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AFA" w:rsidRPr="005E250A" w:rsidRDefault="00C40AFA" w:rsidP="00C40AFA">
      <w:pPr>
        <w:ind w:firstLine="567"/>
        <w:jc w:val="center"/>
        <w:rPr>
          <w:sz w:val="28"/>
          <w:szCs w:val="28"/>
        </w:rPr>
      </w:pPr>
      <w:r w:rsidRPr="005E250A">
        <w:rPr>
          <w:sz w:val="28"/>
          <w:szCs w:val="28"/>
        </w:rPr>
        <w:t>ЦОТ “БЕЛХАРД”</w:t>
      </w: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505ACA" w:rsidRPr="005E250A" w:rsidRDefault="00505ACA" w:rsidP="00C40AFA">
      <w:pPr>
        <w:ind w:firstLine="567"/>
        <w:jc w:val="center"/>
        <w:rPr>
          <w:sz w:val="28"/>
          <w:szCs w:val="28"/>
        </w:rPr>
      </w:pPr>
    </w:p>
    <w:p w:rsidR="00C40AFA" w:rsidRPr="005E250A" w:rsidRDefault="00505ACA" w:rsidP="00C40AFA">
      <w:pPr>
        <w:ind w:firstLine="567"/>
        <w:jc w:val="center"/>
        <w:rPr>
          <w:sz w:val="28"/>
          <w:szCs w:val="28"/>
        </w:rPr>
      </w:pPr>
      <w:r w:rsidRPr="005E250A">
        <w:rPr>
          <w:sz w:val="28"/>
          <w:szCs w:val="28"/>
        </w:rPr>
        <w:t>Е.В.Карсека</w:t>
      </w:r>
    </w:p>
    <w:p w:rsidR="00505ACA" w:rsidRPr="005E250A" w:rsidRDefault="00505ACA" w:rsidP="00C40AFA">
      <w:pPr>
        <w:ind w:firstLine="567"/>
        <w:jc w:val="center"/>
        <w:rPr>
          <w:sz w:val="28"/>
          <w:szCs w:val="28"/>
        </w:rPr>
      </w:pPr>
    </w:p>
    <w:p w:rsidR="00C40AFA" w:rsidRPr="005E250A" w:rsidRDefault="00505ACA" w:rsidP="00C40AFA">
      <w:pPr>
        <w:ind w:firstLine="567"/>
        <w:jc w:val="center"/>
        <w:rPr>
          <w:b/>
          <w:sz w:val="28"/>
          <w:szCs w:val="28"/>
        </w:rPr>
      </w:pPr>
      <w:r w:rsidRPr="005E250A">
        <w:rPr>
          <w:b/>
          <w:sz w:val="28"/>
          <w:szCs w:val="28"/>
        </w:rPr>
        <w:t>П</w:t>
      </w:r>
      <w:r w:rsidR="00C40AFA" w:rsidRPr="005E250A">
        <w:rPr>
          <w:b/>
          <w:sz w:val="28"/>
          <w:szCs w:val="28"/>
        </w:rPr>
        <w:t>рограммировани</w:t>
      </w:r>
      <w:r w:rsidRPr="005E250A">
        <w:rPr>
          <w:b/>
          <w:sz w:val="28"/>
          <w:szCs w:val="28"/>
        </w:rPr>
        <w:t>е</w:t>
      </w:r>
      <w:r w:rsidR="00C40AFA" w:rsidRPr="005E250A">
        <w:rPr>
          <w:b/>
          <w:sz w:val="28"/>
          <w:szCs w:val="28"/>
        </w:rPr>
        <w:t xml:space="preserve"> на Java</w:t>
      </w:r>
    </w:p>
    <w:p w:rsidR="00C40AFA" w:rsidRPr="005E250A" w:rsidRDefault="00C40AFA" w:rsidP="00C40AFA">
      <w:pPr>
        <w:ind w:firstLine="567"/>
        <w:jc w:val="center"/>
        <w:rPr>
          <w:sz w:val="28"/>
          <w:szCs w:val="28"/>
        </w:rPr>
      </w:pPr>
    </w:p>
    <w:p w:rsidR="00C40AFA" w:rsidRPr="005E250A" w:rsidRDefault="00505ACA" w:rsidP="00C40AFA">
      <w:pPr>
        <w:ind w:firstLine="567"/>
        <w:jc w:val="center"/>
        <w:rPr>
          <w:sz w:val="28"/>
          <w:szCs w:val="28"/>
        </w:rPr>
      </w:pPr>
      <w:r w:rsidRPr="005E250A">
        <w:rPr>
          <w:sz w:val="28"/>
          <w:szCs w:val="28"/>
        </w:rPr>
        <w:t>Учебно-методическое пособие для слушателей курса “Основы программирования на Java” ЦОТ “БЕЛХАРД”</w:t>
      </w:r>
    </w:p>
    <w:p w:rsidR="00C40AFA" w:rsidRPr="005E250A" w:rsidRDefault="00C40AFA" w:rsidP="00C40AFA">
      <w:pPr>
        <w:ind w:firstLine="567"/>
        <w:jc w:val="center"/>
        <w:rPr>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2465E0">
      <w:pPr>
        <w:ind w:firstLine="567"/>
        <w:jc w:val="both"/>
        <w:rPr>
          <w:b/>
          <w:sz w:val="28"/>
          <w:szCs w:val="28"/>
        </w:rPr>
      </w:pPr>
    </w:p>
    <w:p w:rsidR="00505ACA" w:rsidRPr="005E250A" w:rsidRDefault="00505ACA" w:rsidP="00505ACA">
      <w:pPr>
        <w:ind w:firstLine="567"/>
        <w:jc w:val="center"/>
        <w:rPr>
          <w:sz w:val="28"/>
          <w:szCs w:val="28"/>
        </w:rPr>
      </w:pPr>
      <w:r w:rsidRPr="005E250A">
        <w:rPr>
          <w:sz w:val="28"/>
          <w:szCs w:val="28"/>
        </w:rPr>
        <w:t>Минск 2013</w:t>
      </w:r>
    </w:p>
    <w:p w:rsidR="00EC4F5A" w:rsidRDefault="00EC4F5A" w:rsidP="007324F3">
      <w:pPr>
        <w:pStyle w:val="a5"/>
        <w:tabs>
          <w:tab w:val="right" w:leader="dot" w:pos="9345"/>
        </w:tabs>
        <w:spacing w:before="0" w:beforeAutospacing="0" w:after="0" w:afterAutospacing="0"/>
        <w:contextualSpacing/>
        <w:rPr>
          <w:b/>
          <w:bCs/>
          <w:noProof/>
          <w:sz w:val="28"/>
          <w:szCs w:val="28"/>
        </w:rPr>
      </w:pPr>
    </w:p>
    <w:p w:rsidR="007324F3" w:rsidRPr="005E250A" w:rsidRDefault="007324F3" w:rsidP="007324F3">
      <w:pPr>
        <w:pStyle w:val="a5"/>
        <w:tabs>
          <w:tab w:val="right" w:leader="dot" w:pos="9345"/>
        </w:tabs>
        <w:spacing w:before="0" w:beforeAutospacing="0" w:after="0" w:afterAutospacing="0"/>
        <w:contextualSpacing/>
        <w:rPr>
          <w:b/>
          <w:bCs/>
          <w:noProof/>
          <w:sz w:val="28"/>
          <w:szCs w:val="28"/>
        </w:rPr>
      </w:pPr>
      <w:r w:rsidRPr="005E250A">
        <w:rPr>
          <w:b/>
          <w:bCs/>
          <w:noProof/>
          <w:sz w:val="28"/>
          <w:szCs w:val="28"/>
        </w:rPr>
        <w:lastRenderedPageBreak/>
        <w:t>СОДЕРЖАНИЕ</w:t>
      </w:r>
    </w:p>
    <w:p w:rsidR="007324F3" w:rsidRPr="005E250A" w:rsidRDefault="007324F3" w:rsidP="007324F3">
      <w:pPr>
        <w:pStyle w:val="a5"/>
        <w:tabs>
          <w:tab w:val="right" w:leader="dot" w:pos="9345"/>
        </w:tabs>
        <w:spacing w:before="0" w:beforeAutospacing="0" w:after="0" w:afterAutospacing="0"/>
        <w:contextualSpacing/>
        <w:rPr>
          <w:b/>
          <w:bCs/>
          <w:noProof/>
          <w:sz w:val="28"/>
          <w:szCs w:val="28"/>
        </w:rPr>
      </w:pPr>
    </w:p>
    <w:p w:rsidR="007324F3" w:rsidRPr="005E250A" w:rsidRDefault="00703846" w:rsidP="007324F3">
      <w:pPr>
        <w:pStyle w:val="a5"/>
        <w:tabs>
          <w:tab w:val="right" w:leader="dot" w:pos="9345"/>
        </w:tabs>
        <w:spacing w:before="0" w:beforeAutospacing="0" w:after="0" w:afterAutospacing="0"/>
        <w:contextualSpacing/>
        <w:rPr>
          <w:rFonts w:eastAsiaTheme="minorEastAsia"/>
          <w:noProof/>
          <w:sz w:val="28"/>
          <w:szCs w:val="28"/>
        </w:rPr>
      </w:pPr>
      <w:hyperlink r:id="rId9" w:anchor="_Toc357387093" w:history="1">
        <w:r w:rsidR="007324F3" w:rsidRPr="005E250A">
          <w:rPr>
            <w:rStyle w:val="a6"/>
            <w:b/>
            <w:bCs/>
            <w:noProof/>
            <w:color w:val="auto"/>
            <w:sz w:val="28"/>
            <w:szCs w:val="28"/>
            <w:u w:val="none"/>
          </w:rPr>
          <w:t>ВВЕДЕНИЕ</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Cs/>
          <w:noProof/>
          <w:sz w:val="28"/>
          <w:szCs w:val="28"/>
        </w:rPr>
      </w:pPr>
      <w:hyperlink r:id="rId10" w:anchor="_Toc357387094" w:history="1">
        <w:r w:rsidR="007324F3" w:rsidRPr="005E250A">
          <w:rPr>
            <w:rStyle w:val="a6"/>
            <w:b/>
            <w:bCs/>
            <w:noProof/>
            <w:color w:val="auto"/>
            <w:sz w:val="28"/>
            <w:szCs w:val="28"/>
            <w:u w:val="none"/>
          </w:rPr>
          <w:t xml:space="preserve">Глава 1 </w:t>
        </w:r>
        <w:r w:rsidR="007324F3" w:rsidRPr="005E250A">
          <w:rPr>
            <w:rStyle w:val="a6"/>
            <w:b/>
            <w:bCs/>
            <w:caps/>
            <w:noProof/>
            <w:color w:val="auto"/>
            <w:sz w:val="28"/>
            <w:szCs w:val="28"/>
            <w:u w:val="none"/>
          </w:rPr>
          <w:t>Введение в java. Основы языка</w:t>
        </w:r>
        <w:r w:rsidR="007324F3" w:rsidRPr="005E250A">
          <w:rPr>
            <w:rStyle w:val="a6"/>
            <w:bCs/>
            <w:caps/>
            <w:noProof/>
            <w:color w:val="auto"/>
            <w:sz w:val="28"/>
            <w:szCs w:val="28"/>
            <w:u w:val="none"/>
          </w:rPr>
          <w: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 w:anchor="_Toc357387095" w:history="1">
        <w:r w:rsidR="007324F3" w:rsidRPr="005E250A">
          <w:rPr>
            <w:rStyle w:val="a6"/>
            <w:bCs/>
            <w:noProof/>
            <w:color w:val="auto"/>
            <w:sz w:val="28"/>
            <w:szCs w:val="28"/>
            <w:u w:val="none"/>
          </w:rPr>
          <w:t>Тема 1.1 Язык программирования java.</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2" w:anchor="_Toc357387096" w:history="1">
        <w:r w:rsidR="007324F3" w:rsidRPr="005E250A">
          <w:rPr>
            <w:rStyle w:val="a6"/>
            <w:bCs/>
            <w:noProof/>
            <w:color w:val="auto"/>
            <w:sz w:val="28"/>
            <w:szCs w:val="28"/>
            <w:u w:val="none"/>
          </w:rPr>
          <w:t xml:space="preserve">Тема 1.2 Состав пакета </w:t>
        </w:r>
        <w:r w:rsidR="007324F3" w:rsidRPr="005E250A">
          <w:rPr>
            <w:rStyle w:val="a6"/>
            <w:bCs/>
            <w:noProof/>
            <w:color w:val="auto"/>
            <w:sz w:val="28"/>
            <w:szCs w:val="28"/>
            <w:u w:val="none"/>
            <w:lang w:val="en-US"/>
          </w:rPr>
          <w:t>Java</w:t>
        </w:r>
        <w:r w:rsidR="007324F3" w:rsidRPr="005E250A">
          <w:rPr>
            <w:rStyle w:val="a6"/>
            <w:bCs/>
            <w:noProof/>
            <w:color w:val="auto"/>
            <w:sz w:val="28"/>
            <w:szCs w:val="28"/>
            <w:u w:val="none"/>
          </w:rPr>
          <w:t>2.</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 w:anchor="_Toc357387097" w:history="1">
        <w:r w:rsidR="007324F3" w:rsidRPr="005E250A">
          <w:rPr>
            <w:rStyle w:val="a6"/>
            <w:bCs/>
            <w:noProof/>
            <w:color w:val="auto"/>
            <w:sz w:val="28"/>
            <w:szCs w:val="28"/>
            <w:u w:val="none"/>
          </w:rPr>
          <w:t>Тема 1.3 Настройка среды окружения.</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4" w:anchor="_Toc357387098" w:history="1">
        <w:r w:rsidR="007324F3" w:rsidRPr="005E250A">
          <w:rPr>
            <w:rStyle w:val="a6"/>
            <w:bCs/>
            <w:noProof/>
            <w:color w:val="auto"/>
            <w:sz w:val="28"/>
            <w:szCs w:val="28"/>
            <w:u w:val="none"/>
          </w:rPr>
          <w:t xml:space="preserve">Тема 1.4 Структура  </w:t>
        </w:r>
        <w:r w:rsidR="007324F3" w:rsidRPr="005E250A">
          <w:rPr>
            <w:rStyle w:val="a6"/>
            <w:bCs/>
            <w:noProof/>
            <w:color w:val="auto"/>
            <w:sz w:val="28"/>
            <w:szCs w:val="28"/>
            <w:u w:val="none"/>
            <w:lang w:val="en-US"/>
          </w:rPr>
          <w:t>Java</w:t>
        </w:r>
        <w:r w:rsidR="007324F3" w:rsidRPr="005E250A">
          <w:rPr>
            <w:rStyle w:val="a6"/>
            <w:bCs/>
            <w:noProof/>
            <w:color w:val="auto"/>
            <w:sz w:val="28"/>
            <w:szCs w:val="28"/>
            <w:u w:val="none"/>
          </w:rPr>
          <w:t>-программы.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5" w:anchor="_Toc357387099" w:history="1">
        <w:r w:rsidR="007324F3" w:rsidRPr="005E250A">
          <w:rPr>
            <w:rStyle w:val="a6"/>
            <w:bCs/>
            <w:noProof/>
            <w:color w:val="auto"/>
            <w:sz w:val="28"/>
            <w:szCs w:val="28"/>
            <w:u w:val="none"/>
          </w:rPr>
          <w:t>Тема 1.5 Набор текста, запуск и компиляция простейшей программы.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_Toc357387099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6" w:anchor="_Toc357387100" w:history="1">
        <w:r w:rsidR="007324F3" w:rsidRPr="005E250A">
          <w:rPr>
            <w:rStyle w:val="a6"/>
            <w:bCs/>
            <w:noProof/>
            <w:color w:val="auto"/>
            <w:sz w:val="28"/>
            <w:szCs w:val="28"/>
            <w:u w:val="none"/>
          </w:rPr>
          <w:t>Тема 1.6 Подробное рассмотрение кода простейшей программы.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_Toc357387100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7" w:anchor="_Toc357387101" w:history="1">
        <w:r w:rsidR="007324F3" w:rsidRPr="005E250A">
          <w:rPr>
            <w:rStyle w:val="a6"/>
            <w:bCs/>
            <w:noProof/>
            <w:color w:val="auto"/>
            <w:sz w:val="28"/>
            <w:szCs w:val="28"/>
            <w:u w:val="none"/>
          </w:rPr>
          <w:t>Тема 1.7. Создание программы в разных средах разработки.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_Toc357387101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8" w:anchor="_Toc357387102" w:history="1">
        <w:r w:rsidR="007324F3" w:rsidRPr="005E250A">
          <w:rPr>
            <w:rStyle w:val="a6"/>
            <w:bCs/>
            <w:noProof/>
            <w:color w:val="auto"/>
            <w:sz w:val="28"/>
            <w:szCs w:val="28"/>
            <w:u w:val="none"/>
          </w:rPr>
          <w:t>Тема 1.8 Лексические основы языка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_Toc357387102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9" w:anchor="_Toc357387112" w:history="1">
        <w:r w:rsidR="007324F3" w:rsidRPr="005E250A">
          <w:rPr>
            <w:rStyle w:val="a6"/>
            <w:bCs/>
            <w:noProof/>
            <w:color w:val="auto"/>
            <w:sz w:val="28"/>
            <w:szCs w:val="28"/>
            <w:u w:val="none"/>
          </w:rPr>
          <w:t>Тема 1.9 Элементарные типы данных.</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20" w:anchor="_Toc357387113" w:history="1">
        <w:r w:rsidR="007324F3" w:rsidRPr="005E250A">
          <w:rPr>
            <w:rStyle w:val="a6"/>
            <w:bCs/>
            <w:noProof/>
            <w:color w:val="auto"/>
            <w:sz w:val="28"/>
            <w:szCs w:val="28"/>
            <w:u w:val="none"/>
          </w:rPr>
          <w:t>Тема 1.10 Преобразование типов.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21" w:anchor="_Toc357387115" w:history="1">
        <w:r w:rsidR="007324F3" w:rsidRPr="005E250A">
          <w:rPr>
            <w:rStyle w:val="a6"/>
            <w:bCs/>
            <w:noProof/>
            <w:color w:val="auto"/>
            <w:sz w:val="28"/>
            <w:szCs w:val="28"/>
            <w:u w:val="none"/>
          </w:rPr>
          <w:t>Тема 1.11 К</w:t>
        </w:r>
        <w:r w:rsidR="007324F3" w:rsidRPr="005E250A">
          <w:rPr>
            <w:rStyle w:val="a6"/>
            <w:bCs/>
            <w:noProof/>
            <w:color w:val="auto"/>
            <w:sz w:val="28"/>
            <w:szCs w:val="28"/>
            <w:u w:val="none"/>
            <w:lang w:val="en-US"/>
          </w:rPr>
          <w:t>o</w:t>
        </w:r>
        <w:r w:rsidR="007324F3" w:rsidRPr="005E250A">
          <w:rPr>
            <w:rStyle w:val="a6"/>
            <w:bCs/>
            <w:noProof/>
            <w:color w:val="auto"/>
            <w:sz w:val="28"/>
            <w:szCs w:val="28"/>
            <w:u w:val="none"/>
          </w:rPr>
          <w:t xml:space="preserve">нсольный ввод с помощью класса </w:t>
        </w:r>
        <w:r w:rsidR="007324F3" w:rsidRPr="005E250A">
          <w:rPr>
            <w:rStyle w:val="a6"/>
            <w:bCs/>
            <w:noProof/>
            <w:color w:val="auto"/>
            <w:sz w:val="28"/>
            <w:szCs w:val="28"/>
            <w:u w:val="none"/>
            <w:lang w:val="en-US"/>
          </w:rPr>
          <w:t>java</w:t>
        </w:r>
        <w:r w:rsidR="007324F3" w:rsidRPr="005E250A">
          <w:rPr>
            <w:rStyle w:val="a6"/>
            <w:bCs/>
            <w:noProof/>
            <w:color w:val="auto"/>
            <w:sz w:val="28"/>
            <w:szCs w:val="28"/>
            <w:u w:val="none"/>
          </w:rPr>
          <w:t>.</w:t>
        </w:r>
        <w:r w:rsidR="007324F3" w:rsidRPr="005E250A">
          <w:rPr>
            <w:rStyle w:val="a6"/>
            <w:bCs/>
            <w:noProof/>
            <w:color w:val="auto"/>
            <w:sz w:val="28"/>
            <w:szCs w:val="28"/>
            <w:u w:val="none"/>
            <w:lang w:val="en-US"/>
          </w:rPr>
          <w:t>util</w:t>
        </w:r>
        <w:r w:rsidR="007324F3" w:rsidRPr="005E250A">
          <w:rPr>
            <w:rStyle w:val="a6"/>
            <w:bCs/>
            <w:noProof/>
            <w:color w:val="auto"/>
            <w:sz w:val="28"/>
            <w:szCs w:val="28"/>
            <w:u w:val="none"/>
          </w:rPr>
          <w:t>.Sc</w:t>
        </w:r>
        <w:r w:rsidR="007324F3" w:rsidRPr="005E250A">
          <w:rPr>
            <w:rStyle w:val="a6"/>
            <w:bCs/>
            <w:noProof/>
            <w:color w:val="auto"/>
            <w:sz w:val="28"/>
            <w:szCs w:val="28"/>
            <w:u w:val="none"/>
            <w:lang w:val="en-US"/>
          </w:rPr>
          <w:t>a</w:t>
        </w:r>
        <w:r w:rsidR="007324F3" w:rsidRPr="005E250A">
          <w:rPr>
            <w:rStyle w:val="a6"/>
            <w:bCs/>
            <w:noProof/>
            <w:color w:val="auto"/>
            <w:sz w:val="28"/>
            <w:szCs w:val="28"/>
            <w:u w:val="none"/>
          </w:rPr>
          <w:t>nner</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22" w:anchor="_Toc357387116" w:history="1">
        <w:r w:rsidR="007324F3" w:rsidRPr="005E250A">
          <w:rPr>
            <w:rStyle w:val="a6"/>
            <w:bCs/>
            <w:noProof/>
            <w:color w:val="auto"/>
            <w:sz w:val="28"/>
            <w:szCs w:val="28"/>
            <w:u w:val="none"/>
          </w:rPr>
          <w:t>Тема 1.12 Классы-оболочки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23" w:anchor="_Toc357387117" w:history="1">
        <w:r w:rsidR="007324F3" w:rsidRPr="005E250A">
          <w:rPr>
            <w:rStyle w:val="a6"/>
            <w:bCs/>
            <w:noProof/>
            <w:color w:val="auto"/>
            <w:sz w:val="28"/>
            <w:szCs w:val="28"/>
            <w:u w:val="none"/>
          </w:rPr>
          <w:t>Тема 1.13 Автоупакока и автораспаковка.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24" w:anchor="_Toc357387118" w:history="1">
        <w:r w:rsidR="007324F3" w:rsidRPr="005E250A">
          <w:rPr>
            <w:rStyle w:val="a6"/>
            <w:bCs/>
            <w:noProof/>
            <w:color w:val="auto"/>
            <w:sz w:val="28"/>
            <w:szCs w:val="28"/>
            <w:u w:val="none"/>
          </w:rPr>
          <w:t>Тема 1.14 Операторы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25" w:anchor="_Toc357387119" w:history="1">
        <w:r w:rsidR="007324F3" w:rsidRPr="005E250A">
          <w:rPr>
            <w:rStyle w:val="a6"/>
            <w:bCs/>
            <w:iCs/>
            <w:noProof/>
            <w:color w:val="auto"/>
            <w:sz w:val="28"/>
            <w:szCs w:val="28"/>
            <w:u w:val="none"/>
          </w:rPr>
          <w:t>1.14.1 Блок</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_Toc357387119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26" w:anchor="_Toc357387120" w:history="1">
        <w:r w:rsidR="007324F3" w:rsidRPr="005E250A">
          <w:rPr>
            <w:rStyle w:val="a6"/>
            <w:bCs/>
            <w:iCs/>
            <w:noProof/>
            <w:color w:val="auto"/>
            <w:sz w:val="28"/>
            <w:szCs w:val="28"/>
            <w:u w:val="none"/>
          </w:rPr>
          <w:t xml:space="preserve">1.14.2 Условный оператор </w:t>
        </w:r>
        <w:r w:rsidR="007324F3" w:rsidRPr="005E250A">
          <w:rPr>
            <w:rStyle w:val="a6"/>
            <w:bCs/>
            <w:iCs/>
            <w:noProof/>
            <w:color w:val="auto"/>
            <w:sz w:val="28"/>
            <w:szCs w:val="28"/>
            <w:u w:val="none"/>
            <w:lang w:val="en-US"/>
          </w:rPr>
          <w:t>if</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27" w:anchor="_Toc357387121" w:history="1">
        <w:r w:rsidR="007324F3" w:rsidRPr="005E250A">
          <w:rPr>
            <w:rStyle w:val="a6"/>
            <w:bCs/>
            <w:noProof/>
            <w:color w:val="auto"/>
            <w:sz w:val="28"/>
            <w:szCs w:val="28"/>
            <w:u w:val="none"/>
          </w:rPr>
          <w:t xml:space="preserve">1.14.3 </w:t>
        </w:r>
        <w:r w:rsidR="007324F3" w:rsidRPr="005E250A">
          <w:rPr>
            <w:rStyle w:val="a6"/>
            <w:bCs/>
            <w:noProof/>
            <w:color w:val="auto"/>
            <w:sz w:val="28"/>
            <w:szCs w:val="28"/>
            <w:u w:val="none"/>
            <w:lang w:val="en-US"/>
          </w:rPr>
          <w:t>if</w:t>
        </w:r>
        <w:r w:rsidR="007324F3" w:rsidRPr="005E250A">
          <w:rPr>
            <w:rStyle w:val="a6"/>
            <w:bCs/>
            <w:noProof/>
            <w:color w:val="auto"/>
            <w:sz w:val="28"/>
            <w:szCs w:val="28"/>
            <w:u w:val="none"/>
          </w:rPr>
          <w:t>-</w:t>
        </w:r>
        <w:r w:rsidR="007324F3" w:rsidRPr="005E250A">
          <w:rPr>
            <w:rStyle w:val="a6"/>
            <w:bCs/>
            <w:noProof/>
            <w:color w:val="auto"/>
            <w:sz w:val="28"/>
            <w:szCs w:val="28"/>
            <w:u w:val="none"/>
            <w:lang w:val="en-US"/>
          </w:rPr>
          <w:t>else</w:t>
        </w:r>
        <w:r w:rsidR="007324F3" w:rsidRPr="005E250A">
          <w:rPr>
            <w:rStyle w:val="a6"/>
            <w:bCs/>
            <w:noProof/>
            <w:color w:val="auto"/>
            <w:sz w:val="28"/>
            <w:szCs w:val="28"/>
            <w:u w:val="none"/>
          </w:rPr>
          <w:t xml:space="preserve"> и ?</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28" w:anchor="_Toc357387122" w:history="1">
        <w:r w:rsidR="007324F3" w:rsidRPr="005E250A">
          <w:rPr>
            <w:rStyle w:val="a6"/>
            <w:bCs/>
            <w:iCs/>
            <w:noProof/>
            <w:color w:val="auto"/>
            <w:sz w:val="28"/>
            <w:szCs w:val="28"/>
            <w:u w:val="none"/>
          </w:rPr>
          <w:t>1.14.4 Оператор цикла</w:t>
        </w:r>
        <w:r w:rsidR="007324F3" w:rsidRPr="005E250A">
          <w:rPr>
            <w:rStyle w:val="a6"/>
            <w:bCs/>
            <w:noProof/>
            <w:color w:val="auto"/>
            <w:sz w:val="28"/>
            <w:szCs w:val="28"/>
            <w:u w:val="none"/>
          </w:rPr>
          <w:t xml:space="preserve"> while</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29" w:anchor="_Toc357387123" w:history="1">
        <w:r w:rsidR="007324F3" w:rsidRPr="005E250A">
          <w:rPr>
            <w:rStyle w:val="a6"/>
            <w:bCs/>
            <w:iCs/>
            <w:noProof/>
            <w:color w:val="auto"/>
            <w:sz w:val="28"/>
            <w:szCs w:val="28"/>
            <w:u w:val="none"/>
          </w:rPr>
          <w:t>1.14.5 Оператор цикла</w:t>
        </w:r>
        <w:r w:rsidR="007324F3" w:rsidRPr="005E250A">
          <w:rPr>
            <w:rStyle w:val="a6"/>
            <w:bCs/>
            <w:noProof/>
            <w:color w:val="auto"/>
            <w:sz w:val="28"/>
            <w:szCs w:val="28"/>
            <w:u w:val="none"/>
          </w:rPr>
          <w:t xml:space="preserve"> do-while</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30" w:anchor="_Toc357387124" w:history="1">
        <w:r w:rsidR="007324F3" w:rsidRPr="005E250A">
          <w:rPr>
            <w:rStyle w:val="a6"/>
            <w:iCs/>
            <w:noProof/>
            <w:color w:val="auto"/>
            <w:sz w:val="28"/>
            <w:szCs w:val="28"/>
            <w:u w:val="none"/>
          </w:rPr>
          <w:t>1.14.6 Оператор цикла</w:t>
        </w:r>
        <w:r w:rsidR="007324F3" w:rsidRPr="005E250A">
          <w:rPr>
            <w:rStyle w:val="a6"/>
            <w:bCs/>
            <w:noProof/>
            <w:color w:val="auto"/>
            <w:sz w:val="28"/>
            <w:szCs w:val="28"/>
            <w:u w:val="none"/>
          </w:rPr>
          <w:t xml:space="preserve"> for</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31" w:anchor="_Toc357387125" w:history="1">
        <w:r w:rsidR="007324F3" w:rsidRPr="005E250A">
          <w:rPr>
            <w:rStyle w:val="a6"/>
            <w:bCs/>
            <w:iCs/>
            <w:noProof/>
            <w:color w:val="auto"/>
            <w:sz w:val="28"/>
            <w:szCs w:val="28"/>
            <w:u w:val="none"/>
          </w:rPr>
          <w:t>1.14.7 Оператор continue и метки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32" w:anchor="_Toc357387126" w:history="1">
        <w:r w:rsidR="007324F3" w:rsidRPr="005E250A">
          <w:rPr>
            <w:rStyle w:val="a6"/>
            <w:bCs/>
            <w:iCs/>
            <w:noProof/>
            <w:color w:val="auto"/>
            <w:sz w:val="28"/>
            <w:szCs w:val="28"/>
            <w:u w:val="none"/>
          </w:rPr>
          <w:t>1.14.8 Оператор break</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33" w:anchor="_Toc357387127" w:history="1">
        <w:r w:rsidR="007324F3" w:rsidRPr="005E250A">
          <w:rPr>
            <w:rStyle w:val="a6"/>
            <w:bCs/>
            <w:iCs/>
            <w:noProof/>
            <w:color w:val="auto"/>
            <w:sz w:val="28"/>
            <w:szCs w:val="28"/>
            <w:u w:val="none"/>
          </w:rPr>
          <w:t>1.14.9 Оператор варианта</w:t>
        </w:r>
        <w:r w:rsidR="007324F3" w:rsidRPr="005E250A">
          <w:rPr>
            <w:rStyle w:val="a6"/>
            <w:bCs/>
            <w:noProof/>
            <w:color w:val="auto"/>
            <w:sz w:val="28"/>
            <w:szCs w:val="28"/>
            <w:u w:val="none"/>
          </w:rPr>
          <w:t xml:space="preserve"> switch</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34" w:anchor="_Toc357387128" w:history="1">
        <w:r w:rsidR="007324F3" w:rsidRPr="005E250A">
          <w:rPr>
            <w:rStyle w:val="a6"/>
            <w:bCs/>
            <w:noProof/>
            <w:color w:val="auto"/>
            <w:sz w:val="28"/>
            <w:szCs w:val="28"/>
            <w:u w:val="none"/>
          </w:rPr>
          <w:t>Тема 1.15 Статический импорт</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35" w:anchor="_Toc357387129" w:history="1">
        <w:r w:rsidR="007324F3" w:rsidRPr="005E250A">
          <w:rPr>
            <w:rStyle w:val="a6"/>
            <w:bCs/>
            <w:noProof/>
            <w:color w:val="auto"/>
            <w:sz w:val="28"/>
            <w:szCs w:val="28"/>
            <w:u w:val="none"/>
          </w:rPr>
          <w:t>Тема 1.16 Класс Math</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_Toc357387129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36" w:anchor="_Toc357387131" w:history="1">
        <w:r w:rsidR="007324F3" w:rsidRPr="005E250A">
          <w:rPr>
            <w:rStyle w:val="a6"/>
            <w:bCs/>
            <w:noProof/>
            <w:color w:val="auto"/>
            <w:sz w:val="28"/>
            <w:szCs w:val="28"/>
            <w:u w:val="none"/>
          </w:rPr>
          <w:t>Тема 1.17 Псевдослучайные числа</w:t>
        </w:r>
        <w:r w:rsidR="007324F3" w:rsidRPr="005E250A">
          <w:rPr>
            <w:rStyle w:val="a6"/>
            <w:bCs/>
            <w:noProof/>
            <w:webHidden/>
            <w:color w:val="auto"/>
            <w:sz w:val="28"/>
            <w:szCs w:val="28"/>
            <w:u w:val="none"/>
          </w:rPr>
          <w:tab/>
        </w:r>
        <w:r w:rsidR="00BD6A3A" w:rsidRPr="005E250A">
          <w:rPr>
            <w:rStyle w:val="a6"/>
            <w:bCs/>
            <w:noProof/>
            <w:webHidden/>
            <w:color w:val="auto"/>
            <w:sz w:val="28"/>
            <w:szCs w:val="28"/>
            <w:u w:val="none"/>
          </w:rPr>
          <w:t>69</w:t>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37" w:anchor="_Toc357387132" w:history="1">
        <w:r w:rsidR="007324F3" w:rsidRPr="005E250A">
          <w:rPr>
            <w:rStyle w:val="a6"/>
            <w:bCs/>
            <w:noProof/>
            <w:color w:val="auto"/>
            <w:sz w:val="28"/>
            <w:szCs w:val="28"/>
            <w:u w:val="none"/>
          </w:rPr>
          <w:t>Тема 1.18 Генерация случайных чисел</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_Toc357387132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38" w:anchor="_Toc357387133" w:history="1">
        <w:r w:rsidR="007324F3" w:rsidRPr="005E250A">
          <w:rPr>
            <w:rStyle w:val="a6"/>
            <w:bCs/>
            <w:noProof/>
            <w:color w:val="auto"/>
            <w:sz w:val="28"/>
            <w:szCs w:val="28"/>
            <w:u w:val="none"/>
          </w:rPr>
          <w:t xml:space="preserve">Тема 1.19 Массивы в </w:t>
        </w:r>
        <w:r w:rsidR="007324F3" w:rsidRPr="005E250A">
          <w:rPr>
            <w:rStyle w:val="a6"/>
            <w:bCs/>
            <w:noProof/>
            <w:color w:val="auto"/>
            <w:sz w:val="28"/>
            <w:szCs w:val="28"/>
            <w:u w:val="none"/>
            <w:lang w:val="en-US"/>
          </w:rPr>
          <w:t>Java</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_Toc357387133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39" w:anchor="_Toc357387134" w:history="1">
        <w:r w:rsidR="007324F3" w:rsidRPr="005E250A">
          <w:rPr>
            <w:rStyle w:val="a6"/>
            <w:bCs/>
            <w:noProof/>
            <w:color w:val="auto"/>
            <w:sz w:val="28"/>
            <w:szCs w:val="28"/>
            <w:u w:val="none"/>
          </w:rPr>
          <w:t>1.19.1 Объявление и заполнение массива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_Toc357387134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40" w:anchor="_Toc357387136" w:history="1">
        <w:r w:rsidR="007324F3" w:rsidRPr="005E250A">
          <w:rPr>
            <w:rStyle w:val="a6"/>
            <w:bCs/>
            <w:noProof/>
            <w:color w:val="auto"/>
            <w:sz w:val="28"/>
            <w:szCs w:val="28"/>
            <w:u w:val="none"/>
          </w:rPr>
          <w:t>1.19.2 Сортировка массива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_Toc357387136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41" w:anchor="_Toc357387139" w:history="1">
        <w:r w:rsidR="007324F3" w:rsidRPr="005E250A">
          <w:rPr>
            <w:rStyle w:val="a6"/>
            <w:bCs/>
            <w:noProof/>
            <w:color w:val="auto"/>
            <w:sz w:val="28"/>
            <w:szCs w:val="28"/>
            <w:u w:val="none"/>
          </w:rPr>
          <w:t>1.19.3 Многомерные массивы</w:t>
        </w:r>
        <w:r w:rsidR="007324F3" w:rsidRPr="005E250A">
          <w:rPr>
            <w:rStyle w:val="a6"/>
            <w:bCs/>
            <w:noProof/>
            <w:webHidden/>
            <w:color w:val="auto"/>
            <w:sz w:val="28"/>
            <w:szCs w:val="28"/>
            <w:u w:val="none"/>
          </w:rPr>
          <w:tab/>
        </w:r>
        <w:r w:rsidR="00BD6A3A" w:rsidRPr="005E250A">
          <w:rPr>
            <w:rStyle w:val="a6"/>
            <w:bCs/>
            <w:noProof/>
            <w:webHidden/>
            <w:color w:val="auto"/>
            <w:sz w:val="28"/>
            <w:szCs w:val="28"/>
            <w:u w:val="none"/>
          </w:rPr>
          <w:t>78</w:t>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42" w:anchor="_Toc357387141" w:history="1">
        <w:r w:rsidR="007324F3" w:rsidRPr="005E250A">
          <w:rPr>
            <w:rStyle w:val="a6"/>
            <w:bCs/>
            <w:noProof/>
            <w:color w:val="auto"/>
            <w:sz w:val="28"/>
            <w:szCs w:val="28"/>
            <w:u w:val="none"/>
          </w:rPr>
          <w:t>1.19.4 Нерегулярные массивы</w:t>
        </w:r>
        <w:r w:rsidR="007324F3" w:rsidRPr="005E250A">
          <w:rPr>
            <w:rStyle w:val="a6"/>
            <w:bCs/>
            <w:noProof/>
            <w:webHidden/>
            <w:color w:val="auto"/>
            <w:sz w:val="28"/>
            <w:szCs w:val="28"/>
            <w:u w:val="none"/>
          </w:rPr>
          <w:tab/>
        </w:r>
        <w:r w:rsidR="00BD6A3A" w:rsidRPr="005E250A">
          <w:rPr>
            <w:rStyle w:val="a6"/>
            <w:bCs/>
            <w:noProof/>
            <w:webHidden/>
            <w:color w:val="auto"/>
            <w:sz w:val="28"/>
            <w:szCs w:val="28"/>
            <w:u w:val="none"/>
          </w:rPr>
          <w:t>81</w:t>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Cs/>
          <w:noProof/>
          <w:sz w:val="28"/>
          <w:szCs w:val="28"/>
        </w:rPr>
      </w:pPr>
      <w:hyperlink r:id="rId43" w:anchor="_Toc357387142" w:history="1">
        <w:r w:rsidR="007324F3" w:rsidRPr="005E250A">
          <w:rPr>
            <w:rStyle w:val="a6"/>
            <w:b/>
            <w:bCs/>
            <w:noProof/>
            <w:color w:val="auto"/>
            <w:sz w:val="28"/>
            <w:szCs w:val="28"/>
            <w:u w:val="none"/>
          </w:rPr>
          <w:t>Глава 2 КЛАССЫ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44" w:anchor="_Toc357387143" w:history="1">
        <w:r w:rsidR="007324F3" w:rsidRPr="005E250A">
          <w:rPr>
            <w:rStyle w:val="a6"/>
            <w:bCs/>
            <w:noProof/>
            <w:color w:val="auto"/>
            <w:sz w:val="28"/>
            <w:szCs w:val="28"/>
            <w:u w:val="none"/>
          </w:rPr>
          <w:t>Тема 2.1 Основы классов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45" w:anchor="_Toc357387144" w:history="1">
        <w:r w:rsidR="007324F3" w:rsidRPr="005E250A">
          <w:rPr>
            <w:rStyle w:val="a6"/>
            <w:bCs/>
            <w:noProof/>
            <w:color w:val="auto"/>
            <w:sz w:val="28"/>
            <w:szCs w:val="28"/>
            <w:u w:val="none"/>
          </w:rPr>
          <w:t>Тема 2.2 Общая форма класса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46" w:anchor="_Toc357387145" w:history="1">
        <w:r w:rsidR="007324F3" w:rsidRPr="005E250A">
          <w:rPr>
            <w:rStyle w:val="a6"/>
            <w:bCs/>
            <w:noProof/>
            <w:color w:val="auto"/>
            <w:sz w:val="28"/>
            <w:szCs w:val="28"/>
            <w:u w:val="none"/>
          </w:rPr>
          <w:t>Тема 2.3 Объявление объектов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47" w:anchor="_Toc357387146" w:history="1">
        <w:r w:rsidR="007324F3" w:rsidRPr="005E250A">
          <w:rPr>
            <w:rStyle w:val="a6"/>
            <w:bCs/>
            <w:noProof/>
            <w:color w:val="auto"/>
            <w:sz w:val="28"/>
            <w:szCs w:val="28"/>
            <w:u w:val="none"/>
          </w:rPr>
          <w:t>Тема 2.4 Более подробное рассмотрение операции new</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48" w:anchor="_Toc357387147" w:history="1">
        <w:r w:rsidR="007324F3" w:rsidRPr="005E250A">
          <w:rPr>
            <w:rStyle w:val="a6"/>
            <w:bCs/>
            <w:noProof/>
            <w:color w:val="auto"/>
            <w:sz w:val="28"/>
            <w:szCs w:val="28"/>
            <w:u w:val="none"/>
          </w:rPr>
          <w:t>Тема 2.5 Присваивание переменных объектных ссылок</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49" w:anchor="_Toc357387148" w:history="1">
        <w:r w:rsidR="007324F3" w:rsidRPr="005E250A">
          <w:rPr>
            <w:rStyle w:val="a6"/>
            <w:bCs/>
            <w:noProof/>
            <w:color w:val="auto"/>
            <w:sz w:val="28"/>
            <w:szCs w:val="28"/>
            <w:u w:val="none"/>
          </w:rPr>
          <w:t>Тема 2.6 Знакомство с методами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50" w:anchor="_Toc357387149" w:history="1">
        <w:r w:rsidR="007324F3" w:rsidRPr="005E250A">
          <w:rPr>
            <w:rStyle w:val="a6"/>
            <w:bCs/>
            <w:noProof/>
            <w:color w:val="auto"/>
            <w:sz w:val="28"/>
            <w:szCs w:val="28"/>
            <w:u w:val="none"/>
          </w:rPr>
          <w:t>Тема 2.7 Возвращение значения из метода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_Toc357387149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51" w:anchor="_Toc357387150" w:history="1">
        <w:r w:rsidR="007324F3" w:rsidRPr="005E250A">
          <w:rPr>
            <w:rStyle w:val="a6"/>
            <w:bCs/>
            <w:noProof/>
            <w:color w:val="auto"/>
            <w:sz w:val="28"/>
            <w:szCs w:val="28"/>
            <w:u w:val="none"/>
          </w:rPr>
          <w:t>Тема 2.8 Добавление метода, принимающего параметры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52" w:anchor="_Toc357387151" w:history="1">
        <w:r w:rsidR="007324F3" w:rsidRPr="005E250A">
          <w:rPr>
            <w:rStyle w:val="a6"/>
            <w:bCs/>
            <w:noProof/>
            <w:color w:val="auto"/>
            <w:sz w:val="28"/>
            <w:szCs w:val="28"/>
            <w:u w:val="none"/>
          </w:rPr>
          <w:t>Тема 2.9 Конструкторы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53" w:anchor="_Toc357387152" w:history="1">
        <w:r w:rsidR="007324F3" w:rsidRPr="005E250A">
          <w:rPr>
            <w:rStyle w:val="a6"/>
            <w:bCs/>
            <w:noProof/>
            <w:color w:val="auto"/>
            <w:sz w:val="28"/>
            <w:szCs w:val="28"/>
            <w:u w:val="none"/>
          </w:rPr>
          <w:t>2.9.1 Конструкторы без параметров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54" w:anchor="_Toc357387153" w:history="1">
        <w:r w:rsidR="007324F3" w:rsidRPr="005E250A">
          <w:rPr>
            <w:rStyle w:val="a6"/>
            <w:bCs/>
            <w:noProof/>
            <w:color w:val="auto"/>
            <w:sz w:val="28"/>
            <w:szCs w:val="28"/>
            <w:u w:val="none"/>
          </w:rPr>
          <w:t>2.9.2 Конструкторы с параметрами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55" w:anchor="_Toc357387154" w:history="1">
        <w:r w:rsidR="007324F3" w:rsidRPr="005E250A">
          <w:rPr>
            <w:rStyle w:val="a6"/>
            <w:bCs/>
            <w:noProof/>
            <w:color w:val="auto"/>
            <w:sz w:val="28"/>
            <w:szCs w:val="28"/>
            <w:u w:val="none"/>
          </w:rPr>
          <w:t>2.9.3 Ключевое слово this</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56" w:anchor="_Toc357387155" w:history="1">
        <w:r w:rsidR="007324F3" w:rsidRPr="005E250A">
          <w:rPr>
            <w:rStyle w:val="a6"/>
            <w:bCs/>
            <w:noProof/>
            <w:color w:val="auto"/>
            <w:sz w:val="28"/>
            <w:szCs w:val="28"/>
            <w:u w:val="none"/>
          </w:rPr>
          <w:t>2.9.4 Сокрытие переменной экземпляра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57" w:anchor="_Toc357387156" w:history="1">
        <w:r w:rsidR="007324F3" w:rsidRPr="005E250A">
          <w:rPr>
            <w:rStyle w:val="a6"/>
            <w:bCs/>
            <w:noProof/>
            <w:color w:val="auto"/>
            <w:sz w:val="28"/>
            <w:szCs w:val="28"/>
            <w:u w:val="none"/>
          </w:rPr>
          <w:t>Тема 2.10 Сборка мусора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58" w:anchor="_Toc357387157" w:history="1">
        <w:r w:rsidR="007324F3" w:rsidRPr="005E250A">
          <w:rPr>
            <w:rStyle w:val="a6"/>
            <w:bCs/>
            <w:noProof/>
            <w:color w:val="auto"/>
            <w:sz w:val="28"/>
            <w:szCs w:val="28"/>
            <w:u w:val="none"/>
          </w:rPr>
          <w:t>Тема 2.11 Перегрузка методов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59" w:anchor="_Toc357387158" w:history="1">
        <w:r w:rsidR="007324F3" w:rsidRPr="005E250A">
          <w:rPr>
            <w:rStyle w:val="a6"/>
            <w:bCs/>
            <w:noProof/>
            <w:color w:val="auto"/>
            <w:sz w:val="28"/>
            <w:szCs w:val="28"/>
            <w:u w:val="none"/>
          </w:rPr>
          <w:t>Тема 2.12  Перегрузка конструкторов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0" w:anchor="_Toc357387159" w:history="1">
        <w:r w:rsidR="007324F3" w:rsidRPr="005E250A">
          <w:rPr>
            <w:rStyle w:val="a6"/>
            <w:bCs/>
            <w:noProof/>
            <w:color w:val="auto"/>
            <w:sz w:val="28"/>
            <w:szCs w:val="28"/>
            <w:u w:val="none"/>
          </w:rPr>
          <w:t>Тема 2.13  Использование объектов в качестве параметров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_Toc357387159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1" w:anchor="_Toc357387160" w:history="1">
        <w:r w:rsidR="007324F3" w:rsidRPr="005E250A">
          <w:rPr>
            <w:rStyle w:val="a6"/>
            <w:bCs/>
            <w:noProof/>
            <w:color w:val="auto"/>
            <w:sz w:val="28"/>
            <w:szCs w:val="28"/>
            <w:u w:val="none"/>
          </w:rPr>
          <w:t>Тема 2.14  Более пристальный взгляд на передачу аргументов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2" w:anchor="_Toc357387161" w:history="1">
        <w:r w:rsidR="00D83641" w:rsidRPr="005E250A">
          <w:rPr>
            <w:rStyle w:val="a6"/>
            <w:bCs/>
            <w:noProof/>
            <w:color w:val="auto"/>
            <w:sz w:val="28"/>
            <w:szCs w:val="28"/>
            <w:u w:val="none"/>
          </w:rPr>
          <w:t>﻿</w:t>
        </w:r>
        <w:r w:rsidR="007324F3" w:rsidRPr="005E250A">
          <w:rPr>
            <w:rStyle w:val="a6"/>
            <w:bCs/>
            <w:noProof/>
            <w:color w:val="auto"/>
            <w:sz w:val="28"/>
            <w:szCs w:val="28"/>
            <w:u w:val="none"/>
          </w:rPr>
          <w:t>Тема 2.15  Возврат объектов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3" w:anchor="_Toc357387162" w:history="1">
        <w:r w:rsidR="007324F3" w:rsidRPr="005E250A">
          <w:rPr>
            <w:rStyle w:val="a6"/>
            <w:bCs/>
            <w:noProof/>
            <w:color w:val="auto"/>
            <w:sz w:val="28"/>
            <w:szCs w:val="28"/>
            <w:u w:val="none"/>
          </w:rPr>
          <w:t>Тема 2.16 Рекурсия</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4" w:anchor="_Toc357387163" w:history="1">
        <w:r w:rsidR="007324F3" w:rsidRPr="005E250A">
          <w:rPr>
            <w:rStyle w:val="a6"/>
            <w:bCs/>
            <w:noProof/>
            <w:color w:val="auto"/>
            <w:sz w:val="28"/>
            <w:szCs w:val="28"/>
            <w:u w:val="none"/>
          </w:rPr>
          <w:t>Тема 2.17 Введение в управление доступом</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5" w:anchor="_Toc357387164" w:history="1">
        <w:r w:rsidR="007324F3" w:rsidRPr="005E250A">
          <w:rPr>
            <w:rStyle w:val="a6"/>
            <w:bCs/>
            <w:noProof/>
            <w:color w:val="auto"/>
            <w:sz w:val="28"/>
            <w:szCs w:val="28"/>
            <w:u w:val="none"/>
          </w:rPr>
          <w:t>Тема 2.18 Ключевое слово static</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6" w:anchor="_Toc357387165" w:history="1">
        <w:r w:rsidR="007324F3" w:rsidRPr="005E250A">
          <w:rPr>
            <w:rStyle w:val="a6"/>
            <w:bCs/>
            <w:noProof/>
            <w:color w:val="auto"/>
            <w:sz w:val="28"/>
            <w:szCs w:val="28"/>
            <w:u w:val="none"/>
          </w:rPr>
          <w:t>Тема 2.19 Ключевое слово final</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7" w:anchor="_Toc357387166" w:history="1">
        <w:r w:rsidR="007324F3" w:rsidRPr="005E250A">
          <w:rPr>
            <w:rStyle w:val="a6"/>
            <w:bCs/>
            <w:noProof/>
            <w:color w:val="auto"/>
            <w:sz w:val="28"/>
            <w:szCs w:val="28"/>
            <w:u w:val="none"/>
          </w:rPr>
          <w:t>Тема 2.20 Аргументы переменной длины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8" w:anchor="_Toc357387167" w:history="1">
        <w:r w:rsidR="007324F3" w:rsidRPr="005E250A">
          <w:rPr>
            <w:rStyle w:val="a6"/>
            <w:bCs/>
            <w:noProof/>
            <w:color w:val="auto"/>
            <w:sz w:val="28"/>
            <w:szCs w:val="28"/>
            <w:u w:val="none"/>
          </w:rPr>
          <w:t>Тема 2.21 Строки и числа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69" w:anchor="_Toc357387168" w:history="1">
        <w:r w:rsidR="007324F3" w:rsidRPr="005E250A">
          <w:rPr>
            <w:rStyle w:val="a6"/>
            <w:bCs/>
            <w:noProof/>
            <w:color w:val="auto"/>
            <w:sz w:val="28"/>
            <w:szCs w:val="28"/>
            <w:u w:val="none"/>
          </w:rPr>
          <w:t xml:space="preserve">Тема 2.22 </w:t>
        </w:r>
        <w:r w:rsidR="007324F3" w:rsidRPr="005E250A">
          <w:rPr>
            <w:rStyle w:val="a6"/>
            <w:noProof/>
            <w:color w:val="auto"/>
            <w:sz w:val="28"/>
            <w:szCs w:val="28"/>
            <w:u w:val="none"/>
          </w:rPr>
          <w:t>Нумерованные типы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_Toc357387168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Cs/>
          <w:noProof/>
          <w:sz w:val="28"/>
          <w:szCs w:val="28"/>
        </w:rPr>
      </w:pPr>
      <w:hyperlink r:id="rId70" w:anchor="_Toc357387169" w:history="1">
        <w:r w:rsidR="007324F3" w:rsidRPr="005E250A">
          <w:rPr>
            <w:rStyle w:val="a6"/>
            <w:b/>
            <w:bCs/>
            <w:noProof/>
            <w:color w:val="auto"/>
            <w:sz w:val="28"/>
            <w:szCs w:val="28"/>
            <w:u w:val="none"/>
          </w:rPr>
          <w:t>Глава 3  НАСЛЕДОВАНИЕ И ИНТЕРФЕЙСЫ</w:t>
        </w:r>
        <w:r w:rsidR="007324F3" w:rsidRPr="005E250A">
          <w:rPr>
            <w:rStyle w:val="a6"/>
            <w:bCs/>
            <w:noProof/>
            <w:webHidden/>
            <w:color w:val="auto"/>
            <w:sz w:val="28"/>
            <w:szCs w:val="28"/>
            <w:u w:val="none"/>
          </w:rPr>
          <w:tab/>
        </w:r>
        <w:r w:rsidR="00D83641" w:rsidRPr="005E250A">
          <w:rPr>
            <w:rStyle w:val="a6"/>
            <w:bCs/>
            <w:noProof/>
            <w:webHidden/>
            <w:color w:val="auto"/>
            <w:sz w:val="28"/>
            <w:szCs w:val="28"/>
            <w:u w:val="none"/>
          </w:rPr>
          <w:t>159</w:t>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1" w:anchor="_Toc357387170" w:history="1">
        <w:r w:rsidR="007324F3" w:rsidRPr="005E250A">
          <w:rPr>
            <w:rStyle w:val="a6"/>
            <w:bCs/>
            <w:noProof/>
            <w:color w:val="auto"/>
            <w:sz w:val="28"/>
            <w:szCs w:val="28"/>
            <w:u w:val="none"/>
          </w:rPr>
          <w:t>Тема 3.1  Основы наследования</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2" w:anchor="_Toc357387171" w:history="1">
        <w:r w:rsidR="007324F3" w:rsidRPr="005E250A">
          <w:rPr>
            <w:rStyle w:val="a6"/>
            <w:bCs/>
            <w:noProof/>
            <w:color w:val="auto"/>
            <w:sz w:val="28"/>
            <w:szCs w:val="28"/>
            <w:u w:val="none"/>
          </w:rPr>
          <w:t>Тема 3.2 Наследование и доступ к членам класса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3" w:anchor="_Toc357387172" w:history="1">
        <w:r w:rsidR="007324F3" w:rsidRPr="005E250A">
          <w:rPr>
            <w:rStyle w:val="a6"/>
            <w:bCs/>
            <w:noProof/>
            <w:color w:val="auto"/>
            <w:sz w:val="28"/>
            <w:szCs w:val="28"/>
            <w:u w:val="none"/>
          </w:rPr>
          <w:t>Тема 3.3 Конструкторы и наследование</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4" w:anchor="_Toc357387173" w:history="1">
        <w:r w:rsidR="007324F3" w:rsidRPr="005E250A">
          <w:rPr>
            <w:rStyle w:val="a6"/>
            <w:bCs/>
            <w:noProof/>
            <w:color w:val="auto"/>
            <w:sz w:val="28"/>
            <w:szCs w:val="28"/>
            <w:u w:val="none"/>
          </w:rPr>
          <w:t>Тема 3.4 Использование ключевого слова super для вызова конструктора суперкласса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5" w:anchor="_Toc357387174" w:history="1">
        <w:r w:rsidR="007324F3" w:rsidRPr="005E250A">
          <w:rPr>
            <w:rStyle w:val="a6"/>
            <w:bCs/>
            <w:noProof/>
            <w:color w:val="auto"/>
            <w:sz w:val="28"/>
            <w:szCs w:val="28"/>
            <w:u w:val="none"/>
          </w:rPr>
          <w:t xml:space="preserve">Тема 3.5 Использование ключевого слова </w:t>
        </w:r>
        <w:r w:rsidR="007324F3" w:rsidRPr="005E250A">
          <w:rPr>
            <w:rStyle w:val="a6"/>
            <w:bCs/>
            <w:noProof/>
            <w:color w:val="auto"/>
            <w:sz w:val="28"/>
            <w:szCs w:val="28"/>
            <w:u w:val="none"/>
            <w:lang w:val="en-US"/>
          </w:rPr>
          <w:t>super</w:t>
        </w:r>
        <w:r w:rsidR="007324F3" w:rsidRPr="005E250A">
          <w:rPr>
            <w:rStyle w:val="a6"/>
            <w:bCs/>
            <w:noProof/>
            <w:color w:val="auto"/>
            <w:sz w:val="28"/>
            <w:szCs w:val="28"/>
            <w:u w:val="none"/>
          </w:rPr>
          <w:t xml:space="preserve"> для доступа к членам суперкласса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6" w:anchor="_Toc357387175" w:history="1">
        <w:r w:rsidR="007324F3" w:rsidRPr="005E250A">
          <w:rPr>
            <w:rStyle w:val="a6"/>
            <w:bCs/>
            <w:noProof/>
            <w:color w:val="auto"/>
            <w:sz w:val="28"/>
            <w:szCs w:val="28"/>
            <w:u w:val="none"/>
          </w:rPr>
          <w:t>Тема 3.6 Многоуровневая иерархия</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7" w:anchor="_Toc357387176" w:history="1">
        <w:r w:rsidR="007324F3" w:rsidRPr="005E250A">
          <w:rPr>
            <w:rStyle w:val="a6"/>
            <w:bCs/>
            <w:noProof/>
            <w:color w:val="auto"/>
            <w:sz w:val="28"/>
            <w:szCs w:val="28"/>
            <w:u w:val="none"/>
          </w:rPr>
          <w:t>Тема 3.7 Когда вызываются конструкторы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8" w:anchor="_Toc357387177" w:history="1">
        <w:r w:rsidR="007324F3" w:rsidRPr="005E250A">
          <w:rPr>
            <w:rStyle w:val="a6"/>
            <w:bCs/>
            <w:noProof/>
            <w:color w:val="auto"/>
            <w:sz w:val="28"/>
            <w:szCs w:val="28"/>
            <w:u w:val="none"/>
          </w:rPr>
          <w:t>Тема 3.8 Объекты подклассов и ссылки на суперклассы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79" w:anchor="_Toc357387178" w:history="1">
        <w:r w:rsidR="007324F3" w:rsidRPr="005E250A">
          <w:rPr>
            <w:rStyle w:val="a6"/>
            <w:bCs/>
            <w:noProof/>
            <w:color w:val="auto"/>
            <w:sz w:val="28"/>
            <w:szCs w:val="28"/>
            <w:u w:val="none"/>
          </w:rPr>
          <w:t>Тема 3.9 Переопределение методов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0" w:anchor="_Toc357387179" w:history="1">
        <w:r w:rsidR="007324F3" w:rsidRPr="005E250A">
          <w:rPr>
            <w:rStyle w:val="a6"/>
            <w:bCs/>
            <w:noProof/>
            <w:color w:val="auto"/>
            <w:sz w:val="28"/>
            <w:szCs w:val="28"/>
            <w:u w:val="none"/>
          </w:rPr>
          <w:t>Тема 3.10 Переопределение методов и поддержка полиморфизма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_Toc357387179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1" w:anchor="_Toc357387180" w:history="1">
        <w:r w:rsidR="007324F3" w:rsidRPr="005E250A">
          <w:rPr>
            <w:rStyle w:val="a6"/>
            <w:bCs/>
            <w:noProof/>
            <w:color w:val="auto"/>
            <w:sz w:val="28"/>
            <w:szCs w:val="28"/>
            <w:u w:val="none"/>
          </w:rPr>
          <w:t>Тема 3.11 Использование абстрактных классов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2" w:anchor="_Toc357387181" w:history="1">
        <w:r w:rsidR="007324F3" w:rsidRPr="005E250A">
          <w:rPr>
            <w:rStyle w:val="a6"/>
            <w:bCs/>
            <w:noProof/>
            <w:color w:val="auto"/>
            <w:sz w:val="28"/>
            <w:szCs w:val="28"/>
            <w:u w:val="none"/>
          </w:rPr>
          <w:t xml:space="preserve">Тема 3.12 Использование ключевого слова </w:t>
        </w:r>
        <w:r w:rsidR="007324F3" w:rsidRPr="005E250A">
          <w:rPr>
            <w:rStyle w:val="a6"/>
            <w:bCs/>
            <w:noProof/>
            <w:color w:val="auto"/>
            <w:sz w:val="28"/>
            <w:szCs w:val="28"/>
            <w:u w:val="none"/>
            <w:lang w:val="en-US"/>
          </w:rPr>
          <w:t>final</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3" w:anchor="_Toc357387182" w:history="1">
        <w:r w:rsidR="007324F3" w:rsidRPr="005E250A">
          <w:rPr>
            <w:rStyle w:val="a6"/>
            <w:bCs/>
            <w:noProof/>
            <w:color w:val="auto"/>
            <w:sz w:val="28"/>
            <w:szCs w:val="28"/>
            <w:u w:val="none"/>
          </w:rPr>
          <w:t>Тема 3.13 Предотвращение переопределения методов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4" w:anchor="_Toc357387183" w:history="1">
        <w:r w:rsidR="007324F3" w:rsidRPr="005E250A">
          <w:rPr>
            <w:rStyle w:val="a6"/>
            <w:bCs/>
            <w:noProof/>
            <w:color w:val="auto"/>
            <w:sz w:val="28"/>
            <w:szCs w:val="28"/>
            <w:u w:val="none"/>
          </w:rPr>
          <w:t>Тема 3.14 Предотвращение наследования</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r w:rsidR="005E4C3F" w:rsidRPr="005E250A">
        <w:rPr>
          <w:sz w:val="28"/>
          <w:szCs w:val="28"/>
        </w:rPr>
        <w:t>5</w:t>
      </w:r>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5" w:anchor="_Toc357387184" w:history="1">
        <w:r w:rsidR="007324F3" w:rsidRPr="005E250A">
          <w:rPr>
            <w:rStyle w:val="a6"/>
            <w:bCs/>
            <w:noProof/>
            <w:color w:val="auto"/>
            <w:sz w:val="28"/>
            <w:szCs w:val="28"/>
            <w:u w:val="none"/>
          </w:rPr>
          <w:t>Тема 3.15 Класс Object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86" w:anchor="_Toc357387185" w:history="1">
        <w:r w:rsidR="007324F3" w:rsidRPr="005E250A">
          <w:rPr>
            <w:rStyle w:val="a6"/>
            <w:bCs/>
            <w:noProof/>
            <w:color w:val="auto"/>
            <w:sz w:val="28"/>
            <w:szCs w:val="28"/>
            <w:u w:val="none"/>
          </w:rPr>
          <w:t>Тема 3.16 Интерфейсы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87" w:anchor="_Toc357387186" w:history="1">
        <w:r w:rsidR="007324F3" w:rsidRPr="005E250A">
          <w:rPr>
            <w:rStyle w:val="a6"/>
            <w:bCs/>
            <w:noProof/>
            <w:color w:val="auto"/>
            <w:sz w:val="28"/>
            <w:szCs w:val="28"/>
            <w:u w:val="none"/>
          </w:rPr>
          <w:t>3.16.1 Объявление интерфейса.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88" w:anchor="_Toc357387187" w:history="1">
        <w:r w:rsidR="007324F3" w:rsidRPr="005E250A">
          <w:rPr>
            <w:rStyle w:val="a6"/>
            <w:bCs/>
            <w:noProof/>
            <w:color w:val="auto"/>
            <w:sz w:val="28"/>
            <w:szCs w:val="28"/>
            <w:u w:val="none"/>
          </w:rPr>
          <w:t>3.16.2 Реализация интерфейсов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89" w:anchor="_Toc357387188" w:history="1">
        <w:r w:rsidR="007324F3" w:rsidRPr="005E250A">
          <w:rPr>
            <w:rStyle w:val="a6"/>
            <w:bCs/>
            <w:noProof/>
            <w:color w:val="auto"/>
            <w:sz w:val="28"/>
            <w:szCs w:val="28"/>
            <w:u w:val="none"/>
          </w:rPr>
          <w:t>3.16.3 Использование ссылок на интерфейсы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90" w:anchor="_Toc357387189" w:history="1">
        <w:r w:rsidR="007324F3" w:rsidRPr="005E250A">
          <w:rPr>
            <w:rStyle w:val="a6"/>
            <w:bCs/>
            <w:noProof/>
            <w:color w:val="auto"/>
            <w:sz w:val="28"/>
            <w:szCs w:val="28"/>
            <w:u w:val="none"/>
          </w:rPr>
          <w:t>3.16.4 Переменные в составе интерфейсов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_Toc357387189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91" w:anchor="_Toc357387190" w:history="1">
        <w:r w:rsidR="007324F3" w:rsidRPr="005E250A">
          <w:rPr>
            <w:rStyle w:val="a6"/>
            <w:bCs/>
            <w:noProof/>
            <w:color w:val="auto"/>
            <w:sz w:val="28"/>
            <w:szCs w:val="28"/>
            <w:u w:val="none"/>
          </w:rPr>
          <w:t>3.16.5 Наследование интерфейсов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D83641" w:rsidP="00D83641">
      <w:pPr>
        <w:pStyle w:val="a5"/>
        <w:tabs>
          <w:tab w:val="right" w:leader="dot" w:pos="9345"/>
        </w:tabs>
        <w:spacing w:before="0" w:beforeAutospacing="0" w:after="0" w:afterAutospacing="0"/>
        <w:contextualSpacing/>
        <w:rPr>
          <w:rFonts w:eastAsiaTheme="minorEastAsia"/>
          <w:bCs/>
          <w:noProof/>
          <w:sz w:val="28"/>
          <w:szCs w:val="28"/>
        </w:rPr>
      </w:pPr>
      <w:r w:rsidRPr="005E250A">
        <w:rPr>
          <w:bCs/>
          <w:noProof/>
          <w:sz w:val="28"/>
          <w:szCs w:val="28"/>
        </w:rPr>
        <w:t xml:space="preserve">    </w:t>
      </w:r>
      <w:hyperlink r:id="rId92" w:anchor="_Toc357387191" w:history="1">
        <w:r w:rsidR="007324F3" w:rsidRPr="005E250A">
          <w:rPr>
            <w:rStyle w:val="a6"/>
            <w:bCs/>
            <w:noProof/>
            <w:color w:val="auto"/>
            <w:sz w:val="28"/>
            <w:szCs w:val="28"/>
            <w:u w:val="none"/>
          </w:rPr>
          <w:t>Тема 3.17 Пакеты и ограничение доступа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324F3" w:rsidP="007324F3">
      <w:pPr>
        <w:pStyle w:val="a5"/>
        <w:tabs>
          <w:tab w:val="right" w:leader="dot" w:pos="9345"/>
        </w:tabs>
        <w:spacing w:before="0" w:beforeAutospacing="0" w:after="0" w:afterAutospacing="0"/>
        <w:contextualSpacing/>
        <w:rPr>
          <w:rFonts w:eastAsiaTheme="minorEastAsia"/>
          <w:bCs/>
          <w:noProof/>
          <w:sz w:val="28"/>
          <w:szCs w:val="28"/>
        </w:rPr>
      </w:pPr>
      <w:r w:rsidRPr="005E250A">
        <w:rPr>
          <w:rStyle w:val="a6"/>
          <w:bCs/>
          <w:noProof/>
          <w:color w:val="auto"/>
          <w:sz w:val="28"/>
          <w:szCs w:val="28"/>
          <w:u w:val="none"/>
        </w:rPr>
        <w:t xml:space="preserve">   </w:t>
      </w:r>
      <w:r w:rsidR="00D83641" w:rsidRPr="005E250A">
        <w:rPr>
          <w:rStyle w:val="a6"/>
          <w:bCs/>
          <w:noProof/>
          <w:color w:val="auto"/>
          <w:sz w:val="28"/>
          <w:szCs w:val="28"/>
          <w:u w:val="none"/>
        </w:rPr>
        <w:t xml:space="preserve"> </w:t>
      </w:r>
      <w:hyperlink r:id="rId93" w:anchor="_Toc357387192" w:history="1">
        <w:r w:rsidRPr="005E250A">
          <w:rPr>
            <w:rStyle w:val="a6"/>
            <w:bCs/>
            <w:noProof/>
            <w:color w:val="auto"/>
            <w:sz w:val="28"/>
            <w:szCs w:val="28"/>
            <w:u w:val="none"/>
          </w:rPr>
          <w:t>Тема 3.18 Внутренние классы</w:t>
        </w:r>
        <w:r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Pr="005E250A">
          <w:rPr>
            <w:rStyle w:val="a6"/>
            <w:bCs/>
            <w:noProof/>
            <w:webHidden/>
            <w:color w:val="auto"/>
            <w:sz w:val="28"/>
            <w:szCs w:val="28"/>
            <w:u w:val="none"/>
          </w:rPr>
          <w:instrText xml:space="preserve"> PAGEREF _Toc357387192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r w:rsidR="005E4C3F" w:rsidRPr="005E250A">
        <w:rPr>
          <w:sz w:val="28"/>
          <w:szCs w:val="28"/>
        </w:rPr>
        <w:t>1</w:t>
      </w:r>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94" w:anchor="_Toc357387193" w:history="1">
        <w:r w:rsidR="007324F3" w:rsidRPr="005E250A">
          <w:rPr>
            <w:rStyle w:val="a6"/>
            <w:bCs/>
            <w:noProof/>
            <w:color w:val="auto"/>
            <w:sz w:val="28"/>
            <w:szCs w:val="28"/>
            <w:u w:val="none"/>
          </w:rPr>
          <w:t>3.18.1 Внутренние (inner) классы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95" w:anchor="_Toc357387194" w:history="1">
        <w:r w:rsidR="007324F3" w:rsidRPr="005E250A">
          <w:rPr>
            <w:rStyle w:val="a6"/>
            <w:bCs/>
            <w:noProof/>
            <w:color w:val="auto"/>
            <w:sz w:val="28"/>
            <w:szCs w:val="28"/>
            <w:u w:val="none"/>
          </w:rPr>
          <w:t>3.18.2 Вложенные (</w:t>
        </w:r>
        <w:r w:rsidR="007324F3" w:rsidRPr="005E250A">
          <w:rPr>
            <w:rStyle w:val="a6"/>
            <w:bCs/>
            <w:noProof/>
            <w:color w:val="auto"/>
            <w:sz w:val="28"/>
            <w:szCs w:val="28"/>
            <w:u w:val="none"/>
            <w:lang w:val="en-US"/>
          </w:rPr>
          <w:t>nested</w:t>
        </w:r>
        <w:r w:rsidR="007324F3" w:rsidRPr="005E250A">
          <w:rPr>
            <w:rStyle w:val="a6"/>
            <w:bCs/>
            <w:noProof/>
            <w:color w:val="auto"/>
            <w:sz w:val="28"/>
            <w:szCs w:val="28"/>
            <w:u w:val="none"/>
          </w:rPr>
          <w:t>) классы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96" w:anchor="_Toc357387195" w:history="1">
        <w:r w:rsidR="007324F3" w:rsidRPr="005E250A">
          <w:rPr>
            <w:rStyle w:val="a6"/>
            <w:bCs/>
            <w:noProof/>
            <w:color w:val="auto"/>
            <w:sz w:val="28"/>
            <w:szCs w:val="28"/>
            <w:u w:val="none"/>
          </w:rPr>
          <w:t>3.18.3 Анонимные (anonymous) классы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
          <w:bCs/>
          <w:noProof/>
          <w:sz w:val="28"/>
          <w:szCs w:val="28"/>
        </w:rPr>
      </w:pPr>
      <w:hyperlink r:id="rId97" w:anchor="_Toc357387196" w:history="1">
        <w:r w:rsidR="007324F3" w:rsidRPr="005E250A">
          <w:rPr>
            <w:rStyle w:val="a6"/>
            <w:b/>
            <w:bCs/>
            <w:noProof/>
            <w:color w:val="auto"/>
            <w:sz w:val="28"/>
            <w:szCs w:val="28"/>
            <w:u w:val="none"/>
          </w:rPr>
          <w:t xml:space="preserve">Глава 4  </w:t>
        </w:r>
        <w:r w:rsidR="007324F3" w:rsidRPr="005E250A">
          <w:rPr>
            <w:rStyle w:val="a6"/>
            <w:b/>
            <w:bCs/>
            <w:caps/>
            <w:noProof/>
            <w:color w:val="auto"/>
            <w:sz w:val="28"/>
            <w:szCs w:val="28"/>
            <w:u w:val="none"/>
          </w:rPr>
          <w:t>Обработка исключительных ситуаций</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98" w:anchor="_Toc357387197" w:history="1">
        <w:r w:rsidR="007324F3" w:rsidRPr="005E250A">
          <w:rPr>
            <w:rStyle w:val="a6"/>
            <w:bCs/>
            <w:noProof/>
            <w:color w:val="auto"/>
            <w:sz w:val="28"/>
            <w:szCs w:val="28"/>
            <w:u w:val="none"/>
          </w:rPr>
          <w:t>Тема 4.1 Исключения в Java</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99" w:anchor="_Toc357387198" w:history="1">
        <w:r w:rsidR="007324F3" w:rsidRPr="005E250A">
          <w:rPr>
            <w:rStyle w:val="a6"/>
            <w:bCs/>
            <w:noProof/>
            <w:color w:val="auto"/>
            <w:sz w:val="28"/>
            <w:szCs w:val="28"/>
            <w:u w:val="none"/>
          </w:rPr>
          <w:t>Тема 4.2  Типы исключений</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0" w:anchor="_Toc357387199" w:history="1">
        <w:r w:rsidR="007324F3" w:rsidRPr="005E250A">
          <w:rPr>
            <w:rStyle w:val="a6"/>
            <w:bCs/>
            <w:noProof/>
            <w:color w:val="auto"/>
            <w:sz w:val="28"/>
            <w:szCs w:val="28"/>
            <w:u w:val="none"/>
          </w:rPr>
          <w:t>Тема 4.3 Неперехваченные исключения</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_Toc357387199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1" w:anchor="_Toc357387200" w:history="1">
        <w:r w:rsidR="007324F3" w:rsidRPr="005E250A">
          <w:rPr>
            <w:rStyle w:val="a6"/>
            <w:bCs/>
            <w:noProof/>
            <w:color w:val="auto"/>
            <w:sz w:val="28"/>
            <w:szCs w:val="28"/>
            <w:u w:val="none"/>
          </w:rPr>
          <w:t>Тема 4.4 Ключевые слова try и catch</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_Toc357387200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2" w:anchor="_Toc357387204" w:history="1">
        <w:r w:rsidR="007324F3" w:rsidRPr="005E250A">
          <w:rPr>
            <w:rStyle w:val="a6"/>
            <w:bCs/>
            <w:noProof/>
            <w:color w:val="auto"/>
            <w:sz w:val="28"/>
            <w:szCs w:val="28"/>
            <w:u w:val="none"/>
          </w:rPr>
          <w:t>Тема 4.5 Вложенные операторы try</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_Toc357387204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3" w:anchor="_Toc357387205" w:history="1">
        <w:r w:rsidR="007324F3" w:rsidRPr="005E250A">
          <w:rPr>
            <w:rStyle w:val="a6"/>
            <w:bCs/>
            <w:noProof/>
            <w:color w:val="auto"/>
            <w:sz w:val="28"/>
            <w:szCs w:val="28"/>
            <w:u w:val="none"/>
          </w:rPr>
          <w:t>Тема 4.6 Ключевое слово throw</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_Toc357387205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4" w:anchor="_Toc357387206" w:history="1">
        <w:r w:rsidR="007324F3" w:rsidRPr="005E250A">
          <w:rPr>
            <w:rStyle w:val="a6"/>
            <w:bCs/>
            <w:noProof/>
            <w:color w:val="auto"/>
            <w:sz w:val="28"/>
            <w:szCs w:val="28"/>
            <w:u w:val="none"/>
          </w:rPr>
          <w:t xml:space="preserve">Тема 4.7 Ключевое слово </w:t>
        </w:r>
        <w:r w:rsidR="007324F3" w:rsidRPr="005E250A">
          <w:rPr>
            <w:rStyle w:val="a6"/>
            <w:bCs/>
            <w:noProof/>
            <w:color w:val="auto"/>
            <w:sz w:val="28"/>
            <w:szCs w:val="28"/>
            <w:u w:val="none"/>
            <w:lang w:val="en-US"/>
          </w:rPr>
          <w:t>throws</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_Toc357387206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5" w:anchor="_Toc357387207" w:history="1">
        <w:r w:rsidR="007324F3" w:rsidRPr="005E250A">
          <w:rPr>
            <w:rStyle w:val="a6"/>
            <w:bCs/>
            <w:noProof/>
            <w:color w:val="auto"/>
            <w:sz w:val="28"/>
            <w:szCs w:val="28"/>
            <w:u w:val="none"/>
          </w:rPr>
          <w:t>Тема 4.8 Ключевое слово finally</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_Toc357387207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6" w:anchor="_Toc357387212" w:history="1">
        <w:r w:rsidR="007324F3" w:rsidRPr="005E250A">
          <w:rPr>
            <w:rStyle w:val="a6"/>
            <w:bCs/>
            <w:noProof/>
            <w:color w:val="auto"/>
            <w:sz w:val="28"/>
            <w:szCs w:val="28"/>
            <w:u w:val="none"/>
          </w:rPr>
          <w:t xml:space="preserve">Тема 4.9 Потомки </w:t>
        </w:r>
        <w:r w:rsidR="007324F3" w:rsidRPr="005E250A">
          <w:rPr>
            <w:rStyle w:val="a6"/>
            <w:bCs/>
            <w:noProof/>
            <w:color w:val="auto"/>
            <w:sz w:val="28"/>
            <w:szCs w:val="28"/>
            <w:u w:val="none"/>
            <w:lang w:val="en-US"/>
          </w:rPr>
          <w:t>Exception</w:t>
        </w:r>
        <w:r w:rsidR="007324F3" w:rsidRPr="005E250A">
          <w:rPr>
            <w:rStyle w:val="a6"/>
            <w:bCs/>
            <w:noProof/>
            <w:color w:val="auto"/>
            <w:sz w:val="28"/>
            <w:szCs w:val="28"/>
            <w:u w:val="none"/>
          </w:rPr>
          <w:t xml:space="preserve"> или написание своих классов ошибок</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Cs/>
          <w:noProof/>
          <w:sz w:val="28"/>
          <w:szCs w:val="28"/>
        </w:rPr>
      </w:pPr>
      <w:hyperlink r:id="rId107" w:anchor="_Toc357387213" w:history="1">
        <w:r w:rsidR="007324F3" w:rsidRPr="005E250A">
          <w:rPr>
            <w:rStyle w:val="a6"/>
            <w:b/>
            <w:bCs/>
            <w:noProof/>
            <w:color w:val="auto"/>
            <w:sz w:val="28"/>
            <w:szCs w:val="28"/>
            <w:u w:val="none"/>
          </w:rPr>
          <w:t xml:space="preserve">Глава 5 </w:t>
        </w:r>
        <w:r w:rsidR="007324F3" w:rsidRPr="005E250A">
          <w:rPr>
            <w:rStyle w:val="a6"/>
            <w:b/>
            <w:bCs/>
            <w:caps/>
            <w:noProof/>
            <w:color w:val="auto"/>
            <w:sz w:val="28"/>
            <w:szCs w:val="28"/>
            <w:u w:val="none"/>
          </w:rPr>
          <w:t>Универсальные типы. КоллекциИ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8" w:anchor="_Toc357387214" w:history="1">
        <w:r w:rsidR="007324F3" w:rsidRPr="005E250A">
          <w:rPr>
            <w:rStyle w:val="a6"/>
            <w:bCs/>
            <w:noProof/>
            <w:color w:val="auto"/>
            <w:sz w:val="28"/>
            <w:szCs w:val="28"/>
            <w:u w:val="none"/>
          </w:rPr>
          <w:t>Тема 5.1 Общие сведения об универсальных типах</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09" w:anchor="_Toc357387215" w:history="1">
        <w:r w:rsidR="007324F3" w:rsidRPr="005E250A">
          <w:rPr>
            <w:rStyle w:val="a6"/>
            <w:bCs/>
            <w:noProof/>
            <w:color w:val="auto"/>
            <w:sz w:val="28"/>
            <w:szCs w:val="28"/>
            <w:u w:val="none"/>
          </w:rPr>
          <w:t>Тема 5.2 Универсальный класс с двумя параметрами типа</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0" w:anchor="_Toc357387216" w:history="1">
        <w:r w:rsidR="007324F3" w:rsidRPr="005E250A">
          <w:rPr>
            <w:rStyle w:val="a6"/>
            <w:bCs/>
            <w:noProof/>
            <w:color w:val="auto"/>
            <w:sz w:val="28"/>
            <w:szCs w:val="28"/>
            <w:u w:val="none"/>
          </w:rPr>
          <w:t>Тема 5.3 Ограниченные типы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1" w:anchor="_Toc357387217" w:history="1">
        <w:r w:rsidR="007324F3" w:rsidRPr="005E250A">
          <w:rPr>
            <w:rStyle w:val="a6"/>
            <w:bCs/>
            <w:noProof/>
            <w:color w:val="auto"/>
            <w:sz w:val="28"/>
            <w:szCs w:val="28"/>
            <w:u w:val="none"/>
          </w:rPr>
          <w:t>Тема 5.4 Использование групповых параметров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2" w:anchor="_Toc357387218" w:history="1">
        <w:r w:rsidR="007324F3" w:rsidRPr="005E250A">
          <w:rPr>
            <w:rStyle w:val="a6"/>
            <w:bCs/>
            <w:noProof/>
            <w:color w:val="auto"/>
            <w:sz w:val="28"/>
            <w:szCs w:val="28"/>
            <w:u w:val="none"/>
          </w:rPr>
          <w:t>Тема 5.5 Универсальные методы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3" w:anchor="_Toc357387219" w:history="1">
        <w:r w:rsidR="007324F3" w:rsidRPr="005E250A">
          <w:rPr>
            <w:rStyle w:val="a6"/>
            <w:bCs/>
            <w:noProof/>
            <w:color w:val="auto"/>
            <w:sz w:val="28"/>
            <w:szCs w:val="28"/>
            <w:u w:val="none"/>
          </w:rPr>
          <w:t>Тема 5.6 Универсальные интерфейсы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_Toc357387219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4" w:anchor="_Toc357387220" w:history="1">
        <w:r w:rsidR="007324F3" w:rsidRPr="005E250A">
          <w:rPr>
            <w:rStyle w:val="a6"/>
            <w:bCs/>
            <w:noProof/>
            <w:color w:val="auto"/>
            <w:sz w:val="28"/>
            <w:szCs w:val="28"/>
            <w:u w:val="none"/>
          </w:rPr>
          <w:t>Тема 5.7 Ошибки неоднозначности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5" w:anchor="_Toc357387221" w:history="1">
        <w:r w:rsidR="007324F3" w:rsidRPr="005E250A">
          <w:rPr>
            <w:rStyle w:val="a6"/>
            <w:bCs/>
            <w:noProof/>
            <w:color w:val="auto"/>
            <w:sz w:val="28"/>
            <w:szCs w:val="28"/>
            <w:u w:val="none"/>
          </w:rPr>
          <w:t>Тема 5.8 Ограничения универсальных типов</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16" w:anchor="_Toc357387222" w:history="1">
        <w:r w:rsidR="007324F3" w:rsidRPr="005E250A">
          <w:rPr>
            <w:rStyle w:val="a6"/>
            <w:bCs/>
            <w:noProof/>
            <w:color w:val="auto"/>
            <w:sz w:val="28"/>
            <w:szCs w:val="28"/>
            <w:u w:val="none"/>
          </w:rPr>
          <w:t>Тема 5.9 Краткий обзор коллекций</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117" w:anchor="_Toc357387224" w:history="1">
        <w:r w:rsidR="007324F3" w:rsidRPr="005E250A">
          <w:rPr>
            <w:rStyle w:val="a6"/>
            <w:bCs/>
            <w:noProof/>
            <w:color w:val="auto"/>
            <w:spacing w:val="-2"/>
            <w:sz w:val="28"/>
            <w:szCs w:val="28"/>
            <w:u w:val="none"/>
          </w:rPr>
          <w:t xml:space="preserve">5.9.1 </w:t>
        </w:r>
        <w:r w:rsidR="007324F3" w:rsidRPr="005E250A">
          <w:rPr>
            <w:rStyle w:val="a6"/>
            <w:bCs/>
            <w:noProof/>
            <w:color w:val="auto"/>
            <w:spacing w:val="-3"/>
            <w:sz w:val="28"/>
            <w:szCs w:val="28"/>
            <w:u w:val="none"/>
          </w:rPr>
          <w:t xml:space="preserve">Класс </w:t>
        </w:r>
        <w:r w:rsidR="007324F3" w:rsidRPr="005E250A">
          <w:rPr>
            <w:rStyle w:val="a6"/>
            <w:bCs/>
            <w:iCs/>
            <w:noProof/>
            <w:color w:val="auto"/>
            <w:spacing w:val="-3"/>
            <w:sz w:val="28"/>
            <w:szCs w:val="28"/>
            <w:u w:val="none"/>
            <w:lang w:val="en-US"/>
          </w:rPr>
          <w:t>ArrayList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118" w:anchor="_Toc357387225" w:history="1">
        <w:r w:rsidR="007324F3" w:rsidRPr="005E250A">
          <w:rPr>
            <w:rStyle w:val="a6"/>
            <w:bCs/>
            <w:noProof/>
            <w:color w:val="auto"/>
            <w:spacing w:val="-2"/>
            <w:sz w:val="28"/>
            <w:szCs w:val="28"/>
            <w:u w:val="none"/>
          </w:rPr>
          <w:t>5.9.2</w:t>
        </w:r>
        <w:r w:rsidR="007324F3" w:rsidRPr="005E250A">
          <w:rPr>
            <w:rStyle w:val="a6"/>
            <w:bCs/>
            <w:noProof/>
            <w:color w:val="auto"/>
            <w:spacing w:val="-3"/>
            <w:sz w:val="28"/>
            <w:szCs w:val="28"/>
            <w:u w:val="none"/>
          </w:rPr>
          <w:t xml:space="preserve"> Класс </w:t>
        </w:r>
        <w:r w:rsidR="007324F3" w:rsidRPr="005E250A">
          <w:rPr>
            <w:rStyle w:val="a6"/>
            <w:bCs/>
            <w:iCs/>
            <w:noProof/>
            <w:color w:val="auto"/>
            <w:spacing w:val="-3"/>
            <w:sz w:val="28"/>
            <w:szCs w:val="28"/>
            <w:u w:val="none"/>
            <w:lang w:val="en-US"/>
          </w:rPr>
          <w:t>LinkedList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119" w:anchor="_Toc357387226" w:history="1">
        <w:r w:rsidR="007324F3" w:rsidRPr="005E250A">
          <w:rPr>
            <w:rStyle w:val="a6"/>
            <w:bCs/>
            <w:noProof/>
            <w:color w:val="auto"/>
            <w:spacing w:val="-3"/>
            <w:sz w:val="28"/>
            <w:szCs w:val="28"/>
            <w:u w:val="none"/>
          </w:rPr>
          <w:t xml:space="preserve">5.9.3 Класс </w:t>
        </w:r>
        <w:r w:rsidR="007324F3" w:rsidRPr="005E250A">
          <w:rPr>
            <w:rStyle w:val="a6"/>
            <w:bCs/>
            <w:iCs/>
            <w:noProof/>
            <w:color w:val="auto"/>
            <w:spacing w:val="-1"/>
            <w:sz w:val="28"/>
            <w:szCs w:val="28"/>
            <w:u w:val="none"/>
            <w:lang w:val="en-US"/>
          </w:rPr>
          <w:t>HashSet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120" w:anchor="_Toc357387227" w:history="1">
        <w:r w:rsidR="007324F3" w:rsidRPr="005E250A">
          <w:rPr>
            <w:rStyle w:val="a6"/>
            <w:bCs/>
            <w:noProof/>
            <w:color w:val="auto"/>
            <w:spacing w:val="-2"/>
            <w:sz w:val="28"/>
            <w:szCs w:val="28"/>
            <w:u w:val="none"/>
          </w:rPr>
          <w:t>5.9.4</w:t>
        </w:r>
        <w:r w:rsidR="007324F3" w:rsidRPr="005E250A">
          <w:rPr>
            <w:rStyle w:val="a6"/>
            <w:bCs/>
            <w:noProof/>
            <w:color w:val="auto"/>
            <w:spacing w:val="-3"/>
            <w:sz w:val="28"/>
            <w:szCs w:val="28"/>
            <w:u w:val="none"/>
          </w:rPr>
          <w:t xml:space="preserve"> Класс </w:t>
        </w:r>
        <w:r w:rsidR="007324F3" w:rsidRPr="005E250A">
          <w:rPr>
            <w:rStyle w:val="a6"/>
            <w:bCs/>
            <w:iCs/>
            <w:noProof/>
            <w:color w:val="auto"/>
            <w:spacing w:val="-1"/>
            <w:sz w:val="28"/>
            <w:szCs w:val="28"/>
            <w:u w:val="none"/>
            <w:lang w:val="en-US"/>
          </w:rPr>
          <w:t>TreeSet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rPr>
      </w:pPr>
      <w:hyperlink r:id="rId121" w:anchor="_Toc357387228" w:history="1">
        <w:r w:rsidR="007324F3" w:rsidRPr="005E250A">
          <w:rPr>
            <w:rStyle w:val="a6"/>
            <w:bCs/>
            <w:noProof/>
            <w:color w:val="auto"/>
            <w:sz w:val="28"/>
            <w:szCs w:val="28"/>
            <w:u w:val="none"/>
          </w:rPr>
          <w:t>5.9.5  Доступ к коллекции через итератор</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_Toc357387228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560"/>
        <w:contextualSpacing/>
        <w:rPr>
          <w:rFonts w:eastAsiaTheme="minorEastAsia"/>
          <w:bCs/>
          <w:noProof/>
          <w:sz w:val="28"/>
          <w:szCs w:val="28"/>
          <w:lang w:val="en-US"/>
        </w:rPr>
      </w:pPr>
      <w:hyperlink r:id="rId122" w:anchor="_Toc357387229" w:history="1">
        <w:r w:rsidR="007324F3" w:rsidRPr="005E250A">
          <w:rPr>
            <w:rStyle w:val="a6"/>
            <w:bCs/>
            <w:noProof/>
            <w:color w:val="auto"/>
            <w:sz w:val="28"/>
            <w:szCs w:val="28"/>
            <w:u w:val="none"/>
            <w:lang w:val="en-US"/>
          </w:rPr>
          <w:t xml:space="preserve">5.9.6 </w:t>
        </w:r>
        <w:r w:rsidR="007324F3" w:rsidRPr="005E250A">
          <w:rPr>
            <w:rStyle w:val="a6"/>
            <w:bCs/>
            <w:noProof/>
            <w:color w:val="auto"/>
            <w:sz w:val="28"/>
            <w:szCs w:val="28"/>
            <w:u w:val="none"/>
          </w:rPr>
          <w:t>Алгоритмы</w:t>
        </w:r>
        <w:r w:rsidR="007324F3" w:rsidRPr="005E250A">
          <w:rPr>
            <w:rStyle w:val="a6"/>
            <w:bCs/>
            <w:noProof/>
            <w:color w:val="auto"/>
            <w:sz w:val="28"/>
            <w:szCs w:val="28"/>
            <w:u w:val="none"/>
            <w:lang w:val="en-US"/>
          </w:rPr>
          <w:t xml:space="preserve"> </w:t>
        </w:r>
        <w:r w:rsidR="007324F3" w:rsidRPr="005E250A">
          <w:rPr>
            <w:rStyle w:val="a6"/>
            <w:bCs/>
            <w:noProof/>
            <w:color w:val="auto"/>
            <w:sz w:val="28"/>
            <w:szCs w:val="28"/>
            <w:u w:val="none"/>
          </w:rPr>
          <w:t>коллекций</w:t>
        </w:r>
        <w:r w:rsidR="007324F3" w:rsidRPr="005E250A">
          <w:rPr>
            <w:rStyle w:val="a6"/>
            <w:bCs/>
            <w:noProof/>
            <w:webHidden/>
            <w:color w:val="auto"/>
            <w:sz w:val="28"/>
            <w:szCs w:val="28"/>
            <w:u w:val="none"/>
            <w:lang w:val="en-US"/>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lang w:val="en-US"/>
          </w:rPr>
          <w:instrText xml:space="preserve"> PAGEREF _Toc357387229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w:t>
        </w:r>
        <w:r w:rsidR="00F609EB" w:rsidRPr="00F609EB">
          <w:rPr>
            <w:rStyle w:val="a6"/>
            <w:b/>
            <w:noProof/>
            <w:webHidden/>
            <w:color w:val="auto"/>
            <w:sz w:val="28"/>
            <w:szCs w:val="28"/>
            <w:u w:val="none"/>
            <w:lang w:val="en-US"/>
          </w:rPr>
          <w:t xml:space="preserve">! </w:t>
        </w:r>
        <w:r w:rsidR="00F609EB">
          <w:rPr>
            <w:rStyle w:val="a6"/>
            <w:b/>
            <w:noProof/>
            <w:webHidden/>
            <w:color w:val="auto"/>
            <w:sz w:val="28"/>
            <w:szCs w:val="28"/>
            <w:u w:val="none"/>
          </w:rPr>
          <w:t>Закладка</w:t>
        </w:r>
        <w:r w:rsidR="00F609EB" w:rsidRPr="00F609EB">
          <w:rPr>
            <w:rStyle w:val="a6"/>
            <w:b/>
            <w:noProof/>
            <w:webHidden/>
            <w:color w:val="auto"/>
            <w:sz w:val="28"/>
            <w:szCs w:val="28"/>
            <w:u w:val="none"/>
            <w:lang w:val="en-US"/>
          </w:rPr>
          <w:t xml:space="preserve"> </w:t>
        </w:r>
        <w:r w:rsidR="00F609EB">
          <w:rPr>
            <w:rStyle w:val="a6"/>
            <w:b/>
            <w:noProof/>
            <w:webHidden/>
            <w:color w:val="auto"/>
            <w:sz w:val="28"/>
            <w:szCs w:val="28"/>
            <w:u w:val="none"/>
          </w:rPr>
          <w:t>не</w:t>
        </w:r>
        <w:r w:rsidR="00F609EB" w:rsidRPr="00F609EB">
          <w:rPr>
            <w:rStyle w:val="a6"/>
            <w:b/>
            <w:noProof/>
            <w:webHidden/>
            <w:color w:val="auto"/>
            <w:sz w:val="28"/>
            <w:szCs w:val="28"/>
            <w:u w:val="none"/>
            <w:lang w:val="en-US"/>
          </w:rPr>
          <w:t xml:space="preserve"> </w:t>
        </w:r>
        <w:r w:rsidR="00F609EB">
          <w:rPr>
            <w:rStyle w:val="a6"/>
            <w:b/>
            <w:noProof/>
            <w:webHidden/>
            <w:color w:val="auto"/>
            <w:sz w:val="28"/>
            <w:szCs w:val="28"/>
            <w:u w:val="none"/>
          </w:rPr>
          <w:t>определена</w:t>
        </w:r>
        <w:r w:rsidR="00F609EB" w:rsidRPr="00F609EB">
          <w:rPr>
            <w:rStyle w:val="a6"/>
            <w:b/>
            <w:noProof/>
            <w:webHidden/>
            <w:color w:val="auto"/>
            <w:sz w:val="28"/>
            <w:szCs w:val="28"/>
            <w:u w:val="none"/>
            <w:lang w:val="en-US"/>
          </w:rPr>
          <w:t>.</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Cs/>
          <w:noProof/>
          <w:sz w:val="28"/>
          <w:szCs w:val="28"/>
          <w:lang w:val="en-US"/>
        </w:rPr>
      </w:pPr>
      <w:hyperlink r:id="rId123" w:anchor="_Toc357387230" w:history="1">
        <w:r w:rsidR="007324F3" w:rsidRPr="005E250A">
          <w:rPr>
            <w:rStyle w:val="a6"/>
            <w:b/>
            <w:bCs/>
            <w:noProof/>
            <w:color w:val="auto"/>
            <w:sz w:val="28"/>
            <w:szCs w:val="28"/>
            <w:u w:val="none"/>
          </w:rPr>
          <w:t>Глава</w:t>
        </w:r>
        <w:r w:rsidR="007324F3" w:rsidRPr="005E250A">
          <w:rPr>
            <w:rStyle w:val="a6"/>
            <w:b/>
            <w:bCs/>
            <w:noProof/>
            <w:color w:val="auto"/>
            <w:sz w:val="28"/>
            <w:szCs w:val="28"/>
            <w:u w:val="none"/>
            <w:lang w:val="en-US"/>
          </w:rPr>
          <w:t xml:space="preserve"> 6 </w:t>
        </w:r>
        <w:r w:rsidR="007324F3" w:rsidRPr="005E250A">
          <w:rPr>
            <w:rStyle w:val="a6"/>
            <w:b/>
            <w:bCs/>
            <w:caps/>
            <w:noProof/>
            <w:color w:val="auto"/>
            <w:sz w:val="28"/>
            <w:szCs w:val="28"/>
            <w:u w:val="none"/>
            <w:lang w:val="en-US"/>
          </w:rPr>
          <w:t>JDBC (Java DataBase Connectivity)</w:t>
        </w:r>
        <w:r w:rsidR="007324F3" w:rsidRPr="005E250A">
          <w:rPr>
            <w:rStyle w:val="a6"/>
            <w:bCs/>
            <w:noProof/>
            <w:webHidden/>
            <w:color w:val="auto"/>
            <w:sz w:val="28"/>
            <w:szCs w:val="28"/>
            <w:u w:val="none"/>
            <w:lang w:val="en-US"/>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lang w:val="en-US"/>
          </w:rPr>
          <w:instrText xml:space="preserve"> PAGEREF _Toc357387230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w:t>
        </w:r>
        <w:r w:rsidR="00F609EB" w:rsidRPr="00F609EB">
          <w:rPr>
            <w:rStyle w:val="a6"/>
            <w:b/>
            <w:noProof/>
            <w:webHidden/>
            <w:color w:val="auto"/>
            <w:sz w:val="28"/>
            <w:szCs w:val="28"/>
            <w:u w:val="none"/>
            <w:lang w:val="en-US"/>
          </w:rPr>
          <w:t xml:space="preserve">! </w:t>
        </w:r>
        <w:r w:rsidR="00F609EB">
          <w:rPr>
            <w:rStyle w:val="a6"/>
            <w:b/>
            <w:noProof/>
            <w:webHidden/>
            <w:color w:val="auto"/>
            <w:sz w:val="28"/>
            <w:szCs w:val="28"/>
            <w:u w:val="none"/>
          </w:rPr>
          <w:t>Закладка</w:t>
        </w:r>
        <w:r w:rsidR="00F609EB" w:rsidRPr="00F609EB">
          <w:rPr>
            <w:rStyle w:val="a6"/>
            <w:b/>
            <w:noProof/>
            <w:webHidden/>
            <w:color w:val="auto"/>
            <w:sz w:val="28"/>
            <w:szCs w:val="28"/>
            <w:u w:val="none"/>
            <w:lang w:val="en-US"/>
          </w:rPr>
          <w:t xml:space="preserve"> </w:t>
        </w:r>
        <w:r w:rsidR="00F609EB">
          <w:rPr>
            <w:rStyle w:val="a6"/>
            <w:b/>
            <w:noProof/>
            <w:webHidden/>
            <w:color w:val="auto"/>
            <w:sz w:val="28"/>
            <w:szCs w:val="28"/>
            <w:u w:val="none"/>
          </w:rPr>
          <w:t>не</w:t>
        </w:r>
        <w:r w:rsidR="00F609EB" w:rsidRPr="00F609EB">
          <w:rPr>
            <w:rStyle w:val="a6"/>
            <w:b/>
            <w:noProof/>
            <w:webHidden/>
            <w:color w:val="auto"/>
            <w:sz w:val="28"/>
            <w:szCs w:val="28"/>
            <w:u w:val="none"/>
            <w:lang w:val="en-US"/>
          </w:rPr>
          <w:t xml:space="preserve"> </w:t>
        </w:r>
        <w:r w:rsidR="00F609EB">
          <w:rPr>
            <w:rStyle w:val="a6"/>
            <w:b/>
            <w:noProof/>
            <w:webHidden/>
            <w:color w:val="auto"/>
            <w:sz w:val="28"/>
            <w:szCs w:val="28"/>
            <w:u w:val="none"/>
          </w:rPr>
          <w:t>определена</w:t>
        </w:r>
        <w:r w:rsidR="00F609EB" w:rsidRPr="00F609EB">
          <w:rPr>
            <w:rStyle w:val="a6"/>
            <w:b/>
            <w:noProof/>
            <w:webHidden/>
            <w:color w:val="auto"/>
            <w:sz w:val="28"/>
            <w:szCs w:val="28"/>
            <w:u w:val="none"/>
            <w:lang w:val="en-US"/>
          </w:rPr>
          <w:t>.</w:t>
        </w:r>
        <w:r w:rsidR="000614B4" w:rsidRPr="005E250A">
          <w:rPr>
            <w:rStyle w:val="a6"/>
            <w:bCs/>
            <w:noProof/>
            <w:webHidden/>
            <w:color w:val="auto"/>
            <w:sz w:val="28"/>
            <w:szCs w:val="28"/>
            <w:u w:val="none"/>
          </w:rPr>
          <w:fldChar w:fldCharType="end"/>
        </w:r>
      </w:hyperlink>
    </w:p>
    <w:p w:rsidR="00D83641" w:rsidRPr="005E250A" w:rsidRDefault="00D83641" w:rsidP="00D83641">
      <w:pPr>
        <w:pStyle w:val="a5"/>
        <w:tabs>
          <w:tab w:val="right" w:leader="dot" w:pos="9345"/>
        </w:tabs>
        <w:spacing w:before="0" w:beforeAutospacing="0" w:after="0" w:afterAutospacing="0"/>
        <w:contextualSpacing/>
        <w:rPr>
          <w:rFonts w:eastAsiaTheme="minorEastAsia"/>
          <w:bCs/>
          <w:noProof/>
          <w:sz w:val="28"/>
          <w:szCs w:val="28"/>
        </w:rPr>
      </w:pPr>
      <w:r w:rsidRPr="005E250A">
        <w:rPr>
          <w:bCs/>
          <w:noProof/>
          <w:sz w:val="28"/>
          <w:szCs w:val="28"/>
          <w:lang w:val="en-US"/>
        </w:rPr>
        <w:t xml:space="preserve">    </w:t>
      </w:r>
      <w:hyperlink r:id="rId124" w:anchor="_Toc357387231" w:history="1">
        <w:r w:rsidR="007324F3" w:rsidRPr="005E250A">
          <w:rPr>
            <w:rStyle w:val="a6"/>
            <w:bCs/>
            <w:noProof/>
            <w:color w:val="auto"/>
            <w:sz w:val="28"/>
            <w:szCs w:val="28"/>
            <w:u w:val="none"/>
          </w:rPr>
          <w:t>Тема 6.1 Драйверы, соединения и запросы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_Toc357387231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D83641" w:rsidP="00D83641">
      <w:pPr>
        <w:pStyle w:val="a5"/>
        <w:tabs>
          <w:tab w:val="right" w:leader="dot" w:pos="9345"/>
        </w:tabs>
        <w:spacing w:before="0" w:beforeAutospacing="0" w:after="0" w:afterAutospacing="0"/>
        <w:contextualSpacing/>
        <w:rPr>
          <w:rFonts w:eastAsiaTheme="minorEastAsia"/>
          <w:bCs/>
          <w:noProof/>
          <w:sz w:val="28"/>
          <w:szCs w:val="28"/>
        </w:rPr>
      </w:pPr>
      <w:r w:rsidRPr="005E250A">
        <w:rPr>
          <w:rFonts w:eastAsiaTheme="minorEastAsia"/>
          <w:bCs/>
          <w:noProof/>
          <w:sz w:val="28"/>
          <w:szCs w:val="28"/>
        </w:rPr>
        <w:t xml:space="preserve">    </w:t>
      </w:r>
      <w:hyperlink r:id="rId125" w:anchor="_Toc357387232" w:history="1">
        <w:r w:rsidR="007324F3" w:rsidRPr="005E250A">
          <w:rPr>
            <w:rStyle w:val="a6"/>
            <w:bCs/>
            <w:noProof/>
            <w:color w:val="auto"/>
            <w:sz w:val="28"/>
            <w:szCs w:val="28"/>
            <w:u w:val="none"/>
          </w:rPr>
          <w:t>Тема 6.2 Простое соединение и простой запрос</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D83641" w:rsidRPr="005E250A" w:rsidRDefault="00703846" w:rsidP="00D83641">
      <w:pPr>
        <w:pStyle w:val="a5"/>
        <w:tabs>
          <w:tab w:val="right" w:leader="dot" w:pos="9345"/>
        </w:tabs>
        <w:spacing w:before="0" w:beforeAutospacing="0" w:after="0" w:afterAutospacing="0"/>
        <w:ind w:left="280"/>
        <w:contextualSpacing/>
        <w:rPr>
          <w:rFonts w:eastAsiaTheme="minorEastAsia"/>
          <w:bCs/>
          <w:noProof/>
          <w:sz w:val="28"/>
          <w:szCs w:val="28"/>
        </w:rPr>
      </w:pPr>
      <w:hyperlink r:id="rId126" w:anchor="_Toc357387233" w:history="1">
        <w:r w:rsidR="007324F3" w:rsidRPr="005E250A">
          <w:rPr>
            <w:rStyle w:val="a6"/>
            <w:bCs/>
            <w:noProof/>
            <w:color w:val="auto"/>
            <w:sz w:val="28"/>
            <w:szCs w:val="28"/>
            <w:u w:val="none"/>
          </w:rPr>
          <w:t>Тема 6.2 Класс ResultSet</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D83641">
      <w:pPr>
        <w:pStyle w:val="a5"/>
        <w:tabs>
          <w:tab w:val="right" w:leader="dot" w:pos="9345"/>
        </w:tabs>
        <w:spacing w:before="0" w:beforeAutospacing="0" w:after="0" w:afterAutospacing="0"/>
        <w:ind w:left="280"/>
        <w:contextualSpacing/>
        <w:rPr>
          <w:rFonts w:eastAsiaTheme="minorEastAsia"/>
          <w:bCs/>
          <w:noProof/>
          <w:sz w:val="28"/>
          <w:szCs w:val="28"/>
        </w:rPr>
      </w:pPr>
      <w:hyperlink r:id="rId127" w:anchor="_Toc357387234" w:history="1">
        <w:r w:rsidR="007324F3" w:rsidRPr="005E250A">
          <w:rPr>
            <w:rStyle w:val="a6"/>
            <w:bCs/>
            <w:noProof/>
            <w:color w:val="auto"/>
            <w:sz w:val="28"/>
            <w:szCs w:val="28"/>
            <w:u w:val="none"/>
          </w:rPr>
          <w:t>Тема 6.3 Метаданные</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D83641" w:rsidP="00D83641">
      <w:pPr>
        <w:pStyle w:val="a5"/>
        <w:tabs>
          <w:tab w:val="right" w:leader="dot" w:pos="9345"/>
        </w:tabs>
        <w:spacing w:before="0" w:beforeAutospacing="0" w:after="0" w:afterAutospacing="0"/>
        <w:contextualSpacing/>
        <w:rPr>
          <w:rFonts w:eastAsiaTheme="minorEastAsia"/>
          <w:bCs/>
          <w:noProof/>
          <w:sz w:val="28"/>
          <w:szCs w:val="28"/>
        </w:rPr>
      </w:pPr>
      <w:r w:rsidRPr="005E250A">
        <w:rPr>
          <w:bCs/>
          <w:noProof/>
          <w:sz w:val="28"/>
          <w:szCs w:val="28"/>
        </w:rPr>
        <w:t xml:space="preserve">    </w:t>
      </w:r>
      <w:hyperlink r:id="rId128" w:anchor="_Toc357387235" w:history="1">
        <w:r w:rsidR="007324F3" w:rsidRPr="005E250A">
          <w:rPr>
            <w:rStyle w:val="a6"/>
            <w:bCs/>
            <w:noProof/>
            <w:color w:val="auto"/>
            <w:sz w:val="28"/>
            <w:szCs w:val="28"/>
            <w:u w:val="none"/>
          </w:rPr>
          <w:t>Тема 6.4 Подготовленные запросы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rFonts w:eastAsiaTheme="minorEastAsia"/>
          <w:bCs/>
          <w:noProof/>
          <w:sz w:val="28"/>
          <w:szCs w:val="28"/>
        </w:rPr>
      </w:pPr>
      <w:hyperlink r:id="rId129" w:anchor="_Toc357387236" w:history="1">
        <w:r w:rsidR="007324F3" w:rsidRPr="005E250A">
          <w:rPr>
            <w:rStyle w:val="a6"/>
            <w:b/>
            <w:bCs/>
            <w:caps/>
            <w:noProof/>
            <w:color w:val="auto"/>
            <w:sz w:val="28"/>
            <w:szCs w:val="28"/>
            <w:u w:val="none"/>
          </w:rPr>
          <w:t xml:space="preserve">Глава 7 </w:t>
        </w:r>
        <w:r w:rsidR="007324F3" w:rsidRPr="005E250A">
          <w:rPr>
            <w:rStyle w:val="a6"/>
            <w:b/>
            <w:bCs/>
            <w:caps/>
            <w:noProof/>
            <w:color w:val="auto"/>
            <w:sz w:val="28"/>
            <w:szCs w:val="28"/>
            <w:u w:val="none"/>
            <w:lang w:val="en-US"/>
          </w:rPr>
          <w:t>Swing</w:t>
        </w:r>
        <w:r w:rsidR="007324F3" w:rsidRPr="005E250A">
          <w:rPr>
            <w:rStyle w:val="a6"/>
            <w:b/>
            <w:bCs/>
            <w:caps/>
            <w:noProof/>
            <w:color w:val="auto"/>
            <w:sz w:val="28"/>
            <w:szCs w:val="28"/>
            <w:u w:val="none"/>
          </w:rPr>
          <w:t xml:space="preserve"> и пользовательский интерфейс</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_Toc357387236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0" w:anchor="_Toc357387237" w:history="1">
        <w:r w:rsidR="007324F3" w:rsidRPr="005E250A">
          <w:rPr>
            <w:rStyle w:val="a6"/>
            <w:bCs/>
            <w:noProof/>
            <w:color w:val="auto"/>
            <w:sz w:val="28"/>
            <w:szCs w:val="28"/>
            <w:u w:val="none"/>
          </w:rPr>
          <w:t xml:space="preserve">Тема 7.1 Общие сведения о </w:t>
        </w:r>
        <w:r w:rsidR="007324F3" w:rsidRPr="005E250A">
          <w:rPr>
            <w:rStyle w:val="a6"/>
            <w:bCs/>
            <w:noProof/>
            <w:color w:val="auto"/>
            <w:sz w:val="28"/>
            <w:szCs w:val="28"/>
            <w:u w:val="none"/>
            <w:lang w:val="en-US"/>
          </w:rPr>
          <w:t>swing</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_Toc357387237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1" w:anchor="_Toc357387238" w:history="1">
        <w:r w:rsidR="007324F3" w:rsidRPr="005E250A">
          <w:rPr>
            <w:rStyle w:val="a6"/>
            <w:bCs/>
            <w:noProof/>
            <w:color w:val="auto"/>
            <w:sz w:val="28"/>
            <w:szCs w:val="28"/>
            <w:u w:val="none"/>
          </w:rPr>
          <w:t xml:space="preserve">Тема 7.2 Архитектура </w:t>
        </w:r>
        <w:r w:rsidR="007324F3" w:rsidRPr="005E250A">
          <w:rPr>
            <w:rStyle w:val="a6"/>
            <w:bCs/>
            <w:noProof/>
            <w:color w:val="auto"/>
            <w:sz w:val="28"/>
            <w:szCs w:val="28"/>
            <w:u w:val="none"/>
            <w:lang w:val="en-US"/>
          </w:rPr>
          <w:t>MVC</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_Toc357387238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2" w:anchor="_Toc357387239" w:history="1">
        <w:r w:rsidR="007324F3" w:rsidRPr="005E250A">
          <w:rPr>
            <w:rStyle w:val="a6"/>
            <w:bCs/>
            <w:noProof/>
            <w:color w:val="auto"/>
            <w:sz w:val="28"/>
            <w:szCs w:val="28"/>
            <w:u w:val="none"/>
          </w:rPr>
          <w:t>Тема 7.3 Контейнер и компоненты</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_Toc357387239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3" w:anchor="_Toc357387240" w:history="1">
        <w:r w:rsidR="007324F3" w:rsidRPr="005E250A">
          <w:rPr>
            <w:rStyle w:val="a6"/>
            <w:bCs/>
            <w:noProof/>
            <w:color w:val="auto"/>
            <w:sz w:val="28"/>
            <w:szCs w:val="28"/>
            <w:u w:val="none"/>
          </w:rPr>
          <w:t xml:space="preserve">Тема 7.4 Простая программа, использующая средства </w:t>
        </w:r>
        <w:r w:rsidR="007324F3" w:rsidRPr="005E250A">
          <w:rPr>
            <w:rStyle w:val="a6"/>
            <w:bCs/>
            <w:noProof/>
            <w:color w:val="auto"/>
            <w:sz w:val="28"/>
            <w:szCs w:val="28"/>
            <w:u w:val="none"/>
            <w:lang w:val="en-US"/>
          </w:rPr>
          <w:t>Swing</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_Toc357387240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4" w:anchor="_Toc357387241" w:history="1">
        <w:r w:rsidR="007324F3" w:rsidRPr="005E250A">
          <w:rPr>
            <w:rStyle w:val="a6"/>
            <w:bCs/>
            <w:noProof/>
            <w:color w:val="auto"/>
            <w:sz w:val="28"/>
            <w:szCs w:val="28"/>
            <w:u w:val="none"/>
          </w:rPr>
          <w:t>Тема 7.5  Поддержка событий</w:t>
        </w:r>
        <w:r w:rsidR="007324F3" w:rsidRPr="005E250A">
          <w:rPr>
            <w:rStyle w:val="a6"/>
            <w:bCs/>
            <w:noProof/>
            <w:webHidden/>
            <w:color w:val="auto"/>
            <w:sz w:val="28"/>
            <w:szCs w:val="28"/>
            <w:u w:val="none"/>
          </w:rPr>
          <w:tab/>
        </w:r>
        <w:r w:rsidR="004D2A27" w:rsidRPr="005E250A">
          <w:rPr>
            <w:rStyle w:val="a6"/>
            <w:bCs/>
            <w:noProof/>
            <w:webHidden/>
            <w:color w:val="auto"/>
            <w:sz w:val="28"/>
            <w:szCs w:val="28"/>
            <w:u w:val="none"/>
          </w:rPr>
          <w:t>297</w:t>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5" w:anchor="_Toc357387242" w:history="1">
        <w:r w:rsidR="007324F3" w:rsidRPr="005E250A">
          <w:rPr>
            <w:rStyle w:val="a6"/>
            <w:bCs/>
            <w:noProof/>
            <w:color w:val="auto"/>
            <w:sz w:val="28"/>
            <w:szCs w:val="28"/>
            <w:u w:val="none"/>
          </w:rPr>
          <w:t>Тема 7.6 Использование кнопок и обработка событий</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_Toc357387242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6" w:anchor="_Toc357387243" w:history="1">
        <w:r w:rsidR="007324F3" w:rsidRPr="005E250A">
          <w:rPr>
            <w:rStyle w:val="a6"/>
            <w:bCs/>
            <w:noProof/>
            <w:color w:val="auto"/>
            <w:sz w:val="28"/>
            <w:szCs w:val="28"/>
            <w:u w:val="none"/>
          </w:rPr>
          <w:t>Тема 7.7 Краткие сведения о диспетчерах компоновки</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_Toc357387243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ind w:left="280"/>
        <w:contextualSpacing/>
        <w:rPr>
          <w:rFonts w:eastAsiaTheme="minorEastAsia"/>
          <w:bCs/>
          <w:noProof/>
          <w:sz w:val="28"/>
          <w:szCs w:val="28"/>
        </w:rPr>
      </w:pPr>
      <w:hyperlink r:id="rId137" w:anchor="_Toc357387244" w:history="1">
        <w:r w:rsidR="007324F3" w:rsidRPr="005E250A">
          <w:rPr>
            <w:rStyle w:val="a6"/>
            <w:bCs/>
            <w:noProof/>
            <w:color w:val="auto"/>
            <w:sz w:val="28"/>
            <w:szCs w:val="28"/>
            <w:u w:val="none"/>
          </w:rPr>
          <w:t>Тема 7.8 Пример использования JDBC и SWING вместе</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_Toc357387244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7324F3" w:rsidRPr="005E250A" w:rsidRDefault="00703846" w:rsidP="007324F3">
      <w:pPr>
        <w:pStyle w:val="a5"/>
        <w:tabs>
          <w:tab w:val="right" w:leader="dot" w:pos="9345"/>
        </w:tabs>
        <w:spacing w:before="0" w:beforeAutospacing="0" w:after="0" w:afterAutospacing="0"/>
        <w:contextualSpacing/>
        <w:rPr>
          <w:sz w:val="28"/>
          <w:szCs w:val="28"/>
        </w:rPr>
      </w:pPr>
      <w:hyperlink r:id="rId138" w:anchor="_Toc357387245" w:history="1">
        <w:r w:rsidR="007324F3" w:rsidRPr="005E250A">
          <w:rPr>
            <w:rStyle w:val="a6"/>
            <w:b/>
            <w:bCs/>
            <w:noProof/>
            <w:color w:val="auto"/>
            <w:sz w:val="28"/>
            <w:szCs w:val="28"/>
            <w:u w:val="none"/>
          </w:rPr>
          <w:t>ЗАКЛЮЧЕНИЕ</w:t>
        </w:r>
        <w:r w:rsidR="007324F3" w:rsidRPr="005E250A">
          <w:rPr>
            <w:rStyle w:val="a6"/>
            <w:bCs/>
            <w:noProof/>
            <w:webHidden/>
            <w:color w:val="auto"/>
            <w:sz w:val="28"/>
            <w:szCs w:val="28"/>
            <w:u w:val="none"/>
          </w:rPr>
          <w:tab/>
        </w:r>
        <w:r w:rsidR="000614B4" w:rsidRPr="005E250A">
          <w:rPr>
            <w:rStyle w:val="a6"/>
            <w:bCs/>
            <w:noProof/>
            <w:webHidden/>
            <w:color w:val="auto"/>
            <w:sz w:val="28"/>
            <w:szCs w:val="28"/>
            <w:u w:val="none"/>
          </w:rPr>
          <w:fldChar w:fldCharType="begin"/>
        </w:r>
        <w:r w:rsidR="007324F3" w:rsidRPr="005E250A">
          <w:rPr>
            <w:rStyle w:val="a6"/>
            <w:bCs/>
            <w:noProof/>
            <w:webHidden/>
            <w:color w:val="auto"/>
            <w:sz w:val="28"/>
            <w:szCs w:val="28"/>
            <w:u w:val="none"/>
          </w:rPr>
          <w:instrText xml:space="preserve"> PAGEREF _Toc357387245 \h </w:instrText>
        </w:r>
        <w:r w:rsidR="000614B4" w:rsidRPr="005E250A">
          <w:rPr>
            <w:rStyle w:val="a6"/>
            <w:bCs/>
            <w:noProof/>
            <w:webHidden/>
            <w:color w:val="auto"/>
            <w:sz w:val="28"/>
            <w:szCs w:val="28"/>
            <w:u w:val="none"/>
          </w:rPr>
          <w:fldChar w:fldCharType="separate"/>
        </w:r>
        <w:r w:rsidR="00F609EB">
          <w:rPr>
            <w:rStyle w:val="a6"/>
            <w:b/>
            <w:noProof/>
            <w:webHidden/>
            <w:color w:val="auto"/>
            <w:sz w:val="28"/>
            <w:szCs w:val="28"/>
            <w:u w:val="none"/>
          </w:rPr>
          <w:t>Ошибка! Закладка не определена.</w:t>
        </w:r>
        <w:r w:rsidR="000614B4" w:rsidRPr="005E250A">
          <w:rPr>
            <w:rStyle w:val="a6"/>
            <w:bCs/>
            <w:noProof/>
            <w:webHidden/>
            <w:color w:val="auto"/>
            <w:sz w:val="28"/>
            <w:szCs w:val="28"/>
            <w:u w:val="none"/>
          </w:rPr>
          <w:fldChar w:fldCharType="end"/>
        </w:r>
      </w:hyperlink>
    </w:p>
    <w:p w:rsidR="00D83641" w:rsidRPr="005E250A" w:rsidRDefault="00D83641" w:rsidP="002465E0">
      <w:pPr>
        <w:ind w:firstLine="567"/>
        <w:jc w:val="both"/>
        <w:rPr>
          <w:b/>
          <w:sz w:val="28"/>
          <w:szCs w:val="28"/>
        </w:rPr>
      </w:pPr>
    </w:p>
    <w:p w:rsidR="007F49E3" w:rsidRPr="005E250A" w:rsidRDefault="007F49E3" w:rsidP="002465E0">
      <w:pPr>
        <w:ind w:firstLine="567"/>
        <w:jc w:val="both"/>
        <w:rPr>
          <w:b/>
          <w:sz w:val="28"/>
          <w:szCs w:val="28"/>
        </w:rPr>
      </w:pPr>
      <w:r w:rsidRPr="005E250A">
        <w:rPr>
          <w:b/>
          <w:sz w:val="28"/>
          <w:szCs w:val="28"/>
        </w:rPr>
        <w:t>ВВЕДЕНИЕ</w:t>
      </w:r>
    </w:p>
    <w:p w:rsidR="007F49E3" w:rsidRPr="005E250A" w:rsidRDefault="007F49E3" w:rsidP="002465E0">
      <w:pPr>
        <w:ind w:firstLine="567"/>
        <w:jc w:val="both"/>
        <w:rPr>
          <w:b/>
          <w:sz w:val="28"/>
          <w:szCs w:val="28"/>
        </w:rPr>
      </w:pPr>
    </w:p>
    <w:p w:rsidR="006F5A46" w:rsidRPr="005E250A" w:rsidRDefault="006F5A46" w:rsidP="006F5A46">
      <w:pPr>
        <w:ind w:firstLine="567"/>
        <w:jc w:val="both"/>
        <w:rPr>
          <w:color w:val="000000"/>
          <w:sz w:val="28"/>
          <w:szCs w:val="28"/>
          <w:shd w:val="clear" w:color="auto" w:fill="FFFFFF"/>
        </w:rPr>
      </w:pPr>
      <w:r w:rsidRPr="005E250A">
        <w:rPr>
          <w:color w:val="000000"/>
          <w:sz w:val="28"/>
          <w:szCs w:val="28"/>
          <w:shd w:val="clear" w:color="auto" w:fill="FFFFFF"/>
        </w:rPr>
        <w:t xml:space="preserve">Создание языка Java </w:t>
      </w:r>
      <w:r w:rsidRPr="005E250A">
        <w:rPr>
          <w:sz w:val="28"/>
          <w:szCs w:val="28"/>
        </w:rPr>
        <w:t>–</w:t>
      </w:r>
      <w:r w:rsidRPr="005E250A">
        <w:rPr>
          <w:color w:val="000000"/>
          <w:sz w:val="28"/>
          <w:szCs w:val="28"/>
          <w:shd w:val="clear" w:color="auto" w:fill="FFFFFF"/>
        </w:rPr>
        <w:t xml:space="preserve"> это действительно один из самых значительных шагов вперед в области разработки сред программирования за последние 20 лет. Язык HTML (Hypertext Markup Language </w:t>
      </w:r>
      <w:r w:rsidRPr="005E250A">
        <w:rPr>
          <w:sz w:val="28"/>
          <w:szCs w:val="28"/>
        </w:rPr>
        <w:t>–</w:t>
      </w:r>
      <w:r w:rsidRPr="005E250A">
        <w:rPr>
          <w:color w:val="000000"/>
          <w:sz w:val="28"/>
          <w:szCs w:val="28"/>
          <w:shd w:val="clear" w:color="auto" w:fill="FFFFFF"/>
        </w:rPr>
        <w:t xml:space="preserve"> язык разметки гипертекста) был необходим для статического размещения страниц во “Всемирной паутине” WWW (World Wide Web). Язык Java потребовался для</w:t>
      </w:r>
      <w:r w:rsidRPr="005E250A">
        <w:rPr>
          <w:rStyle w:val="apple-converted-space"/>
          <w:color w:val="000000"/>
          <w:sz w:val="28"/>
          <w:szCs w:val="28"/>
          <w:shd w:val="clear" w:color="auto" w:fill="FFFFFF"/>
        </w:rPr>
        <w:t> </w:t>
      </w:r>
      <w:r w:rsidRPr="005E250A">
        <w:rPr>
          <w:color w:val="000000"/>
          <w:sz w:val="28"/>
          <w:szCs w:val="28"/>
          <w:shd w:val="clear" w:color="auto" w:fill="FFFFFF"/>
        </w:rPr>
        <w:t xml:space="preserve">качественного скачка в создании интерактивных продуктов для сети Internet. Язык </w:t>
      </w:r>
      <w:r w:rsidRPr="005E250A">
        <w:rPr>
          <w:color w:val="000000"/>
          <w:sz w:val="28"/>
          <w:szCs w:val="28"/>
          <w:shd w:val="clear" w:color="auto" w:fill="FFFFFF"/>
          <w:lang w:val="en-US"/>
        </w:rPr>
        <w:t>Java</w:t>
      </w:r>
      <w:r w:rsidRPr="005E250A">
        <w:rPr>
          <w:color w:val="000000"/>
          <w:sz w:val="28"/>
          <w:szCs w:val="28"/>
          <w:shd w:val="clear" w:color="auto" w:fill="FFFFFF"/>
        </w:rPr>
        <w:t xml:space="preserve"> воплощает в себе следующие качества: простоту и мощь, безопасность, объектную ориентированность, надежность, интерактивность, архитектурную независимость, возможность интерпретации, высокую производительность и легкость в изучении. После освоения основных понятий объектно-ориентированного программирования вы быстро научитесь программировать на Java.</w:t>
      </w:r>
    </w:p>
    <w:p w:rsidR="00C40AFA" w:rsidRPr="005E250A" w:rsidRDefault="007F49E3" w:rsidP="002465E0">
      <w:pPr>
        <w:ind w:firstLine="567"/>
        <w:jc w:val="both"/>
        <w:rPr>
          <w:sz w:val="28"/>
          <w:szCs w:val="28"/>
        </w:rPr>
      </w:pPr>
      <w:r w:rsidRPr="005E250A">
        <w:rPr>
          <w:sz w:val="28"/>
          <w:szCs w:val="28"/>
        </w:rPr>
        <w:t xml:space="preserve">Данное методическое пособие предназначено для слушателей курса “Основы программирования на Java” ЦОТ “БЕЛХАРД”, обладающих базовыми знаниями по </w:t>
      </w:r>
      <w:r w:rsidRPr="005E250A">
        <w:rPr>
          <w:sz w:val="28"/>
          <w:szCs w:val="28"/>
          <w:lang w:val="en-US"/>
        </w:rPr>
        <w:t>C</w:t>
      </w:r>
      <w:r w:rsidRPr="005E250A">
        <w:rPr>
          <w:sz w:val="28"/>
          <w:szCs w:val="28"/>
        </w:rPr>
        <w:t xml:space="preserve">и или по любому другому алгоритмическому языку программирования. </w:t>
      </w:r>
      <w:r w:rsidR="006F5A46" w:rsidRPr="005E250A">
        <w:rPr>
          <w:sz w:val="28"/>
          <w:szCs w:val="28"/>
        </w:rPr>
        <w:t>В нем рассмотрены только базовые вопросы JavaSE.</w:t>
      </w:r>
    </w:p>
    <w:p w:rsidR="007F49E3" w:rsidRPr="005E250A" w:rsidRDefault="00C40AFA" w:rsidP="002465E0">
      <w:pPr>
        <w:ind w:firstLine="567"/>
        <w:jc w:val="both"/>
        <w:rPr>
          <w:sz w:val="28"/>
          <w:szCs w:val="28"/>
        </w:rPr>
      </w:pPr>
      <w:r w:rsidRPr="005E250A">
        <w:rPr>
          <w:sz w:val="28"/>
          <w:szCs w:val="28"/>
        </w:rPr>
        <w:t xml:space="preserve"> Изучение JavaSE – лишь первый шаг на Вашем пути в карьере программиста.</w:t>
      </w:r>
      <w:r w:rsidR="006F5A46" w:rsidRPr="005E250A">
        <w:rPr>
          <w:color w:val="000000"/>
          <w:sz w:val="28"/>
          <w:szCs w:val="28"/>
          <w:shd w:val="clear" w:color="auto" w:fill="FFFFFF"/>
        </w:rPr>
        <w:t xml:space="preserve"> </w:t>
      </w:r>
    </w:p>
    <w:p w:rsidR="007F49E3" w:rsidRPr="005E250A" w:rsidRDefault="007F49E3"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C40AFA" w:rsidRPr="005E250A" w:rsidRDefault="00C40AFA" w:rsidP="002465E0">
      <w:pPr>
        <w:ind w:firstLine="567"/>
        <w:jc w:val="both"/>
        <w:rPr>
          <w:b/>
          <w:sz w:val="28"/>
          <w:szCs w:val="28"/>
        </w:rPr>
      </w:pPr>
    </w:p>
    <w:p w:rsidR="00495038" w:rsidRDefault="00495038" w:rsidP="002465E0">
      <w:pPr>
        <w:ind w:firstLine="567"/>
        <w:jc w:val="both"/>
        <w:rPr>
          <w:b/>
          <w:sz w:val="28"/>
          <w:szCs w:val="28"/>
        </w:rPr>
      </w:pPr>
    </w:p>
    <w:p w:rsidR="000307E1" w:rsidRPr="005E250A" w:rsidRDefault="00F76E30" w:rsidP="002465E0">
      <w:pPr>
        <w:ind w:firstLine="567"/>
        <w:jc w:val="both"/>
        <w:rPr>
          <w:b/>
          <w:sz w:val="28"/>
          <w:szCs w:val="28"/>
        </w:rPr>
      </w:pPr>
      <w:r w:rsidRPr="005E250A">
        <w:rPr>
          <w:b/>
          <w:sz w:val="28"/>
          <w:szCs w:val="28"/>
        </w:rPr>
        <w:t>Глава 1</w:t>
      </w:r>
      <w:r w:rsidR="000307E1" w:rsidRPr="005E250A">
        <w:rPr>
          <w:b/>
          <w:sz w:val="28"/>
          <w:szCs w:val="28"/>
        </w:rPr>
        <w:t xml:space="preserve"> </w:t>
      </w:r>
      <w:r w:rsidR="00EE29F6" w:rsidRPr="005E250A">
        <w:rPr>
          <w:b/>
          <w:caps/>
          <w:sz w:val="28"/>
          <w:szCs w:val="28"/>
        </w:rPr>
        <w:t>Введение в java</w:t>
      </w:r>
      <w:r w:rsidR="000307E1" w:rsidRPr="005E250A">
        <w:rPr>
          <w:b/>
          <w:caps/>
          <w:sz w:val="28"/>
          <w:szCs w:val="28"/>
        </w:rPr>
        <w:t>. Основы языка.</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sz w:val="28"/>
          <w:szCs w:val="28"/>
        </w:rPr>
        <w:t>Тема 1.1 Язык программирования java.</w:t>
      </w:r>
    </w:p>
    <w:p w:rsidR="000307E1" w:rsidRPr="005E250A" w:rsidRDefault="000307E1" w:rsidP="002465E0">
      <w:pPr>
        <w:ind w:firstLine="567"/>
        <w:jc w:val="both"/>
        <w:rPr>
          <w:b/>
          <w:sz w:val="28"/>
          <w:szCs w:val="28"/>
        </w:rPr>
      </w:pPr>
    </w:p>
    <w:p w:rsidR="000307E1" w:rsidRPr="005E250A" w:rsidRDefault="000307E1" w:rsidP="002465E0">
      <w:pPr>
        <w:pStyle w:val="a5"/>
        <w:spacing w:before="0" w:beforeAutospacing="0" w:after="0" w:afterAutospacing="0"/>
        <w:ind w:firstLine="567"/>
        <w:jc w:val="both"/>
        <w:rPr>
          <w:sz w:val="28"/>
          <w:szCs w:val="28"/>
        </w:rPr>
      </w:pPr>
      <w:bookmarkStart w:id="0" w:name="_Toc205576515"/>
      <w:r w:rsidRPr="005E250A">
        <w:rPr>
          <w:sz w:val="28"/>
          <w:szCs w:val="28"/>
        </w:rPr>
        <w:t xml:space="preserve">Java – объектно-ориентированный язык программирования, разрабатываемый компанией Sun Microsystems с 1991 года и официально выпущенный 23 мая 1995 года. Изначально новый язык программирования назывался Oak (James Gosling) и разрабатывался для бытовой электроники, но впоследствии был переименован в Java и стал использоваться для написания апплетов, приложений и серверного программного обеспечения.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Программы на Java могут быть транслированы в байт-код, выполняемый на виртуальной java-машине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Язык Java зародился как часть проекта создания передового программного обеспечения для различных бытовых приборов. Реализация проекта была начата на языке С++,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платформо-независимый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Язык Java потребовался для создания интерактивных продуктов для сети Internet. Фактически, большинство архитектурных решений, принятых при создании Java, было продиктовано желанием предоставить синтаксис, сходный с С и C++. В Java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Java добавлены все хорошие черты C++.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Три ключевых элемента объединились в технологии языка Java </w:t>
      </w:r>
    </w:p>
    <w:p w:rsidR="000307E1" w:rsidRPr="005E250A" w:rsidRDefault="000307E1" w:rsidP="002465E0">
      <w:pPr>
        <w:numPr>
          <w:ilvl w:val="0"/>
          <w:numId w:val="6"/>
        </w:numPr>
        <w:ind w:left="0" w:firstLine="567"/>
        <w:jc w:val="both"/>
        <w:rPr>
          <w:sz w:val="28"/>
          <w:szCs w:val="28"/>
        </w:rPr>
      </w:pPr>
      <w:r w:rsidRPr="005E250A">
        <w:rPr>
          <w:sz w:val="28"/>
          <w:szCs w:val="28"/>
        </w:rPr>
        <w:t xml:space="preserve">Java предоставляет для широкого использования свои апплеты (applets) – небольшие, надежные, динамичные, не зависящие от платформы активные сетевые приложения, встраиваемые в страницы Web. Апплеты Java могут настраиваться и распространяться потребителям с такой же легкостью, как любые документы HTML </w:t>
      </w:r>
    </w:p>
    <w:p w:rsidR="000307E1" w:rsidRPr="005E250A" w:rsidRDefault="000307E1" w:rsidP="002465E0">
      <w:pPr>
        <w:numPr>
          <w:ilvl w:val="0"/>
          <w:numId w:val="6"/>
        </w:numPr>
        <w:ind w:left="0" w:firstLine="567"/>
        <w:jc w:val="both"/>
        <w:rPr>
          <w:sz w:val="28"/>
          <w:szCs w:val="28"/>
        </w:rPr>
      </w:pPr>
      <w:r w:rsidRPr="005E250A">
        <w:rPr>
          <w:sz w:val="28"/>
          <w:szCs w:val="28"/>
        </w:rPr>
        <w:t xml:space="preserve">Java 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 </w:t>
      </w:r>
    </w:p>
    <w:p w:rsidR="000307E1" w:rsidRPr="005E250A" w:rsidRDefault="000307E1" w:rsidP="002465E0">
      <w:pPr>
        <w:numPr>
          <w:ilvl w:val="0"/>
          <w:numId w:val="6"/>
        </w:numPr>
        <w:ind w:left="0" w:firstLine="567"/>
        <w:jc w:val="both"/>
        <w:rPr>
          <w:sz w:val="28"/>
          <w:szCs w:val="28"/>
        </w:rPr>
      </w:pPr>
      <w:r w:rsidRPr="005E250A">
        <w:rPr>
          <w:sz w:val="28"/>
          <w:szCs w:val="28"/>
        </w:rPr>
        <w:lastRenderedPageBreak/>
        <w:t xml:space="preserve">Java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 </w:t>
      </w:r>
    </w:p>
    <w:p w:rsidR="000307E1" w:rsidRPr="005E250A" w:rsidRDefault="000307E1" w:rsidP="002465E0">
      <w:pPr>
        <w:ind w:firstLine="567"/>
        <w:jc w:val="both"/>
        <w:outlineLvl w:val="1"/>
        <w:rPr>
          <w:b/>
          <w:sz w:val="28"/>
          <w:szCs w:val="28"/>
        </w:rPr>
      </w:pPr>
    </w:p>
    <w:p w:rsidR="000307E1" w:rsidRPr="005E250A" w:rsidRDefault="000307E1" w:rsidP="002465E0">
      <w:pPr>
        <w:ind w:firstLine="567"/>
        <w:jc w:val="both"/>
        <w:outlineLvl w:val="1"/>
        <w:rPr>
          <w:b/>
          <w:sz w:val="28"/>
          <w:szCs w:val="28"/>
        </w:rPr>
      </w:pPr>
      <w:r w:rsidRPr="005E250A">
        <w:rPr>
          <w:b/>
          <w:sz w:val="28"/>
          <w:szCs w:val="28"/>
        </w:rPr>
        <w:t xml:space="preserve">Тема 1.2 Состав пакета </w:t>
      </w:r>
      <w:r w:rsidRPr="005E250A">
        <w:rPr>
          <w:b/>
          <w:sz w:val="28"/>
          <w:szCs w:val="28"/>
          <w:lang w:val="en-US"/>
        </w:rPr>
        <w:t>Java</w:t>
      </w:r>
      <w:r w:rsidRPr="005E250A">
        <w:rPr>
          <w:b/>
          <w:sz w:val="28"/>
          <w:szCs w:val="28"/>
        </w:rPr>
        <w:t>2.</w:t>
      </w:r>
      <w:bookmarkEnd w:id="0"/>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 xml:space="preserve">На конференции разработчиков 15 июня 1999 года компания Sun объявила о разделении развития платформы </w:t>
      </w:r>
      <w:r w:rsidRPr="005E250A">
        <w:rPr>
          <w:rStyle w:val="keyword"/>
          <w:sz w:val="28"/>
          <w:szCs w:val="28"/>
        </w:rPr>
        <w:t>Java 2</w:t>
      </w:r>
      <w:r w:rsidRPr="005E250A">
        <w:rPr>
          <w:sz w:val="28"/>
          <w:szCs w:val="28"/>
        </w:rPr>
        <w:t xml:space="preserve"> на три направления:</w:t>
      </w:r>
    </w:p>
    <w:p w:rsidR="000307E1" w:rsidRPr="005E250A" w:rsidRDefault="000307E1" w:rsidP="002465E0">
      <w:pPr>
        <w:ind w:firstLine="567"/>
        <w:jc w:val="both"/>
        <w:rPr>
          <w:sz w:val="28"/>
          <w:szCs w:val="28"/>
        </w:rPr>
      </w:pPr>
    </w:p>
    <w:p w:rsidR="000307E1" w:rsidRPr="005E250A" w:rsidRDefault="000307E1" w:rsidP="002465E0">
      <w:pPr>
        <w:numPr>
          <w:ilvl w:val="0"/>
          <w:numId w:val="4"/>
        </w:numPr>
        <w:ind w:left="0" w:firstLine="567"/>
        <w:jc w:val="both"/>
        <w:rPr>
          <w:sz w:val="28"/>
          <w:szCs w:val="28"/>
        </w:rPr>
      </w:pPr>
      <w:r w:rsidRPr="005E250A">
        <w:rPr>
          <w:sz w:val="28"/>
          <w:szCs w:val="28"/>
          <w:lang w:val="fr-FR"/>
        </w:rPr>
        <w:t>J</w:t>
      </w:r>
      <w:r w:rsidRPr="005E250A">
        <w:rPr>
          <w:sz w:val="28"/>
          <w:szCs w:val="28"/>
        </w:rPr>
        <w:t>2</w:t>
      </w:r>
      <w:r w:rsidRPr="005E250A">
        <w:rPr>
          <w:sz w:val="28"/>
          <w:szCs w:val="28"/>
          <w:lang w:val="fr-FR"/>
        </w:rPr>
        <w:t>SE</w:t>
      </w:r>
      <w:r w:rsidRPr="005E250A">
        <w:rPr>
          <w:sz w:val="28"/>
          <w:szCs w:val="28"/>
        </w:rPr>
        <w:t xml:space="preserve"> (</w:t>
      </w:r>
      <w:r w:rsidRPr="005E250A">
        <w:rPr>
          <w:sz w:val="28"/>
          <w:szCs w:val="28"/>
          <w:lang w:val="fr-FR"/>
        </w:rPr>
        <w:t>Java</w:t>
      </w:r>
      <w:r w:rsidRPr="005E250A">
        <w:rPr>
          <w:sz w:val="28"/>
          <w:szCs w:val="28"/>
        </w:rPr>
        <w:t xml:space="preserve">2 </w:t>
      </w:r>
      <w:r w:rsidRPr="005E250A">
        <w:rPr>
          <w:sz w:val="28"/>
          <w:szCs w:val="28"/>
          <w:lang w:val="fr-FR"/>
        </w:rPr>
        <w:t>Platform</w:t>
      </w:r>
      <w:r w:rsidRPr="005E250A">
        <w:rPr>
          <w:sz w:val="28"/>
          <w:szCs w:val="28"/>
        </w:rPr>
        <w:t xml:space="preserve">, </w:t>
      </w:r>
      <w:r w:rsidRPr="005E250A">
        <w:rPr>
          <w:sz w:val="28"/>
          <w:szCs w:val="28"/>
          <w:lang w:val="fr-FR"/>
        </w:rPr>
        <w:t>Standart</w:t>
      </w:r>
      <w:r w:rsidRPr="005E250A">
        <w:rPr>
          <w:sz w:val="28"/>
          <w:szCs w:val="28"/>
        </w:rPr>
        <w:t xml:space="preserve"> </w:t>
      </w:r>
      <w:r w:rsidRPr="005E250A">
        <w:rPr>
          <w:sz w:val="28"/>
          <w:szCs w:val="28"/>
          <w:lang w:val="fr-FR"/>
        </w:rPr>
        <w:t>Edition</w:t>
      </w:r>
      <w:r w:rsidRPr="005E250A">
        <w:rPr>
          <w:sz w:val="28"/>
          <w:szCs w:val="28"/>
        </w:rPr>
        <w:t>) – предназначен для использования на рабочих станциях и персональных компьютерах, используется для разработки настольных и сетевых приложений;</w:t>
      </w:r>
    </w:p>
    <w:p w:rsidR="000307E1" w:rsidRPr="005E250A" w:rsidRDefault="000307E1" w:rsidP="002465E0">
      <w:pPr>
        <w:ind w:firstLine="567"/>
        <w:jc w:val="both"/>
        <w:rPr>
          <w:sz w:val="28"/>
          <w:szCs w:val="28"/>
        </w:rPr>
      </w:pPr>
    </w:p>
    <w:p w:rsidR="000307E1" w:rsidRPr="005E250A" w:rsidRDefault="000307E1" w:rsidP="002465E0">
      <w:pPr>
        <w:numPr>
          <w:ilvl w:val="0"/>
          <w:numId w:val="4"/>
        </w:numPr>
        <w:ind w:left="0" w:firstLine="567"/>
        <w:jc w:val="both"/>
        <w:rPr>
          <w:sz w:val="28"/>
          <w:szCs w:val="28"/>
        </w:rPr>
      </w:pPr>
      <w:r w:rsidRPr="005E250A">
        <w:rPr>
          <w:sz w:val="28"/>
          <w:szCs w:val="28"/>
          <w:lang w:val="fr-FR"/>
        </w:rPr>
        <w:t>J</w:t>
      </w:r>
      <w:r w:rsidRPr="005E250A">
        <w:rPr>
          <w:sz w:val="28"/>
          <w:szCs w:val="28"/>
        </w:rPr>
        <w:t>2</w:t>
      </w:r>
      <w:r w:rsidRPr="005E250A">
        <w:rPr>
          <w:sz w:val="28"/>
          <w:szCs w:val="28"/>
          <w:lang w:val="fr-FR"/>
        </w:rPr>
        <w:t>EE</w:t>
      </w:r>
      <w:r w:rsidRPr="005E250A">
        <w:rPr>
          <w:sz w:val="28"/>
          <w:szCs w:val="28"/>
        </w:rPr>
        <w:t xml:space="preserve"> (</w:t>
      </w:r>
      <w:r w:rsidRPr="005E250A">
        <w:rPr>
          <w:sz w:val="28"/>
          <w:szCs w:val="28"/>
          <w:lang w:val="fr-FR"/>
        </w:rPr>
        <w:t>Java</w:t>
      </w:r>
      <w:r w:rsidRPr="005E250A">
        <w:rPr>
          <w:sz w:val="28"/>
          <w:szCs w:val="28"/>
        </w:rPr>
        <w:t xml:space="preserve">2 </w:t>
      </w:r>
      <w:r w:rsidRPr="005E250A">
        <w:rPr>
          <w:sz w:val="28"/>
          <w:szCs w:val="28"/>
          <w:lang w:val="fr-FR"/>
        </w:rPr>
        <w:t>Platform</w:t>
      </w:r>
      <w:r w:rsidRPr="005E250A">
        <w:rPr>
          <w:sz w:val="28"/>
          <w:szCs w:val="28"/>
        </w:rPr>
        <w:t xml:space="preserve">, </w:t>
      </w:r>
      <w:r w:rsidRPr="005E250A">
        <w:rPr>
          <w:sz w:val="28"/>
          <w:szCs w:val="28"/>
          <w:lang w:val="fr-FR"/>
        </w:rPr>
        <w:t>Enterprise</w:t>
      </w:r>
      <w:r w:rsidRPr="005E250A">
        <w:rPr>
          <w:sz w:val="28"/>
          <w:szCs w:val="28"/>
        </w:rPr>
        <w:t xml:space="preserve"> </w:t>
      </w:r>
      <w:r w:rsidRPr="005E250A">
        <w:rPr>
          <w:sz w:val="28"/>
          <w:szCs w:val="28"/>
          <w:lang w:val="fr-FR"/>
        </w:rPr>
        <w:t>Edition</w:t>
      </w:r>
      <w:r w:rsidRPr="005E250A">
        <w:rPr>
          <w:sz w:val="28"/>
          <w:szCs w:val="28"/>
        </w:rPr>
        <w:t xml:space="preserve">) – содержит все необходимое для создания сложных, высоконадежных, распределенных серверных приложений; </w:t>
      </w:r>
      <w:r w:rsidRPr="005E250A">
        <w:rPr>
          <w:sz w:val="28"/>
          <w:szCs w:val="28"/>
          <w:lang w:val="en-US"/>
        </w:rPr>
        <w:t>J</w:t>
      </w:r>
      <w:r w:rsidRPr="005E250A">
        <w:rPr>
          <w:sz w:val="28"/>
          <w:szCs w:val="28"/>
        </w:rPr>
        <w:t>2</w:t>
      </w:r>
      <w:r w:rsidRPr="005E250A">
        <w:rPr>
          <w:sz w:val="28"/>
          <w:szCs w:val="28"/>
          <w:lang w:val="en-US"/>
        </w:rPr>
        <w:t>EE</w:t>
      </w:r>
      <w:r w:rsidRPr="005E250A">
        <w:rPr>
          <w:sz w:val="28"/>
          <w:szCs w:val="28"/>
        </w:rPr>
        <w:t xml:space="preserve"> и </w:t>
      </w:r>
      <w:r w:rsidRPr="005E250A">
        <w:rPr>
          <w:sz w:val="28"/>
          <w:szCs w:val="28"/>
          <w:lang w:val="en-US"/>
        </w:rPr>
        <w:t>Java</w:t>
      </w:r>
      <w:r w:rsidRPr="005E250A">
        <w:rPr>
          <w:sz w:val="28"/>
          <w:szCs w:val="28"/>
        </w:rPr>
        <w:t xml:space="preserve"> </w:t>
      </w:r>
      <w:r w:rsidRPr="005E250A">
        <w:rPr>
          <w:sz w:val="28"/>
          <w:szCs w:val="28"/>
          <w:lang w:val="en-US"/>
        </w:rPr>
        <w:t>Web</w:t>
      </w:r>
      <w:r w:rsidRPr="005E250A">
        <w:rPr>
          <w:sz w:val="28"/>
          <w:szCs w:val="28"/>
        </w:rPr>
        <w:t xml:space="preserve"> </w:t>
      </w:r>
      <w:r w:rsidRPr="005E250A">
        <w:rPr>
          <w:sz w:val="28"/>
          <w:szCs w:val="28"/>
          <w:lang w:val="en-US"/>
        </w:rPr>
        <w:t>Services</w:t>
      </w:r>
      <w:r w:rsidRPr="005E250A">
        <w:rPr>
          <w:sz w:val="28"/>
          <w:szCs w:val="28"/>
        </w:rPr>
        <w:t xml:space="preserve"> (</w:t>
      </w:r>
      <w:r w:rsidRPr="005E250A">
        <w:rPr>
          <w:sz w:val="28"/>
          <w:szCs w:val="28"/>
          <w:lang w:val="en-US"/>
        </w:rPr>
        <w:t>JWS</w:t>
      </w:r>
      <w:r w:rsidRPr="005E250A">
        <w:rPr>
          <w:sz w:val="28"/>
          <w:szCs w:val="28"/>
        </w:rPr>
        <w:t xml:space="preserve">) – используются для разработки корпоративных </w:t>
      </w:r>
      <w:r w:rsidRPr="005E250A">
        <w:rPr>
          <w:sz w:val="28"/>
          <w:szCs w:val="28"/>
          <w:lang w:val="en-US"/>
        </w:rPr>
        <w:t>Web</w:t>
      </w:r>
      <w:r w:rsidRPr="005E250A">
        <w:rPr>
          <w:sz w:val="28"/>
          <w:szCs w:val="28"/>
        </w:rPr>
        <w:t xml:space="preserve"> и </w:t>
      </w:r>
      <w:r w:rsidRPr="005E250A">
        <w:rPr>
          <w:sz w:val="28"/>
          <w:szCs w:val="28"/>
          <w:lang w:val="en-US"/>
        </w:rPr>
        <w:t>Internet</w:t>
      </w:r>
      <w:r w:rsidRPr="005E250A">
        <w:rPr>
          <w:sz w:val="28"/>
          <w:szCs w:val="28"/>
        </w:rPr>
        <w:t xml:space="preserve"> приложений, а также </w:t>
      </w:r>
      <w:r w:rsidRPr="005E250A">
        <w:rPr>
          <w:sz w:val="28"/>
          <w:szCs w:val="28"/>
          <w:lang w:val="en-US"/>
        </w:rPr>
        <w:t>web</w:t>
      </w:r>
      <w:r w:rsidRPr="005E250A">
        <w:rPr>
          <w:sz w:val="28"/>
          <w:szCs w:val="28"/>
        </w:rPr>
        <w:t>-служб;</w:t>
      </w:r>
    </w:p>
    <w:p w:rsidR="000307E1" w:rsidRPr="005E250A" w:rsidRDefault="000307E1" w:rsidP="002465E0">
      <w:pPr>
        <w:ind w:firstLine="567"/>
        <w:jc w:val="both"/>
        <w:rPr>
          <w:sz w:val="28"/>
          <w:szCs w:val="28"/>
        </w:rPr>
      </w:pPr>
    </w:p>
    <w:p w:rsidR="000307E1" w:rsidRPr="005E250A" w:rsidRDefault="000307E1" w:rsidP="002465E0">
      <w:pPr>
        <w:numPr>
          <w:ilvl w:val="0"/>
          <w:numId w:val="4"/>
        </w:numPr>
        <w:ind w:left="0" w:firstLine="567"/>
        <w:jc w:val="both"/>
        <w:rPr>
          <w:sz w:val="28"/>
          <w:szCs w:val="28"/>
        </w:rPr>
      </w:pPr>
      <w:r w:rsidRPr="005E250A">
        <w:rPr>
          <w:sz w:val="28"/>
          <w:szCs w:val="28"/>
          <w:lang w:val="fr-FR"/>
        </w:rPr>
        <w:t>J</w:t>
      </w:r>
      <w:r w:rsidRPr="005E250A">
        <w:rPr>
          <w:sz w:val="28"/>
          <w:szCs w:val="28"/>
        </w:rPr>
        <w:t>2</w:t>
      </w:r>
      <w:r w:rsidRPr="005E250A">
        <w:rPr>
          <w:sz w:val="28"/>
          <w:szCs w:val="28"/>
          <w:lang w:val="fr-FR"/>
        </w:rPr>
        <w:t>ME</w:t>
      </w:r>
      <w:r w:rsidRPr="005E250A">
        <w:rPr>
          <w:sz w:val="28"/>
          <w:szCs w:val="28"/>
        </w:rPr>
        <w:t xml:space="preserve"> (</w:t>
      </w:r>
      <w:r w:rsidRPr="005E250A">
        <w:rPr>
          <w:sz w:val="28"/>
          <w:szCs w:val="28"/>
          <w:lang w:val="fr-FR"/>
        </w:rPr>
        <w:t>Java</w:t>
      </w:r>
      <w:r w:rsidRPr="005E250A">
        <w:rPr>
          <w:sz w:val="28"/>
          <w:szCs w:val="28"/>
        </w:rPr>
        <w:t xml:space="preserve">2 </w:t>
      </w:r>
      <w:r w:rsidRPr="005E250A">
        <w:rPr>
          <w:sz w:val="28"/>
          <w:szCs w:val="28"/>
          <w:lang w:val="fr-FR"/>
        </w:rPr>
        <w:t>Platform</w:t>
      </w:r>
      <w:r w:rsidRPr="005E250A">
        <w:rPr>
          <w:sz w:val="28"/>
          <w:szCs w:val="28"/>
        </w:rPr>
        <w:t xml:space="preserve">, </w:t>
      </w:r>
      <w:r w:rsidRPr="005E250A">
        <w:rPr>
          <w:sz w:val="28"/>
          <w:szCs w:val="28"/>
          <w:lang w:val="fr-FR"/>
        </w:rPr>
        <w:t>Micro</w:t>
      </w:r>
      <w:r w:rsidRPr="005E250A">
        <w:rPr>
          <w:sz w:val="28"/>
          <w:szCs w:val="28"/>
        </w:rPr>
        <w:t xml:space="preserve"> </w:t>
      </w:r>
      <w:r w:rsidRPr="005E250A">
        <w:rPr>
          <w:sz w:val="28"/>
          <w:szCs w:val="28"/>
          <w:lang w:val="fr-FR"/>
        </w:rPr>
        <w:t>Edition</w:t>
      </w:r>
      <w:r w:rsidRPr="005E250A">
        <w:rPr>
          <w:sz w:val="28"/>
          <w:szCs w:val="28"/>
        </w:rPr>
        <w:t xml:space="preserve">) – усеченная </w:t>
      </w:r>
      <w:r w:rsidRPr="005E250A">
        <w:rPr>
          <w:sz w:val="28"/>
          <w:szCs w:val="28"/>
          <w:lang w:val="fr-FR"/>
        </w:rPr>
        <w:t>SE</w:t>
      </w:r>
      <w:r w:rsidRPr="005E250A">
        <w:rPr>
          <w:sz w:val="28"/>
          <w:szCs w:val="28"/>
        </w:rPr>
        <w:t>, содержит все необходимое для удовлетворения жестким аппаратным условиям небольших устройств, таких как карманные компьютеры и сотовые телефоны, используется для разработки мобильных приложений для беспроводных устройств.</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lang w:val="en-US"/>
        </w:rPr>
        <w:t>JDK</w:t>
      </w:r>
      <w:r w:rsidRPr="005E250A">
        <w:rPr>
          <w:sz w:val="28"/>
          <w:szCs w:val="28"/>
        </w:rPr>
        <w:t xml:space="preserve"> (</w:t>
      </w:r>
      <w:r w:rsidRPr="005E250A">
        <w:rPr>
          <w:sz w:val="28"/>
          <w:szCs w:val="28"/>
          <w:lang w:val="en-US"/>
        </w:rPr>
        <w:t>Java</w:t>
      </w:r>
      <w:r w:rsidRPr="005E250A">
        <w:rPr>
          <w:sz w:val="28"/>
          <w:szCs w:val="28"/>
        </w:rPr>
        <w:t xml:space="preserve"> </w:t>
      </w:r>
      <w:r w:rsidRPr="005E250A">
        <w:rPr>
          <w:sz w:val="28"/>
          <w:szCs w:val="28"/>
          <w:lang w:val="en-US"/>
        </w:rPr>
        <w:t>Development</w:t>
      </w:r>
      <w:r w:rsidRPr="005E250A">
        <w:rPr>
          <w:sz w:val="28"/>
          <w:szCs w:val="28"/>
        </w:rPr>
        <w:t xml:space="preserve"> </w:t>
      </w:r>
      <w:r w:rsidRPr="005E250A">
        <w:rPr>
          <w:sz w:val="28"/>
          <w:szCs w:val="28"/>
          <w:lang w:val="en-US"/>
        </w:rPr>
        <w:t>Kit</w:t>
      </w:r>
      <w:r w:rsidRPr="005E250A">
        <w:rPr>
          <w:sz w:val="28"/>
          <w:szCs w:val="28"/>
        </w:rPr>
        <w:t xml:space="preserve">) – программный инструментарий (набор) для полноценной работы с языком, который, наряду с компилятором, интерпретатором и отладчиком  и другими инструментами включает в себя обширнейшую библиотеку классов </w:t>
      </w:r>
      <w:r w:rsidRPr="005E250A">
        <w:rPr>
          <w:sz w:val="28"/>
          <w:szCs w:val="28"/>
          <w:lang w:val="en-US"/>
        </w:rPr>
        <w:t>Java</w:t>
      </w:r>
      <w:r w:rsidRPr="005E250A">
        <w:rPr>
          <w:sz w:val="28"/>
          <w:szCs w:val="28"/>
        </w:rPr>
        <w:t xml:space="preserve">. Набор программ и классов </w:t>
      </w:r>
      <w:r w:rsidRPr="005E250A">
        <w:rPr>
          <w:sz w:val="28"/>
          <w:szCs w:val="28"/>
          <w:lang w:val="en-US"/>
        </w:rPr>
        <w:t>JDK</w:t>
      </w:r>
      <w:r w:rsidRPr="005E250A">
        <w:rPr>
          <w:sz w:val="28"/>
          <w:szCs w:val="28"/>
        </w:rPr>
        <w:t xml:space="preserve"> в основном содержат:</w:t>
      </w:r>
    </w:p>
    <w:p w:rsidR="000307E1" w:rsidRPr="005E250A" w:rsidRDefault="000307E1" w:rsidP="002465E0">
      <w:pPr>
        <w:ind w:firstLine="567"/>
        <w:jc w:val="both"/>
        <w:rPr>
          <w:sz w:val="28"/>
          <w:szCs w:val="28"/>
        </w:rPr>
      </w:pPr>
    </w:p>
    <w:p w:rsidR="000307E1" w:rsidRPr="005E250A" w:rsidRDefault="000307E1" w:rsidP="002465E0">
      <w:pPr>
        <w:numPr>
          <w:ilvl w:val="0"/>
          <w:numId w:val="1"/>
        </w:numPr>
        <w:ind w:left="0" w:firstLine="567"/>
        <w:jc w:val="both"/>
        <w:rPr>
          <w:sz w:val="28"/>
          <w:szCs w:val="28"/>
        </w:rPr>
      </w:pPr>
      <w:r w:rsidRPr="005E250A">
        <w:rPr>
          <w:sz w:val="28"/>
          <w:szCs w:val="28"/>
        </w:rPr>
        <w:t xml:space="preserve">компилятор </w:t>
      </w:r>
      <w:r w:rsidRPr="005E250A">
        <w:rPr>
          <w:sz w:val="28"/>
          <w:szCs w:val="28"/>
          <w:lang w:val="en-US"/>
        </w:rPr>
        <w:t>javac</w:t>
      </w:r>
      <w:r w:rsidRPr="005E250A">
        <w:rPr>
          <w:sz w:val="28"/>
          <w:szCs w:val="28"/>
        </w:rPr>
        <w:t xml:space="preserve"> из исходного кода в байт-коды;</w:t>
      </w:r>
    </w:p>
    <w:p w:rsidR="000307E1" w:rsidRPr="005E250A" w:rsidRDefault="000307E1" w:rsidP="002465E0">
      <w:pPr>
        <w:numPr>
          <w:ilvl w:val="0"/>
          <w:numId w:val="1"/>
        </w:numPr>
        <w:ind w:left="0" w:firstLine="567"/>
        <w:jc w:val="both"/>
        <w:rPr>
          <w:sz w:val="28"/>
          <w:szCs w:val="28"/>
        </w:rPr>
      </w:pPr>
      <w:r w:rsidRPr="005E250A">
        <w:rPr>
          <w:sz w:val="28"/>
          <w:szCs w:val="28"/>
        </w:rPr>
        <w:t xml:space="preserve">интерпретатор </w:t>
      </w:r>
      <w:r w:rsidRPr="005E250A">
        <w:rPr>
          <w:sz w:val="28"/>
          <w:szCs w:val="28"/>
          <w:lang w:val="en-US"/>
        </w:rPr>
        <w:t>java</w:t>
      </w:r>
      <w:r w:rsidRPr="005E250A">
        <w:rPr>
          <w:sz w:val="28"/>
          <w:szCs w:val="28"/>
        </w:rPr>
        <w:t xml:space="preserve">, содержащий интерпретацию </w:t>
      </w:r>
      <w:r w:rsidRPr="005E250A">
        <w:rPr>
          <w:sz w:val="28"/>
          <w:szCs w:val="28"/>
          <w:lang w:val="en-US"/>
        </w:rPr>
        <w:t>JVM</w:t>
      </w:r>
      <w:r w:rsidRPr="005E250A">
        <w:rPr>
          <w:sz w:val="28"/>
          <w:szCs w:val="28"/>
        </w:rPr>
        <w:t xml:space="preserve"> (</w:t>
      </w:r>
      <w:r w:rsidRPr="005E250A">
        <w:rPr>
          <w:sz w:val="28"/>
          <w:szCs w:val="28"/>
          <w:lang w:val="en-US"/>
        </w:rPr>
        <w:t>java</w:t>
      </w:r>
      <w:r w:rsidRPr="005E250A">
        <w:rPr>
          <w:sz w:val="28"/>
          <w:szCs w:val="28"/>
        </w:rPr>
        <w:t xml:space="preserve"> </w:t>
      </w:r>
      <w:r w:rsidRPr="005E250A">
        <w:rPr>
          <w:sz w:val="28"/>
          <w:szCs w:val="28"/>
          <w:lang w:val="en-US"/>
        </w:rPr>
        <w:t>virtual</w:t>
      </w:r>
      <w:r w:rsidRPr="005E250A">
        <w:rPr>
          <w:sz w:val="28"/>
          <w:szCs w:val="28"/>
        </w:rPr>
        <w:t xml:space="preserve"> </w:t>
      </w:r>
      <w:r w:rsidRPr="005E250A">
        <w:rPr>
          <w:sz w:val="28"/>
          <w:szCs w:val="28"/>
          <w:lang w:val="en-US"/>
        </w:rPr>
        <w:t>machine</w:t>
      </w:r>
      <w:r w:rsidRPr="005E250A">
        <w:rPr>
          <w:sz w:val="28"/>
          <w:szCs w:val="28"/>
        </w:rPr>
        <w:t>);</w:t>
      </w:r>
    </w:p>
    <w:p w:rsidR="000307E1" w:rsidRPr="005E250A" w:rsidRDefault="000307E1" w:rsidP="002465E0">
      <w:pPr>
        <w:numPr>
          <w:ilvl w:val="0"/>
          <w:numId w:val="1"/>
        </w:numPr>
        <w:ind w:left="0" w:firstLine="567"/>
        <w:jc w:val="both"/>
        <w:rPr>
          <w:sz w:val="28"/>
          <w:szCs w:val="28"/>
        </w:rPr>
      </w:pPr>
      <w:r w:rsidRPr="005E250A">
        <w:rPr>
          <w:sz w:val="28"/>
          <w:szCs w:val="28"/>
        </w:rPr>
        <w:t xml:space="preserve">облеченный интерпретатор </w:t>
      </w:r>
      <w:r w:rsidRPr="005E250A">
        <w:rPr>
          <w:sz w:val="28"/>
          <w:szCs w:val="28"/>
          <w:lang w:val="en-US"/>
        </w:rPr>
        <w:t>jre;</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программу просмотра апплетов </w:t>
      </w:r>
      <w:r w:rsidRPr="005E250A">
        <w:rPr>
          <w:sz w:val="28"/>
          <w:szCs w:val="28"/>
          <w:lang w:val="en-US"/>
        </w:rPr>
        <w:t>appletviewer;</w:t>
      </w:r>
    </w:p>
    <w:p w:rsidR="000307E1" w:rsidRPr="005E250A" w:rsidRDefault="000307E1" w:rsidP="002465E0">
      <w:pPr>
        <w:numPr>
          <w:ilvl w:val="0"/>
          <w:numId w:val="1"/>
        </w:numPr>
        <w:ind w:left="0" w:firstLine="567"/>
        <w:jc w:val="both"/>
        <w:rPr>
          <w:sz w:val="28"/>
          <w:szCs w:val="28"/>
          <w:lang w:val="en-US"/>
        </w:rPr>
      </w:pPr>
      <w:r w:rsidRPr="005E250A">
        <w:rPr>
          <w:sz w:val="28"/>
          <w:szCs w:val="28"/>
        </w:rPr>
        <w:t xml:space="preserve">отладчик </w:t>
      </w:r>
      <w:r w:rsidRPr="005E250A">
        <w:rPr>
          <w:sz w:val="28"/>
          <w:szCs w:val="28"/>
          <w:lang w:val="en-US"/>
        </w:rPr>
        <w:t>jdb;</w:t>
      </w:r>
    </w:p>
    <w:p w:rsidR="000307E1" w:rsidRPr="005E250A" w:rsidRDefault="000307E1" w:rsidP="002465E0">
      <w:pPr>
        <w:numPr>
          <w:ilvl w:val="0"/>
          <w:numId w:val="1"/>
        </w:numPr>
        <w:ind w:left="0" w:firstLine="567"/>
        <w:jc w:val="both"/>
        <w:rPr>
          <w:sz w:val="28"/>
          <w:szCs w:val="28"/>
        </w:rPr>
      </w:pPr>
      <w:r w:rsidRPr="005E250A">
        <w:rPr>
          <w:sz w:val="28"/>
          <w:szCs w:val="28"/>
        </w:rPr>
        <w:t xml:space="preserve">дисассемблер </w:t>
      </w:r>
      <w:r w:rsidRPr="005E250A">
        <w:rPr>
          <w:sz w:val="28"/>
          <w:szCs w:val="28"/>
          <w:lang w:val="en-US"/>
        </w:rPr>
        <w:t>javap;</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программу архивации и сжатия </w:t>
      </w:r>
      <w:r w:rsidRPr="005E250A">
        <w:rPr>
          <w:sz w:val="28"/>
          <w:szCs w:val="28"/>
          <w:lang w:val="en-US"/>
        </w:rPr>
        <w:t>jar</w:t>
      </w:r>
      <w:r w:rsidRPr="005E250A">
        <w:rPr>
          <w:sz w:val="28"/>
          <w:szCs w:val="28"/>
        </w:rPr>
        <w:t>;</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программу сбора документации </w:t>
      </w:r>
      <w:r w:rsidRPr="005E250A">
        <w:rPr>
          <w:sz w:val="28"/>
          <w:szCs w:val="28"/>
          <w:lang w:val="en-US"/>
        </w:rPr>
        <w:t>javadoc;</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программу </w:t>
      </w:r>
      <w:r w:rsidRPr="005E250A">
        <w:rPr>
          <w:sz w:val="28"/>
          <w:szCs w:val="28"/>
          <w:lang w:val="en-US"/>
        </w:rPr>
        <w:t>javah</w:t>
      </w:r>
      <w:r w:rsidRPr="005E250A">
        <w:rPr>
          <w:sz w:val="28"/>
          <w:szCs w:val="28"/>
        </w:rPr>
        <w:t xml:space="preserve"> генерации заголовочных файлов языка Си;</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программу </w:t>
      </w:r>
      <w:r w:rsidRPr="005E250A">
        <w:rPr>
          <w:sz w:val="28"/>
          <w:szCs w:val="28"/>
          <w:lang w:val="en-US"/>
        </w:rPr>
        <w:t>javakey</w:t>
      </w:r>
      <w:r w:rsidRPr="005E250A">
        <w:rPr>
          <w:sz w:val="28"/>
          <w:szCs w:val="28"/>
        </w:rPr>
        <w:t xml:space="preserve"> добавления электронной подписи;</w:t>
      </w:r>
    </w:p>
    <w:p w:rsidR="000307E1" w:rsidRPr="005E250A" w:rsidRDefault="000307E1" w:rsidP="002465E0">
      <w:pPr>
        <w:numPr>
          <w:ilvl w:val="0"/>
          <w:numId w:val="1"/>
        </w:numPr>
        <w:ind w:left="0" w:firstLine="567"/>
        <w:jc w:val="both"/>
        <w:rPr>
          <w:sz w:val="28"/>
          <w:szCs w:val="28"/>
        </w:rPr>
      </w:pPr>
      <w:r w:rsidRPr="005E250A">
        <w:rPr>
          <w:sz w:val="28"/>
          <w:szCs w:val="28"/>
        </w:rPr>
        <w:lastRenderedPageBreak/>
        <w:t xml:space="preserve">программу </w:t>
      </w:r>
      <w:r w:rsidRPr="005E250A">
        <w:rPr>
          <w:sz w:val="28"/>
          <w:szCs w:val="28"/>
          <w:lang w:val="en-US"/>
        </w:rPr>
        <w:t>native</w:t>
      </w:r>
      <w:r w:rsidRPr="005E250A">
        <w:rPr>
          <w:sz w:val="28"/>
          <w:szCs w:val="28"/>
        </w:rPr>
        <w:t>2</w:t>
      </w:r>
      <w:r w:rsidRPr="005E250A">
        <w:rPr>
          <w:sz w:val="28"/>
          <w:szCs w:val="28"/>
          <w:lang w:val="en-US"/>
        </w:rPr>
        <w:t>ascii</w:t>
      </w:r>
      <w:r w:rsidRPr="005E250A">
        <w:rPr>
          <w:sz w:val="28"/>
          <w:szCs w:val="28"/>
        </w:rPr>
        <w:t>, преобразующую бинарники в текстовые файлы;</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программы </w:t>
      </w:r>
      <w:r w:rsidRPr="005E250A">
        <w:rPr>
          <w:sz w:val="28"/>
          <w:szCs w:val="28"/>
          <w:lang w:val="en-US"/>
        </w:rPr>
        <w:t>rmic</w:t>
      </w:r>
      <w:r w:rsidRPr="005E250A">
        <w:rPr>
          <w:sz w:val="28"/>
          <w:szCs w:val="28"/>
        </w:rPr>
        <w:t xml:space="preserve"> и </w:t>
      </w:r>
      <w:r w:rsidRPr="005E250A">
        <w:rPr>
          <w:sz w:val="28"/>
          <w:szCs w:val="28"/>
          <w:lang w:val="en-US"/>
        </w:rPr>
        <w:t>rmiregistry</w:t>
      </w:r>
      <w:r w:rsidRPr="005E250A">
        <w:rPr>
          <w:sz w:val="28"/>
          <w:szCs w:val="28"/>
        </w:rPr>
        <w:t xml:space="preserve"> для работы с удаленными объектами;</w:t>
      </w:r>
    </w:p>
    <w:p w:rsidR="000307E1" w:rsidRPr="005E250A" w:rsidRDefault="000307E1" w:rsidP="002465E0">
      <w:pPr>
        <w:numPr>
          <w:ilvl w:val="0"/>
          <w:numId w:val="1"/>
        </w:numPr>
        <w:ind w:left="0" w:firstLine="567"/>
        <w:jc w:val="both"/>
        <w:rPr>
          <w:sz w:val="28"/>
          <w:szCs w:val="28"/>
        </w:rPr>
      </w:pPr>
      <w:r w:rsidRPr="005E250A">
        <w:rPr>
          <w:sz w:val="28"/>
          <w:szCs w:val="28"/>
        </w:rPr>
        <w:t xml:space="preserve">программу </w:t>
      </w:r>
      <w:r w:rsidRPr="005E250A">
        <w:rPr>
          <w:sz w:val="28"/>
          <w:szCs w:val="28"/>
          <w:lang w:val="en-US"/>
        </w:rPr>
        <w:t>serialver</w:t>
      </w:r>
      <w:r w:rsidRPr="005E250A">
        <w:rPr>
          <w:sz w:val="28"/>
          <w:szCs w:val="28"/>
        </w:rPr>
        <w:t>, определяющую номер версии класса;</w:t>
      </w:r>
    </w:p>
    <w:p w:rsidR="000307E1" w:rsidRPr="005E250A" w:rsidRDefault="000307E1" w:rsidP="002465E0">
      <w:pPr>
        <w:numPr>
          <w:ilvl w:val="0"/>
          <w:numId w:val="1"/>
        </w:numPr>
        <w:ind w:left="0" w:firstLine="567"/>
        <w:jc w:val="both"/>
        <w:rPr>
          <w:sz w:val="28"/>
          <w:szCs w:val="28"/>
        </w:rPr>
      </w:pPr>
      <w:r w:rsidRPr="005E250A">
        <w:rPr>
          <w:sz w:val="28"/>
          <w:szCs w:val="28"/>
        </w:rPr>
        <w:t>библиотеки и заголовочные файлы “родных” методов;</w:t>
      </w:r>
    </w:p>
    <w:p w:rsidR="000307E1" w:rsidRPr="005E250A" w:rsidRDefault="000307E1" w:rsidP="002465E0">
      <w:pPr>
        <w:numPr>
          <w:ilvl w:val="0"/>
          <w:numId w:val="1"/>
        </w:numPr>
        <w:ind w:left="0" w:firstLine="567"/>
        <w:jc w:val="both"/>
        <w:rPr>
          <w:sz w:val="28"/>
          <w:szCs w:val="28"/>
          <w:lang w:val="en-US"/>
        </w:rPr>
      </w:pPr>
      <w:r w:rsidRPr="005E250A">
        <w:rPr>
          <w:sz w:val="28"/>
          <w:szCs w:val="28"/>
        </w:rPr>
        <w:t xml:space="preserve">библиотеку классов </w:t>
      </w:r>
      <w:r w:rsidRPr="005E250A">
        <w:rPr>
          <w:sz w:val="28"/>
          <w:szCs w:val="28"/>
          <w:lang w:val="en-US"/>
        </w:rPr>
        <w:t>Java API.</w:t>
      </w:r>
    </w:p>
    <w:p w:rsidR="000307E1" w:rsidRPr="005E250A" w:rsidRDefault="000307E1" w:rsidP="002465E0">
      <w:pPr>
        <w:ind w:firstLine="567"/>
        <w:jc w:val="both"/>
        <w:rPr>
          <w:sz w:val="28"/>
          <w:szCs w:val="28"/>
          <w:lang w:val="en-US"/>
        </w:rPr>
      </w:pPr>
    </w:p>
    <w:p w:rsidR="000307E1" w:rsidRPr="005E250A" w:rsidRDefault="000307E1" w:rsidP="002465E0">
      <w:pPr>
        <w:ind w:firstLine="567"/>
        <w:jc w:val="both"/>
        <w:rPr>
          <w:sz w:val="28"/>
          <w:szCs w:val="28"/>
        </w:rPr>
      </w:pPr>
      <w:r w:rsidRPr="005E250A">
        <w:rPr>
          <w:sz w:val="28"/>
          <w:szCs w:val="28"/>
          <w:lang w:val="en-US"/>
        </w:rPr>
        <w:t>JRE</w:t>
      </w:r>
      <w:r w:rsidRPr="005E250A">
        <w:rPr>
          <w:sz w:val="28"/>
          <w:szCs w:val="28"/>
        </w:rPr>
        <w:t xml:space="preserve"> (</w:t>
      </w:r>
      <w:r w:rsidRPr="005E250A">
        <w:rPr>
          <w:sz w:val="28"/>
          <w:szCs w:val="28"/>
          <w:lang w:val="en-US"/>
        </w:rPr>
        <w:t>Java</w:t>
      </w:r>
      <w:r w:rsidRPr="005E250A">
        <w:rPr>
          <w:sz w:val="28"/>
          <w:szCs w:val="28"/>
        </w:rPr>
        <w:t xml:space="preserve"> </w:t>
      </w:r>
      <w:r w:rsidRPr="005E250A">
        <w:rPr>
          <w:sz w:val="28"/>
          <w:szCs w:val="28"/>
          <w:lang w:val="en-US"/>
        </w:rPr>
        <w:t>Runtime</w:t>
      </w:r>
      <w:r w:rsidRPr="005E250A">
        <w:rPr>
          <w:sz w:val="28"/>
          <w:szCs w:val="28"/>
        </w:rPr>
        <w:t xml:space="preserve"> </w:t>
      </w:r>
      <w:r w:rsidRPr="005E250A">
        <w:rPr>
          <w:sz w:val="28"/>
          <w:szCs w:val="28"/>
          <w:lang w:val="en-US"/>
        </w:rPr>
        <w:t>Environment</w:t>
      </w:r>
      <w:r w:rsidRPr="005E250A">
        <w:rPr>
          <w:sz w:val="28"/>
          <w:szCs w:val="28"/>
        </w:rPr>
        <w:t xml:space="preserve">) – среда исполнения </w:t>
      </w:r>
      <w:r w:rsidRPr="005E250A">
        <w:rPr>
          <w:sz w:val="28"/>
          <w:szCs w:val="28"/>
          <w:lang w:val="en-US"/>
        </w:rPr>
        <w:t>java</w:t>
      </w:r>
      <w:r w:rsidRPr="005E250A">
        <w:rPr>
          <w:sz w:val="28"/>
          <w:szCs w:val="28"/>
        </w:rPr>
        <w:t xml:space="preserve">-приложений, которая должна быть установлена на компьютере для запуска </w:t>
      </w:r>
      <w:r w:rsidRPr="005E250A">
        <w:rPr>
          <w:sz w:val="28"/>
          <w:szCs w:val="28"/>
          <w:lang w:val="en-US"/>
        </w:rPr>
        <w:t>Java</w:t>
      </w:r>
      <w:r w:rsidRPr="005E250A">
        <w:rPr>
          <w:sz w:val="28"/>
          <w:szCs w:val="28"/>
        </w:rPr>
        <w:t xml:space="preserve"> приложений. </w:t>
      </w:r>
      <w:r w:rsidRPr="005E250A">
        <w:rPr>
          <w:sz w:val="28"/>
          <w:szCs w:val="28"/>
          <w:lang w:val="en-US"/>
        </w:rPr>
        <w:t>JDK</w:t>
      </w:r>
      <w:r w:rsidRPr="005E250A">
        <w:rPr>
          <w:sz w:val="28"/>
          <w:szCs w:val="28"/>
        </w:rPr>
        <w:t xml:space="preserve"> включает в себя </w:t>
      </w:r>
      <w:r w:rsidRPr="005E250A">
        <w:rPr>
          <w:sz w:val="28"/>
          <w:szCs w:val="28"/>
          <w:lang w:val="en-US"/>
        </w:rPr>
        <w:t>JRE</w:t>
      </w:r>
      <w:r w:rsidRPr="005E250A">
        <w:rPr>
          <w:sz w:val="28"/>
          <w:szCs w:val="28"/>
        </w:rPr>
        <w:t>.</w:t>
      </w:r>
    </w:p>
    <w:p w:rsidR="000307E1" w:rsidRPr="005E250A" w:rsidRDefault="000307E1" w:rsidP="002465E0">
      <w:pPr>
        <w:ind w:firstLine="567"/>
        <w:jc w:val="both"/>
        <w:rPr>
          <w:sz w:val="28"/>
          <w:szCs w:val="28"/>
        </w:rPr>
      </w:pPr>
    </w:p>
    <w:p w:rsidR="000307E1" w:rsidRPr="005E250A" w:rsidRDefault="000307E1" w:rsidP="002465E0">
      <w:pPr>
        <w:ind w:firstLine="567"/>
        <w:jc w:val="both"/>
        <w:outlineLvl w:val="1"/>
        <w:rPr>
          <w:b/>
          <w:sz w:val="28"/>
          <w:szCs w:val="28"/>
        </w:rPr>
      </w:pPr>
      <w:bookmarkStart w:id="1" w:name="_Toc205576516"/>
      <w:r w:rsidRPr="005E250A">
        <w:rPr>
          <w:b/>
          <w:sz w:val="28"/>
          <w:szCs w:val="28"/>
        </w:rPr>
        <w:t>Тема 1.3 Настройка среды окружения.</w:t>
      </w:r>
      <w:bookmarkEnd w:id="1"/>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 xml:space="preserve">Для настройки переменных среды окружения в </w:t>
      </w:r>
      <w:r w:rsidRPr="005E250A">
        <w:rPr>
          <w:sz w:val="28"/>
          <w:szCs w:val="28"/>
          <w:lang w:val="en-US"/>
        </w:rPr>
        <w:t>Windows</w:t>
      </w:r>
      <w:r w:rsidRPr="005E250A">
        <w:rPr>
          <w:sz w:val="28"/>
          <w:szCs w:val="28"/>
        </w:rPr>
        <w:t xml:space="preserve"> </w:t>
      </w:r>
      <w:r w:rsidRPr="005E250A">
        <w:rPr>
          <w:sz w:val="28"/>
          <w:szCs w:val="28"/>
          <w:lang w:val="en-US"/>
        </w:rPr>
        <w:t>XP</w:t>
      </w:r>
      <w:r w:rsidRPr="005E250A">
        <w:rPr>
          <w:sz w:val="28"/>
          <w:szCs w:val="28"/>
        </w:rPr>
        <w:t xml:space="preserve"> откройте компонент Система панели управления (рис. 1.1).</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noProof/>
          <w:sz w:val="28"/>
          <w:szCs w:val="28"/>
        </w:rPr>
        <w:drawing>
          <wp:inline distT="0" distB="0" distL="0" distR="0">
            <wp:extent cx="3321050" cy="4001135"/>
            <wp:effectExtent l="19050" t="0" r="0" b="0"/>
            <wp:docPr id="1" name="Рисунок 1"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1"/>
                    <pic:cNvPicPr>
                      <a:picLocks noChangeAspect="1" noChangeArrowheads="1"/>
                    </pic:cNvPicPr>
                  </pic:nvPicPr>
                  <pic:blipFill>
                    <a:blip r:embed="rId139"/>
                    <a:srcRect/>
                    <a:stretch>
                      <a:fillRect/>
                    </a:stretch>
                  </pic:blipFill>
                  <pic:spPr bwMode="auto">
                    <a:xfrm>
                      <a:off x="0" y="0"/>
                      <a:ext cx="3321050" cy="4001135"/>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1.1 –  Свойства системы</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На вкладке Дополнительно нажмите кнопку Переменные среды (рис. 1.2).</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noProof/>
          <w:sz w:val="28"/>
          <w:szCs w:val="28"/>
        </w:rPr>
        <w:drawing>
          <wp:inline distT="0" distB="0" distL="0" distR="0">
            <wp:extent cx="3350260" cy="4030980"/>
            <wp:effectExtent l="19050" t="0" r="2540" b="0"/>
            <wp:docPr id="2" name="Рисунок 2"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p4"/>
                    <pic:cNvPicPr>
                      <a:picLocks noChangeAspect="1" noChangeArrowheads="1"/>
                    </pic:cNvPicPr>
                  </pic:nvPicPr>
                  <pic:blipFill>
                    <a:blip r:embed="rId140"/>
                    <a:srcRect/>
                    <a:stretch>
                      <a:fillRect/>
                    </a:stretch>
                  </pic:blipFill>
                  <pic:spPr bwMode="auto">
                    <a:xfrm>
                      <a:off x="0" y="0"/>
                      <a:ext cx="3350260" cy="403098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1.2 –   Вкладка Дополнительно окна Свойства системы</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 xml:space="preserve">В окне переменные среды в группе значений Системные переменные Выберите переменную </w:t>
      </w:r>
      <w:r w:rsidRPr="005E250A">
        <w:rPr>
          <w:sz w:val="28"/>
          <w:szCs w:val="28"/>
          <w:lang w:val="en-US"/>
        </w:rPr>
        <w:t>Path</w:t>
      </w:r>
      <w:r w:rsidRPr="005E250A">
        <w:rPr>
          <w:sz w:val="28"/>
          <w:szCs w:val="28"/>
        </w:rPr>
        <w:t xml:space="preserve"> и нажмите кнопку Изменить (рис. 1.3). </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noProof/>
          <w:sz w:val="28"/>
          <w:szCs w:val="28"/>
        </w:rPr>
        <w:drawing>
          <wp:inline distT="0" distB="0" distL="0" distR="0">
            <wp:extent cx="3555365" cy="3979545"/>
            <wp:effectExtent l="19050" t="0" r="6985" b="0"/>
            <wp:docPr id="3" name="Рисунок 3" descr="Sna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p6"/>
                    <pic:cNvPicPr>
                      <a:picLocks noChangeAspect="1" noChangeArrowheads="1"/>
                    </pic:cNvPicPr>
                  </pic:nvPicPr>
                  <pic:blipFill>
                    <a:blip r:embed="rId141"/>
                    <a:srcRect/>
                    <a:stretch>
                      <a:fillRect/>
                    </a:stretch>
                  </pic:blipFill>
                  <pic:spPr bwMode="auto">
                    <a:xfrm>
                      <a:off x="0" y="0"/>
                      <a:ext cx="3555365" cy="3979545"/>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1.3 –  Переменные среды</w:t>
      </w:r>
    </w:p>
    <w:p w:rsidR="000307E1" w:rsidRPr="005E250A" w:rsidRDefault="000307E1" w:rsidP="002465E0">
      <w:pPr>
        <w:ind w:firstLine="567"/>
        <w:jc w:val="both"/>
        <w:rPr>
          <w:sz w:val="28"/>
          <w:szCs w:val="28"/>
        </w:rPr>
      </w:pPr>
      <w:r w:rsidRPr="005E250A">
        <w:rPr>
          <w:sz w:val="28"/>
          <w:szCs w:val="28"/>
        </w:rPr>
        <w:lastRenderedPageBreak/>
        <w:t xml:space="preserve">Измените значения этого поля, добавив путь к каталогу bin, содержащему утилиты JDK (java, javac, jar и т.п.) (обычно, это </w:t>
      </w:r>
      <w:r w:rsidRPr="005E250A">
        <w:rPr>
          <w:sz w:val="28"/>
          <w:szCs w:val="28"/>
          <w:lang w:val="en-US"/>
        </w:rPr>
        <w:t>C</w:t>
      </w:r>
      <w:r w:rsidRPr="005E250A">
        <w:rPr>
          <w:sz w:val="28"/>
          <w:szCs w:val="28"/>
        </w:rPr>
        <w:t>:\</w:t>
      </w:r>
      <w:r w:rsidRPr="005E250A">
        <w:rPr>
          <w:sz w:val="28"/>
          <w:szCs w:val="28"/>
          <w:lang w:val="en-US"/>
        </w:rPr>
        <w:t>Program</w:t>
      </w:r>
      <w:r w:rsidRPr="005E250A">
        <w:rPr>
          <w:sz w:val="28"/>
          <w:szCs w:val="28"/>
        </w:rPr>
        <w:t xml:space="preserve"> </w:t>
      </w:r>
      <w:r w:rsidRPr="005E250A">
        <w:rPr>
          <w:sz w:val="28"/>
          <w:szCs w:val="28"/>
          <w:lang w:val="en-US"/>
        </w:rPr>
        <w:t>Files</w:t>
      </w:r>
      <w:r w:rsidRPr="005E250A">
        <w:rPr>
          <w:sz w:val="28"/>
          <w:szCs w:val="28"/>
        </w:rPr>
        <w:t>\</w:t>
      </w:r>
      <w:r w:rsidRPr="005E250A">
        <w:rPr>
          <w:sz w:val="28"/>
          <w:szCs w:val="28"/>
          <w:lang w:val="en-US"/>
        </w:rPr>
        <w:t>Java</w:t>
      </w:r>
      <w:r w:rsidRPr="005E250A">
        <w:rPr>
          <w:sz w:val="28"/>
          <w:szCs w:val="28"/>
        </w:rPr>
        <w:t>\</w:t>
      </w:r>
      <w:r w:rsidRPr="005E250A">
        <w:rPr>
          <w:sz w:val="28"/>
          <w:szCs w:val="28"/>
          <w:lang w:val="en-US"/>
        </w:rPr>
        <w:t>jdk</w:t>
      </w:r>
      <w:r w:rsidRPr="005E250A">
        <w:rPr>
          <w:sz w:val="28"/>
          <w:szCs w:val="28"/>
        </w:rPr>
        <w:t>_____\</w:t>
      </w:r>
      <w:r w:rsidRPr="005E250A">
        <w:rPr>
          <w:sz w:val="28"/>
          <w:szCs w:val="28"/>
          <w:lang w:val="en-US"/>
        </w:rPr>
        <w:t>bin</w:t>
      </w:r>
      <w:r w:rsidRPr="005E250A">
        <w:rPr>
          <w:sz w:val="28"/>
          <w:szCs w:val="28"/>
        </w:rPr>
        <w:t>) и путь к рабочему каталогу (рис. 1.4).</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noProof/>
          <w:sz w:val="28"/>
          <w:szCs w:val="28"/>
        </w:rPr>
        <w:drawing>
          <wp:inline distT="0" distB="0" distL="0" distR="0">
            <wp:extent cx="3416300" cy="1397000"/>
            <wp:effectExtent l="19050" t="0" r="0" b="0"/>
            <wp:docPr id="6" name="Рисунок 6"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ap7"/>
                    <pic:cNvPicPr>
                      <a:picLocks noChangeAspect="1" noChangeArrowheads="1"/>
                    </pic:cNvPicPr>
                  </pic:nvPicPr>
                  <pic:blipFill>
                    <a:blip r:embed="rId142"/>
                    <a:srcRect/>
                    <a:stretch>
                      <a:fillRect/>
                    </a:stretch>
                  </pic:blipFill>
                  <pic:spPr bwMode="auto">
                    <a:xfrm>
                      <a:off x="0" y="0"/>
                      <a:ext cx="3416300" cy="139700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 xml:space="preserve">Рисунок 1.4 –  Изменение пользовательской переменной </w:t>
      </w:r>
      <w:r w:rsidRPr="005E250A">
        <w:rPr>
          <w:sz w:val="28"/>
          <w:szCs w:val="28"/>
          <w:lang w:val="en-US"/>
        </w:rPr>
        <w:t>path</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 xml:space="preserve">Нажмите </w:t>
      </w:r>
      <w:r w:rsidRPr="005E250A">
        <w:rPr>
          <w:sz w:val="28"/>
          <w:szCs w:val="28"/>
          <w:lang w:val="en-US"/>
        </w:rPr>
        <w:t>OK</w:t>
      </w:r>
      <w:r w:rsidRPr="005E250A">
        <w:rPr>
          <w:sz w:val="28"/>
          <w:szCs w:val="28"/>
        </w:rPr>
        <w:t>, а затем кнопку Создать. Создайте три переменные со следующими значениями.</w:t>
      </w:r>
    </w:p>
    <w:p w:rsidR="000307E1" w:rsidRPr="005E250A" w:rsidRDefault="000307E1" w:rsidP="002465E0">
      <w:pPr>
        <w:ind w:firstLine="567"/>
        <w:jc w:val="both"/>
        <w:rPr>
          <w:sz w:val="28"/>
          <w:szCs w:val="28"/>
        </w:rPr>
      </w:pPr>
    </w:p>
    <w:p w:rsidR="000307E1" w:rsidRPr="005E250A" w:rsidRDefault="000307E1" w:rsidP="002465E0">
      <w:pPr>
        <w:pStyle w:val="HTML"/>
        <w:ind w:firstLine="567"/>
        <w:jc w:val="both"/>
        <w:rPr>
          <w:rFonts w:ascii="Times New Roman" w:hAnsi="Times New Roman" w:cs="Times New Roman"/>
          <w:sz w:val="28"/>
          <w:szCs w:val="28"/>
          <w:lang w:val="en-US"/>
        </w:rPr>
      </w:pPr>
      <w:r w:rsidRPr="005E250A">
        <w:rPr>
          <w:rFonts w:ascii="Times New Roman" w:eastAsia="MS Mincho" w:hAnsi="Times New Roman" w:cs="Times New Roman"/>
          <w:sz w:val="28"/>
          <w:szCs w:val="28"/>
          <w:lang w:val="en-US"/>
        </w:rPr>
        <w:t>SWING_HOME</w:t>
      </w:r>
      <w:r w:rsidRPr="005E250A">
        <w:rPr>
          <w:rFonts w:ascii="Times New Roman" w:hAnsi="Times New Roman" w:cs="Times New Roman"/>
          <w:sz w:val="28"/>
          <w:szCs w:val="28"/>
          <w:lang w:val="en-US"/>
        </w:rPr>
        <w:t>=C:\ Program Files\Java\jdk_____\LIB; (</w:t>
      </w:r>
      <w:r w:rsidRPr="005E250A">
        <w:rPr>
          <w:rFonts w:ascii="Times New Roman" w:hAnsi="Times New Roman" w:cs="Times New Roman"/>
          <w:sz w:val="28"/>
          <w:szCs w:val="28"/>
        </w:rPr>
        <w:t>рис</w:t>
      </w:r>
      <w:r w:rsidRPr="005E250A">
        <w:rPr>
          <w:rFonts w:ascii="Times New Roman" w:hAnsi="Times New Roman" w:cs="Times New Roman"/>
          <w:sz w:val="28"/>
          <w:szCs w:val="28"/>
          <w:lang w:val="en-US"/>
        </w:rPr>
        <w:t>. 1.5)</w:t>
      </w:r>
    </w:p>
    <w:p w:rsidR="000307E1" w:rsidRPr="005E250A" w:rsidRDefault="000307E1" w:rsidP="002465E0">
      <w:pPr>
        <w:pStyle w:val="HTML"/>
        <w:ind w:firstLine="567"/>
        <w:jc w:val="both"/>
        <w:rPr>
          <w:rFonts w:ascii="Times New Roman" w:hAnsi="Times New Roman" w:cs="Times New Roman"/>
          <w:sz w:val="28"/>
          <w:szCs w:val="28"/>
          <w:lang w:val="en-US"/>
        </w:rPr>
      </w:pPr>
      <w:r w:rsidRPr="005E250A">
        <w:rPr>
          <w:rFonts w:ascii="Times New Roman" w:eastAsia="MS Mincho" w:hAnsi="Times New Roman" w:cs="Times New Roman"/>
          <w:sz w:val="28"/>
          <w:szCs w:val="28"/>
          <w:lang w:val="en-US"/>
        </w:rPr>
        <w:t>CLASSPATH</w:t>
      </w:r>
      <w:r w:rsidRPr="005E250A">
        <w:rPr>
          <w:rFonts w:ascii="Times New Roman" w:hAnsi="Times New Roman" w:cs="Times New Roman"/>
          <w:sz w:val="28"/>
          <w:szCs w:val="28"/>
          <w:lang w:val="en-US"/>
        </w:rPr>
        <w:t>=.; C:\ Program Files\Java\jdk_____; C:\ Program Files\Java\jdk_____\LIB (</w:t>
      </w:r>
      <w:r w:rsidRPr="005E250A">
        <w:rPr>
          <w:rFonts w:ascii="Times New Roman" w:hAnsi="Times New Roman" w:cs="Times New Roman"/>
          <w:sz w:val="28"/>
          <w:szCs w:val="28"/>
        </w:rPr>
        <w:t>рис</w:t>
      </w:r>
      <w:r w:rsidRPr="005E250A">
        <w:rPr>
          <w:rFonts w:ascii="Times New Roman" w:hAnsi="Times New Roman" w:cs="Times New Roman"/>
          <w:sz w:val="28"/>
          <w:szCs w:val="28"/>
          <w:lang w:val="en-US"/>
        </w:rPr>
        <w:t>. 1.6)</w:t>
      </w:r>
    </w:p>
    <w:p w:rsidR="000307E1" w:rsidRPr="005E250A" w:rsidRDefault="000307E1" w:rsidP="002465E0">
      <w:pPr>
        <w:pStyle w:val="HTML"/>
        <w:ind w:firstLine="567"/>
        <w:jc w:val="both"/>
        <w:rPr>
          <w:rFonts w:ascii="Times New Roman" w:hAnsi="Times New Roman" w:cs="Times New Roman"/>
          <w:sz w:val="28"/>
          <w:szCs w:val="28"/>
          <w:lang w:val="en-US"/>
        </w:rPr>
      </w:pPr>
      <w:r w:rsidRPr="005E250A">
        <w:rPr>
          <w:rFonts w:ascii="Times New Roman" w:eastAsia="MS Mincho" w:hAnsi="Times New Roman" w:cs="Times New Roman"/>
          <w:sz w:val="28"/>
          <w:szCs w:val="28"/>
          <w:lang w:val="en-US"/>
        </w:rPr>
        <w:t>JDBCHOME</w:t>
      </w:r>
      <w:r w:rsidRPr="005E250A">
        <w:rPr>
          <w:rFonts w:ascii="Times New Roman" w:hAnsi="Times New Roman" w:cs="Times New Roman"/>
          <w:sz w:val="28"/>
          <w:szCs w:val="28"/>
          <w:lang w:val="en-US"/>
        </w:rPr>
        <w:t>=C:\WINDOWS\SYSTEM; (</w:t>
      </w:r>
      <w:r w:rsidRPr="005E250A">
        <w:rPr>
          <w:rFonts w:ascii="Times New Roman" w:hAnsi="Times New Roman" w:cs="Times New Roman"/>
          <w:sz w:val="28"/>
          <w:szCs w:val="28"/>
        </w:rPr>
        <w:t>рис</w:t>
      </w:r>
      <w:r w:rsidRPr="005E250A">
        <w:rPr>
          <w:rFonts w:ascii="Times New Roman" w:hAnsi="Times New Roman" w:cs="Times New Roman"/>
          <w:sz w:val="28"/>
          <w:szCs w:val="28"/>
          <w:lang w:val="en-US"/>
        </w:rPr>
        <w:t>. 1.7)</w:t>
      </w:r>
    </w:p>
    <w:p w:rsidR="000307E1" w:rsidRPr="005E250A" w:rsidRDefault="000307E1" w:rsidP="002465E0">
      <w:pPr>
        <w:ind w:firstLine="567"/>
        <w:jc w:val="both"/>
        <w:rPr>
          <w:sz w:val="28"/>
          <w:szCs w:val="28"/>
          <w:lang w:val="en-US"/>
        </w:rPr>
      </w:pPr>
    </w:p>
    <w:p w:rsidR="000307E1" w:rsidRPr="005E250A" w:rsidRDefault="000307E1" w:rsidP="002465E0">
      <w:pPr>
        <w:ind w:firstLine="567"/>
        <w:jc w:val="both"/>
        <w:rPr>
          <w:sz w:val="28"/>
          <w:szCs w:val="28"/>
          <w:lang w:val="en-US"/>
        </w:rPr>
      </w:pPr>
      <w:r w:rsidRPr="005E250A">
        <w:rPr>
          <w:noProof/>
          <w:sz w:val="28"/>
          <w:szCs w:val="28"/>
        </w:rPr>
        <w:drawing>
          <wp:inline distT="0" distB="0" distL="0" distR="0">
            <wp:extent cx="3416300" cy="1397000"/>
            <wp:effectExtent l="19050" t="0" r="0" b="0"/>
            <wp:docPr id="7" name="Рисунок 7" descr="Sna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p12"/>
                    <pic:cNvPicPr>
                      <a:picLocks noChangeAspect="1" noChangeArrowheads="1"/>
                    </pic:cNvPicPr>
                  </pic:nvPicPr>
                  <pic:blipFill>
                    <a:blip r:embed="rId143"/>
                    <a:srcRect/>
                    <a:stretch>
                      <a:fillRect/>
                    </a:stretch>
                  </pic:blipFill>
                  <pic:spPr bwMode="auto">
                    <a:xfrm>
                      <a:off x="0" y="0"/>
                      <a:ext cx="3416300" cy="139700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 xml:space="preserve">Рисунок 1.5 –  Создание новой пользовательской переменной </w:t>
      </w:r>
      <w:r w:rsidRPr="005E250A">
        <w:rPr>
          <w:sz w:val="28"/>
          <w:szCs w:val="28"/>
          <w:lang w:val="en-US"/>
        </w:rPr>
        <w:t>JDBCHOME</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lang w:val="en-US"/>
        </w:rPr>
      </w:pPr>
      <w:r w:rsidRPr="005E250A">
        <w:rPr>
          <w:noProof/>
          <w:sz w:val="28"/>
          <w:szCs w:val="28"/>
        </w:rPr>
        <w:drawing>
          <wp:inline distT="0" distB="0" distL="0" distR="0">
            <wp:extent cx="3416300" cy="1397000"/>
            <wp:effectExtent l="19050" t="0" r="0" b="0"/>
            <wp:docPr id="8" name="Рисунок 8" descr="Sn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11"/>
                    <pic:cNvPicPr>
                      <a:picLocks noChangeAspect="1" noChangeArrowheads="1"/>
                    </pic:cNvPicPr>
                  </pic:nvPicPr>
                  <pic:blipFill>
                    <a:blip r:embed="rId144"/>
                    <a:srcRect/>
                    <a:stretch>
                      <a:fillRect/>
                    </a:stretch>
                  </pic:blipFill>
                  <pic:spPr bwMode="auto">
                    <a:xfrm>
                      <a:off x="0" y="0"/>
                      <a:ext cx="3416300" cy="139700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 xml:space="preserve">Рисунок 1.6 –  Создание новой пользовательской переменной </w:t>
      </w:r>
      <w:r w:rsidRPr="005E250A">
        <w:rPr>
          <w:sz w:val="28"/>
          <w:szCs w:val="28"/>
          <w:lang w:val="en-US"/>
        </w:rPr>
        <w:t>SWING</w:t>
      </w:r>
      <w:r w:rsidRPr="005E250A">
        <w:rPr>
          <w:sz w:val="28"/>
          <w:szCs w:val="28"/>
        </w:rPr>
        <w:t>_</w:t>
      </w:r>
      <w:r w:rsidRPr="005E250A">
        <w:rPr>
          <w:sz w:val="28"/>
          <w:szCs w:val="28"/>
          <w:lang w:val="en-US"/>
        </w:rPr>
        <w:t>HOME</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lang w:val="en-US"/>
        </w:rPr>
      </w:pPr>
      <w:r w:rsidRPr="005E250A">
        <w:rPr>
          <w:noProof/>
          <w:sz w:val="28"/>
          <w:szCs w:val="28"/>
        </w:rPr>
        <w:lastRenderedPageBreak/>
        <w:drawing>
          <wp:inline distT="0" distB="0" distL="0" distR="0">
            <wp:extent cx="3416300" cy="1397000"/>
            <wp:effectExtent l="19050" t="0" r="0" b="0"/>
            <wp:docPr id="9" name="Рисунок 9"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ap10"/>
                    <pic:cNvPicPr>
                      <a:picLocks noChangeAspect="1" noChangeArrowheads="1"/>
                    </pic:cNvPicPr>
                  </pic:nvPicPr>
                  <pic:blipFill>
                    <a:blip r:embed="rId145"/>
                    <a:srcRect/>
                    <a:stretch>
                      <a:fillRect/>
                    </a:stretch>
                  </pic:blipFill>
                  <pic:spPr bwMode="auto">
                    <a:xfrm>
                      <a:off x="0" y="0"/>
                      <a:ext cx="3416300" cy="139700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 xml:space="preserve">Рисунок 1.7 –  Создание новой пользовательской переменной </w:t>
      </w:r>
      <w:r w:rsidRPr="005E250A">
        <w:rPr>
          <w:sz w:val="28"/>
          <w:szCs w:val="28"/>
          <w:lang w:val="en-US"/>
        </w:rPr>
        <w:t>CLASSPATH</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Все, переменные среды окружения установлены.</w:t>
      </w:r>
    </w:p>
    <w:p w:rsidR="000307E1" w:rsidRPr="005E250A" w:rsidRDefault="000307E1" w:rsidP="002465E0">
      <w:pPr>
        <w:ind w:firstLine="567"/>
        <w:jc w:val="both"/>
        <w:rPr>
          <w:sz w:val="28"/>
          <w:szCs w:val="28"/>
        </w:rPr>
      </w:pPr>
    </w:p>
    <w:p w:rsidR="000307E1" w:rsidRPr="005E250A" w:rsidRDefault="000307E1" w:rsidP="002465E0">
      <w:pPr>
        <w:ind w:firstLine="567"/>
        <w:jc w:val="both"/>
        <w:rPr>
          <w:b/>
          <w:sz w:val="28"/>
          <w:szCs w:val="28"/>
        </w:rPr>
      </w:pPr>
      <w:bookmarkStart w:id="2" w:name="_Toc205576517"/>
      <w:r w:rsidRPr="005E250A">
        <w:rPr>
          <w:b/>
          <w:sz w:val="28"/>
          <w:szCs w:val="28"/>
        </w:rPr>
        <w:t xml:space="preserve">Тема 1.4 Структура  </w:t>
      </w:r>
      <w:r w:rsidRPr="005E250A">
        <w:rPr>
          <w:b/>
          <w:sz w:val="28"/>
          <w:szCs w:val="28"/>
          <w:lang w:val="en-US"/>
        </w:rPr>
        <w:t>Java</w:t>
      </w:r>
      <w:r w:rsidRPr="005E250A">
        <w:rPr>
          <w:b/>
          <w:sz w:val="28"/>
          <w:szCs w:val="28"/>
        </w:rPr>
        <w:t>-программы.</w:t>
      </w:r>
    </w:p>
    <w:p w:rsidR="000307E1" w:rsidRPr="005E250A" w:rsidRDefault="000307E1" w:rsidP="002465E0">
      <w:pPr>
        <w:ind w:firstLine="567"/>
        <w:jc w:val="both"/>
        <w:rPr>
          <w:b/>
          <w:sz w:val="28"/>
          <w:szCs w:val="28"/>
        </w:rPr>
      </w:pPr>
    </w:p>
    <w:bookmarkEnd w:id="2"/>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Для большинства языков файл, содержащий исходный код программы, может иметь произвольное имя. Однако для Java действуют другие правила. Работая с Java, надо знать, что имя исходного файла очень важно. В данном примере файл, содержащий исходный код, имеет имя </w:t>
      </w:r>
      <w:r w:rsidRPr="005E250A">
        <w:rPr>
          <w:sz w:val="28"/>
          <w:szCs w:val="28"/>
          <w:lang w:val="en-US"/>
        </w:rPr>
        <w:t>MyFirstProgram</w:t>
      </w:r>
      <w:r w:rsidRPr="005E250A">
        <w:rPr>
          <w:sz w:val="28"/>
          <w:szCs w:val="28"/>
        </w:rPr>
        <w:t>.Java. Рассмотрим, почему следует выбрать именно такое имя.</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В Java исходный файл называется модулем компиляции. Это текстовый файл, содержащий определения одного или нескольких классов. Компилятор Java требует, чтобы исходный файл имел расширение </w:t>
      </w:r>
      <w:r w:rsidRPr="005E250A">
        <w:rPr>
          <w:sz w:val="28"/>
          <w:szCs w:val="28"/>
          <w:lang w:val="en-US"/>
        </w:rPr>
        <w:t>j</w:t>
      </w:r>
      <w:r w:rsidRPr="005E250A">
        <w:rPr>
          <w:sz w:val="28"/>
          <w:szCs w:val="28"/>
        </w:rPr>
        <w:t xml:space="preserve">ava. Обратив внимание на код программы, вы увидите, что класс имеет имя </w:t>
      </w:r>
      <w:r w:rsidRPr="005E250A">
        <w:rPr>
          <w:sz w:val="28"/>
          <w:szCs w:val="28"/>
          <w:lang w:val="en-US"/>
        </w:rPr>
        <w:t>MyFirstProgram</w:t>
      </w:r>
      <w:r w:rsidRPr="005E250A">
        <w:rPr>
          <w:sz w:val="28"/>
          <w:szCs w:val="28"/>
        </w:rPr>
        <w:t>. Это не совпадение. В Java-программах весь код находится в составе классов. По соглашениям имя</w:t>
      </w:r>
      <w:r w:rsidRPr="005E250A">
        <w:rPr>
          <w:b/>
          <w:sz w:val="28"/>
          <w:szCs w:val="28"/>
        </w:rPr>
        <w:t xml:space="preserve"> </w:t>
      </w:r>
      <w:r w:rsidRPr="005E250A">
        <w:rPr>
          <w:sz w:val="28"/>
          <w:szCs w:val="28"/>
        </w:rPr>
        <w:t>класса должно совпадать с именем файла, содержащего текст программы. Нетрудно убедиться, что имя файла соответствует имени класса. В языке Java имена и другие идентификаторы зависят от регистра символов. Соглашение о соответствии имен классов именам файлов может на первый взгляд показаться надуманным, однако оно упрощает организацию и сопровождение программ.</w:t>
      </w:r>
    </w:p>
    <w:p w:rsidR="000307E1" w:rsidRPr="005E250A" w:rsidRDefault="000307E1" w:rsidP="002465E0">
      <w:pPr>
        <w:ind w:firstLine="567"/>
        <w:jc w:val="both"/>
        <w:rPr>
          <w:i/>
          <w:sz w:val="28"/>
          <w:szCs w:val="28"/>
        </w:rPr>
      </w:pPr>
      <w:r w:rsidRPr="005E250A">
        <w:rPr>
          <w:i/>
          <w:sz w:val="28"/>
          <w:szCs w:val="28"/>
        </w:rPr>
        <w:t>Особенности  Java-программы:</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Всякая программа состоит из одного или нескольких классов.</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Начало класса отмечается служебным словом class, за которым следует имя класса, выбираемое произвольно. Все, что содержится в классе, записывается в фигур</w:t>
      </w:r>
      <w:r w:rsidRPr="005E250A">
        <w:rPr>
          <w:sz w:val="28"/>
          <w:szCs w:val="28"/>
        </w:rPr>
        <w:softHyphen/>
        <w:t xml:space="preserve">ных скобках и составляет </w:t>
      </w:r>
      <w:r w:rsidRPr="005E250A">
        <w:rPr>
          <w:i/>
          <w:iCs/>
          <w:sz w:val="28"/>
          <w:szCs w:val="28"/>
        </w:rPr>
        <w:t xml:space="preserve">тело класса </w:t>
      </w:r>
      <w:r w:rsidRPr="005E250A">
        <w:rPr>
          <w:sz w:val="28"/>
          <w:szCs w:val="28"/>
        </w:rPr>
        <w:t>(class body).</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 xml:space="preserve">Все действия производятся с помощью методов обработки информации, коротко говорят просто </w:t>
      </w:r>
      <w:r w:rsidRPr="005E250A">
        <w:rPr>
          <w:i/>
          <w:iCs/>
          <w:sz w:val="28"/>
          <w:szCs w:val="28"/>
        </w:rPr>
        <w:t xml:space="preserve">метод </w:t>
      </w:r>
      <w:r w:rsidRPr="005E250A">
        <w:rPr>
          <w:sz w:val="28"/>
          <w:szCs w:val="28"/>
        </w:rPr>
        <w:t>(method), которые являются аналогами "функций", применяемых в других языках.</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 xml:space="preserve">Методы различаются по именам. Один из методов обязательно должен называться </w:t>
      </w:r>
      <w:r w:rsidRPr="005E250A">
        <w:rPr>
          <w:i/>
          <w:sz w:val="28"/>
          <w:szCs w:val="28"/>
        </w:rPr>
        <w:t>main</w:t>
      </w:r>
      <w:r w:rsidRPr="005E250A">
        <w:rPr>
          <w:sz w:val="28"/>
          <w:szCs w:val="28"/>
        </w:rPr>
        <w:t xml:space="preserve">, с него начинается выполнение программы. </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 xml:space="preserve">Как и положено функции, метод всегда выдает в результате (чаще говорят, </w:t>
      </w:r>
      <w:r w:rsidRPr="005E250A">
        <w:rPr>
          <w:i/>
          <w:iCs/>
          <w:sz w:val="28"/>
          <w:szCs w:val="28"/>
        </w:rPr>
        <w:t xml:space="preserve">возвращает </w:t>
      </w:r>
      <w:r w:rsidRPr="005E250A">
        <w:rPr>
          <w:sz w:val="28"/>
          <w:szCs w:val="28"/>
        </w:rPr>
        <w:t xml:space="preserve">(returns)) только одно значение, тип которого обязательно указывается перед именем метода. Метод может и не возвращать никакого значения, играя роль процедуры, как в данном случае. Тогда вместо </w:t>
      </w:r>
      <w:r w:rsidRPr="005E250A">
        <w:rPr>
          <w:sz w:val="28"/>
          <w:szCs w:val="28"/>
        </w:rPr>
        <w:lastRenderedPageBreak/>
        <w:t xml:space="preserve">типа возвращаемого значения записывается слово </w:t>
      </w:r>
      <w:r w:rsidRPr="005E250A">
        <w:rPr>
          <w:i/>
          <w:sz w:val="28"/>
          <w:szCs w:val="28"/>
        </w:rPr>
        <w:t>void</w:t>
      </w:r>
      <w:r w:rsidRPr="005E250A">
        <w:rPr>
          <w:sz w:val="28"/>
          <w:szCs w:val="28"/>
        </w:rPr>
        <w:t>, как это и сделано в примере.</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 xml:space="preserve">После имени метода в скобках, через запятую, перечисляются </w:t>
      </w:r>
      <w:r w:rsidRPr="005E250A">
        <w:rPr>
          <w:i/>
          <w:iCs/>
          <w:sz w:val="28"/>
          <w:szCs w:val="28"/>
        </w:rPr>
        <w:t xml:space="preserve">аргументы </w:t>
      </w:r>
      <w:r w:rsidRPr="005E250A">
        <w:rPr>
          <w:sz w:val="28"/>
          <w:szCs w:val="28"/>
        </w:rPr>
        <w:t xml:space="preserve">(arguments), или </w:t>
      </w:r>
      <w:r w:rsidRPr="005E250A">
        <w:rPr>
          <w:i/>
          <w:iCs/>
          <w:sz w:val="28"/>
          <w:szCs w:val="28"/>
        </w:rPr>
        <w:t xml:space="preserve">параметры </w:t>
      </w:r>
      <w:r w:rsidRPr="005E250A">
        <w:rPr>
          <w:sz w:val="28"/>
          <w:szCs w:val="28"/>
        </w:rPr>
        <w:t xml:space="preserve">метода. Для каждого аргумента указываются его тип и через пробел имя. </w:t>
      </w:r>
    </w:p>
    <w:p w:rsidR="000307E1" w:rsidRPr="005E250A" w:rsidRDefault="000307E1" w:rsidP="002465E0">
      <w:pPr>
        <w:numPr>
          <w:ilvl w:val="0"/>
          <w:numId w:val="5"/>
        </w:numPr>
        <w:tabs>
          <w:tab w:val="clear" w:pos="720"/>
          <w:tab w:val="num" w:pos="360"/>
        </w:tabs>
        <w:ind w:left="0" w:firstLine="567"/>
        <w:jc w:val="both"/>
        <w:rPr>
          <w:sz w:val="28"/>
          <w:szCs w:val="28"/>
        </w:rPr>
      </w:pPr>
      <w:r w:rsidRPr="005E250A">
        <w:rPr>
          <w:sz w:val="28"/>
          <w:szCs w:val="28"/>
        </w:rPr>
        <w:t xml:space="preserve">Перед типом возвращаемого методом значения могут быть записаны </w:t>
      </w:r>
      <w:r w:rsidRPr="005E250A">
        <w:rPr>
          <w:i/>
          <w:iCs/>
          <w:sz w:val="28"/>
          <w:szCs w:val="28"/>
        </w:rPr>
        <w:t xml:space="preserve">модификаторы </w:t>
      </w:r>
      <w:r w:rsidRPr="005E250A">
        <w:rPr>
          <w:sz w:val="28"/>
          <w:szCs w:val="28"/>
        </w:rPr>
        <w:t xml:space="preserve">(modifiers). Модификаторы вообще необязательны, но для метода </w:t>
      </w:r>
      <w:r w:rsidRPr="005E250A">
        <w:rPr>
          <w:i/>
          <w:sz w:val="28"/>
          <w:szCs w:val="28"/>
        </w:rPr>
        <w:t>main ()</w:t>
      </w:r>
      <w:r w:rsidRPr="005E250A">
        <w:rPr>
          <w:sz w:val="28"/>
          <w:szCs w:val="28"/>
        </w:rPr>
        <w:t xml:space="preserve"> они необходимы.</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sz w:val="28"/>
          <w:szCs w:val="28"/>
        </w:rPr>
        <w:t>Тема 1.5 Набор текста, запуск и компиляция простейшей программы.</w:t>
      </w: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 xml:space="preserve">Текст простейшей программы на языке </w:t>
      </w:r>
      <w:r w:rsidRPr="005E250A">
        <w:rPr>
          <w:sz w:val="28"/>
          <w:szCs w:val="28"/>
          <w:lang w:val="en-US"/>
        </w:rPr>
        <w:t>Java</w:t>
      </w:r>
      <w:r w:rsidRPr="005E250A">
        <w:rPr>
          <w:sz w:val="28"/>
          <w:szCs w:val="28"/>
        </w:rPr>
        <w:t xml:space="preserve"> приведен в листинге 1.1</w:t>
      </w:r>
    </w:p>
    <w:p w:rsidR="000307E1" w:rsidRPr="005E250A" w:rsidRDefault="000307E1" w:rsidP="002465E0">
      <w:pPr>
        <w:ind w:firstLine="567"/>
        <w:jc w:val="both"/>
        <w:rPr>
          <w:i/>
          <w:sz w:val="28"/>
          <w:szCs w:val="28"/>
        </w:rPr>
      </w:pPr>
      <w:r w:rsidRPr="005E250A">
        <w:rPr>
          <w:i/>
          <w:sz w:val="28"/>
          <w:szCs w:val="28"/>
        </w:rPr>
        <w:t>Листинг 1.1</w:t>
      </w:r>
    </w:p>
    <w:p w:rsidR="000307E1" w:rsidRPr="005E250A" w:rsidRDefault="000307E1" w:rsidP="002465E0">
      <w:pPr>
        <w:ind w:firstLine="567"/>
        <w:jc w:val="both"/>
        <w:rPr>
          <w:sz w:val="28"/>
          <w:szCs w:val="28"/>
        </w:rPr>
      </w:pP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 Это пример программы на языке Java.</w:t>
      </w:r>
    </w:p>
    <w:p w:rsidR="000307E1" w:rsidRPr="005E250A" w:rsidRDefault="000307E1" w:rsidP="002465E0">
      <w:pPr>
        <w:ind w:firstLine="567"/>
        <w:jc w:val="both"/>
        <w:rPr>
          <w:sz w:val="28"/>
          <w:szCs w:val="28"/>
        </w:rPr>
      </w:pPr>
      <w:r w:rsidRPr="005E250A">
        <w:rPr>
          <w:sz w:val="28"/>
          <w:szCs w:val="28"/>
        </w:rPr>
        <w:t xml:space="preserve"> Поместите код в файл MyFirstProgram.Java.</w:t>
      </w:r>
    </w:p>
    <w:p w:rsidR="000307E1" w:rsidRPr="005E250A" w:rsidRDefault="000307E1" w:rsidP="002465E0">
      <w:pPr>
        <w:ind w:firstLine="567"/>
        <w:jc w:val="both"/>
        <w:rPr>
          <w:sz w:val="28"/>
          <w:szCs w:val="28"/>
        </w:rPr>
      </w:pPr>
      <w:r w:rsidRPr="005E250A">
        <w:rPr>
          <w:sz w:val="28"/>
          <w:szCs w:val="28"/>
        </w:rPr>
        <w:t xml:space="preserve"> */</w:t>
      </w:r>
    </w:p>
    <w:p w:rsidR="000307E1" w:rsidRPr="005E250A" w:rsidRDefault="000307E1" w:rsidP="002465E0">
      <w:pPr>
        <w:ind w:firstLine="567"/>
        <w:jc w:val="both"/>
        <w:rPr>
          <w:sz w:val="28"/>
          <w:szCs w:val="28"/>
        </w:rPr>
      </w:pPr>
      <w:r w:rsidRPr="005E250A">
        <w:rPr>
          <w:sz w:val="28"/>
          <w:szCs w:val="28"/>
        </w:rPr>
        <w:t>public class MyFirstProgram {</w:t>
      </w:r>
    </w:p>
    <w:p w:rsidR="000307E1" w:rsidRPr="005E250A" w:rsidRDefault="000307E1" w:rsidP="002465E0">
      <w:pPr>
        <w:ind w:firstLine="567"/>
        <w:jc w:val="both"/>
        <w:rPr>
          <w:sz w:val="28"/>
          <w:szCs w:val="28"/>
        </w:rPr>
      </w:pPr>
      <w:r w:rsidRPr="005E250A">
        <w:rPr>
          <w:sz w:val="28"/>
          <w:szCs w:val="28"/>
        </w:rPr>
        <w:t>// Выполнение каждой Java-программы начинается</w:t>
      </w:r>
    </w:p>
    <w:p w:rsidR="000307E1" w:rsidRPr="005E250A" w:rsidRDefault="000307E1" w:rsidP="002465E0">
      <w:pPr>
        <w:ind w:firstLine="567"/>
        <w:jc w:val="both"/>
        <w:rPr>
          <w:sz w:val="28"/>
          <w:szCs w:val="28"/>
          <w:lang w:val="en-US"/>
        </w:rPr>
      </w:pPr>
      <w:r w:rsidRPr="005E250A">
        <w:rPr>
          <w:sz w:val="28"/>
          <w:szCs w:val="28"/>
          <w:lang w:val="en-US"/>
        </w:rPr>
        <w:t xml:space="preserve">// </w:t>
      </w:r>
      <w:r w:rsidRPr="005E250A">
        <w:rPr>
          <w:sz w:val="28"/>
          <w:szCs w:val="28"/>
        </w:rPr>
        <w:t>с</w:t>
      </w:r>
      <w:r w:rsidRPr="005E250A">
        <w:rPr>
          <w:sz w:val="28"/>
          <w:szCs w:val="28"/>
          <w:lang w:val="en-US"/>
        </w:rPr>
        <w:t xml:space="preserve"> </w:t>
      </w:r>
      <w:r w:rsidRPr="005E250A">
        <w:rPr>
          <w:sz w:val="28"/>
          <w:szCs w:val="28"/>
        </w:rPr>
        <w:t>вызова</w:t>
      </w:r>
      <w:r w:rsidRPr="005E250A">
        <w:rPr>
          <w:sz w:val="28"/>
          <w:szCs w:val="28"/>
          <w:lang w:val="en-US"/>
        </w:rPr>
        <w:t xml:space="preserve"> </w:t>
      </w:r>
      <w:r w:rsidRPr="005E250A">
        <w:rPr>
          <w:sz w:val="28"/>
          <w:szCs w:val="28"/>
        </w:rPr>
        <w:t>метода</w:t>
      </w:r>
      <w:r w:rsidRPr="005E250A">
        <w:rPr>
          <w:sz w:val="28"/>
          <w:szCs w:val="28"/>
          <w:lang w:val="en-US"/>
        </w:rPr>
        <w:t xml:space="preserve"> main()</w:t>
      </w:r>
    </w:p>
    <w:p w:rsidR="000307E1" w:rsidRPr="005E250A" w:rsidRDefault="000307E1" w:rsidP="002465E0">
      <w:pPr>
        <w:ind w:firstLine="567"/>
        <w:jc w:val="both"/>
        <w:rPr>
          <w:sz w:val="28"/>
          <w:szCs w:val="28"/>
          <w:lang w:val="en-US"/>
        </w:rPr>
      </w:pPr>
      <w:r w:rsidRPr="005E250A">
        <w:rPr>
          <w:sz w:val="28"/>
          <w:szCs w:val="28"/>
          <w:lang w:val="en-US"/>
        </w:rPr>
        <w:t xml:space="preserve">    public static void main(String[] args) {</w:t>
      </w:r>
    </w:p>
    <w:p w:rsidR="000307E1" w:rsidRPr="005E250A" w:rsidRDefault="000307E1" w:rsidP="002465E0">
      <w:pPr>
        <w:ind w:firstLine="567"/>
        <w:jc w:val="both"/>
        <w:rPr>
          <w:sz w:val="28"/>
          <w:szCs w:val="28"/>
          <w:lang w:val="en-US"/>
        </w:rPr>
      </w:pPr>
      <w:r w:rsidRPr="005E250A">
        <w:rPr>
          <w:sz w:val="28"/>
          <w:szCs w:val="28"/>
          <w:lang w:val="en-US"/>
        </w:rPr>
        <w:t xml:space="preserve">        System.out.println("Hello, world!");</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ind w:firstLine="567"/>
        <w:jc w:val="both"/>
        <w:rPr>
          <w:sz w:val="28"/>
          <w:szCs w:val="28"/>
        </w:rPr>
      </w:pP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Наберите этот код в текстовом редакторе и сохраните файл как </w:t>
      </w:r>
      <w:r w:rsidRPr="005E250A">
        <w:rPr>
          <w:sz w:val="28"/>
          <w:szCs w:val="28"/>
          <w:lang w:val="en-US"/>
        </w:rPr>
        <w:t>MyFirstProgram</w:t>
      </w:r>
      <w:r w:rsidRPr="005E250A">
        <w:rPr>
          <w:sz w:val="28"/>
          <w:szCs w:val="28"/>
        </w:rPr>
        <w:t>.</w:t>
      </w:r>
      <w:r w:rsidRPr="005E250A">
        <w:rPr>
          <w:sz w:val="28"/>
          <w:szCs w:val="28"/>
          <w:lang w:val="en-US"/>
        </w:rPr>
        <w:t>java</w:t>
      </w:r>
      <w:r w:rsidRPr="005E250A">
        <w:rPr>
          <w:sz w:val="28"/>
          <w:szCs w:val="28"/>
        </w:rPr>
        <w:t>.</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noProof/>
          <w:sz w:val="28"/>
          <w:szCs w:val="28"/>
        </w:rPr>
        <w:drawing>
          <wp:inline distT="0" distB="0" distL="0" distR="0">
            <wp:extent cx="4133215" cy="2531110"/>
            <wp:effectExtent l="1905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srcRect l="13300" t="24438" r="35519" b="23209"/>
                    <a:stretch>
                      <a:fillRect/>
                    </a:stretch>
                  </pic:blipFill>
                  <pic:spPr bwMode="auto">
                    <a:xfrm>
                      <a:off x="0" y="0"/>
                      <a:ext cx="4133215" cy="253111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 xml:space="preserve">Рисунок 1.8 –  Программа на </w:t>
      </w:r>
      <w:r w:rsidRPr="005E250A">
        <w:rPr>
          <w:sz w:val="28"/>
          <w:szCs w:val="28"/>
          <w:lang w:val="en-US"/>
        </w:rPr>
        <w:t>Java</w:t>
      </w:r>
    </w:p>
    <w:p w:rsidR="004426CB" w:rsidRPr="005E250A" w:rsidRDefault="004426CB"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 xml:space="preserve">Для компиляции и запуска программу необходимо поместить в файл, имя которого совпадает с именем класса. Исходные тексты программ </w:t>
      </w:r>
      <w:r w:rsidRPr="005E250A">
        <w:rPr>
          <w:sz w:val="28"/>
          <w:szCs w:val="28"/>
        </w:rPr>
        <w:lastRenderedPageBreak/>
        <w:t>хранятся в файлах с расширением *.</w:t>
      </w:r>
      <w:r w:rsidRPr="005E250A">
        <w:rPr>
          <w:sz w:val="28"/>
          <w:szCs w:val="28"/>
          <w:lang w:val="en-US"/>
        </w:rPr>
        <w:t>java</w:t>
      </w:r>
      <w:r w:rsidRPr="005E250A">
        <w:rPr>
          <w:sz w:val="28"/>
          <w:szCs w:val="28"/>
        </w:rPr>
        <w:t>, результат компиляции или байт-код помещается в файл с расширением *.</w:t>
      </w:r>
      <w:r w:rsidRPr="005E250A">
        <w:rPr>
          <w:sz w:val="28"/>
          <w:szCs w:val="28"/>
          <w:lang w:val="en-US"/>
        </w:rPr>
        <w:t>class</w:t>
      </w:r>
      <w:r w:rsidRPr="005E250A">
        <w:rPr>
          <w:sz w:val="28"/>
          <w:szCs w:val="28"/>
        </w:rPr>
        <w:t>. Компиляция производится не в машинный код, а в некий промежуточный код, который может понимать интерпретатор. Этим достигается переносимость – без перекомпиляции код работает на любой платформе, где есть соответствующий интерпретатор. Этот интерпретатор называют еще виртуальной машиной</w:t>
      </w:r>
    </w:p>
    <w:p w:rsidR="000307E1" w:rsidRPr="005E250A" w:rsidRDefault="000307E1" w:rsidP="002465E0">
      <w:pPr>
        <w:ind w:firstLine="567"/>
        <w:jc w:val="both"/>
        <w:rPr>
          <w:sz w:val="28"/>
          <w:szCs w:val="28"/>
        </w:rPr>
      </w:pPr>
      <w:r w:rsidRPr="005E250A">
        <w:rPr>
          <w:sz w:val="28"/>
          <w:szCs w:val="28"/>
        </w:rPr>
        <w:t>Скомпилируйте программу командой:</w:t>
      </w:r>
    </w:p>
    <w:p w:rsidR="000307E1" w:rsidRPr="005E250A" w:rsidRDefault="000307E1" w:rsidP="002465E0">
      <w:pPr>
        <w:ind w:firstLine="567"/>
        <w:jc w:val="both"/>
        <w:rPr>
          <w:sz w:val="28"/>
          <w:szCs w:val="28"/>
        </w:rPr>
      </w:pPr>
      <w:r w:rsidRPr="005E250A">
        <w:rPr>
          <w:sz w:val="28"/>
          <w:szCs w:val="28"/>
          <w:lang w:val="en-US"/>
        </w:rPr>
        <w:t>javac</w:t>
      </w:r>
      <w:r w:rsidRPr="005E250A">
        <w:rPr>
          <w:sz w:val="28"/>
          <w:szCs w:val="28"/>
        </w:rPr>
        <w:t xml:space="preserve">  </w:t>
      </w:r>
      <w:r w:rsidRPr="005E250A">
        <w:rPr>
          <w:sz w:val="28"/>
          <w:szCs w:val="28"/>
          <w:lang w:val="en-US"/>
        </w:rPr>
        <w:t>MyFirstProgram</w:t>
      </w:r>
      <w:r w:rsidRPr="005E250A">
        <w:rPr>
          <w:sz w:val="28"/>
          <w:szCs w:val="28"/>
        </w:rPr>
        <w:t>.</w:t>
      </w:r>
      <w:r w:rsidRPr="005E250A">
        <w:rPr>
          <w:sz w:val="28"/>
          <w:szCs w:val="28"/>
          <w:lang w:val="en-US"/>
        </w:rPr>
        <w:t>java</w:t>
      </w:r>
      <w:r w:rsidRPr="005E250A">
        <w:rPr>
          <w:sz w:val="28"/>
          <w:szCs w:val="28"/>
        </w:rPr>
        <w:t xml:space="preserve"> (рис.</w:t>
      </w:r>
      <w:r w:rsidRPr="005E250A">
        <w:rPr>
          <w:sz w:val="28"/>
          <w:szCs w:val="28"/>
          <w:lang w:val="en-US"/>
        </w:rPr>
        <w:t> </w:t>
      </w:r>
      <w:r w:rsidRPr="005E250A">
        <w:rPr>
          <w:sz w:val="28"/>
          <w:szCs w:val="28"/>
        </w:rPr>
        <w:t>1.9)</w:t>
      </w:r>
    </w:p>
    <w:p w:rsidR="000307E1" w:rsidRPr="005E250A" w:rsidRDefault="000307E1" w:rsidP="002465E0">
      <w:pPr>
        <w:ind w:firstLine="567"/>
        <w:jc w:val="both"/>
        <w:rPr>
          <w:sz w:val="28"/>
          <w:szCs w:val="28"/>
        </w:rPr>
      </w:pPr>
      <w:r w:rsidRPr="005E250A">
        <w:rPr>
          <w:sz w:val="28"/>
          <w:szCs w:val="28"/>
        </w:rPr>
        <w:t xml:space="preserve">После успешной компиляции создастся файл </w:t>
      </w:r>
      <w:r w:rsidRPr="005E250A">
        <w:rPr>
          <w:sz w:val="28"/>
          <w:szCs w:val="28"/>
          <w:lang w:val="en-US"/>
        </w:rPr>
        <w:t>MyFirstProgram</w:t>
      </w:r>
      <w:r w:rsidRPr="005E250A">
        <w:rPr>
          <w:sz w:val="28"/>
          <w:szCs w:val="28"/>
        </w:rPr>
        <w:t>.</w:t>
      </w:r>
      <w:r w:rsidRPr="005E250A">
        <w:rPr>
          <w:sz w:val="28"/>
          <w:szCs w:val="28"/>
          <w:lang w:val="en-US"/>
        </w:rPr>
        <w:t>class</w:t>
      </w:r>
      <w:r w:rsidRPr="005E250A">
        <w:rPr>
          <w:sz w:val="28"/>
          <w:szCs w:val="28"/>
        </w:rPr>
        <w:t>. Если такой файл не создался, то, значит, код содержит ошибки, которые необходимо устранить и ещё раз скомпилировать программу.</w:t>
      </w:r>
    </w:p>
    <w:p w:rsidR="000307E1" w:rsidRPr="005E250A" w:rsidRDefault="000307E1" w:rsidP="002465E0">
      <w:pPr>
        <w:ind w:firstLine="567"/>
        <w:jc w:val="both"/>
        <w:rPr>
          <w:sz w:val="28"/>
          <w:szCs w:val="28"/>
        </w:rPr>
      </w:pPr>
      <w:r w:rsidRPr="005E250A">
        <w:rPr>
          <w:sz w:val="28"/>
          <w:szCs w:val="28"/>
        </w:rPr>
        <w:t>Запустите программу командой:</w:t>
      </w:r>
    </w:p>
    <w:p w:rsidR="000307E1" w:rsidRPr="005E250A" w:rsidRDefault="000307E1" w:rsidP="002465E0">
      <w:pPr>
        <w:ind w:firstLine="567"/>
        <w:jc w:val="both"/>
        <w:rPr>
          <w:sz w:val="28"/>
          <w:szCs w:val="28"/>
        </w:rPr>
      </w:pPr>
      <w:r w:rsidRPr="005E250A">
        <w:rPr>
          <w:sz w:val="28"/>
          <w:szCs w:val="28"/>
          <w:lang w:val="en-US"/>
        </w:rPr>
        <w:t>java</w:t>
      </w:r>
      <w:r w:rsidRPr="005E250A">
        <w:rPr>
          <w:sz w:val="28"/>
          <w:szCs w:val="28"/>
        </w:rPr>
        <w:t xml:space="preserve">  </w:t>
      </w:r>
      <w:r w:rsidRPr="005E250A">
        <w:rPr>
          <w:sz w:val="28"/>
          <w:szCs w:val="28"/>
          <w:lang w:val="en-US"/>
        </w:rPr>
        <w:t>MyFirstProgram</w:t>
      </w:r>
    </w:p>
    <w:p w:rsidR="000307E1" w:rsidRPr="005E250A" w:rsidRDefault="000307E1" w:rsidP="002465E0">
      <w:pPr>
        <w:ind w:firstLine="567"/>
        <w:jc w:val="both"/>
        <w:rPr>
          <w:sz w:val="28"/>
          <w:szCs w:val="28"/>
        </w:rPr>
      </w:pPr>
    </w:p>
    <w:p w:rsidR="000307E1" w:rsidRPr="005E250A" w:rsidRDefault="000307E1" w:rsidP="001578B8">
      <w:pPr>
        <w:jc w:val="both"/>
        <w:rPr>
          <w:sz w:val="28"/>
          <w:szCs w:val="28"/>
        </w:rPr>
      </w:pPr>
      <w:r w:rsidRPr="005E250A">
        <w:rPr>
          <w:b/>
          <w:noProof/>
          <w:sz w:val="28"/>
          <w:szCs w:val="28"/>
        </w:rPr>
        <w:drawing>
          <wp:inline distT="0" distB="0" distL="0" distR="0">
            <wp:extent cx="5932805" cy="2150745"/>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7"/>
                    <a:srcRect b="27460"/>
                    <a:stretch>
                      <a:fillRect/>
                    </a:stretch>
                  </pic:blipFill>
                  <pic:spPr bwMode="auto">
                    <a:xfrm>
                      <a:off x="0" y="0"/>
                      <a:ext cx="5932805" cy="2150745"/>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1.9 –  Компиляция программы</w:t>
      </w:r>
    </w:p>
    <w:p w:rsidR="000307E1" w:rsidRPr="005E250A" w:rsidRDefault="000307E1" w:rsidP="002465E0">
      <w:pPr>
        <w:ind w:firstLine="567"/>
        <w:jc w:val="both"/>
        <w:rPr>
          <w:sz w:val="28"/>
          <w:szCs w:val="28"/>
        </w:rPr>
      </w:pPr>
    </w:p>
    <w:p w:rsidR="000307E1" w:rsidRPr="005E250A" w:rsidRDefault="000307E1" w:rsidP="002465E0">
      <w:pPr>
        <w:ind w:firstLine="567"/>
        <w:jc w:val="both"/>
        <w:rPr>
          <w:b/>
          <w:sz w:val="28"/>
          <w:szCs w:val="28"/>
        </w:rPr>
      </w:pPr>
      <w:r w:rsidRPr="005E250A">
        <w:rPr>
          <w:b/>
          <w:sz w:val="28"/>
          <w:szCs w:val="28"/>
        </w:rPr>
        <w:t>Тема 1.6 Подробное рассмотрение кода простейшей программы.</w:t>
      </w:r>
    </w:p>
    <w:p w:rsidR="000307E1" w:rsidRPr="005E250A" w:rsidRDefault="000307E1" w:rsidP="002465E0">
      <w:pPr>
        <w:ind w:firstLine="567"/>
        <w:jc w:val="both"/>
        <w:rPr>
          <w:sz w:val="28"/>
          <w:szCs w:val="28"/>
        </w:rPr>
      </w:pP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Несмотря на то, что программа </w:t>
      </w:r>
      <w:r w:rsidRPr="005E250A">
        <w:rPr>
          <w:sz w:val="28"/>
          <w:szCs w:val="28"/>
          <w:lang w:val="en-US"/>
        </w:rPr>
        <w:t>MyFirstProgram</w:t>
      </w:r>
      <w:r w:rsidRPr="005E250A">
        <w:rPr>
          <w:sz w:val="28"/>
          <w:szCs w:val="28"/>
        </w:rPr>
        <w:t>.java очень проста и объем кода невелик, она обладает рядом характеристик, общих для всех Java-программ. Рассмотрим подробно каждый фрагмент программы.</w:t>
      </w:r>
    </w:p>
    <w:p w:rsidR="000307E1" w:rsidRPr="005E250A" w:rsidRDefault="000307E1" w:rsidP="002465E0">
      <w:pPr>
        <w:autoSpaceDE w:val="0"/>
        <w:autoSpaceDN w:val="0"/>
        <w:adjustRightInd w:val="0"/>
        <w:ind w:firstLine="567"/>
        <w:jc w:val="both"/>
        <w:rPr>
          <w:sz w:val="28"/>
          <w:szCs w:val="28"/>
        </w:rPr>
      </w:pPr>
      <w:r w:rsidRPr="005E250A">
        <w:rPr>
          <w:sz w:val="28"/>
          <w:szCs w:val="28"/>
        </w:rPr>
        <w:t>Исходный код начинается следующими строками:</w:t>
      </w:r>
    </w:p>
    <w:p w:rsidR="000307E1" w:rsidRPr="005E250A" w:rsidRDefault="000307E1" w:rsidP="002465E0">
      <w:pPr>
        <w:autoSpaceDE w:val="0"/>
        <w:autoSpaceDN w:val="0"/>
        <w:adjustRightInd w:val="0"/>
        <w:ind w:firstLine="567"/>
        <w:jc w:val="both"/>
        <w:rPr>
          <w:sz w:val="28"/>
          <w:szCs w:val="28"/>
        </w:rPr>
      </w:pPr>
      <w:r w:rsidRPr="005E250A">
        <w:rPr>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Это пример программы на языке Java.</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Поместите код в файл </w:t>
      </w:r>
      <w:r w:rsidRPr="005E250A">
        <w:rPr>
          <w:sz w:val="28"/>
          <w:szCs w:val="28"/>
          <w:lang w:val="en-US"/>
        </w:rPr>
        <w:t>MyFirstProgram</w:t>
      </w:r>
      <w:r w:rsidRPr="005E250A">
        <w:rPr>
          <w:sz w:val="28"/>
          <w:szCs w:val="28"/>
        </w:rPr>
        <w:t>.Java.</w:t>
      </w:r>
    </w:p>
    <w:p w:rsidR="000307E1" w:rsidRPr="005E250A" w:rsidRDefault="000307E1" w:rsidP="002465E0">
      <w:pPr>
        <w:autoSpaceDE w:val="0"/>
        <w:autoSpaceDN w:val="0"/>
        <w:adjustRightInd w:val="0"/>
        <w:ind w:firstLine="567"/>
        <w:jc w:val="both"/>
        <w:rPr>
          <w:sz w:val="28"/>
          <w:szCs w:val="28"/>
        </w:rPr>
      </w:pPr>
      <w:r w:rsidRPr="005E250A">
        <w:rPr>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Это комментарии. Подобно большинству других языков программирования, Java позволяет комментировать исходный текст программы. Компилятор игнорирует комментарии. Текст комментариев описывает действия, выполняемые программой, в результате исходный код становится более простым для восприятия. В данном случае комментарии сообщают, что программа проста и исходный код должен содержаться в файле </w:t>
      </w:r>
      <w:r w:rsidRPr="005E250A">
        <w:rPr>
          <w:sz w:val="28"/>
          <w:szCs w:val="28"/>
          <w:lang w:val="en-US"/>
        </w:rPr>
        <w:t>MyFirstProgram</w:t>
      </w:r>
      <w:r w:rsidRPr="005E250A">
        <w:rPr>
          <w:sz w:val="28"/>
          <w:szCs w:val="28"/>
        </w:rPr>
        <w:t xml:space="preserve">.java. Конечно, в реальных приложениях комментарии </w:t>
      </w:r>
      <w:r w:rsidRPr="005E250A">
        <w:rPr>
          <w:sz w:val="28"/>
          <w:szCs w:val="28"/>
        </w:rPr>
        <w:lastRenderedPageBreak/>
        <w:t>описывают, какие функции выполняют фрагменты программы или зачем использована та или иная языковая конструкция.</w:t>
      </w:r>
    </w:p>
    <w:p w:rsidR="000307E1" w:rsidRPr="005E250A" w:rsidRDefault="000307E1" w:rsidP="002465E0">
      <w:pPr>
        <w:autoSpaceDE w:val="0"/>
        <w:autoSpaceDN w:val="0"/>
        <w:adjustRightInd w:val="0"/>
        <w:ind w:firstLine="567"/>
        <w:jc w:val="both"/>
        <w:rPr>
          <w:sz w:val="28"/>
          <w:szCs w:val="28"/>
          <w:lang w:eastAsia="en-US"/>
        </w:rPr>
      </w:pPr>
      <w:r w:rsidRPr="005E250A">
        <w:rPr>
          <w:sz w:val="28"/>
          <w:szCs w:val="28"/>
          <w:lang w:eastAsia="en-US"/>
        </w:rPr>
        <w:t>Java поддерживает три типа комментариев. Первый тип, приведенный в начале рассматриваемой программы, позволяет задавать комментарии, состоящие из нескольких строк. Они начинаются символами /* и заканчиваются символами * /. Любое содержимое, находящееся между этими ограничителями, компилятор игнорирует.</w:t>
      </w:r>
    </w:p>
    <w:p w:rsidR="000307E1" w:rsidRPr="005E250A" w:rsidRDefault="000307E1" w:rsidP="002465E0">
      <w:pPr>
        <w:autoSpaceDE w:val="0"/>
        <w:autoSpaceDN w:val="0"/>
        <w:adjustRightInd w:val="0"/>
        <w:ind w:firstLine="567"/>
        <w:jc w:val="both"/>
        <w:rPr>
          <w:sz w:val="28"/>
          <w:szCs w:val="28"/>
        </w:rPr>
      </w:pPr>
      <w:r w:rsidRPr="005E250A">
        <w:rPr>
          <w:sz w:val="28"/>
          <w:szCs w:val="28"/>
        </w:rPr>
        <w:t>Следующая строка кода имеет такой вид:</w:t>
      </w:r>
    </w:p>
    <w:p w:rsidR="000307E1" w:rsidRPr="005E250A" w:rsidRDefault="000307E1" w:rsidP="002465E0">
      <w:pPr>
        <w:autoSpaceDE w:val="0"/>
        <w:autoSpaceDN w:val="0"/>
        <w:adjustRightInd w:val="0"/>
        <w:ind w:firstLine="567"/>
        <w:jc w:val="both"/>
        <w:rPr>
          <w:sz w:val="28"/>
          <w:szCs w:val="28"/>
          <w:lang w:eastAsia="en-US"/>
        </w:rPr>
      </w:pPr>
      <w:r w:rsidRPr="005E250A">
        <w:rPr>
          <w:sz w:val="28"/>
          <w:szCs w:val="28"/>
        </w:rPr>
        <w:t>public</w:t>
      </w:r>
      <w:r w:rsidRPr="005E250A">
        <w:rPr>
          <w:sz w:val="28"/>
          <w:szCs w:val="28"/>
          <w:lang w:eastAsia="en-US"/>
        </w:rPr>
        <w:t xml:space="preserve"> class </w:t>
      </w:r>
      <w:r w:rsidRPr="005E250A">
        <w:rPr>
          <w:sz w:val="28"/>
          <w:szCs w:val="28"/>
          <w:lang w:val="en-US"/>
        </w:rPr>
        <w:t>MyFirstProgram</w:t>
      </w:r>
      <w:r w:rsidRPr="005E250A">
        <w:rPr>
          <w:sz w:val="28"/>
          <w:szCs w:val="28"/>
          <w:lang w:eastAsia="en-US"/>
        </w:rPr>
        <w:t xml:space="preserve"> {</w:t>
      </w:r>
    </w:p>
    <w:p w:rsidR="000307E1" w:rsidRPr="005E250A" w:rsidRDefault="000307E1" w:rsidP="002465E0">
      <w:pPr>
        <w:autoSpaceDE w:val="0"/>
        <w:autoSpaceDN w:val="0"/>
        <w:adjustRightInd w:val="0"/>
        <w:ind w:firstLine="567"/>
        <w:jc w:val="both"/>
        <w:rPr>
          <w:sz w:val="28"/>
          <w:szCs w:val="28"/>
          <w:lang w:eastAsia="en-US"/>
        </w:rPr>
      </w:pPr>
      <w:r w:rsidRPr="005E250A">
        <w:rPr>
          <w:sz w:val="28"/>
          <w:szCs w:val="28"/>
        </w:rPr>
        <w:t>Ключевое слово public называется модификатором доступа. Модификатор доступа определяет правила обращения к членам класса из других частей программы. Если член класса предваряется ключевым словом public, то к нему может производиться обращение из-за пределов класса.</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Ключевое слово class, используемое для определения нового класса. Как было сказано ранее, класс является основной языковой конструкцией Java, поддерживающей инкапсуляцию. </w:t>
      </w:r>
      <w:r w:rsidRPr="005E250A">
        <w:rPr>
          <w:sz w:val="28"/>
          <w:szCs w:val="28"/>
          <w:lang w:val="en-US"/>
        </w:rPr>
        <w:t>MyFirstProgram</w:t>
      </w:r>
      <w:r w:rsidRPr="005E250A">
        <w:rPr>
          <w:sz w:val="28"/>
          <w:szCs w:val="28"/>
        </w:rPr>
        <w:t xml:space="preserve"> – это имя класса. Определение класса начинается открывающей фигурной скобкой ‘{’ и заканчивается закрывающей фигурной скобкой ‘}’. Элементы, находящиеся между ними, являются членами класса. На данный момент не пытайтесь глубоко разобраться в особенностях классов, заметьте лишь, что любой код, какие бы действия он ни выполнял, находится в составе класса. Такая организация свидетельствует в пользу утверждения о том, что любая Java-программа является в той или иной мере объектно-ориентированной.</w:t>
      </w:r>
    </w:p>
    <w:p w:rsidR="000307E1" w:rsidRPr="005E250A" w:rsidRDefault="000307E1" w:rsidP="002465E0">
      <w:pPr>
        <w:autoSpaceDE w:val="0"/>
        <w:autoSpaceDN w:val="0"/>
        <w:adjustRightInd w:val="0"/>
        <w:ind w:firstLine="567"/>
        <w:jc w:val="both"/>
        <w:rPr>
          <w:sz w:val="28"/>
          <w:szCs w:val="28"/>
        </w:rPr>
      </w:pPr>
      <w:r w:rsidRPr="005E250A">
        <w:rPr>
          <w:sz w:val="28"/>
          <w:szCs w:val="28"/>
        </w:rPr>
        <w:t>Следующая строка программы – комментарии. Данный тип комментариев предполагает, что они состоят лишь из одной строки.</w:t>
      </w:r>
    </w:p>
    <w:p w:rsidR="000307E1" w:rsidRPr="005E250A" w:rsidRDefault="000307E1" w:rsidP="002465E0">
      <w:pPr>
        <w:autoSpaceDE w:val="0"/>
        <w:autoSpaceDN w:val="0"/>
        <w:adjustRightInd w:val="0"/>
        <w:ind w:firstLine="567"/>
        <w:jc w:val="both"/>
        <w:rPr>
          <w:sz w:val="28"/>
          <w:szCs w:val="28"/>
        </w:rPr>
      </w:pPr>
      <w:r w:rsidRPr="005E250A">
        <w:rPr>
          <w:sz w:val="28"/>
          <w:szCs w:val="28"/>
        </w:rPr>
        <w:t>// Выполнение каждой Java-программы начинается</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 с вызова метода </w:t>
      </w:r>
      <w:r w:rsidRPr="005E250A">
        <w:rPr>
          <w:sz w:val="28"/>
          <w:szCs w:val="28"/>
          <w:lang w:val="en-US"/>
        </w:rPr>
        <w:t>main</w:t>
      </w:r>
      <w:r w:rsidRPr="005E250A">
        <w:rPr>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Это второй тип комментариев, поддерживаемых в языке Java. Комментарии, состоящие из одной строки, начинаются с символов // и продолжаются до конца строки. Как правило, многострочные комментарии применяются для размещения текста сравнительно большого объема, а однострочные комментарии – для коротких заметок.</w:t>
      </w:r>
    </w:p>
    <w:p w:rsidR="000307E1" w:rsidRPr="005E250A" w:rsidRDefault="000307E1" w:rsidP="002465E0">
      <w:pPr>
        <w:autoSpaceDE w:val="0"/>
        <w:autoSpaceDN w:val="0"/>
        <w:adjustRightInd w:val="0"/>
        <w:ind w:firstLine="567"/>
        <w:jc w:val="both"/>
        <w:rPr>
          <w:sz w:val="28"/>
          <w:szCs w:val="28"/>
        </w:rPr>
      </w:pPr>
      <w:r w:rsidRPr="005E250A">
        <w:rPr>
          <w:sz w:val="28"/>
          <w:szCs w:val="28"/>
        </w:rPr>
        <w:t>Следующая строка кода выглядит так, как показано ниже.</w:t>
      </w:r>
    </w:p>
    <w:p w:rsidR="000307E1" w:rsidRPr="005E250A" w:rsidRDefault="000307E1" w:rsidP="002465E0">
      <w:pPr>
        <w:autoSpaceDE w:val="0"/>
        <w:autoSpaceDN w:val="0"/>
        <w:adjustRightInd w:val="0"/>
        <w:ind w:firstLine="567"/>
        <w:jc w:val="both"/>
        <w:rPr>
          <w:sz w:val="28"/>
          <w:szCs w:val="28"/>
          <w:lang w:val="en-US" w:eastAsia="en-US"/>
        </w:rPr>
      </w:pPr>
      <w:r w:rsidRPr="005E250A">
        <w:rPr>
          <w:sz w:val="28"/>
          <w:szCs w:val="28"/>
          <w:lang w:val="en-US" w:eastAsia="en-US"/>
        </w:rPr>
        <w:t>public static void main  (String args[ ] ) {</w:t>
      </w:r>
    </w:p>
    <w:p w:rsidR="000307E1" w:rsidRPr="005E250A" w:rsidRDefault="000307E1" w:rsidP="002465E0">
      <w:pPr>
        <w:autoSpaceDE w:val="0"/>
        <w:autoSpaceDN w:val="0"/>
        <w:adjustRightInd w:val="0"/>
        <w:ind w:firstLine="567"/>
        <w:jc w:val="both"/>
        <w:rPr>
          <w:sz w:val="28"/>
          <w:szCs w:val="28"/>
        </w:rPr>
      </w:pPr>
      <w:r w:rsidRPr="005E250A">
        <w:rPr>
          <w:sz w:val="28"/>
          <w:szCs w:val="28"/>
        </w:rPr>
        <w:t>Строка начинается с метода main(). Как было сказано ранее, в терминологии, используемой для языка Java, функции принято называть методами. Именно с данной строки начинается работа программы, и приведенные выше комментарии подтверждают это. Выполнение любого Java-приложения начинается с вызова метода main( ). Назначение каждого компонента данной строки пока рассматриваться не будет, для того, чтобы понять их, надо рассмотреть некоторые другие средства Java, но мы вкратце обсудим структуру соответствующей строки.</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Ключевое слово public называется модификатором доступа. Модификатор доступа определяет правила обращения к членам класса из других частей программы. Если член класса предваряется ключевым словом </w:t>
      </w:r>
      <w:r w:rsidRPr="005E250A">
        <w:rPr>
          <w:sz w:val="28"/>
          <w:szCs w:val="28"/>
        </w:rPr>
        <w:lastRenderedPageBreak/>
        <w:t>public, то к нему может производиться обращение из-за пределов класса. (Модификатор доступа private выполняет действия, противоположные public, а именно запрещает доступ к членам класса извне.) В данном случае метод main( ) должен быть объявлен как public, поскольку при выполнении программы он вызывается из-за пределов класса. Ключевое слово static допускает вызов метода main( ) до создания экземпляра класса. Указывать его необходимо, поскольку метод main( ) вызывается виртуальной машиной еще до того, как будут созданы какие-либо объекты. Ключевое слово void лишь сообщает компилятору о том, что метод main( ) не возвращает значение. Как вы увидите далее, для некоторых методов предусматривается возвращаемое значение.</w:t>
      </w:r>
    </w:p>
    <w:p w:rsidR="000307E1" w:rsidRPr="005E250A" w:rsidRDefault="000307E1" w:rsidP="002465E0">
      <w:pPr>
        <w:autoSpaceDE w:val="0"/>
        <w:autoSpaceDN w:val="0"/>
        <w:adjustRightInd w:val="0"/>
        <w:ind w:firstLine="567"/>
        <w:jc w:val="both"/>
        <w:rPr>
          <w:sz w:val="28"/>
          <w:szCs w:val="28"/>
        </w:rPr>
      </w:pPr>
      <w:r w:rsidRPr="005E250A">
        <w:rPr>
          <w:sz w:val="28"/>
          <w:szCs w:val="28"/>
        </w:rPr>
        <w:t>Как было сказано ранее, метод main( ) вызывается в начале выполнения Java-приложения. Любая информация, которую необходимо передать данному методу, задается с помощью переменных, указанных в круглых скобках, которые следуют за именем метода. Эти переменные называются параметрами. Если для какого-либо метода параметры не предусмотрены, то после имени метода указывается пара круглых скобок. В данном случае для метода main( ) задан один параметр с именем args: String args[ ]. Это массив объектов типа String. (Массив –  набор объектов одного типа.) Объекты типа String хранят последовательности символов. В данном случае с помощью args методу передаются параметры, указанные в командной строке при запуске программы. Рассматриваемая нами программа не использует полученную информацию, но в других примерах будет продемонстрирована обработка данных из командной строки.</w:t>
      </w:r>
    </w:p>
    <w:p w:rsidR="000307E1" w:rsidRPr="005E250A" w:rsidRDefault="000307E1" w:rsidP="002465E0">
      <w:pPr>
        <w:autoSpaceDE w:val="0"/>
        <w:autoSpaceDN w:val="0"/>
        <w:adjustRightInd w:val="0"/>
        <w:ind w:firstLine="567"/>
        <w:jc w:val="both"/>
        <w:rPr>
          <w:sz w:val="28"/>
          <w:szCs w:val="28"/>
        </w:rPr>
      </w:pPr>
      <w:r w:rsidRPr="005E250A">
        <w:rPr>
          <w:sz w:val="28"/>
          <w:szCs w:val="28"/>
        </w:rPr>
        <w:t>Завершается строка символом "{". Он означает начало тела метода main(). Весь код, содержащийся в составе метода, размещается между открывающей и закрывающей фигурными скобками.</w:t>
      </w:r>
    </w:p>
    <w:p w:rsidR="000307E1" w:rsidRPr="005E250A" w:rsidRDefault="000307E1" w:rsidP="002465E0">
      <w:pPr>
        <w:autoSpaceDE w:val="0"/>
        <w:autoSpaceDN w:val="0"/>
        <w:adjustRightInd w:val="0"/>
        <w:ind w:firstLine="567"/>
        <w:jc w:val="both"/>
        <w:rPr>
          <w:sz w:val="28"/>
          <w:szCs w:val="28"/>
        </w:rPr>
      </w:pPr>
      <w:r w:rsidRPr="005E250A">
        <w:rPr>
          <w:sz w:val="28"/>
          <w:szCs w:val="28"/>
        </w:rPr>
        <w:t>Очередная строка кода приведена ниже. Заметьте, что она содержится в составе метода main( ).</w:t>
      </w:r>
    </w:p>
    <w:p w:rsidR="000307E1" w:rsidRPr="005E250A" w:rsidRDefault="000307E1" w:rsidP="002465E0">
      <w:pPr>
        <w:autoSpaceDE w:val="0"/>
        <w:autoSpaceDN w:val="0"/>
        <w:adjustRightInd w:val="0"/>
        <w:ind w:firstLine="567"/>
        <w:jc w:val="both"/>
        <w:rPr>
          <w:sz w:val="28"/>
          <w:szCs w:val="28"/>
          <w:lang w:val="en-US" w:eastAsia="en-US"/>
        </w:rPr>
      </w:pPr>
      <w:r w:rsidRPr="005E250A">
        <w:rPr>
          <w:sz w:val="28"/>
          <w:szCs w:val="28"/>
          <w:lang w:val="en-US" w:eastAsia="en-US"/>
        </w:rPr>
        <w:t>System.out.println("</w:t>
      </w:r>
      <w:r w:rsidRPr="005E250A">
        <w:rPr>
          <w:sz w:val="28"/>
          <w:szCs w:val="28"/>
          <w:lang w:val="en-US"/>
        </w:rPr>
        <w:t>Hello, world!</w:t>
      </w:r>
      <w:r w:rsidRPr="005E250A">
        <w:rPr>
          <w:sz w:val="28"/>
          <w:szCs w:val="28"/>
          <w:lang w:val="en-US" w:eastAsia="en-US"/>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Она выводит на экран строку "</w:t>
      </w:r>
      <w:r w:rsidRPr="005E250A">
        <w:rPr>
          <w:sz w:val="28"/>
          <w:szCs w:val="28"/>
          <w:lang w:val="en-US"/>
        </w:rPr>
        <w:t>Hello</w:t>
      </w:r>
      <w:r w:rsidRPr="005E250A">
        <w:rPr>
          <w:sz w:val="28"/>
          <w:szCs w:val="28"/>
        </w:rPr>
        <w:t xml:space="preserve">, </w:t>
      </w:r>
      <w:r w:rsidRPr="005E250A">
        <w:rPr>
          <w:sz w:val="28"/>
          <w:szCs w:val="28"/>
          <w:lang w:val="en-US"/>
        </w:rPr>
        <w:t>world</w:t>
      </w:r>
      <w:r w:rsidRPr="005E250A">
        <w:rPr>
          <w:sz w:val="28"/>
          <w:szCs w:val="28"/>
        </w:rPr>
        <w:t>!", завершая ее символом перевода строки. Вывод информации осуществляет встроенный метод println( ). В данном случае println( ) отображает переданную ему строку. Как вы вскоре увидите, с помощью метода println( ) можно выводить не только строки символов, но и данные других типов. Строка начинается с имен System.out. На данный момент объяснить их назначение достаточно трудно. System – это предопределенный класс, предоставляющий доступ к системным средствам, a out – выходной поток, связанный с консолью. Таким образом, System.out – это объект, инкапсулирующий вывод на консоль. Тот факт, что для определения консоли Java использует объект, еще раз подчеркивает объектную ориентацию данного языка.</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Как вы, вероятно, догадались, в реальных Java-программах и аплетах вывод на консоль (как и ввод с консоли) используется достаточно редко. Поскольку современные вычислительные среды, как правило, реализуют оконные и графические системы, обмен данными с консолью используется </w:t>
      </w:r>
      <w:r w:rsidRPr="005E250A">
        <w:rPr>
          <w:sz w:val="28"/>
          <w:szCs w:val="28"/>
        </w:rPr>
        <w:lastRenderedPageBreak/>
        <w:t>лишь в простых утилитах и в демонстрационных программах. Несколько позже вы узнаете о других способах генерации выходных данных средствами Java, но на данный момент мы ограничимся использованием методов, поддерживающих вывод на консоль.</w:t>
      </w:r>
    </w:p>
    <w:p w:rsidR="000307E1" w:rsidRPr="005E250A" w:rsidRDefault="000307E1" w:rsidP="002465E0">
      <w:pPr>
        <w:autoSpaceDE w:val="0"/>
        <w:autoSpaceDN w:val="0"/>
        <w:adjustRightInd w:val="0"/>
        <w:ind w:firstLine="567"/>
        <w:jc w:val="both"/>
        <w:rPr>
          <w:sz w:val="28"/>
          <w:szCs w:val="28"/>
        </w:rPr>
      </w:pPr>
      <w:r w:rsidRPr="005E250A">
        <w:rPr>
          <w:sz w:val="28"/>
          <w:szCs w:val="28"/>
        </w:rPr>
        <w:t>Обратите внимание на то, что за выражением println( ) следует точка с запятой. Этим символом заканчиваются все выражения Java. В других строках точка с запятой отсутствует лишь потому, что они не являются выражениями.</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Первая закрывающая фигурная скобка завершает метод main( ), а вторая такая же скобка является признаком окончания определения класса </w:t>
      </w:r>
      <w:r w:rsidRPr="005E250A">
        <w:rPr>
          <w:sz w:val="28"/>
          <w:szCs w:val="28"/>
          <w:lang w:val="en-US"/>
        </w:rPr>
        <w:t>MyFirstProgram</w:t>
      </w:r>
      <w:r w:rsidRPr="005E250A">
        <w:rPr>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В языке Java учитывается регистр символов. Если вы забудете это правило, то столкнетесь с серьезными проблемами. Например, если вместо main вы случайно введете слово Main или укажете PrintLn вместо println, код программы будет некорректным. Заметьте также, что компилятор Java компилирует классы, не содержащие метода main( ), но запустить их на выполнение невозможно. Таким образом, если вы допустите ошибку в имени main, компилятор скомпилирует программу и не сообщит об ошибке. Об ошибке вас проинформирует интерпретатор, когда не сможет найти метод main ().</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Программа использующая аргументы командной строки</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 xml:space="preserve">Создайте файл с </w:t>
      </w:r>
      <w:r w:rsidRPr="005E250A">
        <w:rPr>
          <w:sz w:val="28"/>
          <w:szCs w:val="28"/>
          <w:lang w:val="en-US"/>
        </w:rPr>
        <w:t>java</w:t>
      </w:r>
      <w:r w:rsidRPr="005E250A">
        <w:rPr>
          <w:sz w:val="28"/>
          <w:szCs w:val="28"/>
        </w:rPr>
        <w:t>-программой, используя код из листинга 1.2. Правильно назовите файл.</w:t>
      </w:r>
    </w:p>
    <w:p w:rsidR="000307E1" w:rsidRPr="005E250A" w:rsidRDefault="000307E1" w:rsidP="002465E0">
      <w:pPr>
        <w:ind w:firstLine="567"/>
        <w:jc w:val="both"/>
        <w:rPr>
          <w:i/>
          <w:sz w:val="28"/>
          <w:szCs w:val="28"/>
        </w:rPr>
      </w:pPr>
    </w:p>
    <w:p w:rsidR="000307E1" w:rsidRPr="005E250A" w:rsidRDefault="000307E1" w:rsidP="002465E0">
      <w:pPr>
        <w:ind w:firstLine="567"/>
        <w:jc w:val="both"/>
        <w:rPr>
          <w:i/>
          <w:sz w:val="28"/>
          <w:szCs w:val="28"/>
        </w:rPr>
      </w:pPr>
      <w:r w:rsidRPr="005E250A">
        <w:rPr>
          <w:i/>
          <w:sz w:val="28"/>
          <w:szCs w:val="28"/>
        </w:rPr>
        <w:t>Листинг 1.2</w:t>
      </w:r>
    </w:p>
    <w:p w:rsidR="000307E1" w:rsidRPr="00EC7AF7" w:rsidRDefault="000307E1" w:rsidP="002465E0">
      <w:pPr>
        <w:ind w:firstLine="567"/>
        <w:jc w:val="both"/>
        <w:rPr>
          <w:bCs/>
          <w:sz w:val="28"/>
          <w:szCs w:val="28"/>
        </w:rPr>
      </w:pPr>
      <w:r w:rsidRPr="005E250A">
        <w:rPr>
          <w:bCs/>
          <w:sz w:val="28"/>
          <w:szCs w:val="28"/>
          <w:lang w:val="en-US"/>
        </w:rPr>
        <w:t>public</w:t>
      </w:r>
      <w:r w:rsidRPr="00EC7AF7">
        <w:rPr>
          <w:bCs/>
          <w:sz w:val="28"/>
          <w:szCs w:val="28"/>
        </w:rPr>
        <w:t xml:space="preserve"> </w:t>
      </w:r>
      <w:r w:rsidRPr="005E250A">
        <w:rPr>
          <w:bCs/>
          <w:sz w:val="28"/>
          <w:szCs w:val="28"/>
          <w:lang w:val="en-US"/>
        </w:rPr>
        <w:t>class</w:t>
      </w:r>
      <w:r w:rsidRPr="00EC7AF7">
        <w:rPr>
          <w:bCs/>
          <w:sz w:val="28"/>
          <w:szCs w:val="28"/>
        </w:rPr>
        <w:t xml:space="preserve"> </w:t>
      </w:r>
      <w:r w:rsidRPr="005E250A">
        <w:rPr>
          <w:bCs/>
          <w:sz w:val="28"/>
          <w:szCs w:val="28"/>
          <w:lang w:val="en-US"/>
        </w:rPr>
        <w:t>MyFirstProgram</w:t>
      </w:r>
      <w:r w:rsidRPr="00EC7AF7">
        <w:rPr>
          <w:bCs/>
          <w:sz w:val="28"/>
          <w:szCs w:val="28"/>
        </w:rPr>
        <w:t xml:space="preserve"> {</w:t>
      </w:r>
    </w:p>
    <w:p w:rsidR="000307E1" w:rsidRPr="005E250A" w:rsidRDefault="000307E1" w:rsidP="002465E0">
      <w:pPr>
        <w:ind w:firstLine="567"/>
        <w:jc w:val="both"/>
        <w:rPr>
          <w:bCs/>
          <w:sz w:val="28"/>
          <w:szCs w:val="28"/>
          <w:lang w:val="en-US"/>
        </w:rPr>
      </w:pPr>
      <w:r w:rsidRPr="00EC7AF7">
        <w:rPr>
          <w:bCs/>
          <w:sz w:val="28"/>
          <w:szCs w:val="28"/>
        </w:rPr>
        <w:t xml:space="preserve">    </w:t>
      </w:r>
      <w:r w:rsidRPr="005E250A">
        <w:rPr>
          <w:bCs/>
          <w:sz w:val="28"/>
          <w:szCs w:val="28"/>
          <w:lang w:val="en-US"/>
        </w:rPr>
        <w:t>public static void main(String[] args) {</w:t>
      </w:r>
    </w:p>
    <w:p w:rsidR="000307E1" w:rsidRPr="005E250A" w:rsidRDefault="000307E1" w:rsidP="002465E0">
      <w:pPr>
        <w:ind w:firstLine="567"/>
        <w:jc w:val="both"/>
        <w:rPr>
          <w:bCs/>
          <w:sz w:val="28"/>
          <w:szCs w:val="28"/>
          <w:lang w:val="en-US"/>
        </w:rPr>
      </w:pPr>
      <w:r w:rsidRPr="005E250A">
        <w:rPr>
          <w:bCs/>
          <w:sz w:val="28"/>
          <w:szCs w:val="28"/>
          <w:lang w:val="en-US"/>
        </w:rPr>
        <w:t xml:space="preserve">        for (int i = 0; i &lt; args.length; i++) {</w:t>
      </w:r>
    </w:p>
    <w:p w:rsidR="000307E1" w:rsidRPr="005E250A" w:rsidRDefault="000307E1" w:rsidP="002465E0">
      <w:pPr>
        <w:ind w:firstLine="567"/>
        <w:jc w:val="both"/>
        <w:rPr>
          <w:bCs/>
          <w:sz w:val="28"/>
          <w:szCs w:val="28"/>
          <w:lang w:val="en-US"/>
        </w:rPr>
      </w:pPr>
      <w:r w:rsidRPr="005E250A">
        <w:rPr>
          <w:bCs/>
          <w:sz w:val="28"/>
          <w:szCs w:val="28"/>
          <w:lang w:val="en-US"/>
        </w:rPr>
        <w:t xml:space="preserve">            System.out.println("Argument " + i + " = " + args[i]);</w:t>
      </w:r>
    </w:p>
    <w:p w:rsidR="000307E1" w:rsidRPr="005E250A" w:rsidRDefault="000307E1" w:rsidP="002465E0">
      <w:pPr>
        <w:ind w:firstLine="567"/>
        <w:jc w:val="both"/>
        <w:rPr>
          <w:bCs/>
          <w:sz w:val="28"/>
          <w:szCs w:val="28"/>
        </w:rPr>
      </w:pPr>
      <w:r w:rsidRPr="005E250A">
        <w:rPr>
          <w:bCs/>
          <w:sz w:val="28"/>
          <w:szCs w:val="28"/>
          <w:lang w:val="en-US"/>
        </w:rPr>
        <w:t xml:space="preserve">        </w:t>
      </w:r>
      <w:r w:rsidRPr="005E250A">
        <w:rPr>
          <w:bCs/>
          <w:sz w:val="28"/>
          <w:szCs w:val="28"/>
        </w:rPr>
        <w:t>}</w:t>
      </w:r>
    </w:p>
    <w:p w:rsidR="000307E1" w:rsidRPr="005E250A" w:rsidRDefault="000307E1" w:rsidP="002465E0">
      <w:pPr>
        <w:ind w:firstLine="567"/>
        <w:jc w:val="both"/>
        <w:rPr>
          <w:bCs/>
          <w:sz w:val="28"/>
          <w:szCs w:val="28"/>
        </w:rPr>
      </w:pPr>
      <w:r w:rsidRPr="005E250A">
        <w:rPr>
          <w:bCs/>
          <w:sz w:val="28"/>
          <w:szCs w:val="28"/>
        </w:rPr>
        <w:t xml:space="preserve">    }</w:t>
      </w:r>
    </w:p>
    <w:p w:rsidR="000307E1" w:rsidRPr="005E250A" w:rsidRDefault="000307E1" w:rsidP="002465E0">
      <w:pPr>
        <w:ind w:firstLine="567"/>
        <w:jc w:val="both"/>
        <w:rPr>
          <w:bCs/>
          <w:sz w:val="28"/>
          <w:szCs w:val="28"/>
        </w:rPr>
      </w:pPr>
      <w:r w:rsidRPr="005E250A">
        <w:rPr>
          <w:bCs/>
          <w:sz w:val="28"/>
          <w:szCs w:val="28"/>
        </w:rPr>
        <w:t>}</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Запустите программу с аргументами командной строки, как показано на рис 1.10</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p>
    <w:p w:rsidR="000307E1" w:rsidRPr="005E250A" w:rsidRDefault="000307E1" w:rsidP="002465E0">
      <w:pPr>
        <w:ind w:firstLine="567"/>
        <w:jc w:val="both"/>
        <w:outlineLvl w:val="1"/>
        <w:rPr>
          <w:b/>
          <w:sz w:val="28"/>
          <w:szCs w:val="28"/>
          <w:lang w:val="en-US"/>
        </w:rPr>
      </w:pPr>
      <w:r w:rsidRPr="005E250A">
        <w:rPr>
          <w:b/>
          <w:noProof/>
          <w:sz w:val="28"/>
          <w:szCs w:val="28"/>
        </w:rPr>
        <w:lastRenderedPageBreak/>
        <w:drawing>
          <wp:inline distT="0" distB="0" distL="0" distR="0">
            <wp:extent cx="5274310" cy="2662555"/>
            <wp:effectExtent l="1905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8"/>
                    <a:srcRect l="760"/>
                    <a:stretch>
                      <a:fillRect/>
                    </a:stretch>
                  </pic:blipFill>
                  <pic:spPr bwMode="auto">
                    <a:xfrm>
                      <a:off x="0" y="0"/>
                      <a:ext cx="5274310" cy="2662555"/>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1.10 –  Компиляция программы</w:t>
      </w:r>
    </w:p>
    <w:p w:rsidR="000307E1" w:rsidRPr="005E250A" w:rsidRDefault="000307E1" w:rsidP="002465E0">
      <w:pPr>
        <w:ind w:firstLine="567"/>
        <w:jc w:val="both"/>
        <w:rPr>
          <w:b/>
          <w:sz w:val="28"/>
          <w:szCs w:val="28"/>
        </w:rPr>
      </w:pPr>
    </w:p>
    <w:p w:rsidR="000307E1" w:rsidRPr="005E250A" w:rsidRDefault="000307E1" w:rsidP="002465E0">
      <w:pPr>
        <w:ind w:firstLine="567"/>
        <w:jc w:val="both"/>
        <w:outlineLvl w:val="1"/>
        <w:rPr>
          <w:b/>
          <w:sz w:val="28"/>
          <w:szCs w:val="28"/>
        </w:rPr>
      </w:pPr>
      <w:bookmarkStart w:id="3" w:name="_Toc205576520"/>
      <w:r w:rsidRPr="005E250A">
        <w:rPr>
          <w:b/>
          <w:sz w:val="28"/>
          <w:szCs w:val="28"/>
        </w:rPr>
        <w:t>Тема 1.7. Создание программы в разных средах разработки.</w:t>
      </w:r>
    </w:p>
    <w:p w:rsidR="000307E1" w:rsidRPr="005E250A" w:rsidRDefault="000307E1" w:rsidP="002465E0">
      <w:pPr>
        <w:ind w:firstLine="567"/>
        <w:jc w:val="both"/>
        <w:outlineLvl w:val="1"/>
        <w:rPr>
          <w:b/>
          <w:sz w:val="28"/>
          <w:szCs w:val="28"/>
        </w:rPr>
      </w:pPr>
    </w:p>
    <w:p w:rsidR="000307E1" w:rsidRPr="005E250A" w:rsidRDefault="000307E1" w:rsidP="002465E0">
      <w:pPr>
        <w:ind w:firstLine="567"/>
        <w:jc w:val="both"/>
        <w:outlineLvl w:val="1"/>
        <w:rPr>
          <w:b/>
          <w:sz w:val="28"/>
          <w:szCs w:val="28"/>
        </w:rPr>
      </w:pPr>
      <w:r w:rsidRPr="005E250A">
        <w:rPr>
          <w:b/>
          <w:sz w:val="28"/>
          <w:szCs w:val="28"/>
        </w:rPr>
        <w:t xml:space="preserve"> Создание простейшей программы в </w:t>
      </w:r>
      <w:r w:rsidRPr="005E250A">
        <w:rPr>
          <w:b/>
          <w:sz w:val="28"/>
          <w:szCs w:val="28"/>
          <w:lang w:val="en-US"/>
        </w:rPr>
        <w:t>IDE</w:t>
      </w:r>
      <w:r w:rsidRPr="005E250A">
        <w:rPr>
          <w:b/>
          <w:sz w:val="28"/>
          <w:szCs w:val="28"/>
        </w:rPr>
        <w:t xml:space="preserve"> </w:t>
      </w:r>
      <w:r w:rsidRPr="005E250A">
        <w:rPr>
          <w:b/>
          <w:sz w:val="28"/>
          <w:szCs w:val="28"/>
          <w:lang w:val="en-US"/>
        </w:rPr>
        <w:t>Eclipse</w:t>
      </w:r>
      <w:r w:rsidRPr="005E250A">
        <w:rPr>
          <w:b/>
          <w:sz w:val="28"/>
          <w:szCs w:val="28"/>
        </w:rPr>
        <w:t>.</w:t>
      </w:r>
      <w:bookmarkEnd w:id="3"/>
    </w:p>
    <w:p w:rsidR="000307E1" w:rsidRPr="005E250A" w:rsidRDefault="000307E1" w:rsidP="002465E0">
      <w:pPr>
        <w:numPr>
          <w:ilvl w:val="0"/>
          <w:numId w:val="2"/>
        </w:numPr>
        <w:ind w:left="0" w:firstLine="567"/>
        <w:jc w:val="both"/>
        <w:rPr>
          <w:sz w:val="28"/>
          <w:szCs w:val="28"/>
        </w:rPr>
      </w:pPr>
      <w:r w:rsidRPr="005E250A">
        <w:rPr>
          <w:sz w:val="28"/>
          <w:szCs w:val="28"/>
        </w:rPr>
        <w:t>Создайте новый проект (рис. 1.11).</w:t>
      </w:r>
    </w:p>
    <w:p w:rsidR="000307E1" w:rsidRPr="005E250A" w:rsidRDefault="000307E1" w:rsidP="002465E0">
      <w:pPr>
        <w:numPr>
          <w:ilvl w:val="0"/>
          <w:numId w:val="2"/>
        </w:numPr>
        <w:ind w:left="0" w:firstLine="567"/>
        <w:jc w:val="both"/>
        <w:rPr>
          <w:sz w:val="28"/>
          <w:szCs w:val="28"/>
        </w:rPr>
      </w:pPr>
      <w:r w:rsidRPr="005E250A">
        <w:rPr>
          <w:sz w:val="28"/>
          <w:szCs w:val="28"/>
        </w:rPr>
        <w:t xml:space="preserve">Выберите тип проекта – </w:t>
      </w:r>
      <w:r w:rsidRPr="005E250A">
        <w:rPr>
          <w:sz w:val="28"/>
          <w:szCs w:val="28"/>
          <w:lang w:val="en-US"/>
        </w:rPr>
        <w:t>Java</w:t>
      </w:r>
      <w:r w:rsidRPr="005E250A">
        <w:rPr>
          <w:sz w:val="28"/>
          <w:szCs w:val="28"/>
        </w:rPr>
        <w:t xml:space="preserve"> </w:t>
      </w:r>
      <w:r w:rsidRPr="005E250A">
        <w:rPr>
          <w:sz w:val="28"/>
          <w:szCs w:val="28"/>
          <w:lang w:val="en-US"/>
        </w:rPr>
        <w:t>Project</w:t>
      </w:r>
      <w:r w:rsidRPr="005E250A">
        <w:rPr>
          <w:sz w:val="28"/>
          <w:szCs w:val="28"/>
        </w:rPr>
        <w:t>. (рис. 1.12.)</w:t>
      </w:r>
    </w:p>
    <w:p w:rsidR="000307E1" w:rsidRPr="005E250A" w:rsidRDefault="000307E1" w:rsidP="002465E0">
      <w:pPr>
        <w:numPr>
          <w:ilvl w:val="0"/>
          <w:numId w:val="2"/>
        </w:numPr>
        <w:ind w:left="0" w:firstLine="567"/>
        <w:jc w:val="both"/>
        <w:rPr>
          <w:sz w:val="28"/>
          <w:szCs w:val="28"/>
        </w:rPr>
      </w:pPr>
      <w:r w:rsidRPr="005E250A">
        <w:rPr>
          <w:sz w:val="28"/>
          <w:szCs w:val="28"/>
        </w:rPr>
        <w:t xml:space="preserve">Выберите настройки </w:t>
      </w:r>
      <w:r w:rsidRPr="005E250A">
        <w:rPr>
          <w:sz w:val="28"/>
          <w:szCs w:val="28"/>
          <w:lang w:val="en-US"/>
        </w:rPr>
        <w:t>Java</w:t>
      </w:r>
      <w:r w:rsidRPr="005E250A">
        <w:rPr>
          <w:sz w:val="28"/>
          <w:szCs w:val="28"/>
        </w:rPr>
        <w:t>-проекта (рис. 1.13)</w:t>
      </w:r>
    </w:p>
    <w:p w:rsidR="000307E1" w:rsidRPr="005E250A" w:rsidRDefault="000307E1" w:rsidP="002465E0">
      <w:pPr>
        <w:numPr>
          <w:ilvl w:val="0"/>
          <w:numId w:val="2"/>
        </w:numPr>
        <w:ind w:left="0" w:firstLine="567"/>
        <w:jc w:val="both"/>
        <w:rPr>
          <w:sz w:val="28"/>
          <w:szCs w:val="28"/>
        </w:rPr>
      </w:pPr>
      <w:r w:rsidRPr="005E250A">
        <w:rPr>
          <w:sz w:val="28"/>
          <w:szCs w:val="28"/>
        </w:rPr>
        <w:t>Установите настройки построения проекта (рис. 1.14)</w:t>
      </w:r>
    </w:p>
    <w:p w:rsidR="000307E1" w:rsidRPr="005E250A" w:rsidRDefault="000307E1" w:rsidP="002465E0">
      <w:pPr>
        <w:numPr>
          <w:ilvl w:val="0"/>
          <w:numId w:val="2"/>
        </w:numPr>
        <w:ind w:left="0" w:firstLine="567"/>
        <w:jc w:val="both"/>
        <w:rPr>
          <w:sz w:val="28"/>
          <w:szCs w:val="28"/>
        </w:rPr>
      </w:pPr>
      <w:r w:rsidRPr="005E250A">
        <w:rPr>
          <w:sz w:val="28"/>
          <w:szCs w:val="28"/>
        </w:rPr>
        <w:t xml:space="preserve">Создайте новый </w:t>
      </w:r>
      <w:r w:rsidRPr="005E250A">
        <w:rPr>
          <w:sz w:val="28"/>
          <w:szCs w:val="28"/>
          <w:lang w:val="en-US"/>
        </w:rPr>
        <w:t>java</w:t>
      </w:r>
      <w:r w:rsidRPr="005E250A">
        <w:rPr>
          <w:sz w:val="28"/>
          <w:szCs w:val="28"/>
        </w:rPr>
        <w:t>-класс (рис. 1.15)</w:t>
      </w:r>
    </w:p>
    <w:p w:rsidR="000307E1" w:rsidRPr="005E250A" w:rsidRDefault="000307E1" w:rsidP="002465E0">
      <w:pPr>
        <w:numPr>
          <w:ilvl w:val="0"/>
          <w:numId w:val="2"/>
        </w:numPr>
        <w:ind w:left="0" w:firstLine="567"/>
        <w:jc w:val="both"/>
        <w:rPr>
          <w:sz w:val="28"/>
          <w:szCs w:val="28"/>
        </w:rPr>
      </w:pPr>
      <w:r w:rsidRPr="005E250A">
        <w:rPr>
          <w:sz w:val="28"/>
          <w:szCs w:val="28"/>
        </w:rPr>
        <w:t>Задайте начальные характеристики класса (рис. 1.16)</w:t>
      </w:r>
    </w:p>
    <w:p w:rsidR="000307E1" w:rsidRPr="005E250A" w:rsidRDefault="000307E1" w:rsidP="002465E0">
      <w:pPr>
        <w:numPr>
          <w:ilvl w:val="0"/>
          <w:numId w:val="2"/>
        </w:numPr>
        <w:ind w:left="0" w:firstLine="567"/>
        <w:jc w:val="both"/>
        <w:rPr>
          <w:sz w:val="28"/>
          <w:szCs w:val="28"/>
        </w:rPr>
      </w:pPr>
      <w:r w:rsidRPr="005E250A">
        <w:rPr>
          <w:sz w:val="28"/>
          <w:szCs w:val="28"/>
        </w:rPr>
        <w:t>Наберите текст программы (рис. </w:t>
      </w:r>
      <w:r w:rsidRPr="005E250A">
        <w:rPr>
          <w:sz w:val="28"/>
          <w:szCs w:val="28"/>
          <w:lang w:val="en-US"/>
        </w:rPr>
        <w:t>1.</w:t>
      </w:r>
      <w:r w:rsidRPr="005E250A">
        <w:rPr>
          <w:sz w:val="28"/>
          <w:szCs w:val="28"/>
        </w:rPr>
        <w:t>17)</w:t>
      </w:r>
    </w:p>
    <w:p w:rsidR="000307E1" w:rsidRPr="005E250A" w:rsidRDefault="000307E1" w:rsidP="002465E0">
      <w:pPr>
        <w:numPr>
          <w:ilvl w:val="0"/>
          <w:numId w:val="2"/>
        </w:numPr>
        <w:ind w:left="0" w:firstLine="567"/>
        <w:jc w:val="both"/>
        <w:rPr>
          <w:sz w:val="28"/>
          <w:szCs w:val="28"/>
        </w:rPr>
      </w:pPr>
      <w:r w:rsidRPr="005E250A">
        <w:rPr>
          <w:sz w:val="28"/>
          <w:szCs w:val="28"/>
        </w:rPr>
        <w:t>На панели инструментов нажмите кнопку &lt;</w:t>
      </w:r>
      <w:r w:rsidRPr="005E250A">
        <w:rPr>
          <w:sz w:val="28"/>
          <w:szCs w:val="28"/>
          <w:lang w:val="en-US"/>
        </w:rPr>
        <w:t>Run</w:t>
      </w:r>
      <w:r w:rsidRPr="005E250A">
        <w:rPr>
          <w:sz w:val="28"/>
          <w:szCs w:val="28"/>
        </w:rPr>
        <w:t>&gt;.</w:t>
      </w:r>
    </w:p>
    <w:p w:rsidR="000307E1" w:rsidRPr="005E250A" w:rsidRDefault="000307E1" w:rsidP="002465E0">
      <w:pPr>
        <w:numPr>
          <w:ilvl w:val="0"/>
          <w:numId w:val="2"/>
        </w:numPr>
        <w:ind w:left="0" w:firstLine="567"/>
        <w:jc w:val="both"/>
        <w:rPr>
          <w:sz w:val="28"/>
          <w:szCs w:val="28"/>
        </w:rPr>
      </w:pPr>
      <w:r w:rsidRPr="005E250A">
        <w:rPr>
          <w:sz w:val="28"/>
          <w:szCs w:val="28"/>
        </w:rPr>
        <w:t xml:space="preserve">В открывшемся окне выберите тип проекта </w:t>
      </w:r>
      <w:r w:rsidRPr="005E250A">
        <w:rPr>
          <w:sz w:val="28"/>
          <w:szCs w:val="28"/>
          <w:lang w:val="en-US"/>
        </w:rPr>
        <w:t>Java</w:t>
      </w:r>
      <w:r w:rsidRPr="005E250A">
        <w:rPr>
          <w:sz w:val="28"/>
          <w:szCs w:val="28"/>
        </w:rPr>
        <w:t xml:space="preserve"> </w:t>
      </w:r>
      <w:r w:rsidRPr="005E250A">
        <w:rPr>
          <w:sz w:val="28"/>
          <w:szCs w:val="28"/>
          <w:lang w:val="en-US"/>
        </w:rPr>
        <w:t>Application</w:t>
      </w:r>
      <w:r w:rsidRPr="005E250A">
        <w:rPr>
          <w:sz w:val="28"/>
          <w:szCs w:val="28"/>
        </w:rPr>
        <w:t xml:space="preserve"> и нажмите кнопку &lt;</w:t>
      </w:r>
      <w:r w:rsidRPr="005E250A">
        <w:rPr>
          <w:sz w:val="28"/>
          <w:szCs w:val="28"/>
          <w:lang w:val="en-US"/>
        </w:rPr>
        <w:t>New</w:t>
      </w:r>
      <w:r w:rsidRPr="005E250A">
        <w:rPr>
          <w:sz w:val="28"/>
          <w:szCs w:val="28"/>
        </w:rPr>
        <w:t xml:space="preserve"> </w:t>
      </w:r>
      <w:r w:rsidRPr="005E250A">
        <w:rPr>
          <w:sz w:val="28"/>
          <w:szCs w:val="28"/>
          <w:lang w:val="en-US"/>
        </w:rPr>
        <w:t>launch</w:t>
      </w:r>
      <w:r w:rsidRPr="005E250A">
        <w:rPr>
          <w:sz w:val="28"/>
          <w:szCs w:val="28"/>
        </w:rPr>
        <w:t xml:space="preserve"> </w:t>
      </w:r>
      <w:r w:rsidRPr="005E250A">
        <w:rPr>
          <w:sz w:val="28"/>
          <w:szCs w:val="28"/>
          <w:lang w:val="en-US"/>
        </w:rPr>
        <w:t>configuration</w:t>
      </w:r>
      <w:r w:rsidRPr="005E250A">
        <w:rPr>
          <w:sz w:val="28"/>
          <w:szCs w:val="28"/>
        </w:rPr>
        <w:t>&gt; (рис. 1.18)</w:t>
      </w:r>
    </w:p>
    <w:p w:rsidR="000307E1" w:rsidRPr="005E250A" w:rsidRDefault="000307E1" w:rsidP="002465E0">
      <w:pPr>
        <w:numPr>
          <w:ilvl w:val="0"/>
          <w:numId w:val="2"/>
        </w:numPr>
        <w:ind w:left="0" w:firstLine="567"/>
        <w:jc w:val="both"/>
        <w:rPr>
          <w:sz w:val="28"/>
          <w:szCs w:val="28"/>
        </w:rPr>
      </w:pPr>
      <w:r w:rsidRPr="005E250A">
        <w:rPr>
          <w:sz w:val="28"/>
          <w:szCs w:val="28"/>
        </w:rPr>
        <w:t>Выберите запускаемый класс (рис. 1.19) и нажмите &lt;ОК&gt; (рис. 1.20)</w:t>
      </w:r>
    </w:p>
    <w:p w:rsidR="000307E1" w:rsidRPr="005E250A" w:rsidRDefault="000307E1" w:rsidP="002465E0">
      <w:pPr>
        <w:numPr>
          <w:ilvl w:val="0"/>
          <w:numId w:val="2"/>
        </w:numPr>
        <w:ind w:left="0" w:firstLine="567"/>
        <w:jc w:val="both"/>
        <w:rPr>
          <w:sz w:val="28"/>
          <w:szCs w:val="28"/>
        </w:rPr>
      </w:pPr>
      <w:r w:rsidRPr="005E250A">
        <w:rPr>
          <w:sz w:val="28"/>
          <w:szCs w:val="28"/>
        </w:rPr>
        <w:t>Результат работы программы будет показан в консольном окне (рис. 1.21).</w:t>
      </w:r>
    </w:p>
    <w:p w:rsidR="000307E1" w:rsidRPr="005E250A" w:rsidRDefault="000307E1" w:rsidP="002465E0">
      <w:pPr>
        <w:ind w:firstLine="567"/>
        <w:jc w:val="both"/>
        <w:rPr>
          <w:sz w:val="28"/>
          <w:szCs w:val="28"/>
        </w:rPr>
      </w:pPr>
      <w:r w:rsidRPr="005E250A">
        <w:rPr>
          <w:noProof/>
          <w:sz w:val="28"/>
          <w:szCs w:val="28"/>
        </w:rPr>
        <w:drawing>
          <wp:anchor distT="0" distB="0" distL="114300" distR="114300" simplePos="0" relativeHeight="251659264" behindDoc="0" locked="0" layoutInCell="1" allowOverlap="0">
            <wp:simplePos x="0" y="0"/>
            <wp:positionH relativeFrom="column">
              <wp:posOffset>0</wp:posOffset>
            </wp:positionH>
            <wp:positionV relativeFrom="paragraph">
              <wp:posOffset>8255</wp:posOffset>
            </wp:positionV>
            <wp:extent cx="2138045" cy="2395220"/>
            <wp:effectExtent l="19050" t="0" r="0" b="0"/>
            <wp:wrapSquare wrapText="bothSides"/>
            <wp:docPr id="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srcRect/>
                    <a:stretch>
                      <a:fillRect/>
                    </a:stretch>
                  </pic:blipFill>
                  <pic:spPr bwMode="auto">
                    <a:xfrm>
                      <a:off x="0" y="0"/>
                      <a:ext cx="2138045" cy="2395220"/>
                    </a:xfrm>
                    <a:prstGeom prst="rect">
                      <a:avLst/>
                    </a:prstGeom>
                    <a:noFill/>
                    <a:ln w="9525">
                      <a:noFill/>
                      <a:miter lim="800000"/>
                      <a:headEnd/>
                      <a:tailEnd/>
                    </a:ln>
                  </pic:spPr>
                </pic:pic>
              </a:graphicData>
            </a:graphic>
          </wp:anchor>
        </w:drawing>
      </w:r>
      <w:r w:rsidRPr="005E250A">
        <w:rPr>
          <w:noProof/>
          <w:sz w:val="28"/>
          <w:szCs w:val="28"/>
        </w:rPr>
        <w:drawing>
          <wp:anchor distT="0" distB="0" distL="114300" distR="114300" simplePos="0" relativeHeight="251660288" behindDoc="0" locked="0" layoutInCell="1" allowOverlap="1">
            <wp:simplePos x="0" y="0"/>
            <wp:positionH relativeFrom="column">
              <wp:posOffset>2887345</wp:posOffset>
            </wp:positionH>
            <wp:positionV relativeFrom="paragraph">
              <wp:posOffset>8255</wp:posOffset>
            </wp:positionV>
            <wp:extent cx="2395220" cy="2395220"/>
            <wp:effectExtent l="19050" t="0" r="5080" b="0"/>
            <wp:wrapSquare wrapText="bothSides"/>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srcRect/>
                    <a:stretch>
                      <a:fillRect/>
                    </a:stretch>
                  </pic:blipFill>
                  <pic:spPr bwMode="auto">
                    <a:xfrm>
                      <a:off x="0" y="0"/>
                      <a:ext cx="2395220" cy="2395220"/>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 xml:space="preserve">Рисунок 1.11                 </w:t>
      </w:r>
      <w:r w:rsidRPr="005E250A">
        <w:rPr>
          <w:sz w:val="28"/>
          <w:szCs w:val="28"/>
        </w:rPr>
        <w:tab/>
      </w:r>
      <w:r w:rsidRPr="005E250A">
        <w:rPr>
          <w:sz w:val="28"/>
          <w:szCs w:val="28"/>
        </w:rPr>
        <w:tab/>
      </w:r>
      <w:r w:rsidRPr="005E250A">
        <w:rPr>
          <w:sz w:val="28"/>
          <w:szCs w:val="28"/>
        </w:rPr>
        <w:tab/>
      </w:r>
      <w:r w:rsidRPr="005E250A">
        <w:rPr>
          <w:sz w:val="28"/>
          <w:szCs w:val="28"/>
        </w:rPr>
        <w:tab/>
        <w:t>Рисинок 1.12</w:t>
      </w:r>
    </w:p>
    <w:p w:rsidR="000307E1" w:rsidRPr="005E250A" w:rsidRDefault="000307E1" w:rsidP="002465E0">
      <w:pPr>
        <w:ind w:firstLine="567"/>
        <w:jc w:val="both"/>
        <w:rPr>
          <w:b/>
          <w:sz w:val="28"/>
          <w:szCs w:val="28"/>
        </w:rPr>
      </w:pPr>
      <w:r w:rsidRPr="005E250A">
        <w:rPr>
          <w:noProof/>
          <w:sz w:val="28"/>
          <w:szCs w:val="28"/>
        </w:rPr>
        <w:lastRenderedPageBreak/>
        <w:drawing>
          <wp:anchor distT="0" distB="0" distL="114300" distR="114300" simplePos="0" relativeHeight="251662336" behindDoc="0" locked="0" layoutInCell="1" allowOverlap="1">
            <wp:simplePos x="0" y="0"/>
            <wp:positionH relativeFrom="column">
              <wp:posOffset>3068320</wp:posOffset>
            </wp:positionH>
            <wp:positionV relativeFrom="paragraph">
              <wp:posOffset>-314325</wp:posOffset>
            </wp:positionV>
            <wp:extent cx="2476500" cy="2971800"/>
            <wp:effectExtent l="19050" t="0" r="0" b="0"/>
            <wp:wrapSquare wrapText="bothSides"/>
            <wp:docPr id="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srcRect/>
                    <a:stretch>
                      <a:fillRect/>
                    </a:stretch>
                  </pic:blipFill>
                  <pic:spPr bwMode="auto">
                    <a:xfrm>
                      <a:off x="0" y="0"/>
                      <a:ext cx="2476500" cy="2971800"/>
                    </a:xfrm>
                    <a:prstGeom prst="rect">
                      <a:avLst/>
                    </a:prstGeom>
                    <a:noFill/>
                    <a:ln w="9525">
                      <a:noFill/>
                      <a:miter lim="800000"/>
                      <a:headEnd/>
                      <a:tailEnd/>
                    </a:ln>
                  </pic:spPr>
                </pic:pic>
              </a:graphicData>
            </a:graphic>
          </wp:anchor>
        </w:drawing>
      </w:r>
      <w:r w:rsidRPr="005E250A">
        <w:rPr>
          <w:noProof/>
          <w:sz w:val="28"/>
          <w:szCs w:val="28"/>
        </w:rPr>
        <w:drawing>
          <wp:anchor distT="0" distB="0" distL="114300" distR="114300" simplePos="0" relativeHeight="251661312" behindDoc="0" locked="0" layoutInCell="1" allowOverlap="1">
            <wp:simplePos x="0" y="0"/>
            <wp:positionH relativeFrom="column">
              <wp:posOffset>-58420</wp:posOffset>
            </wp:positionH>
            <wp:positionV relativeFrom="paragraph">
              <wp:posOffset>-314325</wp:posOffset>
            </wp:positionV>
            <wp:extent cx="2466975" cy="2971800"/>
            <wp:effectExtent l="19050" t="0" r="9525" b="0"/>
            <wp:wrapSquare wrapText="bothSides"/>
            <wp:docPr id="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srcRect/>
                    <a:stretch>
                      <a:fillRect/>
                    </a:stretch>
                  </pic:blipFill>
                  <pic:spPr bwMode="auto">
                    <a:xfrm>
                      <a:off x="0" y="0"/>
                      <a:ext cx="2466975" cy="2971800"/>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 xml:space="preserve">Рисунок  1.13                </w:t>
      </w:r>
      <w:r w:rsidRPr="005E250A">
        <w:rPr>
          <w:sz w:val="28"/>
          <w:szCs w:val="28"/>
        </w:rPr>
        <w:tab/>
      </w:r>
      <w:r w:rsidRPr="005E250A">
        <w:rPr>
          <w:sz w:val="28"/>
          <w:szCs w:val="28"/>
        </w:rPr>
        <w:tab/>
      </w:r>
      <w:r w:rsidRPr="005E250A">
        <w:rPr>
          <w:sz w:val="28"/>
          <w:szCs w:val="28"/>
        </w:rPr>
        <w:tab/>
      </w:r>
      <w:r w:rsidRPr="005E250A">
        <w:rPr>
          <w:sz w:val="28"/>
          <w:szCs w:val="28"/>
        </w:rPr>
        <w:tab/>
        <w:t>Рисунок  1.14</w:t>
      </w:r>
    </w:p>
    <w:p w:rsidR="000307E1" w:rsidRPr="005E250A" w:rsidRDefault="000307E1" w:rsidP="002465E0">
      <w:pPr>
        <w:ind w:firstLine="567"/>
        <w:jc w:val="both"/>
        <w:rPr>
          <w:b/>
          <w:sz w:val="28"/>
          <w:szCs w:val="28"/>
        </w:rPr>
      </w:pPr>
      <w:r w:rsidRPr="005E250A">
        <w:rPr>
          <w:noProof/>
          <w:sz w:val="28"/>
          <w:szCs w:val="28"/>
        </w:rPr>
        <w:drawing>
          <wp:anchor distT="0" distB="0" distL="114300" distR="114300" simplePos="0" relativeHeight="251663360" behindDoc="0" locked="0" layoutInCell="1" allowOverlap="1">
            <wp:simplePos x="0" y="0"/>
            <wp:positionH relativeFrom="column">
              <wp:posOffset>-58420</wp:posOffset>
            </wp:positionH>
            <wp:positionV relativeFrom="paragraph">
              <wp:posOffset>64135</wp:posOffset>
            </wp:positionV>
            <wp:extent cx="2665730" cy="3134995"/>
            <wp:effectExtent l="19050" t="0" r="1270" b="0"/>
            <wp:wrapSquare wrapText="bothSides"/>
            <wp:docPr id="4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srcRect/>
                    <a:stretch>
                      <a:fillRect/>
                    </a:stretch>
                  </pic:blipFill>
                  <pic:spPr bwMode="auto">
                    <a:xfrm>
                      <a:off x="0" y="0"/>
                      <a:ext cx="2665730" cy="3134995"/>
                    </a:xfrm>
                    <a:prstGeom prst="rect">
                      <a:avLst/>
                    </a:prstGeom>
                    <a:noFill/>
                    <a:ln w="9525">
                      <a:noFill/>
                      <a:miter lim="800000"/>
                      <a:headEnd/>
                      <a:tailEnd/>
                    </a:ln>
                  </pic:spPr>
                </pic:pic>
              </a:graphicData>
            </a:graphic>
          </wp:anchor>
        </w:drawing>
      </w:r>
      <w:r w:rsidRPr="005E250A">
        <w:rPr>
          <w:noProof/>
          <w:sz w:val="28"/>
          <w:szCs w:val="28"/>
        </w:rPr>
        <w:drawing>
          <wp:anchor distT="0" distB="0" distL="114300" distR="114300" simplePos="0" relativeHeight="251664384" behindDoc="0" locked="0" layoutInCell="1" allowOverlap="1">
            <wp:simplePos x="0" y="0"/>
            <wp:positionH relativeFrom="column">
              <wp:posOffset>3122930</wp:posOffset>
            </wp:positionH>
            <wp:positionV relativeFrom="paragraph">
              <wp:posOffset>122555</wp:posOffset>
            </wp:positionV>
            <wp:extent cx="2545080" cy="3076575"/>
            <wp:effectExtent l="19050" t="0" r="7620" b="0"/>
            <wp:wrapSquare wrapText="bothSides"/>
            <wp:docPr id="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srcRect/>
                    <a:stretch>
                      <a:fillRect/>
                    </a:stretch>
                  </pic:blipFill>
                  <pic:spPr bwMode="auto">
                    <a:xfrm>
                      <a:off x="0" y="0"/>
                      <a:ext cx="2545080" cy="3076575"/>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b/>
          <w:sz w:val="28"/>
          <w:szCs w:val="28"/>
        </w:rPr>
        <w:tab/>
      </w:r>
    </w:p>
    <w:p w:rsidR="000307E1" w:rsidRPr="005E250A" w:rsidRDefault="000307E1" w:rsidP="002465E0">
      <w:pPr>
        <w:ind w:firstLine="567"/>
        <w:jc w:val="both"/>
        <w:rPr>
          <w:sz w:val="28"/>
          <w:szCs w:val="28"/>
        </w:rPr>
      </w:pPr>
      <w:r w:rsidRPr="005E250A">
        <w:rPr>
          <w:sz w:val="28"/>
          <w:szCs w:val="28"/>
        </w:rPr>
        <w:tab/>
      </w:r>
      <w:r w:rsidRPr="005E250A">
        <w:rPr>
          <w:sz w:val="28"/>
          <w:szCs w:val="28"/>
        </w:rPr>
        <w:tab/>
      </w:r>
      <w:r w:rsidRPr="005E250A">
        <w:rPr>
          <w:sz w:val="28"/>
          <w:szCs w:val="28"/>
        </w:rPr>
        <w:tab/>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sz w:val="28"/>
          <w:szCs w:val="28"/>
        </w:rPr>
        <w:tab/>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sz w:val="28"/>
          <w:szCs w:val="28"/>
        </w:rPr>
        <w:t>Рисунок  1.15</w:t>
      </w:r>
      <w:r w:rsidRPr="005E250A">
        <w:rPr>
          <w:b/>
          <w:sz w:val="28"/>
          <w:szCs w:val="28"/>
        </w:rPr>
        <w:tab/>
      </w:r>
      <w:r w:rsidRPr="005E250A">
        <w:rPr>
          <w:b/>
          <w:sz w:val="28"/>
          <w:szCs w:val="28"/>
        </w:rPr>
        <w:tab/>
      </w:r>
      <w:r w:rsidRPr="005E250A">
        <w:rPr>
          <w:b/>
          <w:sz w:val="28"/>
          <w:szCs w:val="28"/>
        </w:rPr>
        <w:tab/>
      </w:r>
      <w:r w:rsidRPr="005E250A">
        <w:rPr>
          <w:b/>
          <w:sz w:val="28"/>
          <w:szCs w:val="28"/>
        </w:rPr>
        <w:tab/>
      </w:r>
      <w:r w:rsidRPr="005E250A">
        <w:rPr>
          <w:b/>
          <w:sz w:val="28"/>
          <w:szCs w:val="28"/>
        </w:rPr>
        <w:tab/>
      </w:r>
      <w:r w:rsidRPr="005E250A">
        <w:rPr>
          <w:sz w:val="28"/>
          <w:szCs w:val="28"/>
        </w:rPr>
        <w:t xml:space="preserve">Рисунок  1.16                </w:t>
      </w:r>
      <w:r w:rsidRPr="005E250A">
        <w:rPr>
          <w:sz w:val="28"/>
          <w:szCs w:val="28"/>
        </w:rPr>
        <w:tab/>
      </w:r>
      <w:r w:rsidRPr="005E250A">
        <w:rPr>
          <w:sz w:val="28"/>
          <w:szCs w:val="28"/>
        </w:rPr>
        <w:tab/>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noProof/>
          <w:sz w:val="28"/>
          <w:szCs w:val="28"/>
        </w:rPr>
        <w:drawing>
          <wp:anchor distT="0" distB="0" distL="114300" distR="114300" simplePos="0" relativeHeight="251665408" behindDoc="0" locked="0" layoutInCell="1" allowOverlap="1">
            <wp:simplePos x="0" y="0"/>
            <wp:positionH relativeFrom="column">
              <wp:posOffset>311785</wp:posOffset>
            </wp:positionH>
            <wp:positionV relativeFrom="paragraph">
              <wp:posOffset>24130</wp:posOffset>
            </wp:positionV>
            <wp:extent cx="4474845" cy="1671955"/>
            <wp:effectExtent l="19050" t="0" r="1905" b="0"/>
            <wp:wrapSquare wrapText="bothSides"/>
            <wp:docPr id="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a:srcRect/>
                    <a:stretch>
                      <a:fillRect/>
                    </a:stretch>
                  </pic:blipFill>
                  <pic:spPr bwMode="auto">
                    <a:xfrm>
                      <a:off x="0" y="0"/>
                      <a:ext cx="4474845" cy="1671955"/>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Рисунок  1.17</w:t>
      </w: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noProof/>
          <w:sz w:val="28"/>
          <w:szCs w:val="28"/>
        </w:rPr>
        <w:lastRenderedPageBreak/>
        <w:drawing>
          <wp:anchor distT="0" distB="0" distL="114300" distR="114300" simplePos="0" relativeHeight="251666432" behindDoc="0" locked="0" layoutInCell="1" allowOverlap="1">
            <wp:simplePos x="0" y="0"/>
            <wp:positionH relativeFrom="column">
              <wp:posOffset>2959735</wp:posOffset>
            </wp:positionH>
            <wp:positionV relativeFrom="paragraph">
              <wp:posOffset>-278765</wp:posOffset>
            </wp:positionV>
            <wp:extent cx="2917190" cy="2434590"/>
            <wp:effectExtent l="19050" t="0" r="0" b="0"/>
            <wp:wrapSquare wrapText="bothSides"/>
            <wp:docPr id="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srcRect/>
                    <a:stretch>
                      <a:fillRect/>
                    </a:stretch>
                  </pic:blipFill>
                  <pic:spPr bwMode="auto">
                    <a:xfrm>
                      <a:off x="0" y="0"/>
                      <a:ext cx="2917190" cy="2434590"/>
                    </a:xfrm>
                    <a:prstGeom prst="rect">
                      <a:avLst/>
                    </a:prstGeom>
                    <a:noFill/>
                    <a:ln w="9525">
                      <a:noFill/>
                      <a:miter lim="800000"/>
                      <a:headEnd/>
                      <a:tailEnd/>
                    </a:ln>
                  </pic:spPr>
                </pic:pic>
              </a:graphicData>
            </a:graphic>
          </wp:anchor>
        </w:drawing>
      </w:r>
      <w:r w:rsidRPr="005E250A">
        <w:rPr>
          <w:noProof/>
          <w:sz w:val="28"/>
          <w:szCs w:val="28"/>
        </w:rPr>
        <w:drawing>
          <wp:anchor distT="0" distB="0" distL="114300" distR="114300" simplePos="0" relativeHeight="251667456" behindDoc="0" locked="0" layoutInCell="1" allowOverlap="1">
            <wp:simplePos x="0" y="0"/>
            <wp:positionH relativeFrom="column">
              <wp:posOffset>-137160</wp:posOffset>
            </wp:positionH>
            <wp:positionV relativeFrom="paragraph">
              <wp:posOffset>-278765</wp:posOffset>
            </wp:positionV>
            <wp:extent cx="2822575" cy="2417445"/>
            <wp:effectExtent l="19050" t="0" r="0" b="0"/>
            <wp:wrapSquare wrapText="bothSides"/>
            <wp:docPr id="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a:srcRect/>
                    <a:stretch>
                      <a:fillRect/>
                    </a:stretch>
                  </pic:blipFill>
                  <pic:spPr bwMode="auto">
                    <a:xfrm>
                      <a:off x="0" y="0"/>
                      <a:ext cx="2822575" cy="2417445"/>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sz w:val="28"/>
          <w:szCs w:val="28"/>
        </w:rPr>
      </w:pPr>
      <w:r w:rsidRPr="005E250A">
        <w:rPr>
          <w:sz w:val="28"/>
          <w:szCs w:val="28"/>
        </w:rPr>
        <w:t xml:space="preserve">Рисунок  1.18               </w:t>
      </w:r>
      <w:r w:rsidRPr="005E250A">
        <w:rPr>
          <w:sz w:val="28"/>
          <w:szCs w:val="28"/>
        </w:rPr>
        <w:tab/>
      </w:r>
      <w:r w:rsidRPr="005E250A">
        <w:rPr>
          <w:sz w:val="28"/>
          <w:szCs w:val="28"/>
        </w:rPr>
        <w:tab/>
      </w:r>
      <w:r w:rsidRPr="005E250A">
        <w:rPr>
          <w:sz w:val="28"/>
          <w:szCs w:val="28"/>
        </w:rPr>
        <w:tab/>
      </w:r>
      <w:r w:rsidRPr="005E250A">
        <w:rPr>
          <w:sz w:val="28"/>
          <w:szCs w:val="28"/>
        </w:rPr>
        <w:tab/>
      </w:r>
      <w:r w:rsidRPr="005E250A">
        <w:rPr>
          <w:sz w:val="28"/>
          <w:szCs w:val="28"/>
        </w:rPr>
        <w:tab/>
        <w:t>Рисунок  1.19</w:t>
      </w:r>
    </w:p>
    <w:p w:rsidR="000307E1" w:rsidRPr="005E250A" w:rsidRDefault="000307E1" w:rsidP="002465E0">
      <w:pPr>
        <w:ind w:firstLine="567"/>
        <w:jc w:val="both"/>
        <w:rPr>
          <w:b/>
          <w:sz w:val="28"/>
          <w:szCs w:val="28"/>
        </w:rPr>
      </w:pPr>
    </w:p>
    <w:p w:rsidR="000307E1" w:rsidRPr="005E250A" w:rsidRDefault="003C4830" w:rsidP="002465E0">
      <w:pPr>
        <w:ind w:firstLine="567"/>
        <w:jc w:val="both"/>
        <w:rPr>
          <w:b/>
          <w:sz w:val="28"/>
          <w:szCs w:val="28"/>
        </w:rPr>
      </w:pPr>
      <w:r w:rsidRPr="005E250A">
        <w:rPr>
          <w:b/>
          <w:noProof/>
          <w:sz w:val="28"/>
          <w:szCs w:val="28"/>
        </w:rPr>
        <w:drawing>
          <wp:anchor distT="0" distB="0" distL="114300" distR="114300" simplePos="0" relativeHeight="251668480" behindDoc="0" locked="0" layoutInCell="1" allowOverlap="1">
            <wp:simplePos x="0" y="0"/>
            <wp:positionH relativeFrom="column">
              <wp:posOffset>41910</wp:posOffset>
            </wp:positionH>
            <wp:positionV relativeFrom="paragraph">
              <wp:posOffset>121920</wp:posOffset>
            </wp:positionV>
            <wp:extent cx="1998345" cy="2522220"/>
            <wp:effectExtent l="19050" t="0" r="190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8"/>
                    <a:srcRect/>
                    <a:stretch>
                      <a:fillRect/>
                    </a:stretch>
                  </pic:blipFill>
                  <pic:spPr bwMode="auto">
                    <a:xfrm>
                      <a:off x="0" y="0"/>
                      <a:ext cx="1998345" cy="2522220"/>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3C4830" w:rsidP="002465E0">
      <w:pPr>
        <w:ind w:firstLine="567"/>
        <w:jc w:val="both"/>
        <w:rPr>
          <w:sz w:val="28"/>
          <w:szCs w:val="28"/>
        </w:rPr>
      </w:pPr>
      <w:r w:rsidRPr="005E250A">
        <w:rPr>
          <w:noProof/>
          <w:sz w:val="28"/>
          <w:szCs w:val="28"/>
        </w:rPr>
        <w:drawing>
          <wp:anchor distT="0" distB="0" distL="114300" distR="114300" simplePos="0" relativeHeight="251669504" behindDoc="0" locked="0" layoutInCell="1" allowOverlap="1">
            <wp:simplePos x="0" y="0"/>
            <wp:positionH relativeFrom="column">
              <wp:posOffset>516890</wp:posOffset>
            </wp:positionH>
            <wp:positionV relativeFrom="paragraph">
              <wp:posOffset>107950</wp:posOffset>
            </wp:positionV>
            <wp:extent cx="3291205" cy="409575"/>
            <wp:effectExtent l="19050" t="0" r="444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9"/>
                    <a:srcRect/>
                    <a:stretch>
                      <a:fillRect/>
                    </a:stretch>
                  </pic:blipFill>
                  <pic:spPr bwMode="auto">
                    <a:xfrm>
                      <a:off x="0" y="0"/>
                      <a:ext cx="3291205" cy="409575"/>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b/>
          <w:sz w:val="28"/>
          <w:szCs w:val="28"/>
        </w:rPr>
        <w:tab/>
      </w:r>
      <w:r w:rsidRPr="005E250A">
        <w:rPr>
          <w:sz w:val="28"/>
          <w:szCs w:val="28"/>
        </w:rPr>
        <w:tab/>
        <w:t>Рисунок  1.21</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Рисунок  1.20</w:t>
      </w:r>
    </w:p>
    <w:p w:rsidR="000307E1" w:rsidRPr="005E250A" w:rsidRDefault="000307E1" w:rsidP="002465E0">
      <w:pPr>
        <w:ind w:firstLine="567"/>
        <w:jc w:val="both"/>
        <w:outlineLvl w:val="1"/>
        <w:rPr>
          <w:b/>
          <w:sz w:val="28"/>
          <w:szCs w:val="28"/>
        </w:rPr>
      </w:pPr>
      <w:bookmarkStart w:id="4" w:name="_Toc205576521"/>
    </w:p>
    <w:p w:rsidR="000307E1" w:rsidRPr="005E250A" w:rsidRDefault="000307E1" w:rsidP="002465E0">
      <w:pPr>
        <w:ind w:firstLine="567"/>
        <w:jc w:val="both"/>
        <w:outlineLvl w:val="1"/>
        <w:rPr>
          <w:b/>
          <w:sz w:val="28"/>
          <w:szCs w:val="28"/>
        </w:rPr>
      </w:pPr>
      <w:r w:rsidRPr="005E250A">
        <w:rPr>
          <w:b/>
          <w:sz w:val="28"/>
          <w:szCs w:val="28"/>
        </w:rPr>
        <w:t xml:space="preserve">Создание простейшего приложения в </w:t>
      </w:r>
      <w:r w:rsidRPr="005E250A">
        <w:rPr>
          <w:b/>
          <w:sz w:val="28"/>
          <w:szCs w:val="28"/>
          <w:lang w:val="en-US"/>
        </w:rPr>
        <w:t>IDE</w:t>
      </w:r>
      <w:r w:rsidRPr="005E250A">
        <w:rPr>
          <w:b/>
          <w:sz w:val="28"/>
          <w:szCs w:val="28"/>
        </w:rPr>
        <w:t xml:space="preserve"> </w:t>
      </w:r>
      <w:r w:rsidRPr="005E250A">
        <w:rPr>
          <w:b/>
          <w:sz w:val="28"/>
          <w:szCs w:val="28"/>
          <w:lang w:val="en-US"/>
        </w:rPr>
        <w:t>NetBeans</w:t>
      </w:r>
      <w:r w:rsidRPr="005E250A">
        <w:rPr>
          <w:b/>
          <w:sz w:val="28"/>
          <w:szCs w:val="28"/>
        </w:rPr>
        <w:t>.</w:t>
      </w:r>
      <w:bookmarkEnd w:id="4"/>
    </w:p>
    <w:p w:rsidR="000307E1" w:rsidRPr="005E250A" w:rsidRDefault="000307E1" w:rsidP="002465E0">
      <w:pPr>
        <w:ind w:firstLine="567"/>
        <w:jc w:val="both"/>
        <w:outlineLvl w:val="1"/>
        <w:rPr>
          <w:b/>
          <w:sz w:val="28"/>
          <w:szCs w:val="28"/>
        </w:rPr>
      </w:pPr>
    </w:p>
    <w:p w:rsidR="000307E1" w:rsidRPr="005E250A" w:rsidRDefault="000307E1" w:rsidP="002465E0">
      <w:pPr>
        <w:numPr>
          <w:ilvl w:val="0"/>
          <w:numId w:val="3"/>
        </w:numPr>
        <w:ind w:left="0" w:firstLine="567"/>
        <w:jc w:val="both"/>
        <w:rPr>
          <w:sz w:val="28"/>
          <w:szCs w:val="28"/>
        </w:rPr>
      </w:pPr>
      <w:r w:rsidRPr="005E250A">
        <w:rPr>
          <w:sz w:val="28"/>
          <w:szCs w:val="28"/>
        </w:rPr>
        <w:t xml:space="preserve">Создайте новый проект (рис. </w:t>
      </w:r>
      <w:r w:rsidRPr="005E250A">
        <w:rPr>
          <w:sz w:val="28"/>
          <w:szCs w:val="28"/>
          <w:lang w:val="en-US"/>
        </w:rPr>
        <w:t>1.</w:t>
      </w:r>
      <w:r w:rsidRPr="005E250A">
        <w:rPr>
          <w:sz w:val="28"/>
          <w:szCs w:val="28"/>
        </w:rPr>
        <w:t>2</w:t>
      </w:r>
      <w:r w:rsidRPr="005E250A">
        <w:rPr>
          <w:sz w:val="28"/>
          <w:szCs w:val="28"/>
          <w:lang w:val="en-US"/>
        </w:rPr>
        <w:t>2</w:t>
      </w:r>
      <w:r w:rsidRPr="005E250A">
        <w:rPr>
          <w:sz w:val="28"/>
          <w:szCs w:val="28"/>
        </w:rPr>
        <w:t>)</w:t>
      </w:r>
    </w:p>
    <w:p w:rsidR="000307E1" w:rsidRPr="005E250A" w:rsidRDefault="000307E1" w:rsidP="002465E0">
      <w:pPr>
        <w:numPr>
          <w:ilvl w:val="0"/>
          <w:numId w:val="3"/>
        </w:numPr>
        <w:ind w:left="0" w:firstLine="567"/>
        <w:jc w:val="both"/>
        <w:rPr>
          <w:sz w:val="28"/>
          <w:szCs w:val="28"/>
        </w:rPr>
      </w:pPr>
      <w:r w:rsidRPr="005E250A">
        <w:rPr>
          <w:sz w:val="28"/>
          <w:szCs w:val="28"/>
        </w:rPr>
        <w:t>Укажите тип проекта &lt;</w:t>
      </w:r>
      <w:r w:rsidRPr="005E250A">
        <w:rPr>
          <w:sz w:val="28"/>
          <w:szCs w:val="28"/>
          <w:lang w:val="en-US"/>
        </w:rPr>
        <w:t>Java</w:t>
      </w:r>
      <w:r w:rsidRPr="005E250A">
        <w:rPr>
          <w:sz w:val="28"/>
          <w:szCs w:val="28"/>
        </w:rPr>
        <w:t xml:space="preserve"> </w:t>
      </w:r>
      <w:r w:rsidRPr="005E250A">
        <w:rPr>
          <w:sz w:val="28"/>
          <w:szCs w:val="28"/>
          <w:lang w:val="en-US"/>
        </w:rPr>
        <w:t>Application</w:t>
      </w:r>
      <w:r w:rsidRPr="005E250A">
        <w:rPr>
          <w:sz w:val="28"/>
          <w:szCs w:val="28"/>
        </w:rPr>
        <w:t>&gt;  (рис.1.23)</w:t>
      </w:r>
    </w:p>
    <w:p w:rsidR="000307E1" w:rsidRPr="005E250A" w:rsidRDefault="000307E1" w:rsidP="002465E0">
      <w:pPr>
        <w:numPr>
          <w:ilvl w:val="0"/>
          <w:numId w:val="3"/>
        </w:numPr>
        <w:ind w:left="0" w:firstLine="567"/>
        <w:jc w:val="both"/>
        <w:rPr>
          <w:sz w:val="28"/>
          <w:szCs w:val="28"/>
        </w:rPr>
      </w:pPr>
      <w:r w:rsidRPr="005E250A">
        <w:rPr>
          <w:sz w:val="28"/>
          <w:szCs w:val="28"/>
        </w:rPr>
        <w:t>Укажите имя проекта и его расположение (рис. 1.24)</w:t>
      </w:r>
    </w:p>
    <w:p w:rsidR="000307E1" w:rsidRPr="005E250A" w:rsidRDefault="000307E1" w:rsidP="002465E0">
      <w:pPr>
        <w:numPr>
          <w:ilvl w:val="0"/>
          <w:numId w:val="3"/>
        </w:numPr>
        <w:ind w:left="0" w:firstLine="567"/>
        <w:jc w:val="both"/>
        <w:rPr>
          <w:sz w:val="28"/>
          <w:szCs w:val="28"/>
        </w:rPr>
      </w:pPr>
      <w:r w:rsidRPr="005E250A">
        <w:rPr>
          <w:sz w:val="28"/>
          <w:szCs w:val="28"/>
        </w:rPr>
        <w:t xml:space="preserve">Напишите код приложения (рис. </w:t>
      </w:r>
      <w:r w:rsidRPr="005E250A">
        <w:rPr>
          <w:sz w:val="28"/>
          <w:szCs w:val="28"/>
          <w:lang w:val="en-US"/>
        </w:rPr>
        <w:t>1.</w:t>
      </w:r>
      <w:r w:rsidRPr="005E250A">
        <w:rPr>
          <w:sz w:val="28"/>
          <w:szCs w:val="28"/>
        </w:rPr>
        <w:t>2</w:t>
      </w:r>
      <w:r w:rsidRPr="005E250A">
        <w:rPr>
          <w:sz w:val="28"/>
          <w:szCs w:val="28"/>
          <w:lang w:val="en-US"/>
        </w:rPr>
        <w:t>5</w:t>
      </w:r>
      <w:r w:rsidRPr="005E250A">
        <w:rPr>
          <w:sz w:val="28"/>
          <w:szCs w:val="28"/>
        </w:rPr>
        <w:t>)</w:t>
      </w:r>
    </w:p>
    <w:p w:rsidR="000307E1" w:rsidRPr="005E250A" w:rsidRDefault="000307E1" w:rsidP="002465E0">
      <w:pPr>
        <w:numPr>
          <w:ilvl w:val="0"/>
          <w:numId w:val="3"/>
        </w:numPr>
        <w:ind w:left="0" w:firstLine="567"/>
        <w:jc w:val="both"/>
        <w:rPr>
          <w:sz w:val="28"/>
          <w:szCs w:val="28"/>
        </w:rPr>
      </w:pPr>
      <w:r w:rsidRPr="005E250A">
        <w:rPr>
          <w:sz w:val="28"/>
          <w:szCs w:val="28"/>
        </w:rPr>
        <w:t xml:space="preserve">Постройте проект (рис. </w:t>
      </w:r>
      <w:r w:rsidRPr="005E250A">
        <w:rPr>
          <w:sz w:val="28"/>
          <w:szCs w:val="28"/>
          <w:lang w:val="en-US"/>
        </w:rPr>
        <w:t>1.</w:t>
      </w:r>
      <w:r w:rsidRPr="005E250A">
        <w:rPr>
          <w:sz w:val="28"/>
          <w:szCs w:val="28"/>
        </w:rPr>
        <w:t>2</w:t>
      </w:r>
      <w:r w:rsidRPr="005E250A">
        <w:rPr>
          <w:sz w:val="28"/>
          <w:szCs w:val="28"/>
          <w:lang w:val="en-US"/>
        </w:rPr>
        <w:t>6</w:t>
      </w:r>
      <w:r w:rsidRPr="005E250A">
        <w:rPr>
          <w:sz w:val="28"/>
          <w:szCs w:val="28"/>
        </w:rPr>
        <w:t>)</w:t>
      </w:r>
    </w:p>
    <w:p w:rsidR="000307E1" w:rsidRPr="005E250A" w:rsidRDefault="000307E1" w:rsidP="002465E0">
      <w:pPr>
        <w:numPr>
          <w:ilvl w:val="0"/>
          <w:numId w:val="3"/>
        </w:numPr>
        <w:ind w:left="0" w:firstLine="567"/>
        <w:jc w:val="both"/>
        <w:rPr>
          <w:sz w:val="28"/>
          <w:szCs w:val="28"/>
        </w:rPr>
      </w:pPr>
      <w:r w:rsidRPr="005E250A">
        <w:rPr>
          <w:sz w:val="28"/>
          <w:szCs w:val="28"/>
        </w:rPr>
        <w:t xml:space="preserve">Запустите проект (рис. </w:t>
      </w:r>
      <w:r w:rsidRPr="005E250A">
        <w:rPr>
          <w:sz w:val="28"/>
          <w:szCs w:val="28"/>
          <w:lang w:val="en-US"/>
        </w:rPr>
        <w:t>1.27</w:t>
      </w:r>
      <w:r w:rsidRPr="005E250A">
        <w:rPr>
          <w:sz w:val="28"/>
          <w:szCs w:val="28"/>
        </w:rPr>
        <w:t>)</w:t>
      </w:r>
    </w:p>
    <w:p w:rsidR="000307E1" w:rsidRPr="005E250A" w:rsidRDefault="000307E1" w:rsidP="002465E0">
      <w:pPr>
        <w:numPr>
          <w:ilvl w:val="0"/>
          <w:numId w:val="3"/>
        </w:numPr>
        <w:ind w:left="0" w:firstLine="567"/>
        <w:jc w:val="both"/>
        <w:rPr>
          <w:sz w:val="28"/>
          <w:szCs w:val="28"/>
        </w:rPr>
      </w:pPr>
      <w:r w:rsidRPr="005E250A">
        <w:rPr>
          <w:sz w:val="28"/>
          <w:szCs w:val="28"/>
        </w:rPr>
        <w:t>Результат работы программы будет выведен в консольное окно (рис. 1.28)</w:t>
      </w:r>
    </w:p>
    <w:p w:rsidR="000307E1" w:rsidRPr="005E250A" w:rsidRDefault="000307E1" w:rsidP="002465E0">
      <w:pPr>
        <w:numPr>
          <w:ilvl w:val="0"/>
          <w:numId w:val="3"/>
        </w:numPr>
        <w:ind w:left="0" w:firstLine="567"/>
        <w:jc w:val="both"/>
        <w:rPr>
          <w:sz w:val="28"/>
          <w:szCs w:val="28"/>
        </w:rPr>
      </w:pPr>
      <w:r w:rsidRPr="005E250A">
        <w:rPr>
          <w:sz w:val="28"/>
          <w:szCs w:val="28"/>
        </w:rPr>
        <w:t xml:space="preserve">Ввод аргументов в </w:t>
      </w:r>
      <w:r w:rsidRPr="005E250A">
        <w:rPr>
          <w:sz w:val="28"/>
          <w:szCs w:val="28"/>
          <w:lang w:val="en-US"/>
        </w:rPr>
        <w:t>IDE</w:t>
      </w:r>
      <w:r w:rsidRPr="005E250A">
        <w:rPr>
          <w:sz w:val="28"/>
          <w:szCs w:val="28"/>
        </w:rPr>
        <w:t xml:space="preserve"> </w:t>
      </w:r>
      <w:r w:rsidRPr="005E250A">
        <w:rPr>
          <w:sz w:val="28"/>
          <w:szCs w:val="28"/>
          <w:lang w:val="en-US"/>
        </w:rPr>
        <w:t>NetBeans</w:t>
      </w:r>
      <w:r w:rsidRPr="005E250A">
        <w:rPr>
          <w:sz w:val="28"/>
          <w:szCs w:val="28"/>
        </w:rPr>
        <w:t xml:space="preserve"> (рис. 1.29 и рис. 1.30)</w:t>
      </w:r>
    </w:p>
    <w:p w:rsidR="000307E1" w:rsidRPr="005E250A" w:rsidRDefault="000307E1" w:rsidP="002465E0">
      <w:pPr>
        <w:ind w:firstLine="567"/>
        <w:jc w:val="both"/>
        <w:rPr>
          <w:sz w:val="28"/>
          <w:szCs w:val="28"/>
        </w:rPr>
      </w:pPr>
      <w:r w:rsidRPr="005E250A">
        <w:rPr>
          <w:noProof/>
          <w:sz w:val="28"/>
          <w:szCs w:val="28"/>
        </w:rPr>
        <w:lastRenderedPageBreak/>
        <w:drawing>
          <wp:anchor distT="0" distB="0" distL="114300" distR="114300" simplePos="0" relativeHeight="251671552" behindDoc="0" locked="0" layoutInCell="1" allowOverlap="1">
            <wp:simplePos x="0" y="0"/>
            <wp:positionH relativeFrom="column">
              <wp:posOffset>3023235</wp:posOffset>
            </wp:positionH>
            <wp:positionV relativeFrom="paragraph">
              <wp:posOffset>320675</wp:posOffset>
            </wp:positionV>
            <wp:extent cx="2729230" cy="2052955"/>
            <wp:effectExtent l="1905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0"/>
                    <a:srcRect/>
                    <a:stretch>
                      <a:fillRect/>
                    </a:stretch>
                  </pic:blipFill>
                  <pic:spPr bwMode="auto">
                    <a:xfrm>
                      <a:off x="0" y="0"/>
                      <a:ext cx="2729230" cy="2052955"/>
                    </a:xfrm>
                    <a:prstGeom prst="rect">
                      <a:avLst/>
                    </a:prstGeom>
                    <a:noFill/>
                    <a:ln w="9525">
                      <a:noFill/>
                      <a:miter lim="800000"/>
                      <a:headEnd/>
                      <a:tailEnd/>
                    </a:ln>
                  </pic:spPr>
                </pic:pic>
              </a:graphicData>
            </a:graphic>
          </wp:anchor>
        </w:drawing>
      </w:r>
      <w:r w:rsidRPr="005E250A">
        <w:rPr>
          <w:noProof/>
          <w:sz w:val="28"/>
          <w:szCs w:val="28"/>
        </w:rPr>
        <w:drawing>
          <wp:anchor distT="0" distB="0" distL="114300" distR="114300" simplePos="0" relativeHeight="251670528" behindDoc="0" locked="0" layoutInCell="1" allowOverlap="1">
            <wp:simplePos x="0" y="0"/>
            <wp:positionH relativeFrom="column">
              <wp:posOffset>35560</wp:posOffset>
            </wp:positionH>
            <wp:positionV relativeFrom="paragraph">
              <wp:posOffset>123190</wp:posOffset>
            </wp:positionV>
            <wp:extent cx="2739390" cy="2235200"/>
            <wp:effectExtent l="19050" t="0" r="3810" b="0"/>
            <wp:wrapSquare wrapText="bothSides"/>
            <wp:docPr id="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1"/>
                    <a:srcRect/>
                    <a:stretch>
                      <a:fillRect/>
                    </a:stretch>
                  </pic:blipFill>
                  <pic:spPr bwMode="auto">
                    <a:xfrm>
                      <a:off x="0" y="0"/>
                      <a:ext cx="2739390" cy="2235200"/>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 xml:space="preserve">              Рисунок  1.22               </w:t>
      </w:r>
      <w:r w:rsidRPr="005E250A">
        <w:rPr>
          <w:sz w:val="28"/>
          <w:szCs w:val="28"/>
        </w:rPr>
        <w:tab/>
      </w:r>
      <w:r w:rsidRPr="005E250A">
        <w:rPr>
          <w:sz w:val="28"/>
          <w:szCs w:val="28"/>
        </w:rPr>
        <w:tab/>
      </w:r>
      <w:r w:rsidRPr="005E250A">
        <w:rPr>
          <w:sz w:val="28"/>
          <w:szCs w:val="28"/>
        </w:rPr>
        <w:tab/>
        <w:t xml:space="preserve">      Рисунок  1.23</w:t>
      </w:r>
    </w:p>
    <w:p w:rsidR="000307E1" w:rsidRPr="005E250A" w:rsidRDefault="003C4830" w:rsidP="002465E0">
      <w:pPr>
        <w:ind w:firstLine="567"/>
        <w:jc w:val="both"/>
        <w:rPr>
          <w:b/>
          <w:sz w:val="28"/>
          <w:szCs w:val="28"/>
        </w:rPr>
      </w:pPr>
      <w:r w:rsidRPr="005E250A">
        <w:rPr>
          <w:b/>
          <w:noProof/>
          <w:sz w:val="28"/>
          <w:szCs w:val="28"/>
        </w:rPr>
        <w:drawing>
          <wp:anchor distT="0" distB="0" distL="114300" distR="114300" simplePos="0" relativeHeight="251673600" behindDoc="0" locked="0" layoutInCell="1" allowOverlap="1">
            <wp:simplePos x="0" y="0"/>
            <wp:positionH relativeFrom="column">
              <wp:posOffset>3299460</wp:posOffset>
            </wp:positionH>
            <wp:positionV relativeFrom="paragraph">
              <wp:posOffset>175260</wp:posOffset>
            </wp:positionV>
            <wp:extent cx="2461895" cy="2616835"/>
            <wp:effectExtent l="1905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2"/>
                    <a:srcRect/>
                    <a:stretch>
                      <a:fillRect/>
                    </a:stretch>
                  </pic:blipFill>
                  <pic:spPr bwMode="auto">
                    <a:xfrm>
                      <a:off x="0" y="0"/>
                      <a:ext cx="2461895" cy="2616835"/>
                    </a:xfrm>
                    <a:prstGeom prst="rect">
                      <a:avLst/>
                    </a:prstGeom>
                    <a:noFill/>
                    <a:ln w="9525">
                      <a:noFill/>
                      <a:miter lim="800000"/>
                      <a:headEnd/>
                      <a:tailEnd/>
                    </a:ln>
                  </pic:spPr>
                </pic:pic>
              </a:graphicData>
            </a:graphic>
          </wp:anchor>
        </w:drawing>
      </w:r>
    </w:p>
    <w:p w:rsidR="000307E1" w:rsidRPr="005E250A" w:rsidRDefault="003C4830" w:rsidP="002465E0">
      <w:pPr>
        <w:ind w:firstLine="567"/>
        <w:jc w:val="both"/>
        <w:rPr>
          <w:b/>
          <w:sz w:val="28"/>
          <w:szCs w:val="28"/>
        </w:rPr>
      </w:pPr>
      <w:r w:rsidRPr="005E250A">
        <w:rPr>
          <w:b/>
          <w:noProof/>
          <w:sz w:val="28"/>
          <w:szCs w:val="28"/>
        </w:rPr>
        <w:drawing>
          <wp:anchor distT="0" distB="0" distL="114300" distR="114300" simplePos="0" relativeHeight="251672576" behindDoc="0" locked="0" layoutInCell="1" allowOverlap="1">
            <wp:simplePos x="0" y="0"/>
            <wp:positionH relativeFrom="column">
              <wp:posOffset>-52705</wp:posOffset>
            </wp:positionH>
            <wp:positionV relativeFrom="paragraph">
              <wp:posOffset>186055</wp:posOffset>
            </wp:positionV>
            <wp:extent cx="3253105" cy="2238375"/>
            <wp:effectExtent l="19050" t="0" r="444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3"/>
                    <a:srcRect/>
                    <a:stretch>
                      <a:fillRect/>
                    </a:stretch>
                  </pic:blipFill>
                  <pic:spPr bwMode="auto">
                    <a:xfrm>
                      <a:off x="0" y="0"/>
                      <a:ext cx="3253105" cy="2238375"/>
                    </a:xfrm>
                    <a:prstGeom prst="rect">
                      <a:avLst/>
                    </a:prstGeom>
                    <a:noFill/>
                    <a:ln w="9525">
                      <a:noFill/>
                      <a:miter lim="800000"/>
                      <a:headEnd/>
                      <a:tailEnd/>
                    </a:ln>
                  </pic:spPr>
                </pic:pic>
              </a:graphicData>
            </a:graphic>
          </wp:anchor>
        </w:drawing>
      </w:r>
    </w:p>
    <w:p w:rsidR="000307E1" w:rsidRPr="005E250A" w:rsidRDefault="000307E1" w:rsidP="002465E0">
      <w:pPr>
        <w:ind w:firstLine="567"/>
        <w:jc w:val="both"/>
        <w:rPr>
          <w:b/>
          <w:sz w:val="28"/>
          <w:szCs w:val="28"/>
        </w:rPr>
      </w:pPr>
    </w:p>
    <w:p w:rsidR="000307E1" w:rsidRPr="005E250A" w:rsidRDefault="000307E1" w:rsidP="002465E0">
      <w:pPr>
        <w:ind w:firstLine="567"/>
        <w:jc w:val="both"/>
        <w:rPr>
          <w:sz w:val="28"/>
          <w:szCs w:val="28"/>
        </w:rPr>
      </w:pPr>
      <w:r w:rsidRPr="005E250A">
        <w:rPr>
          <w:sz w:val="28"/>
          <w:szCs w:val="28"/>
        </w:rPr>
        <w:t xml:space="preserve">Рисунок  1.24       </w:t>
      </w:r>
      <w:r w:rsidRPr="005E250A">
        <w:rPr>
          <w:sz w:val="28"/>
          <w:szCs w:val="28"/>
        </w:rPr>
        <w:tab/>
      </w:r>
      <w:r w:rsidRPr="005E250A">
        <w:rPr>
          <w:sz w:val="28"/>
          <w:szCs w:val="28"/>
        </w:rPr>
        <w:tab/>
      </w:r>
      <w:r w:rsidRPr="005E250A">
        <w:rPr>
          <w:sz w:val="28"/>
          <w:szCs w:val="28"/>
        </w:rPr>
        <w:tab/>
      </w:r>
      <w:r w:rsidRPr="005E250A">
        <w:rPr>
          <w:sz w:val="28"/>
          <w:szCs w:val="28"/>
        </w:rPr>
        <w:tab/>
      </w:r>
      <w:r w:rsidRPr="005E250A">
        <w:rPr>
          <w:sz w:val="28"/>
          <w:szCs w:val="28"/>
        </w:rPr>
        <w:tab/>
      </w:r>
      <w:r w:rsidRPr="005E250A">
        <w:rPr>
          <w:sz w:val="28"/>
          <w:szCs w:val="28"/>
        </w:rPr>
        <w:tab/>
      </w:r>
      <w:r w:rsidRPr="005E250A">
        <w:rPr>
          <w:sz w:val="28"/>
          <w:szCs w:val="28"/>
        </w:rPr>
        <w:tab/>
        <w:t>Рисунок  1.25</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noProof/>
          <w:sz w:val="28"/>
          <w:szCs w:val="28"/>
        </w:rPr>
        <w:drawing>
          <wp:inline distT="0" distB="0" distL="0" distR="0">
            <wp:extent cx="4579620" cy="177038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4"/>
                    <a:srcRect/>
                    <a:stretch>
                      <a:fillRect/>
                    </a:stretch>
                  </pic:blipFill>
                  <pic:spPr bwMode="auto">
                    <a:xfrm>
                      <a:off x="0" y="0"/>
                      <a:ext cx="4579620" cy="177038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1.26</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noProof/>
          <w:sz w:val="28"/>
          <w:szCs w:val="28"/>
        </w:rPr>
        <w:lastRenderedPageBreak/>
        <w:drawing>
          <wp:inline distT="0" distB="0" distL="0" distR="0">
            <wp:extent cx="4052570" cy="2385060"/>
            <wp:effectExtent l="1905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5"/>
                    <a:srcRect/>
                    <a:stretch>
                      <a:fillRect/>
                    </a:stretch>
                  </pic:blipFill>
                  <pic:spPr bwMode="auto">
                    <a:xfrm>
                      <a:off x="0" y="0"/>
                      <a:ext cx="4052570" cy="238506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1.27</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noProof/>
          <w:sz w:val="28"/>
          <w:szCs w:val="28"/>
        </w:rPr>
        <w:drawing>
          <wp:inline distT="0" distB="0" distL="0" distR="0">
            <wp:extent cx="3416300" cy="1257935"/>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6"/>
                    <a:srcRect/>
                    <a:stretch>
                      <a:fillRect/>
                    </a:stretch>
                  </pic:blipFill>
                  <pic:spPr bwMode="auto">
                    <a:xfrm>
                      <a:off x="0" y="0"/>
                      <a:ext cx="3416300" cy="1257935"/>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1.28</w:t>
      </w:r>
    </w:p>
    <w:p w:rsidR="000307E1" w:rsidRPr="005E250A" w:rsidRDefault="000307E1" w:rsidP="002465E0">
      <w:pPr>
        <w:ind w:firstLine="567"/>
        <w:jc w:val="both"/>
        <w:rPr>
          <w:sz w:val="28"/>
          <w:szCs w:val="28"/>
        </w:rPr>
      </w:pPr>
    </w:p>
    <w:p w:rsidR="000307E1" w:rsidRPr="005E250A" w:rsidRDefault="000307E1" w:rsidP="002465E0">
      <w:pPr>
        <w:ind w:firstLine="567"/>
        <w:jc w:val="both"/>
        <w:rPr>
          <w:b/>
          <w:sz w:val="28"/>
          <w:szCs w:val="28"/>
        </w:rPr>
      </w:pPr>
      <w:r w:rsidRPr="005E250A">
        <w:rPr>
          <w:b/>
          <w:noProof/>
          <w:sz w:val="28"/>
          <w:szCs w:val="28"/>
        </w:rPr>
        <w:drawing>
          <wp:inline distT="0" distB="0" distL="0" distR="0">
            <wp:extent cx="4703445" cy="3540760"/>
            <wp:effectExtent l="1905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7"/>
                    <a:srcRect/>
                    <a:stretch>
                      <a:fillRect/>
                    </a:stretch>
                  </pic:blipFill>
                  <pic:spPr bwMode="auto">
                    <a:xfrm>
                      <a:off x="0" y="0"/>
                      <a:ext cx="4703445" cy="3540760"/>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1.29</w:t>
      </w:r>
    </w:p>
    <w:p w:rsidR="000307E1" w:rsidRPr="005E250A" w:rsidRDefault="000307E1" w:rsidP="002465E0">
      <w:pPr>
        <w:ind w:firstLine="567"/>
        <w:jc w:val="both"/>
        <w:rPr>
          <w:b/>
          <w:sz w:val="28"/>
          <w:szCs w:val="28"/>
        </w:rPr>
      </w:pPr>
    </w:p>
    <w:p w:rsidR="000307E1" w:rsidRPr="005E250A" w:rsidRDefault="000307E1" w:rsidP="002465E0">
      <w:pPr>
        <w:ind w:firstLine="567"/>
        <w:jc w:val="both"/>
        <w:outlineLvl w:val="1"/>
        <w:rPr>
          <w:b/>
          <w:sz w:val="28"/>
          <w:szCs w:val="28"/>
        </w:rPr>
      </w:pPr>
      <w:bookmarkStart w:id="5" w:name="_Toc205576522"/>
      <w:r w:rsidRPr="005E250A">
        <w:rPr>
          <w:b/>
          <w:noProof/>
          <w:sz w:val="28"/>
          <w:szCs w:val="28"/>
        </w:rPr>
        <w:lastRenderedPageBreak/>
        <w:drawing>
          <wp:inline distT="0" distB="0" distL="0" distR="0">
            <wp:extent cx="4798695" cy="3460115"/>
            <wp:effectExtent l="1905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8"/>
                    <a:srcRect/>
                    <a:stretch>
                      <a:fillRect/>
                    </a:stretch>
                  </pic:blipFill>
                  <pic:spPr bwMode="auto">
                    <a:xfrm>
                      <a:off x="0" y="0"/>
                      <a:ext cx="4798695" cy="3460115"/>
                    </a:xfrm>
                    <a:prstGeom prst="rect">
                      <a:avLst/>
                    </a:prstGeom>
                    <a:noFill/>
                    <a:ln w="9525">
                      <a:noFill/>
                      <a:miter lim="800000"/>
                      <a:headEnd/>
                      <a:tailEnd/>
                    </a:ln>
                  </pic:spPr>
                </pic:pic>
              </a:graphicData>
            </a:graphic>
          </wp:inline>
        </w:drawing>
      </w:r>
    </w:p>
    <w:p w:rsidR="000307E1" w:rsidRPr="005E250A" w:rsidRDefault="000307E1" w:rsidP="002465E0">
      <w:pPr>
        <w:ind w:firstLine="567"/>
        <w:jc w:val="both"/>
        <w:rPr>
          <w:sz w:val="28"/>
          <w:szCs w:val="28"/>
        </w:rPr>
      </w:pPr>
      <w:r w:rsidRPr="005E250A">
        <w:rPr>
          <w:sz w:val="28"/>
          <w:szCs w:val="28"/>
        </w:rPr>
        <w:t>Рисунок  1.30</w:t>
      </w:r>
    </w:p>
    <w:bookmarkEnd w:id="5"/>
    <w:p w:rsidR="000307E1" w:rsidRPr="005E250A" w:rsidRDefault="000307E1" w:rsidP="002465E0">
      <w:pPr>
        <w:ind w:firstLine="567"/>
        <w:jc w:val="both"/>
        <w:outlineLvl w:val="1"/>
        <w:rPr>
          <w:b/>
          <w:sz w:val="28"/>
          <w:szCs w:val="28"/>
        </w:rPr>
      </w:pPr>
    </w:p>
    <w:p w:rsidR="000307E1" w:rsidRPr="005E250A" w:rsidRDefault="000307E1" w:rsidP="002465E0">
      <w:pPr>
        <w:ind w:firstLine="567"/>
        <w:jc w:val="both"/>
        <w:outlineLvl w:val="1"/>
        <w:rPr>
          <w:b/>
          <w:sz w:val="28"/>
          <w:szCs w:val="28"/>
        </w:rPr>
      </w:pPr>
      <w:r w:rsidRPr="005E250A">
        <w:rPr>
          <w:b/>
          <w:sz w:val="28"/>
          <w:szCs w:val="28"/>
        </w:rPr>
        <w:t>Тема 1.8 Лексические основы языка</w:t>
      </w:r>
    </w:p>
    <w:p w:rsidR="000307E1" w:rsidRPr="005E250A" w:rsidRDefault="000307E1" w:rsidP="002465E0">
      <w:pPr>
        <w:ind w:firstLine="567"/>
        <w:jc w:val="both"/>
        <w:outlineLvl w:val="1"/>
        <w:rPr>
          <w:b/>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Программы на Java – это набор пробелов, комментариев, ключевых слов, идентификаторов, литеральных констант, операторов и разделителей.</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1). Пробелы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Java – язык, который допускает произвольное форматирование текста программ. Для того, чтобы программа работала нормально, нет никакой необходимости выравнивать ее текст специальным образом. Например, класс HelloWorld можно было записать в двух строках или любым другим способом, который придется вам по душе. И он будет работать точно так же при условии, что между отдельными лексемами (между которыми нет операторов или разделителей) имеется по крайней мере по одному пробелу, символу табуляции или символу перевода строки. </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 xml:space="preserve">2). Комментарии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Хотя комментарии никак не влияют на исполняемый код программы, при правильном использовании они оказываются весьма существенной частью исходного текста. Существует три разновидности комментариев: комментарии в одной строке, комментарии в нескольких строках и, наконец, комментарии для документирования. Комментарии, занимающие одну строку, начинаются с символов // и заканчиваются в конце строки. Такой стиль комментирования полезен для размещения кратких пояснений к отдельным строкам кода:</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а = 42; // если 42 - ответ, то каков же был вопрос?</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Для более подробных пояснений вы можете воспользоваться комментариями, размещенными на нескольких строках, начав текст комментариев символами /* и закончив символами */ При этом весь текст </w:t>
      </w:r>
      <w:r w:rsidRPr="005E250A">
        <w:rPr>
          <w:sz w:val="28"/>
          <w:szCs w:val="28"/>
        </w:rPr>
        <w:lastRenderedPageBreak/>
        <w:t>между этими парами символов будет расценен как комментарий и транслятор его проигнорирует.</w:t>
      </w: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w:t>
      </w: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 Этот код несколько замысловат...</w:t>
      </w: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 Попробую объяснить:</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rPr>
        <w:t>* ….</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Третья, особая форма комментариев, предназначена для сервисной программы </w:t>
      </w:r>
      <w:r w:rsidRPr="005E250A">
        <w:rPr>
          <w:i/>
          <w:iCs/>
          <w:sz w:val="28"/>
          <w:szCs w:val="28"/>
        </w:rPr>
        <w:t>javadoc,</w:t>
      </w:r>
      <w:r w:rsidRPr="005E250A">
        <w:rPr>
          <w:sz w:val="28"/>
          <w:szCs w:val="28"/>
        </w:rPr>
        <w:t xml:space="preserve"> которая использует компоненты Java-транслятора для автоматической генерации документации по интерфейсам классов. Соглашение, используемое для комментариев этого вида, таково: для того, чтобы разместить перед объявлением открытого (public) класса, метода или переменной документирующий комментарий, нужно начать его с символов /** (косая черта и две звездочки). Заканчивается такой комментарий точно так же, как и обычный комментарий – символами */. Программа javadoc умеет различать в документирующих комментариях некоторые специальные переменные, имена которых начинаются с символа @. Вот пример такого комментария:</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w:t>
      </w: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 Этот класс умеет делать замечательные вещи. Советуем всякому, кто</w:t>
      </w: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 захочет написать еще более совершенный класс, взять его в качестве</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 xml:space="preserve">* </w:t>
      </w:r>
      <w:r w:rsidRPr="005E250A">
        <w:rPr>
          <w:bCs/>
          <w:i/>
          <w:iCs/>
          <w:sz w:val="28"/>
          <w:szCs w:val="28"/>
        </w:rPr>
        <w:t>базового</w:t>
      </w:r>
      <w:r w:rsidRPr="005E250A">
        <w:rPr>
          <w:bCs/>
          <w:i/>
          <w:iCs/>
          <w:sz w:val="28"/>
          <w:szCs w:val="28"/>
          <w:lang w:val="en-US"/>
        </w:rPr>
        <w:t>.</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 @see Java. applet. Applet</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 ©author Patrick Naughton</w:t>
      </w:r>
    </w:p>
    <w:p w:rsidR="000307E1" w:rsidRPr="00F609EB" w:rsidRDefault="000307E1" w:rsidP="002465E0">
      <w:pPr>
        <w:pStyle w:val="a5"/>
        <w:spacing w:before="0" w:beforeAutospacing="0" w:after="0" w:afterAutospacing="0"/>
        <w:ind w:firstLine="567"/>
        <w:jc w:val="both"/>
        <w:rPr>
          <w:bCs/>
          <w:i/>
          <w:iCs/>
          <w:sz w:val="28"/>
          <w:szCs w:val="28"/>
          <w:lang w:val="en-US"/>
        </w:rPr>
      </w:pPr>
      <w:r w:rsidRPr="00F609EB">
        <w:rPr>
          <w:bCs/>
          <w:i/>
          <w:iCs/>
          <w:sz w:val="28"/>
          <w:szCs w:val="28"/>
          <w:lang w:val="en-US"/>
        </w:rPr>
        <w:t>* @</w:t>
      </w:r>
      <w:r w:rsidRPr="005E250A">
        <w:rPr>
          <w:bCs/>
          <w:i/>
          <w:iCs/>
          <w:sz w:val="28"/>
          <w:szCs w:val="28"/>
          <w:lang w:val="en-US"/>
        </w:rPr>
        <w:t>version</w:t>
      </w:r>
      <w:r w:rsidRPr="00F609EB">
        <w:rPr>
          <w:bCs/>
          <w:i/>
          <w:iCs/>
          <w:sz w:val="28"/>
          <w:szCs w:val="28"/>
          <w:lang w:val="en-US"/>
        </w:rPr>
        <w:t xml:space="preserve"> 1. 2</w:t>
      </w:r>
    </w:p>
    <w:p w:rsidR="000307E1" w:rsidRPr="00F609EB" w:rsidRDefault="000307E1" w:rsidP="002465E0">
      <w:pPr>
        <w:pStyle w:val="a5"/>
        <w:spacing w:before="0" w:beforeAutospacing="0" w:after="0" w:afterAutospacing="0"/>
        <w:ind w:firstLine="567"/>
        <w:jc w:val="both"/>
        <w:rPr>
          <w:bCs/>
          <w:i/>
          <w:iCs/>
          <w:sz w:val="28"/>
          <w:szCs w:val="28"/>
          <w:lang w:val="en-US"/>
        </w:rPr>
      </w:pPr>
      <w:r w:rsidRPr="00F609EB">
        <w:rPr>
          <w:bCs/>
          <w:i/>
          <w:iCs/>
          <w:sz w:val="28"/>
          <w:szCs w:val="28"/>
          <w:lang w:val="en-US"/>
        </w:rPr>
        <w:t>*/</w:t>
      </w:r>
    </w:p>
    <w:p w:rsidR="000307E1" w:rsidRPr="00F609EB"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class</w:t>
      </w:r>
      <w:r w:rsidRPr="00F609EB">
        <w:rPr>
          <w:bCs/>
          <w:i/>
          <w:iCs/>
          <w:sz w:val="28"/>
          <w:szCs w:val="28"/>
          <w:lang w:val="en-US"/>
        </w:rPr>
        <w:t xml:space="preserve"> </w:t>
      </w:r>
      <w:r w:rsidRPr="005E250A">
        <w:rPr>
          <w:bCs/>
          <w:i/>
          <w:iCs/>
          <w:sz w:val="28"/>
          <w:szCs w:val="28"/>
          <w:lang w:val="en-US"/>
        </w:rPr>
        <w:t>CoolApplet</w:t>
      </w:r>
      <w:r w:rsidRPr="00F609EB">
        <w:rPr>
          <w:bCs/>
          <w:i/>
          <w:iCs/>
          <w:sz w:val="28"/>
          <w:szCs w:val="28"/>
          <w:lang w:val="en-US"/>
        </w:rPr>
        <w:t xml:space="preserve"> </w:t>
      </w:r>
      <w:r w:rsidRPr="005E250A">
        <w:rPr>
          <w:bCs/>
          <w:i/>
          <w:iCs/>
          <w:sz w:val="28"/>
          <w:szCs w:val="28"/>
          <w:lang w:val="en-US"/>
        </w:rPr>
        <w:t>extends</w:t>
      </w:r>
      <w:r w:rsidRPr="00F609EB">
        <w:rPr>
          <w:bCs/>
          <w:i/>
          <w:iCs/>
          <w:sz w:val="28"/>
          <w:szCs w:val="28"/>
          <w:lang w:val="en-US"/>
        </w:rPr>
        <w:t xml:space="preserve"> </w:t>
      </w:r>
      <w:r w:rsidRPr="005E250A">
        <w:rPr>
          <w:bCs/>
          <w:i/>
          <w:iCs/>
          <w:sz w:val="28"/>
          <w:szCs w:val="28"/>
          <w:lang w:val="en-US"/>
        </w:rPr>
        <w:t>Applet</w:t>
      </w:r>
      <w:r w:rsidRPr="00F609EB">
        <w:rPr>
          <w:bCs/>
          <w:i/>
          <w:iCs/>
          <w:sz w:val="28"/>
          <w:szCs w:val="28"/>
          <w:lang w:val="en-US"/>
        </w:rPr>
        <w:t xml:space="preserve"> { /**</w:t>
      </w:r>
    </w:p>
    <w:p w:rsidR="000307E1" w:rsidRPr="005E250A" w:rsidRDefault="000307E1" w:rsidP="002465E0">
      <w:pPr>
        <w:pStyle w:val="a5"/>
        <w:spacing w:before="0" w:beforeAutospacing="0" w:after="0" w:afterAutospacing="0"/>
        <w:ind w:firstLine="567"/>
        <w:jc w:val="both"/>
        <w:rPr>
          <w:bCs/>
          <w:i/>
          <w:iCs/>
          <w:sz w:val="28"/>
          <w:szCs w:val="28"/>
        </w:rPr>
      </w:pPr>
      <w:r w:rsidRPr="005E250A">
        <w:rPr>
          <w:bCs/>
          <w:i/>
          <w:iCs/>
          <w:sz w:val="28"/>
          <w:szCs w:val="28"/>
        </w:rPr>
        <w:t>* У этого метода два параметра:</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rPr>
        <w:t>* @param key - это имя параметра.</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rPr>
        <w:t>* @param value - это значение параметра с именем key.</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 void put (String key, Object value) {</w:t>
      </w:r>
    </w:p>
    <w:p w:rsidR="000307E1" w:rsidRPr="005E250A" w:rsidRDefault="000307E1" w:rsidP="002465E0">
      <w:pPr>
        <w:pStyle w:val="a5"/>
        <w:spacing w:before="0" w:beforeAutospacing="0" w:after="0" w:afterAutospacing="0"/>
        <w:ind w:firstLine="567"/>
        <w:jc w:val="both"/>
        <w:rPr>
          <w:sz w:val="28"/>
          <w:szCs w:val="28"/>
          <w:lang w:val="en-US"/>
        </w:rPr>
      </w:pP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3). Зарезервированные ключевые слова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Зарезервированные ключевые слова – это специальные идентификаторы, которые в языке Java используются для того, чтобы идентифицировать встроенные типы, модификаторы и средства управления выполнением программы. На сегодняшний день в языке Java имеется 59 зарезервированных слов (см. таблицу 1). Эти ключевые слова совместно с синтаксисом операторов и разделителей входят в описание языка Java. Они могут применяться только по назначению, их нельзя использовать в качестве идентификаторов для имен переменных, классов или методов.</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rPr>
        <w:lastRenderedPageBreak/>
        <w:t>Таблица</w:t>
      </w:r>
      <w:r w:rsidRPr="005E250A">
        <w:rPr>
          <w:sz w:val="28"/>
          <w:szCs w:val="28"/>
          <w:lang w:val="en-US"/>
        </w:rPr>
        <w:t xml:space="preserve"> 1</w:t>
      </w:r>
      <w:r w:rsidR="002F6269" w:rsidRPr="005E250A">
        <w:rPr>
          <w:sz w:val="28"/>
          <w:szCs w:val="28"/>
          <w:lang w:val="en-US"/>
        </w:rPr>
        <w:t>.</w:t>
      </w:r>
      <w:r w:rsidR="002F6269" w:rsidRPr="005E250A">
        <w:rPr>
          <w:sz w:val="28"/>
          <w:szCs w:val="28"/>
        </w:rPr>
        <w:t>1</w:t>
      </w:r>
      <w:r w:rsidRPr="005E250A">
        <w:rPr>
          <w:sz w:val="28"/>
          <w:szCs w:val="28"/>
          <w:lang w:val="en-US"/>
        </w:rPr>
        <w:t xml:space="preserve"> – </w:t>
      </w:r>
      <w:r w:rsidRPr="005E250A">
        <w:rPr>
          <w:bCs/>
          <w:sz w:val="28"/>
          <w:szCs w:val="28"/>
        </w:rPr>
        <w:t>Зарезервированные</w:t>
      </w:r>
      <w:r w:rsidRPr="005E250A">
        <w:rPr>
          <w:bCs/>
          <w:sz w:val="28"/>
          <w:szCs w:val="28"/>
          <w:lang w:val="en-US"/>
        </w:rPr>
        <w:t xml:space="preserve"> </w:t>
      </w:r>
      <w:r w:rsidRPr="005E250A">
        <w:rPr>
          <w:bCs/>
          <w:sz w:val="28"/>
          <w:szCs w:val="28"/>
        </w:rPr>
        <w:t>слова</w:t>
      </w:r>
      <w:r w:rsidRPr="005E250A">
        <w:rPr>
          <w:bCs/>
          <w:sz w:val="28"/>
          <w:szCs w:val="28"/>
          <w:lang w:val="en-US"/>
        </w:rPr>
        <w:t xml:space="preserve"> Java</w:t>
      </w:r>
    </w:p>
    <w:tbl>
      <w:tblPr>
        <w:tblW w:w="9388" w:type="dxa"/>
        <w:tblCellSpacing w:w="7" w:type="dxa"/>
        <w:tblInd w:w="59"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1843"/>
        <w:gridCol w:w="1988"/>
        <w:gridCol w:w="1698"/>
        <w:gridCol w:w="2158"/>
        <w:gridCol w:w="1701"/>
      </w:tblGrid>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lang w:val="en-US"/>
              </w:rPr>
            </w:pPr>
            <w:r w:rsidRPr="005E250A">
              <w:rPr>
                <w:sz w:val="28"/>
                <w:szCs w:val="28"/>
                <w:lang w:val="en-US"/>
              </w:rPr>
              <w:t>abstract</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boolean</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lang w:val="en-US"/>
              </w:rPr>
            </w:pPr>
            <w:r w:rsidRPr="005E250A">
              <w:rPr>
                <w:sz w:val="28"/>
                <w:szCs w:val="28"/>
                <w:lang w:val="en-US"/>
              </w:rPr>
              <w:t>break</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byte</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lang w:val="en-US"/>
              </w:rPr>
            </w:pPr>
            <w:r w:rsidRPr="005E250A">
              <w:rPr>
                <w:sz w:val="28"/>
                <w:szCs w:val="28"/>
                <w:lang w:val="en-US"/>
              </w:rPr>
              <w:t>byvalue</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lang w:val="en-US"/>
              </w:rPr>
            </w:pPr>
            <w:r w:rsidRPr="005E250A">
              <w:rPr>
                <w:sz w:val="28"/>
                <w:szCs w:val="28"/>
                <w:lang w:val="en-US"/>
              </w:rPr>
              <w:t>case</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cast</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lang w:val="en-US"/>
              </w:rPr>
            </w:pPr>
            <w:r w:rsidRPr="005E250A">
              <w:rPr>
                <w:sz w:val="28"/>
                <w:szCs w:val="28"/>
                <w:lang w:val="en-US"/>
              </w:rPr>
              <w:t>catch</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char</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lang w:val="en-US"/>
              </w:rPr>
            </w:pPr>
            <w:r w:rsidRPr="005E250A">
              <w:rPr>
                <w:sz w:val="28"/>
                <w:szCs w:val="28"/>
                <w:lang w:val="en-US"/>
              </w:rPr>
              <w:t>class</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lang w:val="en-US"/>
              </w:rPr>
            </w:pPr>
            <w:r w:rsidRPr="005E250A">
              <w:rPr>
                <w:sz w:val="28"/>
                <w:szCs w:val="28"/>
                <w:lang w:val="en-US"/>
              </w:rPr>
              <w:t>const</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continue</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lang w:val="en-US"/>
              </w:rPr>
            </w:pPr>
            <w:r w:rsidRPr="005E250A">
              <w:rPr>
                <w:sz w:val="28"/>
                <w:szCs w:val="28"/>
                <w:lang w:val="en-US"/>
              </w:rPr>
              <w:t>default</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do</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lang w:val="en-US"/>
              </w:rPr>
            </w:pPr>
            <w:r w:rsidRPr="005E250A">
              <w:rPr>
                <w:sz w:val="28"/>
                <w:szCs w:val="28"/>
                <w:lang w:val="en-US"/>
              </w:rPr>
              <w:t>double</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lang w:val="en-US"/>
              </w:rPr>
            </w:pPr>
            <w:r w:rsidRPr="005E250A">
              <w:rPr>
                <w:sz w:val="28"/>
                <w:szCs w:val="28"/>
                <w:lang w:val="en-US"/>
              </w:rPr>
              <w:t>else</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extends</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lang w:val="en-US"/>
              </w:rPr>
            </w:pPr>
            <w:r w:rsidRPr="005E250A">
              <w:rPr>
                <w:sz w:val="28"/>
                <w:szCs w:val="28"/>
                <w:lang w:val="en-US"/>
              </w:rPr>
              <w:t xml:space="preserve">false </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lang w:val="en-US"/>
              </w:rPr>
            </w:pPr>
            <w:r w:rsidRPr="005E250A">
              <w:rPr>
                <w:sz w:val="28"/>
                <w:szCs w:val="28"/>
                <w:lang w:val="en-US"/>
              </w:rPr>
              <w:t xml:space="preserve">final </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lang w:val="en-US"/>
              </w:rPr>
              <w:t>f</w:t>
            </w:r>
            <w:r w:rsidRPr="005E250A">
              <w:rPr>
                <w:sz w:val="28"/>
                <w:szCs w:val="28"/>
              </w:rPr>
              <w:t xml:space="preserve">inally </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float</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for</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future</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generic</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goto</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if</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implements</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import</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inner</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instanceof</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int</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interface</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long</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native</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new</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null</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operator</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outer</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package</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private</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protected</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public</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rest</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return</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short</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static</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super</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switch</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syncronized</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this</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throw</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throws</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transient</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true</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41"/>
              <w:rPr>
                <w:sz w:val="28"/>
                <w:szCs w:val="28"/>
              </w:rPr>
            </w:pPr>
            <w:r w:rsidRPr="005E250A">
              <w:rPr>
                <w:sz w:val="28"/>
                <w:szCs w:val="28"/>
              </w:rPr>
              <w:t>try</w:t>
            </w:r>
          </w:p>
        </w:tc>
      </w:tr>
      <w:tr w:rsidR="000307E1" w:rsidRPr="005E250A" w:rsidTr="001578B8">
        <w:trPr>
          <w:trHeight w:val="255"/>
          <w:tblCellSpacing w:w="7" w:type="dxa"/>
        </w:trPr>
        <w:tc>
          <w:tcPr>
            <w:tcW w:w="970"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67"/>
              <w:rPr>
                <w:sz w:val="28"/>
                <w:szCs w:val="28"/>
              </w:rPr>
            </w:pPr>
            <w:r w:rsidRPr="005E250A">
              <w:rPr>
                <w:sz w:val="28"/>
                <w:szCs w:val="28"/>
              </w:rPr>
              <w:t>var</w:t>
            </w:r>
          </w:p>
        </w:tc>
        <w:tc>
          <w:tcPr>
            <w:tcW w:w="105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void</w:t>
            </w:r>
          </w:p>
        </w:tc>
        <w:tc>
          <w:tcPr>
            <w:tcW w:w="8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0"/>
              <w:rPr>
                <w:sz w:val="28"/>
                <w:szCs w:val="28"/>
              </w:rPr>
            </w:pPr>
            <w:r w:rsidRPr="005E250A">
              <w:rPr>
                <w:sz w:val="28"/>
                <w:szCs w:val="28"/>
              </w:rPr>
              <w:t>volatile</w:t>
            </w:r>
          </w:p>
        </w:tc>
        <w:tc>
          <w:tcPr>
            <w:tcW w:w="114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ind w:firstLine="373"/>
              <w:rPr>
                <w:sz w:val="28"/>
                <w:szCs w:val="28"/>
              </w:rPr>
            </w:pPr>
            <w:r w:rsidRPr="005E250A">
              <w:rPr>
                <w:sz w:val="28"/>
                <w:szCs w:val="28"/>
              </w:rPr>
              <w:t>while</w:t>
            </w:r>
          </w:p>
        </w:tc>
        <w:tc>
          <w:tcPr>
            <w:tcW w:w="89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ind w:firstLine="341"/>
              <w:rPr>
                <w:sz w:val="28"/>
                <w:szCs w:val="28"/>
              </w:rPr>
            </w:pPr>
          </w:p>
        </w:tc>
      </w:tr>
    </w:tbl>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Отметим, что слова byvalue, cast, const, future, generic, goto, inner, operator, outer, rest, var зарезервированы в Java, но пока не используются. Кроме этого, в Java есть зарезервированные имена методов (эти методы наследуются каждым классом, их нельзя использовать, за исключением случаев явного переопределения методов класса Object).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Таблица </w:t>
      </w:r>
      <w:r w:rsidR="002F6269" w:rsidRPr="005E250A">
        <w:rPr>
          <w:sz w:val="28"/>
          <w:szCs w:val="28"/>
        </w:rPr>
        <w:t>1.</w:t>
      </w:r>
      <w:r w:rsidRPr="005E250A">
        <w:rPr>
          <w:sz w:val="28"/>
          <w:szCs w:val="28"/>
        </w:rPr>
        <w:t xml:space="preserve">2 – </w:t>
      </w:r>
      <w:r w:rsidRPr="005E250A">
        <w:rPr>
          <w:bCs/>
          <w:sz w:val="28"/>
          <w:szCs w:val="28"/>
        </w:rPr>
        <w:t>Зарезервированные имена методов Java</w:t>
      </w:r>
    </w:p>
    <w:tbl>
      <w:tblPr>
        <w:tblW w:w="9131" w:type="dxa"/>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1706"/>
        <w:gridCol w:w="1698"/>
        <w:gridCol w:w="1698"/>
        <w:gridCol w:w="1698"/>
        <w:gridCol w:w="2331"/>
      </w:tblGrid>
      <w:tr w:rsidR="000307E1" w:rsidRPr="005E250A" w:rsidTr="001578B8">
        <w:trPr>
          <w:trHeight w:val="255"/>
          <w:tblCellSpacing w:w="7" w:type="dxa"/>
        </w:trPr>
        <w:tc>
          <w:tcPr>
            <w:tcW w:w="923"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clone</w:t>
            </w:r>
          </w:p>
        </w:tc>
        <w:tc>
          <w:tcPr>
            <w:tcW w:w="92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equals</w:t>
            </w:r>
          </w:p>
        </w:tc>
        <w:tc>
          <w:tcPr>
            <w:tcW w:w="92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finalize</w:t>
            </w:r>
          </w:p>
        </w:tc>
        <w:tc>
          <w:tcPr>
            <w:tcW w:w="92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getClass</w:t>
            </w:r>
          </w:p>
        </w:tc>
        <w:tc>
          <w:tcPr>
            <w:tcW w:w="126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hashCode</w:t>
            </w:r>
          </w:p>
        </w:tc>
      </w:tr>
      <w:tr w:rsidR="000307E1" w:rsidRPr="005E250A" w:rsidTr="001578B8">
        <w:trPr>
          <w:trHeight w:val="255"/>
          <w:tblCellSpacing w:w="7" w:type="dxa"/>
        </w:trPr>
        <w:tc>
          <w:tcPr>
            <w:tcW w:w="923"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notify</w:t>
            </w:r>
          </w:p>
        </w:tc>
        <w:tc>
          <w:tcPr>
            <w:tcW w:w="92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notifyAll</w:t>
            </w:r>
          </w:p>
        </w:tc>
        <w:tc>
          <w:tcPr>
            <w:tcW w:w="92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toString</w:t>
            </w:r>
          </w:p>
        </w:tc>
        <w:tc>
          <w:tcPr>
            <w:tcW w:w="922"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wait</w:t>
            </w:r>
          </w:p>
        </w:tc>
        <w:tc>
          <w:tcPr>
            <w:tcW w:w="1265"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ind w:firstLine="567"/>
              <w:jc w:val="both"/>
              <w:rPr>
                <w:sz w:val="28"/>
                <w:szCs w:val="28"/>
              </w:rPr>
            </w:pPr>
          </w:p>
        </w:tc>
      </w:tr>
    </w:tbl>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 </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4). Идентификаторы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Идентификаторы используются для именования классов, методов и переменных. В качестве идентификатора может использоваться любая последовательность строчных и прописных букв, цифр и символов _ (подчеркивание) и $ (доллар). Идентификаторы не должны начинаться с цифры, чтобы транслятор не перепутал их с числовыми литеральными константами, которые будут описаны ниже. Java – язык, чувствительный к регистру букв. Это означает, что, к примеру, Value и VALUE – различные идентификаторы. </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5). Литералы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Константы в Java задаются их литеральным представлением(рис 1.31). Целые числа, числа с плавающей точкой, логические значения, символы и строки можно располагать в любом месте исходного кода. Типы будут рассмотрены далее.</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1578B8">
      <w:pPr>
        <w:pStyle w:val="a5"/>
        <w:spacing w:before="0" w:beforeAutospacing="0" w:after="0" w:afterAutospacing="0"/>
        <w:jc w:val="both"/>
        <w:rPr>
          <w:sz w:val="28"/>
          <w:szCs w:val="28"/>
          <w:lang w:val="en-US"/>
        </w:rPr>
      </w:pPr>
      <w:r w:rsidRPr="005E250A">
        <w:rPr>
          <w:sz w:val="28"/>
          <w:szCs w:val="28"/>
        </w:rPr>
        <w:object w:dxaOrig="9922" w:dyaOrig="80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73.4pt" o:ole="">
            <v:imagedata r:id="rId169" o:title=""/>
          </v:shape>
          <o:OLEObject Type="Embed" ProgID="Visio.Drawing.6" ShapeID="_x0000_i1025" DrawAspect="Content" ObjectID="_1548012042" r:id="rId170"/>
        </w:object>
      </w:r>
      <w:r w:rsidRPr="005E250A">
        <w:rPr>
          <w:sz w:val="28"/>
          <w:szCs w:val="28"/>
        </w:rPr>
        <w:tab/>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Рис 1.31</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5.1). Целые литералы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Целые числа – это тип, используемый в обычных программах наиболее часто. Любое целочисленное значение, например, 1, 2, 3, 42 – это целый литерал. В данном примере приведены десятичные числа, то есть числа с основанием 10 – именно те, которые мы повседневно используем вне мира компьютеров. Кроме десятичных, в качестве целых литералов могут использоваться также числа с основанием 8 и 16 – восьмеричные и шестнадцатеричные. Java распознает восьмеричные числа по стоящему впереди нулю. Нормальные десятичные числа не могут начинаться с нуля, так что использование в программе внешне допустимого числа 09 приведет к сообщению об ошибке при трансляции, поскольку 9 не входит в диапазон 0.. 7, допустимый для знаков восьмеричного числа. Шестнадцатеричная константа различается по стоящим впереди символам нуль-х (0х или 0Х). Диапазон значений шестнадцатеричной цифры – 0.. 15, причем в качестве цифр для значений 10.. 15 используются буквы от А до F (или от а до f). С помощью шестнадцатеричных чисел вы можете в краткой и ясной форме представить значения, ориентированные на использование в компьютере, например, написав Oxffff вместо 65535.</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Целые литералы являются значениями типа int, которое в Java хранится в 32-битовом слове. Если вам требуется значение, которое по модулю больше, чем приблизительно 2 миллиарда, необходимо воспользоваться константой типа long. При этом число будет храниться в 64-битовом слове. К числам с любым из названных выше оснований вы можете приписать справа строчную или прописную букву L, указав таким образом, что данное число относится к типу long. Например, Ox7ffffffffffffffL или 9223372036854775807L – это значение, наибольшее для числа типа long.</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5.2). Литералы с плавающей точкой</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Числа с плавающей точкой представляют десятичные значения, у которых есть дробная часть. Их можно записывать либо в обычном, либо экспоненциальном форматах. В обычном формате число состоит из некоторого количества десятичных цифр, стоящей после них десятичной точки, и следующих за ней десятичных цифр дробной части. Например, 2.0, 3.14159 и .6667 – это допустимые значения чисел с плавающей точкой, записанных в стандартном формате. В экспоненциальном формате после перечисленных элементов дополнительно указывается десятичный порядок. Порядок определяется положительным или отрицательным десятичным числом, следующим за символом Е или е. Примеры чисел в экспоненциальном формате: 6.022е23, 314159Е-05, 2е+100. В Java числа с плавающей точкой по умолчанию рассматриваются, как значения типа double. Если вам требуется константа типа float, справа к литералу надо приписать символ F или f. Если вы любитель избыточных определений – можете добавлять к литералам типа double символ D или d. Значения используемого по умолчанию типа double хранятся в 64-битовом слове, менее точные значения типа float – в 32-битовых.</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5.3). Логические литералы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У логической переменной может быть лишь два значения – true (истина) и false (ложь). Логические значения true и false не преобразуются ни в какое числовое представление. Ключевое слово true в Java не равно </w:t>
      </w:r>
      <w:smartTag w:uri="urn:schemas-microsoft-com:office:smarttags" w:element="metricconverter">
        <w:smartTagPr>
          <w:attr w:name="ProductID" w:val="1, a"/>
        </w:smartTagPr>
        <w:r w:rsidRPr="005E250A">
          <w:rPr>
            <w:sz w:val="28"/>
            <w:szCs w:val="28"/>
          </w:rPr>
          <w:t>1, a</w:t>
        </w:r>
      </w:smartTag>
      <w:r w:rsidRPr="005E250A">
        <w:rPr>
          <w:sz w:val="28"/>
          <w:szCs w:val="28"/>
        </w:rPr>
        <w:t xml:space="preserve"> false не равно 0. В Java эти значения могут присваиваться только переменным типа boolean либо использоваться в выражениях с логическими операторами.</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5.4). Символьные литералы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Символы в Java – это индексы в таблице символов UNICODE. Они представляют собой 16-битовые значения, которые можно преобразовать в целые числа и к которым можно применять операторы целочисленной арифметики, например, операторы сложения и вычитания. Символьные литералы помещаются внутри пары апострофов (' '). Все видимые символы таблицы ASCII можно прямо вставлять внутрь пары апострофов: - 'a', 'z', '@'. Для символов, которые невозможно ввести непосредственно, предусмотрено несколько управляющих последовательностей.</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 xml:space="preserve">Таблица </w:t>
      </w:r>
      <w:r w:rsidR="002F6269" w:rsidRPr="005E250A">
        <w:rPr>
          <w:sz w:val="28"/>
          <w:szCs w:val="28"/>
        </w:rPr>
        <w:t>1.</w:t>
      </w:r>
      <w:r w:rsidRPr="005E250A">
        <w:rPr>
          <w:sz w:val="28"/>
          <w:szCs w:val="28"/>
          <w:lang w:val="en-US"/>
        </w:rPr>
        <w:t xml:space="preserve">3 </w:t>
      </w:r>
      <w:r w:rsidRPr="005E250A">
        <w:rPr>
          <w:sz w:val="28"/>
          <w:szCs w:val="28"/>
        </w:rPr>
        <w:t>–  Управляющие последовательности символов</w:t>
      </w:r>
    </w:p>
    <w:tbl>
      <w:tblPr>
        <w:tblW w:w="8706" w:type="dxa"/>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2610"/>
        <w:gridCol w:w="6096"/>
      </w:tblGrid>
      <w:tr w:rsidR="000307E1" w:rsidRPr="005E250A" w:rsidTr="00D34A9C">
        <w:trPr>
          <w:trHeight w:val="495"/>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Управляющая последовательность</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Описание</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\ddd</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Восьмеричный символ (ddd)</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\uxxxx</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Шестнадцатиричный символ UNICODE (xxxx)</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Апостроф</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Кавычка</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Обратная косая черта</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\r</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Возврат каретки (carriage return)</w:t>
            </w:r>
          </w:p>
        </w:tc>
      </w:tr>
      <w:tr w:rsidR="000307E1" w:rsidRPr="00EC4F5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\n</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lang w:val="en-US"/>
              </w:rPr>
            </w:pPr>
            <w:r w:rsidRPr="005E250A">
              <w:rPr>
                <w:sz w:val="28"/>
                <w:szCs w:val="28"/>
              </w:rPr>
              <w:t>Перевод</w:t>
            </w:r>
            <w:r w:rsidRPr="005E250A">
              <w:rPr>
                <w:sz w:val="28"/>
                <w:szCs w:val="28"/>
                <w:lang w:val="en-US"/>
              </w:rPr>
              <w:t xml:space="preserve"> </w:t>
            </w:r>
            <w:r w:rsidRPr="005E250A">
              <w:rPr>
                <w:sz w:val="28"/>
                <w:szCs w:val="28"/>
              </w:rPr>
              <w:t>строки</w:t>
            </w:r>
            <w:r w:rsidRPr="005E250A">
              <w:rPr>
                <w:sz w:val="28"/>
                <w:szCs w:val="28"/>
                <w:lang w:val="en-US"/>
              </w:rPr>
              <w:t xml:space="preserve"> (line feed, new line)</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\f</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Перевод страницы (form feed)</w:t>
            </w:r>
          </w:p>
        </w:tc>
      </w:tr>
      <w:tr w:rsidR="000307E1" w:rsidRPr="005E250A" w:rsidTr="00D34A9C">
        <w:trPr>
          <w:trHeight w:val="27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\t</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Горизонтальная табуляция (tab)</w:t>
            </w:r>
          </w:p>
        </w:tc>
      </w:tr>
      <w:tr w:rsidR="000307E1" w:rsidRPr="005E250A" w:rsidTr="00D34A9C">
        <w:trPr>
          <w:trHeight w:val="330"/>
          <w:tblCellSpacing w:w="7" w:type="dxa"/>
        </w:trPr>
        <w:tc>
          <w:tcPr>
            <w:tcW w:w="148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\b</w:t>
            </w:r>
          </w:p>
        </w:tc>
        <w:tc>
          <w:tcPr>
            <w:tcW w:w="3489"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1578B8">
            <w:pPr>
              <w:pStyle w:val="a5"/>
              <w:spacing w:before="0" w:beforeAutospacing="0" w:after="0" w:afterAutospacing="0"/>
              <w:jc w:val="both"/>
              <w:rPr>
                <w:sz w:val="28"/>
                <w:szCs w:val="28"/>
              </w:rPr>
            </w:pPr>
            <w:r w:rsidRPr="005E250A">
              <w:rPr>
                <w:sz w:val="28"/>
                <w:szCs w:val="28"/>
              </w:rPr>
              <w:t>Возврат на шаг (backspace)</w:t>
            </w:r>
          </w:p>
        </w:tc>
      </w:tr>
    </w:tbl>
    <w:p w:rsidR="000307E1" w:rsidRPr="005E250A" w:rsidRDefault="000307E1" w:rsidP="002465E0">
      <w:pPr>
        <w:pStyle w:val="a5"/>
        <w:spacing w:before="0" w:beforeAutospacing="0" w:after="0" w:afterAutospacing="0"/>
        <w:ind w:firstLine="567"/>
        <w:jc w:val="both"/>
        <w:rPr>
          <w:bCs/>
          <w:sz w:val="28"/>
          <w:szCs w:val="28"/>
          <w:lang w:val="en-US"/>
        </w:rPr>
      </w:pP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5.5). Строчные литералы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Строчные литералы в Java выглядят точно также, как и во многих других языках – это произвольный текст, заключенный в пару двойных кавычек (""). Хотя строчные литералы в Java реализованы весьма своеобразно (Java создает объект для каждой строки), внешне это никак не проявляется. Примеры строчных литералов: “Hello World!”; "две\строки; \ А это в кавычках\"". Все управляющие последовательности и восьмеричные / шестнадцатиричные формы записи, которые определены для символьных литералов, работают точно так же и в строках. Строчные литералы в Java должны начинаться и заканчиваться в одной и той же строке исходного кода. В этом языке, в отличие от многих других, нет управляющей последовательности для продолжения строкового литерала на новой строке.</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6). Операторы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Оператор – это нечто, выполняющее некоторое действие над одним или двумя аргументами и выдающее результат. Синтаксически операторы чаще всего размещаются между идентификаторами и литералами. Детально операторы будут рассмотрены далее, их перечень приведен в таблице 4.</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Таблица </w:t>
      </w:r>
      <w:r w:rsidR="002F6269" w:rsidRPr="005E250A">
        <w:rPr>
          <w:sz w:val="28"/>
          <w:szCs w:val="28"/>
        </w:rPr>
        <w:t>1.</w:t>
      </w:r>
      <w:r w:rsidRPr="005E250A">
        <w:rPr>
          <w:sz w:val="28"/>
          <w:szCs w:val="28"/>
          <w:lang w:val="en-US"/>
        </w:rPr>
        <w:t xml:space="preserve">4 </w:t>
      </w:r>
      <w:r w:rsidRPr="005E250A">
        <w:rPr>
          <w:sz w:val="28"/>
          <w:szCs w:val="28"/>
        </w:rPr>
        <w:t>– Операторы языка Java</w:t>
      </w:r>
    </w:p>
    <w:tbl>
      <w:tblPr>
        <w:tblW w:w="763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1836"/>
        <w:gridCol w:w="1982"/>
        <w:gridCol w:w="1905"/>
        <w:gridCol w:w="1912"/>
      </w:tblGrid>
      <w:tr w:rsidR="000307E1" w:rsidRPr="005E250A" w:rsidTr="001578B8">
        <w:trPr>
          <w:trHeight w:val="254"/>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r>
      <w:tr w:rsidR="000307E1" w:rsidRPr="005E250A" w:rsidTr="001578B8">
        <w:trPr>
          <w:trHeight w:val="256"/>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&amp;</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&amp;=</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&lt;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&lt;=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&gt;&gt;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&gt;&gt;=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&lt;&lt;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&lt;&lt;=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&gt;&gt;&gt;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&gt;&gt;&gt;=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&amp;&amp;</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r>
      <w:tr w:rsidR="000307E1" w:rsidRPr="005E250A" w:rsidTr="00D34A9C">
        <w:trPr>
          <w:tblCellSpacing w:w="7" w:type="dxa"/>
        </w:trPr>
        <w:tc>
          <w:tcPr>
            <w:tcW w:w="118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ind w:firstLine="567"/>
              <w:jc w:val="both"/>
              <w:rPr>
                <w:sz w:val="28"/>
                <w:szCs w:val="28"/>
              </w:rPr>
            </w:pPr>
            <w:r w:rsidRPr="005E250A">
              <w:rPr>
                <w:sz w:val="28"/>
                <w:szCs w:val="28"/>
              </w:rPr>
              <w:t> </w:t>
            </w:r>
          </w:p>
        </w:tc>
        <w:tc>
          <w:tcPr>
            <w:tcW w:w="128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instanceof</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w:t>
            </w:r>
          </w:p>
        </w:tc>
        <w:tc>
          <w:tcPr>
            <w:tcW w:w="1238"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ind w:firstLine="567"/>
              <w:jc w:val="both"/>
              <w:rPr>
                <w:sz w:val="28"/>
                <w:szCs w:val="28"/>
              </w:rPr>
            </w:pPr>
            <w:r w:rsidRPr="005E250A">
              <w:rPr>
                <w:sz w:val="28"/>
                <w:szCs w:val="28"/>
              </w:rPr>
              <w:t> </w:t>
            </w:r>
          </w:p>
        </w:tc>
      </w:tr>
    </w:tbl>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7). Разделители</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Лишь несколько групп символов, которые могут появляться в синтаксически правильной Java-программе, все еще остались неназваннами. Это – простые разделители, которые влияют на внешний вид и функциональность программного кода.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Таблица </w:t>
      </w:r>
      <w:r w:rsidR="002F6269" w:rsidRPr="005E250A">
        <w:rPr>
          <w:sz w:val="28"/>
          <w:szCs w:val="28"/>
        </w:rPr>
        <w:t>1.</w:t>
      </w:r>
      <w:r w:rsidRPr="005E250A">
        <w:rPr>
          <w:sz w:val="28"/>
          <w:szCs w:val="28"/>
          <w:lang w:val="en-US"/>
        </w:rPr>
        <w:t xml:space="preserve">5 </w:t>
      </w:r>
      <w:r w:rsidRPr="005E250A">
        <w:rPr>
          <w:sz w:val="28"/>
          <w:szCs w:val="28"/>
        </w:rPr>
        <w:t xml:space="preserve">– </w:t>
      </w:r>
      <w:r w:rsidRPr="005E250A">
        <w:rPr>
          <w:bCs/>
          <w:sz w:val="28"/>
          <w:szCs w:val="28"/>
        </w:rPr>
        <w:t>Разделители</w:t>
      </w:r>
      <w:r w:rsidRPr="005E250A">
        <w:rPr>
          <w:sz w:val="28"/>
          <w:szCs w:val="28"/>
        </w:rPr>
        <w:t xml:space="preserve"> языка Java</w:t>
      </w:r>
    </w:p>
    <w:tbl>
      <w:tblPr>
        <w:tblW w:w="9415" w:type="dxa"/>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1225"/>
        <w:gridCol w:w="2235"/>
        <w:gridCol w:w="5955"/>
      </w:tblGrid>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Символы</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bCs/>
                <w:sz w:val="28"/>
                <w:szCs w:val="28"/>
              </w:rPr>
              <w:t>Название</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Для чего применяются</w:t>
            </w:r>
          </w:p>
        </w:tc>
      </w:tr>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sz w:val="28"/>
                <w:szCs w:val="28"/>
              </w:rPr>
              <w:t>круглые скобки</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Выделяют списки параметров в объявлении и вызове метода, также используются для задания приоритета операций в выражениях, выделения выражений в операторах управления выполнением программы, и в операторах приведения типов.</w:t>
            </w:r>
          </w:p>
        </w:tc>
      </w:tr>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sz w:val="28"/>
                <w:szCs w:val="28"/>
              </w:rPr>
              <w:t>фигурные скобки</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Содержат значения автоматически инициализируемых массивов, также используются для ограничения блока кода в классах, методах и локальных областях видимости.</w:t>
            </w:r>
          </w:p>
        </w:tc>
      </w:tr>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sz w:val="28"/>
                <w:szCs w:val="28"/>
              </w:rPr>
              <w:t>квадратные скобки</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Используются в объявлениях массивов и при доступе к отдельным элементам массива.</w:t>
            </w:r>
          </w:p>
        </w:tc>
      </w:tr>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sz w:val="28"/>
                <w:szCs w:val="28"/>
              </w:rPr>
              <w:t xml:space="preserve">точка с запятой </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Разделяет операторы.</w:t>
            </w:r>
          </w:p>
        </w:tc>
      </w:tr>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sz w:val="28"/>
                <w:szCs w:val="28"/>
              </w:rPr>
              <w:t>запятая</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Разделяет идентификаторы в объявлениях переменных, также используется для связи операторов в заголовке цикла for.</w:t>
            </w:r>
          </w:p>
        </w:tc>
      </w:tr>
      <w:tr w:rsidR="000307E1" w:rsidRPr="005E250A" w:rsidTr="00D34A9C">
        <w:trPr>
          <w:tblCellSpacing w:w="7" w:type="dxa"/>
        </w:trPr>
        <w:tc>
          <w:tcPr>
            <w:tcW w:w="639"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tc>
        <w:tc>
          <w:tcPr>
            <w:tcW w:w="1180" w:type="pct"/>
            <w:tcBorders>
              <w:top w:val="outset" w:sz="6" w:space="0" w:color="auto"/>
              <w:left w:val="outset" w:sz="6" w:space="0" w:color="auto"/>
              <w:bottom w:val="outset" w:sz="6" w:space="0" w:color="auto"/>
              <w:right w:val="outset" w:sz="6" w:space="0" w:color="auto"/>
            </w:tcBorders>
          </w:tcPr>
          <w:p w:rsidR="000307E1" w:rsidRPr="005E250A" w:rsidRDefault="000307E1" w:rsidP="001578B8">
            <w:pPr>
              <w:pStyle w:val="a5"/>
              <w:spacing w:before="0" w:beforeAutospacing="0" w:after="0" w:afterAutospacing="0"/>
              <w:ind w:firstLine="200"/>
              <w:jc w:val="both"/>
              <w:rPr>
                <w:sz w:val="28"/>
                <w:szCs w:val="28"/>
              </w:rPr>
            </w:pPr>
            <w:r w:rsidRPr="005E250A">
              <w:rPr>
                <w:sz w:val="28"/>
                <w:szCs w:val="28"/>
              </w:rPr>
              <w:t>точка</w:t>
            </w:r>
          </w:p>
        </w:tc>
        <w:tc>
          <w:tcPr>
            <w:tcW w:w="3151" w:type="pct"/>
            <w:tcBorders>
              <w:top w:val="outset" w:sz="6" w:space="0" w:color="auto"/>
              <w:left w:val="outset" w:sz="6" w:space="0" w:color="auto"/>
              <w:bottom w:val="outset" w:sz="6" w:space="0" w:color="auto"/>
              <w:right w:val="outset" w:sz="6" w:space="0" w:color="auto"/>
            </w:tcBorders>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Отделяет имена пакетов от имен подпакетов и классов, также используется для отделения имени переменной или метода от имени переменной.</w:t>
            </w:r>
          </w:p>
        </w:tc>
      </w:tr>
    </w:tbl>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8). Переменные</w:t>
      </w:r>
    </w:p>
    <w:p w:rsidR="000307E1" w:rsidRPr="005E250A" w:rsidRDefault="000307E1" w:rsidP="002465E0">
      <w:pPr>
        <w:pStyle w:val="a5"/>
        <w:spacing w:before="0" w:beforeAutospacing="0" w:after="0" w:afterAutospacing="0"/>
        <w:ind w:firstLine="567"/>
        <w:jc w:val="both"/>
        <w:rPr>
          <w:bCs/>
          <w:sz w:val="28"/>
          <w:szCs w:val="28"/>
        </w:rPr>
      </w:pPr>
      <w:r w:rsidRPr="005E250A">
        <w:rPr>
          <w:sz w:val="28"/>
          <w:szCs w:val="28"/>
        </w:rPr>
        <w:t xml:space="preserve">Переменная – это основной элемент хранения информации в Java-программе. Переменная характеризуется комбинацией идентификатора, типа и области действия. В зависимости от того, где вы объявили переменную, она </w:t>
      </w:r>
      <w:r w:rsidRPr="005E250A">
        <w:rPr>
          <w:sz w:val="28"/>
          <w:szCs w:val="28"/>
        </w:rPr>
        <w:lastRenderedPageBreak/>
        <w:t xml:space="preserve">может быть локальной, например, для кода внутри цикла for, либо это может быть переменная экземпляра класса, доступная всем методам данного класса. Локальные области действия объявляются с помощью фигурных скобок. </w:t>
      </w:r>
      <w:r w:rsidRPr="005E250A">
        <w:rPr>
          <w:bCs/>
          <w:sz w:val="28"/>
          <w:szCs w:val="28"/>
        </w:rPr>
        <w:t>Объявление переменной показано на рис 1.32.</w:t>
      </w:r>
    </w:p>
    <w:p w:rsidR="000307E1" w:rsidRPr="005E250A" w:rsidRDefault="000307E1" w:rsidP="001578B8">
      <w:pPr>
        <w:pStyle w:val="a5"/>
        <w:spacing w:before="0" w:beforeAutospacing="0" w:after="0" w:afterAutospacing="0"/>
        <w:jc w:val="both"/>
        <w:rPr>
          <w:sz w:val="28"/>
          <w:szCs w:val="28"/>
        </w:rPr>
      </w:pPr>
      <w:r w:rsidRPr="005E250A">
        <w:rPr>
          <w:sz w:val="28"/>
          <w:szCs w:val="28"/>
        </w:rPr>
        <w:object w:dxaOrig="9647" w:dyaOrig="3499">
          <v:shape id="_x0000_i1026" type="#_x0000_t75" style="width:468pt;height:172.45pt" o:ole="">
            <v:imagedata r:id="rId171" o:title=""/>
          </v:shape>
          <o:OLEObject Type="Embed" ProgID="Visio.Drawing.6" ShapeID="_x0000_i1026" DrawAspect="Content" ObjectID="_1548012043" r:id="rId172"/>
        </w:object>
      </w:r>
      <w:r w:rsidRPr="005E250A">
        <w:rPr>
          <w:sz w:val="28"/>
          <w:szCs w:val="28"/>
        </w:rPr>
        <w:tab/>
        <w:t>Рисунок  1.32</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Основная форма объявления переменной такова:</w:t>
      </w:r>
    </w:p>
    <w:p w:rsidR="000307E1" w:rsidRPr="005E250A" w:rsidRDefault="000307E1" w:rsidP="002465E0">
      <w:pPr>
        <w:pStyle w:val="a5"/>
        <w:spacing w:before="0" w:beforeAutospacing="0" w:after="0" w:afterAutospacing="0"/>
        <w:ind w:firstLine="567"/>
        <w:jc w:val="both"/>
        <w:rPr>
          <w:sz w:val="28"/>
          <w:szCs w:val="28"/>
        </w:rPr>
      </w:pPr>
      <w:r w:rsidRPr="005E250A">
        <w:rPr>
          <w:i/>
          <w:iCs/>
          <w:sz w:val="28"/>
          <w:szCs w:val="28"/>
        </w:rPr>
        <w:t>тип идентификатор [ = значение] [, идентификатор [ = значение</w:t>
      </w:r>
      <w:r w:rsidRPr="005E250A">
        <w:rPr>
          <w:sz w:val="28"/>
          <w:szCs w:val="28"/>
        </w:rPr>
        <w:t xml:space="preserve"> </w:t>
      </w:r>
      <w:r w:rsidRPr="005E250A">
        <w:rPr>
          <w:i/>
          <w:sz w:val="28"/>
          <w:szCs w:val="28"/>
        </w:rPr>
        <w:t>]</w:t>
      </w:r>
      <w:r w:rsidRPr="005E250A">
        <w:rPr>
          <w:sz w:val="28"/>
          <w:szCs w:val="28"/>
        </w:rPr>
        <w:t>...</w:t>
      </w:r>
      <w:r w:rsidRPr="005E250A">
        <w:rPr>
          <w:i/>
          <w:iCs/>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i/>
          <w:iCs/>
          <w:sz w:val="28"/>
          <w:szCs w:val="28"/>
        </w:rPr>
        <w:t>Тип –</w:t>
      </w:r>
      <w:r w:rsidRPr="005E250A">
        <w:rPr>
          <w:sz w:val="28"/>
          <w:szCs w:val="28"/>
        </w:rPr>
        <w:t xml:space="preserve"> это либо один из встроенных типов, то есть, byte, short, int, long, char, float, double, boolean, либо имя класса или интерфейса. Мы подробно обсудим все эти типы далее. Ниже приведено несколько примеров объявления переменных различных типов. Обратите внимание на то, что некоторые примеры включают в себя инициализацию начального значения. Переменные, для которых начальные значения не указаны, автоматически инициализируются нулем.</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Таблица </w:t>
      </w:r>
      <w:r w:rsidR="002F6269" w:rsidRPr="005E250A">
        <w:rPr>
          <w:sz w:val="28"/>
          <w:szCs w:val="28"/>
        </w:rPr>
        <w:t>1.</w:t>
      </w:r>
      <w:r w:rsidRPr="005E250A">
        <w:rPr>
          <w:sz w:val="28"/>
          <w:szCs w:val="28"/>
        </w:rPr>
        <w:t xml:space="preserve">6 – </w:t>
      </w:r>
      <w:r w:rsidRPr="005E250A">
        <w:rPr>
          <w:bCs/>
          <w:sz w:val="28"/>
          <w:szCs w:val="28"/>
        </w:rPr>
        <w:t>Пример объявления переменных разных типов</w:t>
      </w:r>
    </w:p>
    <w:tbl>
      <w:tblPr>
        <w:tblW w:w="9273" w:type="dxa"/>
        <w:tblCellSpacing w:w="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2611"/>
        <w:gridCol w:w="6662"/>
      </w:tblGrid>
      <w:tr w:rsidR="000307E1" w:rsidRPr="005E250A" w:rsidTr="00D34A9C">
        <w:trPr>
          <w:trHeight w:val="375"/>
          <w:tblCellSpacing w:w="7" w:type="dxa"/>
        </w:trPr>
        <w:tc>
          <w:tcPr>
            <w:tcW w:w="13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int a, b, с;</w:t>
            </w:r>
          </w:p>
        </w:tc>
        <w:tc>
          <w:tcPr>
            <w:tcW w:w="358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Объявляет три целых переменных а, b, с.</w:t>
            </w:r>
          </w:p>
        </w:tc>
      </w:tr>
      <w:tr w:rsidR="000307E1" w:rsidRPr="005E250A" w:rsidTr="00D34A9C">
        <w:trPr>
          <w:trHeight w:val="450"/>
          <w:tblCellSpacing w:w="7" w:type="dxa"/>
        </w:trPr>
        <w:tc>
          <w:tcPr>
            <w:tcW w:w="13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int d = 3, e, f = 5;</w:t>
            </w:r>
          </w:p>
        </w:tc>
        <w:tc>
          <w:tcPr>
            <w:tcW w:w="358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Объявляет еще три целых переменных, инициализирует d и f.</w:t>
            </w:r>
          </w:p>
        </w:tc>
      </w:tr>
      <w:tr w:rsidR="000307E1" w:rsidRPr="005E250A" w:rsidTr="00D34A9C">
        <w:trPr>
          <w:trHeight w:val="330"/>
          <w:tblCellSpacing w:w="7" w:type="dxa"/>
        </w:trPr>
        <w:tc>
          <w:tcPr>
            <w:tcW w:w="13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byte z = 22; </w:t>
            </w:r>
          </w:p>
        </w:tc>
        <w:tc>
          <w:tcPr>
            <w:tcW w:w="358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Инициализирует z.</w:t>
            </w:r>
          </w:p>
        </w:tc>
      </w:tr>
      <w:tr w:rsidR="000307E1" w:rsidRPr="005E250A" w:rsidTr="00D34A9C">
        <w:trPr>
          <w:trHeight w:val="315"/>
          <w:tblCellSpacing w:w="7" w:type="dxa"/>
        </w:trPr>
        <w:tc>
          <w:tcPr>
            <w:tcW w:w="13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double pi = 3. 14159;</w:t>
            </w:r>
          </w:p>
        </w:tc>
        <w:tc>
          <w:tcPr>
            <w:tcW w:w="358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Объявляет число пи (не очень точное, но все таки пи).</w:t>
            </w:r>
          </w:p>
        </w:tc>
      </w:tr>
      <w:tr w:rsidR="000307E1" w:rsidRPr="005E250A" w:rsidTr="00D34A9C">
        <w:trPr>
          <w:trHeight w:val="360"/>
          <w:tblCellSpacing w:w="7" w:type="dxa"/>
        </w:trPr>
        <w:tc>
          <w:tcPr>
            <w:tcW w:w="1397"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char x = 'x';</w:t>
            </w:r>
          </w:p>
        </w:tc>
        <w:tc>
          <w:tcPr>
            <w:tcW w:w="3581" w:type="pct"/>
            <w:tcBorders>
              <w:top w:val="outset" w:sz="6" w:space="0" w:color="auto"/>
              <w:left w:val="outset" w:sz="6" w:space="0" w:color="auto"/>
              <w:bottom w:val="outset" w:sz="6" w:space="0" w:color="auto"/>
              <w:right w:val="outset" w:sz="6" w:space="0" w:color="auto"/>
            </w:tcBorders>
            <w:vAlign w:val="center"/>
          </w:tcPr>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Переменная х получает значение 'х'.</w:t>
            </w:r>
          </w:p>
        </w:tc>
      </w:tr>
    </w:tbl>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 В данном простом примере(листинг 1.3) объявлены две переменные. Первой переменной присваивается значение 2012, второй – 2012/2. Значения обоих переменных выводятся на консоль.</w:t>
      </w:r>
    </w:p>
    <w:p w:rsidR="000307E1" w:rsidRPr="005E250A" w:rsidRDefault="000307E1" w:rsidP="002465E0">
      <w:pPr>
        <w:autoSpaceDE w:val="0"/>
        <w:autoSpaceDN w:val="0"/>
        <w:adjustRightInd w:val="0"/>
        <w:ind w:firstLine="567"/>
        <w:jc w:val="both"/>
        <w:rPr>
          <w:i/>
          <w:sz w:val="28"/>
          <w:szCs w:val="28"/>
          <w:lang w:val="en-US"/>
        </w:rPr>
      </w:pPr>
      <w:r w:rsidRPr="005E250A">
        <w:rPr>
          <w:i/>
          <w:sz w:val="28"/>
          <w:szCs w:val="28"/>
        </w:rPr>
        <w:t>Листинг</w:t>
      </w:r>
      <w:r w:rsidRPr="005E250A">
        <w:rPr>
          <w:i/>
          <w:sz w:val="28"/>
          <w:szCs w:val="28"/>
          <w:lang w:val="en-US"/>
        </w:rPr>
        <w:t xml:space="preserve"> 1.3</w:t>
      </w:r>
    </w:p>
    <w:p w:rsidR="000307E1" w:rsidRPr="005E250A" w:rsidRDefault="000307E1" w:rsidP="002465E0">
      <w:pPr>
        <w:autoSpaceDE w:val="0"/>
        <w:autoSpaceDN w:val="0"/>
        <w:adjustRightInd w:val="0"/>
        <w:ind w:firstLine="567"/>
        <w:jc w:val="both"/>
        <w:rPr>
          <w:sz w:val="28"/>
          <w:szCs w:val="28"/>
          <w:lang w:val="en-US" w:eastAsia="en-US"/>
        </w:rPr>
      </w:pPr>
      <w:r w:rsidRPr="005E250A">
        <w:rPr>
          <w:sz w:val="28"/>
          <w:szCs w:val="28"/>
          <w:lang w:val="en-US" w:eastAsia="en-US"/>
        </w:rPr>
        <w:t xml:space="preserve">public class </w:t>
      </w:r>
      <w:r w:rsidRPr="005E250A">
        <w:rPr>
          <w:bCs/>
          <w:iCs/>
          <w:sz w:val="28"/>
          <w:szCs w:val="28"/>
          <w:lang w:val="en-US"/>
        </w:rPr>
        <w:t>Variables</w:t>
      </w:r>
      <w:r w:rsidRPr="005E250A">
        <w:rPr>
          <w:sz w:val="28"/>
          <w:szCs w:val="28"/>
          <w:lang w:val="en-US" w:eastAsia="en-US"/>
        </w:rPr>
        <w:t xml:space="preserve"> {</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t xml:space="preserve">    public static void main(String args[]) {</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t xml:space="preserve">        int a;</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lastRenderedPageBreak/>
        <w:t xml:space="preserve">        int b;</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t xml:space="preserve">        a = 2012;</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t xml:space="preserve">        System.out.println("a = " + a);</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t xml:space="preserve">        b = a / 2;</w:t>
      </w:r>
    </w:p>
    <w:p w:rsidR="000307E1" w:rsidRPr="005E250A" w:rsidRDefault="000307E1" w:rsidP="002465E0">
      <w:pPr>
        <w:ind w:firstLine="567"/>
        <w:jc w:val="both"/>
        <w:outlineLvl w:val="1"/>
        <w:rPr>
          <w:sz w:val="28"/>
          <w:szCs w:val="28"/>
          <w:lang w:val="en-US" w:eastAsia="en-US"/>
        </w:rPr>
      </w:pPr>
      <w:r w:rsidRPr="005E250A">
        <w:rPr>
          <w:sz w:val="28"/>
          <w:szCs w:val="28"/>
          <w:lang w:val="en-US" w:eastAsia="en-US"/>
        </w:rPr>
        <w:t xml:space="preserve">        System.out.print("b = a/2 = " + b);</w:t>
      </w:r>
    </w:p>
    <w:p w:rsidR="000307E1" w:rsidRPr="005E250A" w:rsidRDefault="000307E1" w:rsidP="002465E0">
      <w:pPr>
        <w:ind w:firstLine="567"/>
        <w:jc w:val="both"/>
        <w:outlineLvl w:val="1"/>
        <w:rPr>
          <w:sz w:val="28"/>
          <w:szCs w:val="28"/>
          <w:lang w:eastAsia="en-US"/>
        </w:rPr>
      </w:pPr>
      <w:r w:rsidRPr="005E250A">
        <w:rPr>
          <w:sz w:val="28"/>
          <w:szCs w:val="28"/>
          <w:lang w:val="en-US" w:eastAsia="en-US"/>
        </w:rPr>
        <w:t xml:space="preserve">    </w:t>
      </w:r>
      <w:r w:rsidRPr="005E250A">
        <w:rPr>
          <w:sz w:val="28"/>
          <w:szCs w:val="28"/>
          <w:lang w:eastAsia="en-US"/>
        </w:rPr>
        <w:t>}</w:t>
      </w:r>
    </w:p>
    <w:p w:rsidR="000307E1" w:rsidRPr="005E250A" w:rsidRDefault="000307E1" w:rsidP="002465E0">
      <w:pPr>
        <w:ind w:firstLine="567"/>
        <w:jc w:val="both"/>
        <w:outlineLvl w:val="1"/>
        <w:rPr>
          <w:sz w:val="28"/>
          <w:szCs w:val="28"/>
          <w:lang w:eastAsia="en-US"/>
        </w:rPr>
      </w:pPr>
      <w:r w:rsidRPr="005E250A">
        <w:rPr>
          <w:sz w:val="28"/>
          <w:szCs w:val="28"/>
          <w:lang w:eastAsia="en-US"/>
        </w:rPr>
        <w:t>}</w:t>
      </w:r>
    </w:p>
    <w:p w:rsidR="000307E1" w:rsidRPr="005E250A" w:rsidRDefault="000307E1" w:rsidP="002465E0">
      <w:pPr>
        <w:ind w:firstLine="567"/>
        <w:jc w:val="both"/>
        <w:outlineLvl w:val="1"/>
        <w:rPr>
          <w:b/>
          <w:sz w:val="28"/>
          <w:szCs w:val="28"/>
        </w:rPr>
      </w:pPr>
    </w:p>
    <w:p w:rsidR="000307E1" w:rsidRPr="005E250A" w:rsidRDefault="000307E1" w:rsidP="002465E0">
      <w:pPr>
        <w:ind w:firstLine="567"/>
        <w:jc w:val="both"/>
        <w:rPr>
          <w:b/>
          <w:sz w:val="28"/>
          <w:szCs w:val="28"/>
        </w:rPr>
      </w:pPr>
      <w:r w:rsidRPr="005E250A">
        <w:rPr>
          <w:b/>
          <w:sz w:val="28"/>
          <w:szCs w:val="28"/>
        </w:rPr>
        <w:t>Задачи</w:t>
      </w:r>
    </w:p>
    <w:p w:rsidR="000307E1" w:rsidRPr="005E250A" w:rsidRDefault="000307E1" w:rsidP="002465E0">
      <w:pPr>
        <w:ind w:firstLine="567"/>
        <w:jc w:val="both"/>
        <w:rPr>
          <w:b/>
          <w:sz w:val="28"/>
          <w:szCs w:val="28"/>
        </w:rPr>
      </w:pPr>
    </w:p>
    <w:p w:rsidR="000307E1" w:rsidRPr="005E250A" w:rsidRDefault="000307E1" w:rsidP="002465E0">
      <w:pPr>
        <w:ind w:right="-1" w:firstLine="567"/>
        <w:jc w:val="both"/>
        <w:rPr>
          <w:sz w:val="28"/>
          <w:szCs w:val="28"/>
        </w:rPr>
      </w:pPr>
      <w:r w:rsidRPr="005E250A">
        <w:rPr>
          <w:sz w:val="28"/>
          <w:szCs w:val="28"/>
        </w:rPr>
        <w:t xml:space="preserve">1. Создать класс </w:t>
      </w:r>
      <w:r w:rsidRPr="005E250A">
        <w:rPr>
          <w:sz w:val="28"/>
          <w:szCs w:val="28"/>
          <w:lang w:val="en-US"/>
        </w:rPr>
        <w:t>Hello</w:t>
      </w:r>
      <w:r w:rsidRPr="005E250A">
        <w:rPr>
          <w:sz w:val="28"/>
          <w:szCs w:val="28"/>
        </w:rPr>
        <w:t>, который будет приветствовать кого угодно, в зависимости от пожелания пользователя.</w:t>
      </w:r>
    </w:p>
    <w:p w:rsidR="000307E1" w:rsidRPr="005E250A" w:rsidRDefault="000307E1" w:rsidP="002465E0">
      <w:pPr>
        <w:ind w:right="-1" w:firstLine="567"/>
        <w:jc w:val="both"/>
        <w:rPr>
          <w:sz w:val="28"/>
          <w:szCs w:val="28"/>
        </w:rPr>
      </w:pPr>
      <w:r w:rsidRPr="005E250A">
        <w:rPr>
          <w:sz w:val="28"/>
          <w:szCs w:val="28"/>
        </w:rPr>
        <w:t xml:space="preserve">2. Написать приложение, которое отображает в окне консоли аргументы командной строки метода </w:t>
      </w:r>
      <w:r w:rsidRPr="005E250A">
        <w:rPr>
          <w:sz w:val="28"/>
          <w:szCs w:val="28"/>
          <w:lang w:val="en-US"/>
        </w:rPr>
        <w:t>main</w:t>
      </w:r>
      <w:r w:rsidRPr="005E250A">
        <w:rPr>
          <w:sz w:val="28"/>
          <w:szCs w:val="28"/>
        </w:rPr>
        <w:t>() в обратном порядке.</w:t>
      </w:r>
    </w:p>
    <w:p w:rsidR="000307E1" w:rsidRPr="005E250A" w:rsidRDefault="000307E1" w:rsidP="002465E0">
      <w:pPr>
        <w:ind w:right="-1" w:firstLine="567"/>
        <w:jc w:val="both"/>
        <w:rPr>
          <w:sz w:val="28"/>
          <w:szCs w:val="28"/>
        </w:rPr>
      </w:pPr>
      <w:r w:rsidRPr="005E250A">
        <w:rPr>
          <w:sz w:val="28"/>
          <w:szCs w:val="28"/>
        </w:rPr>
        <w:t xml:space="preserve">3. Написать приложение, которое отображает в окне консоли только последний аргумент командной строки метода </w:t>
      </w:r>
      <w:r w:rsidRPr="005E250A">
        <w:rPr>
          <w:sz w:val="28"/>
          <w:szCs w:val="28"/>
          <w:lang w:val="en-US"/>
        </w:rPr>
        <w:t>main</w:t>
      </w:r>
      <w:r w:rsidRPr="005E250A">
        <w:rPr>
          <w:sz w:val="28"/>
          <w:szCs w:val="28"/>
        </w:rPr>
        <w:t>().</w:t>
      </w:r>
    </w:p>
    <w:p w:rsidR="000307E1" w:rsidRPr="005E250A" w:rsidRDefault="000307E1" w:rsidP="002465E0">
      <w:pPr>
        <w:ind w:right="-1" w:firstLine="567"/>
        <w:jc w:val="both"/>
        <w:rPr>
          <w:sz w:val="28"/>
          <w:szCs w:val="28"/>
        </w:rPr>
      </w:pPr>
      <w:r w:rsidRPr="005E250A">
        <w:rPr>
          <w:sz w:val="28"/>
          <w:szCs w:val="28"/>
        </w:rPr>
        <w:t>4. Написать приложение, которое будет вычислять и выводить значение по формуле:</w:t>
      </w:r>
    </w:p>
    <w:p w:rsidR="000307E1" w:rsidRPr="005E250A" w:rsidRDefault="000307E1" w:rsidP="002465E0">
      <w:pPr>
        <w:ind w:right="-1" w:firstLine="567"/>
        <w:jc w:val="both"/>
        <w:rPr>
          <w:sz w:val="28"/>
          <w:szCs w:val="28"/>
        </w:rPr>
      </w:pPr>
      <w:r w:rsidRPr="005E250A">
        <w:rPr>
          <w:sz w:val="28"/>
          <w:szCs w:val="28"/>
          <w:lang w:val="en-US"/>
        </w:rPr>
        <w:t>a</w:t>
      </w:r>
      <w:r w:rsidRPr="005E250A">
        <w:rPr>
          <w:sz w:val="28"/>
          <w:szCs w:val="28"/>
        </w:rPr>
        <w:t>=4*(b+</w:t>
      </w:r>
      <w:r w:rsidRPr="005E250A">
        <w:rPr>
          <w:sz w:val="28"/>
          <w:szCs w:val="28"/>
          <w:lang w:val="en-US"/>
        </w:rPr>
        <w:t>c</w:t>
      </w:r>
      <w:r w:rsidRPr="005E250A">
        <w:rPr>
          <w:sz w:val="28"/>
          <w:szCs w:val="28"/>
        </w:rPr>
        <w:t>-1)/2;</w:t>
      </w:r>
    </w:p>
    <w:p w:rsidR="000307E1" w:rsidRPr="005E250A" w:rsidRDefault="000307E1" w:rsidP="002465E0">
      <w:pPr>
        <w:ind w:right="-1" w:firstLine="567"/>
        <w:jc w:val="both"/>
        <w:rPr>
          <w:sz w:val="28"/>
          <w:szCs w:val="28"/>
        </w:rPr>
      </w:pPr>
      <w:r w:rsidRPr="005E250A">
        <w:rPr>
          <w:sz w:val="28"/>
          <w:szCs w:val="28"/>
          <w:lang w:val="en-US"/>
        </w:rPr>
        <w:t>b</w:t>
      </w:r>
      <w:r w:rsidRPr="005E250A">
        <w:rPr>
          <w:sz w:val="28"/>
          <w:szCs w:val="28"/>
        </w:rPr>
        <w:t xml:space="preserve"> и </w:t>
      </w:r>
      <w:r w:rsidRPr="005E250A">
        <w:rPr>
          <w:sz w:val="28"/>
          <w:szCs w:val="28"/>
          <w:lang w:val="en-US"/>
        </w:rPr>
        <w:t>c</w:t>
      </w:r>
      <w:r w:rsidRPr="005E250A">
        <w:rPr>
          <w:sz w:val="28"/>
          <w:szCs w:val="28"/>
        </w:rPr>
        <w:t xml:space="preserve"> задаем константами в коде самостоятельно.</w:t>
      </w:r>
    </w:p>
    <w:p w:rsidR="000307E1" w:rsidRPr="005E250A" w:rsidRDefault="000307E1" w:rsidP="002465E0">
      <w:pPr>
        <w:ind w:firstLine="567"/>
        <w:jc w:val="both"/>
        <w:outlineLvl w:val="1"/>
        <w:rPr>
          <w:b/>
          <w:sz w:val="28"/>
          <w:szCs w:val="28"/>
        </w:rPr>
      </w:pPr>
    </w:p>
    <w:p w:rsidR="000307E1" w:rsidRPr="005E250A" w:rsidRDefault="000307E1" w:rsidP="002465E0">
      <w:pPr>
        <w:ind w:firstLine="567"/>
        <w:jc w:val="both"/>
        <w:outlineLvl w:val="1"/>
        <w:rPr>
          <w:b/>
          <w:sz w:val="28"/>
          <w:szCs w:val="28"/>
        </w:rPr>
      </w:pPr>
      <w:r w:rsidRPr="005E250A">
        <w:rPr>
          <w:b/>
          <w:sz w:val="28"/>
          <w:szCs w:val="28"/>
        </w:rPr>
        <w:t>Тема 1.9</w:t>
      </w:r>
      <w:bookmarkStart w:id="6" w:name="_Toc205576526"/>
      <w:r w:rsidRPr="005E250A">
        <w:rPr>
          <w:b/>
          <w:sz w:val="28"/>
          <w:szCs w:val="28"/>
        </w:rPr>
        <w:t xml:space="preserve"> Элементарные типы данных.</w:t>
      </w:r>
      <w:bookmarkEnd w:id="6"/>
    </w:p>
    <w:p w:rsidR="000307E1" w:rsidRPr="005E250A" w:rsidRDefault="000307E1" w:rsidP="002465E0">
      <w:pPr>
        <w:ind w:firstLine="567"/>
        <w:jc w:val="both"/>
        <w:outlineLvl w:val="1"/>
        <w:rPr>
          <w:b/>
          <w:sz w:val="28"/>
          <w:szCs w:val="28"/>
        </w:rPr>
      </w:pPr>
    </w:p>
    <w:p w:rsidR="000307E1" w:rsidRPr="005E250A" w:rsidRDefault="000307E1" w:rsidP="002465E0">
      <w:pPr>
        <w:ind w:firstLine="567"/>
        <w:jc w:val="both"/>
        <w:rPr>
          <w:sz w:val="28"/>
          <w:szCs w:val="28"/>
        </w:rPr>
      </w:pPr>
      <w:r w:rsidRPr="005E250A">
        <w:rPr>
          <w:sz w:val="28"/>
          <w:szCs w:val="28"/>
        </w:rPr>
        <w:t xml:space="preserve">Типы данных в </w:t>
      </w:r>
      <w:r w:rsidRPr="005E250A">
        <w:rPr>
          <w:sz w:val="28"/>
          <w:szCs w:val="28"/>
          <w:lang w:val="en-US"/>
        </w:rPr>
        <w:t>Java</w:t>
      </w:r>
      <w:r w:rsidRPr="005E250A">
        <w:rPr>
          <w:sz w:val="28"/>
          <w:szCs w:val="28"/>
        </w:rPr>
        <w:t xml:space="preserve"> платформенно-независимые. Элементарных, или простых, типов всего восемь (рис.  1.33)</w:t>
      </w:r>
    </w:p>
    <w:p w:rsidR="000307E1" w:rsidRPr="005E250A" w:rsidRDefault="000307E1" w:rsidP="002465E0">
      <w:pPr>
        <w:ind w:firstLine="567"/>
        <w:jc w:val="both"/>
        <w:rPr>
          <w:b/>
          <w:sz w:val="28"/>
          <w:szCs w:val="28"/>
        </w:rPr>
      </w:pPr>
    </w:p>
    <w:p w:rsidR="000307E1" w:rsidRPr="005E250A" w:rsidRDefault="000307E1" w:rsidP="001578B8">
      <w:pPr>
        <w:jc w:val="both"/>
        <w:rPr>
          <w:b/>
          <w:sz w:val="28"/>
          <w:szCs w:val="28"/>
          <w:lang w:val="en-US"/>
        </w:rPr>
      </w:pPr>
      <w:r w:rsidRPr="005E250A">
        <w:rPr>
          <w:sz w:val="28"/>
          <w:szCs w:val="28"/>
        </w:rPr>
        <w:object w:dxaOrig="9857" w:dyaOrig="5707">
          <v:shape id="_x0000_i1027" type="#_x0000_t75" style="width:468.85pt;height:274.6pt" o:ole="">
            <v:imagedata r:id="rId173" o:title=""/>
          </v:shape>
          <o:OLEObject Type="Embed" ProgID="Visio.Drawing.6" ShapeID="_x0000_i1027" DrawAspect="Content" ObjectID="_1548012044" r:id="rId174"/>
        </w:object>
      </w:r>
    </w:p>
    <w:p w:rsidR="000307E1" w:rsidRPr="005E250A" w:rsidRDefault="000307E1" w:rsidP="002465E0">
      <w:pPr>
        <w:ind w:firstLine="567"/>
        <w:jc w:val="both"/>
        <w:rPr>
          <w:sz w:val="28"/>
          <w:szCs w:val="28"/>
        </w:rPr>
      </w:pPr>
      <w:r w:rsidRPr="005E250A">
        <w:rPr>
          <w:sz w:val="28"/>
          <w:szCs w:val="28"/>
        </w:rPr>
        <w:t xml:space="preserve">Рисунок  1.33 – Элементарные типы данных </w:t>
      </w:r>
    </w:p>
    <w:p w:rsidR="000307E1" w:rsidRPr="005E250A" w:rsidRDefault="000307E1" w:rsidP="002465E0">
      <w:pPr>
        <w:pStyle w:val="a5"/>
        <w:spacing w:before="0" w:beforeAutospacing="0" w:after="0" w:afterAutospacing="0"/>
        <w:ind w:firstLine="567"/>
        <w:jc w:val="both"/>
        <w:rPr>
          <w:sz w:val="28"/>
          <w:szCs w:val="28"/>
        </w:rPr>
      </w:pPr>
      <w:bookmarkStart w:id="7" w:name="_Toc205576527"/>
      <w:r w:rsidRPr="005E250A">
        <w:rPr>
          <w:sz w:val="28"/>
          <w:szCs w:val="28"/>
        </w:rPr>
        <w:lastRenderedPageBreak/>
        <w:t xml:space="preserve">Все типы исходных данных, встроенные в язык Java, разделяются на две группы: </w:t>
      </w:r>
      <w:r w:rsidRPr="005E250A">
        <w:rPr>
          <w:i/>
          <w:iCs/>
          <w:sz w:val="28"/>
          <w:szCs w:val="28"/>
        </w:rPr>
        <w:t xml:space="preserve">элементарные типы </w:t>
      </w:r>
      <w:r w:rsidRPr="005E250A">
        <w:rPr>
          <w:sz w:val="28"/>
          <w:szCs w:val="28"/>
        </w:rPr>
        <w:t xml:space="preserve">(primitive types) и </w:t>
      </w:r>
      <w:r w:rsidRPr="005E250A">
        <w:rPr>
          <w:i/>
          <w:iCs/>
          <w:sz w:val="28"/>
          <w:szCs w:val="28"/>
        </w:rPr>
        <w:t xml:space="preserve">ссылочные типы </w:t>
      </w:r>
      <w:r w:rsidRPr="005E250A">
        <w:rPr>
          <w:sz w:val="28"/>
          <w:szCs w:val="28"/>
        </w:rPr>
        <w:t xml:space="preserve">(reference types).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Ссылочные типы разделяют на </w:t>
      </w:r>
      <w:r w:rsidRPr="005E250A">
        <w:rPr>
          <w:i/>
          <w:iCs/>
          <w:sz w:val="28"/>
          <w:szCs w:val="28"/>
        </w:rPr>
        <w:t xml:space="preserve">массивы </w:t>
      </w:r>
      <w:r w:rsidRPr="005E250A">
        <w:rPr>
          <w:sz w:val="28"/>
          <w:szCs w:val="28"/>
        </w:rPr>
        <w:t xml:space="preserve">(arrays), </w:t>
      </w:r>
      <w:r w:rsidRPr="005E250A">
        <w:rPr>
          <w:i/>
          <w:iCs/>
          <w:sz w:val="28"/>
          <w:szCs w:val="28"/>
        </w:rPr>
        <w:t xml:space="preserve">классы </w:t>
      </w:r>
      <w:r w:rsidRPr="005E250A">
        <w:rPr>
          <w:sz w:val="28"/>
          <w:szCs w:val="28"/>
        </w:rPr>
        <w:t xml:space="preserve">(classes) и </w:t>
      </w:r>
      <w:r w:rsidRPr="005E250A">
        <w:rPr>
          <w:i/>
          <w:iCs/>
          <w:sz w:val="28"/>
          <w:szCs w:val="28"/>
        </w:rPr>
        <w:t xml:space="preserve">интерфейсы </w:t>
      </w:r>
      <w:r w:rsidRPr="005E250A">
        <w:rPr>
          <w:sz w:val="28"/>
          <w:szCs w:val="28"/>
        </w:rPr>
        <w:t xml:space="preserve">(interfaces).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w:t>
      </w:r>
      <w:r w:rsidRPr="005E250A">
        <w:rPr>
          <w:sz w:val="28"/>
          <w:szCs w:val="28"/>
          <w:lang w:val="en-US"/>
        </w:rPr>
        <w:t xml:space="preserve"> Java </w:t>
      </w:r>
      <w:r w:rsidRPr="005E250A">
        <w:rPr>
          <w:sz w:val="28"/>
          <w:szCs w:val="28"/>
        </w:rPr>
        <w:t>имеется</w:t>
      </w:r>
      <w:r w:rsidRPr="005E250A">
        <w:rPr>
          <w:sz w:val="28"/>
          <w:szCs w:val="28"/>
          <w:lang w:val="en-US"/>
        </w:rPr>
        <w:t xml:space="preserve"> </w:t>
      </w:r>
      <w:r w:rsidRPr="005E250A">
        <w:rPr>
          <w:sz w:val="28"/>
          <w:szCs w:val="28"/>
        </w:rPr>
        <w:t>восемь</w:t>
      </w:r>
      <w:r w:rsidRPr="005E250A">
        <w:rPr>
          <w:sz w:val="28"/>
          <w:szCs w:val="28"/>
          <w:lang w:val="en-US"/>
        </w:rPr>
        <w:t xml:space="preserve"> </w:t>
      </w:r>
      <w:r w:rsidRPr="005E250A">
        <w:rPr>
          <w:sz w:val="28"/>
          <w:szCs w:val="28"/>
        </w:rPr>
        <w:t>простых</w:t>
      </w:r>
      <w:r w:rsidRPr="005E250A">
        <w:rPr>
          <w:sz w:val="28"/>
          <w:szCs w:val="28"/>
          <w:lang w:val="en-US"/>
        </w:rPr>
        <w:t xml:space="preserve"> </w:t>
      </w:r>
      <w:r w:rsidRPr="005E250A">
        <w:rPr>
          <w:sz w:val="28"/>
          <w:szCs w:val="28"/>
        </w:rPr>
        <w:t>типов</w:t>
      </w:r>
      <w:r w:rsidRPr="005E250A">
        <w:rPr>
          <w:sz w:val="28"/>
          <w:szCs w:val="28"/>
          <w:lang w:val="en-US"/>
        </w:rPr>
        <w:t xml:space="preserve">: – byte, short, int, long, char, float, double </w:t>
      </w:r>
      <w:r w:rsidRPr="005E250A">
        <w:rPr>
          <w:sz w:val="28"/>
          <w:szCs w:val="28"/>
        </w:rPr>
        <w:t>и</w:t>
      </w:r>
      <w:r w:rsidRPr="005E250A">
        <w:rPr>
          <w:sz w:val="28"/>
          <w:szCs w:val="28"/>
          <w:lang w:val="en-US"/>
        </w:rPr>
        <w:t xml:space="preserve"> boolean. </w:t>
      </w:r>
      <w:r w:rsidRPr="005E250A">
        <w:rPr>
          <w:sz w:val="28"/>
          <w:szCs w:val="28"/>
        </w:rPr>
        <w:t>Их можно разделить на четыре группы:</w:t>
      </w:r>
    </w:p>
    <w:p w:rsidR="000307E1" w:rsidRPr="005E250A" w:rsidRDefault="000307E1" w:rsidP="002465E0">
      <w:pPr>
        <w:numPr>
          <w:ilvl w:val="0"/>
          <w:numId w:val="8"/>
        </w:numPr>
        <w:ind w:left="0" w:firstLine="567"/>
        <w:jc w:val="both"/>
        <w:rPr>
          <w:sz w:val="28"/>
          <w:szCs w:val="28"/>
        </w:rPr>
      </w:pPr>
      <w:r w:rsidRPr="005E250A">
        <w:rPr>
          <w:sz w:val="28"/>
          <w:szCs w:val="28"/>
        </w:rPr>
        <w:t xml:space="preserve">Целые. К ним относятся типы – </w:t>
      </w:r>
      <w:r w:rsidRPr="005E250A">
        <w:rPr>
          <w:sz w:val="28"/>
          <w:szCs w:val="28"/>
          <w:lang w:val="en-US"/>
        </w:rPr>
        <w:t>byte</w:t>
      </w:r>
      <w:r w:rsidRPr="005E250A">
        <w:rPr>
          <w:sz w:val="28"/>
          <w:szCs w:val="28"/>
        </w:rPr>
        <w:t xml:space="preserve">, </w:t>
      </w:r>
      <w:r w:rsidRPr="005E250A">
        <w:rPr>
          <w:sz w:val="28"/>
          <w:szCs w:val="28"/>
          <w:lang w:val="en-US"/>
        </w:rPr>
        <w:t>short</w:t>
      </w:r>
      <w:r w:rsidRPr="005E250A">
        <w:rPr>
          <w:sz w:val="28"/>
          <w:szCs w:val="28"/>
        </w:rPr>
        <w:t xml:space="preserve">, </w:t>
      </w:r>
      <w:r w:rsidRPr="005E250A">
        <w:rPr>
          <w:sz w:val="28"/>
          <w:szCs w:val="28"/>
          <w:lang w:val="en-US"/>
        </w:rPr>
        <w:t>int</w:t>
      </w:r>
      <w:r w:rsidRPr="005E250A">
        <w:rPr>
          <w:sz w:val="28"/>
          <w:szCs w:val="28"/>
        </w:rPr>
        <w:t xml:space="preserve"> и </w:t>
      </w:r>
      <w:r w:rsidRPr="005E250A">
        <w:rPr>
          <w:sz w:val="28"/>
          <w:szCs w:val="28"/>
          <w:lang w:val="en-US"/>
        </w:rPr>
        <w:t>long</w:t>
      </w:r>
      <w:r w:rsidRPr="005E250A">
        <w:rPr>
          <w:sz w:val="28"/>
          <w:szCs w:val="28"/>
        </w:rPr>
        <w:t xml:space="preserve">. Эти типы предназначены для целых чисел со знаком. </w:t>
      </w:r>
    </w:p>
    <w:p w:rsidR="000307E1" w:rsidRPr="005E250A" w:rsidRDefault="000307E1" w:rsidP="002465E0">
      <w:pPr>
        <w:numPr>
          <w:ilvl w:val="0"/>
          <w:numId w:val="8"/>
        </w:numPr>
        <w:ind w:left="0" w:firstLine="567"/>
        <w:jc w:val="both"/>
        <w:rPr>
          <w:sz w:val="28"/>
          <w:szCs w:val="28"/>
        </w:rPr>
      </w:pPr>
      <w:r w:rsidRPr="005E250A">
        <w:rPr>
          <w:sz w:val="28"/>
          <w:szCs w:val="28"/>
        </w:rPr>
        <w:t xml:space="preserve">Типы с плавающей точкой – float и double. Они служат для представления чисел, имеющих дробную часть. </w:t>
      </w:r>
    </w:p>
    <w:p w:rsidR="000307E1" w:rsidRPr="005E250A" w:rsidRDefault="000307E1" w:rsidP="002465E0">
      <w:pPr>
        <w:numPr>
          <w:ilvl w:val="0"/>
          <w:numId w:val="8"/>
        </w:numPr>
        <w:ind w:left="0" w:firstLine="567"/>
        <w:jc w:val="both"/>
        <w:rPr>
          <w:sz w:val="28"/>
          <w:szCs w:val="28"/>
        </w:rPr>
      </w:pPr>
      <w:r w:rsidRPr="005E250A">
        <w:rPr>
          <w:sz w:val="28"/>
          <w:szCs w:val="28"/>
        </w:rPr>
        <w:t xml:space="preserve">Символьный тип char. Этот тип предназначен для представления элементов из таблицы символов, например, букв или цифр. </w:t>
      </w:r>
    </w:p>
    <w:p w:rsidR="000307E1" w:rsidRPr="005E250A" w:rsidRDefault="000307E1" w:rsidP="002465E0">
      <w:pPr>
        <w:numPr>
          <w:ilvl w:val="0"/>
          <w:numId w:val="8"/>
        </w:numPr>
        <w:ind w:left="0" w:firstLine="567"/>
        <w:jc w:val="both"/>
        <w:rPr>
          <w:sz w:val="28"/>
          <w:szCs w:val="28"/>
        </w:rPr>
      </w:pPr>
      <w:r w:rsidRPr="005E250A">
        <w:rPr>
          <w:sz w:val="28"/>
          <w:szCs w:val="28"/>
        </w:rPr>
        <w:t xml:space="preserve">Логический тип boolean. Это специальный тип, используемый для представления логических величин.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В Java, в отличие от некоторых других языков, отсутствует автоматическое приведение типов. Несовпадение типов приводит не к предупреждению при трансляции, а к сообщению об ошибке. Для каждого типа строго определены наборы допустимых значений и разрешенных операций. </w:t>
      </w:r>
    </w:p>
    <w:p w:rsidR="000307E1" w:rsidRPr="005E250A" w:rsidRDefault="000307E1" w:rsidP="002465E0">
      <w:pPr>
        <w:pStyle w:val="a5"/>
        <w:spacing w:before="0" w:beforeAutospacing="0" w:after="0" w:afterAutospacing="0"/>
        <w:ind w:firstLine="567"/>
        <w:jc w:val="both"/>
        <w:rPr>
          <w:sz w:val="28"/>
          <w:szCs w:val="28"/>
        </w:rPr>
      </w:pPr>
      <w:r w:rsidRPr="005E250A">
        <w:rPr>
          <w:b/>
          <w:bCs/>
          <w:sz w:val="28"/>
          <w:szCs w:val="28"/>
        </w:rPr>
        <w:t>Целые числа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 языке Java понятие беззнаковых чисел отсутствует. Все числовые типы этого языка – знаковые. Например, если значение переменной типа byte равно в шестнадцатиричном виде 0х80, то это – число -1.</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Единственная реальная причина использования беззнаковых чисел – это использование иных, по сравнению со знаковыми числами, правил манипуляций с битами при выполнении операций сдвига. Пусть, например, требуется сдвинуть вправо битовый массив mask, хранящийся в целой переменной и избежать при этом расширения знакового разряда, заполняющего старшие биты единицами. Стандартный способ выполнения этой задачи в С – ((unsigned) mask) &gt;&gt; 2. В Java для этой цели введен новый оператор беззнакового сдвига вправо. Приведенная выше операция записывается с его помощью в виде mask&gt;&gt;&gt;2. Детально мы обсудим все операторы далее.</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Отсутствие в Java беззнаковых чисел вдвое сокращает количество целых типов. В языке имеется 4 целых типа, занимающих 1, 2, 4 и 8 байтов в памяти. Для каждого типа – byte, short, int и long, есть свои естественные области применения.</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1). byte</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Тип byte – это знаковый 8-битовый тип. Его диапазон – от -128 до 127. Он лучше всего подходит для хранения произвольного потока байтов, загружаемого из сети или из файла. </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byte a;</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byte b = 0</w:t>
      </w:r>
      <w:r w:rsidRPr="005E250A">
        <w:rPr>
          <w:bCs/>
          <w:i/>
          <w:iCs/>
          <w:sz w:val="28"/>
          <w:szCs w:val="28"/>
        </w:rPr>
        <w:t>х</w:t>
      </w:r>
      <w:r w:rsidRPr="005E250A">
        <w:rPr>
          <w:bCs/>
          <w:i/>
          <w:iCs/>
          <w:sz w:val="28"/>
          <w:szCs w:val="28"/>
          <w:lang w:val="en-US"/>
        </w:rPr>
        <w:t>55;</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lang w:val="en-US"/>
        </w:rPr>
        <w:t>byte</w:t>
      </w:r>
      <w:r w:rsidRPr="005E250A">
        <w:rPr>
          <w:bCs/>
          <w:i/>
          <w:iCs/>
          <w:sz w:val="28"/>
          <w:szCs w:val="28"/>
        </w:rPr>
        <w:t xml:space="preserve"> </w:t>
      </w:r>
      <w:r w:rsidRPr="005E250A">
        <w:rPr>
          <w:bCs/>
          <w:i/>
          <w:iCs/>
          <w:sz w:val="28"/>
          <w:szCs w:val="28"/>
          <w:lang w:val="en-US"/>
        </w:rPr>
        <w:t>c</w:t>
      </w:r>
      <w:r w:rsidRPr="005E250A">
        <w:rPr>
          <w:bCs/>
          <w:i/>
          <w:iCs/>
          <w:sz w:val="28"/>
          <w:szCs w:val="28"/>
        </w:rPr>
        <w:t xml:space="preserve"> = 120;</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Если речь не идет о манипуляциях с битами, использования типа byte, как правило, следует избегать. Для нормальных целых чисел, используемых в качестве счетчиков и в арифметических выражениях, гораздо лучше подходит тип int.</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2). short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Short – это знаковый 16-битовый тип. Его диапазон – от -32768 до 32767. Это, вероятно, наиболее редко используемый в Java тип, поскольку он определен, как тип, в котором старший байт стоит первым. </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short a;</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short b = Ox55aa;</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lang w:val="en-US"/>
        </w:rPr>
        <w:t>short</w:t>
      </w:r>
      <w:r w:rsidRPr="005E250A">
        <w:rPr>
          <w:bCs/>
          <w:i/>
          <w:iCs/>
          <w:sz w:val="28"/>
          <w:szCs w:val="28"/>
        </w:rPr>
        <w:t xml:space="preserve"> </w:t>
      </w:r>
      <w:r w:rsidRPr="005E250A">
        <w:rPr>
          <w:bCs/>
          <w:i/>
          <w:iCs/>
          <w:sz w:val="28"/>
          <w:szCs w:val="28"/>
          <w:lang w:val="en-US"/>
        </w:rPr>
        <w:t>c</w:t>
      </w:r>
      <w:r w:rsidRPr="005E250A">
        <w:rPr>
          <w:bCs/>
          <w:i/>
          <w:iCs/>
          <w:sz w:val="28"/>
          <w:szCs w:val="28"/>
        </w:rPr>
        <w:t xml:space="preserve"> = 32120;</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Случилось так, что на ЭВМ различных архитектур порядок байтов в слове различается, например, старший байт в двухбайтовом целом short может храниться первым, а может и последним. Первый случай имеет место в архитектурах SPARC и Power PC, второй – для микропроцессоров Intel x86. Переносимость программ Java требует, чтобы целые значения одинаково были представлены на ЭВМ разных архитектур.</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3). int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Тип int служит для представления 32-битных целых чисел со знаком. Диапазон допустимых для этого типа значений – от -2147483648 до 2147483647. Чаще всего этот тип данных используется для хранения обычных целых чисел со значениями, достигающими двух миллиардов. Этот тип прекрасно подходит для использования при обработке массивов и для счетчиков. В ближайшие годы этот тип будет прекрасно соответствовать машинным словам не только 32-битовых процессоров, но и 64-битовых с поддержкой быстрой конвейеризации для выполнения 32-битного кода в режиме совместимости. Всякий раз, когда в одном выражении фигурируют переменные типов byte, short, int и целые литералы, тип всего выражения перед завершением вычислений приводится к int.</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int a;</w:t>
      </w:r>
    </w:p>
    <w:p w:rsidR="000307E1" w:rsidRPr="005E250A" w:rsidRDefault="000307E1" w:rsidP="002465E0">
      <w:pPr>
        <w:pStyle w:val="a5"/>
        <w:spacing w:before="0" w:beforeAutospacing="0" w:after="0" w:afterAutospacing="0"/>
        <w:ind w:firstLine="567"/>
        <w:jc w:val="both"/>
        <w:rPr>
          <w:bCs/>
          <w:i/>
          <w:iCs/>
          <w:sz w:val="28"/>
          <w:szCs w:val="28"/>
          <w:lang w:val="en-US"/>
        </w:rPr>
      </w:pPr>
      <w:r w:rsidRPr="005E250A">
        <w:rPr>
          <w:bCs/>
          <w:i/>
          <w:iCs/>
          <w:sz w:val="28"/>
          <w:szCs w:val="28"/>
          <w:lang w:val="en-US"/>
        </w:rPr>
        <w:t>int b = 0x55aa0000;</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lang w:val="en-US"/>
        </w:rPr>
        <w:t>int</w:t>
      </w:r>
      <w:r w:rsidRPr="005E250A">
        <w:rPr>
          <w:bCs/>
          <w:i/>
          <w:iCs/>
          <w:sz w:val="28"/>
          <w:szCs w:val="28"/>
        </w:rPr>
        <w:t xml:space="preserve"> </w:t>
      </w:r>
      <w:r w:rsidRPr="005E250A">
        <w:rPr>
          <w:bCs/>
          <w:i/>
          <w:iCs/>
          <w:sz w:val="28"/>
          <w:szCs w:val="28"/>
          <w:lang w:val="en-US"/>
        </w:rPr>
        <w:t>c</w:t>
      </w:r>
      <w:r w:rsidRPr="005E250A">
        <w:rPr>
          <w:bCs/>
          <w:i/>
          <w:iCs/>
          <w:sz w:val="28"/>
          <w:szCs w:val="28"/>
        </w:rPr>
        <w:t>=</w:t>
      </w:r>
      <w:r w:rsidRPr="005E250A">
        <w:rPr>
          <w:sz w:val="28"/>
          <w:szCs w:val="28"/>
        </w:rPr>
        <w:t>2000000000</w:t>
      </w:r>
      <w:r w:rsidRPr="005E250A">
        <w:rPr>
          <w:bCs/>
          <w:i/>
          <w:iCs/>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4). long</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Тип long предназначен для представления 64-битовых чисел со знаком. Его диапазон допустимых значений достаточно велик даже для таких задач, как подсчет числа атомов во вселенной. </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long a;</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 xml:space="preserve">long b = </w:t>
      </w:r>
      <w:r w:rsidRPr="005E250A">
        <w:rPr>
          <w:bCs/>
          <w:i/>
          <w:iCs/>
          <w:sz w:val="28"/>
          <w:szCs w:val="28"/>
        </w:rPr>
        <w:t>Ох</w:t>
      </w:r>
      <w:r w:rsidRPr="005E250A">
        <w:rPr>
          <w:bCs/>
          <w:i/>
          <w:iCs/>
          <w:sz w:val="28"/>
          <w:szCs w:val="28"/>
          <w:lang w:val="en-US"/>
        </w:rPr>
        <w:t>55</w:t>
      </w:r>
      <w:r w:rsidRPr="005E250A">
        <w:rPr>
          <w:bCs/>
          <w:i/>
          <w:iCs/>
          <w:sz w:val="28"/>
          <w:szCs w:val="28"/>
        </w:rPr>
        <w:t>аа</w:t>
      </w:r>
      <w:r w:rsidRPr="005E250A">
        <w:rPr>
          <w:bCs/>
          <w:i/>
          <w:iCs/>
          <w:sz w:val="28"/>
          <w:szCs w:val="28"/>
          <w:lang w:val="en-US"/>
        </w:rPr>
        <w:t>000055</w:t>
      </w:r>
      <w:r w:rsidRPr="005E250A">
        <w:rPr>
          <w:bCs/>
          <w:i/>
          <w:iCs/>
          <w:sz w:val="28"/>
          <w:szCs w:val="28"/>
        </w:rPr>
        <w:t>аа</w:t>
      </w:r>
      <w:r w:rsidRPr="005E250A">
        <w:rPr>
          <w:bCs/>
          <w:i/>
          <w:iCs/>
          <w:sz w:val="28"/>
          <w:szCs w:val="28"/>
          <w:lang w:val="en-US"/>
        </w:rPr>
        <w:t>0000;</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Не надо отождествлять </w:t>
      </w:r>
      <w:r w:rsidRPr="005E250A">
        <w:rPr>
          <w:i/>
          <w:iCs/>
          <w:sz w:val="28"/>
          <w:szCs w:val="28"/>
        </w:rPr>
        <w:t>разрядность</w:t>
      </w:r>
      <w:r w:rsidRPr="005E250A">
        <w:rPr>
          <w:sz w:val="28"/>
          <w:szCs w:val="28"/>
        </w:rPr>
        <w:t xml:space="preserve"> целочисленного типа с занимаемым им количеством памяти. Исполняющий код Java может использовать для ваших переменных то количество памяти, которое сочтет нужным, лишь бы только их поведение соответствовало </w:t>
      </w:r>
      <w:r w:rsidRPr="005E250A">
        <w:rPr>
          <w:i/>
          <w:iCs/>
          <w:sz w:val="28"/>
          <w:szCs w:val="28"/>
        </w:rPr>
        <w:t>поведению</w:t>
      </w:r>
      <w:r w:rsidRPr="005E250A">
        <w:rPr>
          <w:sz w:val="28"/>
          <w:szCs w:val="28"/>
        </w:rPr>
        <w:t xml:space="preserve"> типов, заданных вами. Фактически, нынешняя реализация Java из соображений эффективности хранит переменные типа byte и short в виде 32-битовых значений, поскольку этот размер соответствует машинному слову большинства современных </w:t>
      </w:r>
      <w:r w:rsidRPr="005E250A">
        <w:rPr>
          <w:sz w:val="28"/>
          <w:szCs w:val="28"/>
        </w:rPr>
        <w:lastRenderedPageBreak/>
        <w:t xml:space="preserve">компьютеров (СМ – 8 бит, 8086 – 16 бит, 80386/486 – 32 бит, Pentium – 64 бит). </w:t>
      </w:r>
    </w:p>
    <w:p w:rsidR="000307E1" w:rsidRPr="005E250A" w:rsidRDefault="000307E1" w:rsidP="002465E0">
      <w:pPr>
        <w:pStyle w:val="a5"/>
        <w:spacing w:before="0" w:beforeAutospacing="0" w:after="0" w:afterAutospacing="0"/>
        <w:ind w:firstLine="567"/>
        <w:jc w:val="both"/>
        <w:rPr>
          <w:sz w:val="28"/>
          <w:szCs w:val="28"/>
        </w:rPr>
      </w:pPr>
      <w:r w:rsidRPr="005E250A">
        <w:rPr>
          <w:b/>
          <w:bCs/>
          <w:sz w:val="28"/>
          <w:szCs w:val="28"/>
        </w:rPr>
        <w:t>Числа с плавающей точкой</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Числа с плавающей точкой, часто называемые в других языках вещественными числами, используются при вычислениях, в которых требуется использование дробной части. В Java реализован стандартный (IEEE-754) набор типов для чисел с плавающей точкой – float и double и операторов для работы с ними. </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1). float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В переменных с обычной, или </w:t>
      </w:r>
      <w:r w:rsidRPr="005E250A">
        <w:rPr>
          <w:i/>
          <w:iCs/>
          <w:sz w:val="28"/>
          <w:szCs w:val="28"/>
        </w:rPr>
        <w:t>одинарной точностью,</w:t>
      </w:r>
      <w:r w:rsidRPr="005E250A">
        <w:rPr>
          <w:sz w:val="28"/>
          <w:szCs w:val="28"/>
        </w:rPr>
        <w:t xml:space="preserve"> объявляемых с помощью ключевого слова float, для хранения вещественного значения используется 32 бита. </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rPr>
        <w:t xml:space="preserve">float </w:t>
      </w:r>
      <w:r w:rsidRPr="005E250A">
        <w:rPr>
          <w:bCs/>
          <w:i/>
          <w:iCs/>
          <w:sz w:val="28"/>
          <w:szCs w:val="28"/>
          <w:lang w:val="en-US"/>
        </w:rPr>
        <w:t>a</w:t>
      </w:r>
      <w:r w:rsidRPr="005E250A">
        <w:rPr>
          <w:bCs/>
          <w:i/>
          <w:iCs/>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rPr>
        <w:t xml:space="preserve">float </w:t>
      </w:r>
      <w:r w:rsidRPr="005E250A">
        <w:rPr>
          <w:bCs/>
          <w:i/>
          <w:iCs/>
          <w:sz w:val="28"/>
          <w:szCs w:val="28"/>
          <w:lang w:val="en-US"/>
        </w:rPr>
        <w:t>b</w:t>
      </w:r>
      <w:r w:rsidRPr="005E250A">
        <w:rPr>
          <w:bCs/>
          <w:i/>
          <w:iCs/>
          <w:sz w:val="28"/>
          <w:szCs w:val="28"/>
        </w:rPr>
        <w:t xml:space="preserve"> = 3. </w:t>
      </w:r>
      <w:smartTag w:uri="urn:schemas-microsoft-com:office:smarttags" w:element="metricconverter">
        <w:smartTagPr>
          <w:attr w:name="ProductID" w:val="14F"/>
        </w:smartTagPr>
        <w:r w:rsidRPr="005E250A">
          <w:rPr>
            <w:bCs/>
            <w:i/>
            <w:iCs/>
            <w:sz w:val="28"/>
            <w:szCs w:val="28"/>
          </w:rPr>
          <w:t>14F</w:t>
        </w:r>
      </w:smartTag>
      <w:r w:rsidRPr="005E250A">
        <w:rPr>
          <w:bCs/>
          <w:i/>
          <w:iCs/>
          <w:sz w:val="28"/>
          <w:szCs w:val="28"/>
        </w:rPr>
        <w:t>; // обратите внимание на F, т.к. по умолчанию все литералы double</w:t>
      </w:r>
    </w:p>
    <w:p w:rsidR="000307E1" w:rsidRPr="005E250A" w:rsidRDefault="000307E1" w:rsidP="002465E0">
      <w:pPr>
        <w:pStyle w:val="a5"/>
        <w:spacing w:before="0" w:beforeAutospacing="0" w:after="0" w:afterAutospacing="0"/>
        <w:ind w:firstLine="567"/>
        <w:jc w:val="both"/>
        <w:rPr>
          <w:sz w:val="28"/>
          <w:szCs w:val="28"/>
        </w:rPr>
      </w:pPr>
      <w:r w:rsidRPr="005E250A">
        <w:rPr>
          <w:bCs/>
          <w:sz w:val="28"/>
          <w:szCs w:val="28"/>
        </w:rPr>
        <w:t>2). double</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В случае </w:t>
      </w:r>
      <w:r w:rsidRPr="005E250A">
        <w:rPr>
          <w:i/>
          <w:iCs/>
          <w:sz w:val="28"/>
          <w:szCs w:val="28"/>
        </w:rPr>
        <w:t>двойной точности,</w:t>
      </w:r>
      <w:r w:rsidRPr="005E250A">
        <w:rPr>
          <w:sz w:val="28"/>
          <w:szCs w:val="28"/>
        </w:rPr>
        <w:t xml:space="preserve"> задаваемой с помощью ключевого слова double, дл</w:t>
      </w:r>
      <w:r w:rsidRPr="005E250A">
        <w:rPr>
          <w:i/>
          <w:iCs/>
          <w:sz w:val="28"/>
          <w:szCs w:val="28"/>
        </w:rPr>
        <w:t>я</w:t>
      </w:r>
      <w:r w:rsidRPr="005E250A">
        <w:rPr>
          <w:sz w:val="28"/>
          <w:szCs w:val="28"/>
        </w:rPr>
        <w:t xml:space="preserve"> хранения значений используется 64 бита. Все </w:t>
      </w:r>
      <w:r w:rsidRPr="005E250A">
        <w:rPr>
          <w:i/>
          <w:iCs/>
          <w:sz w:val="28"/>
          <w:szCs w:val="28"/>
        </w:rPr>
        <w:t>трансцендентные</w:t>
      </w:r>
      <w:r w:rsidRPr="005E250A">
        <w:rPr>
          <w:sz w:val="28"/>
          <w:szCs w:val="28"/>
        </w:rPr>
        <w:t xml:space="preserve"> математические функции, такие, как sin, cos, sqrt, возвращают результат типа double. </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lang w:val="en-US"/>
        </w:rPr>
        <w:t>double</w:t>
      </w:r>
      <w:r w:rsidRPr="005E250A">
        <w:rPr>
          <w:bCs/>
          <w:i/>
          <w:iCs/>
          <w:sz w:val="28"/>
          <w:szCs w:val="28"/>
        </w:rPr>
        <w:t xml:space="preserve"> </w:t>
      </w:r>
      <w:r w:rsidRPr="005E250A">
        <w:rPr>
          <w:bCs/>
          <w:i/>
          <w:iCs/>
          <w:sz w:val="28"/>
          <w:szCs w:val="28"/>
          <w:lang w:val="en-US"/>
        </w:rPr>
        <w:t>a</w:t>
      </w:r>
      <w:r w:rsidRPr="005E250A">
        <w:rPr>
          <w:bCs/>
          <w:i/>
          <w:iCs/>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bCs/>
          <w:i/>
          <w:iCs/>
          <w:sz w:val="28"/>
          <w:szCs w:val="28"/>
          <w:lang w:val="en-US"/>
        </w:rPr>
        <w:t>double</w:t>
      </w:r>
      <w:r w:rsidRPr="005E250A">
        <w:rPr>
          <w:bCs/>
          <w:i/>
          <w:iCs/>
          <w:sz w:val="28"/>
          <w:szCs w:val="28"/>
        </w:rPr>
        <w:t xml:space="preserve"> </w:t>
      </w:r>
      <w:r w:rsidRPr="005E250A">
        <w:rPr>
          <w:bCs/>
          <w:i/>
          <w:iCs/>
          <w:sz w:val="28"/>
          <w:szCs w:val="28"/>
          <w:lang w:val="en-US"/>
        </w:rPr>
        <w:t>b</w:t>
      </w:r>
      <w:r w:rsidRPr="005E250A">
        <w:rPr>
          <w:bCs/>
          <w:i/>
          <w:iCs/>
          <w:sz w:val="28"/>
          <w:szCs w:val="28"/>
        </w:rPr>
        <w:t xml:space="preserve"> = 3. 14159265358979323846;</w:t>
      </w:r>
    </w:p>
    <w:p w:rsidR="000307E1" w:rsidRPr="005E250A" w:rsidRDefault="000307E1" w:rsidP="002465E0">
      <w:pPr>
        <w:ind w:firstLine="567"/>
        <w:jc w:val="both"/>
        <w:rPr>
          <w:sz w:val="28"/>
          <w:szCs w:val="28"/>
        </w:rPr>
      </w:pPr>
      <w:r w:rsidRPr="005E250A">
        <w:rPr>
          <w:sz w:val="28"/>
          <w:szCs w:val="28"/>
        </w:rPr>
        <w:t>К обычным вещественным числам добавляются еще три значения»:</w:t>
      </w:r>
    </w:p>
    <w:p w:rsidR="000307E1" w:rsidRPr="005E250A" w:rsidRDefault="000307E1" w:rsidP="002465E0">
      <w:pPr>
        <w:ind w:firstLine="567"/>
        <w:jc w:val="both"/>
        <w:rPr>
          <w:sz w:val="28"/>
          <w:szCs w:val="28"/>
        </w:rPr>
      </w:pPr>
      <w:r w:rsidRPr="005E250A">
        <w:rPr>
          <w:sz w:val="28"/>
          <w:szCs w:val="28"/>
        </w:rPr>
        <w:t>1.Положительная бесконечность – POSITIVE_INFINITY , которая возникает при переполнении положительного значения, например, в результате операции умножения 3.0*6е307.</w:t>
      </w:r>
    </w:p>
    <w:p w:rsidR="000307E1" w:rsidRPr="005E250A" w:rsidRDefault="000307E1" w:rsidP="002465E0">
      <w:pPr>
        <w:ind w:firstLine="567"/>
        <w:jc w:val="both"/>
        <w:rPr>
          <w:sz w:val="28"/>
          <w:szCs w:val="28"/>
        </w:rPr>
      </w:pPr>
      <w:r w:rsidRPr="005E250A">
        <w:rPr>
          <w:sz w:val="28"/>
          <w:szCs w:val="28"/>
        </w:rPr>
        <w:t>2. Отрицательная бесконечность – NEGATIVE_INFINITY.</w:t>
      </w:r>
    </w:p>
    <w:p w:rsidR="000307E1" w:rsidRPr="005E250A" w:rsidRDefault="000307E1" w:rsidP="002465E0">
      <w:pPr>
        <w:ind w:firstLine="567"/>
        <w:jc w:val="both"/>
        <w:rPr>
          <w:sz w:val="28"/>
          <w:szCs w:val="28"/>
        </w:rPr>
      </w:pPr>
      <w:r w:rsidRPr="005E250A">
        <w:rPr>
          <w:sz w:val="28"/>
          <w:szCs w:val="28"/>
        </w:rPr>
        <w:t>3. "Не число", записываемое константой NaN (Not a Number), которое  возни</w:t>
      </w:r>
      <w:r w:rsidRPr="005E250A">
        <w:rPr>
          <w:sz w:val="28"/>
          <w:szCs w:val="28"/>
        </w:rPr>
        <w:softHyphen/>
        <w:t xml:space="preserve">кает при делении вещественного числа на нуль или умножении нуля на бесконечность. </w:t>
      </w:r>
    </w:p>
    <w:p w:rsidR="000307E1" w:rsidRPr="005E250A" w:rsidRDefault="000307E1" w:rsidP="002465E0">
      <w:pPr>
        <w:ind w:firstLine="567"/>
        <w:jc w:val="both"/>
        <w:rPr>
          <w:sz w:val="28"/>
          <w:szCs w:val="28"/>
        </w:rPr>
      </w:pPr>
      <w:r w:rsidRPr="005E250A">
        <w:rPr>
          <w:sz w:val="28"/>
          <w:szCs w:val="28"/>
        </w:rPr>
        <w:t>Кроме того, стандарт различает положительный и отрицатель</w:t>
      </w:r>
      <w:r w:rsidRPr="005E250A">
        <w:rPr>
          <w:sz w:val="28"/>
          <w:szCs w:val="28"/>
        </w:rPr>
        <w:softHyphen/>
        <w:t>ный нули, возникающие при делении на бесконечность соответствую</w:t>
      </w:r>
      <w:r w:rsidRPr="005E250A">
        <w:rPr>
          <w:sz w:val="28"/>
          <w:szCs w:val="28"/>
        </w:rPr>
        <w:softHyphen/>
        <w:t>щего знака, хотя сравнение 0. 0== -0.0 дает true.</w:t>
      </w:r>
    </w:p>
    <w:p w:rsidR="000307E1" w:rsidRPr="005E250A" w:rsidRDefault="000307E1" w:rsidP="002465E0">
      <w:pPr>
        <w:ind w:firstLine="567"/>
        <w:jc w:val="both"/>
        <w:rPr>
          <w:sz w:val="28"/>
          <w:szCs w:val="28"/>
        </w:rPr>
      </w:pPr>
      <w:r w:rsidRPr="005E250A">
        <w:rPr>
          <w:sz w:val="28"/>
          <w:szCs w:val="28"/>
        </w:rPr>
        <w:t>Операции с бесконечностями выполняются по обычным матема</w:t>
      </w:r>
      <w:r w:rsidRPr="005E250A">
        <w:rPr>
          <w:sz w:val="28"/>
          <w:szCs w:val="28"/>
        </w:rPr>
        <w:softHyphen/>
        <w:t xml:space="preserve">тическим правилам.  Во всем остальном вещественные типы – это обычные, вещественные значения, к которым применимы все арифметические операции и сравнения, перечисленные для целых типов. </w:t>
      </w:r>
    </w:p>
    <w:p w:rsidR="000307E1" w:rsidRPr="005E250A" w:rsidRDefault="000307E1" w:rsidP="002465E0">
      <w:pPr>
        <w:ind w:firstLine="567"/>
        <w:jc w:val="both"/>
        <w:rPr>
          <w:sz w:val="28"/>
          <w:szCs w:val="28"/>
        </w:rPr>
      </w:pPr>
      <w:r w:rsidRPr="005E250A">
        <w:rPr>
          <w:sz w:val="28"/>
          <w:szCs w:val="28"/>
        </w:rPr>
        <w:t>Простая программа(листинг 1.4), помогающая понять, что такое POSITIVE_INFINITY, NEGATIVE_INFINITY  и NaN.</w:t>
      </w:r>
    </w:p>
    <w:p w:rsidR="000307E1" w:rsidRPr="005E250A" w:rsidRDefault="000307E1"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1.4</w:t>
      </w:r>
    </w:p>
    <w:p w:rsidR="000307E1" w:rsidRPr="005E250A" w:rsidRDefault="000307E1" w:rsidP="002465E0">
      <w:pPr>
        <w:autoSpaceDE w:val="0"/>
        <w:autoSpaceDN w:val="0"/>
        <w:adjustRightInd w:val="0"/>
        <w:ind w:firstLine="567"/>
        <w:jc w:val="both"/>
        <w:rPr>
          <w:sz w:val="28"/>
          <w:szCs w:val="28"/>
          <w:lang w:val="en-US"/>
        </w:rPr>
      </w:pPr>
      <w:r w:rsidRPr="005E250A">
        <w:rPr>
          <w:bCs/>
          <w:sz w:val="28"/>
          <w:szCs w:val="28"/>
          <w:lang w:val="en-US"/>
        </w:rPr>
        <w:t>public</w:t>
      </w:r>
      <w:r w:rsidRPr="005E250A">
        <w:rPr>
          <w:sz w:val="28"/>
          <w:szCs w:val="28"/>
          <w:lang w:val="en-US"/>
        </w:rPr>
        <w:t xml:space="preserve"> </w:t>
      </w:r>
      <w:r w:rsidRPr="005E250A">
        <w:rPr>
          <w:bCs/>
          <w:sz w:val="28"/>
          <w:szCs w:val="28"/>
          <w:lang w:val="en-US"/>
        </w:rPr>
        <w:t>class</w:t>
      </w:r>
      <w:r w:rsidRPr="005E250A">
        <w:rPr>
          <w:sz w:val="28"/>
          <w:szCs w:val="28"/>
          <w:lang w:val="en-US"/>
        </w:rPr>
        <w:t xml:space="preserve"> MyFirst {   </w:t>
      </w:r>
    </w:p>
    <w:p w:rsidR="000307E1" w:rsidRPr="005E250A" w:rsidRDefault="000307E1" w:rsidP="002465E0">
      <w:pPr>
        <w:autoSpaceDE w:val="0"/>
        <w:autoSpaceDN w:val="0"/>
        <w:adjustRightInd w:val="0"/>
        <w:ind w:firstLine="567"/>
        <w:jc w:val="both"/>
        <w:rPr>
          <w:bCs/>
          <w:sz w:val="28"/>
          <w:szCs w:val="28"/>
          <w:lang w:val="en-US"/>
        </w:rPr>
      </w:pPr>
      <w:r w:rsidRPr="005E250A">
        <w:rPr>
          <w:sz w:val="28"/>
          <w:szCs w:val="28"/>
          <w:lang w:val="en-US"/>
        </w:rPr>
        <w:tab/>
      </w:r>
      <w:r w:rsidRPr="005E250A">
        <w:rPr>
          <w:bCs/>
          <w:sz w:val="28"/>
          <w:szCs w:val="28"/>
          <w:lang w:val="en-US"/>
        </w:rPr>
        <w:t>public static void main(String[] args)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double i = 7.0;</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double j, z, k;</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j = i / 0;</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lastRenderedPageBreak/>
        <w:t xml:space="preserve">        z = -i / 0;</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k = Math.sqrt(-i);</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if (j == Double.POSITIVE_INFINITY) {</w:t>
      </w:r>
    </w:p>
    <w:p w:rsidR="000307E1" w:rsidRPr="005E250A" w:rsidRDefault="000307E1" w:rsidP="002465E0">
      <w:pPr>
        <w:autoSpaceDE w:val="0"/>
        <w:autoSpaceDN w:val="0"/>
        <w:adjustRightInd w:val="0"/>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("Мы получили положительную бесконечность.");</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if (z == Double.NEGATIVE_INFINITY) {</w:t>
      </w:r>
    </w:p>
    <w:p w:rsidR="000307E1" w:rsidRPr="005E250A" w:rsidRDefault="000307E1" w:rsidP="002465E0">
      <w:pPr>
        <w:autoSpaceDE w:val="0"/>
        <w:autoSpaceDN w:val="0"/>
        <w:adjustRightInd w:val="0"/>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("Мы получили отрицательную бесконечность.");</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r w:rsidRPr="005E250A">
        <w:rPr>
          <w:bCs/>
          <w:sz w:val="28"/>
          <w:szCs w:val="28"/>
          <w:lang w:val="en-US"/>
        </w:rPr>
        <w:t>if</w:t>
      </w:r>
      <w:r w:rsidRPr="005E250A">
        <w:rPr>
          <w:bCs/>
          <w:sz w:val="28"/>
          <w:szCs w:val="28"/>
        </w:rPr>
        <w:t xml:space="preserve"> (</w:t>
      </w:r>
      <w:r w:rsidRPr="005E250A">
        <w:rPr>
          <w:bCs/>
          <w:sz w:val="28"/>
          <w:szCs w:val="28"/>
          <w:lang w:val="en-US"/>
        </w:rPr>
        <w:t>Double</w:t>
      </w:r>
      <w:r w:rsidRPr="005E250A">
        <w:rPr>
          <w:bCs/>
          <w:sz w:val="28"/>
          <w:szCs w:val="28"/>
        </w:rPr>
        <w:t>.</w:t>
      </w:r>
      <w:r w:rsidRPr="005E250A">
        <w:rPr>
          <w:bCs/>
          <w:sz w:val="28"/>
          <w:szCs w:val="28"/>
          <w:lang w:val="en-US"/>
        </w:rPr>
        <w:t>isNaN</w:t>
      </w:r>
      <w:r w:rsidRPr="005E250A">
        <w:rPr>
          <w:bCs/>
          <w:sz w:val="28"/>
          <w:szCs w:val="28"/>
        </w:rPr>
        <w:t>(</w:t>
      </w:r>
      <w:r w:rsidRPr="005E250A">
        <w:rPr>
          <w:bCs/>
          <w:sz w:val="28"/>
          <w:szCs w:val="28"/>
          <w:lang w:val="en-US"/>
        </w:rPr>
        <w:t>k</w:t>
      </w:r>
      <w:r w:rsidRPr="005E250A">
        <w:rPr>
          <w:bCs/>
          <w:sz w:val="28"/>
          <w:szCs w:val="28"/>
        </w:rPr>
        <w:t>))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("Мы получили не число.");</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System.out.println("j=" + j + " z=" + z + " k=" + k);</w:t>
      </w:r>
    </w:p>
    <w:p w:rsidR="000307E1" w:rsidRPr="005E250A" w:rsidRDefault="000307E1" w:rsidP="002465E0">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w:t>
      </w:r>
    </w:p>
    <w:p w:rsidR="000307E1" w:rsidRPr="005E250A" w:rsidRDefault="000307E1" w:rsidP="002465E0">
      <w:pPr>
        <w:autoSpaceDE w:val="0"/>
        <w:autoSpaceDN w:val="0"/>
        <w:adjustRightInd w:val="0"/>
        <w:ind w:firstLine="567"/>
        <w:jc w:val="both"/>
        <w:rPr>
          <w:b/>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b/>
          <w:bCs/>
          <w:sz w:val="28"/>
          <w:szCs w:val="28"/>
        </w:rPr>
        <w:t>Символы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Поскольку в Java для представления символов в строках используется кодировка Unicode, разрядность типа char в этом языке – 16 бит. В нем можно хранить десятки тысяч символов интернационального набора символов Unicode. Диапазон типа char – 0..65536. Unicode – это объединение десятков кодировок символов, он включает в себя латинский, греческий, арабский алфавиты, кириллицу и многие другие наборы символов.</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char a;</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char b = Oxf132;</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char c = ' a';</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char d = '\n';</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Хотя величины типа char и не используются, как целые числа, вы можете оперировать с ними так, как если бы они были целыми. Это дает вам возможность сложить два символа вместе, или инкрементировать значение символьной переменной. В приведенном ниже фрагменте кода мы, располагая базовым символом, прибавляем к нему целое число, чтобы получить символьное представление нужной нам цифры.</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int three = 3;</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char one = '1';</w:t>
      </w:r>
    </w:p>
    <w:p w:rsidR="000307E1" w:rsidRPr="005E250A" w:rsidRDefault="000307E1" w:rsidP="002465E0">
      <w:pPr>
        <w:pStyle w:val="a5"/>
        <w:spacing w:before="0" w:beforeAutospacing="0" w:after="0" w:afterAutospacing="0"/>
        <w:ind w:firstLine="567"/>
        <w:jc w:val="both"/>
        <w:rPr>
          <w:sz w:val="28"/>
          <w:szCs w:val="28"/>
          <w:lang w:val="en-US"/>
        </w:rPr>
      </w:pPr>
      <w:r w:rsidRPr="005E250A">
        <w:rPr>
          <w:bCs/>
          <w:i/>
          <w:iCs/>
          <w:sz w:val="28"/>
          <w:szCs w:val="28"/>
          <w:lang w:val="en-US"/>
        </w:rPr>
        <w:t>char four = (char) (three+ one);</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 результате выполнения этого кода в переменную four заносится символьное представление нужной нам цифры – '4'. Обратите внимание – тип переменной one в приведенном выше выражении повышается до типа int, так что перед занесением результата в переменную four приходится использовать оператор явного приведения типа.</w:t>
      </w:r>
    </w:p>
    <w:p w:rsidR="000307E1" w:rsidRPr="005E250A" w:rsidRDefault="000307E1" w:rsidP="002465E0">
      <w:pPr>
        <w:pStyle w:val="a5"/>
        <w:spacing w:before="0" w:beforeAutospacing="0" w:after="0" w:afterAutospacing="0"/>
        <w:ind w:firstLine="567"/>
        <w:jc w:val="both"/>
        <w:rPr>
          <w:sz w:val="28"/>
          <w:szCs w:val="28"/>
        </w:rPr>
      </w:pPr>
      <w:r w:rsidRPr="005E250A">
        <w:rPr>
          <w:b/>
          <w:bCs/>
          <w:sz w:val="28"/>
          <w:szCs w:val="28"/>
        </w:rPr>
        <w:t>Тип boolean</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Значения логического типа boolean возникают в результате различных сравнений, вроде 2 &gt; 3, и используются, главным образом, в условных </w:t>
      </w:r>
      <w:r w:rsidRPr="005E250A">
        <w:rPr>
          <w:sz w:val="28"/>
          <w:szCs w:val="28"/>
        </w:rPr>
        <w:lastRenderedPageBreak/>
        <w:t>операторах и операторах циклов. Логических значений всего два: true (истина) и false (ложь). Это служебные слова. Описание переменных этого типа выглядит так:</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lang w:val="en-US"/>
        </w:rPr>
        <w:t>boolean</w:t>
      </w:r>
      <w:r w:rsidRPr="005E250A">
        <w:rPr>
          <w:i/>
          <w:sz w:val="28"/>
          <w:szCs w:val="28"/>
        </w:rPr>
        <w:t xml:space="preserve"> </w:t>
      </w:r>
      <w:r w:rsidRPr="005E250A">
        <w:rPr>
          <w:i/>
          <w:sz w:val="28"/>
          <w:szCs w:val="28"/>
          <w:lang w:val="en-US"/>
        </w:rPr>
        <w:t>a</w:t>
      </w:r>
      <w:r w:rsidRPr="005E250A">
        <w:rPr>
          <w:i/>
          <w:sz w:val="28"/>
          <w:szCs w:val="28"/>
        </w:rPr>
        <w:t xml:space="preserve"> = </w:t>
      </w:r>
      <w:r w:rsidRPr="005E250A">
        <w:rPr>
          <w:i/>
          <w:sz w:val="28"/>
          <w:szCs w:val="28"/>
          <w:lang w:val="en-US"/>
        </w:rPr>
        <w:t>true</w:t>
      </w:r>
      <w:r w:rsidRPr="005E250A">
        <w:rPr>
          <w:i/>
          <w:sz w:val="28"/>
          <w:szCs w:val="28"/>
        </w:rPr>
        <w:t>;</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lang w:val="en-US"/>
        </w:rPr>
        <w:t>boolean</w:t>
      </w:r>
      <w:r w:rsidRPr="005E250A">
        <w:rPr>
          <w:i/>
          <w:sz w:val="28"/>
          <w:szCs w:val="28"/>
        </w:rPr>
        <w:t xml:space="preserve"> </w:t>
      </w:r>
      <w:r w:rsidRPr="005E250A">
        <w:rPr>
          <w:i/>
          <w:sz w:val="28"/>
          <w:szCs w:val="28"/>
          <w:lang w:val="en-US"/>
        </w:rPr>
        <w:t>b</w:t>
      </w:r>
      <w:r w:rsidRPr="005E250A">
        <w:rPr>
          <w:i/>
          <w:sz w:val="28"/>
          <w:szCs w:val="28"/>
        </w:rPr>
        <w:t xml:space="preserve"> = </w:t>
      </w:r>
      <w:r w:rsidRPr="005E250A">
        <w:rPr>
          <w:i/>
          <w:sz w:val="28"/>
          <w:szCs w:val="28"/>
          <w:lang w:val="en-US"/>
        </w:rPr>
        <w:t>false</w:t>
      </w:r>
      <w:r w:rsidRPr="005E250A">
        <w:rPr>
          <w:i/>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Над логическими данными можно выполнять операции присваивания, например, bool2 = true , в том числе и составные с логическими операциями; сравнение на равенство b == bb и на неравенство b != bb, а также логические операции. </w:t>
      </w:r>
    </w:p>
    <w:p w:rsidR="000307E1" w:rsidRPr="005E250A" w:rsidRDefault="000307E1" w:rsidP="002465E0">
      <w:pPr>
        <w:pStyle w:val="a5"/>
        <w:spacing w:before="0" w:beforeAutospacing="0" w:after="0" w:afterAutospacing="0"/>
        <w:ind w:firstLine="567"/>
        <w:jc w:val="both"/>
        <w:rPr>
          <w:b/>
          <w:bCs/>
          <w:sz w:val="28"/>
          <w:szCs w:val="28"/>
        </w:rPr>
      </w:pPr>
    </w:p>
    <w:p w:rsidR="000307E1" w:rsidRPr="005E250A" w:rsidRDefault="000307E1" w:rsidP="002465E0">
      <w:pPr>
        <w:ind w:firstLine="567"/>
        <w:jc w:val="both"/>
        <w:outlineLvl w:val="1"/>
        <w:rPr>
          <w:b/>
          <w:sz w:val="28"/>
          <w:szCs w:val="28"/>
        </w:rPr>
      </w:pPr>
      <w:r w:rsidRPr="005E250A">
        <w:rPr>
          <w:b/>
          <w:sz w:val="28"/>
          <w:szCs w:val="28"/>
        </w:rPr>
        <w:t>Тема 1.10 Преобразование типов.</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lang w:val="en-US"/>
        </w:rPr>
        <w:t>Java</w:t>
      </w:r>
      <w:r w:rsidRPr="005E250A">
        <w:rPr>
          <w:sz w:val="28"/>
          <w:szCs w:val="28"/>
        </w:rPr>
        <w:t xml:space="preserve"> запрещает смешивать в выражениях величины разных типов, однако при числовых операциях такое часто бывает необходимо. Различают повышающее (разрешенное, неявное) преобразование и понижающее приведение типа.</w:t>
      </w:r>
    </w:p>
    <w:p w:rsidR="000307E1" w:rsidRPr="005E250A" w:rsidRDefault="000307E1" w:rsidP="002465E0">
      <w:pPr>
        <w:ind w:firstLine="567"/>
        <w:jc w:val="both"/>
        <w:rPr>
          <w:sz w:val="28"/>
          <w:szCs w:val="28"/>
        </w:rPr>
      </w:pPr>
      <w:r w:rsidRPr="005E250A">
        <w:rPr>
          <w:sz w:val="28"/>
          <w:szCs w:val="28"/>
        </w:rPr>
        <w:t xml:space="preserve">Повышающее преобразование осуществляется автоматически по следующему правилу (рис. 1.34 ). Серыми стрелками обозначены преобразования, при которых может произойти потеря точности. </w:t>
      </w:r>
    </w:p>
    <w:p w:rsidR="000307E1" w:rsidRPr="005E250A" w:rsidRDefault="000307E1" w:rsidP="002465E0">
      <w:pPr>
        <w:ind w:firstLine="567"/>
        <w:jc w:val="both"/>
        <w:rPr>
          <w:sz w:val="28"/>
          <w:szCs w:val="28"/>
        </w:rPr>
      </w:pPr>
      <w:r w:rsidRPr="005E250A">
        <w:rPr>
          <w:sz w:val="28"/>
          <w:szCs w:val="28"/>
        </w:rPr>
        <w:object w:dxaOrig="7398" w:dyaOrig="3699">
          <v:shape id="_x0000_i1028" type="#_x0000_t75" style="width:303.05pt;height:151.55pt" o:ole="">
            <v:imagedata r:id="rId175" o:title=""/>
          </v:shape>
          <o:OLEObject Type="Embed" ProgID="Visio.Drawing.6" ShapeID="_x0000_i1028" DrawAspect="Content" ObjectID="_1548012045" r:id="rId176"/>
        </w:object>
      </w:r>
    </w:p>
    <w:p w:rsidR="000307E1" w:rsidRPr="005E250A" w:rsidRDefault="000307E1" w:rsidP="002465E0">
      <w:pPr>
        <w:ind w:firstLine="567"/>
        <w:jc w:val="both"/>
        <w:rPr>
          <w:sz w:val="28"/>
          <w:szCs w:val="28"/>
        </w:rPr>
      </w:pPr>
      <w:r w:rsidRPr="005E250A">
        <w:rPr>
          <w:sz w:val="28"/>
          <w:szCs w:val="28"/>
        </w:rPr>
        <w:t>Рисунок  1.34 – Преобразование типов</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Преобразования между типами, несоединенными стрелками, неявно запрещены. Программист, проводя явное преобразование, берет ответственность за корректность преобразования на себя. Явное приведение типа имеет вид:</w:t>
      </w:r>
    </w:p>
    <w:p w:rsidR="000307E1" w:rsidRPr="005E250A" w:rsidRDefault="000307E1" w:rsidP="002465E0">
      <w:pPr>
        <w:ind w:firstLine="567"/>
        <w:jc w:val="both"/>
        <w:rPr>
          <w:i/>
          <w:sz w:val="28"/>
          <w:szCs w:val="28"/>
        </w:rPr>
      </w:pPr>
      <w:r w:rsidRPr="005E250A">
        <w:rPr>
          <w:i/>
          <w:sz w:val="28"/>
          <w:szCs w:val="28"/>
        </w:rPr>
        <w:t>(целевой тип)значение</w:t>
      </w:r>
    </w:p>
    <w:p w:rsidR="000307E1" w:rsidRPr="005E250A" w:rsidRDefault="000307E1" w:rsidP="002465E0">
      <w:pPr>
        <w:ind w:firstLine="567"/>
        <w:jc w:val="both"/>
        <w:rPr>
          <w:sz w:val="28"/>
          <w:szCs w:val="28"/>
        </w:rPr>
      </w:pPr>
      <w:r w:rsidRPr="005E250A">
        <w:rPr>
          <w:sz w:val="28"/>
          <w:szCs w:val="28"/>
        </w:rPr>
        <w:t>Для примера, рассмотрим программу, приведенную в листинге 1.5 .</w:t>
      </w:r>
    </w:p>
    <w:p w:rsidR="000307E1" w:rsidRPr="005E250A" w:rsidRDefault="000307E1"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1.5</w:t>
      </w:r>
    </w:p>
    <w:p w:rsidR="000307E1" w:rsidRPr="005E250A" w:rsidRDefault="000307E1" w:rsidP="002465E0">
      <w:pPr>
        <w:autoSpaceDE w:val="0"/>
        <w:autoSpaceDN w:val="0"/>
        <w:adjustRightInd w:val="0"/>
        <w:ind w:firstLine="567"/>
        <w:jc w:val="both"/>
        <w:rPr>
          <w:sz w:val="28"/>
          <w:szCs w:val="28"/>
          <w:lang w:val="en-US"/>
        </w:rPr>
      </w:pPr>
      <w:r w:rsidRPr="005E250A">
        <w:rPr>
          <w:bCs/>
          <w:sz w:val="28"/>
          <w:szCs w:val="28"/>
          <w:lang w:val="en-US"/>
        </w:rPr>
        <w:t>public</w:t>
      </w:r>
      <w:r w:rsidRPr="005E250A">
        <w:rPr>
          <w:sz w:val="28"/>
          <w:szCs w:val="28"/>
          <w:lang w:val="en-US"/>
        </w:rPr>
        <w:t xml:space="preserve"> </w:t>
      </w:r>
      <w:r w:rsidRPr="005E250A">
        <w:rPr>
          <w:bCs/>
          <w:sz w:val="28"/>
          <w:szCs w:val="28"/>
          <w:lang w:val="en-US"/>
        </w:rPr>
        <w:t>class</w:t>
      </w:r>
      <w:r w:rsidRPr="005E250A">
        <w:rPr>
          <w:sz w:val="28"/>
          <w:szCs w:val="28"/>
          <w:lang w:val="en-US"/>
        </w:rPr>
        <w:t xml:space="preserve"> Conversion {</w:t>
      </w:r>
    </w:p>
    <w:p w:rsidR="000307E1" w:rsidRPr="005E250A" w:rsidRDefault="000307E1" w:rsidP="002465E0">
      <w:pPr>
        <w:autoSpaceDE w:val="0"/>
        <w:autoSpaceDN w:val="0"/>
        <w:adjustRightInd w:val="0"/>
        <w:ind w:firstLine="567"/>
        <w:jc w:val="both"/>
        <w:rPr>
          <w:sz w:val="28"/>
          <w:szCs w:val="28"/>
          <w:lang w:val="en-US"/>
        </w:rPr>
      </w:pPr>
      <w:r w:rsidRPr="005E250A">
        <w:rPr>
          <w:sz w:val="28"/>
          <w:szCs w:val="28"/>
          <w:lang w:val="en-US"/>
        </w:rPr>
        <w:tab/>
      </w:r>
      <w:r w:rsidRPr="005E250A">
        <w:rPr>
          <w:bCs/>
          <w:sz w:val="28"/>
          <w:szCs w:val="28"/>
          <w:lang w:val="en-US"/>
        </w:rPr>
        <w:t>public</w:t>
      </w:r>
      <w:r w:rsidRPr="005E250A">
        <w:rPr>
          <w:sz w:val="28"/>
          <w:szCs w:val="28"/>
          <w:lang w:val="en-US"/>
        </w:rPr>
        <w:t xml:space="preserve"> </w:t>
      </w:r>
      <w:r w:rsidRPr="005E250A">
        <w:rPr>
          <w:bCs/>
          <w:sz w:val="28"/>
          <w:szCs w:val="28"/>
          <w:lang w:val="en-US"/>
        </w:rPr>
        <w:t>static</w:t>
      </w:r>
      <w:r w:rsidRPr="005E250A">
        <w:rPr>
          <w:sz w:val="28"/>
          <w:szCs w:val="28"/>
          <w:lang w:val="en-US"/>
        </w:rPr>
        <w:t xml:space="preserve"> </w:t>
      </w:r>
      <w:r w:rsidRPr="005E250A">
        <w:rPr>
          <w:bCs/>
          <w:sz w:val="28"/>
          <w:szCs w:val="28"/>
          <w:lang w:val="en-US"/>
        </w:rPr>
        <w:t>void</w:t>
      </w:r>
      <w:r w:rsidRPr="005E250A">
        <w:rPr>
          <w:sz w:val="28"/>
          <w:szCs w:val="28"/>
          <w:lang w:val="en-US"/>
        </w:rPr>
        <w:t xml:space="preserve"> main(String[] args) {</w:t>
      </w:r>
    </w:p>
    <w:p w:rsidR="000307E1" w:rsidRPr="005E250A" w:rsidRDefault="000307E1" w:rsidP="002465E0">
      <w:pPr>
        <w:autoSpaceDE w:val="0"/>
        <w:autoSpaceDN w:val="0"/>
        <w:adjustRightInd w:val="0"/>
        <w:ind w:firstLine="567"/>
        <w:jc w:val="both"/>
        <w:rPr>
          <w:sz w:val="28"/>
          <w:szCs w:val="28"/>
          <w:lang w:val="en-US"/>
        </w:rPr>
      </w:pPr>
      <w:r w:rsidRPr="005E250A">
        <w:rPr>
          <w:sz w:val="28"/>
          <w:szCs w:val="28"/>
          <w:lang w:val="en-US"/>
        </w:rPr>
        <w:tab/>
      </w:r>
      <w:r w:rsidRPr="005E250A">
        <w:rPr>
          <w:sz w:val="28"/>
          <w:szCs w:val="28"/>
          <w:lang w:val="en-US"/>
        </w:rPr>
        <w:tab/>
      </w:r>
      <w:r w:rsidRPr="005E250A">
        <w:rPr>
          <w:bCs/>
          <w:sz w:val="28"/>
          <w:szCs w:val="28"/>
          <w:lang w:val="en-US"/>
        </w:rPr>
        <w:t>byte</w:t>
      </w:r>
      <w:r w:rsidRPr="005E250A">
        <w:rPr>
          <w:sz w:val="28"/>
          <w:szCs w:val="28"/>
          <w:lang w:val="en-US"/>
        </w:rPr>
        <w:t xml:space="preserve"> b;</w:t>
      </w:r>
    </w:p>
    <w:p w:rsidR="000307E1" w:rsidRPr="005E250A" w:rsidRDefault="000307E1" w:rsidP="002465E0">
      <w:pPr>
        <w:autoSpaceDE w:val="0"/>
        <w:autoSpaceDN w:val="0"/>
        <w:adjustRightInd w:val="0"/>
        <w:ind w:firstLine="567"/>
        <w:jc w:val="both"/>
        <w:rPr>
          <w:sz w:val="28"/>
          <w:szCs w:val="28"/>
          <w:lang w:val="en-US"/>
        </w:rPr>
      </w:pPr>
      <w:r w:rsidRPr="005E250A">
        <w:rPr>
          <w:sz w:val="28"/>
          <w:szCs w:val="28"/>
          <w:lang w:val="en-US"/>
        </w:rPr>
        <w:tab/>
      </w:r>
      <w:r w:rsidRPr="005E250A">
        <w:rPr>
          <w:sz w:val="28"/>
          <w:szCs w:val="28"/>
          <w:lang w:val="en-US"/>
        </w:rPr>
        <w:tab/>
      </w:r>
      <w:r w:rsidRPr="005E250A">
        <w:rPr>
          <w:bCs/>
          <w:sz w:val="28"/>
          <w:szCs w:val="28"/>
          <w:lang w:val="en-US"/>
        </w:rPr>
        <w:t>int</w:t>
      </w:r>
      <w:r w:rsidRPr="005E250A">
        <w:rPr>
          <w:sz w:val="28"/>
          <w:szCs w:val="28"/>
          <w:lang w:val="en-US"/>
        </w:rPr>
        <w:t xml:space="preserve"> i=257;</w:t>
      </w:r>
    </w:p>
    <w:p w:rsidR="000307E1" w:rsidRPr="005E250A" w:rsidRDefault="000307E1" w:rsidP="002465E0">
      <w:pPr>
        <w:autoSpaceDE w:val="0"/>
        <w:autoSpaceDN w:val="0"/>
        <w:adjustRightInd w:val="0"/>
        <w:ind w:firstLine="567"/>
        <w:jc w:val="both"/>
        <w:rPr>
          <w:sz w:val="28"/>
          <w:szCs w:val="28"/>
          <w:lang w:val="en-US"/>
        </w:rPr>
      </w:pPr>
      <w:r w:rsidRPr="005E250A">
        <w:rPr>
          <w:sz w:val="28"/>
          <w:szCs w:val="28"/>
          <w:lang w:val="en-US"/>
        </w:rPr>
        <w:tab/>
      </w:r>
      <w:r w:rsidRPr="005E250A">
        <w:rPr>
          <w:sz w:val="28"/>
          <w:szCs w:val="28"/>
          <w:lang w:val="en-US"/>
        </w:rPr>
        <w:tab/>
      </w:r>
      <w:r w:rsidRPr="005E250A">
        <w:rPr>
          <w:bCs/>
          <w:sz w:val="28"/>
          <w:szCs w:val="28"/>
          <w:lang w:val="en-US"/>
        </w:rPr>
        <w:t>double</w:t>
      </w:r>
      <w:r w:rsidRPr="005E250A">
        <w:rPr>
          <w:sz w:val="28"/>
          <w:szCs w:val="28"/>
          <w:lang w:val="en-US"/>
        </w:rPr>
        <w:t xml:space="preserve"> </w:t>
      </w:r>
      <w:r w:rsidRPr="005E250A">
        <w:rPr>
          <w:sz w:val="28"/>
          <w:szCs w:val="28"/>
          <w:highlight w:val="lightGray"/>
          <w:lang w:val="en-US"/>
        </w:rPr>
        <w:t>d</w:t>
      </w:r>
      <w:r w:rsidRPr="005E250A">
        <w:rPr>
          <w:sz w:val="28"/>
          <w:szCs w:val="28"/>
          <w:lang w:val="en-US"/>
        </w:rPr>
        <w:t>=323.142;</w:t>
      </w:r>
    </w:p>
    <w:p w:rsidR="000307E1" w:rsidRPr="005E250A" w:rsidRDefault="000307E1" w:rsidP="002465E0">
      <w:pPr>
        <w:autoSpaceDE w:val="0"/>
        <w:autoSpaceDN w:val="0"/>
        <w:adjustRightInd w:val="0"/>
        <w:ind w:firstLine="567"/>
        <w:jc w:val="both"/>
        <w:rPr>
          <w:sz w:val="28"/>
          <w:szCs w:val="28"/>
          <w:lang w:val="en-US"/>
        </w:rPr>
      </w:pPr>
      <w:r w:rsidRPr="005E250A">
        <w:rPr>
          <w:sz w:val="28"/>
          <w:szCs w:val="28"/>
          <w:lang w:val="en-US"/>
        </w:rPr>
        <w:tab/>
      </w:r>
      <w:r w:rsidRPr="005E250A">
        <w:rPr>
          <w:sz w:val="28"/>
          <w:szCs w:val="28"/>
          <w:lang w:val="en-US"/>
        </w:rPr>
        <w:tab/>
        <w:t>b=(</w:t>
      </w:r>
      <w:r w:rsidRPr="005E250A">
        <w:rPr>
          <w:bCs/>
          <w:sz w:val="28"/>
          <w:szCs w:val="28"/>
          <w:lang w:val="en-US"/>
        </w:rPr>
        <w:t>byte</w:t>
      </w:r>
      <w:r w:rsidRPr="005E250A">
        <w:rPr>
          <w:sz w:val="28"/>
          <w:szCs w:val="28"/>
          <w:lang w:val="en-US"/>
        </w:rPr>
        <w:t>)i;</w:t>
      </w:r>
    </w:p>
    <w:p w:rsidR="000307E1" w:rsidRPr="005E250A" w:rsidRDefault="000307E1" w:rsidP="002465E0">
      <w:pPr>
        <w:autoSpaceDE w:val="0"/>
        <w:autoSpaceDN w:val="0"/>
        <w:adjustRightInd w:val="0"/>
        <w:ind w:firstLine="567"/>
        <w:jc w:val="both"/>
        <w:rPr>
          <w:sz w:val="28"/>
          <w:szCs w:val="28"/>
          <w:lang w:val="en-US"/>
        </w:rPr>
      </w:pPr>
      <w:r w:rsidRPr="005E250A">
        <w:rPr>
          <w:sz w:val="28"/>
          <w:szCs w:val="28"/>
          <w:lang w:val="en-US"/>
        </w:rPr>
        <w:tab/>
      </w:r>
      <w:r w:rsidRPr="005E250A">
        <w:rPr>
          <w:sz w:val="28"/>
          <w:szCs w:val="28"/>
          <w:lang w:val="en-US"/>
        </w:rPr>
        <w:tab/>
        <w:t>i=(</w:t>
      </w:r>
      <w:r w:rsidRPr="005E250A">
        <w:rPr>
          <w:bCs/>
          <w:sz w:val="28"/>
          <w:szCs w:val="28"/>
          <w:lang w:val="en-US"/>
        </w:rPr>
        <w:t>int</w:t>
      </w:r>
      <w:r w:rsidRPr="005E250A">
        <w:rPr>
          <w:sz w:val="28"/>
          <w:szCs w:val="28"/>
          <w:lang w:val="en-US"/>
        </w:rPr>
        <w:t>)</w:t>
      </w:r>
      <w:r w:rsidRPr="005E250A">
        <w:rPr>
          <w:sz w:val="28"/>
          <w:szCs w:val="28"/>
          <w:highlight w:val="lightGray"/>
          <w:lang w:val="en-US"/>
        </w:rPr>
        <w:t>d</w:t>
      </w:r>
      <w:r w:rsidRPr="005E250A">
        <w:rPr>
          <w:sz w:val="28"/>
          <w:szCs w:val="28"/>
          <w:lang w:val="en-US"/>
        </w:rPr>
        <w:t>;</w:t>
      </w:r>
    </w:p>
    <w:p w:rsidR="000307E1" w:rsidRPr="005E250A" w:rsidRDefault="000307E1" w:rsidP="002465E0">
      <w:pPr>
        <w:autoSpaceDE w:val="0"/>
        <w:autoSpaceDN w:val="0"/>
        <w:adjustRightInd w:val="0"/>
        <w:ind w:firstLine="567"/>
        <w:jc w:val="both"/>
        <w:rPr>
          <w:sz w:val="28"/>
          <w:szCs w:val="28"/>
        </w:rPr>
      </w:pPr>
      <w:r w:rsidRPr="005E250A">
        <w:rPr>
          <w:sz w:val="28"/>
          <w:szCs w:val="28"/>
          <w:lang w:val="en-US"/>
        </w:rPr>
        <w:lastRenderedPageBreak/>
        <w:tab/>
      </w:r>
      <w:r w:rsidRPr="005E250A">
        <w:rPr>
          <w:sz w:val="28"/>
          <w:szCs w:val="28"/>
          <w:lang w:val="en-US"/>
        </w:rPr>
        <w:tab/>
        <w:t>b</w:t>
      </w:r>
      <w:r w:rsidRPr="005E250A">
        <w:rPr>
          <w:sz w:val="28"/>
          <w:szCs w:val="28"/>
        </w:rPr>
        <w:t>=(</w:t>
      </w:r>
      <w:r w:rsidRPr="005E250A">
        <w:rPr>
          <w:bCs/>
          <w:sz w:val="28"/>
          <w:szCs w:val="28"/>
          <w:lang w:val="en-US"/>
        </w:rPr>
        <w:t>byte</w:t>
      </w:r>
      <w:r w:rsidRPr="005E250A">
        <w:rPr>
          <w:sz w:val="28"/>
          <w:szCs w:val="28"/>
        </w:rPr>
        <w:t>)</w:t>
      </w:r>
      <w:r w:rsidRPr="005E250A">
        <w:rPr>
          <w:sz w:val="28"/>
          <w:szCs w:val="28"/>
          <w:highlight w:val="lightGray"/>
          <w:lang w:val="en-US"/>
        </w:rPr>
        <w:t>d</w:t>
      </w:r>
      <w:r w:rsidRPr="005E250A">
        <w:rPr>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ab/>
        <w:t>}</w:t>
      </w:r>
    </w:p>
    <w:p w:rsidR="000307E1" w:rsidRPr="005E250A" w:rsidRDefault="000307E1" w:rsidP="002465E0">
      <w:pPr>
        <w:ind w:firstLine="567"/>
        <w:jc w:val="both"/>
        <w:rPr>
          <w:sz w:val="28"/>
          <w:szCs w:val="28"/>
        </w:rPr>
      </w:pPr>
      <w:r w:rsidRPr="005E250A">
        <w:rPr>
          <w:sz w:val="28"/>
          <w:szCs w:val="28"/>
        </w:rPr>
        <w:t>}</w:t>
      </w:r>
    </w:p>
    <w:p w:rsidR="000307E1" w:rsidRPr="005E250A" w:rsidRDefault="000307E1" w:rsidP="002465E0">
      <w:pPr>
        <w:ind w:firstLine="567"/>
        <w:jc w:val="both"/>
        <w:rPr>
          <w:sz w:val="28"/>
          <w:szCs w:val="28"/>
        </w:rPr>
      </w:pPr>
    </w:p>
    <w:p w:rsidR="000307E1" w:rsidRPr="005E250A" w:rsidRDefault="000307E1" w:rsidP="002465E0">
      <w:pPr>
        <w:ind w:firstLine="567"/>
        <w:jc w:val="both"/>
        <w:rPr>
          <w:b/>
          <w:sz w:val="28"/>
          <w:szCs w:val="28"/>
        </w:rPr>
      </w:pPr>
      <w:r w:rsidRPr="005E250A">
        <w:rPr>
          <w:b/>
          <w:sz w:val="28"/>
          <w:szCs w:val="28"/>
        </w:rPr>
        <w:t>Задание:</w:t>
      </w:r>
    </w:p>
    <w:p w:rsidR="000307E1" w:rsidRPr="005E250A" w:rsidRDefault="000307E1" w:rsidP="002465E0">
      <w:pPr>
        <w:ind w:firstLine="567"/>
        <w:jc w:val="both"/>
        <w:rPr>
          <w:sz w:val="28"/>
          <w:szCs w:val="28"/>
        </w:rPr>
      </w:pPr>
      <w:r w:rsidRPr="005E250A">
        <w:rPr>
          <w:sz w:val="28"/>
          <w:szCs w:val="28"/>
        </w:rPr>
        <w:t>Модифицируйте код программы так, чтобы видеть на консоли результаты приведения типов. Прокомментируйте  результаты.</w:t>
      </w:r>
    </w:p>
    <w:bookmarkEnd w:id="7"/>
    <w:p w:rsidR="000307E1" w:rsidRPr="005E250A" w:rsidRDefault="000307E1" w:rsidP="002465E0">
      <w:pPr>
        <w:pStyle w:val="4"/>
        <w:ind w:firstLine="567"/>
        <w:jc w:val="both"/>
      </w:pPr>
      <w:r w:rsidRPr="005E250A">
        <w:t>Арифметические операции</w:t>
      </w:r>
    </w:p>
    <w:p w:rsidR="000307E1" w:rsidRPr="005E250A" w:rsidRDefault="000307E1" w:rsidP="002465E0">
      <w:pPr>
        <w:ind w:firstLine="567"/>
        <w:jc w:val="both"/>
        <w:rPr>
          <w:sz w:val="28"/>
          <w:szCs w:val="28"/>
        </w:rPr>
      </w:pPr>
      <w:r w:rsidRPr="005E250A">
        <w:rPr>
          <w:sz w:val="28"/>
          <w:szCs w:val="28"/>
        </w:rPr>
        <w:t xml:space="preserve">К арифметическим операциям относятся: </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 xml:space="preserve">сложение + (плюс); </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 xml:space="preserve">вычитание - (дефис); </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 xml:space="preserve">умножение * (звездочка); </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 xml:space="preserve">деление / (наклонная черта – слэш); </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взятие остатка от деления (деление по модулю) % (процент);</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 xml:space="preserve">инкремент (увеличение на единицу) ++; </w:t>
      </w:r>
    </w:p>
    <w:p w:rsidR="000307E1" w:rsidRPr="005E250A" w:rsidRDefault="000307E1" w:rsidP="002465E0">
      <w:pPr>
        <w:numPr>
          <w:ilvl w:val="0"/>
          <w:numId w:val="7"/>
        </w:numPr>
        <w:tabs>
          <w:tab w:val="clear" w:pos="720"/>
          <w:tab w:val="num" w:pos="0"/>
        </w:tabs>
        <w:ind w:left="0" w:firstLine="567"/>
        <w:jc w:val="both"/>
        <w:rPr>
          <w:sz w:val="28"/>
          <w:szCs w:val="28"/>
        </w:rPr>
      </w:pPr>
      <w:r w:rsidRPr="005E250A">
        <w:rPr>
          <w:sz w:val="28"/>
          <w:szCs w:val="28"/>
        </w:rPr>
        <w:t xml:space="preserve">декремент (уменьшение на единицу) --. </w:t>
      </w:r>
    </w:p>
    <w:p w:rsidR="000307E1" w:rsidRPr="005E250A" w:rsidRDefault="000307E1" w:rsidP="002465E0">
      <w:pPr>
        <w:ind w:firstLine="567"/>
        <w:jc w:val="both"/>
        <w:rPr>
          <w:sz w:val="28"/>
          <w:szCs w:val="28"/>
        </w:rPr>
      </w:pPr>
      <w:r w:rsidRPr="005E250A">
        <w:rPr>
          <w:sz w:val="28"/>
          <w:szCs w:val="28"/>
        </w:rPr>
        <w:t xml:space="preserve">Между сдвоенными плюсами и минусами нельзя оставлять пробелы. Сложение, вычитание и умножение целых значений выполняются как обычно, а вот деление целых значений в результате дает опять целое (так называемое </w:t>
      </w:r>
      <w:r w:rsidRPr="005E250A">
        <w:rPr>
          <w:i/>
          <w:iCs/>
          <w:sz w:val="28"/>
          <w:szCs w:val="28"/>
        </w:rPr>
        <w:t xml:space="preserve">"целое деление"), </w:t>
      </w:r>
      <w:r w:rsidRPr="005E250A">
        <w:rPr>
          <w:sz w:val="28"/>
          <w:szCs w:val="28"/>
        </w:rPr>
        <w:t>например, 5/2 даст в результате 2,  а не 2.5 , а 5/(-3) даст -1.  Дробная часть числа попросту отбрасы</w:t>
      </w:r>
      <w:r w:rsidRPr="005E250A">
        <w:rPr>
          <w:sz w:val="28"/>
          <w:szCs w:val="28"/>
        </w:rPr>
        <w:softHyphen/>
        <w:t>вается, происходит усечение частного, т.к. в Java принято целочисленное деление.  Это странное для математики правило естественно для программирования: если оба операнда имеют один и тот же тип, то и результат имеет тот же тип. Достаточно написать 5/2.0 или 5.0/2 или 5.0/2.0 и получим 2.5 как результат деления вещественных чисел.</w:t>
      </w:r>
    </w:p>
    <w:p w:rsidR="000307E1" w:rsidRPr="005E250A" w:rsidRDefault="000307E1" w:rsidP="002465E0">
      <w:pPr>
        <w:ind w:firstLine="567"/>
        <w:jc w:val="both"/>
        <w:rPr>
          <w:sz w:val="28"/>
          <w:szCs w:val="28"/>
        </w:rPr>
      </w:pPr>
      <w:r w:rsidRPr="005E250A">
        <w:rPr>
          <w:sz w:val="28"/>
          <w:szCs w:val="28"/>
        </w:rPr>
        <w:t xml:space="preserve">Операция </w:t>
      </w:r>
      <w:r w:rsidRPr="005E250A">
        <w:rPr>
          <w:i/>
          <w:iCs/>
          <w:sz w:val="28"/>
          <w:szCs w:val="28"/>
        </w:rPr>
        <w:t xml:space="preserve">деление по модулю </w:t>
      </w:r>
      <w:r w:rsidRPr="005E250A">
        <w:rPr>
          <w:sz w:val="28"/>
          <w:szCs w:val="28"/>
        </w:rPr>
        <w:t xml:space="preserve">определяется так: </w:t>
      </w:r>
    </w:p>
    <w:p w:rsidR="000307E1" w:rsidRPr="005E250A" w:rsidRDefault="000307E1" w:rsidP="002465E0">
      <w:pPr>
        <w:ind w:firstLine="567"/>
        <w:jc w:val="both"/>
        <w:rPr>
          <w:sz w:val="28"/>
          <w:szCs w:val="28"/>
        </w:rPr>
      </w:pPr>
      <w:r w:rsidRPr="005E250A">
        <w:rPr>
          <w:sz w:val="28"/>
          <w:szCs w:val="28"/>
        </w:rPr>
        <w:t>а % b = а - (а / b) * b</w:t>
      </w:r>
    </w:p>
    <w:p w:rsidR="000307E1" w:rsidRPr="005E250A" w:rsidRDefault="000307E1" w:rsidP="002465E0">
      <w:pPr>
        <w:ind w:firstLine="567"/>
        <w:jc w:val="both"/>
        <w:rPr>
          <w:sz w:val="28"/>
          <w:szCs w:val="28"/>
        </w:rPr>
      </w:pPr>
      <w:r w:rsidRPr="005E250A">
        <w:rPr>
          <w:sz w:val="28"/>
          <w:szCs w:val="28"/>
        </w:rPr>
        <w:t>Например, 5%2 даст в результате 1 , а 5% (-3) даст, 2 , т.к.</w:t>
      </w:r>
    </w:p>
    <w:p w:rsidR="000307E1" w:rsidRPr="005E250A" w:rsidRDefault="000307E1" w:rsidP="002465E0">
      <w:pPr>
        <w:ind w:firstLine="567"/>
        <w:jc w:val="both"/>
        <w:rPr>
          <w:sz w:val="28"/>
          <w:szCs w:val="28"/>
        </w:rPr>
      </w:pPr>
      <w:r w:rsidRPr="005E250A">
        <w:rPr>
          <w:sz w:val="28"/>
          <w:szCs w:val="28"/>
        </w:rPr>
        <w:t xml:space="preserve"> 5 = (-3)*(-1) + 2 , но (-5)%3 даст -2 , поскольку -5 = 3 * (-1) - 2.</w:t>
      </w:r>
    </w:p>
    <w:p w:rsidR="000307E1" w:rsidRPr="005E250A" w:rsidRDefault="000307E1" w:rsidP="002465E0">
      <w:pPr>
        <w:ind w:firstLine="567"/>
        <w:jc w:val="both"/>
        <w:rPr>
          <w:sz w:val="28"/>
          <w:szCs w:val="28"/>
        </w:rPr>
      </w:pPr>
      <w:r w:rsidRPr="005E250A">
        <w:rPr>
          <w:sz w:val="28"/>
          <w:szCs w:val="28"/>
        </w:rPr>
        <w:t xml:space="preserve">Операции </w:t>
      </w:r>
      <w:r w:rsidRPr="005E250A">
        <w:rPr>
          <w:i/>
          <w:iCs/>
          <w:sz w:val="28"/>
          <w:szCs w:val="28"/>
        </w:rPr>
        <w:t xml:space="preserve">инкремент </w:t>
      </w:r>
      <w:r w:rsidRPr="005E250A">
        <w:rPr>
          <w:sz w:val="28"/>
          <w:szCs w:val="28"/>
        </w:rPr>
        <w:t xml:space="preserve">и </w:t>
      </w:r>
      <w:r w:rsidRPr="005E250A">
        <w:rPr>
          <w:i/>
          <w:iCs/>
          <w:sz w:val="28"/>
          <w:szCs w:val="28"/>
        </w:rPr>
        <w:t xml:space="preserve">декремент </w:t>
      </w:r>
      <w:r w:rsidRPr="005E250A">
        <w:rPr>
          <w:sz w:val="28"/>
          <w:szCs w:val="28"/>
        </w:rPr>
        <w:t xml:space="preserve">означают увеличение или уменьшение значения переменной на единицу и применяются только к переменным, но не к константам или выражениям, нельзя написать 5++ или (а + b)++ . </w:t>
      </w:r>
    </w:p>
    <w:p w:rsidR="000307E1" w:rsidRPr="005E250A" w:rsidRDefault="000307E1" w:rsidP="002465E0">
      <w:pPr>
        <w:ind w:firstLine="567"/>
        <w:jc w:val="both"/>
        <w:rPr>
          <w:sz w:val="28"/>
          <w:szCs w:val="28"/>
        </w:rPr>
      </w:pPr>
      <w:r w:rsidRPr="005E250A">
        <w:rPr>
          <w:sz w:val="28"/>
          <w:szCs w:val="28"/>
        </w:rPr>
        <w:t>При</w:t>
      </w:r>
      <w:r w:rsidRPr="005E250A">
        <w:rPr>
          <w:i/>
          <w:iCs/>
          <w:sz w:val="28"/>
          <w:szCs w:val="28"/>
        </w:rPr>
        <w:t xml:space="preserve"> постфиксной</w:t>
      </w:r>
      <w:r w:rsidRPr="005E250A">
        <w:rPr>
          <w:sz w:val="28"/>
          <w:szCs w:val="28"/>
        </w:rPr>
        <w:t xml:space="preserve"> первой формe записи </w:t>
      </w:r>
      <w:r w:rsidRPr="005E250A">
        <w:rPr>
          <w:i/>
          <w:iCs/>
          <w:sz w:val="28"/>
          <w:szCs w:val="28"/>
        </w:rPr>
        <w:t xml:space="preserve"> </w:t>
      </w:r>
      <w:r w:rsidRPr="005E250A">
        <w:rPr>
          <w:sz w:val="28"/>
          <w:szCs w:val="28"/>
        </w:rPr>
        <w:t xml:space="preserve">в выражении участвует старое значение переменной и только потом происходит увеличение или уменьшение ее значения. При второй форме записи </w:t>
      </w:r>
      <w:r w:rsidRPr="005E250A">
        <w:rPr>
          <w:i/>
          <w:iCs/>
          <w:sz w:val="28"/>
          <w:szCs w:val="28"/>
        </w:rPr>
        <w:t xml:space="preserve">(префиксной) </w:t>
      </w:r>
      <w:r w:rsidRPr="005E250A">
        <w:rPr>
          <w:sz w:val="28"/>
          <w:szCs w:val="28"/>
        </w:rPr>
        <w:t>сначала изменится переменная, и ее новое значение будет участвовать в выражении.</w:t>
      </w:r>
    </w:p>
    <w:p w:rsidR="000307E1" w:rsidRPr="005E250A" w:rsidRDefault="000307E1" w:rsidP="002465E0">
      <w:pPr>
        <w:ind w:firstLine="567"/>
        <w:jc w:val="both"/>
        <w:rPr>
          <w:b/>
          <w:sz w:val="28"/>
          <w:szCs w:val="28"/>
        </w:rPr>
      </w:pPr>
      <w:r w:rsidRPr="005E250A">
        <w:rPr>
          <w:sz w:val="28"/>
          <w:szCs w:val="28"/>
        </w:rPr>
        <w:t>Например,k=10000; (k++) + 5 даст в результате 10005 , а переменная k примет значение 10001 . Но в той же исходной ситуации (++k) + 5 даст 10006, а переменная k станет равной 10001.</w:t>
      </w:r>
    </w:p>
    <w:p w:rsidR="000307E1" w:rsidRPr="005E250A" w:rsidRDefault="000307E1" w:rsidP="002465E0">
      <w:pPr>
        <w:pStyle w:val="2"/>
        <w:ind w:firstLine="567"/>
        <w:jc w:val="both"/>
        <w:rPr>
          <w:rFonts w:ascii="Times New Roman" w:hAnsi="Times New Roman" w:cs="Times New Roman"/>
          <w:bCs w:val="0"/>
          <w:i w:val="0"/>
          <w:iCs w:val="0"/>
        </w:rPr>
      </w:pPr>
      <w:bookmarkStart w:id="8" w:name="_Toc93898762"/>
      <w:r w:rsidRPr="005E250A">
        <w:rPr>
          <w:rFonts w:ascii="Times New Roman" w:hAnsi="Times New Roman" w:cs="Times New Roman"/>
          <w:bCs w:val="0"/>
          <w:i w:val="0"/>
          <w:iCs w:val="0"/>
        </w:rPr>
        <w:lastRenderedPageBreak/>
        <w:t>Операции сравнения</w:t>
      </w:r>
      <w:bookmarkEnd w:id="8"/>
    </w:p>
    <w:p w:rsidR="000307E1" w:rsidRPr="005E250A" w:rsidRDefault="000307E1" w:rsidP="002465E0">
      <w:pPr>
        <w:ind w:firstLine="567"/>
        <w:jc w:val="both"/>
        <w:rPr>
          <w:sz w:val="28"/>
          <w:szCs w:val="28"/>
        </w:rPr>
      </w:pPr>
      <w:r w:rsidRPr="005E250A">
        <w:rPr>
          <w:sz w:val="28"/>
          <w:szCs w:val="28"/>
        </w:rPr>
        <w:t>В языке Java шесть обычных операций сравнения целых чисел по величине:</w:t>
      </w:r>
    </w:p>
    <w:p w:rsidR="000307E1" w:rsidRPr="005E250A" w:rsidRDefault="000307E1" w:rsidP="002465E0">
      <w:pPr>
        <w:numPr>
          <w:ilvl w:val="0"/>
          <w:numId w:val="7"/>
        </w:numPr>
        <w:ind w:left="0" w:firstLine="567"/>
        <w:jc w:val="both"/>
        <w:rPr>
          <w:sz w:val="28"/>
          <w:szCs w:val="28"/>
        </w:rPr>
      </w:pPr>
      <w:r w:rsidRPr="005E250A">
        <w:rPr>
          <w:sz w:val="28"/>
          <w:szCs w:val="28"/>
        </w:rPr>
        <w:t>больше &gt;;</w:t>
      </w:r>
    </w:p>
    <w:p w:rsidR="000307E1" w:rsidRPr="005E250A" w:rsidRDefault="000307E1" w:rsidP="002465E0">
      <w:pPr>
        <w:numPr>
          <w:ilvl w:val="0"/>
          <w:numId w:val="7"/>
        </w:numPr>
        <w:ind w:left="0" w:firstLine="567"/>
        <w:jc w:val="both"/>
        <w:rPr>
          <w:sz w:val="28"/>
          <w:szCs w:val="28"/>
        </w:rPr>
      </w:pPr>
      <w:r w:rsidRPr="005E250A">
        <w:rPr>
          <w:sz w:val="28"/>
          <w:szCs w:val="28"/>
        </w:rPr>
        <w:t>меньше &lt;;</w:t>
      </w:r>
    </w:p>
    <w:p w:rsidR="000307E1" w:rsidRPr="005E250A" w:rsidRDefault="000307E1" w:rsidP="002465E0">
      <w:pPr>
        <w:numPr>
          <w:ilvl w:val="0"/>
          <w:numId w:val="7"/>
        </w:numPr>
        <w:ind w:left="0" w:firstLine="567"/>
        <w:jc w:val="both"/>
        <w:rPr>
          <w:sz w:val="28"/>
          <w:szCs w:val="28"/>
        </w:rPr>
      </w:pPr>
      <w:r w:rsidRPr="005E250A">
        <w:rPr>
          <w:sz w:val="28"/>
          <w:szCs w:val="28"/>
        </w:rPr>
        <w:t>больше или равно &gt;=;</w:t>
      </w:r>
    </w:p>
    <w:p w:rsidR="000307E1" w:rsidRPr="005E250A" w:rsidRDefault="000307E1" w:rsidP="002465E0">
      <w:pPr>
        <w:numPr>
          <w:ilvl w:val="0"/>
          <w:numId w:val="7"/>
        </w:numPr>
        <w:ind w:left="0" w:firstLine="567"/>
        <w:jc w:val="both"/>
        <w:rPr>
          <w:sz w:val="28"/>
          <w:szCs w:val="28"/>
        </w:rPr>
      </w:pPr>
      <w:r w:rsidRPr="005E250A">
        <w:rPr>
          <w:sz w:val="28"/>
          <w:szCs w:val="28"/>
        </w:rPr>
        <w:t>меньше или равно &lt;=;</w:t>
      </w:r>
    </w:p>
    <w:p w:rsidR="000307E1" w:rsidRPr="005E250A" w:rsidRDefault="000307E1" w:rsidP="002465E0">
      <w:pPr>
        <w:numPr>
          <w:ilvl w:val="0"/>
          <w:numId w:val="7"/>
        </w:numPr>
        <w:ind w:left="0" w:firstLine="567"/>
        <w:jc w:val="both"/>
        <w:rPr>
          <w:sz w:val="28"/>
          <w:szCs w:val="28"/>
        </w:rPr>
      </w:pPr>
      <w:r w:rsidRPr="005E250A">
        <w:rPr>
          <w:sz w:val="28"/>
          <w:szCs w:val="28"/>
        </w:rPr>
        <w:t>равно ==;</w:t>
      </w:r>
    </w:p>
    <w:p w:rsidR="000307E1" w:rsidRPr="005E250A" w:rsidRDefault="000307E1" w:rsidP="002465E0">
      <w:pPr>
        <w:numPr>
          <w:ilvl w:val="0"/>
          <w:numId w:val="7"/>
        </w:numPr>
        <w:ind w:left="0" w:firstLine="567"/>
        <w:jc w:val="both"/>
        <w:rPr>
          <w:sz w:val="28"/>
          <w:szCs w:val="28"/>
        </w:rPr>
      </w:pPr>
      <w:r w:rsidRPr="005E250A">
        <w:rPr>
          <w:sz w:val="28"/>
          <w:szCs w:val="28"/>
        </w:rPr>
        <w:t>не равно !=.</w:t>
      </w:r>
    </w:p>
    <w:p w:rsidR="000307E1" w:rsidRPr="005E250A" w:rsidRDefault="000307E1" w:rsidP="002465E0">
      <w:pPr>
        <w:ind w:firstLine="567"/>
        <w:jc w:val="both"/>
        <w:rPr>
          <w:sz w:val="28"/>
          <w:szCs w:val="28"/>
        </w:rPr>
      </w:pPr>
      <w:r w:rsidRPr="005E250A">
        <w:rPr>
          <w:sz w:val="28"/>
          <w:szCs w:val="28"/>
        </w:rPr>
        <w:t>Сдвоенные символы записываются без пробелов, их нельзя переставлять местами, запись =&gt; будет неверной.</w:t>
      </w:r>
    </w:p>
    <w:p w:rsidR="000307E1" w:rsidRPr="005E250A" w:rsidRDefault="000307E1" w:rsidP="002465E0">
      <w:pPr>
        <w:pStyle w:val="ab"/>
        <w:ind w:firstLine="567"/>
        <w:rPr>
          <w:rFonts w:ascii="Times New Roman" w:hAnsi="Times New Roman" w:cs="Times New Roman"/>
          <w:color w:val="auto"/>
        </w:rPr>
      </w:pPr>
      <w:r w:rsidRPr="005E250A">
        <w:rPr>
          <w:rFonts w:ascii="Times New Roman" w:hAnsi="Times New Roman" w:cs="Times New Roman"/>
          <w:color w:val="auto"/>
        </w:rPr>
        <w:t>Результат сравнения будет иметь логическое значение: true для выражения 3 != 5 ; или false , например, для 3 == 5.</w:t>
      </w:r>
    </w:p>
    <w:p w:rsidR="000307E1" w:rsidRPr="005E250A" w:rsidRDefault="000307E1" w:rsidP="002465E0">
      <w:pPr>
        <w:ind w:firstLine="567"/>
        <w:jc w:val="both"/>
        <w:rPr>
          <w:sz w:val="28"/>
          <w:szCs w:val="28"/>
        </w:rPr>
      </w:pPr>
      <w:r w:rsidRPr="005E250A">
        <w:rPr>
          <w:sz w:val="28"/>
          <w:szCs w:val="28"/>
        </w:rPr>
        <w:t>Для записи сложных сравнений следует использовать логичес</w:t>
      </w:r>
      <w:r w:rsidRPr="005E250A">
        <w:rPr>
          <w:sz w:val="28"/>
          <w:szCs w:val="28"/>
        </w:rPr>
        <w:softHyphen/>
        <w:t>кие операции. Например, в вычислениях часто приходится делать проверки вида а &lt; х &lt; b</w:t>
      </w:r>
      <w:r w:rsidRPr="005E250A">
        <w:rPr>
          <w:i/>
          <w:iCs/>
          <w:sz w:val="28"/>
          <w:szCs w:val="28"/>
        </w:rPr>
        <w:t xml:space="preserve">. </w:t>
      </w:r>
      <w:r w:rsidRPr="005E250A">
        <w:rPr>
          <w:sz w:val="28"/>
          <w:szCs w:val="28"/>
        </w:rPr>
        <w:t>Подобная запись на языке Java приведет к сообщению об ошибке, поскольку первое сравнение а&lt;х даст true или false, a Java не знает, больше это, чем b, или меньше. В данном случае следует написать выражение (а&lt;х) &amp;&amp; (х&lt;b), причем здесь скобки можно опустить, написав  а&lt;х &amp;&amp; х&lt;b.</w:t>
      </w:r>
    </w:p>
    <w:p w:rsidR="000307E1" w:rsidRPr="005E250A" w:rsidRDefault="000307E1" w:rsidP="002465E0">
      <w:pPr>
        <w:ind w:firstLine="567"/>
        <w:jc w:val="both"/>
        <w:rPr>
          <w:b/>
          <w:sz w:val="28"/>
          <w:szCs w:val="28"/>
        </w:rPr>
      </w:pPr>
      <w:r w:rsidRPr="005E250A">
        <w:rPr>
          <w:b/>
          <w:sz w:val="28"/>
          <w:szCs w:val="28"/>
        </w:rPr>
        <w:t>Побитовые операции</w:t>
      </w:r>
    </w:p>
    <w:p w:rsidR="000307E1" w:rsidRPr="005E250A" w:rsidRDefault="000307E1" w:rsidP="002465E0">
      <w:pPr>
        <w:ind w:firstLine="567"/>
        <w:jc w:val="both"/>
        <w:rPr>
          <w:sz w:val="28"/>
          <w:szCs w:val="28"/>
        </w:rPr>
      </w:pPr>
      <w:r w:rsidRPr="005E250A">
        <w:rPr>
          <w:sz w:val="28"/>
          <w:szCs w:val="28"/>
        </w:rPr>
        <w:t>Наряду с арифметическими, логическими операторами и операторами сравнения, которые используются наиболее часто, Java предоставляет также побитовые операторы, которые позволяют расширить сферу использования данного языка. Побитовые операторы могут быть применены к значениям типа long, int, short, char и byte. Над типами boolean, float и double, а также над классами эти операции выполнять нельзя. Термин "побитовые" указывает на то, что операции из данной группы используются в основном для проверки, установки и переключения отдельных разрядов числа. Эти операции чрезвычайно важны для решения задач системного программирования, в которых необходимо анализировать данные, полученные с устройства, или сформировать значения, передаваемые на устройство.</w:t>
      </w:r>
    </w:p>
    <w:p w:rsidR="000307E1" w:rsidRPr="005E250A" w:rsidRDefault="000307E1" w:rsidP="002465E0">
      <w:pPr>
        <w:numPr>
          <w:ilvl w:val="0"/>
          <w:numId w:val="7"/>
        </w:numPr>
        <w:ind w:left="0" w:firstLine="567"/>
        <w:jc w:val="both"/>
        <w:rPr>
          <w:sz w:val="28"/>
          <w:szCs w:val="28"/>
        </w:rPr>
      </w:pPr>
      <w:r w:rsidRPr="005E250A">
        <w:rPr>
          <w:sz w:val="28"/>
          <w:szCs w:val="28"/>
        </w:rPr>
        <w:t xml:space="preserve">побитовая операция AND </w:t>
      </w:r>
      <w:r w:rsidRPr="005E250A">
        <w:rPr>
          <w:sz w:val="28"/>
          <w:szCs w:val="28"/>
          <w:lang w:val="en-US"/>
        </w:rPr>
        <w:t>&amp;</w:t>
      </w:r>
      <w:r w:rsidRPr="005E250A">
        <w:rPr>
          <w:sz w:val="28"/>
          <w:szCs w:val="28"/>
        </w:rPr>
        <w:t>;</w:t>
      </w:r>
    </w:p>
    <w:p w:rsidR="000307E1" w:rsidRPr="005E250A" w:rsidRDefault="000307E1" w:rsidP="002465E0">
      <w:pPr>
        <w:numPr>
          <w:ilvl w:val="0"/>
          <w:numId w:val="7"/>
        </w:numPr>
        <w:ind w:left="0" w:firstLine="567"/>
        <w:jc w:val="both"/>
        <w:rPr>
          <w:sz w:val="28"/>
          <w:szCs w:val="28"/>
        </w:rPr>
      </w:pPr>
      <w:r w:rsidRPr="005E250A">
        <w:rPr>
          <w:sz w:val="28"/>
          <w:szCs w:val="28"/>
        </w:rPr>
        <w:t xml:space="preserve">побитовая операция OR </w:t>
      </w:r>
      <w:r w:rsidRPr="005E250A">
        <w:rPr>
          <w:sz w:val="28"/>
          <w:szCs w:val="28"/>
          <w:lang w:val="en-US"/>
        </w:rPr>
        <w:t>|</w:t>
      </w:r>
      <w:r w:rsidRPr="005E250A">
        <w:rPr>
          <w:sz w:val="28"/>
          <w:szCs w:val="28"/>
        </w:rPr>
        <w:t>;</w:t>
      </w:r>
    </w:p>
    <w:p w:rsidR="000307E1" w:rsidRPr="005E250A" w:rsidRDefault="000307E1" w:rsidP="002465E0">
      <w:pPr>
        <w:numPr>
          <w:ilvl w:val="0"/>
          <w:numId w:val="7"/>
        </w:numPr>
        <w:ind w:left="0" w:firstLine="567"/>
        <w:jc w:val="both"/>
        <w:rPr>
          <w:sz w:val="28"/>
          <w:szCs w:val="28"/>
        </w:rPr>
      </w:pPr>
      <w:r w:rsidRPr="005E250A">
        <w:rPr>
          <w:sz w:val="28"/>
          <w:szCs w:val="28"/>
        </w:rPr>
        <w:t>побитовая операция XOR ^</w:t>
      </w:r>
      <w:r w:rsidRPr="005E250A">
        <w:rPr>
          <w:sz w:val="28"/>
          <w:szCs w:val="28"/>
          <w:lang w:val="en-US"/>
        </w:rPr>
        <w:t>;</w:t>
      </w:r>
    </w:p>
    <w:p w:rsidR="000307E1" w:rsidRPr="005E250A" w:rsidRDefault="000307E1" w:rsidP="002465E0">
      <w:pPr>
        <w:numPr>
          <w:ilvl w:val="0"/>
          <w:numId w:val="7"/>
        </w:numPr>
        <w:ind w:left="0" w:firstLine="567"/>
        <w:jc w:val="both"/>
        <w:rPr>
          <w:sz w:val="28"/>
          <w:szCs w:val="28"/>
        </w:rPr>
      </w:pPr>
      <w:r w:rsidRPr="005E250A">
        <w:rPr>
          <w:sz w:val="28"/>
          <w:szCs w:val="28"/>
        </w:rPr>
        <w:t xml:space="preserve">сдвиг вправо </w:t>
      </w:r>
      <w:r w:rsidRPr="005E250A">
        <w:rPr>
          <w:sz w:val="28"/>
          <w:szCs w:val="28"/>
          <w:lang w:val="en-US"/>
        </w:rPr>
        <w:t>&gt;&gt;;</w:t>
      </w:r>
    </w:p>
    <w:p w:rsidR="000307E1" w:rsidRPr="005E250A" w:rsidRDefault="000307E1" w:rsidP="002465E0">
      <w:pPr>
        <w:numPr>
          <w:ilvl w:val="0"/>
          <w:numId w:val="7"/>
        </w:numPr>
        <w:ind w:left="0" w:firstLine="567"/>
        <w:jc w:val="both"/>
        <w:rPr>
          <w:sz w:val="28"/>
          <w:szCs w:val="28"/>
        </w:rPr>
      </w:pPr>
      <w:r w:rsidRPr="005E250A">
        <w:rPr>
          <w:sz w:val="28"/>
          <w:szCs w:val="28"/>
        </w:rPr>
        <w:t>беззнаковый</w:t>
      </w:r>
      <w:r w:rsidRPr="005E250A">
        <w:rPr>
          <w:sz w:val="28"/>
          <w:szCs w:val="28"/>
          <w:lang w:val="en-US"/>
        </w:rPr>
        <w:t xml:space="preserve"> </w:t>
      </w:r>
      <w:r w:rsidRPr="005E250A">
        <w:rPr>
          <w:sz w:val="28"/>
          <w:szCs w:val="28"/>
        </w:rPr>
        <w:t>сдвиг</w:t>
      </w:r>
      <w:r w:rsidRPr="005E250A">
        <w:rPr>
          <w:sz w:val="28"/>
          <w:szCs w:val="28"/>
          <w:lang w:val="en-US"/>
        </w:rPr>
        <w:t xml:space="preserve"> </w:t>
      </w:r>
      <w:r w:rsidRPr="005E250A">
        <w:rPr>
          <w:sz w:val="28"/>
          <w:szCs w:val="28"/>
        </w:rPr>
        <w:t xml:space="preserve">вправо </w:t>
      </w:r>
      <w:r w:rsidRPr="005E250A">
        <w:rPr>
          <w:sz w:val="28"/>
          <w:szCs w:val="28"/>
          <w:lang w:val="en-US"/>
        </w:rPr>
        <w:t>&gt;&gt;&gt;;</w:t>
      </w:r>
    </w:p>
    <w:p w:rsidR="000307E1" w:rsidRPr="005E250A" w:rsidRDefault="000307E1" w:rsidP="002465E0">
      <w:pPr>
        <w:numPr>
          <w:ilvl w:val="0"/>
          <w:numId w:val="7"/>
        </w:numPr>
        <w:ind w:left="0" w:firstLine="567"/>
        <w:jc w:val="both"/>
        <w:rPr>
          <w:sz w:val="28"/>
          <w:szCs w:val="28"/>
        </w:rPr>
      </w:pPr>
      <w:r w:rsidRPr="005E250A">
        <w:rPr>
          <w:sz w:val="28"/>
          <w:szCs w:val="28"/>
        </w:rPr>
        <w:t>сдвиг влево</w:t>
      </w:r>
      <w:r w:rsidRPr="005E250A">
        <w:rPr>
          <w:sz w:val="28"/>
          <w:szCs w:val="28"/>
          <w:lang w:val="en-US"/>
        </w:rPr>
        <w:t xml:space="preserve"> &lt;&lt;;</w:t>
      </w:r>
    </w:p>
    <w:p w:rsidR="000307E1" w:rsidRPr="005E250A" w:rsidRDefault="000307E1" w:rsidP="002465E0">
      <w:pPr>
        <w:numPr>
          <w:ilvl w:val="0"/>
          <w:numId w:val="7"/>
        </w:numPr>
        <w:ind w:left="0" w:firstLine="567"/>
        <w:jc w:val="both"/>
        <w:rPr>
          <w:sz w:val="28"/>
          <w:szCs w:val="28"/>
        </w:rPr>
      </w:pPr>
      <w:r w:rsidRPr="005E250A">
        <w:rPr>
          <w:sz w:val="28"/>
          <w:szCs w:val="28"/>
        </w:rPr>
        <w:t>дополнение до единицы (унарная операция NOT) ~.</w:t>
      </w:r>
    </w:p>
    <w:p w:rsidR="000307E1" w:rsidRPr="005E250A" w:rsidRDefault="000307E1" w:rsidP="002465E0">
      <w:pPr>
        <w:ind w:firstLine="567"/>
        <w:jc w:val="both"/>
        <w:rPr>
          <w:b/>
          <w:sz w:val="28"/>
          <w:szCs w:val="28"/>
        </w:rPr>
      </w:pPr>
      <w:r w:rsidRPr="005E250A">
        <w:rPr>
          <w:b/>
          <w:sz w:val="28"/>
          <w:szCs w:val="28"/>
        </w:rPr>
        <w:t>Выполнение операций AND, OR, XOR и NOT</w:t>
      </w:r>
    </w:p>
    <w:p w:rsidR="000307E1" w:rsidRPr="005E250A" w:rsidRDefault="000307E1" w:rsidP="002465E0">
      <w:pPr>
        <w:ind w:firstLine="567"/>
        <w:jc w:val="both"/>
        <w:rPr>
          <w:sz w:val="28"/>
          <w:szCs w:val="28"/>
        </w:rPr>
      </w:pPr>
      <w:r w:rsidRPr="005E250A">
        <w:rPr>
          <w:sz w:val="28"/>
          <w:szCs w:val="28"/>
        </w:rPr>
        <w:t xml:space="preserve">Операции AND, OR, XOR и NOT осуществляют соответственно операторы &amp;, |, ^ и ~. Они выполняют те же действия, что и эквивалентные им логические операторы, &amp;&amp;, ||, . Различие состоит в том, что побитовые операции выполняются над отдельными разрядами числа. В приведенной </w:t>
      </w:r>
      <w:r w:rsidRPr="005E250A">
        <w:rPr>
          <w:sz w:val="28"/>
          <w:szCs w:val="28"/>
        </w:rPr>
        <w:lastRenderedPageBreak/>
        <w:t>ниже таблице 7 показан результат выполнения каждого оператора над отдельными битами.</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Таблица </w:t>
      </w:r>
      <w:r w:rsidR="002F6269" w:rsidRPr="005E250A">
        <w:rPr>
          <w:sz w:val="28"/>
          <w:szCs w:val="28"/>
        </w:rPr>
        <w:t>1.</w:t>
      </w:r>
      <w:r w:rsidRPr="005E250A">
        <w:rPr>
          <w:sz w:val="28"/>
          <w:szCs w:val="28"/>
        </w:rPr>
        <w:t xml:space="preserve">7 – </w:t>
      </w:r>
      <w:r w:rsidRPr="005E250A">
        <w:rPr>
          <w:bCs/>
          <w:sz w:val="28"/>
          <w:szCs w:val="28"/>
        </w:rPr>
        <w:t>Побитовые операции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5"/>
        <w:gridCol w:w="1595"/>
        <w:gridCol w:w="1595"/>
        <w:gridCol w:w="1595"/>
        <w:gridCol w:w="1595"/>
        <w:gridCol w:w="1596"/>
      </w:tblGrid>
      <w:tr w:rsidR="000307E1" w:rsidRPr="005E250A" w:rsidTr="00D34A9C">
        <w:tc>
          <w:tcPr>
            <w:tcW w:w="1595" w:type="dxa"/>
          </w:tcPr>
          <w:p w:rsidR="000307E1" w:rsidRPr="005E250A" w:rsidRDefault="000307E1" w:rsidP="002465E0">
            <w:pPr>
              <w:ind w:firstLine="567"/>
              <w:jc w:val="both"/>
              <w:rPr>
                <w:sz w:val="28"/>
                <w:szCs w:val="28"/>
                <w:lang w:val="en-US"/>
              </w:rPr>
            </w:pPr>
            <w:r w:rsidRPr="005E250A">
              <w:rPr>
                <w:sz w:val="28"/>
                <w:szCs w:val="28"/>
                <w:lang w:val="en-US"/>
              </w:rPr>
              <w:t>A</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B</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A&amp;B</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A|B</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A^B</w:t>
            </w:r>
          </w:p>
        </w:tc>
        <w:tc>
          <w:tcPr>
            <w:tcW w:w="1596" w:type="dxa"/>
          </w:tcPr>
          <w:p w:rsidR="000307E1" w:rsidRPr="005E250A" w:rsidRDefault="000307E1" w:rsidP="002465E0">
            <w:pPr>
              <w:ind w:firstLine="567"/>
              <w:jc w:val="both"/>
              <w:rPr>
                <w:sz w:val="28"/>
                <w:szCs w:val="28"/>
                <w:lang w:val="en-US"/>
              </w:rPr>
            </w:pPr>
            <w:r w:rsidRPr="005E250A">
              <w:rPr>
                <w:sz w:val="28"/>
                <w:szCs w:val="28"/>
                <w:lang w:val="en-US"/>
              </w:rPr>
              <w:t>~A</w:t>
            </w:r>
          </w:p>
        </w:tc>
      </w:tr>
      <w:tr w:rsidR="000307E1" w:rsidRPr="005E250A" w:rsidTr="00D34A9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6" w:type="dxa"/>
          </w:tcPr>
          <w:p w:rsidR="000307E1" w:rsidRPr="005E250A" w:rsidRDefault="000307E1" w:rsidP="002465E0">
            <w:pPr>
              <w:ind w:firstLine="567"/>
              <w:jc w:val="both"/>
              <w:rPr>
                <w:sz w:val="28"/>
                <w:szCs w:val="28"/>
                <w:lang w:val="en-US"/>
              </w:rPr>
            </w:pPr>
            <w:r w:rsidRPr="005E250A">
              <w:rPr>
                <w:sz w:val="28"/>
                <w:szCs w:val="28"/>
                <w:lang w:val="en-US"/>
              </w:rPr>
              <w:t>1</w:t>
            </w:r>
          </w:p>
        </w:tc>
      </w:tr>
      <w:tr w:rsidR="000307E1" w:rsidRPr="005E250A" w:rsidTr="00D34A9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6" w:type="dxa"/>
          </w:tcPr>
          <w:p w:rsidR="000307E1" w:rsidRPr="005E250A" w:rsidRDefault="000307E1" w:rsidP="002465E0">
            <w:pPr>
              <w:ind w:firstLine="567"/>
              <w:jc w:val="both"/>
              <w:rPr>
                <w:sz w:val="28"/>
                <w:szCs w:val="28"/>
                <w:lang w:val="en-US"/>
              </w:rPr>
            </w:pPr>
            <w:r w:rsidRPr="005E250A">
              <w:rPr>
                <w:sz w:val="28"/>
                <w:szCs w:val="28"/>
                <w:lang w:val="en-US"/>
              </w:rPr>
              <w:t>0</w:t>
            </w:r>
          </w:p>
        </w:tc>
      </w:tr>
      <w:tr w:rsidR="000307E1" w:rsidRPr="005E250A" w:rsidTr="00D34A9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6" w:type="dxa"/>
          </w:tcPr>
          <w:p w:rsidR="000307E1" w:rsidRPr="005E250A" w:rsidRDefault="000307E1" w:rsidP="002465E0">
            <w:pPr>
              <w:ind w:firstLine="567"/>
              <w:jc w:val="both"/>
              <w:rPr>
                <w:sz w:val="28"/>
                <w:szCs w:val="28"/>
                <w:lang w:val="en-US"/>
              </w:rPr>
            </w:pPr>
            <w:r w:rsidRPr="005E250A">
              <w:rPr>
                <w:sz w:val="28"/>
                <w:szCs w:val="28"/>
                <w:lang w:val="en-US"/>
              </w:rPr>
              <w:t>1</w:t>
            </w:r>
          </w:p>
        </w:tc>
      </w:tr>
      <w:tr w:rsidR="000307E1" w:rsidRPr="005E250A" w:rsidTr="00D34A9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1</w:t>
            </w:r>
          </w:p>
        </w:tc>
        <w:tc>
          <w:tcPr>
            <w:tcW w:w="1595" w:type="dxa"/>
          </w:tcPr>
          <w:p w:rsidR="000307E1" w:rsidRPr="005E250A" w:rsidRDefault="000307E1" w:rsidP="002465E0">
            <w:pPr>
              <w:ind w:firstLine="567"/>
              <w:jc w:val="both"/>
              <w:rPr>
                <w:sz w:val="28"/>
                <w:szCs w:val="28"/>
                <w:lang w:val="en-US"/>
              </w:rPr>
            </w:pPr>
            <w:r w:rsidRPr="005E250A">
              <w:rPr>
                <w:sz w:val="28"/>
                <w:szCs w:val="28"/>
                <w:lang w:val="en-US"/>
              </w:rPr>
              <w:t>0</w:t>
            </w:r>
          </w:p>
        </w:tc>
        <w:tc>
          <w:tcPr>
            <w:tcW w:w="1596" w:type="dxa"/>
          </w:tcPr>
          <w:p w:rsidR="000307E1" w:rsidRPr="005E250A" w:rsidRDefault="000307E1" w:rsidP="002465E0">
            <w:pPr>
              <w:ind w:firstLine="567"/>
              <w:jc w:val="both"/>
              <w:rPr>
                <w:sz w:val="28"/>
                <w:szCs w:val="28"/>
                <w:lang w:val="en-US"/>
              </w:rPr>
            </w:pPr>
            <w:r w:rsidRPr="005E250A">
              <w:rPr>
                <w:sz w:val="28"/>
                <w:szCs w:val="28"/>
                <w:lang w:val="en-US"/>
              </w:rPr>
              <w:t>0</w:t>
            </w:r>
          </w:p>
        </w:tc>
      </w:tr>
    </w:tbl>
    <w:p w:rsidR="000307E1" w:rsidRPr="005E250A" w:rsidRDefault="000307E1" w:rsidP="002465E0">
      <w:pPr>
        <w:ind w:firstLine="567"/>
        <w:jc w:val="both"/>
        <w:rPr>
          <w:sz w:val="28"/>
          <w:szCs w:val="28"/>
        </w:rPr>
      </w:pPr>
      <w:r w:rsidRPr="005E250A">
        <w:rPr>
          <w:sz w:val="28"/>
          <w:szCs w:val="28"/>
        </w:rPr>
        <w:t>Как правило, побитовая операция AND используется для сброса отдельных разрядов. Любой бит, значение которого равно нулю, хотя бы в одном из двух операндов будет равен нулю и в результирующем значении. Например:</w:t>
      </w:r>
    </w:p>
    <w:p w:rsidR="000307E1" w:rsidRPr="005E250A" w:rsidRDefault="000307E1" w:rsidP="002465E0">
      <w:pPr>
        <w:ind w:firstLine="567"/>
        <w:jc w:val="both"/>
        <w:rPr>
          <w:sz w:val="28"/>
          <w:szCs w:val="28"/>
        </w:rPr>
      </w:pPr>
      <w:r w:rsidRPr="005E250A">
        <w:rPr>
          <w:sz w:val="28"/>
          <w:szCs w:val="28"/>
        </w:rPr>
        <w:t xml:space="preserve">      1 1 0 1 0 0 1 1</w:t>
      </w:r>
    </w:p>
    <w:p w:rsidR="000307E1" w:rsidRPr="005E250A" w:rsidRDefault="000307E1" w:rsidP="002465E0">
      <w:pPr>
        <w:ind w:firstLine="567"/>
        <w:jc w:val="both"/>
        <w:rPr>
          <w:sz w:val="28"/>
          <w:szCs w:val="28"/>
        </w:rPr>
      </w:pPr>
      <w:r w:rsidRPr="005E250A">
        <w:rPr>
          <w:sz w:val="28"/>
          <w:szCs w:val="28"/>
        </w:rPr>
        <w:t>&amp;   1 0 1 0 1 0 1 0</w:t>
      </w:r>
    </w:p>
    <w:p w:rsidR="000307E1" w:rsidRPr="005E250A" w:rsidRDefault="000307E1" w:rsidP="002465E0">
      <w:pPr>
        <w:ind w:firstLine="567"/>
        <w:jc w:val="both"/>
        <w:rPr>
          <w:sz w:val="28"/>
          <w:szCs w:val="28"/>
        </w:rPr>
      </w:pPr>
      <w:r w:rsidRPr="005E250A">
        <w:rPr>
          <w:sz w:val="28"/>
          <w:szCs w:val="28"/>
        </w:rPr>
        <w:t xml:space="preserve">      ____________</w:t>
      </w:r>
    </w:p>
    <w:p w:rsidR="000307E1" w:rsidRPr="005E250A" w:rsidRDefault="000307E1" w:rsidP="002465E0">
      <w:pPr>
        <w:ind w:firstLine="567"/>
        <w:jc w:val="both"/>
        <w:rPr>
          <w:sz w:val="28"/>
          <w:szCs w:val="28"/>
        </w:rPr>
      </w:pPr>
      <w:r w:rsidRPr="005E250A">
        <w:rPr>
          <w:sz w:val="28"/>
          <w:szCs w:val="28"/>
        </w:rPr>
        <w:t xml:space="preserve">      1 0 0 0 0 0 1 0</w:t>
      </w:r>
    </w:p>
    <w:p w:rsidR="000307E1" w:rsidRPr="005E250A" w:rsidRDefault="000307E1" w:rsidP="002465E0">
      <w:pPr>
        <w:ind w:firstLine="567"/>
        <w:jc w:val="both"/>
        <w:rPr>
          <w:sz w:val="28"/>
          <w:szCs w:val="28"/>
        </w:rPr>
      </w:pPr>
      <w:r w:rsidRPr="005E250A">
        <w:rPr>
          <w:sz w:val="28"/>
          <w:szCs w:val="28"/>
        </w:rPr>
        <w:t xml:space="preserve">Использование оператора &amp;. </w:t>
      </w:r>
    </w:p>
    <w:p w:rsidR="000307E1" w:rsidRPr="005E250A" w:rsidRDefault="000307E1" w:rsidP="002465E0">
      <w:pPr>
        <w:ind w:firstLine="567"/>
        <w:jc w:val="both"/>
        <w:rPr>
          <w:sz w:val="28"/>
          <w:szCs w:val="28"/>
        </w:rPr>
      </w:pPr>
      <w:r w:rsidRPr="005E250A">
        <w:rPr>
          <w:sz w:val="28"/>
          <w:szCs w:val="28"/>
        </w:rPr>
        <w:t>В Unicode и ASCII коды букв нижнего Регистра отличаются от кодов букв верхнего регистра на 32. Таким образом, Для того, чтобы преобразовать символы нижнего регистра в верхний регистр, достаточно сбросить шестой бит.</w:t>
      </w:r>
    </w:p>
    <w:p w:rsidR="000307E1" w:rsidRPr="005E250A" w:rsidRDefault="000307E1" w:rsidP="002465E0">
      <w:pPr>
        <w:ind w:firstLine="567"/>
        <w:jc w:val="both"/>
        <w:rPr>
          <w:sz w:val="28"/>
          <w:szCs w:val="28"/>
        </w:rPr>
      </w:pPr>
      <w:r w:rsidRPr="005E250A">
        <w:rPr>
          <w:sz w:val="28"/>
          <w:szCs w:val="28"/>
        </w:rPr>
        <w:t>Поскольку на символьный тип данных отводится 16 бит, то нужно в 16-битов числе в двоичном представлении сбросить 6-й бит. Для этого нужно число 1111111111011111 преобразовать в 10-ю систему счисления (65503) и использовать в операции AND.</w:t>
      </w:r>
    </w:p>
    <w:p w:rsidR="000307E1" w:rsidRPr="005E250A" w:rsidRDefault="000307E1" w:rsidP="002465E0">
      <w:pPr>
        <w:ind w:firstLine="567"/>
        <w:jc w:val="both"/>
        <w:rPr>
          <w:sz w:val="28"/>
          <w:szCs w:val="28"/>
        </w:rPr>
      </w:pPr>
      <w:r w:rsidRPr="005E250A">
        <w:rPr>
          <w:sz w:val="28"/>
          <w:szCs w:val="28"/>
        </w:rPr>
        <w:t>Напишем программу перевода буквы нижнего регистра в верхний регистр путем сброса шестого бита кода символа.</w:t>
      </w:r>
    </w:p>
    <w:p w:rsidR="000307E1" w:rsidRPr="005E250A" w:rsidRDefault="000307E1" w:rsidP="002465E0">
      <w:pPr>
        <w:ind w:firstLine="567"/>
        <w:jc w:val="both"/>
        <w:rPr>
          <w:i/>
          <w:sz w:val="28"/>
          <w:szCs w:val="28"/>
        </w:rPr>
      </w:pPr>
      <w:r w:rsidRPr="005E250A">
        <w:rPr>
          <w:i/>
          <w:sz w:val="28"/>
          <w:szCs w:val="28"/>
        </w:rPr>
        <w:t>Листинг 1.6</w:t>
      </w:r>
    </w:p>
    <w:p w:rsidR="000307E1" w:rsidRPr="005E250A" w:rsidRDefault="000307E1" w:rsidP="002465E0">
      <w:pPr>
        <w:autoSpaceDE w:val="0"/>
        <w:autoSpaceDN w:val="0"/>
        <w:adjustRightInd w:val="0"/>
        <w:ind w:firstLine="567"/>
        <w:jc w:val="both"/>
        <w:rPr>
          <w:sz w:val="28"/>
          <w:szCs w:val="28"/>
        </w:rPr>
      </w:pPr>
      <w:r w:rsidRPr="005E250A">
        <w:rPr>
          <w:sz w:val="28"/>
          <w:szCs w:val="28"/>
        </w:rPr>
        <w:t>//Перевод букв в верхний регистр</w:t>
      </w:r>
    </w:p>
    <w:p w:rsidR="000307E1" w:rsidRPr="005E250A" w:rsidRDefault="000307E1" w:rsidP="002465E0">
      <w:pPr>
        <w:autoSpaceDE w:val="0"/>
        <w:autoSpaceDN w:val="0"/>
        <w:adjustRightInd w:val="0"/>
        <w:ind w:firstLine="567"/>
        <w:jc w:val="both"/>
        <w:rPr>
          <w:sz w:val="28"/>
          <w:szCs w:val="28"/>
          <w:lang w:val="en-US"/>
        </w:rPr>
      </w:pPr>
      <w:r w:rsidRPr="005E250A">
        <w:rPr>
          <w:bCs/>
          <w:sz w:val="28"/>
          <w:szCs w:val="28"/>
          <w:lang w:val="en-US"/>
        </w:rPr>
        <w:t>class</w:t>
      </w:r>
      <w:r w:rsidRPr="005E250A">
        <w:rPr>
          <w:sz w:val="28"/>
          <w:szCs w:val="28"/>
          <w:lang w:val="en-US"/>
        </w:rPr>
        <w:t xml:space="preserve"> UpCase {</w:t>
      </w:r>
    </w:p>
    <w:p w:rsidR="000307E1" w:rsidRPr="005E250A" w:rsidRDefault="000307E1" w:rsidP="002465E0">
      <w:pPr>
        <w:autoSpaceDE w:val="0"/>
        <w:autoSpaceDN w:val="0"/>
        <w:adjustRightInd w:val="0"/>
        <w:ind w:firstLine="567"/>
        <w:jc w:val="both"/>
        <w:rPr>
          <w:bCs/>
          <w:sz w:val="28"/>
          <w:szCs w:val="28"/>
          <w:lang w:val="en-US"/>
        </w:rPr>
      </w:pPr>
      <w:r w:rsidRPr="005E250A">
        <w:rPr>
          <w:sz w:val="28"/>
          <w:szCs w:val="28"/>
          <w:lang w:val="en-US"/>
        </w:rPr>
        <w:tab/>
      </w:r>
      <w:r w:rsidRPr="005E250A">
        <w:rPr>
          <w:bCs/>
          <w:sz w:val="28"/>
          <w:szCs w:val="28"/>
          <w:lang w:val="en-US"/>
        </w:rPr>
        <w:t>public static void main(String[] args)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char ch;</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for (int i = 0; i &lt; 10; i++)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ch = (char) ('a' + i);</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System.out.print(ch);</w:t>
      </w:r>
    </w:p>
    <w:p w:rsidR="000307E1" w:rsidRPr="005E250A" w:rsidRDefault="000307E1" w:rsidP="002465E0">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 xml:space="preserve">//Данное выражение сбрасывает шестой бит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r w:rsidRPr="005E250A">
        <w:rPr>
          <w:bCs/>
          <w:sz w:val="28"/>
          <w:szCs w:val="28"/>
          <w:lang w:val="en-US"/>
        </w:rPr>
        <w:t>ch</w:t>
      </w:r>
      <w:r w:rsidRPr="005E250A">
        <w:rPr>
          <w:bCs/>
          <w:sz w:val="28"/>
          <w:szCs w:val="28"/>
        </w:rPr>
        <w:t xml:space="preserve"> = (</w:t>
      </w:r>
      <w:r w:rsidRPr="005E250A">
        <w:rPr>
          <w:bCs/>
          <w:sz w:val="28"/>
          <w:szCs w:val="28"/>
          <w:lang w:val="en-US"/>
        </w:rPr>
        <w:t>char</w:t>
      </w:r>
      <w:r w:rsidRPr="005E250A">
        <w:rPr>
          <w:bCs/>
          <w:sz w:val="28"/>
          <w:szCs w:val="28"/>
        </w:rPr>
        <w:t>) ((</w:t>
      </w:r>
      <w:r w:rsidRPr="005E250A">
        <w:rPr>
          <w:bCs/>
          <w:sz w:val="28"/>
          <w:szCs w:val="28"/>
          <w:lang w:val="en-US"/>
        </w:rPr>
        <w:t>int</w:t>
      </w:r>
      <w:r w:rsidRPr="005E250A">
        <w:rPr>
          <w:bCs/>
          <w:sz w:val="28"/>
          <w:szCs w:val="28"/>
        </w:rPr>
        <w:t xml:space="preserve">) </w:t>
      </w:r>
      <w:r w:rsidRPr="005E250A">
        <w:rPr>
          <w:bCs/>
          <w:sz w:val="28"/>
          <w:szCs w:val="28"/>
          <w:lang w:val="en-US"/>
        </w:rPr>
        <w:t>ch</w:t>
      </w:r>
      <w:r w:rsidRPr="005E250A">
        <w:rPr>
          <w:bCs/>
          <w:sz w:val="28"/>
          <w:szCs w:val="28"/>
        </w:rPr>
        <w:t xml:space="preserve"> &amp; 65503);</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 Теперь в </w:t>
      </w:r>
      <w:r w:rsidRPr="005E250A">
        <w:rPr>
          <w:bCs/>
          <w:sz w:val="28"/>
          <w:szCs w:val="28"/>
          <w:lang w:val="en-US"/>
        </w:rPr>
        <w:t>ch</w:t>
      </w:r>
      <w:r w:rsidRPr="005E250A">
        <w:rPr>
          <w:bCs/>
          <w:sz w:val="28"/>
          <w:szCs w:val="28"/>
        </w:rPr>
        <w:t xml:space="preserve"> содержится</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 код символа верхнего</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 xml:space="preserve">// </w:t>
      </w:r>
      <w:r w:rsidRPr="005E250A">
        <w:rPr>
          <w:bCs/>
          <w:sz w:val="28"/>
          <w:szCs w:val="28"/>
        </w:rPr>
        <w:t>регистра</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System.out.print(ch + " ");</w:t>
      </w:r>
    </w:p>
    <w:p w:rsidR="000307E1" w:rsidRPr="005E250A" w:rsidRDefault="000307E1" w:rsidP="002465E0">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lastRenderedPageBreak/>
        <w:t>Оператор AND удобен также в том случае, когда вам надо определить, установлен ли или сброшен некоторый бит числа. Например, приведенное ниже выражение определяет, установлен ли четвертый бит в переменной status.</w:t>
      </w:r>
    </w:p>
    <w:p w:rsidR="000307E1" w:rsidRPr="005E250A" w:rsidRDefault="000307E1" w:rsidP="002465E0">
      <w:pPr>
        <w:ind w:firstLine="567"/>
        <w:jc w:val="both"/>
        <w:rPr>
          <w:sz w:val="28"/>
          <w:szCs w:val="28"/>
          <w:lang w:val="en-US"/>
        </w:rPr>
      </w:pPr>
      <w:r w:rsidRPr="005E250A">
        <w:rPr>
          <w:sz w:val="28"/>
          <w:szCs w:val="28"/>
          <w:lang w:val="en-US"/>
        </w:rPr>
        <w:t>if(status &amp; 8)   System.out.println(" bit 4 is on");</w:t>
      </w:r>
    </w:p>
    <w:p w:rsidR="000307E1" w:rsidRPr="005E250A" w:rsidRDefault="000307E1" w:rsidP="002465E0">
      <w:pPr>
        <w:ind w:firstLine="567"/>
        <w:jc w:val="both"/>
        <w:rPr>
          <w:sz w:val="28"/>
          <w:szCs w:val="28"/>
        </w:rPr>
      </w:pPr>
      <w:r w:rsidRPr="005E250A">
        <w:rPr>
          <w:sz w:val="28"/>
          <w:szCs w:val="28"/>
        </w:rPr>
        <w:t>В данном случае число 8 использовано потому, что в его двоичном представлении (1000) установлен только четвертый бит. Таким образом, в выражении if значение true будет получено только тогда, когда четвертый бит значения, содержащегося в переменной status, также установлен. Подобный подход можно применить для преобразования значения типа byte в двоичный формат.</w:t>
      </w:r>
    </w:p>
    <w:p w:rsidR="000307E1" w:rsidRPr="005E250A" w:rsidRDefault="000307E1"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1.7</w:t>
      </w:r>
    </w:p>
    <w:p w:rsidR="000307E1" w:rsidRPr="005E250A" w:rsidRDefault="000307E1" w:rsidP="002465E0">
      <w:pPr>
        <w:autoSpaceDE w:val="0"/>
        <w:autoSpaceDN w:val="0"/>
        <w:adjustRightInd w:val="0"/>
        <w:ind w:firstLine="567"/>
        <w:jc w:val="both"/>
        <w:rPr>
          <w:sz w:val="28"/>
          <w:szCs w:val="28"/>
          <w:lang w:val="en-US"/>
        </w:rPr>
      </w:pPr>
      <w:r w:rsidRPr="005E250A">
        <w:rPr>
          <w:bCs/>
          <w:sz w:val="28"/>
          <w:szCs w:val="28"/>
          <w:lang w:val="en-US"/>
        </w:rPr>
        <w:t>import</w:t>
      </w:r>
      <w:r w:rsidRPr="005E250A">
        <w:rPr>
          <w:sz w:val="28"/>
          <w:szCs w:val="28"/>
          <w:lang w:val="en-US"/>
        </w:rPr>
        <w:t xml:space="preserve"> java.util.Scanner;</w:t>
      </w:r>
    </w:p>
    <w:p w:rsidR="000307E1" w:rsidRPr="005E250A" w:rsidRDefault="000307E1" w:rsidP="002465E0">
      <w:pPr>
        <w:autoSpaceDE w:val="0"/>
        <w:autoSpaceDN w:val="0"/>
        <w:adjustRightInd w:val="0"/>
        <w:ind w:firstLine="567"/>
        <w:jc w:val="both"/>
        <w:rPr>
          <w:sz w:val="28"/>
          <w:szCs w:val="28"/>
        </w:rPr>
      </w:pPr>
      <w:r w:rsidRPr="005E250A">
        <w:rPr>
          <w:sz w:val="28"/>
          <w:szCs w:val="28"/>
        </w:rPr>
        <w:t>//Отображение битов в составе байта</w:t>
      </w:r>
    </w:p>
    <w:p w:rsidR="000307E1" w:rsidRPr="005E250A" w:rsidRDefault="000307E1" w:rsidP="002465E0">
      <w:pPr>
        <w:autoSpaceDE w:val="0"/>
        <w:autoSpaceDN w:val="0"/>
        <w:adjustRightInd w:val="0"/>
        <w:ind w:firstLine="567"/>
        <w:jc w:val="both"/>
        <w:rPr>
          <w:sz w:val="28"/>
          <w:szCs w:val="28"/>
        </w:rPr>
      </w:pPr>
      <w:r w:rsidRPr="005E250A">
        <w:rPr>
          <w:bCs/>
          <w:sz w:val="28"/>
          <w:szCs w:val="28"/>
          <w:lang w:val="en-US"/>
        </w:rPr>
        <w:t>public</w:t>
      </w:r>
      <w:r w:rsidRPr="005E250A">
        <w:rPr>
          <w:sz w:val="28"/>
          <w:szCs w:val="28"/>
        </w:rPr>
        <w:t xml:space="preserve"> </w:t>
      </w:r>
      <w:r w:rsidRPr="005E250A">
        <w:rPr>
          <w:bCs/>
          <w:sz w:val="28"/>
          <w:szCs w:val="28"/>
          <w:lang w:val="en-US"/>
        </w:rPr>
        <w:t>class</w:t>
      </w:r>
      <w:r w:rsidRPr="005E250A">
        <w:rPr>
          <w:sz w:val="28"/>
          <w:szCs w:val="28"/>
        </w:rPr>
        <w:t xml:space="preserve"> </w:t>
      </w:r>
      <w:r w:rsidRPr="005E250A">
        <w:rPr>
          <w:sz w:val="28"/>
          <w:szCs w:val="28"/>
          <w:lang w:val="en-US"/>
        </w:rPr>
        <w:t>ShowBits</w:t>
      </w:r>
      <w:r w:rsidRPr="005E250A">
        <w:rPr>
          <w:sz w:val="28"/>
          <w:szCs w:val="28"/>
        </w:rPr>
        <w:t xml:space="preserve"> {</w:t>
      </w:r>
    </w:p>
    <w:p w:rsidR="000307E1" w:rsidRPr="005E250A" w:rsidRDefault="000307E1" w:rsidP="002465E0">
      <w:pPr>
        <w:autoSpaceDE w:val="0"/>
        <w:autoSpaceDN w:val="0"/>
        <w:adjustRightInd w:val="0"/>
        <w:ind w:firstLine="567"/>
        <w:jc w:val="both"/>
        <w:rPr>
          <w:bCs/>
          <w:sz w:val="28"/>
          <w:szCs w:val="28"/>
          <w:lang w:val="en-US"/>
        </w:rPr>
      </w:pPr>
      <w:r w:rsidRPr="005E250A">
        <w:rPr>
          <w:sz w:val="28"/>
          <w:szCs w:val="28"/>
        </w:rPr>
        <w:tab/>
      </w:r>
      <w:r w:rsidRPr="005E250A">
        <w:rPr>
          <w:bCs/>
          <w:sz w:val="28"/>
          <w:szCs w:val="28"/>
          <w:lang w:val="en-US"/>
        </w:rPr>
        <w:t>public static void main(String[] args)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byte val = 0;</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Scanner sc = new Scanner(System.in);</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System.out.println("Введите число типа byte:12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if (sc.hasNextByte())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val = sc.nextByte();</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for (int t = 128; t &gt; 0; t = t / 2)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if ((val &amp; t) != 0) {</w:t>
      </w:r>
    </w:p>
    <w:p w:rsidR="000307E1" w:rsidRPr="005E250A" w:rsidRDefault="000307E1" w:rsidP="002465E0">
      <w:pPr>
        <w:autoSpaceDE w:val="0"/>
        <w:autoSpaceDN w:val="0"/>
        <w:adjustRightInd w:val="0"/>
        <w:ind w:firstLine="567"/>
        <w:jc w:val="both"/>
        <w:rPr>
          <w:bCs/>
          <w:sz w:val="28"/>
          <w:szCs w:val="28"/>
          <w:lang w:val="en-US"/>
        </w:rPr>
      </w:pPr>
      <w:r w:rsidRPr="005E250A">
        <w:rPr>
          <w:bCs/>
          <w:sz w:val="28"/>
          <w:szCs w:val="28"/>
          <w:lang w:val="en-US"/>
        </w:rPr>
        <w:t xml:space="preserve">                System.out.print("1 ");</w:t>
      </w:r>
    </w:p>
    <w:p w:rsidR="000307E1" w:rsidRPr="005E250A" w:rsidRDefault="000307E1" w:rsidP="002465E0">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 xml:space="preserve">} </w:t>
      </w:r>
      <w:r w:rsidRPr="005E250A">
        <w:rPr>
          <w:bCs/>
          <w:sz w:val="28"/>
          <w:szCs w:val="28"/>
          <w:lang w:val="en-US"/>
        </w:rPr>
        <w:t>else</w:t>
      </w:r>
      <w:r w:rsidRPr="005E250A">
        <w:rPr>
          <w:bCs/>
          <w:sz w:val="28"/>
          <w:szCs w:val="28"/>
        </w:rPr>
        <w:t xml:space="preserve">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w:t>
      </w:r>
      <w:r w:rsidRPr="005E250A">
        <w:rPr>
          <w:bCs/>
          <w:sz w:val="28"/>
          <w:szCs w:val="28"/>
        </w:rPr>
        <w:t>("0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 xml:space="preserve">    }</w:t>
      </w:r>
    </w:p>
    <w:p w:rsidR="000307E1" w:rsidRPr="005E250A" w:rsidRDefault="000307E1" w:rsidP="002465E0">
      <w:pPr>
        <w:autoSpaceDE w:val="0"/>
        <w:autoSpaceDN w:val="0"/>
        <w:adjustRightInd w:val="0"/>
        <w:ind w:firstLine="567"/>
        <w:jc w:val="both"/>
        <w:rPr>
          <w:bCs/>
          <w:sz w:val="28"/>
          <w:szCs w:val="28"/>
        </w:rPr>
      </w:pPr>
      <w:r w:rsidRPr="005E250A">
        <w:rPr>
          <w:bCs/>
          <w:sz w:val="28"/>
          <w:szCs w:val="28"/>
        </w:rPr>
        <w:t>}</w:t>
      </w:r>
    </w:p>
    <w:p w:rsidR="000307E1" w:rsidRPr="005E250A" w:rsidRDefault="000307E1" w:rsidP="002465E0">
      <w:pPr>
        <w:autoSpaceDE w:val="0"/>
        <w:autoSpaceDN w:val="0"/>
        <w:adjustRightInd w:val="0"/>
        <w:ind w:firstLine="567"/>
        <w:jc w:val="both"/>
        <w:rPr>
          <w:sz w:val="28"/>
          <w:szCs w:val="28"/>
        </w:rPr>
      </w:pPr>
      <w:r w:rsidRPr="005E250A">
        <w:rPr>
          <w:sz w:val="28"/>
          <w:szCs w:val="28"/>
        </w:rPr>
        <w:t>В цикле for последовательно проверяется каждый бит переменной val; для чтобы определить, установлен ли бит, используется операция AND. Если бит установлен, отображается цифра 1, в противном случае выводится цифра 0.</w:t>
      </w:r>
    </w:p>
    <w:p w:rsidR="000307E1" w:rsidRPr="005E250A" w:rsidRDefault="000307E1" w:rsidP="002465E0">
      <w:pPr>
        <w:ind w:firstLine="567"/>
        <w:jc w:val="both"/>
        <w:rPr>
          <w:sz w:val="28"/>
          <w:szCs w:val="28"/>
        </w:rPr>
      </w:pPr>
      <w:r w:rsidRPr="005E250A">
        <w:rPr>
          <w:sz w:val="28"/>
          <w:szCs w:val="28"/>
        </w:rPr>
        <w:t xml:space="preserve">Побитовая операция OR выполняет действия, противоположные операции AND и используется для установки битов. Любой бит, значение которого равно  хотя бы в одном из двух операндов, будет равен единице и в результирующем значении. Оператор OR можно использовать для преобразования символов верхнего регистра в нижний регистр. </w:t>
      </w:r>
    </w:p>
    <w:p w:rsidR="000307E1" w:rsidRPr="005E250A" w:rsidRDefault="000307E1" w:rsidP="002465E0">
      <w:pPr>
        <w:ind w:firstLine="567"/>
        <w:jc w:val="both"/>
        <w:rPr>
          <w:b/>
          <w:sz w:val="28"/>
          <w:szCs w:val="28"/>
        </w:rPr>
      </w:pPr>
      <w:r w:rsidRPr="005E250A">
        <w:rPr>
          <w:b/>
          <w:sz w:val="28"/>
          <w:szCs w:val="28"/>
        </w:rPr>
        <w:t xml:space="preserve">Задание: </w:t>
      </w:r>
    </w:p>
    <w:p w:rsidR="000307E1" w:rsidRPr="005E250A" w:rsidRDefault="000307E1" w:rsidP="002465E0">
      <w:pPr>
        <w:ind w:firstLine="567"/>
        <w:jc w:val="both"/>
        <w:rPr>
          <w:sz w:val="28"/>
          <w:szCs w:val="28"/>
        </w:rPr>
      </w:pPr>
      <w:r w:rsidRPr="005E250A">
        <w:rPr>
          <w:sz w:val="28"/>
          <w:szCs w:val="28"/>
        </w:rPr>
        <w:t xml:space="preserve">Напишите программу для преобразования символов верхнего регистра в нижний регистр. </w:t>
      </w:r>
    </w:p>
    <w:p w:rsidR="000307E1" w:rsidRPr="005E250A" w:rsidRDefault="000307E1" w:rsidP="002465E0">
      <w:pPr>
        <w:autoSpaceDE w:val="0"/>
        <w:autoSpaceDN w:val="0"/>
        <w:adjustRightInd w:val="0"/>
        <w:ind w:firstLine="567"/>
        <w:jc w:val="both"/>
        <w:rPr>
          <w:sz w:val="28"/>
          <w:szCs w:val="28"/>
        </w:rPr>
      </w:pPr>
    </w:p>
    <w:p w:rsidR="000307E1" w:rsidRPr="005E250A" w:rsidRDefault="000307E1" w:rsidP="002465E0">
      <w:pPr>
        <w:autoSpaceDE w:val="0"/>
        <w:autoSpaceDN w:val="0"/>
        <w:adjustRightInd w:val="0"/>
        <w:ind w:firstLine="567"/>
        <w:jc w:val="both"/>
        <w:rPr>
          <w:sz w:val="28"/>
          <w:szCs w:val="28"/>
        </w:rPr>
      </w:pPr>
    </w:p>
    <w:p w:rsidR="000307E1" w:rsidRPr="005E250A" w:rsidRDefault="000307E1" w:rsidP="002465E0">
      <w:pPr>
        <w:ind w:firstLine="567"/>
        <w:jc w:val="both"/>
        <w:rPr>
          <w:sz w:val="28"/>
          <w:szCs w:val="28"/>
        </w:rPr>
      </w:pPr>
      <w:r w:rsidRPr="005E250A">
        <w:rPr>
          <w:sz w:val="28"/>
          <w:szCs w:val="28"/>
        </w:rPr>
        <w:lastRenderedPageBreak/>
        <w:t>Операция XOR дает результат, в котором конкретный бит установлен в том и только в том случае, когда соответствующие биты в двух операндах имеют разные значения. Ниже приведен пример выполнения операции XOR.</w:t>
      </w:r>
    </w:p>
    <w:p w:rsidR="000307E1" w:rsidRPr="005E250A" w:rsidRDefault="000307E1" w:rsidP="002465E0">
      <w:pPr>
        <w:ind w:firstLine="567"/>
        <w:jc w:val="both"/>
        <w:rPr>
          <w:sz w:val="28"/>
          <w:szCs w:val="28"/>
        </w:rPr>
      </w:pPr>
      <w:r w:rsidRPr="005E250A">
        <w:rPr>
          <w:sz w:val="28"/>
          <w:szCs w:val="28"/>
        </w:rPr>
        <w:t>Операция XOR имеет одну интересную особенность, которая позволяет очень просто кодировать сообщения. Если выполнить данную операцию над некоторыми числами X и Y, a затем снова выполнить операцию XOR над результирующим, значением и числом Y, то мы снова получим число X. Таким образом, при выполнении приведенных ниже двух команд R2 получит то же значение, которое имеет x</w:t>
      </w:r>
    </w:p>
    <w:p w:rsidR="000307E1" w:rsidRPr="005E250A" w:rsidRDefault="000307E1" w:rsidP="002465E0">
      <w:pPr>
        <w:ind w:firstLine="567"/>
        <w:jc w:val="both"/>
        <w:rPr>
          <w:sz w:val="28"/>
          <w:szCs w:val="28"/>
        </w:rPr>
      </w:pPr>
      <w:r w:rsidRPr="005E250A">
        <w:rPr>
          <w:sz w:val="28"/>
          <w:szCs w:val="28"/>
        </w:rPr>
        <w:t>R1 = X ^ Y;</w:t>
      </w:r>
    </w:p>
    <w:p w:rsidR="000307E1" w:rsidRPr="005E250A" w:rsidRDefault="000307E1" w:rsidP="002465E0">
      <w:pPr>
        <w:ind w:firstLine="567"/>
        <w:jc w:val="both"/>
        <w:rPr>
          <w:sz w:val="28"/>
          <w:szCs w:val="28"/>
        </w:rPr>
      </w:pPr>
      <w:r w:rsidRPr="005E250A">
        <w:rPr>
          <w:sz w:val="28"/>
          <w:szCs w:val="28"/>
        </w:rPr>
        <w:t>R2 = R1 ^ Y;</w:t>
      </w:r>
    </w:p>
    <w:p w:rsidR="000307E1" w:rsidRPr="005E250A" w:rsidRDefault="000307E1" w:rsidP="002465E0">
      <w:pPr>
        <w:ind w:firstLine="567"/>
        <w:jc w:val="both"/>
        <w:rPr>
          <w:sz w:val="28"/>
          <w:szCs w:val="28"/>
        </w:rPr>
      </w:pPr>
      <w:r w:rsidRPr="005E250A">
        <w:rPr>
          <w:sz w:val="28"/>
          <w:szCs w:val="28"/>
        </w:rPr>
        <w:t>Данную особенность можно использовать для создания простейшей шифрующей программы, в которой некоторое целое число будет выполнять роль ключа, применяемого как при шифровании, так и дешифровке. Над всеми символами сообщения и данным числом будет выполняться операция XOR. В первый раз данная операция будет применена при шифровании, генерируя кодированный текст. Для декодирования операция XOR выполняется во второй раз, и результатом является исходный текст. Ниже приведен код простой программы, выполняющей шифрование и дешифровку коротких сообщений.</w:t>
      </w:r>
    </w:p>
    <w:p w:rsidR="000307E1" w:rsidRPr="005E250A" w:rsidRDefault="000307E1" w:rsidP="002465E0">
      <w:pPr>
        <w:ind w:firstLine="567"/>
        <w:jc w:val="both"/>
        <w:rPr>
          <w:i/>
          <w:sz w:val="28"/>
          <w:szCs w:val="28"/>
        </w:rPr>
      </w:pPr>
      <w:r w:rsidRPr="005E250A">
        <w:rPr>
          <w:i/>
          <w:sz w:val="28"/>
          <w:szCs w:val="28"/>
        </w:rPr>
        <w:t>Листинг 1.8</w:t>
      </w:r>
    </w:p>
    <w:p w:rsidR="000307E1" w:rsidRPr="005E250A" w:rsidRDefault="000307E1" w:rsidP="002465E0">
      <w:pPr>
        <w:autoSpaceDE w:val="0"/>
        <w:autoSpaceDN w:val="0"/>
        <w:adjustRightInd w:val="0"/>
        <w:ind w:firstLine="567"/>
        <w:jc w:val="both"/>
        <w:rPr>
          <w:sz w:val="28"/>
          <w:szCs w:val="28"/>
        </w:rPr>
      </w:pPr>
      <w:r w:rsidRPr="005E250A">
        <w:rPr>
          <w:sz w:val="28"/>
          <w:szCs w:val="28"/>
        </w:rPr>
        <w:t xml:space="preserve">// Использование операции XOR для шифрования и дешифровки сообщений class Encode {  </w:t>
      </w:r>
    </w:p>
    <w:p w:rsidR="000307E1" w:rsidRPr="005E250A" w:rsidRDefault="000307E1" w:rsidP="002465E0">
      <w:pPr>
        <w:autoSpaceDE w:val="0"/>
        <w:autoSpaceDN w:val="0"/>
        <w:adjustRightInd w:val="0"/>
        <w:ind w:firstLine="567"/>
        <w:jc w:val="both"/>
        <w:rPr>
          <w:sz w:val="28"/>
          <w:szCs w:val="28"/>
          <w:lang w:val="en-US"/>
        </w:rPr>
      </w:pPr>
      <w:r w:rsidRPr="005E250A">
        <w:rPr>
          <w:bCs/>
          <w:sz w:val="28"/>
          <w:szCs w:val="28"/>
          <w:lang w:val="en-US"/>
        </w:rPr>
        <w:t>class</w:t>
      </w:r>
      <w:r w:rsidRPr="005E250A">
        <w:rPr>
          <w:sz w:val="28"/>
          <w:szCs w:val="28"/>
          <w:lang w:val="en-US"/>
        </w:rPr>
        <w:t xml:space="preserve"> Encode {</w:t>
      </w:r>
    </w:p>
    <w:p w:rsidR="000307E1" w:rsidRPr="005E250A" w:rsidRDefault="000307E1" w:rsidP="002465E0">
      <w:pPr>
        <w:ind w:firstLine="567"/>
        <w:jc w:val="both"/>
        <w:rPr>
          <w:bCs/>
          <w:sz w:val="28"/>
          <w:szCs w:val="28"/>
          <w:lang w:val="en-US"/>
        </w:rPr>
      </w:pPr>
      <w:r w:rsidRPr="005E250A">
        <w:rPr>
          <w:bCs/>
          <w:sz w:val="28"/>
          <w:szCs w:val="28"/>
          <w:lang w:val="en-US"/>
        </w:rPr>
        <w:t>public static void main(String args[]) {</w:t>
      </w:r>
    </w:p>
    <w:p w:rsidR="000307E1" w:rsidRPr="005E250A" w:rsidRDefault="000307E1" w:rsidP="002465E0">
      <w:pPr>
        <w:ind w:firstLine="567"/>
        <w:jc w:val="both"/>
        <w:rPr>
          <w:bCs/>
          <w:sz w:val="28"/>
          <w:szCs w:val="28"/>
          <w:lang w:val="en-US"/>
        </w:rPr>
      </w:pPr>
      <w:r w:rsidRPr="005E250A">
        <w:rPr>
          <w:bCs/>
          <w:sz w:val="28"/>
          <w:szCs w:val="28"/>
          <w:lang w:val="en-US"/>
        </w:rPr>
        <w:t xml:space="preserve">        String msg = "This is a test";</w:t>
      </w:r>
    </w:p>
    <w:p w:rsidR="000307E1" w:rsidRPr="005E250A" w:rsidRDefault="000307E1" w:rsidP="002465E0">
      <w:pPr>
        <w:ind w:firstLine="567"/>
        <w:jc w:val="both"/>
        <w:rPr>
          <w:bCs/>
          <w:sz w:val="28"/>
          <w:szCs w:val="28"/>
          <w:lang w:val="en-US"/>
        </w:rPr>
      </w:pPr>
      <w:r w:rsidRPr="005E250A">
        <w:rPr>
          <w:bCs/>
          <w:sz w:val="28"/>
          <w:szCs w:val="28"/>
          <w:lang w:val="en-US"/>
        </w:rPr>
        <w:t xml:space="preserve">        String encmsg = "";</w:t>
      </w:r>
    </w:p>
    <w:p w:rsidR="000307E1" w:rsidRPr="005E250A" w:rsidRDefault="000307E1" w:rsidP="002465E0">
      <w:pPr>
        <w:ind w:firstLine="567"/>
        <w:jc w:val="both"/>
        <w:rPr>
          <w:bCs/>
          <w:sz w:val="28"/>
          <w:szCs w:val="28"/>
          <w:lang w:val="en-US"/>
        </w:rPr>
      </w:pPr>
      <w:r w:rsidRPr="005E250A">
        <w:rPr>
          <w:bCs/>
          <w:sz w:val="28"/>
          <w:szCs w:val="28"/>
          <w:lang w:val="en-US"/>
        </w:rPr>
        <w:t xml:space="preserve">        String decmsg = "";</w:t>
      </w:r>
    </w:p>
    <w:p w:rsidR="000307E1" w:rsidRPr="005E250A" w:rsidRDefault="000307E1" w:rsidP="002465E0">
      <w:pPr>
        <w:ind w:firstLine="567"/>
        <w:jc w:val="both"/>
        <w:rPr>
          <w:bCs/>
          <w:sz w:val="28"/>
          <w:szCs w:val="28"/>
          <w:lang w:val="en-US"/>
        </w:rPr>
      </w:pPr>
      <w:r w:rsidRPr="005E250A">
        <w:rPr>
          <w:bCs/>
          <w:sz w:val="28"/>
          <w:szCs w:val="28"/>
          <w:lang w:val="en-US"/>
        </w:rPr>
        <w:t xml:space="preserve">        int key = 88;</w:t>
      </w:r>
    </w:p>
    <w:p w:rsidR="000307E1" w:rsidRPr="005E250A" w:rsidRDefault="000307E1" w:rsidP="002465E0">
      <w:pPr>
        <w:ind w:firstLine="567"/>
        <w:jc w:val="both"/>
        <w:rPr>
          <w:bCs/>
          <w:sz w:val="28"/>
          <w:szCs w:val="28"/>
          <w:lang w:val="en-US"/>
        </w:rPr>
      </w:pPr>
      <w:r w:rsidRPr="005E250A">
        <w:rPr>
          <w:bCs/>
          <w:sz w:val="28"/>
          <w:szCs w:val="28"/>
          <w:lang w:val="en-US"/>
        </w:rPr>
        <w:t xml:space="preserve">        System.out.print("Original message: ");</w:t>
      </w:r>
    </w:p>
    <w:p w:rsidR="000307E1" w:rsidRPr="005E250A" w:rsidRDefault="000307E1" w:rsidP="002465E0">
      <w:pPr>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w:t>
      </w:r>
      <w:r w:rsidRPr="005E250A">
        <w:rPr>
          <w:bCs/>
          <w:sz w:val="28"/>
          <w:szCs w:val="28"/>
          <w:lang w:val="en-US"/>
        </w:rPr>
        <w:t>msg</w:t>
      </w:r>
      <w:r w:rsidRPr="005E250A">
        <w:rPr>
          <w:bCs/>
          <w:sz w:val="28"/>
          <w:szCs w:val="28"/>
        </w:rPr>
        <w:t>);</w:t>
      </w:r>
    </w:p>
    <w:p w:rsidR="000307E1" w:rsidRPr="005E250A" w:rsidRDefault="000307E1" w:rsidP="002465E0">
      <w:pPr>
        <w:ind w:firstLine="567"/>
        <w:jc w:val="both"/>
        <w:rPr>
          <w:bCs/>
          <w:sz w:val="28"/>
          <w:szCs w:val="28"/>
        </w:rPr>
      </w:pPr>
      <w:r w:rsidRPr="005E250A">
        <w:rPr>
          <w:bCs/>
          <w:sz w:val="28"/>
          <w:szCs w:val="28"/>
        </w:rPr>
        <w:t xml:space="preserve">        // Кодирование сообщения</w:t>
      </w:r>
    </w:p>
    <w:p w:rsidR="000307E1" w:rsidRPr="005E250A" w:rsidRDefault="000307E1" w:rsidP="002465E0">
      <w:pPr>
        <w:ind w:firstLine="567"/>
        <w:jc w:val="both"/>
        <w:rPr>
          <w:bCs/>
          <w:sz w:val="28"/>
          <w:szCs w:val="28"/>
          <w:lang w:val="en-US"/>
        </w:rPr>
      </w:pPr>
      <w:r w:rsidRPr="005E250A">
        <w:rPr>
          <w:bCs/>
          <w:sz w:val="28"/>
          <w:szCs w:val="28"/>
        </w:rPr>
        <w:t xml:space="preserve">        </w:t>
      </w:r>
      <w:r w:rsidRPr="005E250A">
        <w:rPr>
          <w:bCs/>
          <w:sz w:val="28"/>
          <w:szCs w:val="28"/>
          <w:lang w:val="en-US"/>
        </w:rPr>
        <w:t>for (int i = 0; i &lt; msg.length(); i++) {</w:t>
      </w:r>
    </w:p>
    <w:p w:rsidR="000307E1" w:rsidRPr="005E250A" w:rsidRDefault="000307E1" w:rsidP="002465E0">
      <w:pPr>
        <w:ind w:firstLine="567"/>
        <w:jc w:val="both"/>
        <w:rPr>
          <w:bCs/>
          <w:sz w:val="28"/>
          <w:szCs w:val="28"/>
          <w:lang w:val="en-US"/>
        </w:rPr>
      </w:pPr>
      <w:r w:rsidRPr="005E250A">
        <w:rPr>
          <w:bCs/>
          <w:sz w:val="28"/>
          <w:szCs w:val="28"/>
          <w:lang w:val="en-US"/>
        </w:rPr>
        <w:t xml:space="preserve">            encmsg = encmsg + (char) (msg.charAt(i) ^ key);</w:t>
      </w:r>
    </w:p>
    <w:p w:rsidR="000307E1" w:rsidRPr="005E250A" w:rsidRDefault="000307E1" w:rsidP="002465E0">
      <w:pPr>
        <w:ind w:firstLine="567"/>
        <w:jc w:val="both"/>
        <w:rPr>
          <w:bCs/>
          <w:sz w:val="28"/>
          <w:szCs w:val="28"/>
          <w:lang w:val="en-US"/>
        </w:rPr>
      </w:pPr>
      <w:r w:rsidRPr="005E250A">
        <w:rPr>
          <w:bCs/>
          <w:sz w:val="28"/>
          <w:szCs w:val="28"/>
          <w:lang w:val="en-US"/>
        </w:rPr>
        <w:t xml:space="preserve">        }</w:t>
      </w:r>
    </w:p>
    <w:p w:rsidR="000307E1" w:rsidRPr="005E250A" w:rsidRDefault="000307E1" w:rsidP="002465E0">
      <w:pPr>
        <w:ind w:firstLine="567"/>
        <w:jc w:val="both"/>
        <w:rPr>
          <w:bCs/>
          <w:sz w:val="28"/>
          <w:szCs w:val="28"/>
          <w:lang w:val="en-US"/>
        </w:rPr>
      </w:pPr>
      <w:r w:rsidRPr="005E250A">
        <w:rPr>
          <w:bCs/>
          <w:sz w:val="28"/>
          <w:szCs w:val="28"/>
          <w:lang w:val="en-US"/>
        </w:rPr>
        <w:t xml:space="preserve">        System.out.print("Encoded message: ");</w:t>
      </w:r>
    </w:p>
    <w:p w:rsidR="000307E1" w:rsidRPr="005E250A" w:rsidRDefault="000307E1" w:rsidP="002465E0">
      <w:pPr>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w:t>
      </w:r>
      <w:r w:rsidRPr="005E250A">
        <w:rPr>
          <w:bCs/>
          <w:sz w:val="28"/>
          <w:szCs w:val="28"/>
          <w:lang w:val="en-US"/>
        </w:rPr>
        <w:t>encmsg</w:t>
      </w:r>
      <w:r w:rsidRPr="005E250A">
        <w:rPr>
          <w:bCs/>
          <w:sz w:val="28"/>
          <w:szCs w:val="28"/>
        </w:rPr>
        <w:t>);</w:t>
      </w:r>
    </w:p>
    <w:p w:rsidR="000307E1" w:rsidRPr="005E250A" w:rsidRDefault="000307E1" w:rsidP="002465E0">
      <w:pPr>
        <w:ind w:firstLine="567"/>
        <w:jc w:val="both"/>
        <w:rPr>
          <w:bCs/>
          <w:sz w:val="28"/>
          <w:szCs w:val="28"/>
        </w:rPr>
      </w:pPr>
      <w:r w:rsidRPr="005E250A">
        <w:rPr>
          <w:bCs/>
          <w:sz w:val="28"/>
          <w:szCs w:val="28"/>
        </w:rPr>
        <w:t xml:space="preserve">        // Декодирование сообщения</w:t>
      </w:r>
    </w:p>
    <w:p w:rsidR="000307E1" w:rsidRPr="005E250A" w:rsidRDefault="000307E1" w:rsidP="002465E0">
      <w:pPr>
        <w:ind w:firstLine="567"/>
        <w:jc w:val="both"/>
        <w:rPr>
          <w:bCs/>
          <w:sz w:val="28"/>
          <w:szCs w:val="28"/>
          <w:lang w:val="en-US"/>
        </w:rPr>
      </w:pPr>
      <w:r w:rsidRPr="005E250A">
        <w:rPr>
          <w:bCs/>
          <w:sz w:val="28"/>
          <w:szCs w:val="28"/>
        </w:rPr>
        <w:t xml:space="preserve">        </w:t>
      </w:r>
      <w:r w:rsidRPr="005E250A">
        <w:rPr>
          <w:bCs/>
          <w:sz w:val="28"/>
          <w:szCs w:val="28"/>
          <w:lang w:val="en-US"/>
        </w:rPr>
        <w:t>for (int i = 0; i &lt; msg.length(); i++) {</w:t>
      </w:r>
    </w:p>
    <w:p w:rsidR="000307E1" w:rsidRPr="005E250A" w:rsidRDefault="000307E1" w:rsidP="002465E0">
      <w:pPr>
        <w:ind w:firstLine="567"/>
        <w:jc w:val="both"/>
        <w:rPr>
          <w:bCs/>
          <w:sz w:val="28"/>
          <w:szCs w:val="28"/>
          <w:lang w:val="en-US"/>
        </w:rPr>
      </w:pPr>
      <w:r w:rsidRPr="005E250A">
        <w:rPr>
          <w:bCs/>
          <w:sz w:val="28"/>
          <w:szCs w:val="28"/>
          <w:lang w:val="en-US"/>
        </w:rPr>
        <w:t xml:space="preserve">            decmsg = decmsg + (char) (encmsg.charAt(i) ^ key);</w:t>
      </w:r>
    </w:p>
    <w:p w:rsidR="000307E1" w:rsidRPr="005E250A" w:rsidRDefault="000307E1" w:rsidP="002465E0">
      <w:pPr>
        <w:ind w:firstLine="567"/>
        <w:jc w:val="both"/>
        <w:rPr>
          <w:bCs/>
          <w:sz w:val="28"/>
          <w:szCs w:val="28"/>
          <w:lang w:val="en-US"/>
        </w:rPr>
      </w:pPr>
      <w:r w:rsidRPr="005E250A">
        <w:rPr>
          <w:bCs/>
          <w:sz w:val="28"/>
          <w:szCs w:val="28"/>
          <w:lang w:val="en-US"/>
        </w:rPr>
        <w:t xml:space="preserve">        }</w:t>
      </w:r>
    </w:p>
    <w:p w:rsidR="000307E1" w:rsidRPr="005E250A" w:rsidRDefault="000307E1" w:rsidP="002465E0">
      <w:pPr>
        <w:ind w:firstLine="567"/>
        <w:jc w:val="both"/>
        <w:rPr>
          <w:bCs/>
          <w:sz w:val="28"/>
          <w:szCs w:val="28"/>
          <w:lang w:val="en-US"/>
        </w:rPr>
      </w:pPr>
      <w:r w:rsidRPr="005E250A">
        <w:rPr>
          <w:bCs/>
          <w:sz w:val="28"/>
          <w:szCs w:val="28"/>
          <w:lang w:val="en-US"/>
        </w:rPr>
        <w:t xml:space="preserve">        System.out.print("Decoded message: ");</w:t>
      </w:r>
    </w:p>
    <w:p w:rsidR="000307E1" w:rsidRPr="005E250A" w:rsidRDefault="000307E1" w:rsidP="002465E0">
      <w:pPr>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w:t>
      </w:r>
      <w:r w:rsidRPr="005E250A">
        <w:rPr>
          <w:bCs/>
          <w:sz w:val="28"/>
          <w:szCs w:val="28"/>
          <w:lang w:val="en-US"/>
        </w:rPr>
        <w:t>decmsg</w:t>
      </w:r>
      <w:r w:rsidRPr="005E250A">
        <w:rPr>
          <w:bCs/>
          <w:sz w:val="28"/>
          <w:szCs w:val="28"/>
        </w:rPr>
        <w:t>);</w:t>
      </w:r>
    </w:p>
    <w:p w:rsidR="000307E1" w:rsidRPr="005E250A" w:rsidRDefault="000307E1" w:rsidP="002465E0">
      <w:pPr>
        <w:ind w:firstLine="567"/>
        <w:jc w:val="both"/>
        <w:rPr>
          <w:bCs/>
          <w:sz w:val="28"/>
          <w:szCs w:val="28"/>
        </w:rPr>
      </w:pPr>
      <w:r w:rsidRPr="005E250A">
        <w:rPr>
          <w:bCs/>
          <w:sz w:val="28"/>
          <w:szCs w:val="28"/>
        </w:rPr>
        <w:t xml:space="preserve">    }</w:t>
      </w:r>
    </w:p>
    <w:p w:rsidR="000307E1" w:rsidRPr="005E250A" w:rsidRDefault="000307E1" w:rsidP="002465E0">
      <w:pPr>
        <w:ind w:firstLine="567"/>
        <w:jc w:val="both"/>
        <w:rPr>
          <w:bCs/>
          <w:sz w:val="28"/>
          <w:szCs w:val="28"/>
        </w:rPr>
      </w:pPr>
      <w:r w:rsidRPr="005E250A">
        <w:rPr>
          <w:bCs/>
          <w:sz w:val="28"/>
          <w:szCs w:val="28"/>
        </w:rPr>
        <w:t>}</w:t>
      </w:r>
    </w:p>
    <w:p w:rsidR="000307E1" w:rsidRPr="005E250A" w:rsidRDefault="000307E1" w:rsidP="002465E0">
      <w:pPr>
        <w:ind w:firstLine="567"/>
        <w:jc w:val="both"/>
        <w:rPr>
          <w:sz w:val="28"/>
          <w:szCs w:val="28"/>
        </w:rPr>
      </w:pPr>
      <w:r w:rsidRPr="005E250A">
        <w:rPr>
          <w:sz w:val="28"/>
          <w:szCs w:val="28"/>
        </w:rPr>
        <w:lastRenderedPageBreak/>
        <w:t>Как видите, результат применения двух операций XOR с использованием одного и того же ключа дает в результате декодированное сообщение, совпадающее с исходным.</w:t>
      </w:r>
    </w:p>
    <w:p w:rsidR="000307E1" w:rsidRPr="005E250A" w:rsidRDefault="000307E1" w:rsidP="002465E0">
      <w:pPr>
        <w:ind w:firstLine="567"/>
        <w:jc w:val="both"/>
        <w:rPr>
          <w:sz w:val="28"/>
          <w:szCs w:val="28"/>
        </w:rPr>
      </w:pPr>
      <w:r w:rsidRPr="005E250A">
        <w:rPr>
          <w:sz w:val="28"/>
          <w:szCs w:val="28"/>
        </w:rPr>
        <w:t>Операция дополнения (NOT) инвертирует все биты операнда. Например, если некоторая целочисленная переменная А содержит значение, двоичное представление которого равно 10010110, результатом выполнения выражения ~A будет набор битов 01101001.</w:t>
      </w:r>
    </w:p>
    <w:p w:rsidR="000307E1" w:rsidRPr="005E250A" w:rsidRDefault="000307E1" w:rsidP="002465E0">
      <w:pPr>
        <w:ind w:firstLine="567"/>
        <w:jc w:val="both"/>
        <w:rPr>
          <w:b/>
          <w:sz w:val="28"/>
          <w:szCs w:val="28"/>
        </w:rPr>
      </w:pPr>
      <w:r w:rsidRPr="005E250A">
        <w:rPr>
          <w:b/>
          <w:sz w:val="28"/>
          <w:szCs w:val="28"/>
        </w:rPr>
        <w:t>Операторы сдвига</w:t>
      </w:r>
    </w:p>
    <w:p w:rsidR="000307E1" w:rsidRPr="005E250A" w:rsidRDefault="000307E1" w:rsidP="002465E0">
      <w:pPr>
        <w:ind w:firstLine="567"/>
        <w:jc w:val="both"/>
        <w:rPr>
          <w:sz w:val="28"/>
          <w:szCs w:val="28"/>
          <w:lang w:val="en-US"/>
        </w:rPr>
      </w:pPr>
      <w:r w:rsidRPr="005E250A">
        <w:rPr>
          <w:sz w:val="28"/>
          <w:szCs w:val="28"/>
        </w:rPr>
        <w:t>В языке Java предусмотрена возможность сдвига битов, составляющих число влево или вправо на заданное количество позиций. Программисту доступны перечисленных ниже оператора сдвига.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Таблица </w:t>
      </w:r>
      <w:r w:rsidR="002F6269" w:rsidRPr="005E250A">
        <w:rPr>
          <w:sz w:val="28"/>
          <w:szCs w:val="28"/>
        </w:rPr>
        <w:t>1.</w:t>
      </w:r>
      <w:r w:rsidRPr="005E250A">
        <w:rPr>
          <w:sz w:val="28"/>
          <w:szCs w:val="28"/>
          <w:lang w:val="en-US"/>
        </w:rPr>
        <w:t>8</w:t>
      </w:r>
      <w:r w:rsidRPr="005E250A">
        <w:rPr>
          <w:sz w:val="28"/>
          <w:szCs w:val="28"/>
        </w:rPr>
        <w:t xml:space="preserve"> – </w:t>
      </w:r>
      <w:r w:rsidRPr="005E250A">
        <w:rPr>
          <w:bCs/>
          <w:sz w:val="28"/>
          <w:szCs w:val="28"/>
          <w:lang w:val="en-US"/>
        </w:rPr>
        <w:t>Операторы сдвига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3"/>
      </w:tblGrid>
      <w:tr w:rsidR="000307E1" w:rsidRPr="005E250A" w:rsidTr="00D34A9C">
        <w:tc>
          <w:tcPr>
            <w:tcW w:w="1368" w:type="dxa"/>
          </w:tcPr>
          <w:p w:rsidR="000307E1" w:rsidRPr="005E250A" w:rsidRDefault="000307E1" w:rsidP="002465E0">
            <w:pPr>
              <w:ind w:firstLine="567"/>
              <w:jc w:val="both"/>
              <w:rPr>
                <w:sz w:val="28"/>
                <w:szCs w:val="28"/>
                <w:lang w:val="en-US"/>
              </w:rPr>
            </w:pPr>
            <w:r w:rsidRPr="005E250A">
              <w:rPr>
                <w:sz w:val="28"/>
                <w:szCs w:val="28"/>
                <w:lang w:val="en-US"/>
              </w:rPr>
              <w:t>&lt;&lt;</w:t>
            </w:r>
          </w:p>
        </w:tc>
        <w:tc>
          <w:tcPr>
            <w:tcW w:w="8203" w:type="dxa"/>
          </w:tcPr>
          <w:p w:rsidR="000307E1" w:rsidRPr="005E250A" w:rsidRDefault="000307E1" w:rsidP="002465E0">
            <w:pPr>
              <w:ind w:firstLine="567"/>
              <w:jc w:val="both"/>
              <w:rPr>
                <w:sz w:val="28"/>
                <w:szCs w:val="28"/>
              </w:rPr>
            </w:pPr>
            <w:r w:rsidRPr="005E250A">
              <w:rPr>
                <w:sz w:val="28"/>
                <w:szCs w:val="28"/>
              </w:rPr>
              <w:t>Сдвиг влево</w:t>
            </w:r>
          </w:p>
        </w:tc>
      </w:tr>
      <w:tr w:rsidR="000307E1" w:rsidRPr="005E250A" w:rsidTr="00D34A9C">
        <w:tc>
          <w:tcPr>
            <w:tcW w:w="1368" w:type="dxa"/>
          </w:tcPr>
          <w:p w:rsidR="000307E1" w:rsidRPr="005E250A" w:rsidRDefault="000307E1" w:rsidP="002465E0">
            <w:pPr>
              <w:ind w:firstLine="567"/>
              <w:jc w:val="both"/>
              <w:rPr>
                <w:sz w:val="28"/>
                <w:szCs w:val="28"/>
                <w:lang w:val="en-US"/>
              </w:rPr>
            </w:pPr>
            <w:r w:rsidRPr="005E250A">
              <w:rPr>
                <w:sz w:val="28"/>
                <w:szCs w:val="28"/>
                <w:lang w:val="en-US"/>
              </w:rPr>
              <w:t>&gt;&gt;</w:t>
            </w:r>
          </w:p>
        </w:tc>
        <w:tc>
          <w:tcPr>
            <w:tcW w:w="8203" w:type="dxa"/>
          </w:tcPr>
          <w:p w:rsidR="000307E1" w:rsidRPr="005E250A" w:rsidRDefault="000307E1" w:rsidP="002465E0">
            <w:pPr>
              <w:ind w:firstLine="567"/>
              <w:jc w:val="both"/>
              <w:rPr>
                <w:sz w:val="28"/>
                <w:szCs w:val="28"/>
              </w:rPr>
            </w:pPr>
            <w:r w:rsidRPr="005E250A">
              <w:rPr>
                <w:sz w:val="28"/>
                <w:szCs w:val="28"/>
              </w:rPr>
              <w:t>Сдвиг вправо</w:t>
            </w:r>
          </w:p>
        </w:tc>
      </w:tr>
      <w:tr w:rsidR="000307E1" w:rsidRPr="005E250A" w:rsidTr="00D34A9C">
        <w:tc>
          <w:tcPr>
            <w:tcW w:w="1368" w:type="dxa"/>
          </w:tcPr>
          <w:p w:rsidR="000307E1" w:rsidRPr="005E250A" w:rsidRDefault="000307E1" w:rsidP="002465E0">
            <w:pPr>
              <w:ind w:firstLine="567"/>
              <w:jc w:val="both"/>
              <w:rPr>
                <w:sz w:val="28"/>
                <w:szCs w:val="28"/>
                <w:lang w:val="en-US"/>
              </w:rPr>
            </w:pPr>
            <w:r w:rsidRPr="005E250A">
              <w:rPr>
                <w:sz w:val="28"/>
                <w:szCs w:val="28"/>
                <w:lang w:val="en-US"/>
              </w:rPr>
              <w:t>&gt;&gt;&gt;</w:t>
            </w:r>
          </w:p>
        </w:tc>
        <w:tc>
          <w:tcPr>
            <w:tcW w:w="8203" w:type="dxa"/>
          </w:tcPr>
          <w:p w:rsidR="000307E1" w:rsidRPr="005E250A" w:rsidRDefault="000307E1" w:rsidP="002465E0">
            <w:pPr>
              <w:ind w:firstLine="567"/>
              <w:jc w:val="both"/>
              <w:rPr>
                <w:sz w:val="28"/>
                <w:szCs w:val="28"/>
              </w:rPr>
            </w:pPr>
            <w:r w:rsidRPr="005E250A">
              <w:rPr>
                <w:sz w:val="28"/>
                <w:szCs w:val="28"/>
              </w:rPr>
              <w:t>Беззнаковый сдвиг вправо</w:t>
            </w:r>
          </w:p>
        </w:tc>
      </w:tr>
    </w:tbl>
    <w:p w:rsidR="000307E1" w:rsidRPr="005E250A" w:rsidRDefault="000307E1" w:rsidP="002465E0">
      <w:pPr>
        <w:ind w:firstLine="567"/>
        <w:jc w:val="both"/>
        <w:rPr>
          <w:sz w:val="28"/>
          <w:szCs w:val="28"/>
        </w:rPr>
      </w:pPr>
      <w:r w:rsidRPr="005E250A">
        <w:rPr>
          <w:sz w:val="28"/>
          <w:szCs w:val="28"/>
        </w:rPr>
        <w:t>Формат записи этих операторов приведен ниже.</w:t>
      </w:r>
    </w:p>
    <w:p w:rsidR="000307E1" w:rsidRPr="005E250A" w:rsidRDefault="000307E1" w:rsidP="002465E0">
      <w:pPr>
        <w:ind w:firstLine="567"/>
        <w:jc w:val="both"/>
        <w:rPr>
          <w:sz w:val="28"/>
          <w:szCs w:val="28"/>
        </w:rPr>
      </w:pPr>
      <w:r w:rsidRPr="005E250A">
        <w:rPr>
          <w:sz w:val="28"/>
          <w:szCs w:val="28"/>
        </w:rPr>
        <w:t>значение &lt;&lt; число_позиций</w:t>
      </w:r>
    </w:p>
    <w:p w:rsidR="000307E1" w:rsidRPr="005E250A" w:rsidRDefault="000307E1" w:rsidP="002465E0">
      <w:pPr>
        <w:ind w:firstLine="567"/>
        <w:jc w:val="both"/>
        <w:rPr>
          <w:sz w:val="28"/>
          <w:szCs w:val="28"/>
        </w:rPr>
      </w:pPr>
      <w:r w:rsidRPr="005E250A">
        <w:rPr>
          <w:sz w:val="28"/>
          <w:szCs w:val="28"/>
        </w:rPr>
        <w:t>значение &gt;&gt; число_позиций</w:t>
      </w:r>
    </w:p>
    <w:p w:rsidR="000307E1" w:rsidRPr="005E250A" w:rsidRDefault="000307E1" w:rsidP="002465E0">
      <w:pPr>
        <w:ind w:firstLine="567"/>
        <w:jc w:val="both"/>
        <w:rPr>
          <w:sz w:val="28"/>
          <w:szCs w:val="28"/>
        </w:rPr>
      </w:pPr>
      <w:r w:rsidRPr="005E250A">
        <w:rPr>
          <w:sz w:val="28"/>
          <w:szCs w:val="28"/>
        </w:rPr>
        <w:t>значение &gt;&gt;&gt; число_позиций</w:t>
      </w:r>
    </w:p>
    <w:p w:rsidR="000307E1" w:rsidRPr="005E250A" w:rsidRDefault="000307E1" w:rsidP="002465E0">
      <w:pPr>
        <w:ind w:firstLine="567"/>
        <w:jc w:val="both"/>
        <w:rPr>
          <w:sz w:val="28"/>
          <w:szCs w:val="28"/>
        </w:rPr>
      </w:pPr>
      <w:r w:rsidRPr="005E250A">
        <w:rPr>
          <w:sz w:val="28"/>
          <w:szCs w:val="28"/>
        </w:rPr>
        <w:t>Здесь слева от оператора задается значение, подлежащее сдвигу, а справа – число позиций, на которые производится сдвиг.</w:t>
      </w:r>
    </w:p>
    <w:p w:rsidR="000307E1" w:rsidRPr="005E250A" w:rsidRDefault="000307E1" w:rsidP="002465E0">
      <w:pPr>
        <w:ind w:firstLine="567"/>
        <w:jc w:val="both"/>
        <w:rPr>
          <w:sz w:val="28"/>
          <w:szCs w:val="28"/>
        </w:rPr>
      </w:pPr>
      <w:r w:rsidRPr="005E250A">
        <w:rPr>
          <w:sz w:val="28"/>
          <w:szCs w:val="28"/>
        </w:rPr>
        <w:t>При сдвиге влево освободившиеся младшие биты заполняются нулями. При сдвиге вправо все происходит несколько сложнее. Как вы знаете, признаком отрицательного целого числа является единица в старшем бите, поэтому при обычном сдвиге вправо старший (знаковый) разряд дублируется. Если число положительное, то в него записывается нуль, если отрицательное – единица.</w:t>
      </w:r>
    </w:p>
    <w:p w:rsidR="000307E1" w:rsidRPr="005E250A" w:rsidRDefault="000307E1" w:rsidP="002465E0">
      <w:pPr>
        <w:ind w:firstLine="567"/>
        <w:jc w:val="both"/>
        <w:rPr>
          <w:sz w:val="28"/>
          <w:szCs w:val="28"/>
        </w:rPr>
      </w:pPr>
      <w:r w:rsidRPr="005E250A">
        <w:rPr>
          <w:sz w:val="28"/>
          <w:szCs w:val="28"/>
        </w:rPr>
        <w:t>Помимо сохранения знакового разряда, необходимо помнить еще об одной особенности. Отрицательные числа в языке Java (как, впрочем, и в других языках) представляются как дополнение до двух. Чтобы преобразовать положительное число в отрицательное, его надо инвертировать, а к полученному значению прибавить единицу. Таким образом, значение -1 представляется двоичной последовательностью 11111111. Сдвинув это значение вправо на любое число позиций, мы снова получим -1!</w:t>
      </w:r>
    </w:p>
    <w:p w:rsidR="000307E1" w:rsidRPr="005E250A" w:rsidRDefault="000307E1" w:rsidP="002465E0">
      <w:pPr>
        <w:ind w:firstLine="567"/>
        <w:jc w:val="both"/>
        <w:rPr>
          <w:sz w:val="28"/>
          <w:szCs w:val="28"/>
        </w:rPr>
      </w:pPr>
      <w:r w:rsidRPr="005E250A">
        <w:rPr>
          <w:sz w:val="28"/>
          <w:szCs w:val="28"/>
        </w:rPr>
        <w:t>Если вы не хотите, чтобы при сдвиге вправо сохранялся знаковый разряд, можете использовать беззнаковый сдвиг вправо (оператор &gt;&gt;&gt;), при этом освободившиеся старшие разряды всегда будут заполняться нулями. Беззнаковый сдвиг удобно использовать для обработки значений, не являющихся числами, например кодов состояния.</w:t>
      </w:r>
    </w:p>
    <w:p w:rsidR="000307E1" w:rsidRPr="005E250A" w:rsidRDefault="000307E1" w:rsidP="002465E0">
      <w:pPr>
        <w:ind w:firstLine="567"/>
        <w:jc w:val="both"/>
        <w:rPr>
          <w:sz w:val="28"/>
          <w:szCs w:val="28"/>
        </w:rPr>
      </w:pPr>
      <w:r w:rsidRPr="005E250A">
        <w:rPr>
          <w:sz w:val="28"/>
          <w:szCs w:val="28"/>
        </w:rPr>
        <w:t xml:space="preserve">При любом сдвиге биты теряются. Циклический сдвиг в языке </w:t>
      </w:r>
      <w:r w:rsidRPr="005E250A">
        <w:rPr>
          <w:sz w:val="28"/>
          <w:szCs w:val="28"/>
          <w:lang w:val="en-US"/>
        </w:rPr>
        <w:t>Java</w:t>
      </w:r>
      <w:r w:rsidRPr="005E250A">
        <w:rPr>
          <w:sz w:val="28"/>
          <w:szCs w:val="28"/>
        </w:rPr>
        <w:t xml:space="preserve"> не поддерживается, и нет возможности восстановить потерянные разряды.</w:t>
      </w:r>
    </w:p>
    <w:p w:rsidR="000307E1" w:rsidRPr="005E250A" w:rsidRDefault="000307E1" w:rsidP="002465E0">
      <w:pPr>
        <w:ind w:firstLine="567"/>
        <w:jc w:val="both"/>
        <w:rPr>
          <w:sz w:val="28"/>
          <w:szCs w:val="28"/>
        </w:rPr>
      </w:pPr>
      <w:r w:rsidRPr="005E250A">
        <w:rPr>
          <w:sz w:val="28"/>
          <w:szCs w:val="28"/>
        </w:rPr>
        <w:t xml:space="preserve">Ниже приведен код программы, которая демонстрирует эффект от использования операторов сдвига. Целочисленное значение 1 представляется набором битов, в которых лишь младший равен 1. К этому значению восемь </w:t>
      </w:r>
      <w:r w:rsidRPr="005E250A">
        <w:rPr>
          <w:sz w:val="28"/>
          <w:szCs w:val="28"/>
        </w:rPr>
        <w:lastRenderedPageBreak/>
        <w:t>раз применяется операция сдвига влево. После каждого сдвига на экран выводится восемь младших разрядов числа. Затем единица устанавливается в восьмой позиции и производятся сдвиги вправо.</w:t>
      </w:r>
    </w:p>
    <w:p w:rsidR="000307E1" w:rsidRPr="005E250A" w:rsidRDefault="000307E1" w:rsidP="002465E0">
      <w:pPr>
        <w:ind w:firstLine="567"/>
        <w:jc w:val="both"/>
        <w:rPr>
          <w:sz w:val="28"/>
          <w:szCs w:val="28"/>
        </w:rPr>
      </w:pPr>
      <w:r w:rsidRPr="005E250A">
        <w:rPr>
          <w:sz w:val="28"/>
          <w:szCs w:val="28"/>
        </w:rPr>
        <w:t>Выполняя сдвиг над значениями byte и short, необходимо соблюдать осторожность, поскольку исполняющая система Java автоматически преобразует в тип int, а лишь затем выполняет необходимые вычисления. Например, вы сдвинете вправо значение типа byte, то оно будет сначала преобразовано в int. Результат сдвига будет также иметь тип int. Обычно такое преобразование не влечет за собой никаких последствий. Однако если вы попытаетесь сдвинуть отрицательное значение, то при преобразовании в тип int старшие биты будут заполнены единицами. Это оправдано при обычном сдвиге вправо, но при беззнаковом сдвиге в старшем разряде будет обнаружена неожиданная единица. Лишь после двадцати четырех сдвигов появятся нулевые значения.</w:t>
      </w:r>
    </w:p>
    <w:p w:rsidR="000307E1" w:rsidRPr="005E250A" w:rsidRDefault="000307E1" w:rsidP="002465E0">
      <w:pPr>
        <w:ind w:firstLine="567"/>
        <w:jc w:val="both"/>
        <w:rPr>
          <w:b/>
          <w:sz w:val="28"/>
          <w:szCs w:val="28"/>
        </w:rPr>
      </w:pPr>
      <w:r w:rsidRPr="005E250A">
        <w:rPr>
          <w:b/>
          <w:sz w:val="28"/>
          <w:szCs w:val="28"/>
        </w:rPr>
        <w:t>Варианты записи побитовых операций</w:t>
      </w:r>
    </w:p>
    <w:p w:rsidR="000307E1" w:rsidRPr="005E250A" w:rsidRDefault="000307E1" w:rsidP="002465E0">
      <w:pPr>
        <w:ind w:firstLine="567"/>
        <w:jc w:val="both"/>
        <w:rPr>
          <w:sz w:val="28"/>
          <w:szCs w:val="28"/>
        </w:rPr>
      </w:pPr>
      <w:r w:rsidRPr="005E250A">
        <w:rPr>
          <w:sz w:val="28"/>
          <w:szCs w:val="28"/>
        </w:rPr>
        <w:t>Для всех побитовых операций предусмотрена сокращенная запись, подобная сокращенной записи логических и арифметических операций. Например, приведенные ниже две строки кода эквиваленты. В каждой из них выполняется опе</w:t>
      </w:r>
      <w:r w:rsidRPr="005E250A">
        <w:rPr>
          <w:sz w:val="28"/>
          <w:szCs w:val="28"/>
        </w:rPr>
        <w:softHyphen/>
        <w:t>рация XOR над значением переменной x и числом 127.</w:t>
      </w:r>
    </w:p>
    <w:p w:rsidR="000307E1" w:rsidRPr="005E250A" w:rsidRDefault="000307E1" w:rsidP="002465E0">
      <w:pPr>
        <w:ind w:firstLine="567"/>
        <w:jc w:val="both"/>
        <w:rPr>
          <w:sz w:val="28"/>
          <w:szCs w:val="28"/>
        </w:rPr>
      </w:pPr>
      <w:r w:rsidRPr="005E250A">
        <w:rPr>
          <w:sz w:val="28"/>
          <w:szCs w:val="28"/>
        </w:rPr>
        <w:t>x = x ^ 127;</w:t>
      </w:r>
    </w:p>
    <w:p w:rsidR="000307E1" w:rsidRPr="005E250A" w:rsidRDefault="000307E1" w:rsidP="002465E0">
      <w:pPr>
        <w:ind w:firstLine="567"/>
        <w:jc w:val="both"/>
        <w:rPr>
          <w:sz w:val="28"/>
          <w:szCs w:val="28"/>
        </w:rPr>
      </w:pPr>
      <w:r w:rsidRPr="005E250A">
        <w:rPr>
          <w:sz w:val="28"/>
          <w:szCs w:val="28"/>
        </w:rPr>
        <w:t>x ^= 127;</w:t>
      </w:r>
    </w:p>
    <w:p w:rsidR="000307E1" w:rsidRPr="005E250A" w:rsidRDefault="000307E1" w:rsidP="002465E0">
      <w:pPr>
        <w:ind w:firstLine="567"/>
        <w:jc w:val="both"/>
        <w:rPr>
          <w:b/>
          <w:sz w:val="28"/>
          <w:szCs w:val="28"/>
        </w:rPr>
      </w:pPr>
    </w:p>
    <w:p w:rsidR="000307E1" w:rsidRPr="005E250A" w:rsidRDefault="000307E1" w:rsidP="002465E0">
      <w:pPr>
        <w:ind w:firstLine="567"/>
        <w:jc w:val="both"/>
        <w:rPr>
          <w:b/>
          <w:sz w:val="28"/>
          <w:szCs w:val="28"/>
        </w:rPr>
      </w:pPr>
      <w:r w:rsidRPr="005E250A">
        <w:rPr>
          <w:b/>
          <w:sz w:val="28"/>
          <w:szCs w:val="28"/>
        </w:rPr>
        <w:t>Задачи</w:t>
      </w:r>
    </w:p>
    <w:p w:rsidR="000307E1" w:rsidRPr="005E250A" w:rsidRDefault="000307E1" w:rsidP="002465E0">
      <w:pPr>
        <w:pStyle w:val="a5"/>
        <w:numPr>
          <w:ilvl w:val="0"/>
          <w:numId w:val="16"/>
        </w:numPr>
        <w:ind w:left="0" w:firstLine="567"/>
        <w:jc w:val="both"/>
        <w:rPr>
          <w:sz w:val="28"/>
          <w:szCs w:val="28"/>
        </w:rPr>
      </w:pPr>
      <w:r w:rsidRPr="005E250A">
        <w:rPr>
          <w:sz w:val="28"/>
          <w:szCs w:val="28"/>
        </w:rPr>
        <w:t>В переменной n хранится двузначное число. Создайте программу, вычисляющую и выводящую на экран сумму цифр n.</w:t>
      </w:r>
    </w:p>
    <w:p w:rsidR="000307E1" w:rsidRPr="005E250A" w:rsidRDefault="000307E1" w:rsidP="002465E0">
      <w:pPr>
        <w:pStyle w:val="a5"/>
        <w:numPr>
          <w:ilvl w:val="0"/>
          <w:numId w:val="16"/>
        </w:numPr>
        <w:ind w:left="0" w:firstLine="567"/>
        <w:jc w:val="both"/>
        <w:rPr>
          <w:sz w:val="28"/>
          <w:szCs w:val="28"/>
        </w:rPr>
      </w:pPr>
      <w:r w:rsidRPr="005E250A">
        <w:rPr>
          <w:sz w:val="28"/>
          <w:szCs w:val="28"/>
        </w:rPr>
        <w:t>В переменной n хранится трёхзначное число. Создайте программу, вычисляющую и выводящую на экран сумму цифр n.</w:t>
      </w:r>
    </w:p>
    <w:p w:rsidR="000307E1" w:rsidRPr="005E250A" w:rsidRDefault="000307E1" w:rsidP="002465E0">
      <w:pPr>
        <w:pStyle w:val="a5"/>
        <w:numPr>
          <w:ilvl w:val="0"/>
          <w:numId w:val="16"/>
        </w:numPr>
        <w:ind w:left="0" w:firstLine="567"/>
        <w:jc w:val="both"/>
        <w:rPr>
          <w:sz w:val="28"/>
          <w:szCs w:val="28"/>
        </w:rPr>
      </w:pPr>
      <w:r w:rsidRPr="005E250A">
        <w:rPr>
          <w:sz w:val="28"/>
          <w:szCs w:val="28"/>
        </w:rPr>
        <w:t>В переменной n хранится вещественное число с ненулевой дробной частью. Создайте программу, округляющую число n до ближайшего целого и выводящую результат на экран.</w:t>
      </w:r>
    </w:p>
    <w:p w:rsidR="000307E1" w:rsidRPr="005E250A" w:rsidRDefault="000307E1" w:rsidP="002465E0">
      <w:pPr>
        <w:pStyle w:val="a5"/>
        <w:numPr>
          <w:ilvl w:val="0"/>
          <w:numId w:val="16"/>
        </w:numPr>
        <w:spacing w:before="0" w:beforeAutospacing="0" w:after="0" w:afterAutospacing="0"/>
        <w:ind w:left="0" w:firstLine="567"/>
        <w:jc w:val="both"/>
        <w:rPr>
          <w:sz w:val="28"/>
          <w:szCs w:val="28"/>
        </w:rPr>
      </w:pPr>
      <w:r w:rsidRPr="005E250A">
        <w:rPr>
          <w:sz w:val="28"/>
          <w:szCs w:val="28"/>
        </w:rPr>
        <w:t>В переменных q и w хранятся два натуральных числа. Создайте программу, выводящую на экран результат деления q на w с остатком. Пример вывода программы (для случая, когда в q хранится 21, а в w хранится 8):</w:t>
      </w:r>
    </w:p>
    <w:p w:rsidR="000307E1" w:rsidRPr="005E250A" w:rsidRDefault="000307E1" w:rsidP="002465E0">
      <w:pPr>
        <w:pStyle w:val="HTML"/>
        <w:ind w:firstLine="567"/>
        <w:jc w:val="both"/>
        <w:rPr>
          <w:rFonts w:ascii="Times New Roman" w:hAnsi="Times New Roman" w:cs="Times New Roman"/>
          <w:sz w:val="28"/>
          <w:szCs w:val="28"/>
        </w:rPr>
      </w:pPr>
      <w:r w:rsidRPr="005E250A">
        <w:rPr>
          <w:rStyle w:val="lit"/>
          <w:rFonts w:ascii="Times New Roman" w:hAnsi="Times New Roman" w:cs="Times New Roman"/>
          <w:sz w:val="28"/>
          <w:szCs w:val="28"/>
        </w:rPr>
        <w:tab/>
        <w:t>21</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8</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2</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и</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5</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в</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остатке</w:t>
      </w:r>
    </w:p>
    <w:p w:rsidR="000307E1" w:rsidRPr="005E250A" w:rsidRDefault="000307E1" w:rsidP="002465E0">
      <w:pPr>
        <w:ind w:firstLine="567"/>
        <w:jc w:val="both"/>
        <w:rPr>
          <w:sz w:val="28"/>
          <w:szCs w:val="28"/>
        </w:rPr>
      </w:pPr>
    </w:p>
    <w:p w:rsidR="000307E1" w:rsidRPr="005E250A" w:rsidRDefault="000307E1" w:rsidP="002465E0">
      <w:pPr>
        <w:ind w:firstLine="567"/>
        <w:jc w:val="both"/>
        <w:outlineLvl w:val="1"/>
        <w:rPr>
          <w:b/>
          <w:sz w:val="28"/>
          <w:szCs w:val="28"/>
        </w:rPr>
      </w:pPr>
      <w:r w:rsidRPr="005E250A">
        <w:rPr>
          <w:b/>
          <w:sz w:val="28"/>
          <w:szCs w:val="28"/>
        </w:rPr>
        <w:t>Тема 1.11 К</w:t>
      </w:r>
      <w:r w:rsidRPr="005E250A">
        <w:rPr>
          <w:b/>
          <w:sz w:val="28"/>
          <w:szCs w:val="28"/>
          <w:lang w:val="en-US"/>
        </w:rPr>
        <w:t>o</w:t>
      </w:r>
      <w:r w:rsidRPr="005E250A">
        <w:rPr>
          <w:b/>
          <w:sz w:val="28"/>
          <w:szCs w:val="28"/>
        </w:rPr>
        <w:t xml:space="preserve">нсольный ввод с помощью класса </w:t>
      </w:r>
      <w:r w:rsidRPr="005E250A">
        <w:rPr>
          <w:b/>
          <w:sz w:val="28"/>
          <w:szCs w:val="28"/>
          <w:lang w:val="en-US"/>
        </w:rPr>
        <w:t>java</w:t>
      </w:r>
      <w:r w:rsidRPr="005E250A">
        <w:rPr>
          <w:b/>
          <w:sz w:val="28"/>
          <w:szCs w:val="28"/>
        </w:rPr>
        <w:t>.</w:t>
      </w:r>
      <w:r w:rsidRPr="005E250A">
        <w:rPr>
          <w:b/>
          <w:sz w:val="28"/>
          <w:szCs w:val="28"/>
          <w:lang w:val="en-US"/>
        </w:rPr>
        <w:t>util</w:t>
      </w:r>
      <w:r w:rsidRPr="005E250A">
        <w:rPr>
          <w:b/>
          <w:sz w:val="28"/>
          <w:szCs w:val="28"/>
        </w:rPr>
        <w:t>.Sc</w:t>
      </w:r>
      <w:r w:rsidRPr="005E250A">
        <w:rPr>
          <w:b/>
          <w:sz w:val="28"/>
          <w:szCs w:val="28"/>
          <w:lang w:val="en-US"/>
        </w:rPr>
        <w:t>a</w:t>
      </w:r>
      <w:r w:rsidRPr="005E250A">
        <w:rPr>
          <w:b/>
          <w:sz w:val="28"/>
          <w:szCs w:val="28"/>
        </w:rPr>
        <w:t>nner</w:t>
      </w:r>
    </w:p>
    <w:p w:rsidR="000307E1" w:rsidRPr="005E250A" w:rsidRDefault="000307E1" w:rsidP="002465E0">
      <w:pPr>
        <w:ind w:firstLine="567"/>
        <w:jc w:val="both"/>
        <w:outlineLvl w:val="1"/>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Для ввода данных используется класс Scanner из библиотеки пакетов </w:t>
      </w:r>
      <w:r w:rsidRPr="005E250A">
        <w:rPr>
          <w:sz w:val="28"/>
          <w:szCs w:val="28"/>
          <w:lang w:val="en-US"/>
        </w:rPr>
        <w:t>java</w:t>
      </w:r>
      <w:r w:rsidRPr="005E250A">
        <w:rPr>
          <w:sz w:val="28"/>
          <w:szCs w:val="28"/>
        </w:rPr>
        <w:t>.</w:t>
      </w:r>
      <w:r w:rsidRPr="005E250A">
        <w:rPr>
          <w:sz w:val="28"/>
          <w:szCs w:val="28"/>
          <w:lang w:val="en-US"/>
        </w:rPr>
        <w:t>util</w:t>
      </w: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Этот класс надо импортировать в той программе, где он будет использоваться. Это делается до начала открытого класса в коде программы.</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В классе есть методы для чтения очередного символа заданного типа со стандартного потока ввода, а также для проверки существования такого символа.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Для работы с потоком ввода необходимо создать объект класса Scanner, при создании указав, с каким потоком ввода он будет связан. Стандартный поток ввода (клавиатура) в Java представлен объектом – System.in. А стандартный поток вывода (дисплей) – уже знакомым вам объектом System.out. Есть ещё стандартный поток для вывода ошибок – System.err, но он будет рассмотрен в теме обработка исключительных ситуаций.</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Листинг 1.9</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import java.util.Scanner; // импортируем класс</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public class ScannerDemo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Scanner sc = new Scanner(System.in); // </w:t>
      </w:r>
      <w:r w:rsidRPr="005E250A">
        <w:rPr>
          <w:sz w:val="28"/>
          <w:szCs w:val="28"/>
        </w:rPr>
        <w:t>создаём</w:t>
      </w:r>
      <w:r w:rsidRPr="005E250A">
        <w:rPr>
          <w:sz w:val="28"/>
          <w:szCs w:val="28"/>
          <w:lang w:val="en-US"/>
        </w:rPr>
        <w:t xml:space="preserve"> </w:t>
      </w:r>
      <w:r w:rsidRPr="005E250A">
        <w:rPr>
          <w:sz w:val="28"/>
          <w:szCs w:val="28"/>
        </w:rPr>
        <w:t>объект</w:t>
      </w:r>
      <w:r w:rsidRPr="005E250A">
        <w:rPr>
          <w:sz w:val="28"/>
          <w:szCs w:val="28"/>
          <w:lang w:val="en-US"/>
        </w:rPr>
        <w:t xml:space="preserve"> </w:t>
      </w:r>
      <w:r w:rsidRPr="005E250A">
        <w:rPr>
          <w:sz w:val="28"/>
          <w:szCs w:val="28"/>
        </w:rPr>
        <w:t>класса</w:t>
      </w:r>
      <w:r w:rsidRPr="005E250A">
        <w:rPr>
          <w:sz w:val="28"/>
          <w:szCs w:val="28"/>
          <w:lang w:val="en-US"/>
        </w:rPr>
        <w:t xml:space="preserve"> Scanner</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 xml:space="preserve">        </w:t>
      </w:r>
      <w:r w:rsidRPr="005E250A">
        <w:rPr>
          <w:sz w:val="28"/>
          <w:szCs w:val="28"/>
        </w:rPr>
        <w:t>int i = 2;</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System.out.print("Введите целое число: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if (sc.hasNextInt()) { // возвращает истинну если с потока ввода можно считать целое число</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i = sc.nextInt(); // считывает целое число с потока ввода и сохраняем в переменную</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rPr>
        <w:t xml:space="preserve">            </w:t>
      </w:r>
      <w:r w:rsidRPr="005E250A">
        <w:rPr>
          <w:sz w:val="28"/>
          <w:szCs w:val="28"/>
          <w:lang w:val="en-US"/>
        </w:rPr>
        <w:t>System.out.println(i * 2);</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 else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 xml:space="preserve">            </w:t>
      </w:r>
      <w:r w:rsidRPr="005E250A">
        <w:rPr>
          <w:sz w:val="28"/>
          <w:szCs w:val="28"/>
        </w:rPr>
        <w:t>System.out.println("Вы ввели не целое число");</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Метод hasNextDouble(), применённый объекту класса Scanner, проверяет, можно ли считать с потока ввода вещественное число типа double, а метод nextDouble() – считывает его. Если попытаться считать значение без предварительной проверки, то во время исполнения программы можно получить ошибку (отладчик заранее такую ошибку не обнаружит). Например, попробуйте в представленной далее программе(листинг 1.10) ввести какое-то вещественное число</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1.10</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import java.util.Scanner;</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public class Main {</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public static void main(String[] args) {</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Scanner sc = new Scanner(System.in);</w:t>
      </w:r>
    </w:p>
    <w:p w:rsidR="000307E1" w:rsidRPr="005E250A" w:rsidRDefault="000307E1" w:rsidP="002465E0">
      <w:pPr>
        <w:pStyle w:val="a5"/>
        <w:spacing w:before="0" w:beforeAutospacing="0" w:after="0" w:afterAutospacing="0"/>
        <w:ind w:firstLine="567"/>
        <w:jc w:val="both"/>
        <w:rPr>
          <w:rStyle w:val="kwd"/>
          <w:sz w:val="28"/>
          <w:szCs w:val="28"/>
        </w:rPr>
      </w:pPr>
      <w:r w:rsidRPr="005E250A">
        <w:rPr>
          <w:rStyle w:val="kwd"/>
          <w:sz w:val="28"/>
          <w:szCs w:val="28"/>
          <w:lang w:val="en-US"/>
        </w:rPr>
        <w:t xml:space="preserve">        </w:t>
      </w:r>
      <w:r w:rsidRPr="005E250A">
        <w:rPr>
          <w:rStyle w:val="kwd"/>
          <w:sz w:val="28"/>
          <w:szCs w:val="28"/>
        </w:rPr>
        <w:t>double i = sc.nextDouble(); // если ввести букву s, то случится ошибка во время исполнения</w:t>
      </w:r>
    </w:p>
    <w:p w:rsidR="000307E1" w:rsidRPr="005E250A" w:rsidRDefault="000307E1" w:rsidP="002465E0">
      <w:pPr>
        <w:pStyle w:val="a5"/>
        <w:spacing w:before="0" w:beforeAutospacing="0" w:after="0" w:afterAutospacing="0"/>
        <w:ind w:firstLine="567"/>
        <w:jc w:val="both"/>
        <w:rPr>
          <w:rStyle w:val="kwd"/>
          <w:sz w:val="28"/>
          <w:szCs w:val="28"/>
        </w:rPr>
      </w:pPr>
      <w:r w:rsidRPr="005E250A">
        <w:rPr>
          <w:rStyle w:val="kwd"/>
          <w:sz w:val="28"/>
          <w:szCs w:val="28"/>
        </w:rPr>
        <w:t xml:space="preserve">        System.out.println(i / 3);</w:t>
      </w:r>
    </w:p>
    <w:p w:rsidR="000307E1" w:rsidRPr="005E250A" w:rsidRDefault="000307E1" w:rsidP="002465E0">
      <w:pPr>
        <w:pStyle w:val="a5"/>
        <w:spacing w:before="0" w:beforeAutospacing="0" w:after="0" w:afterAutospacing="0"/>
        <w:ind w:firstLine="567"/>
        <w:jc w:val="both"/>
        <w:rPr>
          <w:rStyle w:val="kwd"/>
          <w:sz w:val="28"/>
          <w:szCs w:val="28"/>
        </w:rPr>
      </w:pPr>
      <w:r w:rsidRPr="005E250A">
        <w:rPr>
          <w:rStyle w:val="kwd"/>
          <w:sz w:val="28"/>
          <w:szCs w:val="28"/>
        </w:rPr>
        <w:t xml:space="preserve">    }</w:t>
      </w:r>
    </w:p>
    <w:p w:rsidR="000307E1" w:rsidRPr="005E250A" w:rsidRDefault="000307E1" w:rsidP="002465E0">
      <w:pPr>
        <w:pStyle w:val="a5"/>
        <w:spacing w:before="0" w:beforeAutospacing="0" w:after="0" w:afterAutospacing="0"/>
        <w:ind w:firstLine="567"/>
        <w:jc w:val="both"/>
        <w:rPr>
          <w:rStyle w:val="kwd"/>
          <w:sz w:val="28"/>
          <w:szCs w:val="28"/>
        </w:rPr>
      </w:pPr>
      <w:r w:rsidRPr="005E250A">
        <w:rPr>
          <w:rStyle w:val="kwd"/>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Имеется также метод nextLine(), позволяющий считывать целую последовательность символов, т.е. строку, а, значит, полученное через этот метод значение нужно сохранять в объекте класса String. В следующем примере создаётся два таких объекта, потом в них поочередно записывается ввод пользователя, а далее на экран выводится одна строка, полученная объединением введённых последовательностей символов.</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1.11</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import java.util.Scanner;</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public class Main {</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public static void main(String[] args) {</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Scanner sc = new Scanner(System.in);</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String s1, s2;</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s1 = sc.nextLine();</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s2 = sc.nextLine();</w:t>
      </w:r>
    </w:p>
    <w:p w:rsidR="000307E1" w:rsidRPr="005E250A" w:rsidRDefault="000307E1" w:rsidP="002465E0">
      <w:pPr>
        <w:pStyle w:val="a5"/>
        <w:spacing w:before="0" w:beforeAutospacing="0" w:after="0" w:afterAutospacing="0"/>
        <w:ind w:firstLine="567"/>
        <w:jc w:val="both"/>
        <w:rPr>
          <w:rStyle w:val="kwd"/>
          <w:sz w:val="28"/>
          <w:szCs w:val="28"/>
          <w:lang w:val="en-US"/>
        </w:rPr>
      </w:pPr>
      <w:r w:rsidRPr="005E250A">
        <w:rPr>
          <w:rStyle w:val="kwd"/>
          <w:sz w:val="28"/>
          <w:szCs w:val="28"/>
          <w:lang w:val="en-US"/>
        </w:rPr>
        <w:t xml:space="preserve">        System.out.println(s1 + s2);</w:t>
      </w:r>
    </w:p>
    <w:p w:rsidR="000307E1" w:rsidRPr="005E250A" w:rsidRDefault="000307E1" w:rsidP="002465E0">
      <w:pPr>
        <w:pStyle w:val="a5"/>
        <w:spacing w:before="0" w:beforeAutospacing="0" w:after="0" w:afterAutospacing="0"/>
        <w:ind w:firstLine="567"/>
        <w:jc w:val="both"/>
        <w:rPr>
          <w:rStyle w:val="kwd"/>
          <w:sz w:val="28"/>
          <w:szCs w:val="28"/>
        </w:rPr>
      </w:pPr>
      <w:r w:rsidRPr="005E250A">
        <w:rPr>
          <w:rStyle w:val="kwd"/>
          <w:sz w:val="28"/>
          <w:szCs w:val="28"/>
          <w:lang w:val="en-US"/>
        </w:rPr>
        <w:t xml:space="preserve">    </w:t>
      </w:r>
      <w:r w:rsidRPr="005E250A">
        <w:rPr>
          <w:rStyle w:val="kwd"/>
          <w:sz w:val="28"/>
          <w:szCs w:val="28"/>
        </w:rPr>
        <w:t>}</w:t>
      </w:r>
    </w:p>
    <w:p w:rsidR="000307E1" w:rsidRPr="005E250A" w:rsidRDefault="000307E1" w:rsidP="002465E0">
      <w:pPr>
        <w:pStyle w:val="a5"/>
        <w:spacing w:before="0" w:beforeAutospacing="0" w:after="0" w:afterAutospacing="0"/>
        <w:ind w:firstLine="567"/>
        <w:jc w:val="both"/>
        <w:rPr>
          <w:rStyle w:val="kwd"/>
          <w:sz w:val="28"/>
          <w:szCs w:val="28"/>
        </w:rPr>
      </w:pPr>
      <w:r w:rsidRPr="005E250A">
        <w:rPr>
          <w:rStyle w:val="kwd"/>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Существует и метод hasNext(), проверяющий остались ли в потоке ввода какие-то символы.</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ind w:firstLine="567"/>
        <w:jc w:val="both"/>
        <w:rPr>
          <w:sz w:val="28"/>
          <w:szCs w:val="28"/>
        </w:rPr>
      </w:pPr>
      <w:r w:rsidRPr="005E250A">
        <w:rPr>
          <w:b/>
          <w:sz w:val="28"/>
          <w:szCs w:val="28"/>
        </w:rPr>
        <w:t>Тема 1.12 Классы-оболочки</w:t>
      </w:r>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shd w:val="clear" w:color="auto" w:fill="FFFFFF"/>
        </w:rPr>
      </w:pPr>
      <w:r w:rsidRPr="005E250A">
        <w:rPr>
          <w:sz w:val="28"/>
          <w:szCs w:val="28"/>
          <w:shd w:val="clear" w:color="auto" w:fill="FFFFFF"/>
        </w:rPr>
        <w:t>Java – полностью объектно-ориентированный язык. Это означает, что все, что только можно, в Java представлено объектами.</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Восемь примитивных типов нарушают это правило. Они оставлены в Java из-за многолетней привычки к числам и символам. Да и арифметические действия удобнее и быстрее производить с обычными числами, а не с объектами классов.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Но и для этих типов в языке Java есть соответствующие классы –</w:t>
      </w:r>
      <w:r w:rsidRPr="005E250A">
        <w:rPr>
          <w:rStyle w:val="apple-converted-space"/>
          <w:sz w:val="28"/>
          <w:szCs w:val="28"/>
        </w:rPr>
        <w:t> </w:t>
      </w:r>
      <w:r w:rsidRPr="005E250A">
        <w:rPr>
          <w:i/>
          <w:iCs/>
          <w:sz w:val="28"/>
          <w:szCs w:val="28"/>
        </w:rPr>
        <w:t>классы-оболочки</w:t>
      </w:r>
      <w:r w:rsidRPr="005E250A">
        <w:rPr>
          <w:sz w:val="28"/>
          <w:szCs w:val="28"/>
        </w:rPr>
        <w:t xml:space="preserve"> примитивных типов. Конечно, они предназначены не для вычислений, а для действий, типичных при работе с классами – создания объектов, преобразования объектов, получения численных значений объектов в разных формах и передачи объектов в методы по ссылке.</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На рис. 1.35 показана одна из ветвей иерархии классов Java. Для каждого примитивного типа есть соответствующий класс. Числовые классы имеют общего предка – абстрактный класс Number, в котором описаны шесть методов, возвращающих числовое значение, содержащееся в классе, приведенное к соответствующему примитивному типу: byte</w:t>
      </w:r>
      <w:r w:rsidRPr="005E250A">
        <w:rPr>
          <w:sz w:val="28"/>
          <w:szCs w:val="28"/>
          <w:lang w:val="en-US"/>
        </w:rPr>
        <w:t>V</w:t>
      </w:r>
      <w:r w:rsidRPr="005E250A">
        <w:rPr>
          <w:sz w:val="28"/>
          <w:szCs w:val="28"/>
        </w:rPr>
        <w:t>alue(), doubievalue(),</w:t>
      </w:r>
      <w:r w:rsidRPr="005E250A">
        <w:rPr>
          <w:rStyle w:val="apple-converted-space"/>
          <w:sz w:val="28"/>
          <w:szCs w:val="28"/>
        </w:rPr>
        <w:t> </w:t>
      </w:r>
      <w:r w:rsidRPr="005E250A">
        <w:rPr>
          <w:sz w:val="28"/>
          <w:szCs w:val="28"/>
        </w:rPr>
        <w:t>floatValue(), intValue(), longValue(), shortValue(). Эти методы переопределены в каждом из шести числовых классов-оболочек.</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noProof/>
          <w:sz w:val="28"/>
          <w:szCs w:val="28"/>
        </w:rPr>
        <w:lastRenderedPageBreak/>
        <w:drawing>
          <wp:inline distT="0" distB="0" distL="0" distR="0">
            <wp:extent cx="4465196" cy="2150668"/>
            <wp:effectExtent l="19050" t="0" r="0" b="0"/>
            <wp:docPr id="50" name="Рисунок 50" descr="gl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l4-1"/>
                    <pic:cNvPicPr>
                      <a:picLocks noChangeAspect="1" noChangeArrowheads="1"/>
                    </pic:cNvPicPr>
                  </pic:nvPicPr>
                  <pic:blipFill>
                    <a:blip r:embed="rId177"/>
                    <a:srcRect/>
                    <a:stretch>
                      <a:fillRect/>
                    </a:stretch>
                  </pic:blipFill>
                  <pic:spPr bwMode="auto">
                    <a:xfrm>
                      <a:off x="0" y="0"/>
                      <a:ext cx="4466472" cy="2151283"/>
                    </a:xfrm>
                    <a:prstGeom prst="rect">
                      <a:avLst/>
                    </a:prstGeom>
                    <a:noFill/>
                    <a:ln w="9525">
                      <a:noFill/>
                      <a:miter lim="800000"/>
                      <a:headEnd/>
                      <a:tailEnd/>
                    </a:ln>
                  </pic:spPr>
                </pic:pic>
              </a:graphicData>
            </a:graphic>
          </wp:inline>
        </w:drawing>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bCs/>
          <w:sz w:val="28"/>
          <w:szCs w:val="28"/>
        </w:rPr>
        <w:t>Рисунок 1.35</w:t>
      </w:r>
      <w:r w:rsidRPr="005E250A">
        <w:rPr>
          <w:b/>
          <w:bCs/>
          <w:sz w:val="28"/>
          <w:szCs w:val="28"/>
        </w:rPr>
        <w:t xml:space="preserve"> </w:t>
      </w:r>
      <w:r w:rsidRPr="005E250A">
        <w:rPr>
          <w:rStyle w:val="apple-converted-space"/>
          <w:b/>
          <w:bCs/>
          <w:sz w:val="28"/>
          <w:szCs w:val="28"/>
        </w:rPr>
        <w:t> </w:t>
      </w:r>
      <w:r w:rsidRPr="005E250A">
        <w:rPr>
          <w:sz w:val="28"/>
          <w:szCs w:val="28"/>
        </w:rPr>
        <w:t>– Классы примитивных типов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Помимо метода сравнения объектов</w:t>
      </w:r>
      <w:r w:rsidRPr="005E250A">
        <w:rPr>
          <w:rStyle w:val="apple-converted-space"/>
          <w:sz w:val="28"/>
          <w:szCs w:val="28"/>
        </w:rPr>
        <w:t> </w:t>
      </w:r>
      <w:r w:rsidRPr="005E250A">
        <w:rPr>
          <w:sz w:val="28"/>
          <w:szCs w:val="28"/>
        </w:rPr>
        <w:t>equals</w:t>
      </w:r>
      <w:r w:rsidRPr="005E250A">
        <w:rPr>
          <w:rStyle w:val="apple-converted-space"/>
          <w:sz w:val="28"/>
          <w:szCs w:val="28"/>
        </w:rPr>
        <w:t> </w:t>
      </w:r>
      <w:r w:rsidRPr="005E250A">
        <w:rPr>
          <w:sz w:val="28"/>
          <w:szCs w:val="28"/>
        </w:rPr>
        <w:t>(), переопределенного из класса</w:t>
      </w:r>
      <w:r w:rsidRPr="005E250A">
        <w:rPr>
          <w:rStyle w:val="apple-converted-space"/>
          <w:sz w:val="28"/>
          <w:szCs w:val="28"/>
        </w:rPr>
        <w:t> </w:t>
      </w:r>
      <w:r w:rsidRPr="005E250A">
        <w:rPr>
          <w:sz w:val="28"/>
          <w:szCs w:val="28"/>
          <w:lang w:val="en-US"/>
        </w:rPr>
        <w:t>O</w:t>
      </w:r>
      <w:r w:rsidRPr="005E250A">
        <w:rPr>
          <w:sz w:val="28"/>
          <w:szCs w:val="28"/>
        </w:rPr>
        <w:t>bject, все описанные в этой главе классы, кроме</w:t>
      </w:r>
      <w:r w:rsidRPr="005E250A">
        <w:rPr>
          <w:rStyle w:val="apple-converted-space"/>
          <w:sz w:val="28"/>
          <w:szCs w:val="28"/>
        </w:rPr>
        <w:t> </w:t>
      </w:r>
      <w:r w:rsidRPr="005E250A">
        <w:rPr>
          <w:sz w:val="28"/>
          <w:szCs w:val="28"/>
        </w:rPr>
        <w:t>Boolean</w:t>
      </w:r>
      <w:r w:rsidRPr="005E250A">
        <w:rPr>
          <w:rStyle w:val="apple-converted-space"/>
          <w:sz w:val="28"/>
          <w:szCs w:val="28"/>
        </w:rPr>
        <w:t> </w:t>
      </w:r>
      <w:r w:rsidRPr="005E250A">
        <w:rPr>
          <w:sz w:val="28"/>
          <w:szCs w:val="28"/>
        </w:rPr>
        <w:t xml:space="preserve">и </w:t>
      </w:r>
      <w:r w:rsidRPr="005E250A">
        <w:rPr>
          <w:sz w:val="28"/>
          <w:szCs w:val="28"/>
          <w:lang w:val="en-US"/>
        </w:rPr>
        <w:t>C</w:t>
      </w:r>
      <w:r w:rsidRPr="005E250A">
        <w:rPr>
          <w:sz w:val="28"/>
          <w:szCs w:val="28"/>
        </w:rPr>
        <w:t>lass, имеют метод</w:t>
      </w:r>
      <w:r w:rsidRPr="005E250A">
        <w:rPr>
          <w:rStyle w:val="apple-converted-space"/>
          <w:sz w:val="28"/>
          <w:szCs w:val="28"/>
        </w:rPr>
        <w:t> </w:t>
      </w:r>
      <w:r w:rsidRPr="005E250A">
        <w:rPr>
          <w:sz w:val="28"/>
          <w:szCs w:val="28"/>
        </w:rPr>
        <w:t>compareTo(), сравнивающий числовое значение, содержащееся в данном объекте, с числовым значением объекта – аргумента метода compareTo(). В результате работы метода получается целое значение:</w:t>
      </w:r>
    </w:p>
    <w:p w:rsidR="000307E1" w:rsidRPr="005E250A" w:rsidRDefault="000307E1" w:rsidP="002465E0">
      <w:pPr>
        <w:numPr>
          <w:ilvl w:val="0"/>
          <w:numId w:val="9"/>
        </w:numPr>
        <w:shd w:val="clear" w:color="auto" w:fill="FFFFFF"/>
        <w:spacing w:line="230" w:lineRule="atLeast"/>
        <w:ind w:left="0" w:firstLine="567"/>
        <w:jc w:val="both"/>
        <w:rPr>
          <w:sz w:val="28"/>
          <w:szCs w:val="28"/>
        </w:rPr>
      </w:pPr>
      <w:r w:rsidRPr="005E250A">
        <w:rPr>
          <w:sz w:val="28"/>
          <w:szCs w:val="28"/>
        </w:rPr>
        <w:t>0, если значения равны;</w:t>
      </w:r>
    </w:p>
    <w:p w:rsidR="000307E1" w:rsidRPr="005E250A" w:rsidRDefault="000307E1" w:rsidP="002465E0">
      <w:pPr>
        <w:numPr>
          <w:ilvl w:val="0"/>
          <w:numId w:val="9"/>
        </w:numPr>
        <w:shd w:val="clear" w:color="auto" w:fill="FFFFFF"/>
        <w:spacing w:line="230" w:lineRule="atLeast"/>
        <w:ind w:left="0" w:firstLine="567"/>
        <w:jc w:val="both"/>
        <w:rPr>
          <w:sz w:val="28"/>
          <w:szCs w:val="28"/>
        </w:rPr>
      </w:pPr>
      <w:r w:rsidRPr="005E250A">
        <w:rPr>
          <w:sz w:val="28"/>
          <w:szCs w:val="28"/>
        </w:rPr>
        <w:t>отрицательное число (–1), если числовое значение в данном объекте меньше, чем в объекте-аргументе;</w:t>
      </w:r>
    </w:p>
    <w:p w:rsidR="000307E1" w:rsidRPr="005E250A" w:rsidRDefault="000307E1" w:rsidP="002465E0">
      <w:pPr>
        <w:numPr>
          <w:ilvl w:val="0"/>
          <w:numId w:val="9"/>
        </w:numPr>
        <w:shd w:val="clear" w:color="auto" w:fill="FFFFFF"/>
        <w:spacing w:line="230" w:lineRule="atLeast"/>
        <w:ind w:left="0" w:firstLine="567"/>
        <w:jc w:val="both"/>
        <w:rPr>
          <w:sz w:val="28"/>
          <w:szCs w:val="28"/>
        </w:rPr>
      </w:pPr>
      <w:r w:rsidRPr="005E250A">
        <w:rPr>
          <w:sz w:val="28"/>
          <w:szCs w:val="28"/>
        </w:rPr>
        <w:t>положительное число (+1), если числовое значение в данном объекте больше числового значения, содержащегося в аргументе.</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В каждом из шести числовых классов-оболочек есть статические методы преобразования строки символов типа</w:t>
      </w:r>
      <w:r w:rsidRPr="005E250A">
        <w:rPr>
          <w:rStyle w:val="apple-converted-space"/>
          <w:sz w:val="28"/>
          <w:szCs w:val="28"/>
        </w:rPr>
        <w:t> </w:t>
      </w:r>
      <w:r w:rsidRPr="005E250A">
        <w:rPr>
          <w:sz w:val="28"/>
          <w:szCs w:val="28"/>
          <w:lang w:val="en-US"/>
        </w:rPr>
        <w:t>S</w:t>
      </w:r>
      <w:r w:rsidRPr="005E250A">
        <w:rPr>
          <w:sz w:val="28"/>
          <w:szCs w:val="28"/>
        </w:rPr>
        <w:t>tring</w:t>
      </w:r>
      <w:r w:rsidRPr="005E250A">
        <w:rPr>
          <w:rStyle w:val="apple-converted-space"/>
          <w:sz w:val="28"/>
          <w:szCs w:val="28"/>
        </w:rPr>
        <w:t> </w:t>
      </w:r>
      <w:r w:rsidRPr="005E250A">
        <w:rPr>
          <w:sz w:val="28"/>
          <w:szCs w:val="28"/>
        </w:rPr>
        <w:t>представляющей число, в соответствующий примитивный тип: Byte.parseByte(), Double.parseDouble(), Float.parseFloat(), Integer.parse</w:t>
      </w:r>
      <w:r w:rsidRPr="005E250A">
        <w:rPr>
          <w:sz w:val="28"/>
          <w:szCs w:val="28"/>
          <w:lang w:val="en-US"/>
        </w:rPr>
        <w:t>I</w:t>
      </w:r>
      <w:r w:rsidRPr="005E250A">
        <w:rPr>
          <w:sz w:val="28"/>
          <w:szCs w:val="28"/>
        </w:rPr>
        <w:t>nt(), Long.parseLong(), Short.parseShort(). Исходная строка типа</w:t>
      </w:r>
      <w:r w:rsidRPr="005E250A">
        <w:rPr>
          <w:rStyle w:val="apple-converted-space"/>
          <w:sz w:val="28"/>
          <w:szCs w:val="28"/>
        </w:rPr>
        <w:t> </w:t>
      </w:r>
      <w:r w:rsidRPr="005E250A">
        <w:rPr>
          <w:sz w:val="28"/>
          <w:szCs w:val="28"/>
          <w:lang w:val="en-US"/>
        </w:rPr>
        <w:t>S</w:t>
      </w:r>
      <w:r w:rsidRPr="005E250A">
        <w:rPr>
          <w:sz w:val="28"/>
          <w:szCs w:val="28"/>
        </w:rPr>
        <w:t>tring, как всегда в статических методах, задается как аргумент метода. Эти методы полезны при вводе данных в поля ввода, обработке параметров командной строки, т. е. всюду, где числа представляются строками цифр со знаками плюс или минус и десятичной точкой.</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 xml:space="preserve">В каждом из этих классов есть статические константы </w:t>
      </w:r>
      <w:r w:rsidRPr="005E250A">
        <w:rPr>
          <w:rStyle w:val="apple-converted-space"/>
          <w:sz w:val="28"/>
          <w:szCs w:val="28"/>
        </w:rPr>
        <w:t> </w:t>
      </w:r>
      <w:r w:rsidRPr="005E250A">
        <w:rPr>
          <w:sz w:val="28"/>
          <w:szCs w:val="28"/>
        </w:rPr>
        <w:t>MAX_VALUE</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sz w:val="28"/>
          <w:szCs w:val="28"/>
        </w:rPr>
        <w:t>MIN_VALUE, показывающие диапазон числовых значений соответствующих примитивных типов. В классах Double и</w:t>
      </w:r>
      <w:r w:rsidRPr="005E250A">
        <w:rPr>
          <w:rStyle w:val="apple-converted-space"/>
          <w:sz w:val="28"/>
          <w:szCs w:val="28"/>
        </w:rPr>
        <w:t> </w:t>
      </w:r>
      <w:r w:rsidRPr="005E250A">
        <w:rPr>
          <w:sz w:val="28"/>
          <w:szCs w:val="28"/>
        </w:rPr>
        <w:t>Float</w:t>
      </w:r>
      <w:r w:rsidRPr="005E250A">
        <w:rPr>
          <w:rStyle w:val="apple-converted-space"/>
          <w:sz w:val="28"/>
          <w:szCs w:val="28"/>
        </w:rPr>
        <w:t> </w:t>
      </w:r>
      <w:r w:rsidRPr="005E250A">
        <w:rPr>
          <w:sz w:val="28"/>
          <w:szCs w:val="28"/>
        </w:rPr>
        <w:t>есть еще константы POSITIVE_INFINITY, NEGATIVE_INFINITY, NaN</w:t>
      </w:r>
      <w:r w:rsidRPr="005E250A">
        <w:rPr>
          <w:rStyle w:val="apple-converted-space"/>
          <w:i/>
          <w:iCs/>
          <w:sz w:val="28"/>
          <w:szCs w:val="28"/>
        </w:rPr>
        <w:t> </w:t>
      </w:r>
      <w:r w:rsidRPr="005E250A">
        <w:rPr>
          <w:sz w:val="28"/>
          <w:szCs w:val="28"/>
        </w:rPr>
        <w:t>и логические методы проверки</w:t>
      </w:r>
      <w:r w:rsidRPr="005E250A">
        <w:rPr>
          <w:rStyle w:val="apple-converted-space"/>
          <w:sz w:val="28"/>
          <w:szCs w:val="28"/>
        </w:rPr>
        <w:t xml:space="preserve">  </w:t>
      </w:r>
      <w:r w:rsidRPr="005E250A">
        <w:rPr>
          <w:sz w:val="28"/>
          <w:szCs w:val="28"/>
        </w:rPr>
        <w:t xml:space="preserve">isNan(), </w:t>
      </w:r>
      <w:r w:rsidRPr="005E250A">
        <w:rPr>
          <w:rStyle w:val="apple-converted-space"/>
          <w:sz w:val="28"/>
          <w:szCs w:val="28"/>
        </w:rPr>
        <w:t> </w:t>
      </w:r>
      <w:r w:rsidRPr="005E250A">
        <w:rPr>
          <w:sz w:val="28"/>
          <w:szCs w:val="28"/>
        </w:rPr>
        <w:t>isInfinite().</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Если вы хорошо знаете двоичное представление вещественных чисел, то можете воспользоваться статическими методами</w:t>
      </w:r>
      <w:r w:rsidRPr="005E250A">
        <w:rPr>
          <w:rStyle w:val="apple-converted-space"/>
          <w:sz w:val="28"/>
          <w:szCs w:val="28"/>
        </w:rPr>
        <w:t xml:space="preserve">  </w:t>
      </w:r>
      <w:r w:rsidRPr="005E250A">
        <w:rPr>
          <w:sz w:val="28"/>
          <w:szCs w:val="28"/>
        </w:rPr>
        <w:t xml:space="preserve">floatTointBits() </w:t>
      </w:r>
      <w:r w:rsidRPr="005E250A">
        <w:rPr>
          <w:rStyle w:val="apple-converted-space"/>
          <w:sz w:val="28"/>
          <w:szCs w:val="28"/>
        </w:rPr>
        <w:t> </w:t>
      </w:r>
      <w:r w:rsidRPr="005E250A">
        <w:rPr>
          <w:sz w:val="28"/>
          <w:szCs w:val="28"/>
        </w:rPr>
        <w:t>и doubieToLongBits(), преобразующими вещественное значение в целое. Вещественное число задается как аргумент метода. Затем вы можете изменить отдельные биты побитными операциями и преобразовать измененное целое число обратно в вещественное значение методами</w:t>
      </w:r>
      <w:r w:rsidRPr="005E250A">
        <w:rPr>
          <w:rStyle w:val="apple-converted-space"/>
          <w:sz w:val="28"/>
          <w:szCs w:val="28"/>
        </w:rPr>
        <w:t> </w:t>
      </w:r>
      <w:r w:rsidRPr="005E250A">
        <w:rPr>
          <w:sz w:val="28"/>
          <w:szCs w:val="28"/>
        </w:rPr>
        <w:t>intsitsToFioat()</w:t>
      </w:r>
      <w:r w:rsidRPr="005E250A">
        <w:rPr>
          <w:rStyle w:val="apple-converted-space"/>
          <w:sz w:val="28"/>
          <w:szCs w:val="28"/>
        </w:rPr>
        <w:t> </w:t>
      </w:r>
      <w:r w:rsidRPr="005E250A">
        <w:rPr>
          <w:sz w:val="28"/>
          <w:szCs w:val="28"/>
        </w:rPr>
        <w:t>и longBitsToDouble().</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lastRenderedPageBreak/>
        <w:t>Статическими методами</w:t>
      </w:r>
      <w:r w:rsidRPr="005E250A">
        <w:rPr>
          <w:rStyle w:val="apple-converted-space"/>
          <w:sz w:val="28"/>
          <w:szCs w:val="28"/>
        </w:rPr>
        <w:t> </w:t>
      </w:r>
      <w:r w:rsidRPr="005E250A">
        <w:rPr>
          <w:sz w:val="28"/>
          <w:szCs w:val="28"/>
        </w:rPr>
        <w:t xml:space="preserve">toBinaryString(), toHexString() и toOctalString() классов </w:t>
      </w:r>
      <w:r w:rsidRPr="005E250A">
        <w:rPr>
          <w:sz w:val="28"/>
          <w:szCs w:val="28"/>
          <w:lang w:val="en-US"/>
        </w:rPr>
        <w:t>I</w:t>
      </w:r>
      <w:r w:rsidRPr="005E250A">
        <w:rPr>
          <w:sz w:val="28"/>
          <w:szCs w:val="28"/>
        </w:rPr>
        <w:t>nteger</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sz w:val="28"/>
          <w:szCs w:val="28"/>
        </w:rPr>
        <w:t>Long</w:t>
      </w:r>
      <w:r w:rsidRPr="005E250A">
        <w:rPr>
          <w:rStyle w:val="apple-converted-space"/>
          <w:sz w:val="28"/>
          <w:szCs w:val="28"/>
        </w:rPr>
        <w:t> </w:t>
      </w:r>
      <w:r w:rsidRPr="005E250A">
        <w:rPr>
          <w:sz w:val="28"/>
          <w:szCs w:val="28"/>
        </w:rPr>
        <w:t xml:space="preserve">можно преобразовать целые значения типов </w:t>
      </w:r>
      <w:r w:rsidRPr="005E250A">
        <w:rPr>
          <w:rStyle w:val="apple-converted-space"/>
          <w:sz w:val="28"/>
          <w:szCs w:val="28"/>
        </w:rPr>
        <w:t> </w:t>
      </w:r>
      <w:r w:rsidRPr="005E250A">
        <w:rPr>
          <w:sz w:val="28"/>
          <w:szCs w:val="28"/>
        </w:rPr>
        <w:t>int и long, заданные как аргумент метода, в строку символов, показывающую двоичное, шестнадцатеричное или восьмеричное представление числа.</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В листинге 1.12 показано применение этих методов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i/>
          <w:sz w:val="28"/>
          <w:szCs w:val="28"/>
          <w:lang w:val="en-US"/>
        </w:rPr>
      </w:pPr>
      <w:r w:rsidRPr="005E250A">
        <w:rPr>
          <w:bCs/>
          <w:i/>
          <w:sz w:val="28"/>
          <w:szCs w:val="28"/>
        </w:rPr>
        <w:t>Листинг</w:t>
      </w:r>
      <w:r w:rsidRPr="005E250A">
        <w:rPr>
          <w:bCs/>
          <w:i/>
          <w:sz w:val="28"/>
          <w:szCs w:val="28"/>
          <w:lang w:val="en-US"/>
        </w:rPr>
        <w:t xml:space="preserve"> 1.12</w:t>
      </w:r>
      <w:r w:rsidRPr="005E250A">
        <w:rPr>
          <w:rStyle w:val="apple-converted-space"/>
          <w:bCs/>
          <w:i/>
          <w:sz w:val="28"/>
          <w:szCs w:val="28"/>
          <w:lang w:val="en-US"/>
        </w:rPr>
        <w:t>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class NumberTest{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public static void main(String[] args)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int i = 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short sh = 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double d = 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Integer kl = new Integer(55);</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Integer k2 = new Integer(100);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Double dl = new Double(3.14);</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i = Integer.parseInt(args[0]);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sh = Short.parseShort(args[0]);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d = Double.parseDouble(args[1]);</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dl = new Double(args[1]);</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kl = new Integer(args[0]);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double x = 1.0 / 0.0;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 = " + i);</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System.out.println("sh - " + sh);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System.out.println("d. = " + d);</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System.out.println("kl.intValue() = " + kl.intValue());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System.out.println("dl.intValue() = " + dl.intValue());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System.out.println("kl &gt; k2? " + kl.compareTo(k2));</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 + x);</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isNaN? " + Double.isNaN(x));</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islnfinite? " + Double.isInfinite(x));</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Infinity? "+ (x == Double.POSITIVE_INFINITY));</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System.out.println("d = " + Double.doubleToLongBits(d));</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 = " + Integer.toBinaryString(i));</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 = " + Integer.toHexString(i));</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 = " + Integer.toOctalString(i));</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rPr>
        <w:t>}</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Класс Boolean очень небольшой класс, предназначенный главным образом для того, чтобы передавать логические значения в методы по ссылке.</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Конструктор</w:t>
      </w:r>
      <w:r w:rsidRPr="005E250A">
        <w:rPr>
          <w:rStyle w:val="apple-converted-space"/>
          <w:sz w:val="28"/>
          <w:szCs w:val="28"/>
        </w:rPr>
        <w:t> </w:t>
      </w:r>
      <w:r w:rsidRPr="005E250A">
        <w:rPr>
          <w:sz w:val="28"/>
          <w:szCs w:val="28"/>
        </w:rPr>
        <w:t>Boolean (String s)</w:t>
      </w:r>
      <w:r w:rsidRPr="005E250A">
        <w:rPr>
          <w:rStyle w:val="apple-converted-space"/>
          <w:sz w:val="28"/>
          <w:szCs w:val="28"/>
        </w:rPr>
        <w:t> </w:t>
      </w:r>
      <w:r w:rsidRPr="005E250A">
        <w:rPr>
          <w:sz w:val="28"/>
          <w:szCs w:val="28"/>
        </w:rPr>
        <w:t>создает объект, содержащий значение</w:t>
      </w:r>
      <w:r w:rsidRPr="005E250A">
        <w:rPr>
          <w:rStyle w:val="apple-converted-space"/>
          <w:sz w:val="28"/>
          <w:szCs w:val="28"/>
        </w:rPr>
        <w:t> </w:t>
      </w:r>
      <w:r w:rsidRPr="005E250A">
        <w:rPr>
          <w:sz w:val="28"/>
          <w:szCs w:val="28"/>
        </w:rPr>
        <w:t>true, если строкаs</w:t>
      </w:r>
      <w:r w:rsidRPr="005E250A">
        <w:rPr>
          <w:rStyle w:val="apple-converted-space"/>
          <w:sz w:val="28"/>
          <w:szCs w:val="28"/>
        </w:rPr>
        <w:t> </w:t>
      </w:r>
      <w:r w:rsidRPr="005E250A">
        <w:rPr>
          <w:sz w:val="28"/>
          <w:szCs w:val="28"/>
        </w:rPr>
        <w:t>равна "true" в любом сочетании регистров букв, и значение</w:t>
      </w:r>
      <w:r w:rsidRPr="005E250A">
        <w:rPr>
          <w:rStyle w:val="apple-converted-space"/>
          <w:sz w:val="28"/>
          <w:szCs w:val="28"/>
        </w:rPr>
        <w:t> </w:t>
      </w:r>
      <w:r w:rsidRPr="005E250A">
        <w:rPr>
          <w:sz w:val="28"/>
          <w:szCs w:val="28"/>
        </w:rPr>
        <w:t>false</w:t>
      </w:r>
      <w:r w:rsidRPr="005E250A">
        <w:rPr>
          <w:rStyle w:val="apple-converted-space"/>
          <w:sz w:val="28"/>
          <w:szCs w:val="28"/>
        </w:rPr>
        <w:t> </w:t>
      </w:r>
      <w:r w:rsidRPr="005E250A">
        <w:rPr>
          <w:b/>
          <w:bCs/>
          <w:sz w:val="28"/>
          <w:szCs w:val="28"/>
        </w:rPr>
        <w:t>–</w:t>
      </w:r>
      <w:r w:rsidRPr="005E250A">
        <w:rPr>
          <w:rStyle w:val="apple-converted-space"/>
          <w:b/>
          <w:bCs/>
          <w:sz w:val="28"/>
          <w:szCs w:val="28"/>
        </w:rPr>
        <w:t> </w:t>
      </w:r>
      <w:r w:rsidRPr="005E250A">
        <w:rPr>
          <w:sz w:val="28"/>
          <w:szCs w:val="28"/>
        </w:rPr>
        <w:t>для любой другой строки.</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Логический метод</w:t>
      </w:r>
      <w:r w:rsidRPr="005E250A">
        <w:rPr>
          <w:rStyle w:val="apple-converted-space"/>
          <w:sz w:val="28"/>
          <w:szCs w:val="28"/>
        </w:rPr>
        <w:t> </w:t>
      </w:r>
      <w:r w:rsidRPr="005E250A">
        <w:rPr>
          <w:sz w:val="28"/>
          <w:szCs w:val="28"/>
        </w:rPr>
        <w:t>booiean</w:t>
      </w:r>
      <w:r w:rsidRPr="005E250A">
        <w:rPr>
          <w:sz w:val="28"/>
          <w:szCs w:val="28"/>
          <w:lang w:val="en-US"/>
        </w:rPr>
        <w:t>V</w:t>
      </w:r>
      <w:r w:rsidRPr="005E250A">
        <w:rPr>
          <w:sz w:val="28"/>
          <w:szCs w:val="28"/>
        </w:rPr>
        <w:t>alue()</w:t>
      </w:r>
      <w:r w:rsidRPr="005E250A">
        <w:rPr>
          <w:rStyle w:val="apple-converted-space"/>
          <w:sz w:val="28"/>
          <w:szCs w:val="28"/>
        </w:rPr>
        <w:t> </w:t>
      </w:r>
      <w:r w:rsidRPr="005E250A">
        <w:rPr>
          <w:sz w:val="28"/>
          <w:szCs w:val="28"/>
        </w:rPr>
        <w:t>возвращает логическое значение, хранящееся в объекте.</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lastRenderedPageBreak/>
        <w:t>В классе Character собраны статические константы и методы для работы с отдельными символами.</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 xml:space="preserve">Статический метод </w:t>
      </w:r>
      <w:r w:rsidRPr="005E250A">
        <w:rPr>
          <w:sz w:val="28"/>
          <w:szCs w:val="28"/>
          <w:lang w:val="en-US"/>
        </w:rPr>
        <w:t>digit</w:t>
      </w:r>
      <w:r w:rsidRPr="005E250A">
        <w:rPr>
          <w:sz w:val="28"/>
          <w:szCs w:val="28"/>
        </w:rPr>
        <w:t>(</w:t>
      </w:r>
      <w:r w:rsidRPr="005E250A">
        <w:rPr>
          <w:sz w:val="28"/>
          <w:szCs w:val="28"/>
          <w:lang w:val="en-US"/>
        </w:rPr>
        <w:t>char</w:t>
      </w:r>
      <w:r w:rsidRPr="005E250A">
        <w:rPr>
          <w:sz w:val="28"/>
          <w:szCs w:val="28"/>
        </w:rPr>
        <w:t xml:space="preserve"> </w:t>
      </w:r>
      <w:r w:rsidRPr="005E250A">
        <w:rPr>
          <w:sz w:val="28"/>
          <w:szCs w:val="28"/>
          <w:lang w:val="en-US"/>
        </w:rPr>
        <w:t>ch</w:t>
      </w:r>
      <w:r w:rsidRPr="005E250A">
        <w:rPr>
          <w:sz w:val="28"/>
          <w:szCs w:val="28"/>
        </w:rPr>
        <w:t xml:space="preserve">, </w:t>
      </w:r>
      <w:r w:rsidRPr="005E250A">
        <w:rPr>
          <w:sz w:val="28"/>
          <w:szCs w:val="28"/>
          <w:lang w:val="en-US"/>
        </w:rPr>
        <w:t>in</w:t>
      </w:r>
      <w:r w:rsidRPr="005E250A">
        <w:rPr>
          <w:sz w:val="28"/>
          <w:szCs w:val="28"/>
        </w:rPr>
        <w:t xml:space="preserve"> </w:t>
      </w:r>
      <w:r w:rsidRPr="005E250A">
        <w:rPr>
          <w:sz w:val="28"/>
          <w:szCs w:val="28"/>
          <w:lang w:val="en-US"/>
        </w:rPr>
        <w:t>radix</w:t>
      </w:r>
      <w:r w:rsidRPr="005E250A">
        <w:rPr>
          <w:sz w:val="28"/>
          <w:szCs w:val="28"/>
        </w:rPr>
        <w:t>) переводит цифру ch системы счисления с основанием</w:t>
      </w:r>
      <w:r w:rsidRPr="005E250A">
        <w:rPr>
          <w:rStyle w:val="apple-converted-space"/>
          <w:sz w:val="28"/>
          <w:szCs w:val="28"/>
        </w:rPr>
        <w:t> </w:t>
      </w:r>
      <w:r w:rsidRPr="005E250A">
        <w:rPr>
          <w:sz w:val="28"/>
          <w:szCs w:val="28"/>
        </w:rPr>
        <w:t>radix</w:t>
      </w:r>
      <w:r w:rsidRPr="005E250A">
        <w:rPr>
          <w:rStyle w:val="apple-converted-space"/>
          <w:sz w:val="28"/>
          <w:szCs w:val="28"/>
        </w:rPr>
        <w:t> </w:t>
      </w:r>
      <w:r w:rsidRPr="005E250A">
        <w:rPr>
          <w:sz w:val="28"/>
          <w:szCs w:val="28"/>
        </w:rPr>
        <w:t>в ее числовое значение типа int.</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 xml:space="preserve">Статический метод </w:t>
      </w:r>
      <w:r w:rsidRPr="005E250A">
        <w:rPr>
          <w:sz w:val="28"/>
          <w:szCs w:val="28"/>
          <w:lang w:val="en-US"/>
        </w:rPr>
        <w:t>forDigit</w:t>
      </w:r>
      <w:r w:rsidRPr="005E250A">
        <w:rPr>
          <w:sz w:val="28"/>
          <w:szCs w:val="28"/>
        </w:rPr>
        <w:t>(</w:t>
      </w:r>
      <w:r w:rsidRPr="005E250A">
        <w:rPr>
          <w:sz w:val="28"/>
          <w:szCs w:val="28"/>
          <w:lang w:val="en-US"/>
        </w:rPr>
        <w:t>int</w:t>
      </w:r>
      <w:r w:rsidRPr="005E250A">
        <w:rPr>
          <w:sz w:val="28"/>
          <w:szCs w:val="28"/>
        </w:rPr>
        <w:t xml:space="preserve"> </w:t>
      </w:r>
      <w:r w:rsidRPr="005E250A">
        <w:rPr>
          <w:sz w:val="28"/>
          <w:szCs w:val="28"/>
          <w:lang w:val="en-US"/>
        </w:rPr>
        <w:t>digit</w:t>
      </w:r>
      <w:r w:rsidRPr="005E250A">
        <w:rPr>
          <w:sz w:val="28"/>
          <w:szCs w:val="28"/>
        </w:rPr>
        <w:t xml:space="preserve">, </w:t>
      </w:r>
      <w:r w:rsidRPr="005E250A">
        <w:rPr>
          <w:sz w:val="28"/>
          <w:szCs w:val="28"/>
          <w:lang w:val="en-US"/>
        </w:rPr>
        <w:t>int</w:t>
      </w:r>
      <w:r w:rsidRPr="005E250A">
        <w:rPr>
          <w:sz w:val="28"/>
          <w:szCs w:val="28"/>
        </w:rPr>
        <w:t xml:space="preserve"> </w:t>
      </w:r>
      <w:r w:rsidRPr="005E250A">
        <w:rPr>
          <w:sz w:val="28"/>
          <w:szCs w:val="28"/>
          <w:lang w:val="en-US"/>
        </w:rPr>
        <w:t>radix</w:t>
      </w:r>
      <w:r w:rsidRPr="005E250A">
        <w:rPr>
          <w:sz w:val="28"/>
          <w:szCs w:val="28"/>
        </w:rPr>
        <w:t>) производит обратное преобразование целого числа</w:t>
      </w:r>
      <w:r w:rsidRPr="005E250A">
        <w:rPr>
          <w:rStyle w:val="apple-converted-space"/>
          <w:sz w:val="28"/>
          <w:szCs w:val="28"/>
        </w:rPr>
        <w:t> </w:t>
      </w:r>
      <w:r w:rsidRPr="005E250A">
        <w:rPr>
          <w:sz w:val="28"/>
          <w:szCs w:val="28"/>
        </w:rPr>
        <w:t>digit</w:t>
      </w:r>
      <w:r w:rsidRPr="005E250A">
        <w:rPr>
          <w:rStyle w:val="apple-converted-space"/>
          <w:sz w:val="28"/>
          <w:szCs w:val="28"/>
        </w:rPr>
        <w:t> </w:t>
      </w:r>
      <w:r w:rsidRPr="005E250A">
        <w:rPr>
          <w:sz w:val="28"/>
          <w:szCs w:val="28"/>
        </w:rPr>
        <w:t>в соответствующую цифру (тип char) в системе счисления с основанием</w:t>
      </w:r>
      <w:r w:rsidRPr="005E250A">
        <w:rPr>
          <w:rStyle w:val="apple-converted-space"/>
          <w:sz w:val="28"/>
          <w:szCs w:val="28"/>
        </w:rPr>
        <w:t> </w:t>
      </w:r>
      <w:r w:rsidRPr="005E250A">
        <w:rPr>
          <w:sz w:val="28"/>
          <w:szCs w:val="28"/>
        </w:rPr>
        <w:t>radix.</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Основание системы счисления должно находиться в диапазоне от</w:t>
      </w:r>
      <w:r w:rsidRPr="005E250A">
        <w:rPr>
          <w:rStyle w:val="apple-converted-space"/>
          <w:sz w:val="28"/>
          <w:szCs w:val="28"/>
        </w:rPr>
        <w:t> </w:t>
      </w:r>
      <w:r w:rsidRPr="005E250A">
        <w:rPr>
          <w:sz w:val="28"/>
          <w:szCs w:val="28"/>
        </w:rPr>
        <w:t>Character.MIN_RADIX до Character.MAX_RADIX.</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Метод</w:t>
      </w:r>
      <w:r w:rsidRPr="005E250A">
        <w:rPr>
          <w:rStyle w:val="apple-converted-space"/>
          <w:sz w:val="28"/>
          <w:szCs w:val="28"/>
        </w:rPr>
        <w:t> </w:t>
      </w:r>
      <w:r w:rsidRPr="005E250A">
        <w:rPr>
          <w:sz w:val="28"/>
          <w:szCs w:val="28"/>
        </w:rPr>
        <w:t>to</w:t>
      </w:r>
      <w:r w:rsidRPr="005E250A">
        <w:rPr>
          <w:sz w:val="28"/>
          <w:szCs w:val="28"/>
          <w:lang w:val="en-US"/>
        </w:rPr>
        <w:t>S</w:t>
      </w:r>
      <w:r w:rsidRPr="005E250A">
        <w:rPr>
          <w:sz w:val="28"/>
          <w:szCs w:val="28"/>
        </w:rPr>
        <w:t>tring()</w:t>
      </w:r>
      <w:r w:rsidRPr="005E250A">
        <w:rPr>
          <w:rStyle w:val="apple-converted-space"/>
          <w:sz w:val="28"/>
          <w:szCs w:val="28"/>
        </w:rPr>
        <w:t> </w:t>
      </w:r>
      <w:r w:rsidRPr="005E250A">
        <w:rPr>
          <w:sz w:val="28"/>
          <w:szCs w:val="28"/>
        </w:rPr>
        <w:t>переводит символ, содержащийся в классе, в строку с тем же символом.</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Статические методы</w:t>
      </w:r>
      <w:r w:rsidRPr="005E250A">
        <w:rPr>
          <w:rStyle w:val="apple-converted-space"/>
          <w:sz w:val="28"/>
          <w:szCs w:val="28"/>
        </w:rPr>
        <w:t> </w:t>
      </w:r>
      <w:r w:rsidRPr="005E250A">
        <w:rPr>
          <w:sz w:val="28"/>
          <w:szCs w:val="28"/>
        </w:rPr>
        <w:t>toLowerCase(), to</w:t>
      </w:r>
      <w:r w:rsidRPr="005E250A">
        <w:rPr>
          <w:sz w:val="28"/>
          <w:szCs w:val="28"/>
          <w:lang w:val="en-US"/>
        </w:rPr>
        <w:t>U</w:t>
      </w:r>
      <w:r w:rsidRPr="005E250A">
        <w:rPr>
          <w:sz w:val="28"/>
          <w:szCs w:val="28"/>
        </w:rPr>
        <w:t>pper</w:t>
      </w:r>
      <w:r w:rsidRPr="005E250A">
        <w:rPr>
          <w:sz w:val="28"/>
          <w:szCs w:val="28"/>
          <w:lang w:val="en-US"/>
        </w:rPr>
        <w:t>C</w:t>
      </w:r>
      <w:r w:rsidRPr="005E250A">
        <w:rPr>
          <w:sz w:val="28"/>
          <w:szCs w:val="28"/>
        </w:rPr>
        <w:t>ase(),  toTitieCase() возвращают символ, содержащийся в классе, в указанном регистре. Последний из этих методов предназначен для правильного перевода в верхний регистр четырех кодов Unicode, не выражающихся одним символом.</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Множество статических логических методов проверяют различные характеристики символа, переданного в качестве аргумента метода:</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isDefined()</w:t>
      </w:r>
      <w:r w:rsidRPr="005E250A">
        <w:rPr>
          <w:rStyle w:val="apple-converted-space"/>
          <w:sz w:val="28"/>
          <w:szCs w:val="28"/>
        </w:rPr>
        <w:t> </w:t>
      </w:r>
      <w:r w:rsidRPr="005E250A">
        <w:rPr>
          <w:sz w:val="28"/>
          <w:szCs w:val="28"/>
        </w:rPr>
        <w:t>– выясняет, определен ли символ в кодировке Unicode; </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isDigit()</w:t>
      </w:r>
      <w:r w:rsidRPr="005E250A">
        <w:rPr>
          <w:rStyle w:val="apple-converted-space"/>
          <w:sz w:val="28"/>
          <w:szCs w:val="28"/>
        </w:rPr>
        <w:t> </w:t>
      </w:r>
      <w:r w:rsidRPr="005E250A">
        <w:rPr>
          <w:sz w:val="28"/>
          <w:szCs w:val="28"/>
        </w:rPr>
        <w:t>– проверяет, является ли символ цифрой Unicode;</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w:t>
      </w:r>
      <w:r w:rsidRPr="005E250A">
        <w:rPr>
          <w:sz w:val="28"/>
          <w:szCs w:val="28"/>
          <w:lang w:val="en-US"/>
        </w:rPr>
        <w:t>I</w:t>
      </w:r>
      <w:r w:rsidRPr="005E250A">
        <w:rPr>
          <w:sz w:val="28"/>
          <w:szCs w:val="28"/>
        </w:rPr>
        <w:t>dentifier</w:t>
      </w:r>
      <w:r w:rsidRPr="005E250A">
        <w:rPr>
          <w:sz w:val="28"/>
          <w:szCs w:val="28"/>
          <w:lang w:val="en-US"/>
        </w:rPr>
        <w:t>I</w:t>
      </w:r>
      <w:r w:rsidRPr="005E250A">
        <w:rPr>
          <w:sz w:val="28"/>
          <w:szCs w:val="28"/>
        </w:rPr>
        <w:t>gnorable()</w:t>
      </w:r>
      <w:r w:rsidRPr="005E250A">
        <w:rPr>
          <w:rStyle w:val="apple-converted-space"/>
          <w:sz w:val="28"/>
          <w:szCs w:val="28"/>
        </w:rPr>
        <w:t> </w:t>
      </w:r>
      <w:r w:rsidRPr="005E250A">
        <w:rPr>
          <w:sz w:val="28"/>
          <w:szCs w:val="28"/>
        </w:rPr>
        <w:t>– выясняет, нельзя ли использовать символ в идентификаторах;</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w:t>
      </w:r>
      <w:r w:rsidRPr="005E250A">
        <w:rPr>
          <w:sz w:val="28"/>
          <w:szCs w:val="28"/>
          <w:lang w:val="en-US"/>
        </w:rPr>
        <w:t>I</w:t>
      </w:r>
      <w:r w:rsidRPr="005E250A">
        <w:rPr>
          <w:sz w:val="28"/>
          <w:szCs w:val="28"/>
        </w:rPr>
        <w:t>so</w:t>
      </w:r>
      <w:r w:rsidRPr="005E250A">
        <w:rPr>
          <w:sz w:val="28"/>
          <w:szCs w:val="28"/>
          <w:lang w:val="en-US"/>
        </w:rPr>
        <w:t>C</w:t>
      </w:r>
      <w:r w:rsidRPr="005E250A">
        <w:rPr>
          <w:sz w:val="28"/>
          <w:szCs w:val="28"/>
        </w:rPr>
        <w:t>ontro</w:t>
      </w:r>
      <w:r w:rsidRPr="005E250A">
        <w:rPr>
          <w:sz w:val="28"/>
          <w:szCs w:val="28"/>
          <w:lang w:val="en-US"/>
        </w:rPr>
        <w:t>l</w:t>
      </w:r>
      <w:r w:rsidRPr="005E250A">
        <w:rPr>
          <w:sz w:val="28"/>
          <w:szCs w:val="28"/>
        </w:rPr>
        <w:t>()</w:t>
      </w:r>
      <w:r w:rsidRPr="005E250A">
        <w:rPr>
          <w:rStyle w:val="apple-converted-space"/>
          <w:sz w:val="28"/>
          <w:szCs w:val="28"/>
        </w:rPr>
        <w:t> </w:t>
      </w:r>
      <w:r w:rsidRPr="005E250A">
        <w:rPr>
          <w:sz w:val="28"/>
          <w:szCs w:val="28"/>
        </w:rPr>
        <w:t>– определяет, является ли символ управляющим;</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isJava</w:t>
      </w:r>
      <w:r w:rsidRPr="005E250A">
        <w:rPr>
          <w:sz w:val="28"/>
          <w:szCs w:val="28"/>
          <w:lang w:val="en-US"/>
        </w:rPr>
        <w:t>I</w:t>
      </w:r>
      <w:r w:rsidRPr="005E250A">
        <w:rPr>
          <w:sz w:val="28"/>
          <w:szCs w:val="28"/>
        </w:rPr>
        <w:t>dentifierPart()</w:t>
      </w:r>
      <w:r w:rsidRPr="005E250A">
        <w:rPr>
          <w:rStyle w:val="apple-converted-space"/>
          <w:sz w:val="28"/>
          <w:szCs w:val="28"/>
        </w:rPr>
        <w:t> </w:t>
      </w:r>
      <w:r w:rsidRPr="005E250A">
        <w:rPr>
          <w:sz w:val="28"/>
          <w:szCs w:val="28"/>
        </w:rPr>
        <w:t>– выясняет, можно ли использовать символ в идентификаторах;</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w:t>
      </w:r>
      <w:r w:rsidRPr="005E250A">
        <w:rPr>
          <w:sz w:val="28"/>
          <w:szCs w:val="28"/>
          <w:lang w:val="en-US"/>
        </w:rPr>
        <w:t>J</w:t>
      </w:r>
      <w:r w:rsidRPr="005E250A">
        <w:rPr>
          <w:sz w:val="28"/>
          <w:szCs w:val="28"/>
        </w:rPr>
        <w:t>ava</w:t>
      </w:r>
      <w:r w:rsidRPr="005E250A">
        <w:rPr>
          <w:sz w:val="28"/>
          <w:szCs w:val="28"/>
          <w:lang w:val="en-US"/>
        </w:rPr>
        <w:t>I</w:t>
      </w:r>
      <w:r w:rsidRPr="005E250A">
        <w:rPr>
          <w:sz w:val="28"/>
          <w:szCs w:val="28"/>
        </w:rPr>
        <w:t>dentifier</w:t>
      </w:r>
      <w:r w:rsidRPr="005E250A">
        <w:rPr>
          <w:sz w:val="28"/>
          <w:szCs w:val="28"/>
          <w:lang w:val="en-US"/>
        </w:rPr>
        <w:t>S</w:t>
      </w:r>
      <w:r w:rsidRPr="005E250A">
        <w:rPr>
          <w:sz w:val="28"/>
          <w:szCs w:val="28"/>
        </w:rPr>
        <w:t>tart()</w:t>
      </w:r>
      <w:r w:rsidRPr="005E250A">
        <w:rPr>
          <w:rStyle w:val="apple-converted-space"/>
          <w:sz w:val="28"/>
          <w:szCs w:val="28"/>
        </w:rPr>
        <w:t> </w:t>
      </w:r>
      <w:r w:rsidRPr="005E250A">
        <w:rPr>
          <w:sz w:val="28"/>
          <w:szCs w:val="28"/>
        </w:rPr>
        <w:t>– определяет, может ли символ начинать идентификатор;</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isLetter()</w:t>
      </w:r>
      <w:r w:rsidRPr="005E250A">
        <w:rPr>
          <w:rStyle w:val="apple-converted-space"/>
          <w:sz w:val="28"/>
          <w:szCs w:val="28"/>
        </w:rPr>
        <w:t> </w:t>
      </w:r>
      <w:r w:rsidRPr="005E250A">
        <w:rPr>
          <w:sz w:val="28"/>
          <w:szCs w:val="28"/>
        </w:rPr>
        <w:t>– проверяет, является ли символ буквой Java;</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lang w:val="en-US"/>
        </w:rPr>
        <w:t>i</w:t>
      </w:r>
      <w:r w:rsidRPr="005E250A">
        <w:rPr>
          <w:sz w:val="28"/>
          <w:szCs w:val="28"/>
        </w:rPr>
        <w:t>sLetterOrDigit()</w:t>
      </w:r>
      <w:r w:rsidRPr="005E250A">
        <w:rPr>
          <w:rStyle w:val="apple-converted-space"/>
          <w:sz w:val="28"/>
          <w:szCs w:val="28"/>
        </w:rPr>
        <w:t> </w:t>
      </w:r>
      <w:r w:rsidRPr="005E250A">
        <w:rPr>
          <w:sz w:val="28"/>
          <w:szCs w:val="28"/>
        </w:rPr>
        <w:t>– Проверяет, является ли символ буквой или цифрой Unicode;</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isLowerCase()</w:t>
      </w:r>
      <w:r w:rsidRPr="005E250A">
        <w:rPr>
          <w:rStyle w:val="apple-converted-space"/>
          <w:sz w:val="28"/>
          <w:szCs w:val="28"/>
        </w:rPr>
        <w:t> </w:t>
      </w:r>
      <w:r w:rsidRPr="005E250A">
        <w:rPr>
          <w:sz w:val="28"/>
          <w:szCs w:val="28"/>
        </w:rPr>
        <w:t>– определяет, записан ли символ в нижнем регистре; </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isSpaceChar()</w:t>
      </w:r>
      <w:r w:rsidRPr="005E250A">
        <w:rPr>
          <w:rStyle w:val="apple-converted-space"/>
          <w:sz w:val="28"/>
          <w:szCs w:val="28"/>
        </w:rPr>
        <w:t> </w:t>
      </w:r>
      <w:r w:rsidRPr="005E250A">
        <w:rPr>
          <w:sz w:val="28"/>
          <w:szCs w:val="28"/>
        </w:rPr>
        <w:t>– выясняет, является ли символ пробелом в смысле Unicode; </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isTitieCase()</w:t>
      </w:r>
      <w:r w:rsidRPr="005E250A">
        <w:rPr>
          <w:rStyle w:val="apple-converted-space"/>
          <w:sz w:val="28"/>
          <w:szCs w:val="28"/>
        </w:rPr>
        <w:t> </w:t>
      </w:r>
      <w:r w:rsidRPr="005E250A">
        <w:rPr>
          <w:sz w:val="28"/>
          <w:szCs w:val="28"/>
        </w:rPr>
        <w:t>– проверяет, является ли символ титульным;</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isUnicode</w:t>
      </w:r>
      <w:r w:rsidRPr="005E250A">
        <w:rPr>
          <w:sz w:val="28"/>
          <w:szCs w:val="28"/>
          <w:lang w:val="en-US"/>
        </w:rPr>
        <w:t>I</w:t>
      </w:r>
      <w:r w:rsidRPr="005E250A">
        <w:rPr>
          <w:sz w:val="28"/>
          <w:szCs w:val="28"/>
        </w:rPr>
        <w:t>dentifierPart()</w:t>
      </w:r>
      <w:r w:rsidRPr="005E250A">
        <w:rPr>
          <w:rStyle w:val="apple-converted-space"/>
          <w:sz w:val="28"/>
          <w:szCs w:val="28"/>
        </w:rPr>
        <w:t> </w:t>
      </w:r>
      <w:r w:rsidRPr="005E250A">
        <w:rPr>
          <w:sz w:val="28"/>
          <w:szCs w:val="28"/>
        </w:rPr>
        <w:t>– выясняет, можно ли использовать символ в именах Unicode;</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w:t>
      </w:r>
      <w:r w:rsidRPr="005E250A">
        <w:rPr>
          <w:sz w:val="28"/>
          <w:szCs w:val="28"/>
          <w:lang w:val="en-US"/>
        </w:rPr>
        <w:t>U</w:t>
      </w:r>
      <w:r w:rsidRPr="005E250A">
        <w:rPr>
          <w:sz w:val="28"/>
          <w:szCs w:val="28"/>
        </w:rPr>
        <w:t>nicode</w:t>
      </w:r>
      <w:r w:rsidRPr="005E250A">
        <w:rPr>
          <w:sz w:val="28"/>
          <w:szCs w:val="28"/>
          <w:lang w:val="en-US"/>
        </w:rPr>
        <w:t>I</w:t>
      </w:r>
      <w:r w:rsidRPr="005E250A">
        <w:rPr>
          <w:sz w:val="28"/>
          <w:szCs w:val="28"/>
        </w:rPr>
        <w:t>dentifier</w:t>
      </w:r>
      <w:r w:rsidRPr="005E250A">
        <w:rPr>
          <w:sz w:val="28"/>
          <w:szCs w:val="28"/>
          <w:lang w:val="en-US"/>
        </w:rPr>
        <w:t>S</w:t>
      </w:r>
      <w:r w:rsidRPr="005E250A">
        <w:rPr>
          <w:sz w:val="28"/>
          <w:szCs w:val="28"/>
        </w:rPr>
        <w:t>tart()</w:t>
      </w:r>
      <w:r w:rsidRPr="005E250A">
        <w:rPr>
          <w:rStyle w:val="apple-converted-space"/>
          <w:sz w:val="28"/>
          <w:szCs w:val="28"/>
        </w:rPr>
        <w:t> </w:t>
      </w:r>
      <w:r w:rsidRPr="005E250A">
        <w:rPr>
          <w:sz w:val="28"/>
          <w:szCs w:val="28"/>
        </w:rPr>
        <w:t>– проверяет, является ли символ буквой Unicode; </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isUpperCase()</w:t>
      </w:r>
      <w:r w:rsidRPr="005E250A">
        <w:rPr>
          <w:rStyle w:val="apple-converted-space"/>
          <w:sz w:val="28"/>
          <w:szCs w:val="28"/>
        </w:rPr>
        <w:t> </w:t>
      </w:r>
      <w:r w:rsidRPr="005E250A">
        <w:rPr>
          <w:sz w:val="28"/>
          <w:szCs w:val="28"/>
        </w:rPr>
        <w:t>– проверяет, записан ли символ в верхнем регистре; </w:t>
      </w:r>
    </w:p>
    <w:p w:rsidR="000307E1" w:rsidRPr="005E250A" w:rsidRDefault="000307E1" w:rsidP="002465E0">
      <w:pPr>
        <w:numPr>
          <w:ilvl w:val="0"/>
          <w:numId w:val="10"/>
        </w:numPr>
        <w:shd w:val="clear" w:color="auto" w:fill="FFFFFF"/>
        <w:spacing w:line="230" w:lineRule="atLeast"/>
        <w:ind w:left="0" w:firstLine="567"/>
        <w:jc w:val="both"/>
        <w:rPr>
          <w:sz w:val="28"/>
          <w:szCs w:val="28"/>
        </w:rPr>
      </w:pPr>
      <w:r w:rsidRPr="005E250A">
        <w:rPr>
          <w:sz w:val="28"/>
          <w:szCs w:val="28"/>
        </w:rPr>
        <w:t>isWhite</w:t>
      </w:r>
      <w:r w:rsidRPr="005E250A">
        <w:rPr>
          <w:sz w:val="28"/>
          <w:szCs w:val="28"/>
          <w:lang w:val="en-US"/>
        </w:rPr>
        <w:t>S</w:t>
      </w:r>
      <w:r w:rsidRPr="005E250A">
        <w:rPr>
          <w:sz w:val="28"/>
          <w:szCs w:val="28"/>
        </w:rPr>
        <w:t>pace()</w:t>
      </w:r>
      <w:r w:rsidRPr="005E250A">
        <w:rPr>
          <w:rStyle w:val="apple-converted-space"/>
          <w:sz w:val="28"/>
          <w:szCs w:val="28"/>
        </w:rPr>
        <w:t> </w:t>
      </w:r>
      <w:r w:rsidRPr="005E250A">
        <w:rPr>
          <w:sz w:val="28"/>
          <w:szCs w:val="28"/>
        </w:rPr>
        <w:t>– выясняет, является ли символ пробельным.</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Точные диапазоны управляющих символов, понятия верхнего и нижнего регистра, титульного символа, пробельных символов, лучше всего посмотреть по документации Java API.</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Листинг 1.13 демонстрирует использование этих методов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i/>
          <w:sz w:val="28"/>
          <w:szCs w:val="28"/>
        </w:rPr>
      </w:pPr>
      <w:r w:rsidRPr="005E250A">
        <w:rPr>
          <w:bCs/>
          <w:i/>
          <w:sz w:val="28"/>
          <w:szCs w:val="28"/>
        </w:rPr>
        <w:t xml:space="preserve">Листинг 1.13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lang w:val="en-US"/>
        </w:rPr>
      </w:pPr>
      <w:r w:rsidRPr="005E250A">
        <w:rPr>
          <w:sz w:val="28"/>
          <w:szCs w:val="28"/>
          <w:lang w:val="en-US"/>
        </w:rPr>
        <w:lastRenderedPageBreak/>
        <w:t>class CharacterTest{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public static void main(String[] args){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char ch = '9';</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Character c = new Character(ch);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 " + 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System.out.println("cl.charValue() = "+c.charValue());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System.out.println("number of 'A' = "+ Character.digit('A', 16));</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System.out.println("digit for 12 = "+ Character.forDigit(12, 16));</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System.out.println("cl = " + c.toString());</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isDefined? "+ Character.isDefined(ch));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isDigit? "+ Character.isDigit(ch));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isldentifierlgnorable?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Character.isIdentifierIgnorable(ch));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isISOControl? "+ Character.isISOControl(ch));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isJavaldentifierPart?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Character.isJavaIdentifierPart(ch));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isJavaldentifierStart?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Character.isJavaIdentifierStart(ch));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isLetter? " + Character.isLetter(ch));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isLetterOrDigit?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Character.isLetterOrDigit(ch));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isLowerCase? "+ Character.isLowerCase(ch));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isSpaceChar? "+ Character.isSpaceChar(ch));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isTitleCase? "+ Character.isTitleCase(ch));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isUnicodeldentifierPart?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Character.isUnicodeIdentifierPart(ch));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isUnicodeldentifierStart?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Character.isUnicodeIdentifierStart(ch));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isUpperCase? " + Character.isUpperCase(ch));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System.out.println("ch isWhitespace? "+ Character.isWhitespace(ch));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В</w:t>
      </w:r>
      <w:r w:rsidRPr="005E250A">
        <w:rPr>
          <w:sz w:val="28"/>
          <w:szCs w:val="28"/>
          <w:lang w:val="en-US"/>
        </w:rPr>
        <w:t xml:space="preserve"> </w:t>
      </w:r>
      <w:r w:rsidRPr="005E250A">
        <w:rPr>
          <w:sz w:val="28"/>
          <w:szCs w:val="28"/>
        </w:rPr>
        <w:t>класс</w:t>
      </w:r>
      <w:r w:rsidRPr="005E250A">
        <w:rPr>
          <w:rStyle w:val="apple-converted-space"/>
          <w:sz w:val="28"/>
          <w:szCs w:val="28"/>
          <w:lang w:val="en-US"/>
        </w:rPr>
        <w:t> </w:t>
      </w:r>
      <w:r w:rsidRPr="005E250A">
        <w:rPr>
          <w:sz w:val="28"/>
          <w:szCs w:val="28"/>
          <w:lang w:val="en-US"/>
        </w:rPr>
        <w:t>Character</w:t>
      </w:r>
      <w:r w:rsidRPr="005E250A">
        <w:rPr>
          <w:rStyle w:val="apple-converted-space"/>
          <w:sz w:val="28"/>
          <w:szCs w:val="28"/>
          <w:lang w:val="en-US"/>
        </w:rPr>
        <w:t> </w:t>
      </w:r>
      <w:r w:rsidRPr="005E250A">
        <w:rPr>
          <w:sz w:val="28"/>
          <w:szCs w:val="28"/>
        </w:rPr>
        <w:t>вложены</w:t>
      </w:r>
      <w:r w:rsidRPr="005E250A">
        <w:rPr>
          <w:sz w:val="28"/>
          <w:szCs w:val="28"/>
          <w:lang w:val="en-US"/>
        </w:rPr>
        <w:t xml:space="preserve"> </w:t>
      </w:r>
      <w:r w:rsidRPr="005E250A">
        <w:rPr>
          <w:sz w:val="28"/>
          <w:szCs w:val="28"/>
        </w:rPr>
        <w:t>классы</w:t>
      </w:r>
      <w:r w:rsidRPr="005E250A">
        <w:rPr>
          <w:rStyle w:val="apple-converted-space"/>
          <w:sz w:val="28"/>
          <w:szCs w:val="28"/>
          <w:lang w:val="en-US"/>
        </w:rPr>
        <w:t> </w:t>
      </w:r>
      <w:r w:rsidRPr="005E250A">
        <w:rPr>
          <w:sz w:val="28"/>
          <w:szCs w:val="28"/>
          <w:lang w:val="en-US"/>
        </w:rPr>
        <w:t>Subset</w:t>
      </w:r>
      <w:r w:rsidRPr="005E250A">
        <w:rPr>
          <w:rStyle w:val="apple-converted-space"/>
          <w:sz w:val="28"/>
          <w:szCs w:val="28"/>
          <w:lang w:val="en-US"/>
        </w:rPr>
        <w:t> </w:t>
      </w:r>
      <w:r w:rsidRPr="005E250A">
        <w:rPr>
          <w:sz w:val="28"/>
          <w:szCs w:val="28"/>
        </w:rPr>
        <w:t>и</w:t>
      </w:r>
      <w:r w:rsidRPr="005E250A">
        <w:rPr>
          <w:sz w:val="28"/>
          <w:szCs w:val="28"/>
          <w:lang w:val="en-US"/>
        </w:rPr>
        <w:t xml:space="preserve"> UnicodeBlock, </w:t>
      </w:r>
      <w:r w:rsidRPr="005E250A">
        <w:rPr>
          <w:sz w:val="28"/>
          <w:szCs w:val="28"/>
        </w:rPr>
        <w:t>причем</w:t>
      </w:r>
      <w:r w:rsidRPr="005E250A">
        <w:rPr>
          <w:sz w:val="28"/>
          <w:szCs w:val="28"/>
          <w:lang w:val="en-US"/>
        </w:rPr>
        <w:t xml:space="preserve"> </w:t>
      </w:r>
      <w:r w:rsidRPr="005E250A">
        <w:rPr>
          <w:sz w:val="28"/>
          <w:szCs w:val="28"/>
        </w:rPr>
        <w:t>класс</w:t>
      </w:r>
      <w:r w:rsidRPr="005E250A">
        <w:rPr>
          <w:rStyle w:val="apple-converted-space"/>
          <w:sz w:val="28"/>
          <w:szCs w:val="28"/>
          <w:lang w:val="en-US"/>
        </w:rPr>
        <w:t> </w:t>
      </w:r>
      <w:r w:rsidRPr="005E250A">
        <w:rPr>
          <w:sz w:val="28"/>
          <w:szCs w:val="28"/>
          <w:lang w:val="en-US"/>
        </w:rPr>
        <w:t>Unicode</w:t>
      </w:r>
      <w:r w:rsidRPr="005E250A">
        <w:rPr>
          <w:rStyle w:val="apple-converted-space"/>
          <w:sz w:val="28"/>
          <w:szCs w:val="28"/>
          <w:lang w:val="en-US"/>
        </w:rPr>
        <w:t> </w:t>
      </w:r>
      <w:r w:rsidRPr="005E250A">
        <w:rPr>
          <w:sz w:val="28"/>
          <w:szCs w:val="28"/>
        </w:rPr>
        <w:t>и</w:t>
      </w:r>
      <w:r w:rsidRPr="005E250A">
        <w:rPr>
          <w:sz w:val="28"/>
          <w:szCs w:val="28"/>
          <w:lang w:val="en-US"/>
        </w:rPr>
        <w:t xml:space="preserve"> </w:t>
      </w:r>
      <w:r w:rsidRPr="005E250A">
        <w:rPr>
          <w:sz w:val="28"/>
          <w:szCs w:val="28"/>
        </w:rPr>
        <w:t>еще</w:t>
      </w:r>
      <w:r w:rsidRPr="005E250A">
        <w:rPr>
          <w:sz w:val="28"/>
          <w:szCs w:val="28"/>
          <w:lang w:val="en-US"/>
        </w:rPr>
        <w:t xml:space="preserve"> </w:t>
      </w:r>
      <w:r w:rsidRPr="005E250A">
        <w:rPr>
          <w:sz w:val="28"/>
          <w:szCs w:val="28"/>
        </w:rPr>
        <w:t>один</w:t>
      </w:r>
      <w:r w:rsidRPr="005E250A">
        <w:rPr>
          <w:sz w:val="28"/>
          <w:szCs w:val="28"/>
          <w:lang w:val="en-US"/>
        </w:rPr>
        <w:t xml:space="preserve"> </w:t>
      </w:r>
      <w:r w:rsidRPr="005E250A">
        <w:rPr>
          <w:sz w:val="28"/>
          <w:szCs w:val="28"/>
        </w:rPr>
        <w:t>класс</w:t>
      </w:r>
      <w:r w:rsidRPr="005E250A">
        <w:rPr>
          <w:sz w:val="28"/>
          <w:szCs w:val="28"/>
          <w:lang w:val="en-US"/>
        </w:rPr>
        <w:t>,</w:t>
      </w:r>
      <w:r w:rsidRPr="005E250A">
        <w:rPr>
          <w:rStyle w:val="apple-converted-space"/>
          <w:sz w:val="28"/>
          <w:szCs w:val="28"/>
          <w:lang w:val="en-US"/>
        </w:rPr>
        <w:t> </w:t>
      </w:r>
      <w:r w:rsidRPr="005E250A">
        <w:rPr>
          <w:sz w:val="28"/>
          <w:szCs w:val="28"/>
          <w:lang w:val="en-US"/>
        </w:rPr>
        <w:t xml:space="preserve">InputSubset, </w:t>
      </w:r>
      <w:r w:rsidRPr="005E250A">
        <w:rPr>
          <w:sz w:val="28"/>
          <w:szCs w:val="28"/>
        </w:rPr>
        <w:t>являются</w:t>
      </w:r>
      <w:r w:rsidRPr="005E250A">
        <w:rPr>
          <w:sz w:val="28"/>
          <w:szCs w:val="28"/>
          <w:lang w:val="en-US"/>
        </w:rPr>
        <w:t xml:space="preserve"> </w:t>
      </w:r>
      <w:r w:rsidRPr="005E250A">
        <w:rPr>
          <w:sz w:val="28"/>
          <w:szCs w:val="28"/>
        </w:rPr>
        <w:t>расширениями</w:t>
      </w:r>
      <w:r w:rsidRPr="005E250A">
        <w:rPr>
          <w:sz w:val="28"/>
          <w:szCs w:val="28"/>
          <w:lang w:val="en-US"/>
        </w:rPr>
        <w:t xml:space="preserve"> </w:t>
      </w:r>
      <w:r w:rsidRPr="005E250A">
        <w:rPr>
          <w:sz w:val="28"/>
          <w:szCs w:val="28"/>
        </w:rPr>
        <w:t>класса</w:t>
      </w:r>
      <w:r w:rsidRPr="005E250A">
        <w:rPr>
          <w:rStyle w:val="apple-converted-space"/>
          <w:sz w:val="28"/>
          <w:szCs w:val="28"/>
          <w:lang w:val="en-US"/>
        </w:rPr>
        <w:t> </w:t>
      </w:r>
      <w:r w:rsidRPr="005E250A">
        <w:rPr>
          <w:sz w:val="28"/>
          <w:szCs w:val="28"/>
          <w:lang w:val="en-US"/>
        </w:rPr>
        <w:t xml:space="preserve">Subset, </w:t>
      </w:r>
      <w:r w:rsidRPr="005E250A">
        <w:rPr>
          <w:sz w:val="28"/>
          <w:szCs w:val="28"/>
        </w:rPr>
        <w:t>как</w:t>
      </w:r>
      <w:r w:rsidRPr="005E250A">
        <w:rPr>
          <w:sz w:val="28"/>
          <w:szCs w:val="28"/>
          <w:lang w:val="en-US"/>
        </w:rPr>
        <w:t xml:space="preserve"> </w:t>
      </w:r>
      <w:r w:rsidRPr="005E250A">
        <w:rPr>
          <w:sz w:val="28"/>
          <w:szCs w:val="28"/>
        </w:rPr>
        <w:t>это</w:t>
      </w:r>
      <w:r w:rsidRPr="005E250A">
        <w:rPr>
          <w:sz w:val="28"/>
          <w:szCs w:val="28"/>
          <w:lang w:val="en-US"/>
        </w:rPr>
        <w:t xml:space="preserve"> </w:t>
      </w:r>
      <w:r w:rsidRPr="005E250A">
        <w:rPr>
          <w:sz w:val="28"/>
          <w:szCs w:val="28"/>
        </w:rPr>
        <w:t>видно</w:t>
      </w:r>
      <w:r w:rsidRPr="005E250A">
        <w:rPr>
          <w:sz w:val="28"/>
          <w:szCs w:val="28"/>
          <w:lang w:val="en-US"/>
        </w:rPr>
        <w:t xml:space="preserve"> </w:t>
      </w:r>
      <w:r w:rsidRPr="005E250A">
        <w:rPr>
          <w:sz w:val="28"/>
          <w:szCs w:val="28"/>
        </w:rPr>
        <w:t>на</w:t>
      </w:r>
      <w:r w:rsidRPr="005E250A">
        <w:rPr>
          <w:sz w:val="28"/>
          <w:szCs w:val="28"/>
          <w:lang w:val="en-US"/>
        </w:rPr>
        <w:t xml:space="preserve"> </w:t>
      </w:r>
      <w:r w:rsidRPr="005E250A">
        <w:rPr>
          <w:sz w:val="28"/>
          <w:szCs w:val="28"/>
        </w:rPr>
        <w:t>рис</w:t>
      </w:r>
      <w:r w:rsidRPr="005E250A">
        <w:rPr>
          <w:sz w:val="28"/>
          <w:szCs w:val="28"/>
          <w:lang w:val="en-US"/>
        </w:rPr>
        <w:t xml:space="preserve">. 1.35. </w:t>
      </w:r>
      <w:r w:rsidRPr="005E250A">
        <w:rPr>
          <w:sz w:val="28"/>
          <w:szCs w:val="28"/>
        </w:rPr>
        <w:t>Объекты этого класса содержат подмножества Unicode.</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Вместе с классами-оболочками удобно рассмотреть два класса для работы со сколь угодно большими числами.</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Класс Big</w:t>
      </w:r>
      <w:r w:rsidRPr="005E250A">
        <w:rPr>
          <w:sz w:val="28"/>
          <w:szCs w:val="28"/>
          <w:lang w:val="en-US"/>
        </w:rPr>
        <w:t>I</w:t>
      </w:r>
      <w:r w:rsidRPr="005E250A">
        <w:rPr>
          <w:sz w:val="28"/>
          <w:szCs w:val="28"/>
        </w:rPr>
        <w:t>nteger. Все примитивные целые типы имеют ограниченный диапазон значений. В целочисленной арифметике Java нет переполнения, целые числа приводятся по модулю, равному диапазону значений.</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Для того чтобы было можно производить целочисленные вычисления с любой разрядностью, в состав Java API введен класс Big</w:t>
      </w:r>
      <w:r w:rsidRPr="005E250A">
        <w:rPr>
          <w:sz w:val="28"/>
          <w:szCs w:val="28"/>
          <w:lang w:val="en-US"/>
        </w:rPr>
        <w:t>I</w:t>
      </w:r>
      <w:r w:rsidRPr="005E250A">
        <w:rPr>
          <w:sz w:val="28"/>
          <w:szCs w:val="28"/>
        </w:rPr>
        <w:t>nteger, хранящийся в пакете</w:t>
      </w:r>
      <w:r w:rsidRPr="005E250A">
        <w:rPr>
          <w:rStyle w:val="apple-converted-space"/>
          <w:sz w:val="28"/>
          <w:szCs w:val="28"/>
        </w:rPr>
        <w:t> </w:t>
      </w:r>
      <w:r w:rsidRPr="005E250A">
        <w:rPr>
          <w:sz w:val="28"/>
          <w:szCs w:val="28"/>
        </w:rPr>
        <w:t>java.math. Этот класс расширяет класс</w:t>
      </w:r>
      <w:r w:rsidRPr="005E250A">
        <w:rPr>
          <w:rStyle w:val="apple-converted-space"/>
          <w:sz w:val="28"/>
          <w:szCs w:val="28"/>
        </w:rPr>
        <w:t> </w:t>
      </w:r>
      <w:r w:rsidRPr="005E250A">
        <w:rPr>
          <w:sz w:val="28"/>
          <w:szCs w:val="28"/>
        </w:rPr>
        <w:t xml:space="preserve">Number, </w:t>
      </w:r>
      <w:r w:rsidRPr="005E250A">
        <w:rPr>
          <w:sz w:val="28"/>
          <w:szCs w:val="28"/>
        </w:rPr>
        <w:lastRenderedPageBreak/>
        <w:t>следовательно, в нем переопределены методы doubleValue(), floatValue(), intValue(), longValue(). Методы</w:t>
      </w:r>
      <w:r w:rsidRPr="005E250A">
        <w:rPr>
          <w:rStyle w:val="apple-converted-space"/>
          <w:sz w:val="28"/>
          <w:szCs w:val="28"/>
        </w:rPr>
        <w:t> </w:t>
      </w:r>
      <w:r w:rsidRPr="005E250A">
        <w:rPr>
          <w:sz w:val="28"/>
          <w:szCs w:val="28"/>
        </w:rPr>
        <w:t xml:space="preserve">byteVaiue() </w:t>
      </w:r>
      <w:r w:rsidRPr="005E250A">
        <w:rPr>
          <w:rStyle w:val="apple-converted-space"/>
          <w:sz w:val="28"/>
          <w:szCs w:val="28"/>
        </w:rPr>
        <w:t> </w:t>
      </w:r>
      <w:r w:rsidRPr="005E250A">
        <w:rPr>
          <w:sz w:val="28"/>
          <w:szCs w:val="28"/>
        </w:rPr>
        <w:t xml:space="preserve">и shortvalue() </w:t>
      </w:r>
      <w:r w:rsidRPr="005E250A">
        <w:rPr>
          <w:rStyle w:val="apple-converted-space"/>
          <w:sz w:val="28"/>
          <w:szCs w:val="28"/>
        </w:rPr>
        <w:t> </w:t>
      </w:r>
      <w:r w:rsidRPr="005E250A">
        <w:rPr>
          <w:sz w:val="28"/>
          <w:szCs w:val="28"/>
        </w:rPr>
        <w:t>не переопределены,  а прямо наследуются от класса</w:t>
      </w:r>
      <w:r w:rsidRPr="005E250A">
        <w:rPr>
          <w:rStyle w:val="apple-converted-space"/>
          <w:sz w:val="28"/>
          <w:szCs w:val="28"/>
        </w:rPr>
        <w:t> </w:t>
      </w:r>
      <w:r w:rsidRPr="005E250A">
        <w:rPr>
          <w:sz w:val="28"/>
          <w:szCs w:val="28"/>
        </w:rPr>
        <w:t>Number.</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Действия с объектами класса</w:t>
      </w:r>
      <w:r w:rsidRPr="005E250A">
        <w:rPr>
          <w:rStyle w:val="apple-converted-space"/>
          <w:sz w:val="28"/>
          <w:szCs w:val="28"/>
        </w:rPr>
        <w:t> </w:t>
      </w:r>
      <w:r w:rsidRPr="005E250A">
        <w:rPr>
          <w:sz w:val="28"/>
          <w:szCs w:val="28"/>
        </w:rPr>
        <w:t>Big</w:t>
      </w:r>
      <w:r w:rsidRPr="005E250A">
        <w:rPr>
          <w:sz w:val="28"/>
          <w:szCs w:val="28"/>
          <w:lang w:val="en-US"/>
        </w:rPr>
        <w:t>I</w:t>
      </w:r>
      <w:r w:rsidRPr="005E250A">
        <w:rPr>
          <w:sz w:val="28"/>
          <w:szCs w:val="28"/>
        </w:rPr>
        <w:t>nteger</w:t>
      </w:r>
      <w:r w:rsidRPr="005E250A">
        <w:rPr>
          <w:rStyle w:val="apple-converted-space"/>
          <w:sz w:val="28"/>
          <w:szCs w:val="28"/>
        </w:rPr>
        <w:t> </w:t>
      </w:r>
      <w:r w:rsidRPr="005E250A">
        <w:rPr>
          <w:sz w:val="28"/>
          <w:szCs w:val="28"/>
        </w:rPr>
        <w:t>не приводят ни к переполнению, ни к приведению по модулю. Если результат операции велик, то число разрядов просто увеличивается. Числа хранятся в двоичной форме с дополнительным кодом.</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Перед выполнением операции числа выравниваются по длине распространением знакового разряда.</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Шесть конструкторов класса создают объект класса</w:t>
      </w:r>
      <w:r w:rsidRPr="005E250A">
        <w:rPr>
          <w:rStyle w:val="apple-converted-space"/>
          <w:sz w:val="28"/>
          <w:szCs w:val="28"/>
        </w:rPr>
        <w:t> </w:t>
      </w:r>
      <w:r w:rsidRPr="005E250A">
        <w:rPr>
          <w:sz w:val="28"/>
          <w:szCs w:val="28"/>
        </w:rPr>
        <w:t>BigDecima</w:t>
      </w:r>
      <w:r w:rsidRPr="005E250A">
        <w:rPr>
          <w:sz w:val="28"/>
          <w:szCs w:val="28"/>
          <w:lang w:val="en-US"/>
        </w:rPr>
        <w:t>l</w:t>
      </w:r>
      <w:r w:rsidRPr="005E250A">
        <w:rPr>
          <w:rStyle w:val="apple-converted-space"/>
          <w:sz w:val="28"/>
          <w:szCs w:val="28"/>
        </w:rPr>
        <w:t> </w:t>
      </w:r>
      <w:r w:rsidRPr="005E250A">
        <w:rPr>
          <w:sz w:val="28"/>
          <w:szCs w:val="28"/>
        </w:rPr>
        <w:t>из строки символов (знака числа и цифр) или из массива байтов.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Две константы –</w:t>
      </w:r>
      <w:r w:rsidRPr="005E250A">
        <w:rPr>
          <w:rStyle w:val="apple-converted-space"/>
          <w:sz w:val="28"/>
          <w:szCs w:val="28"/>
        </w:rPr>
        <w:t> </w:t>
      </w:r>
      <w:r w:rsidRPr="005E250A">
        <w:rPr>
          <w:sz w:val="28"/>
          <w:szCs w:val="28"/>
        </w:rPr>
        <w:t>ZERO</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sz w:val="28"/>
          <w:szCs w:val="28"/>
        </w:rPr>
        <w:t>ONE</w:t>
      </w:r>
      <w:r w:rsidRPr="005E250A">
        <w:rPr>
          <w:rStyle w:val="apple-converted-space"/>
          <w:sz w:val="28"/>
          <w:szCs w:val="28"/>
        </w:rPr>
        <w:t> </w:t>
      </w:r>
      <w:r w:rsidRPr="005E250A">
        <w:rPr>
          <w:sz w:val="28"/>
          <w:szCs w:val="28"/>
        </w:rPr>
        <w:t>– моделируют нуль и единицу в операциях с объектами класса Big</w:t>
      </w:r>
      <w:r w:rsidRPr="005E250A">
        <w:rPr>
          <w:sz w:val="28"/>
          <w:szCs w:val="28"/>
          <w:lang w:val="en-US"/>
        </w:rPr>
        <w:t>I</w:t>
      </w:r>
      <w:r w:rsidRPr="005E250A">
        <w:rPr>
          <w:sz w:val="28"/>
          <w:szCs w:val="28"/>
        </w:rPr>
        <w:t>nteger.</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Метод</w:t>
      </w:r>
      <w:r w:rsidRPr="005E250A">
        <w:rPr>
          <w:rStyle w:val="apple-converted-space"/>
          <w:sz w:val="28"/>
          <w:szCs w:val="28"/>
        </w:rPr>
        <w:t> </w:t>
      </w:r>
      <w:r w:rsidRPr="005E250A">
        <w:rPr>
          <w:sz w:val="28"/>
          <w:szCs w:val="28"/>
        </w:rPr>
        <w:t>toByteArray()</w:t>
      </w:r>
      <w:r w:rsidRPr="005E250A">
        <w:rPr>
          <w:rStyle w:val="apple-converted-space"/>
          <w:sz w:val="28"/>
          <w:szCs w:val="28"/>
        </w:rPr>
        <w:t> </w:t>
      </w:r>
      <w:r w:rsidRPr="005E250A">
        <w:rPr>
          <w:sz w:val="28"/>
          <w:szCs w:val="28"/>
        </w:rPr>
        <w:t>преобразует объект в массив байтов.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Большинство методов класса</w:t>
      </w:r>
      <w:r w:rsidRPr="005E250A">
        <w:rPr>
          <w:rStyle w:val="apple-converted-space"/>
          <w:sz w:val="28"/>
          <w:szCs w:val="28"/>
        </w:rPr>
        <w:t> </w:t>
      </w:r>
      <w:r w:rsidRPr="005E250A">
        <w:rPr>
          <w:sz w:val="28"/>
          <w:szCs w:val="28"/>
        </w:rPr>
        <w:t>Big</w:t>
      </w:r>
      <w:r w:rsidRPr="005E250A">
        <w:rPr>
          <w:sz w:val="28"/>
          <w:szCs w:val="28"/>
          <w:lang w:val="en-US"/>
        </w:rPr>
        <w:t>I</w:t>
      </w:r>
      <w:r w:rsidRPr="005E250A">
        <w:rPr>
          <w:sz w:val="28"/>
          <w:szCs w:val="28"/>
        </w:rPr>
        <w:t>nteger моделируют целочисленные операции и функции, возвращая объект класса</w:t>
      </w:r>
      <w:r w:rsidRPr="005E250A">
        <w:rPr>
          <w:rStyle w:val="apple-converted-space"/>
          <w:sz w:val="28"/>
          <w:szCs w:val="28"/>
        </w:rPr>
        <w:t> </w:t>
      </w:r>
      <w:r w:rsidRPr="005E250A">
        <w:rPr>
          <w:sz w:val="28"/>
          <w:szCs w:val="28"/>
        </w:rPr>
        <w:t>Big</w:t>
      </w:r>
      <w:r w:rsidRPr="005E250A">
        <w:rPr>
          <w:sz w:val="28"/>
          <w:szCs w:val="28"/>
          <w:lang w:val="en-US"/>
        </w:rPr>
        <w:t>I</w:t>
      </w:r>
      <w:r w:rsidRPr="005E250A">
        <w:rPr>
          <w:sz w:val="28"/>
          <w:szCs w:val="28"/>
        </w:rPr>
        <w:t>nteger:</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abs()</w:t>
      </w:r>
      <w:r w:rsidRPr="005E250A">
        <w:rPr>
          <w:rStyle w:val="apple-converted-space"/>
          <w:sz w:val="28"/>
          <w:szCs w:val="28"/>
        </w:rPr>
        <w:t> </w:t>
      </w:r>
      <w:r w:rsidRPr="005E250A">
        <w:rPr>
          <w:sz w:val="28"/>
          <w:szCs w:val="28"/>
        </w:rPr>
        <w:t>– возвращает объект, содержащий абсолютное значение числа, хранящегося в данном объекте</w:t>
      </w:r>
      <w:r w:rsidRPr="005E250A">
        <w:rPr>
          <w:rStyle w:val="apple-converted-space"/>
          <w:sz w:val="28"/>
          <w:szCs w:val="28"/>
        </w:rPr>
        <w:t> </w:t>
      </w:r>
      <w:r w:rsidRPr="005E250A">
        <w:rPr>
          <w:sz w:val="28"/>
          <w:szCs w:val="28"/>
        </w:rPr>
        <w:t>this;</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add(x)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 </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and(x)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&amp; х;</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andNot(x)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&amp; (~х)</w:t>
      </w:r>
      <w:r w:rsidRPr="005E250A">
        <w:rPr>
          <w:rStyle w:val="apple-converted-space"/>
          <w:sz w:val="28"/>
          <w:szCs w:val="28"/>
        </w:rPr>
        <w:t> </w:t>
      </w:r>
      <w:r w:rsidRPr="005E250A">
        <w:rPr>
          <w:sz w:val="28"/>
          <w:szCs w:val="28"/>
        </w:rPr>
        <w:t>;</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divide (x)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 </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divideAndRemainder(х)</w:t>
      </w:r>
      <w:r w:rsidRPr="005E250A">
        <w:rPr>
          <w:rStyle w:val="apple-converted-space"/>
          <w:sz w:val="28"/>
          <w:szCs w:val="28"/>
        </w:rPr>
        <w:t> </w:t>
      </w:r>
      <w:r w:rsidRPr="005E250A">
        <w:rPr>
          <w:sz w:val="28"/>
          <w:szCs w:val="28"/>
        </w:rPr>
        <w:t>– возвращает массив из двух объектов класса</w:t>
      </w:r>
      <w:r w:rsidRPr="005E250A">
        <w:rPr>
          <w:rStyle w:val="apple-converted-space"/>
          <w:sz w:val="28"/>
          <w:szCs w:val="28"/>
        </w:rPr>
        <w:t> </w:t>
      </w:r>
      <w:r w:rsidRPr="005E250A">
        <w:rPr>
          <w:sz w:val="28"/>
          <w:szCs w:val="28"/>
        </w:rPr>
        <w:t>Big</w:t>
      </w:r>
      <w:r w:rsidRPr="005E250A">
        <w:rPr>
          <w:sz w:val="28"/>
          <w:szCs w:val="28"/>
          <w:lang w:val="en-US"/>
        </w:rPr>
        <w:t>I</w:t>
      </w:r>
      <w:r w:rsidRPr="005E250A">
        <w:rPr>
          <w:sz w:val="28"/>
          <w:szCs w:val="28"/>
        </w:rPr>
        <w:t>nteger, содержащих частное и остаток от деления this</w:t>
      </w:r>
      <w:r w:rsidRPr="005E250A">
        <w:rPr>
          <w:rStyle w:val="apple-converted-space"/>
          <w:sz w:val="28"/>
          <w:szCs w:val="28"/>
        </w:rPr>
        <w:t> </w:t>
      </w:r>
      <w:r w:rsidRPr="005E250A">
        <w:rPr>
          <w:sz w:val="28"/>
          <w:szCs w:val="28"/>
        </w:rPr>
        <w:t>на</w:t>
      </w:r>
      <w:r w:rsidRPr="005E250A">
        <w:rPr>
          <w:rStyle w:val="apple-converted-space"/>
          <w:sz w:val="28"/>
          <w:szCs w:val="28"/>
        </w:rPr>
        <w:t> </w:t>
      </w:r>
      <w:r w:rsidRPr="005E250A">
        <w:rPr>
          <w:sz w:val="28"/>
          <w:szCs w:val="28"/>
        </w:rPr>
        <w:t>х;</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gcd(x)</w:t>
      </w:r>
      <w:r w:rsidRPr="005E250A">
        <w:rPr>
          <w:rStyle w:val="apple-converted-space"/>
          <w:sz w:val="28"/>
          <w:szCs w:val="28"/>
        </w:rPr>
        <w:t> </w:t>
      </w:r>
      <w:r w:rsidRPr="005E250A">
        <w:rPr>
          <w:sz w:val="28"/>
          <w:szCs w:val="28"/>
        </w:rPr>
        <w:t>– наибольший общий делитель, абсолютных, значений объекта</w:t>
      </w:r>
      <w:r w:rsidRPr="005E250A">
        <w:rPr>
          <w:rStyle w:val="apple-converted-space"/>
          <w:sz w:val="28"/>
          <w:szCs w:val="28"/>
        </w:rPr>
        <w:t> </w:t>
      </w:r>
      <w:r w:rsidRPr="005E250A">
        <w:rPr>
          <w:sz w:val="28"/>
          <w:szCs w:val="28"/>
        </w:rPr>
        <w:t>this</w:t>
      </w:r>
      <w:r w:rsidRPr="005E250A">
        <w:rPr>
          <w:rStyle w:val="apple-converted-space"/>
          <w:sz w:val="28"/>
          <w:szCs w:val="28"/>
        </w:rPr>
        <w:t> </w:t>
      </w:r>
      <w:r w:rsidRPr="005E250A">
        <w:rPr>
          <w:sz w:val="28"/>
          <w:szCs w:val="28"/>
        </w:rPr>
        <w:t>и аргумента</w:t>
      </w:r>
      <w:r w:rsidRPr="005E250A">
        <w:rPr>
          <w:rStyle w:val="apple-converted-space"/>
          <w:sz w:val="28"/>
          <w:szCs w:val="28"/>
        </w:rPr>
        <w:t> </w:t>
      </w:r>
      <w:r w:rsidRPr="005E250A">
        <w:rPr>
          <w:sz w:val="28"/>
          <w:szCs w:val="28"/>
        </w:rPr>
        <w:t>х;</w:t>
      </w:r>
    </w:p>
    <w:p w:rsidR="000307E1" w:rsidRPr="005E250A" w:rsidRDefault="000307E1" w:rsidP="002465E0">
      <w:pPr>
        <w:numPr>
          <w:ilvl w:val="0"/>
          <w:numId w:val="11"/>
        </w:numPr>
        <w:shd w:val="clear" w:color="auto" w:fill="FFFFFF"/>
        <w:spacing w:line="230" w:lineRule="atLeast"/>
        <w:ind w:left="0" w:firstLine="567"/>
        <w:jc w:val="both"/>
        <w:rPr>
          <w:rStyle w:val="apple-converted-space"/>
          <w:sz w:val="28"/>
          <w:szCs w:val="28"/>
        </w:rPr>
      </w:pPr>
      <w:r w:rsidRPr="005E250A">
        <w:rPr>
          <w:sz w:val="28"/>
          <w:szCs w:val="28"/>
        </w:rPr>
        <w:t>mах(х)</w:t>
      </w:r>
      <w:r w:rsidRPr="005E250A">
        <w:rPr>
          <w:rStyle w:val="apple-converted-space"/>
          <w:sz w:val="28"/>
          <w:szCs w:val="28"/>
        </w:rPr>
        <w:t> </w:t>
      </w:r>
      <w:r w:rsidRPr="005E250A">
        <w:rPr>
          <w:sz w:val="28"/>
          <w:szCs w:val="28"/>
        </w:rPr>
        <w:t>– наибольшее из значений объектаthis</w:t>
      </w:r>
      <w:r w:rsidRPr="005E250A">
        <w:rPr>
          <w:rStyle w:val="apple-converted-space"/>
          <w:sz w:val="28"/>
          <w:szCs w:val="28"/>
        </w:rPr>
        <w:t> </w:t>
      </w:r>
      <w:r w:rsidRPr="005E250A">
        <w:rPr>
          <w:sz w:val="28"/>
          <w:szCs w:val="28"/>
        </w:rPr>
        <w:t>и аргумента</w:t>
      </w:r>
      <w:r w:rsidRPr="005E250A">
        <w:rPr>
          <w:rStyle w:val="apple-converted-space"/>
          <w:sz w:val="28"/>
          <w:szCs w:val="28"/>
        </w:rPr>
        <w:t> </w:t>
      </w:r>
      <w:r w:rsidRPr="005E250A">
        <w:rPr>
          <w:sz w:val="28"/>
          <w:szCs w:val="28"/>
        </w:rPr>
        <w:t>х;</w:t>
      </w:r>
      <w:r w:rsidRPr="005E250A">
        <w:rPr>
          <w:rStyle w:val="apple-converted-space"/>
          <w:sz w:val="28"/>
          <w:szCs w:val="28"/>
        </w:rPr>
        <w:t> </w:t>
      </w:r>
    </w:p>
    <w:p w:rsidR="000307E1" w:rsidRPr="005E250A" w:rsidRDefault="000307E1" w:rsidP="002465E0">
      <w:pPr>
        <w:numPr>
          <w:ilvl w:val="0"/>
          <w:numId w:val="11"/>
        </w:numPr>
        <w:shd w:val="clear" w:color="auto" w:fill="FFFFFF"/>
        <w:spacing w:line="230" w:lineRule="atLeast"/>
        <w:ind w:left="0" w:firstLine="567"/>
        <w:jc w:val="both"/>
        <w:rPr>
          <w:rStyle w:val="apple-converted-space"/>
          <w:sz w:val="28"/>
          <w:szCs w:val="28"/>
        </w:rPr>
      </w:pPr>
      <w:r w:rsidRPr="005E250A">
        <w:rPr>
          <w:sz w:val="28"/>
          <w:szCs w:val="28"/>
        </w:rPr>
        <w:t>min(x)</w:t>
      </w:r>
      <w:r w:rsidRPr="005E250A">
        <w:rPr>
          <w:rStyle w:val="apple-converted-space"/>
          <w:sz w:val="28"/>
          <w:szCs w:val="28"/>
        </w:rPr>
        <w:t> </w:t>
      </w:r>
      <w:r w:rsidRPr="005E250A">
        <w:rPr>
          <w:sz w:val="28"/>
          <w:szCs w:val="28"/>
        </w:rPr>
        <w:t>– наименьшее из значений объекта</w:t>
      </w:r>
      <w:r w:rsidRPr="005E250A">
        <w:rPr>
          <w:rStyle w:val="apple-converted-space"/>
          <w:sz w:val="28"/>
          <w:szCs w:val="28"/>
        </w:rPr>
        <w:t> </w:t>
      </w:r>
      <w:r w:rsidRPr="005E250A">
        <w:rPr>
          <w:sz w:val="28"/>
          <w:szCs w:val="28"/>
        </w:rPr>
        <w:t>this</w:t>
      </w:r>
      <w:r w:rsidRPr="005E250A">
        <w:rPr>
          <w:rStyle w:val="apple-converted-space"/>
          <w:sz w:val="28"/>
          <w:szCs w:val="28"/>
        </w:rPr>
        <w:t> </w:t>
      </w:r>
      <w:r w:rsidRPr="005E250A">
        <w:rPr>
          <w:sz w:val="28"/>
          <w:szCs w:val="28"/>
        </w:rPr>
        <w:t>и аргумента</w:t>
      </w:r>
      <w:r w:rsidRPr="005E250A">
        <w:rPr>
          <w:rStyle w:val="apple-converted-space"/>
          <w:sz w:val="28"/>
          <w:szCs w:val="28"/>
        </w:rPr>
        <w:t> </w:t>
      </w:r>
      <w:r w:rsidRPr="005E250A">
        <w:rPr>
          <w:sz w:val="28"/>
          <w:szCs w:val="28"/>
        </w:rPr>
        <w:t>х;</w:t>
      </w:r>
      <w:r w:rsidRPr="005E250A">
        <w:rPr>
          <w:rStyle w:val="apple-converted-space"/>
          <w:sz w:val="28"/>
          <w:szCs w:val="28"/>
        </w:rPr>
        <w:t> </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mod(x)– остаток от деления объекта</w:t>
      </w:r>
      <w:r w:rsidRPr="005E250A">
        <w:rPr>
          <w:rStyle w:val="apple-converted-space"/>
          <w:sz w:val="28"/>
          <w:szCs w:val="28"/>
        </w:rPr>
        <w:t> </w:t>
      </w:r>
      <w:r w:rsidRPr="005E250A">
        <w:rPr>
          <w:sz w:val="28"/>
          <w:szCs w:val="28"/>
        </w:rPr>
        <w:t>this</w:t>
      </w:r>
      <w:r w:rsidRPr="005E250A">
        <w:rPr>
          <w:rStyle w:val="apple-converted-space"/>
          <w:sz w:val="28"/>
          <w:szCs w:val="28"/>
        </w:rPr>
        <w:t> </w:t>
      </w:r>
      <w:r w:rsidRPr="005E250A">
        <w:rPr>
          <w:sz w:val="28"/>
          <w:szCs w:val="28"/>
        </w:rPr>
        <w:t>на аргумент метода</w:t>
      </w:r>
      <w:r w:rsidRPr="005E250A">
        <w:rPr>
          <w:rStyle w:val="apple-converted-space"/>
          <w:sz w:val="28"/>
          <w:szCs w:val="28"/>
        </w:rPr>
        <w:t> </w:t>
      </w:r>
      <w:r w:rsidRPr="005E250A">
        <w:rPr>
          <w:sz w:val="28"/>
          <w:szCs w:val="28"/>
        </w:rPr>
        <w:t>х;</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modinverse(x)</w:t>
      </w:r>
      <w:r w:rsidRPr="005E250A">
        <w:rPr>
          <w:rStyle w:val="apple-converted-space"/>
          <w:sz w:val="28"/>
          <w:szCs w:val="28"/>
        </w:rPr>
        <w:t> </w:t>
      </w:r>
      <w:r w:rsidRPr="005E250A">
        <w:rPr>
          <w:sz w:val="28"/>
          <w:szCs w:val="28"/>
        </w:rPr>
        <w:t>– остаток от деления числа, обратного объекту</w:t>
      </w:r>
      <w:r w:rsidRPr="005E250A">
        <w:rPr>
          <w:rStyle w:val="apple-converted-space"/>
          <w:sz w:val="28"/>
          <w:szCs w:val="28"/>
        </w:rPr>
        <w:t> </w:t>
      </w:r>
      <w:r w:rsidRPr="005E250A">
        <w:rPr>
          <w:sz w:val="28"/>
          <w:szCs w:val="28"/>
        </w:rPr>
        <w:t>this, на аргумент</w:t>
      </w:r>
      <w:r w:rsidRPr="005E250A">
        <w:rPr>
          <w:rStyle w:val="apple-converted-space"/>
          <w:sz w:val="28"/>
          <w:szCs w:val="28"/>
        </w:rPr>
        <w:t> </w:t>
      </w:r>
      <w:r w:rsidRPr="005E250A">
        <w:rPr>
          <w:sz w:val="28"/>
          <w:szCs w:val="28"/>
        </w:rPr>
        <w:t>х;</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modPow(n, m)</w:t>
      </w:r>
      <w:r w:rsidRPr="005E250A">
        <w:rPr>
          <w:rStyle w:val="apple-converted-space"/>
          <w:sz w:val="28"/>
          <w:szCs w:val="28"/>
        </w:rPr>
        <w:t> </w:t>
      </w:r>
      <w:r w:rsidRPr="005E250A">
        <w:rPr>
          <w:sz w:val="28"/>
          <w:szCs w:val="28"/>
        </w:rPr>
        <w:t>– остаток от деления объекта this, возведенного в степень</w:t>
      </w:r>
      <w:r w:rsidRPr="005E250A">
        <w:rPr>
          <w:rStyle w:val="apple-converted-space"/>
          <w:sz w:val="28"/>
          <w:szCs w:val="28"/>
        </w:rPr>
        <w:t> </w:t>
      </w:r>
      <w:r w:rsidRPr="005E250A">
        <w:rPr>
          <w:sz w:val="28"/>
          <w:szCs w:val="28"/>
        </w:rPr>
        <w:t>n, на</w:t>
      </w:r>
      <w:r w:rsidRPr="005E250A">
        <w:rPr>
          <w:rStyle w:val="apple-converted-space"/>
          <w:sz w:val="28"/>
          <w:szCs w:val="28"/>
        </w:rPr>
        <w:t> </w:t>
      </w:r>
      <w:r w:rsidRPr="005E250A">
        <w:rPr>
          <w:sz w:val="28"/>
          <w:szCs w:val="28"/>
        </w:rPr>
        <w:t>m;</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multiply (х)</w:t>
      </w:r>
      <w:r w:rsidRPr="005E250A">
        <w:rPr>
          <w:rStyle w:val="apple-converted-space"/>
          <w:sz w:val="28"/>
          <w:szCs w:val="28"/>
        </w:rPr>
        <w:t> </w:t>
      </w:r>
      <w:r w:rsidRPr="005E250A">
        <w:rPr>
          <w:sz w:val="28"/>
          <w:szCs w:val="28"/>
        </w:rPr>
        <w:t>–операция</w:t>
      </w:r>
      <w:r w:rsidRPr="005E250A">
        <w:rPr>
          <w:rStyle w:val="apple-converted-space"/>
          <w:sz w:val="28"/>
          <w:szCs w:val="28"/>
        </w:rPr>
        <w:t> </w:t>
      </w:r>
      <w:r w:rsidRPr="005E250A">
        <w:rPr>
          <w:sz w:val="28"/>
          <w:szCs w:val="28"/>
        </w:rPr>
        <w:t>this * х;</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negate()</w:t>
      </w:r>
      <w:r w:rsidRPr="005E250A">
        <w:rPr>
          <w:rStyle w:val="apple-converted-space"/>
          <w:sz w:val="28"/>
          <w:szCs w:val="28"/>
        </w:rPr>
        <w:t> </w:t>
      </w:r>
      <w:r w:rsidRPr="005E250A">
        <w:rPr>
          <w:sz w:val="28"/>
          <w:szCs w:val="28"/>
        </w:rPr>
        <w:t>– перемена знака числа, хранящегося в объекте;</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not()</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оr(х)</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pow(n)</w:t>
      </w:r>
      <w:r w:rsidRPr="005E250A">
        <w:rPr>
          <w:rStyle w:val="apple-converted-space"/>
          <w:sz w:val="28"/>
          <w:szCs w:val="28"/>
        </w:rPr>
        <w:t> </w:t>
      </w:r>
      <w:r w:rsidRPr="005E250A">
        <w:rPr>
          <w:sz w:val="28"/>
          <w:szCs w:val="28"/>
        </w:rPr>
        <w:t>– операция возведения числа, хранящегося в объекте, в степень</w:t>
      </w:r>
      <w:r w:rsidRPr="005E250A">
        <w:rPr>
          <w:rStyle w:val="apple-converted-space"/>
          <w:sz w:val="28"/>
          <w:szCs w:val="28"/>
        </w:rPr>
        <w:t> </w:t>
      </w:r>
      <w:r w:rsidRPr="005E250A">
        <w:rPr>
          <w:sz w:val="28"/>
          <w:szCs w:val="28"/>
        </w:rPr>
        <w:t>n;</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remainder(х)</w:t>
      </w:r>
      <w:r w:rsidRPr="005E250A">
        <w:rPr>
          <w:rStyle w:val="apple-converted-space"/>
          <w:sz w:val="28"/>
          <w:szCs w:val="28"/>
        </w:rPr>
        <w:t> </w:t>
      </w:r>
      <w:r w:rsidRPr="005E250A">
        <w:rPr>
          <w:sz w:val="28"/>
          <w:szCs w:val="28"/>
        </w:rPr>
        <w:t>–операция</w:t>
      </w:r>
      <w:r w:rsidRPr="005E250A">
        <w:rPr>
          <w:rStyle w:val="apple-converted-space"/>
          <w:sz w:val="28"/>
          <w:szCs w:val="28"/>
        </w:rPr>
        <w:t> </w:t>
      </w:r>
      <w:r w:rsidRPr="005E250A">
        <w:rPr>
          <w:sz w:val="28"/>
          <w:szCs w:val="28"/>
        </w:rPr>
        <w:t>this % х;</w:t>
      </w:r>
    </w:p>
    <w:p w:rsidR="000307E1" w:rsidRPr="005E250A" w:rsidRDefault="000307E1" w:rsidP="002465E0">
      <w:pPr>
        <w:numPr>
          <w:ilvl w:val="0"/>
          <w:numId w:val="11"/>
        </w:numPr>
        <w:shd w:val="clear" w:color="auto" w:fill="FFFFFF"/>
        <w:spacing w:line="230" w:lineRule="atLeast"/>
        <w:ind w:left="0" w:firstLine="567"/>
        <w:jc w:val="both"/>
        <w:rPr>
          <w:sz w:val="28"/>
          <w:szCs w:val="28"/>
          <w:lang w:val="en-US"/>
        </w:rPr>
      </w:pPr>
      <w:r w:rsidRPr="005E250A">
        <w:rPr>
          <w:sz w:val="28"/>
          <w:szCs w:val="28"/>
          <w:lang w:val="en-US"/>
        </w:rPr>
        <w:t>shiftLeft (n)</w:t>
      </w:r>
      <w:r w:rsidRPr="005E250A">
        <w:rPr>
          <w:rStyle w:val="apple-converted-space"/>
          <w:sz w:val="28"/>
          <w:szCs w:val="28"/>
          <w:lang w:val="en-US"/>
        </w:rPr>
        <w:t> </w:t>
      </w:r>
      <w:r w:rsidRPr="005E250A">
        <w:rPr>
          <w:sz w:val="28"/>
          <w:szCs w:val="28"/>
          <w:lang w:val="en-US"/>
        </w:rPr>
        <w:t>–</w:t>
      </w:r>
      <w:r w:rsidRPr="005E250A">
        <w:rPr>
          <w:rStyle w:val="apple-converted-space"/>
          <w:sz w:val="28"/>
          <w:szCs w:val="28"/>
          <w:lang w:val="en-US"/>
        </w:rPr>
        <w:t> </w:t>
      </w:r>
      <w:r w:rsidRPr="005E250A">
        <w:rPr>
          <w:sz w:val="28"/>
          <w:szCs w:val="28"/>
        </w:rPr>
        <w:t>операция</w:t>
      </w:r>
      <w:r w:rsidRPr="005E250A">
        <w:rPr>
          <w:rStyle w:val="apple-converted-space"/>
          <w:sz w:val="28"/>
          <w:szCs w:val="28"/>
          <w:lang w:val="en-US"/>
        </w:rPr>
        <w:t> </w:t>
      </w:r>
      <w:r w:rsidRPr="005E250A">
        <w:rPr>
          <w:sz w:val="28"/>
          <w:szCs w:val="28"/>
          <w:lang w:val="en-US"/>
        </w:rPr>
        <w:t>this « n</w:t>
      </w:r>
      <w:r w:rsidRPr="005E250A">
        <w:rPr>
          <w:rStyle w:val="apple-converted-space"/>
          <w:sz w:val="28"/>
          <w:szCs w:val="28"/>
          <w:lang w:val="en-US"/>
        </w:rPr>
        <w:t> </w:t>
      </w:r>
      <w:r w:rsidRPr="005E250A">
        <w:rPr>
          <w:sz w:val="28"/>
          <w:szCs w:val="28"/>
          <w:lang w:val="en-US"/>
        </w:rPr>
        <w:t>;</w:t>
      </w:r>
    </w:p>
    <w:p w:rsidR="000307E1" w:rsidRPr="005E250A" w:rsidRDefault="000307E1" w:rsidP="002465E0">
      <w:pPr>
        <w:numPr>
          <w:ilvl w:val="0"/>
          <w:numId w:val="11"/>
        </w:numPr>
        <w:shd w:val="clear" w:color="auto" w:fill="FFFFFF"/>
        <w:spacing w:line="230" w:lineRule="atLeast"/>
        <w:ind w:left="0" w:firstLine="567"/>
        <w:jc w:val="both"/>
        <w:rPr>
          <w:sz w:val="28"/>
          <w:szCs w:val="28"/>
          <w:lang w:val="en-US"/>
        </w:rPr>
      </w:pPr>
      <w:r w:rsidRPr="005E250A">
        <w:rPr>
          <w:sz w:val="28"/>
          <w:szCs w:val="28"/>
          <w:lang w:val="en-US"/>
        </w:rPr>
        <w:t>shiftRight (n)</w:t>
      </w:r>
      <w:r w:rsidRPr="005E250A">
        <w:rPr>
          <w:rStyle w:val="apple-converted-space"/>
          <w:sz w:val="28"/>
          <w:szCs w:val="28"/>
          <w:lang w:val="en-US"/>
        </w:rPr>
        <w:t> </w:t>
      </w:r>
      <w:r w:rsidRPr="005E250A">
        <w:rPr>
          <w:sz w:val="28"/>
          <w:szCs w:val="28"/>
          <w:lang w:val="en-US"/>
        </w:rPr>
        <w:t xml:space="preserve">– </w:t>
      </w:r>
      <w:r w:rsidRPr="005E250A">
        <w:rPr>
          <w:sz w:val="28"/>
          <w:szCs w:val="28"/>
        </w:rPr>
        <w:t>операция</w:t>
      </w:r>
      <w:r w:rsidRPr="005E250A">
        <w:rPr>
          <w:sz w:val="28"/>
          <w:szCs w:val="28"/>
          <w:lang w:val="en-US"/>
        </w:rPr>
        <w:t xml:space="preserve"> this » n;</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signum()</w:t>
      </w:r>
      <w:r w:rsidRPr="005E250A">
        <w:rPr>
          <w:rStyle w:val="apple-converted-space"/>
          <w:sz w:val="28"/>
          <w:szCs w:val="28"/>
        </w:rPr>
        <w:t> </w:t>
      </w:r>
      <w:r w:rsidRPr="005E250A">
        <w:rPr>
          <w:sz w:val="28"/>
          <w:szCs w:val="28"/>
        </w:rPr>
        <w:t>– функция</w:t>
      </w:r>
      <w:r w:rsidRPr="005E250A">
        <w:rPr>
          <w:rStyle w:val="apple-converted-space"/>
          <w:sz w:val="28"/>
          <w:szCs w:val="28"/>
        </w:rPr>
        <w:t> </w:t>
      </w:r>
      <w:r w:rsidRPr="005E250A">
        <w:rPr>
          <w:sz w:val="28"/>
          <w:szCs w:val="28"/>
        </w:rPr>
        <w:t>sign (x);</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subtract (x)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x;</w:t>
      </w:r>
    </w:p>
    <w:p w:rsidR="000307E1" w:rsidRPr="005E250A" w:rsidRDefault="000307E1" w:rsidP="002465E0">
      <w:pPr>
        <w:numPr>
          <w:ilvl w:val="0"/>
          <w:numId w:val="11"/>
        </w:numPr>
        <w:shd w:val="clear" w:color="auto" w:fill="FFFFFF"/>
        <w:spacing w:line="230" w:lineRule="atLeast"/>
        <w:ind w:left="0" w:firstLine="567"/>
        <w:jc w:val="both"/>
        <w:rPr>
          <w:sz w:val="28"/>
          <w:szCs w:val="28"/>
        </w:rPr>
      </w:pPr>
      <w:r w:rsidRPr="005E250A">
        <w:rPr>
          <w:sz w:val="28"/>
          <w:szCs w:val="28"/>
        </w:rPr>
        <w:t>xor(x)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x.</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lastRenderedPageBreak/>
        <w:t>В листинге 1.14 приведены примеры использования данных методов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i/>
          <w:sz w:val="28"/>
          <w:szCs w:val="28"/>
          <w:lang w:val="en-US"/>
        </w:rPr>
      </w:pPr>
      <w:r w:rsidRPr="005E250A">
        <w:rPr>
          <w:bCs/>
          <w:i/>
          <w:sz w:val="28"/>
          <w:szCs w:val="28"/>
        </w:rPr>
        <w:t>Листинг</w:t>
      </w:r>
      <w:r w:rsidRPr="005E250A">
        <w:rPr>
          <w:bCs/>
          <w:i/>
          <w:sz w:val="28"/>
          <w:szCs w:val="28"/>
          <w:lang w:val="en-US"/>
        </w:rPr>
        <w:t xml:space="preserve"> 1.14</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import Java.math.BigInteger;</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class BigIntegerTest{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public static void main(String[] args){</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BigInteger a = new BigInteger("99999999999999999");</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BigInteger b = new BigInteger("88888888888888888888");</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System.out.println("bits in a = " + a.bitLength());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System.out.println("bits in b = " + b.bitLength());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 " + a.add(b));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&amp; b = " + a.and(b));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&amp; ~b = " + a.andNot(b));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 " + a.divide(b));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BigInteger[] r = a.divideAndRemainder(b);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q = " + r[0] + ", r = " + r[1]);</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System.out.println("gcd(a, b) = " + a.gcd(b));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System.out.println("max(a, b) = " + a.max(b));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System.out.println("min(a, b) = " + a.min(b));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mod b = " + a.mod(b));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System.out.println("I/a mod b = " + a.modInverse(b));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System.out.println("а^ a mod b = " + a.modPow(a, 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 " + a.multiply(b));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 + a.negate());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 + a.not());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 " + a.or(b));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System.out.println("а ^ 3 = " + a.pow(3));</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 " + a.remainder(b));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3 = " + a.shiftLeft(3));</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3 = " + a.shiftRight(3));</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System.out.println("sign(a) = " + a.signum());</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 - b = " + a.subtract(b));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System.out.println("а ^ b = " + a.xor(b));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rPr>
        <w:t>}</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 xml:space="preserve">Обратите внимание на то, что в программу листинга 1.14 надо импортировать пакет </w:t>
      </w:r>
      <w:r w:rsidRPr="005E250A">
        <w:rPr>
          <w:sz w:val="28"/>
          <w:szCs w:val="28"/>
          <w:lang w:val="en-US"/>
        </w:rPr>
        <w:t>j</w:t>
      </w:r>
      <w:r w:rsidRPr="005E250A">
        <w:rPr>
          <w:sz w:val="28"/>
          <w:szCs w:val="28"/>
        </w:rPr>
        <w:t>ava.math.</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Класс</w:t>
      </w:r>
      <w:r w:rsidRPr="005E250A">
        <w:rPr>
          <w:rStyle w:val="apple-converted-space"/>
          <w:sz w:val="28"/>
          <w:szCs w:val="28"/>
        </w:rPr>
        <w:t> </w:t>
      </w:r>
      <w:r w:rsidRPr="005E250A">
        <w:rPr>
          <w:sz w:val="28"/>
          <w:szCs w:val="28"/>
        </w:rPr>
        <w:t>BigDecimal</w:t>
      </w:r>
      <w:r w:rsidRPr="005E250A">
        <w:rPr>
          <w:rStyle w:val="apple-converted-space"/>
          <w:sz w:val="28"/>
          <w:szCs w:val="28"/>
        </w:rPr>
        <w:t> </w:t>
      </w:r>
      <w:r w:rsidRPr="005E250A">
        <w:rPr>
          <w:sz w:val="28"/>
          <w:szCs w:val="28"/>
        </w:rPr>
        <w:t>расположен в пакете java.math.</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Каждый объект этого класса хранит два целочисленных значения: мантиссу вещественного числа в виде объекта класса Big</w:t>
      </w:r>
      <w:r w:rsidRPr="005E250A">
        <w:rPr>
          <w:sz w:val="28"/>
          <w:szCs w:val="28"/>
          <w:lang w:val="en-US"/>
        </w:rPr>
        <w:t>I</w:t>
      </w:r>
      <w:r w:rsidRPr="005E250A">
        <w:rPr>
          <w:sz w:val="28"/>
          <w:szCs w:val="28"/>
        </w:rPr>
        <w:t>nteger, и неотрицательный десятичный порядок числа типа</w:t>
      </w:r>
      <w:r w:rsidRPr="005E250A">
        <w:rPr>
          <w:rStyle w:val="apple-converted-space"/>
          <w:sz w:val="28"/>
          <w:szCs w:val="28"/>
        </w:rPr>
        <w:t> </w:t>
      </w:r>
      <w:r w:rsidRPr="005E250A">
        <w:rPr>
          <w:sz w:val="28"/>
          <w:szCs w:val="28"/>
        </w:rPr>
        <w:t>int.</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Например, для числа 76.34862 будет храниться мантисса 7 634 862 в объекте класса Big</w:t>
      </w:r>
      <w:r w:rsidRPr="005E250A">
        <w:rPr>
          <w:sz w:val="28"/>
          <w:szCs w:val="28"/>
          <w:lang w:val="en-US"/>
        </w:rPr>
        <w:t>I</w:t>
      </w:r>
      <w:r w:rsidRPr="005E250A">
        <w:rPr>
          <w:sz w:val="28"/>
          <w:szCs w:val="28"/>
        </w:rPr>
        <w:t>nteger, и порядок 5 как целое число типа int. Таким образом, мантис</w:t>
      </w:r>
      <w:r w:rsidRPr="005E250A">
        <w:rPr>
          <w:sz w:val="28"/>
          <w:szCs w:val="28"/>
          <w:lang w:val="en-US"/>
        </w:rPr>
        <w:t>c</w:t>
      </w:r>
      <w:r w:rsidRPr="005E250A">
        <w:rPr>
          <w:sz w:val="28"/>
          <w:szCs w:val="28"/>
        </w:rPr>
        <w:t>а</w:t>
      </w:r>
      <w:r w:rsidRPr="005E250A">
        <w:rPr>
          <w:rStyle w:val="apple-converted-space"/>
          <w:sz w:val="28"/>
          <w:szCs w:val="28"/>
        </w:rPr>
        <w:t> </w:t>
      </w:r>
      <w:r w:rsidRPr="005E250A">
        <w:rPr>
          <w:sz w:val="28"/>
          <w:szCs w:val="28"/>
        </w:rPr>
        <w:t xml:space="preserve"> может содержать любое количество цифр, а порядок ограничен значением константы</w:t>
      </w:r>
      <w:r w:rsidRPr="005E250A">
        <w:rPr>
          <w:rStyle w:val="apple-converted-space"/>
          <w:sz w:val="28"/>
          <w:szCs w:val="28"/>
        </w:rPr>
        <w:t> </w:t>
      </w:r>
      <w:r w:rsidRPr="005E250A">
        <w:rPr>
          <w:sz w:val="28"/>
          <w:szCs w:val="28"/>
          <w:lang w:val="en-US"/>
        </w:rPr>
        <w:t>I</w:t>
      </w:r>
      <w:r w:rsidRPr="005E250A">
        <w:rPr>
          <w:sz w:val="28"/>
          <w:szCs w:val="28"/>
        </w:rPr>
        <w:t xml:space="preserve">nteger.MAX_VALUE. Результат операции </w:t>
      </w:r>
      <w:r w:rsidRPr="005E250A">
        <w:rPr>
          <w:sz w:val="28"/>
          <w:szCs w:val="28"/>
        </w:rPr>
        <w:lastRenderedPageBreak/>
        <w:t>над объектами класса BigDecimal</w:t>
      </w:r>
      <w:r w:rsidRPr="005E250A">
        <w:rPr>
          <w:rStyle w:val="apple-converted-space"/>
          <w:sz w:val="28"/>
          <w:szCs w:val="28"/>
        </w:rPr>
        <w:t> </w:t>
      </w:r>
      <w:r w:rsidRPr="005E250A">
        <w:rPr>
          <w:sz w:val="28"/>
          <w:szCs w:val="28"/>
        </w:rPr>
        <w:t>округляется по одному из восьми правил, определяемых следующими статическими целыми константами:</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ROUND_CEILING</w:t>
      </w:r>
      <w:r w:rsidRPr="005E250A">
        <w:rPr>
          <w:rStyle w:val="apple-converted-space"/>
          <w:sz w:val="28"/>
          <w:szCs w:val="28"/>
        </w:rPr>
        <w:t> </w:t>
      </w:r>
      <w:r w:rsidRPr="005E250A">
        <w:rPr>
          <w:sz w:val="28"/>
          <w:szCs w:val="28"/>
        </w:rPr>
        <w:t>– округление в сторону большего целого;</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ROUND_DOWN</w:t>
      </w:r>
      <w:r w:rsidRPr="005E250A">
        <w:rPr>
          <w:rStyle w:val="apple-converted-space"/>
          <w:sz w:val="28"/>
          <w:szCs w:val="28"/>
        </w:rPr>
        <w:t> </w:t>
      </w:r>
      <w:r w:rsidRPr="005E250A">
        <w:rPr>
          <w:sz w:val="28"/>
          <w:szCs w:val="28"/>
        </w:rPr>
        <w:t>– округление к нулю, к меньшему по модулю целому значению;</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ROUND_FLOOR</w:t>
      </w:r>
      <w:r w:rsidRPr="005E250A">
        <w:rPr>
          <w:rStyle w:val="apple-converted-space"/>
          <w:sz w:val="28"/>
          <w:szCs w:val="28"/>
        </w:rPr>
        <w:t> </w:t>
      </w:r>
      <w:r w:rsidRPr="005E250A">
        <w:rPr>
          <w:sz w:val="28"/>
          <w:szCs w:val="28"/>
        </w:rPr>
        <w:t>– округление к меньшему целому;</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ROUND_HALF_DOWN</w:t>
      </w:r>
      <w:r w:rsidRPr="005E250A">
        <w:rPr>
          <w:rStyle w:val="apple-converted-space"/>
          <w:sz w:val="28"/>
          <w:szCs w:val="28"/>
        </w:rPr>
        <w:t> </w:t>
      </w:r>
      <w:r w:rsidRPr="005E250A">
        <w:rPr>
          <w:sz w:val="28"/>
          <w:szCs w:val="28"/>
        </w:rPr>
        <w:t>– округление к ближайшему целому, среднее значение округляется к меньшему целому;</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ROUND_HALF_EVEN</w:t>
      </w:r>
      <w:r w:rsidRPr="005E250A">
        <w:rPr>
          <w:rStyle w:val="apple-converted-space"/>
          <w:sz w:val="28"/>
          <w:szCs w:val="28"/>
        </w:rPr>
        <w:t> </w:t>
      </w:r>
      <w:r w:rsidRPr="005E250A">
        <w:rPr>
          <w:sz w:val="28"/>
          <w:szCs w:val="28"/>
        </w:rPr>
        <w:t>– округление к ближайшему целому, среднее значение округляется к четному числу;</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ROOND_HALF_UP</w:t>
      </w:r>
      <w:r w:rsidRPr="005E250A">
        <w:rPr>
          <w:rStyle w:val="apple-converted-space"/>
          <w:sz w:val="28"/>
          <w:szCs w:val="28"/>
        </w:rPr>
        <w:t> </w:t>
      </w:r>
      <w:r w:rsidRPr="005E250A">
        <w:rPr>
          <w:sz w:val="28"/>
          <w:szCs w:val="28"/>
        </w:rPr>
        <w:t>– округление к ближайшему целому, среднее значение округляется к большему целому;</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ROUND_UNNECESSARY</w:t>
      </w:r>
      <w:r w:rsidRPr="005E250A">
        <w:rPr>
          <w:rStyle w:val="apple-converted-space"/>
          <w:sz w:val="28"/>
          <w:szCs w:val="28"/>
        </w:rPr>
        <w:t> </w:t>
      </w:r>
      <w:r w:rsidRPr="005E250A">
        <w:rPr>
          <w:sz w:val="28"/>
          <w:szCs w:val="28"/>
        </w:rPr>
        <w:t>– предполагается, что результат будет целым, и округление не понадобится; </w:t>
      </w:r>
    </w:p>
    <w:p w:rsidR="000307E1" w:rsidRPr="005E250A" w:rsidRDefault="000307E1" w:rsidP="002465E0">
      <w:pPr>
        <w:numPr>
          <w:ilvl w:val="0"/>
          <w:numId w:val="12"/>
        </w:numPr>
        <w:shd w:val="clear" w:color="auto" w:fill="FFFFFF"/>
        <w:spacing w:line="230" w:lineRule="atLeast"/>
        <w:ind w:left="0" w:firstLine="567"/>
        <w:jc w:val="both"/>
        <w:rPr>
          <w:sz w:val="28"/>
          <w:szCs w:val="28"/>
        </w:rPr>
      </w:pPr>
      <w:r w:rsidRPr="005E250A">
        <w:rPr>
          <w:sz w:val="28"/>
          <w:szCs w:val="28"/>
        </w:rPr>
        <w:t>ROUND_UP</w:t>
      </w:r>
      <w:r w:rsidRPr="005E250A">
        <w:rPr>
          <w:rStyle w:val="apple-converted-space"/>
          <w:sz w:val="28"/>
          <w:szCs w:val="28"/>
        </w:rPr>
        <w:t> </w:t>
      </w:r>
      <w:r w:rsidRPr="005E250A">
        <w:rPr>
          <w:sz w:val="28"/>
          <w:szCs w:val="28"/>
        </w:rPr>
        <w:t>– округление от нуля, к большему по модулю целому значению.</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В классе</w:t>
      </w:r>
      <w:r w:rsidRPr="005E250A">
        <w:rPr>
          <w:rStyle w:val="apple-converted-space"/>
          <w:sz w:val="28"/>
          <w:szCs w:val="28"/>
        </w:rPr>
        <w:t> </w:t>
      </w:r>
      <w:r w:rsidRPr="005E250A">
        <w:rPr>
          <w:sz w:val="28"/>
          <w:szCs w:val="28"/>
        </w:rPr>
        <w:t>BigDecimal</w:t>
      </w:r>
      <w:r w:rsidRPr="005E250A">
        <w:rPr>
          <w:rStyle w:val="apple-converted-space"/>
          <w:sz w:val="28"/>
          <w:szCs w:val="28"/>
        </w:rPr>
        <w:t> </w:t>
      </w:r>
      <w:r w:rsidRPr="005E250A">
        <w:rPr>
          <w:sz w:val="28"/>
          <w:szCs w:val="28"/>
        </w:rPr>
        <w:t>четыре конструктора:</w:t>
      </w:r>
    </w:p>
    <w:p w:rsidR="000307E1" w:rsidRPr="005E250A" w:rsidRDefault="000307E1" w:rsidP="002465E0">
      <w:pPr>
        <w:numPr>
          <w:ilvl w:val="0"/>
          <w:numId w:val="13"/>
        </w:numPr>
        <w:shd w:val="clear" w:color="auto" w:fill="FFFFFF"/>
        <w:spacing w:line="230" w:lineRule="atLeast"/>
        <w:ind w:left="0" w:firstLine="567"/>
        <w:jc w:val="both"/>
        <w:rPr>
          <w:sz w:val="28"/>
          <w:szCs w:val="28"/>
        </w:rPr>
      </w:pPr>
      <w:r w:rsidRPr="005E250A">
        <w:rPr>
          <w:sz w:val="28"/>
          <w:szCs w:val="28"/>
        </w:rPr>
        <w:t>BigDecimal (Big</w:t>
      </w:r>
      <w:r w:rsidRPr="005E250A">
        <w:rPr>
          <w:sz w:val="28"/>
          <w:szCs w:val="28"/>
          <w:lang w:val="en-US"/>
        </w:rPr>
        <w:t>I</w:t>
      </w:r>
      <w:r w:rsidRPr="005E250A">
        <w:rPr>
          <w:sz w:val="28"/>
          <w:szCs w:val="28"/>
        </w:rPr>
        <w:t>nteger bi) –</w:t>
      </w:r>
      <w:r w:rsidRPr="005E250A">
        <w:rPr>
          <w:rStyle w:val="apple-converted-space"/>
          <w:sz w:val="28"/>
          <w:szCs w:val="28"/>
        </w:rPr>
        <w:t> </w:t>
      </w:r>
      <w:r w:rsidRPr="005E250A">
        <w:rPr>
          <w:sz w:val="28"/>
          <w:szCs w:val="28"/>
        </w:rPr>
        <w:t>объект будет хранить большое целое</w:t>
      </w:r>
      <w:r w:rsidRPr="005E250A">
        <w:rPr>
          <w:rStyle w:val="apple-converted-space"/>
          <w:sz w:val="28"/>
          <w:szCs w:val="28"/>
        </w:rPr>
        <w:t> </w:t>
      </w:r>
      <w:r w:rsidRPr="005E250A">
        <w:rPr>
          <w:sz w:val="28"/>
          <w:szCs w:val="28"/>
        </w:rPr>
        <w:t>bi,</w:t>
      </w:r>
      <w:r w:rsidRPr="005E250A">
        <w:rPr>
          <w:rStyle w:val="apple-converted-space"/>
          <w:sz w:val="28"/>
          <w:szCs w:val="28"/>
        </w:rPr>
        <w:t> </w:t>
      </w:r>
      <w:r w:rsidRPr="005E250A">
        <w:rPr>
          <w:sz w:val="28"/>
          <w:szCs w:val="28"/>
        </w:rPr>
        <w:t>порядок равен нулю;</w:t>
      </w:r>
    </w:p>
    <w:p w:rsidR="000307E1" w:rsidRPr="005E250A" w:rsidRDefault="000307E1" w:rsidP="002465E0">
      <w:pPr>
        <w:numPr>
          <w:ilvl w:val="0"/>
          <w:numId w:val="13"/>
        </w:numPr>
        <w:shd w:val="clear" w:color="auto" w:fill="FFFFFF"/>
        <w:spacing w:line="230" w:lineRule="atLeast"/>
        <w:ind w:left="0" w:firstLine="567"/>
        <w:jc w:val="both"/>
        <w:rPr>
          <w:sz w:val="28"/>
          <w:szCs w:val="28"/>
        </w:rPr>
      </w:pPr>
      <w:r w:rsidRPr="005E250A">
        <w:rPr>
          <w:sz w:val="28"/>
          <w:szCs w:val="28"/>
        </w:rPr>
        <w:t>BigDecimal (Big</w:t>
      </w:r>
      <w:r w:rsidRPr="005E250A">
        <w:rPr>
          <w:sz w:val="28"/>
          <w:szCs w:val="28"/>
          <w:lang w:val="en-US"/>
        </w:rPr>
        <w:t>I</w:t>
      </w:r>
      <w:r w:rsidRPr="005E250A">
        <w:rPr>
          <w:sz w:val="28"/>
          <w:szCs w:val="28"/>
        </w:rPr>
        <w:t>nteger mantissa, int scale)</w:t>
      </w:r>
      <w:r w:rsidRPr="005E250A">
        <w:rPr>
          <w:rStyle w:val="apple-converted-space"/>
          <w:sz w:val="28"/>
          <w:szCs w:val="28"/>
        </w:rPr>
        <w:t> </w:t>
      </w:r>
      <w:r w:rsidRPr="005E250A">
        <w:rPr>
          <w:sz w:val="28"/>
          <w:szCs w:val="28"/>
        </w:rPr>
        <w:t>– задается мантис</w:t>
      </w:r>
      <w:r w:rsidRPr="005E250A">
        <w:rPr>
          <w:sz w:val="28"/>
          <w:szCs w:val="28"/>
          <w:lang w:val="en-US"/>
        </w:rPr>
        <w:t>c</w:t>
      </w:r>
      <w:r w:rsidRPr="005E250A">
        <w:rPr>
          <w:sz w:val="28"/>
          <w:szCs w:val="28"/>
        </w:rPr>
        <w:t>а</w:t>
      </w:r>
      <w:r w:rsidRPr="005E250A">
        <w:rPr>
          <w:rStyle w:val="apple-converted-space"/>
          <w:sz w:val="28"/>
          <w:szCs w:val="28"/>
        </w:rPr>
        <w:t> </w:t>
      </w:r>
      <w:r w:rsidRPr="005E250A">
        <w:rPr>
          <w:sz w:val="28"/>
          <w:szCs w:val="28"/>
        </w:rPr>
        <w:t>mantissa</w:t>
      </w:r>
      <w:r w:rsidRPr="005E250A">
        <w:rPr>
          <w:rStyle w:val="apple-converted-space"/>
          <w:sz w:val="28"/>
          <w:szCs w:val="28"/>
        </w:rPr>
        <w:t> </w:t>
      </w:r>
      <w:r w:rsidRPr="005E250A">
        <w:rPr>
          <w:sz w:val="28"/>
          <w:szCs w:val="28"/>
        </w:rPr>
        <w:t>и неотрицательный порядок</w:t>
      </w:r>
      <w:r w:rsidRPr="005E250A">
        <w:rPr>
          <w:rStyle w:val="apple-converted-space"/>
          <w:sz w:val="28"/>
          <w:szCs w:val="28"/>
        </w:rPr>
        <w:t> </w:t>
      </w:r>
      <w:r w:rsidRPr="005E250A">
        <w:rPr>
          <w:sz w:val="28"/>
          <w:szCs w:val="28"/>
        </w:rPr>
        <w:t>scale</w:t>
      </w:r>
      <w:r w:rsidRPr="005E250A">
        <w:rPr>
          <w:rStyle w:val="apple-converted-space"/>
          <w:sz w:val="28"/>
          <w:szCs w:val="28"/>
        </w:rPr>
        <w:t> </w:t>
      </w:r>
      <w:r w:rsidRPr="005E250A">
        <w:rPr>
          <w:sz w:val="28"/>
          <w:szCs w:val="28"/>
        </w:rPr>
        <w:t>объекта; если порядок</w:t>
      </w:r>
      <w:r w:rsidRPr="005E250A">
        <w:rPr>
          <w:rStyle w:val="apple-converted-space"/>
          <w:sz w:val="28"/>
          <w:szCs w:val="28"/>
        </w:rPr>
        <w:t> </w:t>
      </w:r>
      <w:r w:rsidRPr="005E250A">
        <w:rPr>
          <w:sz w:val="28"/>
          <w:szCs w:val="28"/>
        </w:rPr>
        <w:t>scale</w:t>
      </w:r>
      <w:r w:rsidRPr="005E250A">
        <w:rPr>
          <w:rStyle w:val="apple-converted-space"/>
          <w:sz w:val="28"/>
          <w:szCs w:val="28"/>
        </w:rPr>
        <w:t> </w:t>
      </w:r>
      <w:r w:rsidRPr="005E250A">
        <w:rPr>
          <w:sz w:val="28"/>
          <w:szCs w:val="28"/>
        </w:rPr>
        <w:t>отрицателен, возникает исключительная ситуация;</w:t>
      </w:r>
    </w:p>
    <w:p w:rsidR="000307E1" w:rsidRPr="005E250A" w:rsidRDefault="000307E1" w:rsidP="002465E0">
      <w:pPr>
        <w:numPr>
          <w:ilvl w:val="0"/>
          <w:numId w:val="13"/>
        </w:numPr>
        <w:shd w:val="clear" w:color="auto" w:fill="FFFFFF"/>
        <w:spacing w:line="230" w:lineRule="atLeast"/>
        <w:ind w:left="0" w:firstLine="567"/>
        <w:jc w:val="both"/>
        <w:rPr>
          <w:sz w:val="28"/>
          <w:szCs w:val="28"/>
        </w:rPr>
      </w:pPr>
      <w:r w:rsidRPr="005E250A">
        <w:rPr>
          <w:sz w:val="28"/>
          <w:szCs w:val="28"/>
        </w:rPr>
        <w:t>BigDecimal (double d)</w:t>
      </w:r>
      <w:r w:rsidRPr="005E250A">
        <w:rPr>
          <w:rStyle w:val="apple-converted-space"/>
          <w:sz w:val="28"/>
          <w:szCs w:val="28"/>
        </w:rPr>
        <w:t> </w:t>
      </w:r>
      <w:r w:rsidRPr="005E250A">
        <w:rPr>
          <w:sz w:val="28"/>
          <w:szCs w:val="28"/>
        </w:rPr>
        <w:t>– объект будет содержать вещественное число удвоенной точности</w:t>
      </w:r>
      <w:r w:rsidRPr="005E250A">
        <w:rPr>
          <w:rStyle w:val="apple-converted-space"/>
          <w:sz w:val="28"/>
          <w:szCs w:val="28"/>
        </w:rPr>
        <w:t> </w:t>
      </w:r>
      <w:r w:rsidRPr="005E250A">
        <w:rPr>
          <w:sz w:val="28"/>
          <w:szCs w:val="28"/>
        </w:rPr>
        <w:t>d; если значение</w:t>
      </w:r>
      <w:r w:rsidRPr="005E250A">
        <w:rPr>
          <w:rStyle w:val="apple-converted-space"/>
          <w:sz w:val="28"/>
          <w:szCs w:val="28"/>
        </w:rPr>
        <w:t> </w:t>
      </w:r>
      <w:r w:rsidRPr="005E250A">
        <w:rPr>
          <w:sz w:val="28"/>
          <w:szCs w:val="28"/>
        </w:rPr>
        <w:t>d</w:t>
      </w:r>
      <w:r w:rsidRPr="005E250A">
        <w:rPr>
          <w:rStyle w:val="apple-converted-space"/>
          <w:sz w:val="28"/>
          <w:szCs w:val="28"/>
        </w:rPr>
        <w:t> </w:t>
      </w:r>
      <w:r w:rsidRPr="005E250A">
        <w:rPr>
          <w:sz w:val="28"/>
          <w:szCs w:val="28"/>
        </w:rPr>
        <w:t>бесконечно или NaN, то возникает исключительная ситуация;</w:t>
      </w:r>
    </w:p>
    <w:p w:rsidR="000307E1" w:rsidRPr="005E250A" w:rsidRDefault="000307E1" w:rsidP="002465E0">
      <w:pPr>
        <w:numPr>
          <w:ilvl w:val="0"/>
          <w:numId w:val="13"/>
        </w:numPr>
        <w:shd w:val="clear" w:color="auto" w:fill="FFFFFF"/>
        <w:spacing w:line="230" w:lineRule="atLeast"/>
        <w:ind w:left="0" w:firstLine="567"/>
        <w:jc w:val="both"/>
        <w:rPr>
          <w:sz w:val="28"/>
          <w:szCs w:val="28"/>
        </w:rPr>
      </w:pPr>
      <w:r w:rsidRPr="005E250A">
        <w:rPr>
          <w:sz w:val="28"/>
          <w:szCs w:val="28"/>
        </w:rPr>
        <w:t>BigDecimal (String val)</w:t>
      </w:r>
      <w:r w:rsidRPr="005E250A">
        <w:rPr>
          <w:rStyle w:val="apple-converted-space"/>
          <w:sz w:val="28"/>
          <w:szCs w:val="28"/>
        </w:rPr>
        <w:t> </w:t>
      </w:r>
      <w:r w:rsidRPr="005E250A">
        <w:rPr>
          <w:b/>
          <w:bCs/>
          <w:sz w:val="28"/>
          <w:szCs w:val="28"/>
        </w:rPr>
        <w:t>–</w:t>
      </w:r>
      <w:r w:rsidRPr="005E250A">
        <w:rPr>
          <w:rStyle w:val="apple-converted-space"/>
          <w:b/>
          <w:bCs/>
          <w:sz w:val="28"/>
          <w:szCs w:val="28"/>
        </w:rPr>
        <w:t> </w:t>
      </w:r>
      <w:r w:rsidRPr="005E250A">
        <w:rPr>
          <w:sz w:val="28"/>
          <w:szCs w:val="28"/>
        </w:rPr>
        <w:t>число задается строкой символов</w:t>
      </w:r>
      <w:r w:rsidRPr="005E250A">
        <w:rPr>
          <w:rStyle w:val="apple-converted-space"/>
          <w:sz w:val="28"/>
          <w:szCs w:val="28"/>
        </w:rPr>
        <w:t> </w:t>
      </w:r>
      <w:r w:rsidRPr="005E250A">
        <w:rPr>
          <w:sz w:val="28"/>
          <w:szCs w:val="28"/>
        </w:rPr>
        <w:t>val, которая должна содержать запись числа по правилам языка Java.</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При использовании третьего из перечисленных конструкторов возникает неприятная особенность, отмеченная в документации. Поскольку вещественное число при переводе в двоичную форму представляется, как правило, бесконечной двоичной дробью, то при создании объекта, например,</w:t>
      </w:r>
      <w:r w:rsidRPr="005E250A">
        <w:rPr>
          <w:rStyle w:val="apple-converted-space"/>
          <w:sz w:val="28"/>
          <w:szCs w:val="28"/>
        </w:rPr>
        <w:t> </w:t>
      </w:r>
      <w:r w:rsidRPr="005E250A">
        <w:rPr>
          <w:sz w:val="28"/>
          <w:szCs w:val="28"/>
        </w:rPr>
        <w:t>BigDecimal(0.1), мантисса, хранящаяся в объекте, окажется очень большой. Но при создании такого же объекта четвертым конструктором, BigDecimal ("0.1"), мантисса будет равна просто 1.</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lang w:val="en-US"/>
        </w:rPr>
      </w:pPr>
      <w:r w:rsidRPr="005E250A">
        <w:rPr>
          <w:sz w:val="28"/>
          <w:szCs w:val="28"/>
        </w:rPr>
        <w:t>В</w:t>
      </w:r>
      <w:r w:rsidRPr="005E250A">
        <w:rPr>
          <w:sz w:val="28"/>
          <w:szCs w:val="28"/>
          <w:lang w:val="en-US"/>
        </w:rPr>
        <w:t xml:space="preserve"> </w:t>
      </w:r>
      <w:r w:rsidRPr="005E250A">
        <w:rPr>
          <w:sz w:val="28"/>
          <w:szCs w:val="28"/>
        </w:rPr>
        <w:t>Классе</w:t>
      </w:r>
      <w:r w:rsidRPr="005E250A">
        <w:rPr>
          <w:sz w:val="28"/>
          <w:szCs w:val="28"/>
          <w:lang w:val="en-US"/>
        </w:rPr>
        <w:t xml:space="preserve"> </w:t>
      </w:r>
      <w:r w:rsidRPr="005E250A">
        <w:rPr>
          <w:sz w:val="28"/>
          <w:szCs w:val="28"/>
        </w:rPr>
        <w:t>переопределены</w:t>
      </w:r>
      <w:r w:rsidRPr="005E250A">
        <w:rPr>
          <w:sz w:val="28"/>
          <w:szCs w:val="28"/>
          <w:lang w:val="en-US"/>
        </w:rPr>
        <w:t xml:space="preserve"> </w:t>
      </w:r>
      <w:r w:rsidRPr="005E250A">
        <w:rPr>
          <w:sz w:val="28"/>
          <w:szCs w:val="28"/>
        </w:rPr>
        <w:t>методы</w:t>
      </w:r>
      <w:r w:rsidRPr="005E250A">
        <w:rPr>
          <w:sz w:val="28"/>
          <w:szCs w:val="28"/>
          <w:lang w:val="en-US"/>
        </w:rPr>
        <w:t xml:space="preserve"> doubleValue(), floatValue(), intValue(), longValue().</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Большинство методов этого класса моделируют операции с вещественными числами. Они возвращают объект класса</w:t>
      </w:r>
      <w:r w:rsidRPr="005E250A">
        <w:rPr>
          <w:rStyle w:val="apple-converted-space"/>
          <w:sz w:val="28"/>
          <w:szCs w:val="28"/>
        </w:rPr>
        <w:t> </w:t>
      </w:r>
      <w:r w:rsidRPr="005E250A">
        <w:rPr>
          <w:sz w:val="28"/>
          <w:szCs w:val="28"/>
        </w:rPr>
        <w:t>BigDecimal. Здесь буква</w:t>
      </w:r>
      <w:r w:rsidRPr="005E250A">
        <w:rPr>
          <w:rStyle w:val="apple-converted-space"/>
          <w:sz w:val="28"/>
          <w:szCs w:val="28"/>
        </w:rPr>
        <w:t> </w:t>
      </w:r>
      <w:r w:rsidRPr="005E250A">
        <w:rPr>
          <w:sz w:val="28"/>
          <w:szCs w:val="28"/>
        </w:rPr>
        <w:t>х</w:t>
      </w:r>
      <w:r w:rsidRPr="005E250A">
        <w:rPr>
          <w:rStyle w:val="apple-converted-space"/>
          <w:sz w:val="28"/>
          <w:szCs w:val="28"/>
        </w:rPr>
        <w:t> </w:t>
      </w:r>
      <w:r w:rsidRPr="005E250A">
        <w:rPr>
          <w:sz w:val="28"/>
          <w:szCs w:val="28"/>
        </w:rPr>
        <w:t>обозначает объект класса</w:t>
      </w:r>
      <w:r w:rsidRPr="005E250A">
        <w:rPr>
          <w:rStyle w:val="apple-converted-space"/>
          <w:sz w:val="28"/>
          <w:szCs w:val="28"/>
        </w:rPr>
        <w:t> </w:t>
      </w:r>
      <w:r w:rsidRPr="005E250A">
        <w:rPr>
          <w:sz w:val="28"/>
          <w:szCs w:val="28"/>
        </w:rPr>
        <w:t>BigDecimal, буква</w:t>
      </w:r>
      <w:r w:rsidRPr="005E250A">
        <w:rPr>
          <w:rStyle w:val="apple-converted-space"/>
          <w:sz w:val="28"/>
          <w:szCs w:val="28"/>
        </w:rPr>
        <w:t> </w:t>
      </w:r>
      <w:r w:rsidRPr="005E250A">
        <w:rPr>
          <w:sz w:val="28"/>
          <w:szCs w:val="28"/>
        </w:rPr>
        <w:t>n</w:t>
      </w:r>
      <w:r w:rsidRPr="005E250A">
        <w:rPr>
          <w:rStyle w:val="apple-converted-space"/>
          <w:sz w:val="28"/>
          <w:szCs w:val="28"/>
        </w:rPr>
        <w:t> </w:t>
      </w:r>
      <w:r w:rsidRPr="005E250A">
        <w:rPr>
          <w:sz w:val="28"/>
          <w:szCs w:val="28"/>
        </w:rPr>
        <w:t>– целое значение типа</w:t>
      </w:r>
      <w:r w:rsidRPr="005E250A">
        <w:rPr>
          <w:rStyle w:val="apple-converted-space"/>
          <w:sz w:val="28"/>
          <w:szCs w:val="28"/>
        </w:rPr>
        <w:t> </w:t>
      </w:r>
      <w:r w:rsidRPr="005E250A">
        <w:rPr>
          <w:sz w:val="28"/>
          <w:szCs w:val="28"/>
        </w:rPr>
        <w:t>int, буква</w:t>
      </w:r>
      <w:r w:rsidRPr="005E250A">
        <w:rPr>
          <w:rStyle w:val="apple-converted-space"/>
          <w:sz w:val="28"/>
          <w:szCs w:val="28"/>
        </w:rPr>
        <w:t> </w:t>
      </w:r>
      <w:r w:rsidRPr="005E250A">
        <w:rPr>
          <w:sz w:val="28"/>
          <w:szCs w:val="28"/>
        </w:rPr>
        <w:t>r</w:t>
      </w:r>
      <w:r w:rsidRPr="005E250A">
        <w:rPr>
          <w:rStyle w:val="apple-converted-space"/>
          <w:sz w:val="28"/>
          <w:szCs w:val="28"/>
        </w:rPr>
        <w:t> </w:t>
      </w:r>
      <w:r w:rsidRPr="005E250A">
        <w:rPr>
          <w:sz w:val="28"/>
          <w:szCs w:val="28"/>
        </w:rPr>
        <w:t>– способ округления, одну из восьми перечисленных выше констант:</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abs()</w:t>
      </w:r>
      <w:r w:rsidRPr="005E250A">
        <w:rPr>
          <w:rStyle w:val="apple-converted-space"/>
          <w:sz w:val="28"/>
          <w:szCs w:val="28"/>
        </w:rPr>
        <w:t> </w:t>
      </w:r>
      <w:r w:rsidRPr="005E250A">
        <w:rPr>
          <w:sz w:val="28"/>
          <w:szCs w:val="28"/>
        </w:rPr>
        <w:t>– абсолютное значение объекта</w:t>
      </w:r>
      <w:r w:rsidRPr="005E250A">
        <w:rPr>
          <w:rStyle w:val="apple-converted-space"/>
          <w:sz w:val="28"/>
          <w:szCs w:val="28"/>
        </w:rPr>
        <w:t> </w:t>
      </w:r>
      <w:r w:rsidRPr="005E250A">
        <w:rPr>
          <w:sz w:val="28"/>
          <w:szCs w:val="28"/>
        </w:rPr>
        <w:t>this;</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add(x)</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divide(х, r)</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w:t>
      </w:r>
      <w:r w:rsidRPr="005E250A">
        <w:rPr>
          <w:rStyle w:val="apple-converted-space"/>
          <w:sz w:val="28"/>
          <w:szCs w:val="28"/>
        </w:rPr>
        <w:t> </w:t>
      </w:r>
      <w:r w:rsidRPr="005E250A">
        <w:rPr>
          <w:sz w:val="28"/>
          <w:szCs w:val="28"/>
        </w:rPr>
        <w:t>с округлением по способу</w:t>
      </w:r>
      <w:r w:rsidRPr="005E250A">
        <w:rPr>
          <w:rStyle w:val="apple-converted-space"/>
          <w:sz w:val="28"/>
          <w:szCs w:val="28"/>
        </w:rPr>
        <w:t> </w:t>
      </w:r>
      <w:r w:rsidRPr="005E250A">
        <w:rPr>
          <w:sz w:val="28"/>
          <w:szCs w:val="28"/>
        </w:rPr>
        <w:t>r;</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lastRenderedPageBreak/>
        <w:t>divide(х, n, r)</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w:t>
      </w:r>
      <w:r w:rsidRPr="005E250A">
        <w:rPr>
          <w:rStyle w:val="apple-converted-space"/>
          <w:sz w:val="28"/>
          <w:szCs w:val="28"/>
        </w:rPr>
        <w:t> </w:t>
      </w:r>
      <w:r w:rsidRPr="005E250A">
        <w:rPr>
          <w:sz w:val="28"/>
          <w:szCs w:val="28"/>
        </w:rPr>
        <w:t>с изменением порядка и округлением по способу</w:t>
      </w:r>
      <w:r w:rsidRPr="005E250A">
        <w:rPr>
          <w:rStyle w:val="apple-converted-space"/>
          <w:sz w:val="28"/>
          <w:szCs w:val="28"/>
        </w:rPr>
        <w:t> </w:t>
      </w:r>
      <w:r w:rsidRPr="005E250A">
        <w:rPr>
          <w:sz w:val="28"/>
          <w:szCs w:val="28"/>
        </w:rPr>
        <w:t>r;</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mах(х)</w:t>
      </w:r>
      <w:r w:rsidRPr="005E250A">
        <w:rPr>
          <w:rStyle w:val="apple-converted-space"/>
          <w:sz w:val="28"/>
          <w:szCs w:val="28"/>
        </w:rPr>
        <w:t> </w:t>
      </w:r>
      <w:r w:rsidRPr="005E250A">
        <w:rPr>
          <w:sz w:val="28"/>
          <w:szCs w:val="28"/>
        </w:rPr>
        <w:t>– наибольшее из</w:t>
      </w:r>
      <w:r w:rsidRPr="005E250A">
        <w:rPr>
          <w:rStyle w:val="apple-converted-space"/>
          <w:sz w:val="28"/>
          <w:szCs w:val="28"/>
        </w:rPr>
        <w:t> </w:t>
      </w:r>
      <w:r w:rsidRPr="005E250A">
        <w:rPr>
          <w:sz w:val="28"/>
          <w:szCs w:val="28"/>
        </w:rPr>
        <w:t>this</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sz w:val="28"/>
          <w:szCs w:val="28"/>
        </w:rPr>
        <w:t>х;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min(x)</w:t>
      </w:r>
      <w:r w:rsidRPr="005E250A">
        <w:rPr>
          <w:rStyle w:val="apple-converted-space"/>
          <w:sz w:val="28"/>
          <w:szCs w:val="28"/>
        </w:rPr>
        <w:t> </w:t>
      </w:r>
      <w:r w:rsidRPr="005E250A">
        <w:rPr>
          <w:sz w:val="28"/>
          <w:szCs w:val="28"/>
        </w:rPr>
        <w:t>– наименьшее из</w:t>
      </w:r>
      <w:r w:rsidRPr="005E250A">
        <w:rPr>
          <w:rStyle w:val="apple-converted-space"/>
          <w:sz w:val="28"/>
          <w:szCs w:val="28"/>
        </w:rPr>
        <w:t> </w:t>
      </w:r>
      <w:r w:rsidRPr="005E250A">
        <w:rPr>
          <w:sz w:val="28"/>
          <w:szCs w:val="28"/>
        </w:rPr>
        <w:t>this</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sz w:val="28"/>
          <w:szCs w:val="28"/>
        </w:rPr>
        <w:t>х;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movePointLeft(n)</w:t>
      </w:r>
      <w:r w:rsidRPr="005E250A">
        <w:rPr>
          <w:rStyle w:val="apple-converted-space"/>
          <w:sz w:val="28"/>
          <w:szCs w:val="28"/>
        </w:rPr>
        <w:t> </w:t>
      </w:r>
      <w:r w:rsidRPr="005E250A">
        <w:rPr>
          <w:sz w:val="28"/>
          <w:szCs w:val="28"/>
        </w:rPr>
        <w:t>– сдвиг влево на n разрядов;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movePointRight(n)</w:t>
      </w:r>
      <w:r w:rsidRPr="005E250A">
        <w:rPr>
          <w:rStyle w:val="apple-converted-space"/>
          <w:sz w:val="28"/>
          <w:szCs w:val="28"/>
        </w:rPr>
        <w:t> </w:t>
      </w:r>
      <w:r w:rsidRPr="005E250A">
        <w:rPr>
          <w:sz w:val="28"/>
          <w:szCs w:val="28"/>
        </w:rPr>
        <w:t>– сдвиг вправо на</w:t>
      </w:r>
      <w:r w:rsidRPr="005E250A">
        <w:rPr>
          <w:rStyle w:val="apple-converted-space"/>
          <w:sz w:val="28"/>
          <w:szCs w:val="28"/>
        </w:rPr>
        <w:t> </w:t>
      </w:r>
      <w:r w:rsidRPr="005E250A">
        <w:rPr>
          <w:sz w:val="28"/>
          <w:szCs w:val="28"/>
        </w:rPr>
        <w:t>nразрядов;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multiply(х)</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negate()</w:t>
      </w:r>
      <w:r w:rsidRPr="005E250A">
        <w:rPr>
          <w:rStyle w:val="apple-converted-space"/>
          <w:sz w:val="28"/>
          <w:szCs w:val="28"/>
        </w:rPr>
        <w:t> </w:t>
      </w:r>
      <w:r w:rsidRPr="005E250A">
        <w:rPr>
          <w:sz w:val="28"/>
          <w:szCs w:val="28"/>
        </w:rPr>
        <w:t>– возврзщает объект с обратным знаком;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scale()</w:t>
      </w:r>
      <w:r w:rsidRPr="005E250A">
        <w:rPr>
          <w:rStyle w:val="apple-converted-space"/>
          <w:sz w:val="28"/>
          <w:szCs w:val="28"/>
        </w:rPr>
        <w:t> </w:t>
      </w:r>
      <w:r w:rsidRPr="005E250A">
        <w:rPr>
          <w:sz w:val="28"/>
          <w:szCs w:val="28"/>
        </w:rPr>
        <w:t>– возвращает порядок числз;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setscaie(n)</w:t>
      </w:r>
      <w:r w:rsidRPr="005E250A">
        <w:rPr>
          <w:rStyle w:val="apple-converted-space"/>
          <w:sz w:val="28"/>
          <w:szCs w:val="28"/>
        </w:rPr>
        <w:t> </w:t>
      </w:r>
      <w:r w:rsidRPr="005E250A">
        <w:rPr>
          <w:sz w:val="28"/>
          <w:szCs w:val="28"/>
        </w:rPr>
        <w:t>– устзнавливает новый порядок</w:t>
      </w:r>
      <w:r w:rsidRPr="005E250A">
        <w:rPr>
          <w:rStyle w:val="apple-converted-space"/>
          <w:sz w:val="28"/>
          <w:szCs w:val="28"/>
        </w:rPr>
        <w:t> </w:t>
      </w:r>
      <w:r w:rsidRPr="005E250A">
        <w:rPr>
          <w:sz w:val="28"/>
          <w:szCs w:val="28"/>
        </w:rPr>
        <w:t>n</w:t>
      </w:r>
      <w:r w:rsidRPr="005E250A">
        <w:rPr>
          <w:rStyle w:val="apple-converted-space"/>
          <w:sz w:val="28"/>
          <w:szCs w:val="28"/>
        </w:rPr>
        <w:t> </w:t>
      </w:r>
      <w:r w:rsidRPr="005E250A">
        <w:rPr>
          <w:sz w:val="28"/>
          <w:szCs w:val="28"/>
        </w:rPr>
        <w:t>;</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setscaie(n, r)</w:t>
      </w:r>
      <w:r w:rsidRPr="005E250A">
        <w:rPr>
          <w:rStyle w:val="apple-converted-space"/>
          <w:sz w:val="28"/>
          <w:szCs w:val="28"/>
        </w:rPr>
        <w:t> </w:t>
      </w:r>
      <w:r w:rsidRPr="005E250A">
        <w:rPr>
          <w:sz w:val="28"/>
          <w:szCs w:val="28"/>
        </w:rPr>
        <w:t>– устанавливает новый порядок п и округляет число при необходимости по способу</w:t>
      </w:r>
      <w:r w:rsidRPr="005E250A">
        <w:rPr>
          <w:rStyle w:val="apple-converted-space"/>
          <w:sz w:val="28"/>
          <w:szCs w:val="28"/>
        </w:rPr>
        <w:t> </w:t>
      </w:r>
      <w:r w:rsidRPr="005E250A">
        <w:rPr>
          <w:sz w:val="28"/>
          <w:szCs w:val="28"/>
        </w:rPr>
        <w:t>r;</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signumo</w:t>
      </w:r>
      <w:r w:rsidRPr="005E250A">
        <w:rPr>
          <w:rStyle w:val="apple-converted-space"/>
          <w:sz w:val="28"/>
          <w:szCs w:val="28"/>
        </w:rPr>
        <w:t> </w:t>
      </w:r>
      <w:r w:rsidRPr="005E250A">
        <w:rPr>
          <w:sz w:val="28"/>
          <w:szCs w:val="28"/>
        </w:rPr>
        <w:t>– знак числа, хранящегося в объекте;</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subtract(х)</w:t>
      </w:r>
      <w:r w:rsidRPr="005E250A">
        <w:rPr>
          <w:rStyle w:val="apple-converted-space"/>
          <w:sz w:val="28"/>
          <w:szCs w:val="28"/>
        </w:rPr>
        <w:t> </w:t>
      </w:r>
      <w:r w:rsidRPr="005E250A">
        <w:rPr>
          <w:sz w:val="28"/>
          <w:szCs w:val="28"/>
        </w:rPr>
        <w:t>– операция</w:t>
      </w:r>
      <w:r w:rsidRPr="005E250A">
        <w:rPr>
          <w:rStyle w:val="apple-converted-space"/>
          <w:sz w:val="28"/>
          <w:szCs w:val="28"/>
        </w:rPr>
        <w:t> </w:t>
      </w:r>
      <w:r w:rsidRPr="005E250A">
        <w:rPr>
          <w:sz w:val="28"/>
          <w:szCs w:val="28"/>
        </w:rPr>
        <w:t>this - х;</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toBiginteger()</w:t>
      </w:r>
      <w:r w:rsidRPr="005E250A">
        <w:rPr>
          <w:rStyle w:val="apple-converted-space"/>
          <w:sz w:val="28"/>
          <w:szCs w:val="28"/>
        </w:rPr>
        <w:t> </w:t>
      </w:r>
      <w:r w:rsidRPr="005E250A">
        <w:rPr>
          <w:sz w:val="28"/>
          <w:szCs w:val="28"/>
        </w:rPr>
        <w:t>– округление числа, хранящегося в объекте;</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unscaiedvalue()–возвращает мантиссу числа.</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Листинг 1.15 показывает примеры использования этих методов</w:t>
      </w:r>
    </w:p>
    <w:p w:rsidR="000307E1" w:rsidRPr="005E250A" w:rsidRDefault="000307E1" w:rsidP="002465E0">
      <w:pPr>
        <w:pStyle w:val="a5"/>
        <w:shd w:val="clear" w:color="auto" w:fill="FFFFFF"/>
        <w:spacing w:before="0" w:beforeAutospacing="0" w:after="0" w:afterAutospacing="0" w:line="230" w:lineRule="atLeast"/>
        <w:ind w:right="230" w:firstLine="567"/>
        <w:jc w:val="both"/>
        <w:rPr>
          <w:i/>
          <w:sz w:val="28"/>
          <w:szCs w:val="28"/>
          <w:lang w:val="en-US"/>
        </w:rPr>
      </w:pPr>
      <w:r w:rsidRPr="005E250A">
        <w:rPr>
          <w:bCs/>
          <w:i/>
          <w:sz w:val="28"/>
          <w:szCs w:val="28"/>
        </w:rPr>
        <w:t>Листинг</w:t>
      </w:r>
      <w:r w:rsidRPr="005E250A">
        <w:rPr>
          <w:bCs/>
          <w:i/>
          <w:sz w:val="28"/>
          <w:szCs w:val="28"/>
          <w:lang w:val="en-US"/>
        </w:rPr>
        <w:t xml:space="preserve"> 1.15</w:t>
      </w:r>
      <w:r w:rsidRPr="005E250A">
        <w:rPr>
          <w:rStyle w:val="apple-converted-space"/>
          <w:bCs/>
          <w:i/>
          <w:sz w:val="28"/>
          <w:szCs w:val="28"/>
          <w:lang w:val="en-US"/>
        </w:rPr>
        <w:t> </w:t>
      </w: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lang w:val="en-US"/>
        </w:rPr>
      </w:pPr>
      <w:r w:rsidRPr="005E250A">
        <w:rPr>
          <w:sz w:val="28"/>
          <w:szCs w:val="28"/>
          <w:lang w:val="en-US"/>
        </w:rPr>
        <w:t>import java.math.*;</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class BigDecimalTest{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public static void main(String[] args)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BigDecimal x = new BigDecimal("-12345.67890123456789");</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BigDecimal y = new BigDecimal("345.7896e-4");</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BigDecimal z = new BigDecimal(new BigInteger("123456789"), 8);</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 + x.abs());</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у = " + x.add(y));</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у = " + x.divide(y, BigDecimal.ROUND_DOWN));</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System.out.println("х / у =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x.divide(y, 6, BigDecimal.ROUND_HALF_EVEN));</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System.out.println("max(x, y) = " + x.max(y));</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System.out.println("min(x, y) = " + x.min(y));</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3 = " + x.movePointLeft(3));</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3 = " + x.movePointRight(3));</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у = " + x.multiply(y));</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 + x.negate());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System.out.println("scale of x = " + x.scale());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System.out.println("increase scale of x to 20 = " + x.setScale(20));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System.out.println("decrease scale of x to 10 =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 x.setScale(10, BigDecimal.ROUND_HALF_UP));</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System.out.println("sign(x) = " + x.signum());</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System.out.println("x - у = " + x.subtract(y));</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System.out.println("round x = " + x.toBigInteger());</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System.out.println("mantissa of x = " + x.unscaledValue());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System.out.println("mantissa of 0.1 =\n=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lastRenderedPageBreak/>
        <w:t xml:space="preserve">                + new BigDecimal(0.1).unscaledValue());</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p>
    <w:p w:rsidR="000307E1" w:rsidRPr="005E250A" w:rsidRDefault="000307E1" w:rsidP="002465E0">
      <w:pPr>
        <w:pStyle w:val="a5"/>
        <w:shd w:val="clear" w:color="auto" w:fill="FFFFFF"/>
        <w:spacing w:before="0" w:beforeAutospacing="0" w:after="0" w:afterAutospacing="0" w:line="230" w:lineRule="atLeast"/>
        <w:ind w:right="230" w:firstLine="567"/>
        <w:jc w:val="both"/>
        <w:rPr>
          <w:sz w:val="28"/>
          <w:szCs w:val="28"/>
        </w:rPr>
      </w:pPr>
      <w:r w:rsidRPr="005E250A">
        <w:rPr>
          <w:sz w:val="28"/>
          <w:szCs w:val="28"/>
        </w:rPr>
        <w:t>Приведем</w:t>
      </w:r>
      <w:r w:rsidRPr="005E250A">
        <w:rPr>
          <w:sz w:val="28"/>
          <w:szCs w:val="28"/>
          <w:lang w:val="en-US"/>
        </w:rPr>
        <w:t xml:space="preserve"> </w:t>
      </w:r>
      <w:r w:rsidRPr="005E250A">
        <w:rPr>
          <w:sz w:val="28"/>
          <w:szCs w:val="28"/>
        </w:rPr>
        <w:t>еще</w:t>
      </w:r>
      <w:r w:rsidRPr="005E250A">
        <w:rPr>
          <w:sz w:val="28"/>
          <w:szCs w:val="28"/>
          <w:lang w:val="en-US"/>
        </w:rPr>
        <w:t xml:space="preserve"> </w:t>
      </w:r>
      <w:r w:rsidRPr="005E250A">
        <w:rPr>
          <w:sz w:val="28"/>
          <w:szCs w:val="28"/>
        </w:rPr>
        <w:t>один</w:t>
      </w:r>
      <w:r w:rsidRPr="005E250A">
        <w:rPr>
          <w:sz w:val="28"/>
          <w:szCs w:val="28"/>
          <w:lang w:val="en-US"/>
        </w:rPr>
        <w:t xml:space="preserve"> </w:t>
      </w:r>
      <w:r w:rsidRPr="005E250A">
        <w:rPr>
          <w:sz w:val="28"/>
          <w:szCs w:val="28"/>
        </w:rPr>
        <w:t>пример</w:t>
      </w:r>
      <w:r w:rsidRPr="005E250A">
        <w:rPr>
          <w:sz w:val="28"/>
          <w:szCs w:val="28"/>
          <w:lang w:val="en-US"/>
        </w:rPr>
        <w:t xml:space="preserve">. </w:t>
      </w:r>
      <w:r w:rsidRPr="005E250A">
        <w:rPr>
          <w:sz w:val="28"/>
          <w:szCs w:val="28"/>
        </w:rPr>
        <w:t>Напишем простенький калькулятор, выполняющий четыре арифметических действий с числами любой величины. Он работает из командной строки. Программа представлена в листинге 1.16.</w:t>
      </w:r>
    </w:p>
    <w:p w:rsidR="000307E1" w:rsidRPr="005E250A" w:rsidRDefault="000307E1" w:rsidP="002465E0">
      <w:pPr>
        <w:pStyle w:val="a5"/>
        <w:shd w:val="clear" w:color="auto" w:fill="FFFFFF"/>
        <w:spacing w:before="0" w:beforeAutospacing="0" w:after="0" w:afterAutospacing="0" w:line="230" w:lineRule="atLeast"/>
        <w:ind w:right="230" w:firstLine="567"/>
        <w:jc w:val="both"/>
        <w:rPr>
          <w:i/>
          <w:sz w:val="28"/>
          <w:szCs w:val="28"/>
        </w:rPr>
      </w:pPr>
      <w:r w:rsidRPr="005E250A">
        <w:rPr>
          <w:bCs/>
          <w:i/>
          <w:sz w:val="28"/>
          <w:szCs w:val="28"/>
        </w:rPr>
        <w:t>Листинг 1.16</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import Java.math.*;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class Calc{</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public static void main(String[] args)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if (args.length &lt; 3)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System.err.println("Usage: Java Calc operand operator operand");</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return;</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BigDecimal a = new BigDecimal(args[0]);</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BigDecimal b = new BigDecimal(args[2]);</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switch (args[1].charAt(0))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case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System.out.println(a.add(b));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break;</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case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System.out.println(a.subtract(b));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break;</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case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System.out.println(a.multiply(b));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break;</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case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System.out.println(a.divide(b,</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BigDecimal.ROUND_HALF_EVEN));</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break;</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default: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lang w:val="en-US"/>
        </w:rPr>
      </w:pPr>
      <w:r w:rsidRPr="005E250A">
        <w:rPr>
          <w:sz w:val="28"/>
          <w:szCs w:val="28"/>
          <w:lang w:val="en-US"/>
        </w:rPr>
        <w:t xml:space="preserve">                System.out.println("Invalid operator");</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rPr>
        <w:t xml:space="preserve">    }</w:t>
      </w: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r w:rsidRPr="005E250A">
        <w:rPr>
          <w:sz w:val="28"/>
          <w:szCs w:val="28"/>
        </w:rPr>
        <w:t>}</w:t>
      </w:r>
      <w:bookmarkStart w:id="9" w:name="_Toc205576550"/>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p>
    <w:p w:rsidR="000307E1" w:rsidRPr="005E250A" w:rsidRDefault="000307E1" w:rsidP="002465E0">
      <w:pPr>
        <w:pStyle w:val="a5"/>
        <w:shd w:val="clear" w:color="auto" w:fill="FFFFFF"/>
        <w:spacing w:before="0" w:beforeAutospacing="0" w:after="0" w:afterAutospacing="0" w:line="230" w:lineRule="atLeast"/>
        <w:ind w:right="232" w:firstLine="567"/>
        <w:jc w:val="both"/>
        <w:rPr>
          <w:sz w:val="28"/>
          <w:szCs w:val="28"/>
        </w:rPr>
      </w:pPr>
    </w:p>
    <w:p w:rsidR="000307E1" w:rsidRPr="005E250A" w:rsidRDefault="000307E1" w:rsidP="002465E0">
      <w:pPr>
        <w:pStyle w:val="a5"/>
        <w:shd w:val="clear" w:color="auto" w:fill="FFFFFF"/>
        <w:spacing w:before="0" w:beforeAutospacing="0" w:after="0" w:afterAutospacing="0" w:line="230" w:lineRule="atLeast"/>
        <w:ind w:right="230" w:firstLine="567"/>
        <w:jc w:val="both"/>
        <w:rPr>
          <w:b/>
          <w:sz w:val="28"/>
          <w:szCs w:val="28"/>
        </w:rPr>
      </w:pPr>
      <w:r w:rsidRPr="005E250A">
        <w:rPr>
          <w:b/>
          <w:sz w:val="28"/>
          <w:szCs w:val="28"/>
        </w:rPr>
        <w:t>Тема 1.13 Автоупакока и автораспаковка.</w:t>
      </w:r>
      <w:bookmarkEnd w:id="9"/>
    </w:p>
    <w:p w:rsidR="000307E1" w:rsidRPr="005E250A" w:rsidRDefault="000307E1" w:rsidP="002465E0">
      <w:pPr>
        <w:ind w:firstLine="567"/>
        <w:jc w:val="both"/>
        <w:rPr>
          <w:sz w:val="28"/>
          <w:szCs w:val="28"/>
        </w:rPr>
      </w:pPr>
    </w:p>
    <w:p w:rsidR="000307E1" w:rsidRPr="005E250A" w:rsidRDefault="000307E1" w:rsidP="002465E0">
      <w:pPr>
        <w:ind w:firstLine="567"/>
        <w:jc w:val="both"/>
        <w:rPr>
          <w:sz w:val="28"/>
          <w:szCs w:val="28"/>
        </w:rPr>
      </w:pPr>
      <w:r w:rsidRPr="005E250A">
        <w:rPr>
          <w:sz w:val="28"/>
          <w:szCs w:val="28"/>
        </w:rPr>
        <w:t xml:space="preserve">Начиная с </w:t>
      </w:r>
      <w:r w:rsidRPr="005E250A">
        <w:rPr>
          <w:sz w:val="28"/>
          <w:szCs w:val="28"/>
          <w:lang w:val="en-US"/>
        </w:rPr>
        <w:t>JDK</w:t>
      </w:r>
      <w:r w:rsidRPr="005E250A">
        <w:rPr>
          <w:sz w:val="28"/>
          <w:szCs w:val="28"/>
        </w:rPr>
        <w:t xml:space="preserve"> 5 в </w:t>
      </w:r>
      <w:r w:rsidRPr="005E250A">
        <w:rPr>
          <w:sz w:val="28"/>
          <w:szCs w:val="28"/>
          <w:lang w:val="en-US"/>
        </w:rPr>
        <w:t>Java</w:t>
      </w:r>
      <w:r w:rsidRPr="005E250A">
        <w:rPr>
          <w:sz w:val="28"/>
          <w:szCs w:val="28"/>
        </w:rPr>
        <w:t xml:space="preserve"> существуют два новых средства: автоупаковка (</w:t>
      </w:r>
      <w:r w:rsidRPr="005E250A">
        <w:rPr>
          <w:sz w:val="28"/>
          <w:szCs w:val="28"/>
          <w:lang w:val="en-US"/>
        </w:rPr>
        <w:t>autoboxing</w:t>
      </w:r>
      <w:r w:rsidRPr="005E250A">
        <w:rPr>
          <w:sz w:val="28"/>
          <w:szCs w:val="28"/>
        </w:rPr>
        <w:t>) и автораспаковка (</w:t>
      </w:r>
      <w:r w:rsidRPr="005E250A">
        <w:rPr>
          <w:sz w:val="28"/>
          <w:szCs w:val="28"/>
          <w:lang w:val="en-US"/>
        </w:rPr>
        <w:t>autounboxing</w:t>
      </w:r>
      <w:r w:rsidRPr="005E250A">
        <w:rPr>
          <w:sz w:val="28"/>
          <w:szCs w:val="28"/>
        </w:rPr>
        <w:t>). Данная возможность позволяет не использовать методы типа тип</w:t>
      </w:r>
      <w:r w:rsidRPr="005E250A">
        <w:rPr>
          <w:sz w:val="28"/>
          <w:szCs w:val="28"/>
          <w:lang w:val="en-US"/>
        </w:rPr>
        <w:t>Value</w:t>
      </w:r>
      <w:r w:rsidRPr="005E250A">
        <w:rPr>
          <w:sz w:val="28"/>
          <w:szCs w:val="28"/>
        </w:rPr>
        <w:t xml:space="preserve">() для преобразования примитивного типа в объект. Так, автоупаковка происходит каждый раз, когда </w:t>
      </w:r>
      <w:r w:rsidRPr="005E250A">
        <w:rPr>
          <w:sz w:val="28"/>
          <w:szCs w:val="28"/>
        </w:rPr>
        <w:lastRenderedPageBreak/>
        <w:t>элементарный тип должен быть преобразован в примитивный тип, автораспаковка – наоборот. Автораспаковка/автораспаковка может быть осуществлена, когда аргумент передается в метод или значение из метода возвращается, или в выражениях.</w:t>
      </w:r>
    </w:p>
    <w:p w:rsidR="000307E1" w:rsidRPr="005E250A" w:rsidRDefault="000307E1"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1.17</w:t>
      </w:r>
      <w:bookmarkStart w:id="10" w:name="_Toc93898770"/>
    </w:p>
    <w:p w:rsidR="000307E1" w:rsidRPr="005E250A" w:rsidRDefault="000307E1" w:rsidP="002465E0">
      <w:pPr>
        <w:ind w:firstLine="567"/>
        <w:jc w:val="both"/>
        <w:rPr>
          <w:sz w:val="28"/>
          <w:szCs w:val="28"/>
          <w:lang w:val="en-US"/>
        </w:rPr>
      </w:pPr>
      <w:r w:rsidRPr="005E250A">
        <w:rPr>
          <w:sz w:val="28"/>
          <w:szCs w:val="28"/>
          <w:lang w:val="en-US"/>
        </w:rPr>
        <w:t>public class Main {</w:t>
      </w:r>
    </w:p>
    <w:p w:rsidR="000307E1" w:rsidRPr="005E250A" w:rsidRDefault="000307E1" w:rsidP="002465E0">
      <w:pPr>
        <w:ind w:firstLine="567"/>
        <w:jc w:val="both"/>
        <w:rPr>
          <w:sz w:val="28"/>
          <w:szCs w:val="28"/>
          <w:lang w:val="en-US"/>
        </w:rPr>
      </w:pPr>
      <w:r w:rsidRPr="005E250A">
        <w:rPr>
          <w:sz w:val="28"/>
          <w:szCs w:val="28"/>
          <w:lang w:val="en-US"/>
        </w:rPr>
        <w:t xml:space="preserve">    public static void main(String[] args) {</w:t>
      </w:r>
    </w:p>
    <w:p w:rsidR="000307E1" w:rsidRPr="005E250A" w:rsidRDefault="000307E1" w:rsidP="002465E0">
      <w:pPr>
        <w:ind w:firstLine="567"/>
        <w:jc w:val="both"/>
        <w:rPr>
          <w:sz w:val="28"/>
          <w:szCs w:val="28"/>
        </w:rPr>
      </w:pPr>
      <w:r w:rsidRPr="005E250A">
        <w:rPr>
          <w:sz w:val="28"/>
          <w:szCs w:val="28"/>
          <w:lang w:val="en-US"/>
        </w:rPr>
        <w:t xml:space="preserve">        Integer</w:t>
      </w:r>
      <w:r w:rsidRPr="005E250A">
        <w:rPr>
          <w:sz w:val="28"/>
          <w:szCs w:val="28"/>
        </w:rPr>
        <w:t xml:space="preserve"> </w:t>
      </w:r>
      <w:r w:rsidRPr="005E250A">
        <w:rPr>
          <w:sz w:val="28"/>
          <w:szCs w:val="28"/>
          <w:lang w:val="en-US"/>
        </w:rPr>
        <w:t>objI</w:t>
      </w: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        </w:t>
      </w:r>
      <w:r w:rsidRPr="005E250A">
        <w:rPr>
          <w:sz w:val="28"/>
          <w:szCs w:val="28"/>
          <w:lang w:val="en-US"/>
        </w:rPr>
        <w:t>int</w:t>
      </w:r>
      <w:r w:rsidRPr="005E250A">
        <w:rPr>
          <w:sz w:val="28"/>
          <w:szCs w:val="28"/>
        </w:rPr>
        <w:t xml:space="preserve"> </w:t>
      </w:r>
      <w:r w:rsidRPr="005E250A">
        <w:rPr>
          <w:sz w:val="28"/>
          <w:szCs w:val="28"/>
          <w:lang w:val="en-US"/>
        </w:rPr>
        <w:t>i</w:t>
      </w:r>
      <w:r w:rsidRPr="005E250A">
        <w:rPr>
          <w:sz w:val="28"/>
          <w:szCs w:val="28"/>
        </w:rPr>
        <w:t xml:space="preserve"> = 100;</w:t>
      </w:r>
    </w:p>
    <w:p w:rsidR="000307E1" w:rsidRPr="005E250A" w:rsidRDefault="000307E1" w:rsidP="002465E0">
      <w:pPr>
        <w:ind w:firstLine="567"/>
        <w:jc w:val="both"/>
        <w:rPr>
          <w:sz w:val="28"/>
          <w:szCs w:val="28"/>
        </w:rPr>
      </w:pPr>
      <w:r w:rsidRPr="005E250A">
        <w:rPr>
          <w:sz w:val="28"/>
          <w:szCs w:val="28"/>
        </w:rPr>
        <w:t xml:space="preserve">        // пример ручной упаковки и распаковки</w:t>
      </w:r>
    </w:p>
    <w:p w:rsidR="000307E1" w:rsidRPr="005E250A" w:rsidRDefault="000307E1" w:rsidP="002465E0">
      <w:pPr>
        <w:ind w:firstLine="567"/>
        <w:jc w:val="both"/>
        <w:rPr>
          <w:sz w:val="28"/>
          <w:szCs w:val="28"/>
          <w:lang w:val="en-US"/>
        </w:rPr>
      </w:pPr>
      <w:r w:rsidRPr="005E250A">
        <w:rPr>
          <w:sz w:val="28"/>
          <w:szCs w:val="28"/>
        </w:rPr>
        <w:t xml:space="preserve">        </w:t>
      </w:r>
      <w:r w:rsidRPr="005E250A">
        <w:rPr>
          <w:sz w:val="28"/>
          <w:szCs w:val="28"/>
          <w:lang w:val="en-US"/>
        </w:rPr>
        <w:t>objI = Integer.valueOf(i);</w:t>
      </w:r>
    </w:p>
    <w:p w:rsidR="000307E1" w:rsidRPr="005E250A" w:rsidRDefault="000307E1" w:rsidP="002465E0">
      <w:pPr>
        <w:ind w:firstLine="567"/>
        <w:jc w:val="both"/>
        <w:rPr>
          <w:sz w:val="28"/>
          <w:szCs w:val="28"/>
          <w:lang w:val="en-US"/>
        </w:rPr>
      </w:pPr>
      <w:r w:rsidRPr="005E250A">
        <w:rPr>
          <w:sz w:val="28"/>
          <w:szCs w:val="28"/>
          <w:lang w:val="en-US"/>
        </w:rPr>
        <w:t xml:space="preserve">        System.out.println("1: " + objI.intValue());</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 пример автоматической упаковки/распаковки</w:t>
      </w:r>
    </w:p>
    <w:p w:rsidR="000307E1" w:rsidRPr="005E250A" w:rsidRDefault="000307E1" w:rsidP="002465E0">
      <w:pPr>
        <w:ind w:firstLine="567"/>
        <w:jc w:val="both"/>
        <w:rPr>
          <w:sz w:val="28"/>
          <w:szCs w:val="28"/>
        </w:rPr>
      </w:pPr>
      <w:r w:rsidRPr="005E250A">
        <w:rPr>
          <w:sz w:val="28"/>
          <w:szCs w:val="28"/>
        </w:rPr>
        <w:t xml:space="preserve">        </w:t>
      </w:r>
      <w:r w:rsidRPr="005E250A">
        <w:rPr>
          <w:sz w:val="28"/>
          <w:szCs w:val="28"/>
          <w:lang w:val="en-US"/>
        </w:rPr>
        <w:t>objI</w:t>
      </w:r>
      <w:r w:rsidRPr="005E250A">
        <w:rPr>
          <w:sz w:val="28"/>
          <w:szCs w:val="28"/>
        </w:rPr>
        <w:t xml:space="preserve"> = 2000;</w:t>
      </w:r>
    </w:p>
    <w:p w:rsidR="000307E1" w:rsidRPr="005E250A" w:rsidRDefault="000307E1" w:rsidP="002465E0">
      <w:pPr>
        <w:ind w:firstLine="567"/>
        <w:jc w:val="both"/>
        <w:rPr>
          <w:sz w:val="28"/>
          <w:szCs w:val="28"/>
          <w:lang w:val="en-US"/>
        </w:rPr>
      </w:pPr>
      <w:r w:rsidRPr="005E250A">
        <w:rPr>
          <w:sz w:val="28"/>
          <w:szCs w:val="28"/>
        </w:rPr>
        <w:t xml:space="preserve">        </w:t>
      </w:r>
      <w:r w:rsidRPr="005E250A">
        <w:rPr>
          <w:sz w:val="28"/>
          <w:szCs w:val="28"/>
          <w:lang w:val="en-US"/>
        </w:rPr>
        <w:t>i = objI;</w:t>
      </w:r>
    </w:p>
    <w:p w:rsidR="000307E1" w:rsidRPr="005E250A" w:rsidRDefault="000307E1" w:rsidP="002465E0">
      <w:pPr>
        <w:ind w:firstLine="567"/>
        <w:jc w:val="both"/>
        <w:rPr>
          <w:sz w:val="28"/>
          <w:szCs w:val="28"/>
          <w:lang w:val="en-US"/>
        </w:rPr>
      </w:pPr>
      <w:r w:rsidRPr="005E250A">
        <w:rPr>
          <w:sz w:val="28"/>
          <w:szCs w:val="28"/>
          <w:lang w:val="en-US"/>
        </w:rPr>
        <w:t xml:space="preserve">        System.out.println("2:  objI=" + objI + "  i=" + i);</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 автоматическая упаковка/распаковка в методы</w:t>
      </w:r>
    </w:p>
    <w:p w:rsidR="000307E1" w:rsidRPr="005E250A" w:rsidRDefault="000307E1" w:rsidP="002465E0">
      <w:pPr>
        <w:ind w:firstLine="567"/>
        <w:jc w:val="both"/>
        <w:rPr>
          <w:sz w:val="28"/>
          <w:szCs w:val="28"/>
        </w:rPr>
      </w:pPr>
      <w:r w:rsidRPr="005E250A">
        <w:rPr>
          <w:sz w:val="28"/>
          <w:szCs w:val="28"/>
        </w:rPr>
        <w:t xml:space="preserve">        </w:t>
      </w:r>
      <w:r w:rsidRPr="005E250A">
        <w:rPr>
          <w:sz w:val="28"/>
          <w:szCs w:val="28"/>
          <w:lang w:val="en-US"/>
        </w:rPr>
        <w:t>double</w:t>
      </w:r>
      <w:r w:rsidRPr="005E250A">
        <w:rPr>
          <w:sz w:val="28"/>
          <w:szCs w:val="28"/>
        </w:rPr>
        <w:t xml:space="preserve"> </w:t>
      </w:r>
      <w:r w:rsidRPr="005E250A">
        <w:rPr>
          <w:sz w:val="28"/>
          <w:szCs w:val="28"/>
          <w:lang w:val="en-US"/>
        </w:rPr>
        <w:t>d</w:t>
      </w:r>
      <w:r w:rsidRPr="005E250A">
        <w:rPr>
          <w:sz w:val="28"/>
          <w:szCs w:val="28"/>
        </w:rPr>
        <w:t>;</w:t>
      </w:r>
    </w:p>
    <w:p w:rsidR="000307E1" w:rsidRPr="005E250A" w:rsidRDefault="000307E1" w:rsidP="002465E0">
      <w:pPr>
        <w:ind w:firstLine="567"/>
        <w:jc w:val="both"/>
        <w:rPr>
          <w:sz w:val="28"/>
          <w:szCs w:val="28"/>
          <w:lang w:val="en-US"/>
        </w:rPr>
      </w:pPr>
      <w:r w:rsidRPr="005E250A">
        <w:rPr>
          <w:sz w:val="28"/>
          <w:szCs w:val="28"/>
        </w:rPr>
        <w:t xml:space="preserve">        </w:t>
      </w:r>
      <w:r w:rsidRPr="005E250A">
        <w:rPr>
          <w:sz w:val="28"/>
          <w:szCs w:val="28"/>
          <w:lang w:val="en-US"/>
        </w:rPr>
        <w:t>d = getDouble(2.345);</w:t>
      </w:r>
    </w:p>
    <w:p w:rsidR="000307E1" w:rsidRPr="005E250A" w:rsidRDefault="000307E1" w:rsidP="002465E0">
      <w:pPr>
        <w:ind w:firstLine="567"/>
        <w:jc w:val="both"/>
        <w:rPr>
          <w:sz w:val="28"/>
          <w:szCs w:val="28"/>
          <w:lang w:val="en-US"/>
        </w:rPr>
      </w:pPr>
      <w:r w:rsidRPr="005E250A">
        <w:rPr>
          <w:sz w:val="28"/>
          <w:szCs w:val="28"/>
          <w:lang w:val="en-US"/>
        </w:rPr>
        <w:t xml:space="preserve">        System.out.println("3: d=" + d);</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 автоматическая упаковка/распаковка в выражении</w:t>
      </w:r>
    </w:p>
    <w:p w:rsidR="000307E1" w:rsidRPr="005E250A" w:rsidRDefault="000307E1" w:rsidP="002465E0">
      <w:pPr>
        <w:ind w:firstLine="567"/>
        <w:jc w:val="both"/>
        <w:rPr>
          <w:sz w:val="28"/>
          <w:szCs w:val="28"/>
        </w:rPr>
      </w:pPr>
      <w:r w:rsidRPr="005E250A">
        <w:rPr>
          <w:sz w:val="28"/>
          <w:szCs w:val="28"/>
        </w:rPr>
        <w:t xml:space="preserve">        </w:t>
      </w:r>
      <w:r w:rsidRPr="005E250A">
        <w:rPr>
          <w:sz w:val="28"/>
          <w:szCs w:val="28"/>
          <w:lang w:val="en-US"/>
        </w:rPr>
        <w:t>objI</w:t>
      </w:r>
      <w:r w:rsidRPr="005E250A">
        <w:rPr>
          <w:sz w:val="28"/>
          <w:szCs w:val="28"/>
        </w:rPr>
        <w:t>++;</w:t>
      </w:r>
    </w:p>
    <w:p w:rsidR="000307E1" w:rsidRPr="005E250A" w:rsidRDefault="000307E1" w:rsidP="002465E0">
      <w:pPr>
        <w:ind w:firstLine="567"/>
        <w:jc w:val="both"/>
        <w:rPr>
          <w:sz w:val="28"/>
          <w:szCs w:val="28"/>
          <w:lang w:val="en-US"/>
        </w:rPr>
      </w:pPr>
      <w:r w:rsidRPr="005E250A">
        <w:rPr>
          <w:sz w:val="28"/>
          <w:szCs w:val="28"/>
        </w:rPr>
        <w:t xml:space="preserve">        </w:t>
      </w:r>
      <w:r w:rsidRPr="005E250A">
        <w:rPr>
          <w:sz w:val="28"/>
          <w:szCs w:val="28"/>
          <w:lang w:val="en-US"/>
        </w:rPr>
        <w:t>i = objI / 2 + 10;</w:t>
      </w:r>
    </w:p>
    <w:p w:rsidR="000307E1" w:rsidRPr="005E250A" w:rsidRDefault="000307E1" w:rsidP="002465E0">
      <w:pPr>
        <w:ind w:firstLine="567"/>
        <w:jc w:val="both"/>
        <w:rPr>
          <w:sz w:val="28"/>
          <w:szCs w:val="28"/>
          <w:lang w:val="en-US"/>
        </w:rPr>
      </w:pPr>
      <w:r w:rsidRPr="005E250A">
        <w:rPr>
          <w:sz w:val="28"/>
          <w:szCs w:val="28"/>
          <w:lang w:val="en-US"/>
        </w:rPr>
        <w:t xml:space="preserve">        System.out.println("4: objI=" + objI + " i=" + i);</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 упаковка/распаковка булевского типа</w:t>
      </w:r>
    </w:p>
    <w:p w:rsidR="000307E1" w:rsidRPr="005E250A" w:rsidRDefault="000307E1" w:rsidP="002465E0">
      <w:pPr>
        <w:ind w:firstLine="567"/>
        <w:jc w:val="both"/>
        <w:rPr>
          <w:sz w:val="28"/>
          <w:szCs w:val="28"/>
        </w:rPr>
      </w:pPr>
      <w:r w:rsidRPr="005E250A">
        <w:rPr>
          <w:sz w:val="28"/>
          <w:szCs w:val="28"/>
        </w:rPr>
        <w:t xml:space="preserve">        </w:t>
      </w:r>
      <w:r w:rsidRPr="005E250A">
        <w:rPr>
          <w:sz w:val="28"/>
          <w:szCs w:val="28"/>
          <w:lang w:val="en-US"/>
        </w:rPr>
        <w:t>Boolean</w:t>
      </w:r>
      <w:r w:rsidRPr="005E250A">
        <w:rPr>
          <w:sz w:val="28"/>
          <w:szCs w:val="28"/>
        </w:rPr>
        <w:t xml:space="preserve"> </w:t>
      </w:r>
      <w:r w:rsidRPr="005E250A">
        <w:rPr>
          <w:sz w:val="28"/>
          <w:szCs w:val="28"/>
          <w:lang w:val="en-US"/>
        </w:rPr>
        <w:t>bool</w:t>
      </w:r>
      <w:r w:rsidRPr="005E250A">
        <w:rPr>
          <w:sz w:val="28"/>
          <w:szCs w:val="28"/>
        </w:rPr>
        <w:t>;</w:t>
      </w:r>
    </w:p>
    <w:p w:rsidR="000307E1" w:rsidRPr="005E250A" w:rsidRDefault="000307E1" w:rsidP="002465E0">
      <w:pPr>
        <w:ind w:firstLine="567"/>
        <w:jc w:val="both"/>
        <w:rPr>
          <w:sz w:val="28"/>
          <w:szCs w:val="28"/>
          <w:lang w:val="en-US"/>
        </w:rPr>
      </w:pPr>
      <w:r w:rsidRPr="005E250A">
        <w:rPr>
          <w:sz w:val="28"/>
          <w:szCs w:val="28"/>
        </w:rPr>
        <w:t xml:space="preserve">        </w:t>
      </w:r>
      <w:r w:rsidRPr="005E250A">
        <w:rPr>
          <w:sz w:val="28"/>
          <w:szCs w:val="28"/>
          <w:lang w:val="en-US"/>
        </w:rPr>
        <w:t>bool = true;</w:t>
      </w:r>
    </w:p>
    <w:p w:rsidR="000307E1" w:rsidRPr="005E250A" w:rsidRDefault="000307E1" w:rsidP="002465E0">
      <w:pPr>
        <w:ind w:firstLine="567"/>
        <w:jc w:val="both"/>
        <w:rPr>
          <w:sz w:val="28"/>
          <w:szCs w:val="28"/>
          <w:lang w:val="en-US"/>
        </w:rPr>
      </w:pPr>
      <w:r w:rsidRPr="005E250A">
        <w:rPr>
          <w:sz w:val="28"/>
          <w:szCs w:val="28"/>
          <w:lang w:val="en-US"/>
        </w:rPr>
        <w:t xml:space="preserve">        if (bool) {</w:t>
      </w:r>
    </w:p>
    <w:p w:rsidR="000307E1" w:rsidRPr="005E250A" w:rsidRDefault="000307E1" w:rsidP="002465E0">
      <w:pPr>
        <w:ind w:firstLine="567"/>
        <w:jc w:val="both"/>
        <w:rPr>
          <w:sz w:val="28"/>
          <w:szCs w:val="28"/>
          <w:lang w:val="en-US"/>
        </w:rPr>
      </w:pPr>
      <w:r w:rsidRPr="005E250A">
        <w:rPr>
          <w:sz w:val="28"/>
          <w:szCs w:val="28"/>
          <w:lang w:val="en-US"/>
        </w:rPr>
        <w:t xml:space="preserve">            System.out.println("true");</w:t>
      </w:r>
    </w:p>
    <w:p w:rsidR="000307E1" w:rsidRPr="005E250A" w:rsidRDefault="000307E1" w:rsidP="002465E0">
      <w:pPr>
        <w:ind w:firstLine="567"/>
        <w:jc w:val="both"/>
        <w:rPr>
          <w:sz w:val="28"/>
          <w:szCs w:val="28"/>
          <w:lang w:val="en-US"/>
        </w:rPr>
      </w:pPr>
      <w:r w:rsidRPr="005E250A">
        <w:rPr>
          <w:sz w:val="28"/>
          <w:szCs w:val="28"/>
          <w:lang w:val="en-US"/>
        </w:rPr>
        <w:t xml:space="preserve">        } else {</w:t>
      </w:r>
    </w:p>
    <w:p w:rsidR="000307E1" w:rsidRPr="005E250A" w:rsidRDefault="000307E1" w:rsidP="002465E0">
      <w:pPr>
        <w:ind w:firstLine="567"/>
        <w:jc w:val="both"/>
        <w:rPr>
          <w:sz w:val="28"/>
          <w:szCs w:val="28"/>
          <w:lang w:val="en-US"/>
        </w:rPr>
      </w:pPr>
      <w:r w:rsidRPr="005E250A">
        <w:rPr>
          <w:sz w:val="28"/>
          <w:szCs w:val="28"/>
          <w:lang w:val="en-US"/>
        </w:rPr>
        <w:t xml:space="preserve">            System.out.println("false");</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        // упаковка/ распаковка символьного типа</w:t>
      </w:r>
    </w:p>
    <w:p w:rsidR="000307E1" w:rsidRPr="005E250A" w:rsidRDefault="000307E1" w:rsidP="002465E0">
      <w:pPr>
        <w:ind w:firstLine="567"/>
        <w:jc w:val="both"/>
        <w:rPr>
          <w:sz w:val="28"/>
          <w:szCs w:val="28"/>
        </w:rPr>
      </w:pPr>
      <w:r w:rsidRPr="005E250A">
        <w:rPr>
          <w:sz w:val="28"/>
          <w:szCs w:val="28"/>
        </w:rPr>
        <w:t xml:space="preserve">        </w:t>
      </w:r>
      <w:r w:rsidRPr="005E250A">
        <w:rPr>
          <w:sz w:val="28"/>
          <w:szCs w:val="28"/>
          <w:lang w:val="en-US"/>
        </w:rPr>
        <w:t>Character</w:t>
      </w:r>
      <w:r w:rsidRPr="005E250A">
        <w:rPr>
          <w:sz w:val="28"/>
          <w:szCs w:val="28"/>
        </w:rPr>
        <w:t xml:space="preserve"> </w:t>
      </w:r>
      <w:r w:rsidRPr="005E250A">
        <w:rPr>
          <w:sz w:val="28"/>
          <w:szCs w:val="28"/>
          <w:lang w:val="en-US"/>
        </w:rPr>
        <w:t>ch</w:t>
      </w:r>
      <w:r w:rsidRPr="005E250A">
        <w:rPr>
          <w:sz w:val="28"/>
          <w:szCs w:val="28"/>
        </w:rPr>
        <w:t>;</w:t>
      </w:r>
    </w:p>
    <w:p w:rsidR="000307E1" w:rsidRPr="005E250A" w:rsidRDefault="000307E1" w:rsidP="002465E0">
      <w:pPr>
        <w:ind w:firstLine="567"/>
        <w:jc w:val="both"/>
        <w:rPr>
          <w:sz w:val="28"/>
          <w:szCs w:val="28"/>
          <w:lang w:val="en-US"/>
        </w:rPr>
      </w:pPr>
      <w:r w:rsidRPr="005E250A">
        <w:rPr>
          <w:sz w:val="28"/>
          <w:szCs w:val="28"/>
        </w:rPr>
        <w:t xml:space="preserve">        </w:t>
      </w:r>
      <w:r w:rsidRPr="005E250A">
        <w:rPr>
          <w:sz w:val="28"/>
          <w:szCs w:val="28"/>
          <w:lang w:val="en-US"/>
        </w:rPr>
        <w:t>ch = 'd';</w:t>
      </w:r>
    </w:p>
    <w:p w:rsidR="000307E1" w:rsidRPr="005E250A" w:rsidRDefault="000307E1" w:rsidP="002465E0">
      <w:pPr>
        <w:ind w:firstLine="567"/>
        <w:jc w:val="both"/>
        <w:rPr>
          <w:sz w:val="28"/>
          <w:szCs w:val="28"/>
          <w:lang w:val="en-US"/>
        </w:rPr>
      </w:pPr>
      <w:r w:rsidRPr="005E250A">
        <w:rPr>
          <w:sz w:val="28"/>
          <w:szCs w:val="28"/>
          <w:lang w:val="en-US"/>
        </w:rPr>
        <w:t xml:space="preserve">        char c = ch;</w:t>
      </w:r>
    </w:p>
    <w:p w:rsidR="000307E1" w:rsidRPr="005E250A" w:rsidRDefault="000307E1" w:rsidP="002465E0">
      <w:pPr>
        <w:ind w:firstLine="567"/>
        <w:jc w:val="both"/>
        <w:rPr>
          <w:sz w:val="28"/>
          <w:szCs w:val="28"/>
          <w:lang w:val="en-US"/>
        </w:rPr>
      </w:pPr>
      <w:r w:rsidRPr="005E250A">
        <w:rPr>
          <w:sz w:val="28"/>
          <w:szCs w:val="28"/>
          <w:lang w:val="en-US"/>
        </w:rPr>
        <w:t xml:space="preserve">        System.out.println(c);</w:t>
      </w:r>
    </w:p>
    <w:p w:rsidR="000307E1" w:rsidRPr="005E250A" w:rsidRDefault="000307E1" w:rsidP="002465E0">
      <w:pPr>
        <w:ind w:firstLine="567"/>
        <w:jc w:val="both"/>
        <w:rPr>
          <w:sz w:val="28"/>
          <w:szCs w:val="28"/>
          <w:lang w:val="en-US"/>
        </w:rPr>
      </w:pPr>
      <w:r w:rsidRPr="005E250A">
        <w:rPr>
          <w:sz w:val="28"/>
          <w:szCs w:val="28"/>
          <w:lang w:val="en-US"/>
        </w:rPr>
        <w:t xml:space="preserve">    }</w:t>
      </w:r>
    </w:p>
    <w:p w:rsidR="000307E1" w:rsidRPr="005E250A" w:rsidRDefault="000307E1" w:rsidP="002465E0">
      <w:pPr>
        <w:ind w:firstLine="567"/>
        <w:jc w:val="both"/>
        <w:rPr>
          <w:sz w:val="28"/>
          <w:szCs w:val="28"/>
          <w:lang w:val="en-US"/>
        </w:rPr>
      </w:pPr>
    </w:p>
    <w:p w:rsidR="000307E1" w:rsidRPr="005E250A" w:rsidRDefault="000307E1" w:rsidP="002465E0">
      <w:pPr>
        <w:ind w:firstLine="567"/>
        <w:jc w:val="both"/>
        <w:rPr>
          <w:sz w:val="28"/>
          <w:szCs w:val="28"/>
          <w:lang w:val="en-US"/>
        </w:rPr>
      </w:pPr>
      <w:r w:rsidRPr="005E250A">
        <w:rPr>
          <w:sz w:val="28"/>
          <w:szCs w:val="28"/>
          <w:lang w:val="en-US"/>
        </w:rPr>
        <w:t xml:space="preserve">    public static double getDouble(Double d) {</w:t>
      </w:r>
    </w:p>
    <w:p w:rsidR="000307E1" w:rsidRPr="005E250A" w:rsidRDefault="000307E1" w:rsidP="002465E0">
      <w:pPr>
        <w:ind w:firstLine="567"/>
        <w:jc w:val="both"/>
        <w:rPr>
          <w:sz w:val="28"/>
          <w:szCs w:val="28"/>
        </w:rPr>
      </w:pPr>
      <w:r w:rsidRPr="005E250A">
        <w:rPr>
          <w:sz w:val="28"/>
          <w:szCs w:val="28"/>
          <w:lang w:val="en-US"/>
        </w:rPr>
        <w:t xml:space="preserve">        return</w:t>
      </w:r>
      <w:r w:rsidRPr="005E250A">
        <w:rPr>
          <w:sz w:val="28"/>
          <w:szCs w:val="28"/>
        </w:rPr>
        <w:t xml:space="preserve"> </w:t>
      </w:r>
      <w:r w:rsidRPr="005E250A">
        <w:rPr>
          <w:sz w:val="28"/>
          <w:szCs w:val="28"/>
          <w:lang w:val="en-US"/>
        </w:rPr>
        <w:t>d</w:t>
      </w: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    }</w:t>
      </w:r>
    </w:p>
    <w:p w:rsidR="000307E1" w:rsidRPr="005E250A" w:rsidRDefault="000307E1" w:rsidP="002465E0">
      <w:pPr>
        <w:ind w:firstLine="567"/>
        <w:jc w:val="both"/>
        <w:rPr>
          <w:sz w:val="28"/>
          <w:szCs w:val="28"/>
        </w:rPr>
      </w:pPr>
      <w:r w:rsidRPr="005E250A">
        <w:rPr>
          <w:sz w:val="28"/>
          <w:szCs w:val="28"/>
        </w:rPr>
        <w:t>}</w:t>
      </w:r>
    </w:p>
    <w:p w:rsidR="000307E1" w:rsidRDefault="000307E1" w:rsidP="002465E0">
      <w:pPr>
        <w:ind w:firstLine="567"/>
        <w:jc w:val="both"/>
        <w:rPr>
          <w:sz w:val="28"/>
          <w:szCs w:val="28"/>
        </w:rPr>
      </w:pPr>
    </w:p>
    <w:p w:rsidR="00EC4F5A" w:rsidRPr="005E250A" w:rsidRDefault="00EC4F5A" w:rsidP="002465E0">
      <w:pPr>
        <w:ind w:firstLine="567"/>
        <w:jc w:val="both"/>
        <w:rPr>
          <w:sz w:val="28"/>
          <w:szCs w:val="28"/>
        </w:rPr>
      </w:pPr>
      <w:bookmarkStart w:id="11" w:name="_GoBack"/>
      <w:bookmarkEnd w:id="11"/>
    </w:p>
    <w:bookmarkEnd w:id="10"/>
    <w:p w:rsidR="000307E1" w:rsidRPr="005E250A" w:rsidRDefault="000307E1" w:rsidP="002465E0">
      <w:pPr>
        <w:pStyle w:val="a5"/>
        <w:shd w:val="clear" w:color="auto" w:fill="FFFFFF"/>
        <w:spacing w:before="0" w:beforeAutospacing="0" w:after="0" w:afterAutospacing="0" w:line="230" w:lineRule="atLeast"/>
        <w:ind w:right="230" w:firstLine="567"/>
        <w:jc w:val="both"/>
        <w:rPr>
          <w:b/>
          <w:sz w:val="28"/>
          <w:szCs w:val="28"/>
        </w:rPr>
      </w:pPr>
      <w:r w:rsidRPr="005E250A">
        <w:rPr>
          <w:b/>
          <w:sz w:val="28"/>
          <w:szCs w:val="28"/>
        </w:rPr>
        <w:lastRenderedPageBreak/>
        <w:t>Тема 1.14 Операторы</w:t>
      </w:r>
    </w:p>
    <w:p w:rsidR="000307E1" w:rsidRPr="005E250A" w:rsidRDefault="000307E1" w:rsidP="002465E0">
      <w:pPr>
        <w:pStyle w:val="a5"/>
        <w:shd w:val="clear" w:color="auto" w:fill="FFFFFF"/>
        <w:spacing w:before="0" w:beforeAutospacing="0" w:after="0" w:afterAutospacing="0" w:line="230" w:lineRule="atLeast"/>
        <w:ind w:right="230" w:firstLine="567"/>
        <w:jc w:val="both"/>
        <w:rPr>
          <w:b/>
          <w:sz w:val="28"/>
          <w:szCs w:val="28"/>
        </w:rPr>
      </w:pPr>
    </w:p>
    <w:p w:rsidR="000307E1" w:rsidRPr="005E250A" w:rsidRDefault="000307E1" w:rsidP="001578B8">
      <w:pPr>
        <w:jc w:val="both"/>
        <w:rPr>
          <w:b/>
          <w:sz w:val="28"/>
          <w:szCs w:val="28"/>
        </w:rPr>
      </w:pPr>
      <w:r w:rsidRPr="005E250A">
        <w:rPr>
          <w:sz w:val="28"/>
          <w:szCs w:val="28"/>
        </w:rPr>
        <w:object w:dxaOrig="9557" w:dyaOrig="12300">
          <v:shape id="_x0000_i1029" type="#_x0000_t75" style="width:453.75pt;height:589.4pt" o:ole="">
            <v:imagedata r:id="rId178" o:title=""/>
          </v:shape>
          <o:OLEObject Type="Embed" ProgID="Visio.Drawing.6" ShapeID="_x0000_i1029" DrawAspect="Content" ObjectID="_1548012046" r:id="rId179"/>
        </w:object>
      </w:r>
      <w:r w:rsidRPr="005E250A">
        <w:rPr>
          <w:sz w:val="28"/>
          <w:szCs w:val="28"/>
        </w:rPr>
        <w:tab/>
        <w:t>Рисунок 1.36 – Операторы управления</w:t>
      </w:r>
    </w:p>
    <w:p w:rsidR="000307E1" w:rsidRPr="005E250A" w:rsidRDefault="000307E1" w:rsidP="002465E0">
      <w:pPr>
        <w:ind w:firstLine="567"/>
        <w:jc w:val="both"/>
        <w:rPr>
          <w:sz w:val="28"/>
          <w:szCs w:val="28"/>
        </w:rPr>
      </w:pPr>
      <w:r w:rsidRPr="005E250A">
        <w:rPr>
          <w:sz w:val="28"/>
          <w:szCs w:val="28"/>
        </w:rPr>
        <w:t>Как известно, любой алгоритм, можно разработать, используя линейные вычисления, разветвления и циклы. Записать его можно в разных формах: в виде блок-схемы, на псевдокоде или на обычном языке.</w:t>
      </w:r>
    </w:p>
    <w:p w:rsidR="000307E1" w:rsidRPr="005E250A" w:rsidRDefault="000307E1" w:rsidP="002465E0">
      <w:pPr>
        <w:ind w:firstLine="567"/>
        <w:jc w:val="both"/>
        <w:rPr>
          <w:sz w:val="28"/>
          <w:szCs w:val="28"/>
        </w:rPr>
      </w:pPr>
      <w:r w:rsidRPr="005E250A">
        <w:rPr>
          <w:sz w:val="28"/>
          <w:szCs w:val="28"/>
        </w:rPr>
        <w:t xml:space="preserve">Всякий язык программирования должен иметь средства записи алгоритмов. Они называются </w:t>
      </w:r>
      <w:r w:rsidRPr="005E250A">
        <w:rPr>
          <w:i/>
          <w:iCs/>
          <w:sz w:val="28"/>
          <w:szCs w:val="28"/>
        </w:rPr>
        <w:t xml:space="preserve">операторами </w:t>
      </w:r>
      <w:r w:rsidRPr="005E250A">
        <w:rPr>
          <w:sz w:val="28"/>
          <w:szCs w:val="28"/>
        </w:rPr>
        <w:t xml:space="preserve">(statements) языка. Операторы </w:t>
      </w:r>
      <w:r w:rsidRPr="005E250A">
        <w:rPr>
          <w:sz w:val="28"/>
          <w:szCs w:val="28"/>
        </w:rPr>
        <w:lastRenderedPageBreak/>
        <w:t>управления языка Java показаны на рис 1.36. Минимальный набор операторов должен содержать оператор для записи линейных вычислений, условный оператор для записи разветвлений и оператор цикла.</w:t>
      </w:r>
    </w:p>
    <w:p w:rsidR="000307E1" w:rsidRPr="005E250A" w:rsidRDefault="000307E1" w:rsidP="002465E0">
      <w:pPr>
        <w:pStyle w:val="ab"/>
        <w:ind w:firstLine="567"/>
        <w:rPr>
          <w:rFonts w:ascii="Times New Roman" w:hAnsi="Times New Roman" w:cs="Times New Roman"/>
          <w:color w:val="auto"/>
        </w:rPr>
      </w:pPr>
      <w:r w:rsidRPr="005E250A">
        <w:rPr>
          <w:rFonts w:ascii="Times New Roman" w:hAnsi="Times New Roman" w:cs="Times New Roman"/>
          <w:color w:val="auto"/>
        </w:rPr>
        <w:t>Обычно состав операторов языка программирования шире: для удобства записи алгоритмов в язык включаются несколько операто</w:t>
      </w:r>
      <w:r w:rsidRPr="005E250A">
        <w:rPr>
          <w:rFonts w:ascii="Times New Roman" w:hAnsi="Times New Roman" w:cs="Times New Roman"/>
          <w:color w:val="auto"/>
        </w:rPr>
        <w:softHyphen/>
        <w:t>ров цикла, оператор варианта, операторы перехода, операторы опи</w:t>
      </w:r>
      <w:r w:rsidRPr="005E250A">
        <w:rPr>
          <w:rFonts w:ascii="Times New Roman" w:hAnsi="Times New Roman" w:cs="Times New Roman"/>
          <w:color w:val="auto"/>
        </w:rPr>
        <w:softHyphen/>
        <w:t xml:space="preserve">сания объектов. В языке Java нет оператора goto. </w:t>
      </w:r>
    </w:p>
    <w:p w:rsidR="000307E1" w:rsidRPr="005E250A" w:rsidRDefault="000307E1" w:rsidP="002465E0">
      <w:pPr>
        <w:ind w:firstLine="567"/>
        <w:jc w:val="both"/>
        <w:rPr>
          <w:sz w:val="28"/>
          <w:szCs w:val="28"/>
        </w:rPr>
      </w:pPr>
      <w:r w:rsidRPr="005E250A">
        <w:rPr>
          <w:sz w:val="28"/>
          <w:szCs w:val="28"/>
        </w:rPr>
        <w:t xml:space="preserve">Все операторы языка Java можно разделить на: </w:t>
      </w:r>
    </w:p>
    <w:p w:rsidR="000307E1" w:rsidRPr="005E250A" w:rsidRDefault="000307E1" w:rsidP="002465E0">
      <w:pPr>
        <w:numPr>
          <w:ilvl w:val="0"/>
          <w:numId w:val="14"/>
        </w:numPr>
        <w:ind w:left="0" w:firstLine="567"/>
        <w:jc w:val="both"/>
        <w:rPr>
          <w:sz w:val="28"/>
          <w:szCs w:val="28"/>
        </w:rPr>
      </w:pPr>
      <w:r w:rsidRPr="005E250A">
        <w:rPr>
          <w:sz w:val="28"/>
          <w:szCs w:val="28"/>
        </w:rPr>
        <w:t>операторы описания переменных и других объектов;</w:t>
      </w:r>
    </w:p>
    <w:p w:rsidR="000307E1" w:rsidRPr="005E250A" w:rsidRDefault="000307E1" w:rsidP="002465E0">
      <w:pPr>
        <w:numPr>
          <w:ilvl w:val="0"/>
          <w:numId w:val="14"/>
        </w:numPr>
        <w:ind w:left="0" w:firstLine="567"/>
        <w:jc w:val="both"/>
        <w:rPr>
          <w:sz w:val="28"/>
          <w:szCs w:val="28"/>
        </w:rPr>
      </w:pPr>
      <w:r w:rsidRPr="005E250A">
        <w:rPr>
          <w:sz w:val="28"/>
          <w:szCs w:val="28"/>
        </w:rPr>
        <w:t>операторы-выражения;</w:t>
      </w:r>
    </w:p>
    <w:p w:rsidR="000307E1" w:rsidRPr="005E250A" w:rsidRDefault="000307E1" w:rsidP="002465E0">
      <w:pPr>
        <w:numPr>
          <w:ilvl w:val="0"/>
          <w:numId w:val="14"/>
        </w:numPr>
        <w:ind w:left="0" w:firstLine="567"/>
        <w:jc w:val="both"/>
        <w:rPr>
          <w:sz w:val="28"/>
          <w:szCs w:val="28"/>
        </w:rPr>
      </w:pPr>
      <w:r w:rsidRPr="005E250A">
        <w:rPr>
          <w:sz w:val="28"/>
          <w:szCs w:val="28"/>
        </w:rPr>
        <w:t>операторы присваивания;</w:t>
      </w:r>
    </w:p>
    <w:p w:rsidR="000307E1" w:rsidRPr="005E250A" w:rsidRDefault="000307E1" w:rsidP="002465E0">
      <w:pPr>
        <w:numPr>
          <w:ilvl w:val="0"/>
          <w:numId w:val="14"/>
        </w:numPr>
        <w:ind w:left="0" w:firstLine="567"/>
        <w:jc w:val="both"/>
        <w:rPr>
          <w:sz w:val="28"/>
          <w:szCs w:val="28"/>
        </w:rPr>
      </w:pPr>
      <w:r w:rsidRPr="005E250A">
        <w:rPr>
          <w:sz w:val="28"/>
          <w:szCs w:val="28"/>
        </w:rPr>
        <w:t>условные операторы if;</w:t>
      </w:r>
    </w:p>
    <w:p w:rsidR="000307E1" w:rsidRPr="005E250A" w:rsidRDefault="000307E1" w:rsidP="002465E0">
      <w:pPr>
        <w:numPr>
          <w:ilvl w:val="0"/>
          <w:numId w:val="14"/>
        </w:numPr>
        <w:ind w:left="0" w:firstLine="567"/>
        <w:jc w:val="both"/>
        <w:rPr>
          <w:sz w:val="28"/>
          <w:szCs w:val="28"/>
          <w:lang w:val="en-US"/>
        </w:rPr>
      </w:pPr>
      <w:r w:rsidRPr="005E250A">
        <w:rPr>
          <w:sz w:val="28"/>
          <w:szCs w:val="28"/>
        </w:rPr>
        <w:t>операторы</w:t>
      </w:r>
      <w:r w:rsidRPr="005E250A">
        <w:rPr>
          <w:sz w:val="28"/>
          <w:szCs w:val="28"/>
          <w:lang w:val="en-US"/>
        </w:rPr>
        <w:t xml:space="preserve"> </w:t>
      </w:r>
      <w:r w:rsidRPr="005E250A">
        <w:rPr>
          <w:sz w:val="28"/>
          <w:szCs w:val="28"/>
        </w:rPr>
        <w:t>циклов</w:t>
      </w:r>
      <w:r w:rsidRPr="005E250A">
        <w:rPr>
          <w:sz w:val="28"/>
          <w:szCs w:val="28"/>
          <w:lang w:val="en-US"/>
        </w:rPr>
        <w:t xml:space="preserve"> while, do-while, for;</w:t>
      </w:r>
    </w:p>
    <w:p w:rsidR="000307E1" w:rsidRPr="005E250A" w:rsidRDefault="000307E1" w:rsidP="002465E0">
      <w:pPr>
        <w:numPr>
          <w:ilvl w:val="0"/>
          <w:numId w:val="14"/>
        </w:numPr>
        <w:ind w:left="0" w:firstLine="567"/>
        <w:jc w:val="both"/>
        <w:rPr>
          <w:sz w:val="28"/>
          <w:szCs w:val="28"/>
        </w:rPr>
      </w:pPr>
      <w:r w:rsidRPr="005E250A">
        <w:rPr>
          <w:sz w:val="28"/>
          <w:szCs w:val="28"/>
        </w:rPr>
        <w:t>операторы варианта switch;</w:t>
      </w:r>
    </w:p>
    <w:p w:rsidR="000307E1" w:rsidRPr="005E250A" w:rsidRDefault="000307E1" w:rsidP="002465E0">
      <w:pPr>
        <w:numPr>
          <w:ilvl w:val="0"/>
          <w:numId w:val="14"/>
        </w:numPr>
        <w:ind w:left="0" w:firstLine="567"/>
        <w:jc w:val="both"/>
        <w:rPr>
          <w:sz w:val="28"/>
          <w:szCs w:val="28"/>
        </w:rPr>
      </w:pPr>
      <w:r w:rsidRPr="005E250A">
        <w:rPr>
          <w:sz w:val="28"/>
          <w:szCs w:val="28"/>
        </w:rPr>
        <w:t>операторы перехода break, continue и return;</w:t>
      </w:r>
    </w:p>
    <w:p w:rsidR="000307E1" w:rsidRPr="005E250A" w:rsidRDefault="000307E1" w:rsidP="002465E0">
      <w:pPr>
        <w:numPr>
          <w:ilvl w:val="0"/>
          <w:numId w:val="14"/>
        </w:numPr>
        <w:ind w:left="0" w:firstLine="567"/>
        <w:jc w:val="both"/>
        <w:rPr>
          <w:sz w:val="28"/>
          <w:szCs w:val="28"/>
        </w:rPr>
      </w:pPr>
      <w:r w:rsidRPr="005E250A">
        <w:rPr>
          <w:sz w:val="28"/>
          <w:szCs w:val="28"/>
        </w:rPr>
        <w:t>блок {};</w:t>
      </w:r>
    </w:p>
    <w:p w:rsidR="000307E1" w:rsidRPr="005E250A" w:rsidRDefault="000307E1" w:rsidP="002465E0">
      <w:pPr>
        <w:numPr>
          <w:ilvl w:val="0"/>
          <w:numId w:val="14"/>
        </w:numPr>
        <w:ind w:left="0" w:firstLine="567"/>
        <w:jc w:val="both"/>
        <w:rPr>
          <w:sz w:val="28"/>
          <w:szCs w:val="28"/>
        </w:rPr>
      </w:pPr>
      <w:r w:rsidRPr="005E250A">
        <w:rPr>
          <w:sz w:val="28"/>
          <w:szCs w:val="28"/>
        </w:rPr>
        <w:t>пустые операторы – просто точка с запятой.</w:t>
      </w:r>
    </w:p>
    <w:p w:rsidR="000307E1" w:rsidRPr="005E250A" w:rsidRDefault="000307E1" w:rsidP="002465E0">
      <w:pPr>
        <w:ind w:firstLine="567"/>
        <w:jc w:val="both"/>
        <w:rPr>
          <w:sz w:val="28"/>
          <w:szCs w:val="28"/>
        </w:rPr>
      </w:pPr>
      <w:r w:rsidRPr="005E250A">
        <w:rPr>
          <w:sz w:val="28"/>
          <w:szCs w:val="28"/>
        </w:rPr>
        <w:t xml:space="preserve">Всякий оператор завершается точкой с запятой. Можно поставить точку с запятой в конце любого выражения, и оно станет оператором. Но смысл это имеет только для операций присваивания, инкремента и декремента и вызовов методов. В остальных случаях это бесполезно, потому что вычисленное значение выражения потеряется. Точка с запятой в Java не разделяет операторы, а является частью оператора. </w:t>
      </w:r>
    </w:p>
    <w:p w:rsidR="000307E1" w:rsidRPr="005E250A" w:rsidRDefault="000307E1" w:rsidP="002465E0">
      <w:pPr>
        <w:ind w:firstLine="567"/>
        <w:jc w:val="both"/>
        <w:rPr>
          <w:sz w:val="28"/>
          <w:szCs w:val="28"/>
        </w:rPr>
      </w:pPr>
      <w:r w:rsidRPr="005E250A">
        <w:rPr>
          <w:sz w:val="28"/>
          <w:szCs w:val="28"/>
        </w:rPr>
        <w:t>Линейное выполнение алгоритма обеспечивается последова</w:t>
      </w:r>
      <w:r w:rsidRPr="005E250A">
        <w:rPr>
          <w:sz w:val="28"/>
          <w:szCs w:val="28"/>
        </w:rPr>
        <w:softHyphen/>
        <w:t>тельной записью операторов. Переход со строки на строку в исходном тексте не имеет никакого значения для компилятора, он осуществля</w:t>
      </w:r>
      <w:r w:rsidRPr="005E250A">
        <w:rPr>
          <w:sz w:val="28"/>
          <w:szCs w:val="28"/>
        </w:rPr>
        <w:softHyphen/>
        <w:t>ется только для наглядности и читаемости текста.</w:t>
      </w:r>
    </w:p>
    <w:p w:rsidR="000307E1" w:rsidRPr="005E250A" w:rsidRDefault="000307E1" w:rsidP="002465E0">
      <w:pPr>
        <w:pStyle w:val="2"/>
        <w:spacing w:before="0" w:after="0"/>
        <w:ind w:firstLine="567"/>
        <w:jc w:val="both"/>
        <w:rPr>
          <w:rFonts w:ascii="Times New Roman" w:hAnsi="Times New Roman" w:cs="Times New Roman"/>
          <w:bCs w:val="0"/>
          <w:i w:val="0"/>
          <w:iCs w:val="0"/>
        </w:rPr>
      </w:pPr>
      <w:bookmarkStart w:id="12" w:name="_Toc93898771"/>
      <w:r w:rsidRPr="005E250A">
        <w:rPr>
          <w:rFonts w:ascii="Times New Roman" w:hAnsi="Times New Roman" w:cs="Times New Roman"/>
          <w:bCs w:val="0"/>
          <w:i w:val="0"/>
          <w:iCs w:val="0"/>
        </w:rPr>
        <w:t>1.14.1 Блок</w:t>
      </w:r>
      <w:bookmarkEnd w:id="12"/>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Блок может содержать в себе нуль или несколько операторов с целью их использования как одного оператора в тех местах, где по правилам языка можно записать только один оператор. Например, {х=5; у=6;}. Можно записать и пустой блок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Блоки операторов часто используются для ограничения области действия переменных и просто для улучшения читаемости текста программы.</w:t>
      </w:r>
    </w:p>
    <w:p w:rsidR="000307E1" w:rsidRPr="005E250A" w:rsidRDefault="000307E1" w:rsidP="002465E0">
      <w:pPr>
        <w:pStyle w:val="2"/>
        <w:spacing w:before="0" w:after="0"/>
        <w:ind w:firstLine="567"/>
        <w:jc w:val="both"/>
        <w:rPr>
          <w:rFonts w:ascii="Times New Roman" w:hAnsi="Times New Roman" w:cs="Times New Roman"/>
          <w:bCs w:val="0"/>
          <w:i w:val="0"/>
          <w:iCs w:val="0"/>
        </w:rPr>
      </w:pPr>
      <w:bookmarkStart w:id="13" w:name="_Toc93898773"/>
      <w:r w:rsidRPr="005E250A">
        <w:rPr>
          <w:rFonts w:ascii="Times New Roman" w:hAnsi="Times New Roman" w:cs="Times New Roman"/>
          <w:bCs w:val="0"/>
          <w:i w:val="0"/>
          <w:iCs w:val="0"/>
        </w:rPr>
        <w:t>1.14.2 Условный оператор</w:t>
      </w:r>
      <w:bookmarkEnd w:id="13"/>
      <w:r w:rsidRPr="005E250A">
        <w:rPr>
          <w:rFonts w:ascii="Times New Roman" w:hAnsi="Times New Roman" w:cs="Times New Roman"/>
          <w:bCs w:val="0"/>
          <w:i w:val="0"/>
          <w:iCs w:val="0"/>
        </w:rPr>
        <w:t xml:space="preserve"> </w:t>
      </w:r>
      <w:r w:rsidRPr="005E250A">
        <w:rPr>
          <w:rFonts w:ascii="Times New Roman" w:hAnsi="Times New Roman" w:cs="Times New Roman"/>
          <w:bCs w:val="0"/>
          <w:i w:val="0"/>
          <w:iCs w:val="0"/>
          <w:lang w:val="en-US"/>
        </w:rPr>
        <w:t>if</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Условный оператор  в Java записывается так:</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if (логВыр) оператор1; else оператор2;</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и действует следующим образом. Сначала вычисляется логическое выражение </w:t>
      </w:r>
      <w:r w:rsidRPr="005E250A">
        <w:rPr>
          <w:i/>
          <w:iCs/>
          <w:sz w:val="28"/>
          <w:szCs w:val="28"/>
        </w:rPr>
        <w:t xml:space="preserve">логВыр. </w:t>
      </w:r>
      <w:r w:rsidRPr="005E250A">
        <w:rPr>
          <w:sz w:val="28"/>
          <w:szCs w:val="28"/>
        </w:rPr>
        <w:t xml:space="preserve">Если результат true, то выполняется </w:t>
      </w:r>
      <w:r w:rsidRPr="005E250A">
        <w:rPr>
          <w:i/>
          <w:iCs/>
          <w:sz w:val="28"/>
          <w:szCs w:val="28"/>
        </w:rPr>
        <w:t xml:space="preserve">оператор1 </w:t>
      </w:r>
      <w:r w:rsidRPr="005E250A">
        <w:rPr>
          <w:sz w:val="28"/>
          <w:szCs w:val="28"/>
        </w:rPr>
        <w:t xml:space="preserve">и на этом выполнение условного оператора завершается, </w:t>
      </w:r>
      <w:r w:rsidRPr="005E250A">
        <w:rPr>
          <w:i/>
          <w:iCs/>
          <w:sz w:val="28"/>
          <w:szCs w:val="28"/>
        </w:rPr>
        <w:t xml:space="preserve">оператор2 </w:t>
      </w:r>
      <w:r w:rsidRPr="005E250A">
        <w:rPr>
          <w:sz w:val="28"/>
          <w:szCs w:val="28"/>
        </w:rPr>
        <w:t xml:space="preserve">не выполняется, далее будет выполняться следующий за if оператор. Если результат false, то действует </w:t>
      </w:r>
      <w:r w:rsidRPr="005E250A">
        <w:rPr>
          <w:i/>
          <w:iCs/>
          <w:sz w:val="28"/>
          <w:szCs w:val="28"/>
        </w:rPr>
        <w:t xml:space="preserve">оператор2, </w:t>
      </w:r>
      <w:r w:rsidRPr="005E250A">
        <w:rPr>
          <w:sz w:val="28"/>
          <w:szCs w:val="28"/>
        </w:rPr>
        <w:t xml:space="preserve">при этом </w:t>
      </w:r>
      <w:r w:rsidRPr="005E250A">
        <w:rPr>
          <w:i/>
          <w:sz w:val="28"/>
          <w:szCs w:val="28"/>
        </w:rPr>
        <w:t>оператор1</w:t>
      </w:r>
      <w:r w:rsidRPr="005E250A">
        <w:rPr>
          <w:sz w:val="28"/>
          <w:szCs w:val="28"/>
        </w:rPr>
        <w:t xml:space="preserve"> вообще не выполняется.</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Условный оператор может быть сокращенным:</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if (логВыр) оператор;</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и в случае false не выполняется ничего.</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Синтаксис языка не позволяет записывать несколько операторов ни в ветви </w:t>
      </w:r>
      <w:r w:rsidRPr="005E250A">
        <w:rPr>
          <w:sz w:val="28"/>
          <w:szCs w:val="28"/>
          <w:lang w:val="en-US"/>
        </w:rPr>
        <w:t>i</w:t>
      </w:r>
      <w:r w:rsidRPr="005E250A">
        <w:rPr>
          <w:sz w:val="28"/>
          <w:szCs w:val="28"/>
        </w:rPr>
        <w:t>f, ни в ветви else. При необходимости составляется блок операторов в фигурных скобках. Рекомендуется всегда использовать фигурные скобки и размещать оператор на нескольких строках с отступами, как показано в следующем примере:</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if (а &lt; х)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х = а + b;</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else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х = а – b;</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Это облегчает добавление операторов в каждую ветвь при изменении алгоритма. Очень часто одним из операторов является снова условный оператор, например: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rPr>
        <w:t xml:space="preserve">     </w:t>
      </w:r>
      <w:r w:rsidRPr="005E250A">
        <w:rPr>
          <w:sz w:val="28"/>
          <w:szCs w:val="28"/>
          <w:lang w:val="en-US"/>
        </w:rPr>
        <w:t>if (n == 0)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sign = 0;</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 else if (n &lt; 0)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 xml:space="preserve">            </w:t>
      </w:r>
      <w:r w:rsidRPr="005E250A">
        <w:rPr>
          <w:sz w:val="28"/>
          <w:szCs w:val="28"/>
        </w:rPr>
        <w:t>sign = -1;</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else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sign = 1;</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При этом может возникнуть такая ситуация:</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int ind = 5, </w:t>
      </w:r>
      <w:r w:rsidRPr="005E250A">
        <w:rPr>
          <w:sz w:val="28"/>
          <w:szCs w:val="28"/>
        </w:rPr>
        <w:t>х</w:t>
      </w:r>
      <w:r w:rsidRPr="005E250A">
        <w:rPr>
          <w:sz w:val="28"/>
          <w:szCs w:val="28"/>
          <w:lang w:val="en-US"/>
        </w:rPr>
        <w:t xml:space="preserve"> = 100;</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if (ind &gt;= 10)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if (ind &lt;= 20)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x = 0;</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else x = 1;</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Сохранит переменная х значение 100 или станет равной 0? Здесь необходимо волевое решение, и общее для большинства языков, в том числе и Java, правило таково: ветвь else относится к ближайшему слева условию if, не имеющему своей ветви else. Поэтому в нашем примере переменная х останется равной 100.</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Изменить этот порядок можно с помощью блока:</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if (ind &gt; 10)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if (ind &lt; 20)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x = 0;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 xml:space="preserve">                  </w:t>
      </w:r>
      <w:r w:rsidRPr="005E250A">
        <w:rPr>
          <w:sz w:val="28"/>
          <w:szCs w:val="28"/>
        </w:rPr>
        <w:t>}</w:t>
      </w:r>
      <w:r w:rsidRPr="005E250A">
        <w:rPr>
          <w:sz w:val="28"/>
          <w:szCs w:val="28"/>
          <w:lang w:val="en-US"/>
        </w:rPr>
        <w:t>else</w:t>
      </w: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x</w:t>
      </w:r>
      <w:r w:rsidRPr="005E250A">
        <w:rPr>
          <w:sz w:val="28"/>
          <w:szCs w:val="28"/>
        </w:rPr>
        <w:t xml:space="preserve"> = 1;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Вообще не стоит увлекаться сложными вложенными условными операторами, т.к. проверки условий занимают много времени. По возможности лучше использовать логические операции, например, в данном примере лучше написать следующее:</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rPr>
        <w:t xml:space="preserve"> </w:t>
      </w:r>
      <w:r w:rsidRPr="005E250A">
        <w:rPr>
          <w:sz w:val="28"/>
          <w:szCs w:val="28"/>
          <w:lang w:val="en-US"/>
        </w:rPr>
        <w:t>if (ind &gt;= 10 &amp;&amp; ind &lt;= 20)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х = 0;</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 else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lastRenderedPageBreak/>
        <w:t xml:space="preserve">            </w:t>
      </w:r>
      <w:r w:rsidRPr="005E250A">
        <w:rPr>
          <w:sz w:val="28"/>
          <w:szCs w:val="28"/>
        </w:rPr>
        <w:t>х = 1;</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b/>
          <w:sz w:val="28"/>
          <w:szCs w:val="28"/>
        </w:rPr>
      </w:pPr>
      <w:r w:rsidRPr="005E250A">
        <w:rPr>
          <w:b/>
          <w:sz w:val="28"/>
          <w:szCs w:val="28"/>
        </w:rPr>
        <w:t>Задания:</w:t>
      </w:r>
    </w:p>
    <w:p w:rsidR="000307E1" w:rsidRPr="005E250A" w:rsidRDefault="000307E1" w:rsidP="002465E0">
      <w:pPr>
        <w:pStyle w:val="ad"/>
        <w:spacing w:after="0"/>
        <w:ind w:firstLine="567"/>
        <w:jc w:val="both"/>
        <w:rPr>
          <w:sz w:val="28"/>
          <w:szCs w:val="28"/>
        </w:rPr>
      </w:pPr>
      <w:r w:rsidRPr="005E250A">
        <w:rPr>
          <w:sz w:val="28"/>
          <w:szCs w:val="28"/>
        </w:rPr>
        <w:t xml:space="preserve">Определить, какое значение будет в переменной </w:t>
      </w:r>
      <w:r w:rsidRPr="005E250A">
        <w:rPr>
          <w:sz w:val="28"/>
          <w:szCs w:val="28"/>
          <w:lang w:val="en-US"/>
        </w:rPr>
        <w:t>dd</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1).</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int dd, k1 = 3,k2 = 5, k3 = 7;</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if (k1 &gt; 1) {</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if (k2 != 3) {</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dd = 4;</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 else {</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dd = 3;</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 else {</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 xml:space="preserve">            dd = 2;</w:t>
      </w:r>
    </w:p>
    <w:p w:rsidR="000307E1" w:rsidRPr="005E250A" w:rsidRDefault="000307E1" w:rsidP="002465E0">
      <w:pPr>
        <w:pStyle w:val="ad"/>
        <w:spacing w:after="0" w:line="375" w:lineRule="atLeast"/>
        <w:ind w:firstLine="567"/>
        <w:jc w:val="both"/>
        <w:rPr>
          <w:bCs/>
          <w:sz w:val="28"/>
          <w:szCs w:val="28"/>
          <w:lang w:val="en-US"/>
        </w:rPr>
      </w:pPr>
      <w:r w:rsidRPr="005E250A">
        <w:rPr>
          <w:bCs/>
          <w:sz w:val="28"/>
          <w:szCs w:val="28"/>
          <w:lang w:val="en-US"/>
        </w:rPr>
        <w:t>2).</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int dd, k1 = 3,k2 = 5, k3 = 7;</w:t>
      </w:r>
    </w:p>
    <w:p w:rsidR="000307E1" w:rsidRPr="005E250A" w:rsidRDefault="000307E1" w:rsidP="002465E0">
      <w:pPr>
        <w:pStyle w:val="ad"/>
        <w:ind w:firstLine="567"/>
        <w:jc w:val="both"/>
        <w:rPr>
          <w:rStyle w:val="af"/>
          <w:b w:val="0"/>
          <w:sz w:val="28"/>
          <w:szCs w:val="28"/>
          <w:lang w:val="en-US"/>
        </w:rPr>
      </w:pPr>
      <w:r w:rsidRPr="005E250A">
        <w:rPr>
          <w:rStyle w:val="af"/>
          <w:b w:val="0"/>
          <w:sz w:val="28"/>
          <w:szCs w:val="28"/>
          <w:lang w:val="en-US"/>
        </w:rPr>
        <w:t>if (k1&gt;10) dd=1;</w:t>
      </w:r>
    </w:p>
    <w:p w:rsidR="000307E1" w:rsidRPr="005E250A" w:rsidRDefault="000307E1" w:rsidP="002465E0">
      <w:pPr>
        <w:pStyle w:val="ad"/>
        <w:ind w:firstLine="567"/>
        <w:jc w:val="both"/>
        <w:rPr>
          <w:rStyle w:val="af"/>
          <w:b w:val="0"/>
          <w:sz w:val="28"/>
          <w:szCs w:val="28"/>
          <w:lang w:val="en-US"/>
        </w:rPr>
      </w:pPr>
      <w:r w:rsidRPr="005E250A">
        <w:rPr>
          <w:rStyle w:val="af"/>
          <w:b w:val="0"/>
          <w:sz w:val="28"/>
          <w:szCs w:val="28"/>
          <w:lang w:val="en-US"/>
        </w:rPr>
        <w:t xml:space="preserve">      else if (k1 % 3 == 1) dd=2;</w:t>
      </w:r>
    </w:p>
    <w:p w:rsidR="000307E1" w:rsidRPr="005E250A" w:rsidRDefault="000307E1" w:rsidP="002465E0">
      <w:pPr>
        <w:pStyle w:val="ad"/>
        <w:ind w:firstLine="567"/>
        <w:jc w:val="both"/>
        <w:rPr>
          <w:rStyle w:val="af"/>
          <w:b w:val="0"/>
          <w:sz w:val="28"/>
          <w:szCs w:val="28"/>
          <w:lang w:val="en-US"/>
        </w:rPr>
      </w:pPr>
      <w:r w:rsidRPr="005E250A">
        <w:rPr>
          <w:rStyle w:val="af"/>
          <w:b w:val="0"/>
          <w:sz w:val="28"/>
          <w:szCs w:val="28"/>
          <w:lang w:val="en-US"/>
        </w:rPr>
        <w:t xml:space="preserve">      else if (k2 % 5 == 1) dd=3;</w:t>
      </w:r>
    </w:p>
    <w:p w:rsidR="000307E1" w:rsidRPr="005E250A" w:rsidRDefault="000307E1" w:rsidP="002465E0">
      <w:pPr>
        <w:pStyle w:val="ad"/>
        <w:ind w:firstLine="567"/>
        <w:jc w:val="both"/>
        <w:rPr>
          <w:rStyle w:val="af"/>
          <w:b w:val="0"/>
          <w:sz w:val="28"/>
          <w:szCs w:val="28"/>
          <w:lang w:val="en-US"/>
        </w:rPr>
      </w:pPr>
      <w:r w:rsidRPr="005E250A">
        <w:rPr>
          <w:rStyle w:val="af"/>
          <w:b w:val="0"/>
          <w:sz w:val="28"/>
          <w:szCs w:val="28"/>
          <w:lang w:val="en-US"/>
        </w:rPr>
        <w:t xml:space="preserve">      else if (k3 % 3 == 2) dd=4;</w:t>
      </w:r>
    </w:p>
    <w:p w:rsidR="000307E1" w:rsidRPr="005E250A" w:rsidRDefault="000307E1" w:rsidP="002465E0">
      <w:pPr>
        <w:pStyle w:val="ad"/>
        <w:spacing w:after="0"/>
        <w:ind w:firstLine="567"/>
        <w:jc w:val="both"/>
        <w:rPr>
          <w:sz w:val="28"/>
          <w:szCs w:val="28"/>
          <w:lang w:val="en-US"/>
        </w:rPr>
      </w:pPr>
      <w:r w:rsidRPr="005E250A">
        <w:rPr>
          <w:rStyle w:val="af"/>
          <w:b w:val="0"/>
          <w:sz w:val="28"/>
          <w:szCs w:val="28"/>
          <w:lang w:val="en-US"/>
        </w:rPr>
        <w:t xml:space="preserve">      else dd=5;</w:t>
      </w:r>
    </w:p>
    <w:p w:rsidR="000307E1" w:rsidRPr="005E250A" w:rsidRDefault="000307E1" w:rsidP="002465E0">
      <w:pPr>
        <w:pStyle w:val="ad"/>
        <w:spacing w:after="0"/>
        <w:ind w:firstLine="567"/>
        <w:jc w:val="both"/>
        <w:rPr>
          <w:sz w:val="28"/>
          <w:szCs w:val="28"/>
          <w:lang w:val="en-US"/>
        </w:rPr>
      </w:pPr>
      <w:r w:rsidRPr="005E250A">
        <w:rPr>
          <w:sz w:val="28"/>
          <w:szCs w:val="28"/>
          <w:lang w:val="en-US"/>
        </w:rPr>
        <w:t>3).</w:t>
      </w:r>
    </w:p>
    <w:p w:rsidR="000307E1" w:rsidRPr="005E250A" w:rsidRDefault="000307E1" w:rsidP="002465E0">
      <w:pPr>
        <w:pStyle w:val="ad"/>
        <w:spacing w:after="0" w:line="375" w:lineRule="atLeast"/>
        <w:ind w:firstLine="567"/>
        <w:jc w:val="both"/>
        <w:rPr>
          <w:rStyle w:val="af"/>
          <w:b w:val="0"/>
          <w:sz w:val="28"/>
          <w:szCs w:val="28"/>
          <w:lang w:val="en-US"/>
        </w:rPr>
      </w:pPr>
      <w:r w:rsidRPr="005E250A">
        <w:rPr>
          <w:rStyle w:val="af"/>
          <w:b w:val="0"/>
          <w:sz w:val="28"/>
          <w:szCs w:val="28"/>
          <w:lang w:val="en-US"/>
        </w:rPr>
        <w:t>int dd, k1 = 3,k2 = 5, k3 = 7;</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if (k1&gt;10) dd=1;</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if (true) dd=2;</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if (k2 % 5 == 1) dd=3;</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if (k3 % 3 == 2) dd=4;</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dd=5;</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4).</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int dd, k1 = 6,k2 = 10, k3 = 21;</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(k1&gt;k2) dd=1;</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if (k1&gt;k3) dd=2;</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if (k1+k2&gt;k3) dd=3;</w:t>
      </w:r>
    </w:p>
    <w:p w:rsidR="000307E1" w:rsidRPr="005E250A" w:rsidRDefault="000307E1" w:rsidP="002465E0">
      <w:pPr>
        <w:pStyle w:val="a5"/>
        <w:spacing w:before="0" w:beforeAutospacing="0" w:after="0" w:afterAutospacing="0"/>
        <w:ind w:firstLine="567"/>
        <w:jc w:val="both"/>
        <w:rPr>
          <w:sz w:val="28"/>
          <w:szCs w:val="28"/>
          <w:lang w:val="en-US"/>
        </w:rPr>
      </w:pPr>
      <w:r w:rsidRPr="005E250A">
        <w:rPr>
          <w:rStyle w:val="af"/>
          <w:b w:val="0"/>
          <w:sz w:val="28"/>
          <w:szCs w:val="28"/>
          <w:lang w:val="en-US"/>
        </w:rPr>
        <w:t xml:space="preserve">      else dd=4;</w:t>
      </w:r>
    </w:p>
    <w:p w:rsidR="000307E1" w:rsidRPr="005E250A" w:rsidRDefault="000307E1" w:rsidP="002465E0">
      <w:pPr>
        <w:pStyle w:val="a5"/>
        <w:spacing w:before="0" w:beforeAutospacing="0" w:after="0" w:afterAutospacing="0"/>
        <w:ind w:firstLine="567"/>
        <w:jc w:val="both"/>
        <w:rPr>
          <w:sz w:val="28"/>
          <w:szCs w:val="28"/>
          <w:lang w:val="en-US"/>
        </w:rPr>
      </w:pP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5).</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int dd=0;</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int k=44;</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 % 2 == 0) dd=dd+1;</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 % 3 == 1) dd=dd+2;</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lastRenderedPageBreak/>
        <w:t xml:space="preserve">      if (k % 5 == 4) dd=dd+5;</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 % 6 == 4) dd=dd+9;</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6).</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int dd=0;</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int k1=6;      int k2=10;      int k3=21;</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(k1&gt;k2 || k3&gt;k2) dd=dd+1;</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(k1 &lt;k3&amp;&amp;  k2!=10) dd=dd+2;</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else dd=dd+3;</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(k1 % 5 == 4) dd=dd+5;</w:t>
      </w:r>
    </w:p>
    <w:p w:rsidR="000307E1" w:rsidRPr="005E250A" w:rsidRDefault="000307E1" w:rsidP="002465E0">
      <w:pPr>
        <w:pStyle w:val="a5"/>
        <w:spacing w:before="0" w:beforeAutospacing="0" w:after="0" w:afterAutospacing="0"/>
        <w:ind w:firstLine="567"/>
        <w:jc w:val="both"/>
        <w:rPr>
          <w:rStyle w:val="af"/>
          <w:b w:val="0"/>
          <w:sz w:val="28"/>
          <w:szCs w:val="28"/>
          <w:lang w:val="en-US"/>
        </w:rPr>
      </w:pPr>
      <w:r w:rsidRPr="005E250A">
        <w:rPr>
          <w:rStyle w:val="af"/>
          <w:b w:val="0"/>
          <w:sz w:val="28"/>
          <w:szCs w:val="28"/>
          <w:lang w:val="en-US"/>
        </w:rPr>
        <w:t xml:space="preserve">      if (k2% 6 != 4) dd=dd+9;</w:t>
      </w:r>
    </w:p>
    <w:p w:rsidR="000307E1" w:rsidRPr="005E250A" w:rsidRDefault="000307E1" w:rsidP="002465E0">
      <w:pPr>
        <w:pStyle w:val="a5"/>
        <w:spacing w:before="0" w:beforeAutospacing="0" w:after="0" w:afterAutospacing="0"/>
        <w:ind w:firstLine="567"/>
        <w:jc w:val="both"/>
        <w:rPr>
          <w:sz w:val="28"/>
          <w:szCs w:val="28"/>
          <w:lang w:val="en-US"/>
        </w:rPr>
      </w:pPr>
    </w:p>
    <w:p w:rsidR="000307E1" w:rsidRPr="005E250A" w:rsidRDefault="000307E1" w:rsidP="002465E0">
      <w:pPr>
        <w:ind w:firstLine="567"/>
        <w:jc w:val="both"/>
        <w:rPr>
          <w:sz w:val="28"/>
          <w:szCs w:val="28"/>
          <w:lang w:val="en-US"/>
        </w:rPr>
      </w:pPr>
      <w:r w:rsidRPr="005E250A">
        <w:rPr>
          <w:b/>
          <w:sz w:val="28"/>
          <w:szCs w:val="28"/>
          <w:lang w:val="en-US"/>
        </w:rPr>
        <w:t xml:space="preserve">1.14.3 if-else </w:t>
      </w:r>
      <w:r w:rsidRPr="005E250A">
        <w:rPr>
          <w:b/>
          <w:sz w:val="28"/>
          <w:szCs w:val="28"/>
        </w:rPr>
        <w:t>и</w:t>
      </w:r>
      <w:r w:rsidRPr="005E250A">
        <w:rPr>
          <w:b/>
          <w:sz w:val="28"/>
          <w:szCs w:val="28"/>
          <w:lang w:val="en-US"/>
        </w:rPr>
        <w:t xml:space="preserve"> ?</w:t>
      </w:r>
    </w:p>
    <w:p w:rsidR="000307E1" w:rsidRPr="005E250A" w:rsidRDefault="000307E1" w:rsidP="002465E0">
      <w:pPr>
        <w:ind w:firstLine="567"/>
        <w:jc w:val="both"/>
        <w:rPr>
          <w:sz w:val="28"/>
          <w:szCs w:val="28"/>
        </w:rPr>
      </w:pPr>
      <w:r w:rsidRPr="005E250A">
        <w:rPr>
          <w:sz w:val="28"/>
          <w:szCs w:val="28"/>
        </w:rPr>
        <w:t xml:space="preserve">Оператор </w:t>
      </w:r>
      <w:r w:rsidRPr="005E250A">
        <w:rPr>
          <w:b/>
          <w:sz w:val="28"/>
          <w:szCs w:val="28"/>
        </w:rPr>
        <w:t>?</w:t>
      </w:r>
      <w:r w:rsidRPr="005E250A">
        <w:rPr>
          <w:sz w:val="28"/>
          <w:szCs w:val="28"/>
        </w:rPr>
        <w:t xml:space="preserve"> называется тернарным оператором, поскольку он обрабатывает три операнда. Этот оператор записывается в следующем форме:</w:t>
      </w:r>
    </w:p>
    <w:p w:rsidR="000307E1" w:rsidRPr="005E250A" w:rsidRDefault="000307E1" w:rsidP="002465E0">
      <w:pPr>
        <w:ind w:firstLine="567"/>
        <w:jc w:val="both"/>
        <w:rPr>
          <w:i/>
          <w:sz w:val="28"/>
          <w:szCs w:val="28"/>
        </w:rPr>
      </w:pPr>
      <w:r w:rsidRPr="005E250A">
        <w:rPr>
          <w:i/>
          <w:sz w:val="28"/>
          <w:szCs w:val="28"/>
        </w:rPr>
        <w:t>выражение_1 ? выражение_2 : выражение_3;</w:t>
      </w:r>
    </w:p>
    <w:p w:rsidR="000307E1" w:rsidRPr="005E250A" w:rsidRDefault="000307E1" w:rsidP="002465E0">
      <w:pPr>
        <w:ind w:firstLine="567"/>
        <w:jc w:val="both"/>
        <w:rPr>
          <w:sz w:val="28"/>
          <w:szCs w:val="28"/>
        </w:rPr>
      </w:pPr>
      <w:r w:rsidRPr="005E250A">
        <w:rPr>
          <w:sz w:val="28"/>
          <w:szCs w:val="28"/>
        </w:rPr>
        <w:t xml:space="preserve">где первое выражение должно быть логическим, т.е. возвращать тип </w:t>
      </w:r>
      <w:r w:rsidRPr="005E250A">
        <w:rPr>
          <w:sz w:val="28"/>
          <w:szCs w:val="28"/>
          <w:lang w:val="en-US"/>
        </w:rPr>
        <w:t>boolean</w:t>
      </w:r>
      <w:r w:rsidRPr="005E250A">
        <w:rPr>
          <w:sz w:val="28"/>
          <w:szCs w:val="28"/>
        </w:rPr>
        <w:t xml:space="preserve"> а второе и третье выражения, разделяемые двоеточием, могут быть любого за исключением void. Необходимо только, чтобы тип второго и третьего выражения совпадал.</w:t>
      </w:r>
    </w:p>
    <w:p w:rsidR="000307E1" w:rsidRPr="005E250A" w:rsidRDefault="000307E1" w:rsidP="002465E0">
      <w:pPr>
        <w:ind w:firstLine="567"/>
        <w:jc w:val="both"/>
        <w:rPr>
          <w:sz w:val="28"/>
          <w:szCs w:val="28"/>
        </w:rPr>
      </w:pPr>
      <w:r w:rsidRPr="005E250A">
        <w:rPr>
          <w:sz w:val="28"/>
          <w:szCs w:val="28"/>
        </w:rPr>
        <w:t>Значение выражения ? определяется следующим образом. Сначала вычисляется первое выражение. Если оно возвращает значение true, то вычисляется второе выражение и значение, возвращаемое им, становится значением всего выражения? Если значение первого выражения – false, то вычисляется третье выражение, которое становится значением всего выражения ?. Рассмотрим пример, в котором вычисляется абсолютное значение val и присваивается переменной absval:</w:t>
      </w:r>
    </w:p>
    <w:p w:rsidR="000307E1" w:rsidRPr="005E250A" w:rsidRDefault="000307E1" w:rsidP="002465E0">
      <w:pPr>
        <w:ind w:firstLine="567"/>
        <w:jc w:val="both"/>
        <w:rPr>
          <w:sz w:val="28"/>
          <w:szCs w:val="28"/>
        </w:rPr>
      </w:pPr>
      <w:r w:rsidRPr="005E250A">
        <w:rPr>
          <w:sz w:val="28"/>
          <w:szCs w:val="28"/>
        </w:rPr>
        <w:t>absval = val &lt; 0 ?  -val  : val; // Получение абсолютного значения val.</w:t>
      </w:r>
    </w:p>
    <w:p w:rsidR="000307E1" w:rsidRPr="005E250A" w:rsidRDefault="000307E1" w:rsidP="002465E0">
      <w:pPr>
        <w:ind w:firstLine="567"/>
        <w:jc w:val="both"/>
        <w:rPr>
          <w:sz w:val="28"/>
          <w:szCs w:val="28"/>
        </w:rPr>
      </w:pPr>
      <w:r w:rsidRPr="005E250A">
        <w:rPr>
          <w:sz w:val="28"/>
          <w:szCs w:val="28"/>
        </w:rPr>
        <w:t>где переменной absval присваивается значение val, если переменная val больше или равна нулю. Если значение val отрицательное, то переменной absval присваивается значение val со знаком "минус" (что в результате даст положительную величину). Код, решающий ту же самую задачу, но использующий структуру if-else, будет выглядеть следующим образом:</w:t>
      </w:r>
    </w:p>
    <w:p w:rsidR="000307E1" w:rsidRPr="005E250A" w:rsidRDefault="000307E1" w:rsidP="002465E0">
      <w:pPr>
        <w:ind w:firstLine="567"/>
        <w:jc w:val="both"/>
        <w:rPr>
          <w:sz w:val="28"/>
          <w:szCs w:val="28"/>
          <w:lang w:val="en-US"/>
        </w:rPr>
      </w:pPr>
      <w:r w:rsidRPr="005E250A">
        <w:rPr>
          <w:sz w:val="28"/>
          <w:szCs w:val="28"/>
          <w:lang w:val="en-US"/>
        </w:rPr>
        <w:t>if(val &lt; 0)  absval = -val;</w:t>
      </w:r>
    </w:p>
    <w:p w:rsidR="000307E1" w:rsidRPr="005E250A" w:rsidRDefault="000307E1" w:rsidP="002465E0">
      <w:pPr>
        <w:ind w:firstLine="567"/>
        <w:jc w:val="both"/>
        <w:rPr>
          <w:sz w:val="28"/>
          <w:szCs w:val="28"/>
          <w:lang w:val="en-US"/>
        </w:rPr>
      </w:pPr>
      <w:r w:rsidRPr="005E250A">
        <w:rPr>
          <w:sz w:val="28"/>
          <w:szCs w:val="28"/>
          <w:lang w:val="en-US"/>
        </w:rPr>
        <w:t>else absval = val;</w:t>
      </w:r>
    </w:p>
    <w:p w:rsidR="000307E1" w:rsidRPr="005E250A" w:rsidRDefault="000307E1" w:rsidP="002465E0">
      <w:pPr>
        <w:ind w:firstLine="567"/>
        <w:jc w:val="both"/>
        <w:rPr>
          <w:sz w:val="28"/>
          <w:szCs w:val="28"/>
        </w:rPr>
      </w:pPr>
      <w:r w:rsidRPr="005E250A">
        <w:rPr>
          <w:sz w:val="28"/>
          <w:szCs w:val="28"/>
        </w:rPr>
        <w:t>Рассмотрим еще один пример использования оператора ?. В листинге 1.18  выполняется деление двух чисел, но не допускается деление на нуль.</w:t>
      </w:r>
    </w:p>
    <w:p w:rsidR="000307E1" w:rsidRPr="005E250A" w:rsidRDefault="000307E1" w:rsidP="002465E0">
      <w:pPr>
        <w:ind w:firstLine="567"/>
        <w:jc w:val="both"/>
        <w:rPr>
          <w:i/>
          <w:sz w:val="28"/>
          <w:szCs w:val="28"/>
        </w:rPr>
      </w:pPr>
      <w:r w:rsidRPr="005E250A">
        <w:rPr>
          <w:i/>
          <w:sz w:val="28"/>
          <w:szCs w:val="28"/>
        </w:rPr>
        <w:t>Листинг 1.18</w:t>
      </w:r>
    </w:p>
    <w:p w:rsidR="000307E1" w:rsidRPr="005E250A" w:rsidRDefault="000307E1" w:rsidP="002465E0">
      <w:pPr>
        <w:ind w:firstLine="567"/>
        <w:jc w:val="both"/>
        <w:rPr>
          <w:sz w:val="28"/>
          <w:szCs w:val="28"/>
        </w:rPr>
      </w:pPr>
      <w:r w:rsidRPr="005E250A">
        <w:rPr>
          <w:sz w:val="28"/>
          <w:szCs w:val="28"/>
        </w:rPr>
        <w:t>// Использование оператора ? для предотвращения деления на нуль</w:t>
      </w:r>
    </w:p>
    <w:p w:rsidR="000307E1" w:rsidRPr="005E250A" w:rsidRDefault="000307E1" w:rsidP="002465E0">
      <w:pPr>
        <w:ind w:firstLine="567"/>
        <w:jc w:val="both"/>
        <w:rPr>
          <w:sz w:val="28"/>
          <w:szCs w:val="28"/>
          <w:lang w:val="en-US"/>
        </w:rPr>
      </w:pPr>
      <w:r w:rsidRPr="005E250A">
        <w:rPr>
          <w:sz w:val="28"/>
          <w:szCs w:val="28"/>
          <w:lang w:val="en-US"/>
        </w:rPr>
        <w:t>public class NoZeroDiv {</w:t>
      </w:r>
    </w:p>
    <w:p w:rsidR="000307E1" w:rsidRPr="005E250A" w:rsidRDefault="000307E1" w:rsidP="002465E0">
      <w:pPr>
        <w:ind w:firstLine="567"/>
        <w:jc w:val="both"/>
        <w:rPr>
          <w:sz w:val="28"/>
          <w:szCs w:val="28"/>
          <w:lang w:val="en-US"/>
        </w:rPr>
      </w:pPr>
      <w:r w:rsidRPr="005E250A">
        <w:rPr>
          <w:sz w:val="28"/>
          <w:szCs w:val="28"/>
          <w:lang w:val="en-US"/>
        </w:rPr>
        <w:t xml:space="preserve">    public static void main(String args[]) {</w:t>
      </w:r>
    </w:p>
    <w:p w:rsidR="000307E1" w:rsidRPr="005E250A" w:rsidRDefault="000307E1" w:rsidP="002465E0">
      <w:pPr>
        <w:ind w:firstLine="567"/>
        <w:jc w:val="both"/>
        <w:rPr>
          <w:sz w:val="28"/>
          <w:szCs w:val="28"/>
          <w:lang w:val="en-US"/>
        </w:rPr>
      </w:pPr>
      <w:r w:rsidRPr="005E250A">
        <w:rPr>
          <w:sz w:val="28"/>
          <w:szCs w:val="28"/>
          <w:lang w:val="en-US"/>
        </w:rPr>
        <w:t xml:space="preserve">        int result;</w:t>
      </w:r>
    </w:p>
    <w:p w:rsidR="000307E1" w:rsidRPr="005E250A" w:rsidRDefault="000307E1" w:rsidP="002465E0">
      <w:pPr>
        <w:ind w:firstLine="567"/>
        <w:jc w:val="both"/>
        <w:rPr>
          <w:sz w:val="28"/>
          <w:szCs w:val="28"/>
          <w:lang w:val="en-US"/>
        </w:rPr>
      </w:pPr>
      <w:r w:rsidRPr="005E250A">
        <w:rPr>
          <w:sz w:val="28"/>
          <w:szCs w:val="28"/>
          <w:lang w:val="en-US"/>
        </w:rPr>
        <w:t xml:space="preserve">        for (int i = -5; i &lt; 6; i++) {</w:t>
      </w:r>
    </w:p>
    <w:p w:rsidR="000307E1" w:rsidRPr="005E250A" w:rsidRDefault="000307E1" w:rsidP="002465E0">
      <w:pPr>
        <w:ind w:firstLine="567"/>
        <w:jc w:val="both"/>
        <w:rPr>
          <w:sz w:val="28"/>
          <w:szCs w:val="28"/>
          <w:lang w:val="en-US"/>
        </w:rPr>
      </w:pPr>
      <w:r w:rsidRPr="005E250A">
        <w:rPr>
          <w:sz w:val="28"/>
          <w:szCs w:val="28"/>
          <w:lang w:val="en-US"/>
        </w:rPr>
        <w:t xml:space="preserve">            result = i != 0 ? 100 / i : 0;</w:t>
      </w:r>
    </w:p>
    <w:p w:rsidR="000307E1" w:rsidRPr="005E250A" w:rsidRDefault="000307E1" w:rsidP="002465E0">
      <w:pPr>
        <w:ind w:firstLine="567"/>
        <w:jc w:val="both"/>
        <w:rPr>
          <w:sz w:val="28"/>
          <w:szCs w:val="28"/>
          <w:lang w:val="en-US"/>
        </w:rPr>
      </w:pPr>
      <w:r w:rsidRPr="005E250A">
        <w:rPr>
          <w:sz w:val="28"/>
          <w:szCs w:val="28"/>
          <w:lang w:val="en-US"/>
        </w:rPr>
        <w:t xml:space="preserve">            if (i != 0) {</w:t>
      </w:r>
    </w:p>
    <w:p w:rsidR="000307E1" w:rsidRPr="005E250A" w:rsidRDefault="000307E1" w:rsidP="002465E0">
      <w:pPr>
        <w:ind w:firstLine="567"/>
        <w:jc w:val="both"/>
        <w:rPr>
          <w:sz w:val="28"/>
          <w:szCs w:val="28"/>
          <w:lang w:val="en-US"/>
        </w:rPr>
      </w:pPr>
      <w:r w:rsidRPr="005E250A">
        <w:rPr>
          <w:sz w:val="28"/>
          <w:szCs w:val="28"/>
          <w:lang w:val="en-US"/>
        </w:rPr>
        <w:lastRenderedPageBreak/>
        <w:t xml:space="preserve">                System.out.println("100 / " + i + " is " + result);</w:t>
      </w:r>
    </w:p>
    <w:p w:rsidR="000307E1" w:rsidRPr="005E250A" w:rsidRDefault="000307E1" w:rsidP="002465E0">
      <w:pPr>
        <w:ind w:firstLine="567"/>
        <w:jc w:val="both"/>
        <w:rPr>
          <w:sz w:val="28"/>
          <w:szCs w:val="28"/>
          <w:lang w:val="en-US"/>
        </w:rPr>
      </w:pPr>
      <w:r w:rsidRPr="005E250A">
        <w:rPr>
          <w:sz w:val="28"/>
          <w:szCs w:val="28"/>
          <w:lang w:val="en-US"/>
        </w:rPr>
        <w:t xml:space="preserve">            } else {</w:t>
      </w:r>
    </w:p>
    <w:p w:rsidR="000307E1" w:rsidRPr="005E250A" w:rsidRDefault="000307E1" w:rsidP="002465E0">
      <w:pPr>
        <w:ind w:firstLine="567"/>
        <w:jc w:val="both"/>
        <w:rPr>
          <w:sz w:val="28"/>
          <w:szCs w:val="28"/>
          <w:lang w:val="en-US"/>
        </w:rPr>
      </w:pPr>
      <w:r w:rsidRPr="005E250A">
        <w:rPr>
          <w:sz w:val="28"/>
          <w:szCs w:val="28"/>
          <w:lang w:val="en-US"/>
        </w:rPr>
        <w:t xml:space="preserve">                System.out.println("i = " + result);</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        }</w:t>
      </w:r>
    </w:p>
    <w:p w:rsidR="000307E1" w:rsidRPr="005E250A" w:rsidRDefault="000307E1" w:rsidP="002465E0">
      <w:pPr>
        <w:ind w:firstLine="567"/>
        <w:jc w:val="both"/>
        <w:rPr>
          <w:sz w:val="28"/>
          <w:szCs w:val="28"/>
        </w:rPr>
      </w:pPr>
      <w:r w:rsidRPr="005E250A">
        <w:rPr>
          <w:sz w:val="28"/>
          <w:szCs w:val="28"/>
        </w:rPr>
        <w:t xml:space="preserve">    }</w:t>
      </w:r>
    </w:p>
    <w:p w:rsidR="000307E1" w:rsidRPr="005E250A" w:rsidRDefault="000307E1" w:rsidP="002465E0">
      <w:pPr>
        <w:ind w:firstLine="567"/>
        <w:jc w:val="both"/>
        <w:rPr>
          <w:sz w:val="28"/>
          <w:szCs w:val="28"/>
        </w:rPr>
      </w:pPr>
      <w:r w:rsidRPr="005E250A">
        <w:rPr>
          <w:sz w:val="28"/>
          <w:szCs w:val="28"/>
        </w:rPr>
        <w:t>}</w:t>
      </w:r>
    </w:p>
    <w:p w:rsidR="000307E1" w:rsidRPr="005E250A" w:rsidRDefault="000307E1" w:rsidP="002465E0">
      <w:pPr>
        <w:ind w:firstLine="567"/>
        <w:jc w:val="both"/>
        <w:rPr>
          <w:sz w:val="28"/>
          <w:szCs w:val="28"/>
        </w:rPr>
      </w:pPr>
      <w:r w:rsidRPr="005E250A">
        <w:rPr>
          <w:sz w:val="28"/>
          <w:szCs w:val="28"/>
        </w:rPr>
        <w:t>Обратите внимание на следующую строку кода:</w:t>
      </w:r>
    </w:p>
    <w:p w:rsidR="000307E1" w:rsidRPr="005E250A" w:rsidRDefault="000307E1" w:rsidP="002465E0">
      <w:pPr>
        <w:autoSpaceDE w:val="0"/>
        <w:autoSpaceDN w:val="0"/>
        <w:adjustRightInd w:val="0"/>
        <w:ind w:firstLine="567"/>
        <w:jc w:val="both"/>
        <w:rPr>
          <w:sz w:val="28"/>
          <w:szCs w:val="28"/>
        </w:rPr>
      </w:pPr>
      <w:r w:rsidRPr="005E250A">
        <w:rPr>
          <w:sz w:val="28"/>
          <w:szCs w:val="28"/>
          <w:lang w:val="en-US"/>
        </w:rPr>
        <w:t>result</w:t>
      </w:r>
      <w:r w:rsidRPr="005E250A">
        <w:rPr>
          <w:sz w:val="28"/>
          <w:szCs w:val="28"/>
        </w:rPr>
        <w:t xml:space="preserve"> = </w:t>
      </w:r>
      <w:r w:rsidRPr="005E250A">
        <w:rPr>
          <w:sz w:val="28"/>
          <w:szCs w:val="28"/>
          <w:lang w:val="en-US"/>
        </w:rPr>
        <w:t>i</w:t>
      </w:r>
      <w:r w:rsidRPr="005E250A">
        <w:rPr>
          <w:sz w:val="28"/>
          <w:szCs w:val="28"/>
        </w:rPr>
        <w:t xml:space="preserve"> != 0 ? 100 / </w:t>
      </w:r>
      <w:r w:rsidRPr="005E250A">
        <w:rPr>
          <w:sz w:val="28"/>
          <w:szCs w:val="28"/>
          <w:lang w:val="en-US"/>
        </w:rPr>
        <w:t>i</w:t>
      </w:r>
      <w:r w:rsidRPr="005E250A">
        <w:rPr>
          <w:sz w:val="28"/>
          <w:szCs w:val="28"/>
        </w:rPr>
        <w:t xml:space="preserve"> : 0; </w:t>
      </w:r>
    </w:p>
    <w:p w:rsidR="000307E1" w:rsidRPr="005E250A" w:rsidRDefault="000307E1" w:rsidP="002465E0">
      <w:pPr>
        <w:ind w:firstLine="567"/>
        <w:jc w:val="both"/>
        <w:rPr>
          <w:sz w:val="28"/>
          <w:szCs w:val="28"/>
        </w:rPr>
      </w:pPr>
      <w:r w:rsidRPr="005E250A">
        <w:rPr>
          <w:sz w:val="28"/>
          <w:szCs w:val="28"/>
        </w:rPr>
        <w:t>где переменной result присваивается результат деления 100 на i. Однако деление выполняется только в том случае, если значение переменной i не равно нулю. В противном случае переменной result присваивается нулевое значение.</w:t>
      </w:r>
    </w:p>
    <w:p w:rsidR="000307E1" w:rsidRPr="005E250A" w:rsidRDefault="000307E1" w:rsidP="002465E0">
      <w:pPr>
        <w:ind w:firstLine="567"/>
        <w:jc w:val="both"/>
        <w:rPr>
          <w:sz w:val="28"/>
          <w:szCs w:val="28"/>
        </w:rPr>
      </w:pPr>
      <w:r w:rsidRPr="005E250A">
        <w:rPr>
          <w:sz w:val="28"/>
          <w:szCs w:val="28"/>
        </w:rPr>
        <w:t>Выражение, возвращаемое оператором ?, не обязательно присваивать переменной. Вы можете применить его, например, в качестве параметра при вызове метода. Если же все три выражения имеют тип boolean, то само выражение ? может быть использовано в качестве условия для цикла или оператора if. Ниже приведена предыдущая программа, код которой несколько видоизменен(листинг 1.19). Она генерирует те же данные, которые были представлены ранее.</w:t>
      </w:r>
    </w:p>
    <w:p w:rsidR="000307E1" w:rsidRPr="005E250A" w:rsidRDefault="000307E1" w:rsidP="002465E0">
      <w:pPr>
        <w:ind w:firstLine="567"/>
        <w:jc w:val="both"/>
        <w:rPr>
          <w:i/>
          <w:sz w:val="28"/>
          <w:szCs w:val="28"/>
        </w:rPr>
      </w:pPr>
      <w:r w:rsidRPr="005E250A">
        <w:rPr>
          <w:i/>
          <w:sz w:val="28"/>
          <w:szCs w:val="28"/>
        </w:rPr>
        <w:t>Листинг 1.19</w:t>
      </w:r>
    </w:p>
    <w:p w:rsidR="000307E1" w:rsidRPr="005E250A" w:rsidRDefault="000307E1" w:rsidP="002465E0">
      <w:pPr>
        <w:ind w:firstLine="567"/>
        <w:jc w:val="both"/>
        <w:rPr>
          <w:sz w:val="28"/>
          <w:szCs w:val="28"/>
        </w:rPr>
      </w:pPr>
      <w:r w:rsidRPr="005E250A">
        <w:rPr>
          <w:sz w:val="28"/>
          <w:szCs w:val="28"/>
        </w:rPr>
        <w:t>// Использование оператора ? для предотвращения деления на нуль</w:t>
      </w:r>
    </w:p>
    <w:p w:rsidR="000307E1" w:rsidRPr="005E250A" w:rsidRDefault="000307E1" w:rsidP="002465E0">
      <w:pPr>
        <w:ind w:firstLine="567"/>
        <w:jc w:val="both"/>
        <w:rPr>
          <w:sz w:val="28"/>
          <w:szCs w:val="28"/>
          <w:lang w:val="en-US"/>
        </w:rPr>
      </w:pPr>
      <w:r w:rsidRPr="005E250A">
        <w:rPr>
          <w:sz w:val="28"/>
          <w:szCs w:val="28"/>
          <w:lang w:val="en-US"/>
        </w:rPr>
        <w:t>public class NoZeroDiv {</w:t>
      </w:r>
    </w:p>
    <w:p w:rsidR="000307E1" w:rsidRPr="005E250A" w:rsidRDefault="000307E1" w:rsidP="002465E0">
      <w:pPr>
        <w:ind w:firstLine="567"/>
        <w:jc w:val="both"/>
        <w:rPr>
          <w:sz w:val="28"/>
          <w:szCs w:val="28"/>
          <w:lang w:val="en-US"/>
        </w:rPr>
      </w:pPr>
      <w:r w:rsidRPr="005E250A">
        <w:rPr>
          <w:sz w:val="28"/>
          <w:szCs w:val="28"/>
          <w:lang w:val="en-US"/>
        </w:rPr>
        <w:t xml:space="preserve">    public static void main(String args[]) {</w:t>
      </w:r>
    </w:p>
    <w:p w:rsidR="000307E1" w:rsidRPr="005E250A" w:rsidRDefault="000307E1" w:rsidP="002465E0">
      <w:pPr>
        <w:ind w:firstLine="567"/>
        <w:jc w:val="both"/>
        <w:rPr>
          <w:sz w:val="28"/>
          <w:szCs w:val="28"/>
          <w:lang w:val="en-US"/>
        </w:rPr>
      </w:pPr>
      <w:r w:rsidRPr="005E250A">
        <w:rPr>
          <w:sz w:val="28"/>
          <w:szCs w:val="28"/>
          <w:lang w:val="en-US"/>
        </w:rPr>
        <w:t xml:space="preserve">        for (int i = -5; i &lt; 6; i++) {</w:t>
      </w:r>
    </w:p>
    <w:p w:rsidR="000307E1" w:rsidRPr="005E250A" w:rsidRDefault="000307E1" w:rsidP="002465E0">
      <w:pPr>
        <w:ind w:firstLine="567"/>
        <w:jc w:val="both"/>
        <w:rPr>
          <w:sz w:val="28"/>
          <w:szCs w:val="28"/>
          <w:lang w:val="en-US"/>
        </w:rPr>
      </w:pPr>
      <w:r w:rsidRPr="005E250A">
        <w:rPr>
          <w:sz w:val="28"/>
          <w:szCs w:val="28"/>
          <w:lang w:val="en-US"/>
        </w:rPr>
        <w:t xml:space="preserve">            if (i != 0 ? true : false) {</w:t>
      </w:r>
    </w:p>
    <w:p w:rsidR="000307E1" w:rsidRPr="005E250A" w:rsidRDefault="000307E1" w:rsidP="002465E0">
      <w:pPr>
        <w:ind w:firstLine="567"/>
        <w:jc w:val="both"/>
        <w:rPr>
          <w:sz w:val="28"/>
          <w:szCs w:val="28"/>
          <w:lang w:val="en-US"/>
        </w:rPr>
      </w:pPr>
      <w:r w:rsidRPr="005E250A">
        <w:rPr>
          <w:sz w:val="28"/>
          <w:szCs w:val="28"/>
          <w:lang w:val="en-US"/>
        </w:rPr>
        <w:t xml:space="preserve">                System.out.println("100 / " + i + " is " + 100 / i);</w:t>
      </w:r>
    </w:p>
    <w:p w:rsidR="000307E1" w:rsidRPr="005E250A" w:rsidRDefault="000307E1" w:rsidP="002465E0">
      <w:pPr>
        <w:ind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ind w:firstLine="567"/>
        <w:jc w:val="both"/>
        <w:rPr>
          <w:sz w:val="28"/>
          <w:szCs w:val="28"/>
        </w:rPr>
      </w:pPr>
      <w:r w:rsidRPr="005E250A">
        <w:rPr>
          <w:sz w:val="28"/>
          <w:szCs w:val="28"/>
        </w:rPr>
        <w:t xml:space="preserve">        }</w:t>
      </w:r>
    </w:p>
    <w:p w:rsidR="000307E1" w:rsidRPr="005E250A" w:rsidRDefault="000307E1" w:rsidP="002465E0">
      <w:pPr>
        <w:ind w:firstLine="567"/>
        <w:jc w:val="both"/>
        <w:rPr>
          <w:sz w:val="28"/>
          <w:szCs w:val="28"/>
        </w:rPr>
      </w:pPr>
      <w:r w:rsidRPr="005E250A">
        <w:rPr>
          <w:sz w:val="28"/>
          <w:szCs w:val="28"/>
        </w:rPr>
        <w:t xml:space="preserve">    }</w:t>
      </w:r>
    </w:p>
    <w:p w:rsidR="000307E1" w:rsidRPr="005E250A" w:rsidRDefault="000307E1" w:rsidP="002465E0">
      <w:pPr>
        <w:ind w:firstLine="567"/>
        <w:jc w:val="both"/>
        <w:rPr>
          <w:sz w:val="28"/>
          <w:szCs w:val="28"/>
        </w:rPr>
      </w:pPr>
      <w:r w:rsidRPr="005E250A">
        <w:rPr>
          <w:sz w:val="28"/>
          <w:szCs w:val="28"/>
        </w:rPr>
        <w:t>}</w:t>
      </w:r>
    </w:p>
    <w:p w:rsidR="000307E1" w:rsidRPr="005E250A" w:rsidRDefault="000307E1" w:rsidP="002465E0">
      <w:pPr>
        <w:ind w:firstLine="567"/>
        <w:jc w:val="both"/>
        <w:rPr>
          <w:sz w:val="28"/>
          <w:szCs w:val="28"/>
        </w:rPr>
      </w:pPr>
      <w:r w:rsidRPr="005E250A">
        <w:rPr>
          <w:sz w:val="28"/>
          <w:szCs w:val="28"/>
        </w:rPr>
        <w:t>Обратите внимание на выражение if. Если значение переменной i равно нулю, то выражение ? возвращает значение false, что предотвращает деление на нуль, и результат не отображается. В противном случае осуществляется обычное деление.</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2"/>
        <w:spacing w:before="0" w:after="0"/>
        <w:ind w:firstLine="567"/>
        <w:jc w:val="both"/>
        <w:rPr>
          <w:rFonts w:ascii="Times New Roman" w:hAnsi="Times New Roman" w:cs="Times New Roman"/>
          <w:bCs w:val="0"/>
          <w:i w:val="0"/>
          <w:iCs w:val="0"/>
        </w:rPr>
      </w:pPr>
      <w:bookmarkStart w:id="14" w:name="_Toc93898774"/>
      <w:r w:rsidRPr="005E250A">
        <w:rPr>
          <w:rFonts w:ascii="Times New Roman" w:hAnsi="Times New Roman" w:cs="Times New Roman"/>
          <w:bCs w:val="0"/>
          <w:i w:val="0"/>
          <w:iCs w:val="0"/>
        </w:rPr>
        <w:t>1.14.4 Оператор цикла</w:t>
      </w:r>
      <w:bookmarkEnd w:id="14"/>
      <w:r w:rsidRPr="005E250A">
        <w:rPr>
          <w:rFonts w:ascii="Times New Roman" w:hAnsi="Times New Roman" w:cs="Times New Roman"/>
        </w:rPr>
        <w:t xml:space="preserve"> </w:t>
      </w:r>
      <w:r w:rsidRPr="005E250A">
        <w:rPr>
          <w:rFonts w:ascii="Times New Roman" w:hAnsi="Times New Roman" w:cs="Times New Roman"/>
          <w:i w:val="0"/>
        </w:rPr>
        <w:t>while</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Основной оператор цикла – оператор while – выглядит так:</w:t>
      </w:r>
    </w:p>
    <w:p w:rsidR="000307E1" w:rsidRPr="005E250A" w:rsidRDefault="000307E1" w:rsidP="002465E0">
      <w:pPr>
        <w:pStyle w:val="a5"/>
        <w:spacing w:before="0" w:beforeAutospacing="0" w:after="0" w:afterAutospacing="0"/>
        <w:ind w:firstLine="567"/>
        <w:jc w:val="both"/>
        <w:rPr>
          <w:i/>
          <w:sz w:val="28"/>
          <w:szCs w:val="28"/>
        </w:rPr>
      </w:pPr>
      <w:r w:rsidRPr="005E250A">
        <w:rPr>
          <w:sz w:val="28"/>
          <w:szCs w:val="28"/>
        </w:rPr>
        <w:t xml:space="preserve"> </w:t>
      </w:r>
      <w:r w:rsidRPr="005E250A">
        <w:rPr>
          <w:i/>
          <w:sz w:val="28"/>
          <w:szCs w:val="28"/>
        </w:rPr>
        <w:t>while (логВыр) оператор;</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Вначале вычисляется логическое выражение </w:t>
      </w:r>
      <w:r w:rsidRPr="005E250A">
        <w:rPr>
          <w:i/>
          <w:iCs/>
          <w:sz w:val="28"/>
          <w:szCs w:val="28"/>
        </w:rPr>
        <w:t xml:space="preserve">логВыр; </w:t>
      </w:r>
      <w:r w:rsidRPr="005E250A">
        <w:rPr>
          <w:sz w:val="28"/>
          <w:szCs w:val="28"/>
        </w:rPr>
        <w:t xml:space="preserve">если его значение true, то выполняется оператор, образующий цикл. Затем снова вычисляется </w:t>
      </w:r>
      <w:r w:rsidRPr="005E250A">
        <w:rPr>
          <w:i/>
          <w:iCs/>
          <w:sz w:val="28"/>
          <w:szCs w:val="28"/>
        </w:rPr>
        <w:t xml:space="preserve">логическое выражение </w:t>
      </w:r>
      <w:r w:rsidRPr="005E250A">
        <w:rPr>
          <w:sz w:val="28"/>
          <w:szCs w:val="28"/>
        </w:rPr>
        <w:t xml:space="preserve">и действует оператор, и так до тех пор, пока не получится значение false. Если </w:t>
      </w:r>
      <w:r w:rsidRPr="005E250A">
        <w:rPr>
          <w:i/>
          <w:iCs/>
          <w:sz w:val="28"/>
          <w:szCs w:val="28"/>
        </w:rPr>
        <w:t xml:space="preserve">логВыр </w:t>
      </w:r>
      <w:r w:rsidRPr="005E250A">
        <w:rPr>
          <w:sz w:val="28"/>
          <w:szCs w:val="28"/>
        </w:rPr>
        <w:t xml:space="preserve">изначально равняется false, то </w:t>
      </w:r>
      <w:r w:rsidRPr="005E250A">
        <w:rPr>
          <w:i/>
          <w:iCs/>
          <w:sz w:val="28"/>
          <w:szCs w:val="28"/>
        </w:rPr>
        <w:t xml:space="preserve">оператор </w:t>
      </w:r>
      <w:r w:rsidRPr="005E250A">
        <w:rPr>
          <w:sz w:val="28"/>
          <w:szCs w:val="28"/>
        </w:rPr>
        <w:t xml:space="preserve">не будет выполнен ни разу. Предварительная проверка </w:t>
      </w:r>
      <w:r w:rsidRPr="005E250A">
        <w:rPr>
          <w:sz w:val="28"/>
          <w:szCs w:val="28"/>
        </w:rPr>
        <w:lastRenderedPageBreak/>
        <w:t>обеспечивает безопасность выполнения цикла, позволяет избежать переполнения, деления на нуль и других неприятностей. Поэтому оператор while является основным, а в некоторых языках и единственным оператором цикла.</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rPr>
        <w:t xml:space="preserve">        </w:t>
      </w:r>
      <w:r w:rsidRPr="005E250A">
        <w:rPr>
          <w:sz w:val="28"/>
          <w:szCs w:val="28"/>
          <w:lang w:val="en-US"/>
        </w:rPr>
        <w:t>int i = 1, sum = 0;</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while (i &lt; 5 &amp;&amp; sum &lt; 4)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sum += i;</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i++;</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System.out.println(sum);</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Можно организовать бесконечный цикл:</w:t>
      </w:r>
    </w:p>
    <w:p w:rsidR="000307E1" w:rsidRPr="005E250A" w:rsidRDefault="000307E1" w:rsidP="002465E0">
      <w:pPr>
        <w:pStyle w:val="a5"/>
        <w:spacing w:before="0" w:beforeAutospacing="0" w:after="0" w:afterAutospacing="0"/>
        <w:ind w:firstLine="567"/>
        <w:jc w:val="both"/>
        <w:rPr>
          <w:i/>
          <w:iCs/>
          <w:sz w:val="28"/>
          <w:szCs w:val="28"/>
        </w:rPr>
      </w:pPr>
      <w:r w:rsidRPr="005E250A">
        <w:rPr>
          <w:i/>
          <w:sz w:val="28"/>
          <w:szCs w:val="28"/>
          <w:lang w:val="en-US"/>
        </w:rPr>
        <w:t>while</w:t>
      </w:r>
      <w:r w:rsidRPr="005E250A">
        <w:rPr>
          <w:i/>
          <w:sz w:val="28"/>
          <w:szCs w:val="28"/>
        </w:rPr>
        <w:t xml:space="preserve"> (</w:t>
      </w:r>
      <w:r w:rsidRPr="005E250A">
        <w:rPr>
          <w:i/>
          <w:sz w:val="28"/>
          <w:szCs w:val="28"/>
          <w:lang w:val="en-US"/>
        </w:rPr>
        <w:t>true</w:t>
      </w:r>
      <w:r w:rsidRPr="005E250A">
        <w:rPr>
          <w:i/>
          <w:sz w:val="28"/>
          <w:szCs w:val="28"/>
        </w:rPr>
        <w:t xml:space="preserve">) </w:t>
      </w:r>
      <w:r w:rsidRPr="005E250A">
        <w:rPr>
          <w:i/>
          <w:iCs/>
          <w:sz w:val="28"/>
          <w:szCs w:val="28"/>
        </w:rPr>
        <w:t>оператор;</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Конечно, из такого цикла следует предусмотреть какой-то выход, например, используя оператор break. В противном случае программа зациклится, в результате чего придется принудительно прекращать ее выполнение. В листинге 1.20 показаны примеры использования бесконечного цикла.</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Листинг 1.20</w:t>
      </w:r>
    </w:p>
    <w:p w:rsidR="000307E1" w:rsidRPr="005E250A" w:rsidRDefault="000307E1" w:rsidP="002465E0">
      <w:pPr>
        <w:pStyle w:val="a5"/>
        <w:ind w:firstLine="567"/>
        <w:contextualSpacing/>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Main</w:t>
      </w:r>
      <w:r w:rsidRPr="005E250A">
        <w:rPr>
          <w:sz w:val="28"/>
          <w:szCs w:val="28"/>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public static void main(String args[])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int i = 0;</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while (true)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System.out.println("i=" + i);</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(i == 10)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break;</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или так:</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int i = 0;</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boolean d = true;</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while (d)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System.out.println("i=" + i);</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(i == 10)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d = false;</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Если в цикл необходимо включить несколько операторов, то следует исполь</w:t>
      </w:r>
      <w:r w:rsidRPr="005E250A">
        <w:rPr>
          <w:sz w:val="28"/>
          <w:szCs w:val="28"/>
        </w:rPr>
        <w:softHyphen/>
        <w:t>зовать блок операторов {}.</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b/>
          <w:sz w:val="28"/>
          <w:szCs w:val="28"/>
        </w:rPr>
      </w:pPr>
      <w:r w:rsidRPr="005E250A">
        <w:rPr>
          <w:b/>
          <w:sz w:val="28"/>
          <w:szCs w:val="28"/>
        </w:rPr>
        <w:t>Задания:</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1) С помощью цикла </w:t>
      </w:r>
      <w:r w:rsidRPr="005E250A">
        <w:rPr>
          <w:rStyle w:val="keyword1"/>
          <w:rFonts w:ascii="Times New Roman" w:hAnsi="Times New Roman" w:cs="Times New Roman"/>
          <w:b w:val="0"/>
          <w:color w:val="auto"/>
          <w:sz w:val="28"/>
          <w:szCs w:val="28"/>
        </w:rPr>
        <w:t>while</w:t>
      </w:r>
      <w:r w:rsidRPr="005E250A">
        <w:rPr>
          <w:rStyle w:val="keyword1"/>
          <w:rFonts w:ascii="Times New Roman" w:hAnsi="Times New Roman" w:cs="Times New Roman"/>
          <w:color w:val="auto"/>
          <w:sz w:val="28"/>
          <w:szCs w:val="28"/>
        </w:rPr>
        <w:t xml:space="preserve"> </w:t>
      </w:r>
      <w:r w:rsidRPr="005E250A">
        <w:rPr>
          <w:sz w:val="28"/>
          <w:szCs w:val="28"/>
        </w:rPr>
        <w:t xml:space="preserve">и оператора </w:t>
      </w:r>
      <w:r w:rsidRPr="005E250A">
        <w:rPr>
          <w:rStyle w:val="keyword1"/>
          <w:rFonts w:ascii="Times New Roman" w:hAnsi="Times New Roman" w:cs="Times New Roman"/>
          <w:color w:val="auto"/>
          <w:sz w:val="28"/>
          <w:szCs w:val="28"/>
        </w:rPr>
        <w:t xml:space="preserve"> </w:t>
      </w:r>
      <w:r w:rsidRPr="005E250A">
        <w:rPr>
          <w:rStyle w:val="keyword1"/>
          <w:rFonts w:ascii="Times New Roman" w:hAnsi="Times New Roman" w:cs="Times New Roman"/>
          <w:b w:val="0"/>
          <w:color w:val="auto"/>
          <w:sz w:val="28"/>
          <w:szCs w:val="28"/>
        </w:rPr>
        <w:t>if</w:t>
      </w:r>
      <w:r w:rsidRPr="005E250A">
        <w:rPr>
          <w:rStyle w:val="keyword1"/>
          <w:rFonts w:ascii="Times New Roman" w:hAnsi="Times New Roman" w:cs="Times New Roman"/>
          <w:color w:val="auto"/>
          <w:sz w:val="28"/>
          <w:szCs w:val="28"/>
        </w:rPr>
        <w:t xml:space="preserve"> </w:t>
      </w:r>
      <w:r w:rsidRPr="005E250A">
        <w:rPr>
          <w:sz w:val="28"/>
          <w:szCs w:val="28"/>
        </w:rPr>
        <w:t xml:space="preserve"> определяйте четность чисел и выводите их (числа от 1 до 10). </w:t>
      </w:r>
    </w:p>
    <w:p w:rsidR="000307E1" w:rsidRPr="005E250A" w:rsidRDefault="000307E1" w:rsidP="002465E0">
      <w:pPr>
        <w:pStyle w:val="a5"/>
        <w:spacing w:before="0" w:beforeAutospacing="0" w:after="0" w:afterAutospacing="0"/>
        <w:ind w:firstLine="567"/>
        <w:jc w:val="both"/>
        <w:rPr>
          <w:bCs/>
          <w:sz w:val="28"/>
          <w:szCs w:val="28"/>
        </w:rPr>
      </w:pPr>
      <w:r w:rsidRPr="005E250A">
        <w:rPr>
          <w:bCs/>
          <w:sz w:val="28"/>
          <w:szCs w:val="28"/>
        </w:rPr>
        <w:t>1-нечетное</w:t>
      </w:r>
    </w:p>
    <w:p w:rsidR="000307E1" w:rsidRPr="005E250A" w:rsidRDefault="000307E1" w:rsidP="002465E0">
      <w:pPr>
        <w:pStyle w:val="a5"/>
        <w:spacing w:before="0" w:beforeAutospacing="0" w:after="0" w:afterAutospacing="0"/>
        <w:ind w:firstLine="567"/>
        <w:jc w:val="both"/>
        <w:rPr>
          <w:bCs/>
          <w:sz w:val="28"/>
          <w:szCs w:val="28"/>
        </w:rPr>
      </w:pPr>
      <w:r w:rsidRPr="005E250A">
        <w:rPr>
          <w:bCs/>
          <w:sz w:val="28"/>
          <w:szCs w:val="28"/>
        </w:rPr>
        <w:t xml:space="preserve">2-четное </w:t>
      </w:r>
    </w:p>
    <w:p w:rsidR="000307E1" w:rsidRPr="005E250A" w:rsidRDefault="000307E1" w:rsidP="002465E0">
      <w:pPr>
        <w:pStyle w:val="a5"/>
        <w:spacing w:before="0" w:beforeAutospacing="0" w:after="0" w:afterAutospacing="0"/>
        <w:ind w:firstLine="567"/>
        <w:jc w:val="both"/>
        <w:rPr>
          <w:bCs/>
          <w:sz w:val="28"/>
          <w:szCs w:val="28"/>
        </w:rPr>
      </w:pPr>
      <w:r w:rsidRPr="005E250A">
        <w:rPr>
          <w:bCs/>
          <w:sz w:val="28"/>
          <w:szCs w:val="28"/>
        </w:rPr>
        <w:t>И т.д.</w:t>
      </w:r>
    </w:p>
    <w:p w:rsidR="000307E1" w:rsidRPr="005E250A" w:rsidRDefault="000307E1" w:rsidP="002465E0">
      <w:pPr>
        <w:pStyle w:val="a5"/>
        <w:spacing w:before="0" w:beforeAutospacing="0" w:after="0" w:afterAutospacing="0"/>
        <w:ind w:firstLine="567"/>
        <w:jc w:val="both"/>
        <w:rPr>
          <w:bCs/>
          <w:sz w:val="28"/>
          <w:szCs w:val="28"/>
        </w:rPr>
      </w:pPr>
      <w:r w:rsidRPr="005E250A">
        <w:rPr>
          <w:bCs/>
          <w:sz w:val="28"/>
          <w:szCs w:val="28"/>
        </w:rPr>
        <w:t xml:space="preserve">2) Напишите цикл </w:t>
      </w:r>
      <w:r w:rsidRPr="005E250A">
        <w:rPr>
          <w:sz w:val="28"/>
          <w:szCs w:val="28"/>
        </w:rPr>
        <w:t>while выводящий числа последовательности 1, 4, 7, 10… до тех пор, пока их произведение не превысит 300 или сумма 200. Выведите количество этих чисел.</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3) Организуйте бесконечный цикл вычисляющий факториал числа введенного с клавиатуры. Выход из цикла с помощью break.</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2"/>
        <w:spacing w:before="0" w:after="0"/>
        <w:ind w:firstLine="567"/>
        <w:jc w:val="both"/>
        <w:rPr>
          <w:rFonts w:ascii="Times New Roman" w:hAnsi="Times New Roman" w:cs="Times New Roman"/>
          <w:bCs w:val="0"/>
          <w:i w:val="0"/>
          <w:iCs w:val="0"/>
        </w:rPr>
      </w:pPr>
      <w:r w:rsidRPr="005E250A">
        <w:rPr>
          <w:rFonts w:ascii="Times New Roman" w:hAnsi="Times New Roman" w:cs="Times New Roman"/>
          <w:bCs w:val="0"/>
          <w:i w:val="0"/>
          <w:iCs w:val="0"/>
        </w:rPr>
        <w:t>1.14.5 Оператор цикла</w:t>
      </w:r>
      <w:r w:rsidRPr="005E250A">
        <w:rPr>
          <w:rFonts w:ascii="Times New Roman" w:hAnsi="Times New Roman" w:cs="Times New Roman"/>
          <w:i w:val="0"/>
        </w:rPr>
        <w:t xml:space="preserve"> do-while</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Второй оператор цикла – оператор </w:t>
      </w:r>
      <w:r w:rsidRPr="005E250A">
        <w:rPr>
          <w:b/>
          <w:sz w:val="28"/>
          <w:szCs w:val="28"/>
        </w:rPr>
        <w:t>do-while</w:t>
      </w:r>
      <w:r w:rsidRPr="005E250A">
        <w:rPr>
          <w:sz w:val="28"/>
          <w:szCs w:val="28"/>
        </w:rPr>
        <w:t xml:space="preserve"> – имеет вид</w:t>
      </w:r>
    </w:p>
    <w:p w:rsidR="000307E1" w:rsidRPr="005E250A" w:rsidRDefault="000307E1" w:rsidP="002465E0">
      <w:pPr>
        <w:pStyle w:val="a5"/>
        <w:spacing w:before="0" w:beforeAutospacing="0" w:after="0" w:afterAutospacing="0"/>
        <w:ind w:firstLine="567"/>
        <w:jc w:val="both"/>
        <w:rPr>
          <w:i/>
          <w:iCs/>
          <w:sz w:val="28"/>
          <w:szCs w:val="28"/>
        </w:rPr>
      </w:pPr>
      <w:r w:rsidRPr="005E250A">
        <w:rPr>
          <w:sz w:val="28"/>
          <w:szCs w:val="28"/>
        </w:rPr>
        <w:t xml:space="preserve"> </w:t>
      </w:r>
      <w:r w:rsidRPr="005E250A">
        <w:rPr>
          <w:i/>
          <w:sz w:val="28"/>
          <w:szCs w:val="28"/>
        </w:rPr>
        <w:t xml:space="preserve">do оператор while </w:t>
      </w:r>
      <w:r w:rsidRPr="005E250A">
        <w:rPr>
          <w:i/>
          <w:iCs/>
          <w:sz w:val="28"/>
          <w:szCs w:val="28"/>
        </w:rPr>
        <w:t>(логВыр);</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Здесь сначала выполняется оператор, а потом происходит вы</w:t>
      </w:r>
      <w:r w:rsidRPr="005E250A">
        <w:rPr>
          <w:sz w:val="28"/>
          <w:szCs w:val="28"/>
        </w:rPr>
        <w:softHyphen/>
        <w:t xml:space="preserve">числение логического выражения </w:t>
      </w:r>
      <w:r w:rsidRPr="005E250A">
        <w:rPr>
          <w:i/>
          <w:sz w:val="28"/>
          <w:szCs w:val="28"/>
        </w:rPr>
        <w:t>логвыр</w:t>
      </w:r>
      <w:r w:rsidRPr="005E250A">
        <w:rPr>
          <w:sz w:val="28"/>
          <w:szCs w:val="28"/>
        </w:rPr>
        <w:t xml:space="preserve">. Цикл выполняется, пока </w:t>
      </w:r>
      <w:r w:rsidRPr="005E250A">
        <w:rPr>
          <w:i/>
          <w:sz w:val="28"/>
          <w:szCs w:val="28"/>
        </w:rPr>
        <w:t>логвыр</w:t>
      </w:r>
      <w:r w:rsidRPr="005E250A">
        <w:rPr>
          <w:sz w:val="28"/>
          <w:szCs w:val="28"/>
        </w:rPr>
        <w:t xml:space="preserve"> остается равным true.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Существенное различие между этими двумя операторами цикла заключается в том, что в цикле do-while оператор обязательно выполнится хотя бы один раз. В листинге 1.21 показан вывод чисел кратных 3 в диапазоне от -10 до 10.</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1.21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int i = -10;</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do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if (i % 3 == 0)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System.out.println("i=" + i);</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 xml:space="preserve">            i++;</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 xml:space="preserve">        } while (i &lt;= 10);</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b/>
          <w:sz w:val="28"/>
          <w:szCs w:val="28"/>
        </w:rPr>
      </w:pPr>
    </w:p>
    <w:p w:rsidR="000307E1" w:rsidRPr="005E250A" w:rsidRDefault="000307E1" w:rsidP="002465E0">
      <w:pPr>
        <w:pStyle w:val="a5"/>
        <w:spacing w:before="0" w:beforeAutospacing="0" w:after="0" w:afterAutospacing="0"/>
        <w:ind w:firstLine="567"/>
        <w:jc w:val="both"/>
        <w:rPr>
          <w:b/>
          <w:sz w:val="28"/>
          <w:szCs w:val="28"/>
        </w:rPr>
      </w:pPr>
      <w:r w:rsidRPr="005E250A">
        <w:rPr>
          <w:b/>
          <w:sz w:val="28"/>
          <w:szCs w:val="28"/>
        </w:rPr>
        <w:t>Задание:</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С помощью цикла </w:t>
      </w:r>
      <w:r w:rsidRPr="005E250A">
        <w:rPr>
          <w:rStyle w:val="keyword1"/>
          <w:rFonts w:ascii="Times New Roman" w:hAnsi="Times New Roman" w:cs="Times New Roman"/>
          <w:b w:val="0"/>
          <w:color w:val="auto"/>
          <w:sz w:val="28"/>
          <w:szCs w:val="28"/>
          <w:lang w:val="en-US"/>
        </w:rPr>
        <w:t>do</w:t>
      </w:r>
      <w:r w:rsidRPr="005E250A">
        <w:rPr>
          <w:rStyle w:val="keyword1"/>
          <w:rFonts w:ascii="Times New Roman" w:hAnsi="Times New Roman" w:cs="Times New Roman"/>
          <w:b w:val="0"/>
          <w:color w:val="auto"/>
          <w:sz w:val="28"/>
          <w:szCs w:val="28"/>
        </w:rPr>
        <w:t>-</w:t>
      </w:r>
      <w:r w:rsidRPr="005E250A">
        <w:rPr>
          <w:rStyle w:val="keyword1"/>
          <w:rFonts w:ascii="Times New Roman" w:hAnsi="Times New Roman" w:cs="Times New Roman"/>
          <w:b w:val="0"/>
          <w:color w:val="auto"/>
          <w:sz w:val="28"/>
          <w:szCs w:val="28"/>
          <w:lang w:val="en-US"/>
        </w:rPr>
        <w:t>while</w:t>
      </w:r>
      <w:r w:rsidRPr="005E250A">
        <w:rPr>
          <w:rStyle w:val="keyword1"/>
          <w:rFonts w:ascii="Times New Roman" w:hAnsi="Times New Roman" w:cs="Times New Roman"/>
          <w:color w:val="auto"/>
          <w:sz w:val="28"/>
          <w:szCs w:val="28"/>
        </w:rPr>
        <w:t xml:space="preserve"> </w:t>
      </w:r>
      <w:r w:rsidRPr="005E250A">
        <w:rPr>
          <w:sz w:val="28"/>
          <w:szCs w:val="28"/>
        </w:rPr>
        <w:t xml:space="preserve">создайте программу, выводящую на экран первые 10 элементов последовательности 2 4 8 16 32 64 128 </w:t>
      </w:r>
      <w:r w:rsidRPr="005E250A">
        <w:rPr>
          <w:b/>
          <w:sz w:val="28"/>
          <w:szCs w:val="28"/>
        </w:rPr>
        <w:t>….</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b/>
          <w:sz w:val="28"/>
          <w:szCs w:val="28"/>
        </w:rPr>
      </w:pPr>
      <w:r w:rsidRPr="005E250A">
        <w:rPr>
          <w:b/>
          <w:bCs/>
          <w:iCs/>
          <w:sz w:val="28"/>
          <w:szCs w:val="28"/>
        </w:rPr>
        <w:t>1.14.6 Оператор цикла</w:t>
      </w:r>
      <w:r w:rsidRPr="005E250A">
        <w:rPr>
          <w:b/>
          <w:sz w:val="28"/>
          <w:szCs w:val="28"/>
        </w:rPr>
        <w:t xml:space="preserve"> for</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Третий оператор цикла – оператор</w:t>
      </w:r>
      <w:r w:rsidRPr="005E250A">
        <w:rPr>
          <w:b/>
          <w:sz w:val="28"/>
          <w:szCs w:val="28"/>
        </w:rPr>
        <w:t xml:space="preserve"> for</w:t>
      </w:r>
      <w:r w:rsidRPr="005E250A">
        <w:rPr>
          <w:sz w:val="28"/>
          <w:szCs w:val="28"/>
        </w:rPr>
        <w:t xml:space="preserve"> – выглядит так: </w:t>
      </w:r>
    </w:p>
    <w:p w:rsidR="000307E1" w:rsidRPr="005E250A" w:rsidRDefault="000307E1" w:rsidP="002465E0">
      <w:pPr>
        <w:pStyle w:val="a5"/>
        <w:spacing w:before="0" w:beforeAutospacing="0" w:after="0" w:afterAutospacing="0"/>
        <w:ind w:firstLine="567"/>
        <w:jc w:val="both"/>
        <w:rPr>
          <w:i/>
          <w:iCs/>
          <w:sz w:val="28"/>
          <w:szCs w:val="28"/>
        </w:rPr>
      </w:pPr>
      <w:r w:rsidRPr="005E250A">
        <w:rPr>
          <w:i/>
          <w:sz w:val="28"/>
          <w:szCs w:val="28"/>
        </w:rPr>
        <w:t xml:space="preserve">for ( </w:t>
      </w:r>
      <w:r w:rsidRPr="005E250A">
        <w:rPr>
          <w:i/>
          <w:iCs/>
          <w:sz w:val="28"/>
          <w:szCs w:val="28"/>
        </w:rPr>
        <w:t xml:space="preserve">списокВыр </w:t>
      </w:r>
      <w:r w:rsidRPr="005E250A">
        <w:rPr>
          <w:i/>
          <w:sz w:val="28"/>
          <w:szCs w:val="28"/>
        </w:rPr>
        <w:t xml:space="preserve">; логВыр; списокВыр2) </w:t>
      </w:r>
      <w:r w:rsidRPr="005E250A">
        <w:rPr>
          <w:i/>
          <w:iCs/>
          <w:sz w:val="28"/>
          <w:szCs w:val="28"/>
        </w:rPr>
        <w:t>оператор;</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 xml:space="preserve">Перед выполнением цикла вычисляется список выражений </w:t>
      </w:r>
      <w:r w:rsidRPr="005E250A">
        <w:rPr>
          <w:i/>
          <w:iCs/>
          <w:sz w:val="28"/>
          <w:szCs w:val="28"/>
        </w:rPr>
        <w:t xml:space="preserve">списокВыр1. </w:t>
      </w:r>
      <w:r w:rsidRPr="005E250A">
        <w:rPr>
          <w:sz w:val="28"/>
          <w:szCs w:val="28"/>
        </w:rPr>
        <w:t>Это нуль или несколько выражений, перечисленных через запятую. Они вычисляются слева направо, и в следующем выражении уже можно использовать результат предыдущего выражения. Как правило, здесь задаются начальные значения переменным цикла.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Затем вычисляется логическое выражение </w:t>
      </w:r>
      <w:r w:rsidRPr="005E250A">
        <w:rPr>
          <w:i/>
          <w:sz w:val="28"/>
          <w:szCs w:val="28"/>
        </w:rPr>
        <w:t>логВыр</w:t>
      </w:r>
      <w:r w:rsidRPr="005E250A">
        <w:rPr>
          <w:sz w:val="28"/>
          <w:szCs w:val="28"/>
        </w:rPr>
        <w:t xml:space="preserve">. Если оно истинно, true, то выполняется оператор, потом вычисляются слева направо выражения из списка выражений </w:t>
      </w:r>
      <w:r w:rsidRPr="005E250A">
        <w:rPr>
          <w:i/>
          <w:iCs/>
          <w:sz w:val="28"/>
          <w:szCs w:val="28"/>
        </w:rPr>
        <w:t xml:space="preserve">списокВыр2. </w:t>
      </w:r>
      <w:r w:rsidRPr="005E250A">
        <w:rPr>
          <w:sz w:val="28"/>
          <w:szCs w:val="28"/>
        </w:rPr>
        <w:t xml:space="preserve">Далее снова проверяется </w:t>
      </w:r>
      <w:r w:rsidRPr="005E250A">
        <w:rPr>
          <w:i/>
          <w:iCs/>
          <w:sz w:val="28"/>
          <w:szCs w:val="28"/>
        </w:rPr>
        <w:t xml:space="preserve">логВыр. </w:t>
      </w:r>
      <w:r w:rsidRPr="005E250A">
        <w:rPr>
          <w:sz w:val="28"/>
          <w:szCs w:val="28"/>
        </w:rPr>
        <w:t xml:space="preserve">Если оно истинно, то выполняется оператор и </w:t>
      </w:r>
      <w:r w:rsidRPr="005E250A">
        <w:rPr>
          <w:i/>
          <w:iCs/>
          <w:sz w:val="28"/>
          <w:szCs w:val="28"/>
        </w:rPr>
        <w:t xml:space="preserve">списокВыр2 </w:t>
      </w:r>
      <w:r w:rsidRPr="005E250A">
        <w:rPr>
          <w:sz w:val="28"/>
          <w:szCs w:val="28"/>
        </w:rPr>
        <w:t xml:space="preserve">и т. д. Как только </w:t>
      </w:r>
      <w:r w:rsidRPr="005E250A">
        <w:rPr>
          <w:i/>
          <w:sz w:val="28"/>
          <w:szCs w:val="28"/>
        </w:rPr>
        <w:t>логВыр</w:t>
      </w:r>
      <w:r w:rsidRPr="005E250A">
        <w:rPr>
          <w:sz w:val="28"/>
          <w:szCs w:val="28"/>
        </w:rPr>
        <w:t xml:space="preserve"> станет равным false, выполнение цикла заканчивается.</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Вместо </w:t>
      </w:r>
      <w:r w:rsidRPr="005E250A">
        <w:rPr>
          <w:i/>
          <w:iCs/>
          <w:sz w:val="28"/>
          <w:szCs w:val="28"/>
        </w:rPr>
        <w:t xml:space="preserve">списокВыр1 </w:t>
      </w:r>
      <w:r w:rsidRPr="005E250A">
        <w:rPr>
          <w:sz w:val="28"/>
          <w:szCs w:val="28"/>
        </w:rPr>
        <w:t>может стоять одно определение перемен</w:t>
      </w:r>
      <w:r w:rsidRPr="005E250A">
        <w:rPr>
          <w:sz w:val="28"/>
          <w:szCs w:val="28"/>
        </w:rPr>
        <w:softHyphen/>
        <w:t>ных обязательно с начальным значением. Такие переменные известны только в пределах этого цикла.</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for</w:t>
      </w:r>
      <w:r w:rsidRPr="005E250A">
        <w:rPr>
          <w:sz w:val="28"/>
          <w:szCs w:val="28"/>
        </w:rPr>
        <w:t xml:space="preserve"> (</w:t>
      </w:r>
      <w:r w:rsidRPr="005E250A">
        <w:rPr>
          <w:sz w:val="28"/>
          <w:szCs w:val="28"/>
          <w:lang w:val="en-US"/>
        </w:rPr>
        <w:t>int</w:t>
      </w:r>
      <w:r w:rsidRPr="005E250A">
        <w:rPr>
          <w:sz w:val="28"/>
          <w:szCs w:val="28"/>
        </w:rPr>
        <w:t xml:space="preserve"> </w:t>
      </w:r>
      <w:r w:rsidRPr="005E250A">
        <w:rPr>
          <w:sz w:val="28"/>
          <w:szCs w:val="28"/>
          <w:lang w:val="en-US"/>
        </w:rPr>
        <w:t>i</w:t>
      </w:r>
      <w:r w:rsidRPr="005E250A">
        <w:rPr>
          <w:sz w:val="28"/>
          <w:szCs w:val="28"/>
        </w:rPr>
        <w:t xml:space="preserve"> = 0, </w:t>
      </w:r>
      <w:r w:rsidRPr="005E250A">
        <w:rPr>
          <w:sz w:val="28"/>
          <w:szCs w:val="28"/>
          <w:lang w:val="en-US"/>
        </w:rPr>
        <w:t>j</w:t>
      </w:r>
      <w:r w:rsidRPr="005E250A">
        <w:rPr>
          <w:sz w:val="28"/>
          <w:szCs w:val="28"/>
        </w:rPr>
        <w:t xml:space="preserve">=10; </w:t>
      </w:r>
      <w:r w:rsidRPr="005E250A">
        <w:rPr>
          <w:sz w:val="28"/>
          <w:szCs w:val="28"/>
          <w:lang w:val="en-US"/>
        </w:rPr>
        <w:t>i</w:t>
      </w:r>
      <w:r w:rsidRPr="005E250A">
        <w:rPr>
          <w:sz w:val="28"/>
          <w:szCs w:val="28"/>
        </w:rPr>
        <w:t xml:space="preserve"> &lt; </w:t>
      </w:r>
      <w:r w:rsidRPr="005E250A">
        <w:rPr>
          <w:sz w:val="28"/>
          <w:szCs w:val="28"/>
          <w:lang w:val="en-US"/>
        </w:rPr>
        <w:t>j</w:t>
      </w:r>
      <w:r w:rsidRPr="005E250A">
        <w:rPr>
          <w:sz w:val="28"/>
          <w:szCs w:val="28"/>
        </w:rPr>
        <w:t xml:space="preserve">; </w:t>
      </w:r>
      <w:r w:rsidRPr="005E250A">
        <w:rPr>
          <w:sz w:val="28"/>
          <w:szCs w:val="28"/>
          <w:lang w:val="en-US"/>
        </w:rPr>
        <w:t>i</w:t>
      </w:r>
      <w:r w:rsidRPr="005E250A">
        <w:rPr>
          <w:sz w:val="28"/>
          <w:szCs w:val="28"/>
        </w:rPr>
        <w:t xml:space="preserve">++, </w:t>
      </w:r>
      <w:r w:rsidRPr="005E250A">
        <w:rPr>
          <w:sz w:val="28"/>
          <w:szCs w:val="28"/>
          <w:lang w:val="en-US"/>
        </w:rPr>
        <w:t>j</w:t>
      </w: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rPr>
        <w:t xml:space="preserve">    </w:t>
      </w:r>
      <w:r w:rsidRPr="005E250A">
        <w:rPr>
          <w:sz w:val="28"/>
          <w:szCs w:val="28"/>
          <w:lang w:val="en-US"/>
        </w:rPr>
        <w:t>System.out.println("i="+i+", j="+j);</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Любая часть оператора for может отсутствовать: цикл может быть пустым, выражения в заголовке тоже, при этом точки с запятой сохраняются. Можно задать бесконечный цикл:</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for (;;) оператор;</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 этом случае в теле цикла следует предусмотреть какой-нибудь выход.</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int i=0;</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for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if (i==5) break;</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i++;</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System.out.println(i);</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Хотя в операторе for заложены большие возможности, используется он, главным образом, для перечислений, когда их число известно, например, фрагмент кода</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int s=0, N=7;</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for (int k = 1; k &lt;= N; k++)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s</w:t>
      </w:r>
      <w:r w:rsidRPr="005E250A">
        <w:rPr>
          <w:sz w:val="28"/>
          <w:szCs w:val="28"/>
        </w:rPr>
        <w:t xml:space="preserve"> += </w:t>
      </w:r>
      <w:r w:rsidRPr="005E250A">
        <w:rPr>
          <w:sz w:val="28"/>
          <w:szCs w:val="28"/>
          <w:lang w:val="en-US"/>
        </w:rPr>
        <w:t>k</w:t>
      </w:r>
      <w:r w:rsidRPr="005E250A">
        <w:rPr>
          <w:sz w:val="28"/>
          <w:szCs w:val="28"/>
        </w:rPr>
        <w:t xml:space="preserve"> * </w:t>
      </w:r>
      <w:r w:rsidRPr="005E250A">
        <w:rPr>
          <w:sz w:val="28"/>
          <w:szCs w:val="28"/>
          <w:lang w:val="en-US"/>
        </w:rPr>
        <w:t>k</w:t>
      </w: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вычисляет сумму квадратов первых N  чисел.</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В листинге 1.22 показан пример вывода чисел в диапазоне от -10 до 10 с шагом 2.</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1.22</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public class Main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for (int i = -10; i &lt;= 10; i += 2) {</w:t>
      </w:r>
    </w:p>
    <w:p w:rsidR="000307E1" w:rsidRPr="005E250A" w:rsidRDefault="000307E1" w:rsidP="002465E0">
      <w:pPr>
        <w:pStyle w:val="a5"/>
        <w:spacing w:before="0" w:beforeAutospacing="0" w:after="0" w:afterAutospacing="0"/>
        <w:ind w:firstLine="567"/>
        <w:jc w:val="both"/>
        <w:rPr>
          <w:sz w:val="28"/>
          <w:szCs w:val="28"/>
          <w:lang w:val="en-US"/>
        </w:rPr>
      </w:pPr>
      <w:r w:rsidRPr="005E250A">
        <w:rPr>
          <w:sz w:val="28"/>
          <w:szCs w:val="28"/>
          <w:lang w:val="en-US"/>
        </w:rPr>
        <w:t xml:space="preserve">            System.out.println("i=" + i);</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w:t>
      </w:r>
    </w:p>
    <w:p w:rsidR="000307E1" w:rsidRPr="005E250A" w:rsidRDefault="000307E1" w:rsidP="002465E0">
      <w:pPr>
        <w:pStyle w:val="2"/>
        <w:spacing w:before="0" w:after="0"/>
        <w:ind w:firstLine="567"/>
        <w:jc w:val="both"/>
        <w:rPr>
          <w:rFonts w:ascii="Times New Roman" w:hAnsi="Times New Roman" w:cs="Times New Roman"/>
          <w:bCs w:val="0"/>
          <w:i w:val="0"/>
          <w:iCs w:val="0"/>
        </w:rPr>
      </w:pPr>
      <w:bookmarkStart w:id="15" w:name="_Toc93898775"/>
    </w:p>
    <w:p w:rsidR="00051AC4" w:rsidRPr="005E250A" w:rsidRDefault="00051AC4" w:rsidP="002465E0">
      <w:pPr>
        <w:pStyle w:val="a5"/>
        <w:spacing w:before="0" w:beforeAutospacing="0" w:after="0" w:afterAutospacing="0"/>
        <w:ind w:firstLine="567"/>
        <w:jc w:val="both"/>
        <w:rPr>
          <w:b/>
          <w:sz w:val="28"/>
          <w:szCs w:val="28"/>
        </w:rPr>
      </w:pPr>
      <w:r w:rsidRPr="005E250A">
        <w:rPr>
          <w:b/>
          <w:sz w:val="28"/>
          <w:szCs w:val="28"/>
        </w:rPr>
        <w:t>Задание:</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w:t>
      </w:r>
      <w:r w:rsidRPr="005E250A">
        <w:rPr>
          <w:b/>
          <w:sz w:val="28"/>
          <w:szCs w:val="28"/>
        </w:rPr>
        <w:t xml:space="preserve"> </w:t>
      </w:r>
      <w:r w:rsidRPr="005E250A">
        <w:rPr>
          <w:sz w:val="28"/>
          <w:szCs w:val="28"/>
        </w:rPr>
        <w:t xml:space="preserve">С помощью цикла </w:t>
      </w:r>
      <w:r w:rsidRPr="005E250A">
        <w:rPr>
          <w:sz w:val="28"/>
          <w:szCs w:val="28"/>
          <w:lang w:val="en-US"/>
        </w:rPr>
        <w:t>for</w:t>
      </w:r>
      <w:r w:rsidRPr="005E250A">
        <w:rPr>
          <w:sz w:val="28"/>
          <w:szCs w:val="28"/>
        </w:rPr>
        <w:t xml:space="preserve"> подсчитайте сумму всех четных чисел в диапазоне от -20 до 20.</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2). Выведите все простые числа до 100.</w:t>
      </w:r>
    </w:p>
    <w:p w:rsidR="00051AC4" w:rsidRPr="005E250A" w:rsidRDefault="00051AC4" w:rsidP="002465E0">
      <w:pPr>
        <w:ind w:firstLine="567"/>
        <w:rPr>
          <w:sz w:val="28"/>
          <w:szCs w:val="28"/>
        </w:rPr>
      </w:pPr>
    </w:p>
    <w:p w:rsidR="000307E1" w:rsidRPr="005E250A" w:rsidRDefault="000307E1" w:rsidP="002465E0">
      <w:pPr>
        <w:pStyle w:val="2"/>
        <w:spacing w:before="0" w:after="0"/>
        <w:ind w:firstLine="567"/>
        <w:jc w:val="both"/>
        <w:rPr>
          <w:rFonts w:ascii="Times New Roman" w:hAnsi="Times New Roman" w:cs="Times New Roman"/>
          <w:bCs w:val="0"/>
          <w:i w:val="0"/>
          <w:iCs w:val="0"/>
        </w:rPr>
      </w:pPr>
      <w:r w:rsidRPr="005E250A">
        <w:rPr>
          <w:rFonts w:ascii="Times New Roman" w:hAnsi="Times New Roman" w:cs="Times New Roman"/>
          <w:bCs w:val="0"/>
          <w:i w:val="0"/>
          <w:iCs w:val="0"/>
        </w:rPr>
        <w:t>1.14.7 Оператор continue и метки</w:t>
      </w:r>
      <w:bookmarkEnd w:id="15"/>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Оператор continue используется только в операторах цикла. Он имеет две формы. Первая форма состоит только из слова continue и осуществляет немедленный переход к следующей итерации цикла. В листинге 1.23 оператор continue позволяет обойти деление на нуль:</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Листинг 1.23</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for (int i = 0, j = 4, s = 0; i &lt; 5; i++, j--)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if (i == j)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System.out.println("del na 0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continue;</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s = 100 / (i - j);</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System.out.println("s = " + s);</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Листинг 1.24 содержит метку:</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continue метка;</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1.24</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label:</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10;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j = 0; j &lt; 10; j++)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(i == 5)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continue label;</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System.out.println(i);</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i/>
          <w:iCs/>
          <w:sz w:val="28"/>
          <w:szCs w:val="28"/>
        </w:rPr>
        <w:t xml:space="preserve">Метка </w:t>
      </w:r>
      <w:r w:rsidRPr="005E250A">
        <w:rPr>
          <w:sz w:val="28"/>
          <w:szCs w:val="28"/>
        </w:rPr>
        <w:t xml:space="preserve">записывается, как все идентификаторы, из букв Java, цифр и знака подчеркивания, но не требует никакого описания. Метка ставится перед оператором или открывающей фигурной скобкой и отделяется от них двоеточием. Так получается </w:t>
      </w:r>
      <w:r w:rsidRPr="005E250A">
        <w:rPr>
          <w:i/>
          <w:iCs/>
          <w:sz w:val="28"/>
          <w:szCs w:val="28"/>
        </w:rPr>
        <w:t xml:space="preserve">помеченный оператор </w:t>
      </w:r>
      <w:r w:rsidRPr="005E250A">
        <w:rPr>
          <w:sz w:val="28"/>
          <w:szCs w:val="28"/>
        </w:rPr>
        <w:t xml:space="preserve">или </w:t>
      </w:r>
      <w:r w:rsidRPr="005E250A">
        <w:rPr>
          <w:i/>
          <w:iCs/>
          <w:sz w:val="28"/>
          <w:szCs w:val="28"/>
        </w:rPr>
        <w:t xml:space="preserve">помеченный блок.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lastRenderedPageBreak/>
        <w:t>Метка не требует описания и не может начинаться с цифры. Вторая форма используется только в случае нескольких вложенных циклов для немедленного перехода к очередной итерации одного из объемлющих циклов, а именно, помеченного цикла.</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2"/>
        <w:spacing w:before="0" w:after="0"/>
        <w:ind w:firstLine="567"/>
        <w:jc w:val="both"/>
        <w:rPr>
          <w:rFonts w:ascii="Times New Roman" w:hAnsi="Times New Roman" w:cs="Times New Roman"/>
          <w:bCs w:val="0"/>
          <w:i w:val="0"/>
          <w:iCs w:val="0"/>
        </w:rPr>
      </w:pPr>
      <w:bookmarkStart w:id="16" w:name="_Toc93898776"/>
      <w:r w:rsidRPr="005E250A">
        <w:rPr>
          <w:rFonts w:ascii="Times New Roman" w:hAnsi="Times New Roman" w:cs="Times New Roman"/>
          <w:bCs w:val="0"/>
          <w:i w:val="0"/>
          <w:iCs w:val="0"/>
        </w:rPr>
        <w:t>1.14.8 Оператор break</w:t>
      </w:r>
      <w:bookmarkEnd w:id="16"/>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Оператор break используется в операторах цикла и операторе варианта для немедленного выхода из этих конструкций.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Оператор</w:t>
      </w:r>
      <w:r w:rsidRPr="005E250A">
        <w:rPr>
          <w:b/>
          <w:sz w:val="28"/>
          <w:szCs w:val="28"/>
        </w:rPr>
        <w:t xml:space="preserve"> </w:t>
      </w:r>
      <w:r w:rsidRPr="005E250A">
        <w:rPr>
          <w:i/>
          <w:sz w:val="28"/>
          <w:szCs w:val="28"/>
        </w:rPr>
        <w:t>break метка</w:t>
      </w:r>
      <w:r w:rsidRPr="005E250A">
        <w:rPr>
          <w:b/>
          <w:sz w:val="28"/>
          <w:szCs w:val="28"/>
        </w:rPr>
        <w:t xml:space="preserve"> </w:t>
      </w:r>
      <w:r w:rsidRPr="005E250A">
        <w:rPr>
          <w:sz w:val="28"/>
          <w:szCs w:val="28"/>
        </w:rPr>
        <w:t>применяется внутри помеченных операторов цикла, оператора варианта или помеченного блока для немедленного выхода за эти операторы. Следующая схема поясняет эту конструкцию:</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Ml:{ // Внешний блок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М2:{ // Вложенный блок – второй уровень</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М3:{ // Третий уровень вложенности...</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if </w:t>
      </w:r>
      <w:r w:rsidRPr="005E250A">
        <w:rPr>
          <w:i/>
          <w:iCs/>
          <w:sz w:val="28"/>
          <w:szCs w:val="28"/>
        </w:rPr>
        <w:t xml:space="preserve">(что-то случилось) </w:t>
      </w:r>
      <w:r w:rsidRPr="005E250A">
        <w:rPr>
          <w:sz w:val="28"/>
          <w:szCs w:val="28"/>
        </w:rPr>
        <w:t>break M2;</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Если true, то здесь ничего не выполняется</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Здесь тоже ничего не выполняется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Сюда передается управление </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    } </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Поначалу сбивает с толку то обстоятельство, что метка ставится перед блоком или оператором, а управление передается за этот блок или оператор. Поэтому не стоит увлекаться оператором break с меткой. В листинге 1.25 показано использование вложенных друг в друга меток.</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1.25</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int i = 3, j = 4;</w:t>
      </w:r>
    </w:p>
    <w:p w:rsidR="000307E1" w:rsidRPr="005E250A" w:rsidRDefault="000307E1" w:rsidP="002465E0">
      <w:pPr>
        <w:pStyle w:val="a5"/>
        <w:ind w:firstLine="567"/>
        <w:contextualSpacing/>
        <w:jc w:val="both"/>
        <w:rPr>
          <w:sz w:val="28"/>
          <w:szCs w:val="28"/>
        </w:rPr>
      </w:pPr>
      <w:r w:rsidRPr="005E250A">
        <w:rPr>
          <w:sz w:val="28"/>
          <w:szCs w:val="28"/>
        </w:rPr>
        <w:t xml:space="preserve">        M1:</w:t>
      </w:r>
    </w:p>
    <w:p w:rsidR="000307E1" w:rsidRPr="005E250A" w:rsidRDefault="000307E1" w:rsidP="002465E0">
      <w:pPr>
        <w:pStyle w:val="a5"/>
        <w:ind w:firstLine="567"/>
        <w:contextualSpacing/>
        <w:jc w:val="both"/>
        <w:rPr>
          <w:sz w:val="28"/>
          <w:szCs w:val="28"/>
        </w:rPr>
      </w:pPr>
      <w:r w:rsidRPr="005E250A">
        <w:rPr>
          <w:sz w:val="28"/>
          <w:szCs w:val="28"/>
        </w:rPr>
        <w:t xml:space="preserve">        { // Внешний блок</w:t>
      </w:r>
    </w:p>
    <w:p w:rsidR="000307E1" w:rsidRPr="005E250A" w:rsidRDefault="000307E1" w:rsidP="002465E0">
      <w:pPr>
        <w:pStyle w:val="a5"/>
        <w:ind w:firstLine="567"/>
        <w:contextualSpacing/>
        <w:jc w:val="both"/>
        <w:rPr>
          <w:sz w:val="28"/>
          <w:szCs w:val="28"/>
        </w:rPr>
      </w:pPr>
      <w:r w:rsidRPr="005E250A">
        <w:rPr>
          <w:sz w:val="28"/>
          <w:szCs w:val="28"/>
        </w:rPr>
        <w:t xml:space="preserve">            int s = i + j;</w:t>
      </w:r>
    </w:p>
    <w:p w:rsidR="000307E1" w:rsidRPr="005E250A" w:rsidRDefault="000307E1" w:rsidP="002465E0">
      <w:pPr>
        <w:pStyle w:val="a5"/>
        <w:ind w:firstLine="567"/>
        <w:contextualSpacing/>
        <w:jc w:val="both"/>
        <w:rPr>
          <w:sz w:val="28"/>
          <w:szCs w:val="28"/>
        </w:rPr>
      </w:pPr>
      <w:r w:rsidRPr="005E250A">
        <w:rPr>
          <w:sz w:val="28"/>
          <w:szCs w:val="28"/>
        </w:rPr>
        <w:t xml:space="preserve">            M2:</w:t>
      </w:r>
    </w:p>
    <w:p w:rsidR="000307E1" w:rsidRPr="005E250A" w:rsidRDefault="000307E1" w:rsidP="002465E0">
      <w:pPr>
        <w:pStyle w:val="a5"/>
        <w:ind w:firstLine="567"/>
        <w:contextualSpacing/>
        <w:jc w:val="both"/>
        <w:rPr>
          <w:sz w:val="28"/>
          <w:szCs w:val="28"/>
        </w:rPr>
      </w:pPr>
      <w:r w:rsidRPr="005E250A">
        <w:rPr>
          <w:sz w:val="28"/>
          <w:szCs w:val="28"/>
        </w:rPr>
        <w:t xml:space="preserve">            { // Вложенный блок – второй уровень</w:t>
      </w:r>
    </w:p>
    <w:p w:rsidR="000307E1" w:rsidRPr="005E250A" w:rsidRDefault="000307E1" w:rsidP="002465E0">
      <w:pPr>
        <w:pStyle w:val="a5"/>
        <w:ind w:firstLine="567"/>
        <w:contextualSpacing/>
        <w:jc w:val="both"/>
        <w:rPr>
          <w:sz w:val="28"/>
          <w:szCs w:val="28"/>
        </w:rPr>
      </w:pPr>
      <w:r w:rsidRPr="005E250A">
        <w:rPr>
          <w:sz w:val="28"/>
          <w:szCs w:val="28"/>
        </w:rPr>
        <w:t xml:space="preserve">                s = i;</w:t>
      </w:r>
    </w:p>
    <w:p w:rsidR="000307E1" w:rsidRPr="005E250A" w:rsidRDefault="000307E1" w:rsidP="002465E0">
      <w:pPr>
        <w:pStyle w:val="a5"/>
        <w:ind w:firstLine="567"/>
        <w:contextualSpacing/>
        <w:jc w:val="both"/>
        <w:rPr>
          <w:sz w:val="28"/>
          <w:szCs w:val="28"/>
        </w:rPr>
      </w:pPr>
      <w:r w:rsidRPr="005E250A">
        <w:rPr>
          <w:sz w:val="28"/>
          <w:szCs w:val="28"/>
        </w:rPr>
        <w:t xml:space="preserve">                M3:</w:t>
      </w:r>
    </w:p>
    <w:p w:rsidR="000307E1" w:rsidRPr="005E250A" w:rsidRDefault="000307E1" w:rsidP="002465E0">
      <w:pPr>
        <w:pStyle w:val="a5"/>
        <w:ind w:firstLine="567"/>
        <w:contextualSpacing/>
        <w:jc w:val="both"/>
        <w:rPr>
          <w:sz w:val="28"/>
          <w:szCs w:val="28"/>
        </w:rPr>
      </w:pPr>
      <w:r w:rsidRPr="005E250A">
        <w:rPr>
          <w:sz w:val="28"/>
          <w:szCs w:val="28"/>
        </w:rPr>
        <w:t xml:space="preserve">                { // Третий уровень вложенности...</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if (i &lt; j)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break M2;</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 Если true, то здесь ничего не выполняется</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System.out.println("level 3  s = " + s);</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 Здесь тоже ничего не выполняется</w:t>
      </w:r>
    </w:p>
    <w:p w:rsidR="000307E1" w:rsidRPr="005E250A" w:rsidRDefault="000307E1" w:rsidP="002465E0">
      <w:pPr>
        <w:pStyle w:val="a5"/>
        <w:ind w:firstLine="567"/>
        <w:contextualSpacing/>
        <w:jc w:val="both"/>
        <w:rPr>
          <w:sz w:val="28"/>
          <w:szCs w:val="28"/>
        </w:rPr>
      </w:pPr>
      <w:r w:rsidRPr="005E250A">
        <w:rPr>
          <w:sz w:val="28"/>
          <w:szCs w:val="28"/>
        </w:rPr>
        <w:lastRenderedPageBreak/>
        <w:t xml:space="preserve">                System.out.println("level 2   s = " + s);</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 Сюда передается управление</w:t>
      </w:r>
    </w:p>
    <w:p w:rsidR="000307E1" w:rsidRPr="005E250A" w:rsidRDefault="000307E1" w:rsidP="002465E0">
      <w:pPr>
        <w:pStyle w:val="a5"/>
        <w:ind w:firstLine="567"/>
        <w:contextualSpacing/>
        <w:jc w:val="both"/>
        <w:rPr>
          <w:sz w:val="28"/>
          <w:szCs w:val="28"/>
        </w:rPr>
      </w:pPr>
      <w:r w:rsidRPr="005E250A">
        <w:rPr>
          <w:sz w:val="28"/>
          <w:szCs w:val="28"/>
        </w:rPr>
        <w:t xml:space="preserve">            System.out.println("level 1    s = " + s);</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contextualSpacing/>
        <w:jc w:val="both"/>
        <w:rPr>
          <w:sz w:val="28"/>
          <w:szCs w:val="28"/>
        </w:rPr>
      </w:pPr>
    </w:p>
    <w:p w:rsidR="000307E1" w:rsidRPr="005E250A" w:rsidRDefault="000307E1" w:rsidP="002465E0">
      <w:pPr>
        <w:pStyle w:val="2"/>
        <w:spacing w:before="0" w:after="0"/>
        <w:ind w:firstLine="567"/>
        <w:jc w:val="both"/>
        <w:rPr>
          <w:rFonts w:ascii="Times New Roman" w:hAnsi="Times New Roman" w:cs="Times New Roman"/>
          <w:bCs w:val="0"/>
          <w:i w:val="0"/>
          <w:iCs w:val="0"/>
        </w:rPr>
      </w:pPr>
      <w:bookmarkStart w:id="17" w:name="_Toc93898777"/>
      <w:r w:rsidRPr="005E250A">
        <w:rPr>
          <w:rFonts w:ascii="Times New Roman" w:hAnsi="Times New Roman" w:cs="Times New Roman"/>
          <w:bCs w:val="0"/>
          <w:i w:val="0"/>
          <w:iCs w:val="0"/>
        </w:rPr>
        <w:t>1.14.9 Оператор варианта</w:t>
      </w:r>
      <w:bookmarkEnd w:id="17"/>
      <w:r w:rsidRPr="005E250A">
        <w:rPr>
          <w:rFonts w:ascii="Times New Roman" w:hAnsi="Times New Roman" w:cs="Times New Roman"/>
        </w:rPr>
        <w:t xml:space="preserve"> </w:t>
      </w:r>
      <w:r w:rsidRPr="005E250A">
        <w:rPr>
          <w:rFonts w:ascii="Times New Roman" w:hAnsi="Times New Roman" w:cs="Times New Roman"/>
          <w:i w:val="0"/>
        </w:rPr>
        <w:t>switch</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Оператор варианта switch организует разветвление по несколь</w:t>
      </w:r>
      <w:r w:rsidRPr="005E250A">
        <w:rPr>
          <w:sz w:val="28"/>
          <w:szCs w:val="28"/>
        </w:rPr>
        <w:softHyphen/>
        <w:t>ким направлениям. Каждая ветвь отмечается константой или конст</w:t>
      </w:r>
      <w:r w:rsidRPr="005E250A">
        <w:rPr>
          <w:sz w:val="28"/>
          <w:szCs w:val="28"/>
        </w:rPr>
        <w:softHyphen/>
        <w:t>антным выражением какого-либо целого типа (кроме long) и выбирается, если значение определенного выражения совпадет с этой константой. Вся конструкция выглядит так.</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switch (целВыр)</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 xml:space="preserve">{ </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 xml:space="preserve"> case констВыр1: оператор1;</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 xml:space="preserve"> case констВыр2: оператор2;</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 xml:space="preserve"> . . . . .</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 xml:space="preserve"> case констВырN: операторN;</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 xml:space="preserve"> default: операторDef;</w:t>
      </w:r>
    </w:p>
    <w:p w:rsidR="000307E1" w:rsidRPr="005E250A" w:rsidRDefault="000307E1" w:rsidP="002465E0">
      <w:pPr>
        <w:pStyle w:val="a5"/>
        <w:spacing w:before="0" w:beforeAutospacing="0" w:after="0" w:afterAutospacing="0"/>
        <w:ind w:firstLine="567"/>
        <w:jc w:val="both"/>
        <w:rPr>
          <w:i/>
          <w:sz w:val="28"/>
          <w:szCs w:val="28"/>
        </w:rPr>
      </w:pPr>
      <w:r w:rsidRPr="005E250A">
        <w:rPr>
          <w:i/>
          <w:sz w:val="28"/>
          <w:szCs w:val="28"/>
        </w:rPr>
        <w:t>};</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Стоящее в скобках выражение </w:t>
      </w:r>
      <w:r w:rsidRPr="005E250A">
        <w:rPr>
          <w:i/>
          <w:iCs/>
          <w:sz w:val="28"/>
          <w:szCs w:val="28"/>
        </w:rPr>
        <w:t xml:space="preserve">целВыр </w:t>
      </w:r>
      <w:r w:rsidRPr="005E250A">
        <w:rPr>
          <w:sz w:val="28"/>
          <w:szCs w:val="28"/>
        </w:rPr>
        <w:t xml:space="preserve">может быть типа byte, short, int, char, но не long. Начиная с jdk 1.7 и </w:t>
      </w:r>
      <w:r w:rsidRPr="005E250A">
        <w:rPr>
          <w:sz w:val="28"/>
          <w:szCs w:val="28"/>
          <w:lang w:val="en-US"/>
        </w:rPr>
        <w:t>String</w:t>
      </w:r>
      <w:r w:rsidRPr="005E250A">
        <w:rPr>
          <w:sz w:val="28"/>
          <w:szCs w:val="28"/>
        </w:rPr>
        <w:t xml:space="preserve">! Целые числа или целочисленные выражения, составленные из констант, </w:t>
      </w:r>
      <w:r w:rsidRPr="005E250A">
        <w:rPr>
          <w:i/>
          <w:iCs/>
          <w:sz w:val="28"/>
          <w:szCs w:val="28"/>
        </w:rPr>
        <w:t xml:space="preserve">констВыр </w:t>
      </w:r>
      <w:r w:rsidRPr="005E250A">
        <w:rPr>
          <w:sz w:val="28"/>
          <w:szCs w:val="28"/>
        </w:rPr>
        <w:t>тоже не должны иметь тип long.</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Оператор варианта выполняется так. Все константные выражения вычисляются заранее, на этапе компиляции, и должны иметь отличные друг от друга значения. Сначала вычисляется целочисленное выражение </w:t>
      </w:r>
      <w:r w:rsidRPr="005E250A">
        <w:rPr>
          <w:i/>
          <w:sz w:val="28"/>
          <w:szCs w:val="28"/>
        </w:rPr>
        <w:t>целВыр</w:t>
      </w:r>
      <w:r w:rsidRPr="005E250A">
        <w:rPr>
          <w:sz w:val="28"/>
          <w:szCs w:val="28"/>
        </w:rPr>
        <w:t xml:space="preserve">. Если оно совпадает с одной из констант, то выполняется оператор, отмеченный этой константой. Затем выполняются все следующие операторы, включая и </w:t>
      </w:r>
      <w:r w:rsidRPr="005E250A">
        <w:rPr>
          <w:i/>
          <w:iCs/>
          <w:sz w:val="28"/>
          <w:szCs w:val="28"/>
        </w:rPr>
        <w:t>оператор</w:t>
      </w:r>
      <w:r w:rsidRPr="005E250A">
        <w:rPr>
          <w:i/>
          <w:iCs/>
          <w:sz w:val="28"/>
          <w:szCs w:val="28"/>
          <w:lang w:val="en-US"/>
        </w:rPr>
        <w:t>Def</w:t>
      </w:r>
      <w:r w:rsidRPr="005E250A">
        <w:rPr>
          <w:i/>
          <w:iCs/>
          <w:sz w:val="28"/>
          <w:szCs w:val="28"/>
        </w:rPr>
        <w:t xml:space="preserve">, </w:t>
      </w:r>
      <w:r w:rsidRPr="005E250A">
        <w:rPr>
          <w:sz w:val="28"/>
          <w:szCs w:val="28"/>
        </w:rPr>
        <w:t>и работа оператора варианта заканчивается.</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Если же ни одна константа не равна значению выражения, то выполняется </w:t>
      </w:r>
      <w:r w:rsidRPr="005E250A">
        <w:rPr>
          <w:i/>
          <w:iCs/>
          <w:sz w:val="28"/>
          <w:szCs w:val="28"/>
        </w:rPr>
        <w:t>оператор</w:t>
      </w:r>
      <w:r w:rsidRPr="005E250A">
        <w:rPr>
          <w:i/>
          <w:iCs/>
          <w:sz w:val="28"/>
          <w:szCs w:val="28"/>
          <w:lang w:val="en-US"/>
        </w:rPr>
        <w:t>Def</w:t>
      </w:r>
      <w:r w:rsidRPr="005E250A">
        <w:rPr>
          <w:i/>
          <w:iCs/>
          <w:sz w:val="28"/>
          <w:szCs w:val="28"/>
        </w:rPr>
        <w:t xml:space="preserve"> </w:t>
      </w:r>
      <w:r w:rsidRPr="005E250A">
        <w:rPr>
          <w:sz w:val="28"/>
          <w:szCs w:val="28"/>
        </w:rPr>
        <w:t>и все следующие за ним операторы. Поэтому ветвь default должна записываться последней. Ветвь default может отсутствовать, тогда в этой ситуации оператор варианта вообще ничего не делает.</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Таким образом, константы в вариантах case играют роль только меток, точек входа в оператор варианта, а далее выполняются все оставшиеся операторы в порядке их записи.</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После выполнения одного варианта оператор switch продолжает выполнять все оставшиеся варианты. Чаще всего необходимо "пройти" только одну ветвь операторов. В таком случае используется оператор break, сразу же прекращающий выполнение оператора switch. Если необходимо </w:t>
      </w:r>
      <w:r w:rsidRPr="005E250A">
        <w:rPr>
          <w:sz w:val="28"/>
          <w:szCs w:val="28"/>
        </w:rPr>
        <w:lastRenderedPageBreak/>
        <w:t>выполнить один и тот же оператор в разных ветвях case, то следует поставить несколько меток case подряд, как показано в листинге 1.26.</w:t>
      </w:r>
    </w:p>
    <w:p w:rsidR="000307E1" w:rsidRPr="005E250A" w:rsidRDefault="000307E1" w:rsidP="002465E0">
      <w:pPr>
        <w:pStyle w:val="a5"/>
        <w:spacing w:before="0" w:beforeAutospacing="0" w:after="0" w:afterAutospacing="0"/>
        <w:ind w:firstLine="567"/>
        <w:jc w:val="both"/>
        <w:rPr>
          <w:i/>
          <w:sz w:val="28"/>
          <w:szCs w:val="28"/>
          <w:lang w:val="en-US"/>
        </w:rPr>
      </w:pPr>
      <w:r w:rsidRPr="005E250A">
        <w:rPr>
          <w:i/>
          <w:sz w:val="28"/>
          <w:szCs w:val="28"/>
        </w:rPr>
        <w:t>Листинг</w:t>
      </w:r>
      <w:r w:rsidRPr="005E250A">
        <w:rPr>
          <w:i/>
          <w:sz w:val="28"/>
          <w:szCs w:val="28"/>
          <w:lang w:val="en-US"/>
        </w:rPr>
        <w:t xml:space="preserve"> 1.26</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dayOfWeek = 1; dayOfWeek &lt;= 8; dayOfWeek++)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switch (dayOfWeek)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case 1: case 2: case 3: case 4: case 5:</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System.out.println("Week-day");</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break;</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case 6: case 7:</w:t>
      </w:r>
    </w:p>
    <w:p w:rsidR="000307E1" w:rsidRPr="005E250A" w:rsidRDefault="000307E1" w:rsidP="002465E0">
      <w:pPr>
        <w:pStyle w:val="a5"/>
        <w:tabs>
          <w:tab w:val="left" w:pos="6232"/>
        </w:tabs>
        <w:ind w:firstLine="567"/>
        <w:contextualSpacing/>
        <w:jc w:val="both"/>
        <w:rPr>
          <w:sz w:val="28"/>
          <w:szCs w:val="28"/>
          <w:lang w:val="en-US"/>
        </w:rPr>
      </w:pPr>
      <w:r w:rsidRPr="005E250A">
        <w:rPr>
          <w:sz w:val="28"/>
          <w:szCs w:val="28"/>
          <w:lang w:val="en-US"/>
        </w:rPr>
        <w:t xml:space="preserve">                    System.out.println("Week-end");</w:t>
      </w:r>
      <w:r w:rsidRPr="005E250A">
        <w:rPr>
          <w:sz w:val="28"/>
          <w:szCs w:val="28"/>
          <w:lang w:val="en-US"/>
        </w:rPr>
        <w:tab/>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break;</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default:</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System.out.println("Unknown day");</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a5"/>
        <w:spacing w:before="0" w:beforeAutospacing="0" w:after="0" w:afterAutospacing="0"/>
        <w:ind w:firstLine="567"/>
        <w:jc w:val="both"/>
        <w:rPr>
          <w:sz w:val="28"/>
          <w:szCs w:val="28"/>
        </w:rPr>
      </w:pPr>
    </w:p>
    <w:p w:rsidR="000307E1" w:rsidRPr="005E250A" w:rsidRDefault="000307E1" w:rsidP="002465E0">
      <w:pPr>
        <w:pStyle w:val="a5"/>
        <w:spacing w:before="0" w:beforeAutospacing="0" w:after="0" w:afterAutospacing="0"/>
        <w:ind w:firstLine="567"/>
        <w:jc w:val="both"/>
        <w:rPr>
          <w:b/>
          <w:sz w:val="28"/>
          <w:szCs w:val="28"/>
        </w:rPr>
      </w:pPr>
      <w:r w:rsidRPr="005E250A">
        <w:rPr>
          <w:b/>
          <w:sz w:val="28"/>
          <w:szCs w:val="28"/>
        </w:rPr>
        <w:t>Задани</w:t>
      </w:r>
      <w:r w:rsidR="00051AC4" w:rsidRPr="005E250A">
        <w:rPr>
          <w:b/>
          <w:sz w:val="28"/>
          <w:szCs w:val="28"/>
        </w:rPr>
        <w:t>е</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Написать программу, которая по номеру месяца будет определять пору года. Номер месяца вводится с клавиатуры. Предусмотреть проверку на некорректный ввод.</w:t>
      </w:r>
    </w:p>
    <w:p w:rsidR="00051AC4" w:rsidRPr="005E250A" w:rsidRDefault="00051AC4" w:rsidP="002465E0">
      <w:pPr>
        <w:pStyle w:val="2"/>
        <w:spacing w:before="0" w:after="0"/>
        <w:ind w:firstLine="567"/>
        <w:jc w:val="both"/>
        <w:rPr>
          <w:rFonts w:ascii="Times New Roman" w:hAnsi="Times New Roman" w:cs="Times New Roman"/>
          <w:i w:val="0"/>
        </w:rPr>
      </w:pPr>
    </w:p>
    <w:p w:rsidR="000307E1" w:rsidRPr="005E250A" w:rsidRDefault="000307E1" w:rsidP="002465E0">
      <w:pPr>
        <w:pStyle w:val="2"/>
        <w:spacing w:before="0" w:after="0"/>
        <w:ind w:firstLine="567"/>
        <w:jc w:val="both"/>
        <w:rPr>
          <w:rFonts w:ascii="Times New Roman" w:hAnsi="Times New Roman" w:cs="Times New Roman"/>
          <w:i w:val="0"/>
        </w:rPr>
      </w:pPr>
      <w:r w:rsidRPr="005E250A">
        <w:rPr>
          <w:rFonts w:ascii="Times New Roman" w:hAnsi="Times New Roman" w:cs="Times New Roman"/>
          <w:i w:val="0"/>
        </w:rPr>
        <w:t>Тема 1.15 Статический импорт</w:t>
      </w:r>
    </w:p>
    <w:p w:rsidR="000307E1" w:rsidRPr="005E250A" w:rsidRDefault="000307E1" w:rsidP="002465E0">
      <w:pPr>
        <w:ind w:firstLine="567"/>
        <w:rPr>
          <w:sz w:val="28"/>
          <w:szCs w:val="28"/>
        </w:rPr>
      </w:pP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Аккуратное и правильное использование</w:t>
      </w:r>
      <w:r w:rsidRPr="005E250A">
        <w:rPr>
          <w:rStyle w:val="apple-converted-space"/>
          <w:sz w:val="28"/>
          <w:szCs w:val="28"/>
        </w:rPr>
        <w:t> </w:t>
      </w:r>
      <w:r w:rsidRPr="005E250A">
        <w:rPr>
          <w:rStyle w:val="HTML1"/>
          <w:rFonts w:ascii="Times New Roman" w:hAnsi="Times New Roman" w:cs="Times New Roman"/>
          <w:color w:val="auto"/>
          <w:sz w:val="28"/>
          <w:szCs w:val="28"/>
        </w:rPr>
        <w:t>import static</w:t>
      </w:r>
      <w:r w:rsidRPr="005E250A">
        <w:rPr>
          <w:rStyle w:val="apple-converted-space"/>
          <w:sz w:val="28"/>
          <w:szCs w:val="28"/>
        </w:rPr>
        <w:t> </w:t>
      </w:r>
      <w:r w:rsidRPr="005E250A">
        <w:rPr>
          <w:sz w:val="28"/>
          <w:szCs w:val="28"/>
        </w:rPr>
        <w:t>улучшит читаемость вашего кода.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Для того чтобы получить доступ к статическим членам классов, требуются указать ссылку на класс. К примеру, необходимо указать имя класса Math:</w:t>
      </w:r>
    </w:p>
    <w:p w:rsidR="000307E1" w:rsidRPr="005E250A" w:rsidRDefault="000307E1" w:rsidP="002465E0">
      <w:pPr>
        <w:pStyle w:val="HTML"/>
        <w:ind w:firstLine="567"/>
        <w:jc w:val="both"/>
        <w:rPr>
          <w:rFonts w:ascii="Times New Roman" w:hAnsi="Times New Roman" w:cs="Times New Roman"/>
          <w:sz w:val="28"/>
          <w:szCs w:val="28"/>
        </w:rPr>
      </w:pPr>
      <w:r w:rsidRPr="005E250A">
        <w:rPr>
          <w:rFonts w:ascii="Times New Roman" w:hAnsi="Times New Roman" w:cs="Times New Roman"/>
          <w:sz w:val="28"/>
          <w:szCs w:val="28"/>
        </w:rPr>
        <w:t xml:space="preserve">   double r = Math.cos(Math.PI * theta);</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Конструкция статического импорта позволяет получить прямой доступ к статическим </w:t>
      </w:r>
      <w:r w:rsidR="00E746B5" w:rsidRPr="005E250A">
        <w:rPr>
          <w:sz w:val="28"/>
          <w:szCs w:val="28"/>
        </w:rPr>
        <w:t>полям и методам класса</w:t>
      </w:r>
      <w:r w:rsidRPr="005E250A">
        <w:rPr>
          <w:sz w:val="28"/>
          <w:szCs w:val="28"/>
        </w:rPr>
        <w:t xml:space="preserve">. </w:t>
      </w:r>
      <w:r w:rsidR="00E746B5" w:rsidRPr="005E250A">
        <w:rPr>
          <w:sz w:val="28"/>
          <w:szCs w:val="28"/>
        </w:rPr>
        <w:t>Можно импортировать каждый метод отдельно:</w:t>
      </w:r>
    </w:p>
    <w:p w:rsidR="000307E1" w:rsidRPr="005E250A" w:rsidRDefault="000307E1" w:rsidP="002465E0">
      <w:pPr>
        <w:pStyle w:val="HTML"/>
        <w:ind w:firstLine="567"/>
        <w:jc w:val="both"/>
        <w:rPr>
          <w:rFonts w:ascii="Times New Roman" w:hAnsi="Times New Roman" w:cs="Times New Roman"/>
          <w:i/>
          <w:sz w:val="28"/>
          <w:szCs w:val="28"/>
        </w:rPr>
      </w:pPr>
      <w:r w:rsidRPr="005E250A">
        <w:rPr>
          <w:rFonts w:ascii="Times New Roman" w:hAnsi="Times New Roman" w:cs="Times New Roman"/>
          <w:sz w:val="28"/>
          <w:szCs w:val="28"/>
        </w:rPr>
        <w:t xml:space="preserve">  </w:t>
      </w:r>
      <w:r w:rsidRPr="005E250A">
        <w:rPr>
          <w:rFonts w:ascii="Times New Roman" w:hAnsi="Times New Roman" w:cs="Times New Roman"/>
          <w:i/>
          <w:sz w:val="28"/>
          <w:szCs w:val="28"/>
        </w:rPr>
        <w:t>import static java.lang.Math.PI;</w:t>
      </w:r>
    </w:p>
    <w:p w:rsidR="000307E1" w:rsidRPr="005E250A" w:rsidRDefault="000307E1" w:rsidP="002465E0">
      <w:pPr>
        <w:ind w:firstLine="567"/>
        <w:jc w:val="both"/>
        <w:rPr>
          <w:sz w:val="28"/>
          <w:szCs w:val="28"/>
          <w:lang w:val="en-US"/>
        </w:rPr>
      </w:pPr>
      <w:r w:rsidRPr="005E250A">
        <w:rPr>
          <w:sz w:val="28"/>
          <w:szCs w:val="28"/>
        </w:rPr>
        <w:t>или</w:t>
      </w:r>
      <w:r w:rsidRPr="005E250A">
        <w:rPr>
          <w:sz w:val="28"/>
          <w:szCs w:val="28"/>
          <w:lang w:val="en-US"/>
        </w:rPr>
        <w:t xml:space="preserve"> </w:t>
      </w:r>
      <w:r w:rsidRPr="005E250A">
        <w:rPr>
          <w:sz w:val="28"/>
          <w:szCs w:val="28"/>
        </w:rPr>
        <w:t>все</w:t>
      </w:r>
      <w:r w:rsidRPr="005E250A">
        <w:rPr>
          <w:sz w:val="28"/>
          <w:szCs w:val="28"/>
          <w:lang w:val="en-US"/>
        </w:rPr>
        <w:t xml:space="preserve"> </w:t>
      </w:r>
      <w:r w:rsidRPr="005E250A">
        <w:rPr>
          <w:sz w:val="28"/>
          <w:szCs w:val="28"/>
        </w:rPr>
        <w:t>целиком</w:t>
      </w:r>
      <w:r w:rsidRPr="005E250A">
        <w:rPr>
          <w:sz w:val="28"/>
          <w:szCs w:val="28"/>
          <w:lang w:val="en-US"/>
        </w:rPr>
        <w:t>:</w:t>
      </w:r>
    </w:p>
    <w:p w:rsidR="000307E1" w:rsidRPr="005E250A" w:rsidRDefault="000307E1" w:rsidP="002465E0">
      <w:pPr>
        <w:pStyle w:val="HTML"/>
        <w:ind w:firstLine="567"/>
        <w:jc w:val="both"/>
        <w:rPr>
          <w:rFonts w:ascii="Times New Roman" w:hAnsi="Times New Roman" w:cs="Times New Roman"/>
          <w:i/>
          <w:sz w:val="28"/>
          <w:szCs w:val="28"/>
          <w:lang w:val="en-US"/>
        </w:rPr>
      </w:pPr>
      <w:r w:rsidRPr="005E250A">
        <w:rPr>
          <w:rFonts w:ascii="Times New Roman" w:hAnsi="Times New Roman" w:cs="Times New Roman"/>
          <w:sz w:val="28"/>
          <w:szCs w:val="28"/>
          <w:lang w:val="en-US"/>
        </w:rPr>
        <w:t xml:space="preserve">  </w:t>
      </w:r>
      <w:r w:rsidRPr="005E250A">
        <w:rPr>
          <w:rFonts w:ascii="Times New Roman" w:hAnsi="Times New Roman" w:cs="Times New Roman"/>
          <w:i/>
          <w:sz w:val="28"/>
          <w:szCs w:val="28"/>
          <w:lang w:val="en-US"/>
        </w:rPr>
        <w:t>import static java.lang.Math.*;</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Однажды импортированный статический член может быть использован без указания имени класса:</w:t>
      </w:r>
    </w:p>
    <w:p w:rsidR="000307E1" w:rsidRPr="005E250A" w:rsidRDefault="000307E1" w:rsidP="002465E0">
      <w:pPr>
        <w:pStyle w:val="HTML"/>
        <w:ind w:firstLine="567"/>
        <w:jc w:val="both"/>
        <w:rPr>
          <w:rFonts w:ascii="Times New Roman" w:hAnsi="Times New Roman" w:cs="Times New Roman"/>
          <w:sz w:val="28"/>
          <w:szCs w:val="28"/>
          <w:lang w:val="en-US"/>
        </w:rPr>
      </w:pPr>
      <w:r w:rsidRPr="005E250A">
        <w:rPr>
          <w:rFonts w:ascii="Times New Roman" w:hAnsi="Times New Roman" w:cs="Times New Roman"/>
          <w:sz w:val="28"/>
          <w:szCs w:val="28"/>
        </w:rPr>
        <w:t xml:space="preserve">   </w:t>
      </w:r>
      <w:r w:rsidRPr="005E250A">
        <w:rPr>
          <w:rFonts w:ascii="Times New Roman" w:hAnsi="Times New Roman" w:cs="Times New Roman"/>
          <w:sz w:val="28"/>
          <w:szCs w:val="28"/>
          <w:lang w:val="en-US"/>
        </w:rPr>
        <w:t>double r = cos(PI * theta);</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 xml:space="preserve">Объявление статического импорта аналогично объявлению обычного импорта. При объявлении обычного импорта классы импортируются из пакетов, что позволяет их использовать без указания имени пакета перед </w:t>
      </w:r>
      <w:r w:rsidRPr="005E250A">
        <w:rPr>
          <w:sz w:val="28"/>
          <w:szCs w:val="28"/>
        </w:rPr>
        <w:lastRenderedPageBreak/>
        <w:t>именем класса. При объявлении статического импорта статические члены импортируются из классов, что позволяет им быть использованными без указания имени содержащего их класса.</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Так когда же следует использовать статический импорт?</w:t>
      </w:r>
      <w:r w:rsidRPr="005E250A">
        <w:rPr>
          <w:rStyle w:val="apple-converted-space"/>
          <w:sz w:val="28"/>
          <w:szCs w:val="28"/>
        </w:rPr>
        <w:t> </w:t>
      </w:r>
      <w:r w:rsidRPr="005E250A">
        <w:rPr>
          <w:rStyle w:val="af"/>
          <w:b w:val="0"/>
          <w:i/>
          <w:sz w:val="28"/>
          <w:szCs w:val="28"/>
        </w:rPr>
        <w:t>Только в некоторых случаях!</w:t>
      </w:r>
      <w:r w:rsidRPr="005E250A">
        <w:rPr>
          <w:rStyle w:val="apple-converted-space"/>
          <w:sz w:val="28"/>
          <w:szCs w:val="28"/>
        </w:rPr>
        <w:t> </w:t>
      </w:r>
      <w:r w:rsidRPr="005E250A">
        <w:rPr>
          <w:sz w:val="28"/>
          <w:szCs w:val="28"/>
        </w:rPr>
        <w:t>Используйте его только, если иначе вы вынуждены объявлять локальные копии констант или при неправильном использовании наследования (Constant Interface Antipattern).</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Другими словами, использование его оправданно, когда требуется постоянное использование статических членов одного класса из одного или двух других классов.</w:t>
      </w:r>
    </w:p>
    <w:p w:rsidR="000307E1" w:rsidRPr="005E250A" w:rsidRDefault="000307E1" w:rsidP="002465E0">
      <w:pPr>
        <w:pStyle w:val="a5"/>
        <w:spacing w:before="0" w:beforeAutospacing="0" w:after="0" w:afterAutospacing="0"/>
        <w:ind w:firstLine="567"/>
        <w:jc w:val="both"/>
        <w:rPr>
          <w:sz w:val="28"/>
          <w:szCs w:val="28"/>
        </w:rPr>
      </w:pPr>
      <w:r w:rsidRPr="005E250A">
        <w:rPr>
          <w:sz w:val="28"/>
          <w:szCs w:val="28"/>
        </w:rPr>
        <w:t>Чрезмерное использование статического импорта может сделать вашу программу нечитаемой и тяжелой в поддержке ввиду того, что пространство имен увеличится из-за всех статических членов из вашего импорта. Тот, кто будет читать ваш код (включая вас, спустя несколько месяцев после написания кода) не будут знать какому из статически импортированных классов принадлежит тот или иной член. Импортирование всех статических методов из класса может быть частично вредно для читабельности; если вы нуждаетесь только в одном или двух методах, импортируйте их по-отдельности. Использованный умело, статический импорт может сделать вашу программу более наглядной, исключая из программного кода нужные повторения имен классов.</w:t>
      </w:r>
    </w:p>
    <w:p w:rsidR="000307E1" w:rsidRPr="005E250A" w:rsidRDefault="000307E1" w:rsidP="002465E0">
      <w:pPr>
        <w:pStyle w:val="1"/>
        <w:spacing w:before="100" w:beforeAutospacing="1" w:after="0"/>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Тема 1.16 Класс Math</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Разработчику на Java доступно множество готовых (или библиотечных) классов и методов, полезных для использования в собственных программах. Наличие библиотечных решений позволяет изящно решать множество типовых задач.</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Далее рассмотрим класс</w:t>
      </w:r>
      <w:r w:rsidRPr="005E250A">
        <w:rPr>
          <w:rStyle w:val="apple-converted-space"/>
          <w:sz w:val="28"/>
          <w:szCs w:val="28"/>
        </w:rPr>
        <w:t> </w:t>
      </w:r>
      <w:r w:rsidRPr="005E250A">
        <w:rPr>
          <w:rStyle w:val="HTML1"/>
          <w:rFonts w:ascii="Times New Roman" w:hAnsi="Times New Roman" w:cs="Times New Roman"/>
          <w:b/>
          <w:bCs/>
          <w:color w:val="auto"/>
          <w:sz w:val="28"/>
          <w:szCs w:val="28"/>
        </w:rPr>
        <w:t>Math</w:t>
      </w:r>
      <w:r w:rsidRPr="005E250A">
        <w:rPr>
          <w:sz w:val="28"/>
          <w:szCs w:val="28"/>
        </w:rPr>
        <w:t>, содержащий различные математически функции. Рассмотрим некоторые из них:</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Math.abs(n) – возвращает модуль числа n.</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Math.round(n) – возвращает целое число, ближайшее к вещественному числу n (округляет n).</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Math.ceil(n) – возвращает ближайшее к числу n справа число с нулевой дробной частью (например, Math.ceil(3.4) в результате вернёт 4.0).</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Math.cos(n), Math.sin(n), Math.tan(n) – тригонометрические функции sin, cos и tg от аргумента n, указанного в радианах.</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Math.acos(n), Math.asin(n), Math.atan(n) – обратные тригонометрические функции, возвращают угол в радианах.</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Math.toDegrees(n) – возвращает градусную меру угла в n радианов.</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Math.toRadians(n) – возвращает радианную меру угла в n градусов.</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Math.sqrt(n) – возвращает квадратный корень из n.</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Math.pow(n, b) – возвращает значение степенной функции n в степени b, основание и показатель степени могут быть вещественными.</w:t>
      </w:r>
    </w:p>
    <w:p w:rsidR="000307E1" w:rsidRPr="005E250A" w:rsidRDefault="000307E1" w:rsidP="002465E0">
      <w:pPr>
        <w:numPr>
          <w:ilvl w:val="0"/>
          <w:numId w:val="17"/>
        </w:numPr>
        <w:ind w:left="0" w:firstLine="567"/>
        <w:contextualSpacing/>
        <w:jc w:val="both"/>
        <w:rPr>
          <w:sz w:val="28"/>
          <w:szCs w:val="28"/>
        </w:rPr>
      </w:pPr>
      <w:r w:rsidRPr="005E250A">
        <w:rPr>
          <w:sz w:val="28"/>
          <w:szCs w:val="28"/>
        </w:rPr>
        <w:lastRenderedPageBreak/>
        <w:t>Math.log(n) – возвращает значение натурального логарифма числа n.</w:t>
      </w:r>
    </w:p>
    <w:p w:rsidR="000307E1" w:rsidRPr="005E250A" w:rsidRDefault="000307E1" w:rsidP="002465E0">
      <w:pPr>
        <w:numPr>
          <w:ilvl w:val="0"/>
          <w:numId w:val="17"/>
        </w:numPr>
        <w:ind w:left="0" w:firstLine="567"/>
        <w:contextualSpacing/>
        <w:jc w:val="both"/>
        <w:rPr>
          <w:sz w:val="28"/>
          <w:szCs w:val="28"/>
        </w:rPr>
      </w:pPr>
      <w:r w:rsidRPr="005E250A">
        <w:rPr>
          <w:sz w:val="28"/>
          <w:szCs w:val="28"/>
        </w:rPr>
        <w:t>Math.log10(n) – возвращает значение десятичного логарифма числа n.</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Все перечисленные методы принимают вещественные аргументы, а тип возвращаемого значения зависит от типа аргумента и от самой функции.</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Кроме методов в рассматриваемом классе имеются две часто используемых константы:</w:t>
      </w:r>
    </w:p>
    <w:p w:rsidR="000307E1" w:rsidRPr="005E250A" w:rsidRDefault="000307E1" w:rsidP="002465E0">
      <w:pPr>
        <w:numPr>
          <w:ilvl w:val="0"/>
          <w:numId w:val="15"/>
        </w:numPr>
        <w:ind w:left="0" w:firstLine="567"/>
        <w:contextualSpacing/>
        <w:jc w:val="both"/>
        <w:rPr>
          <w:sz w:val="28"/>
          <w:szCs w:val="28"/>
        </w:rPr>
      </w:pPr>
      <w:r w:rsidRPr="005E250A">
        <w:rPr>
          <w:sz w:val="28"/>
          <w:szCs w:val="28"/>
        </w:rPr>
        <w:t>Math.PI – число «пи», с точностью в 15 десятичных знаков.</w:t>
      </w:r>
    </w:p>
    <w:p w:rsidR="000307E1" w:rsidRPr="005E250A" w:rsidRDefault="000307E1" w:rsidP="002465E0">
      <w:pPr>
        <w:numPr>
          <w:ilvl w:val="0"/>
          <w:numId w:val="15"/>
        </w:numPr>
        <w:ind w:left="0" w:firstLine="567"/>
        <w:contextualSpacing/>
        <w:jc w:val="both"/>
        <w:rPr>
          <w:sz w:val="28"/>
          <w:szCs w:val="28"/>
        </w:rPr>
      </w:pPr>
      <w:r w:rsidRPr="005E250A">
        <w:rPr>
          <w:sz w:val="28"/>
          <w:szCs w:val="28"/>
        </w:rPr>
        <w:t>Math.E – число Неппера (основание экспоненциальной функции), с точностью в 15 десятичных знаков.</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 листинге 1.27 приведены примеры использования некоторых методов.</w:t>
      </w:r>
    </w:p>
    <w:p w:rsidR="000307E1" w:rsidRPr="005E250A" w:rsidRDefault="000307E1" w:rsidP="002465E0">
      <w:pPr>
        <w:pStyle w:val="a5"/>
        <w:spacing w:before="0" w:beforeAutospacing="0"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1.27</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System.out.println(Math.abs(-2.33)); // </w:t>
      </w:r>
      <w:r w:rsidRPr="005E250A">
        <w:rPr>
          <w:sz w:val="28"/>
          <w:szCs w:val="28"/>
        </w:rPr>
        <w:t>выведет</w:t>
      </w:r>
      <w:r w:rsidRPr="005E250A">
        <w:rPr>
          <w:sz w:val="28"/>
          <w:szCs w:val="28"/>
          <w:lang w:val="en-US"/>
        </w:rPr>
        <w:t xml:space="preserve"> 2.33</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System.out.println(Math.round(Math.PI)); // </w:t>
      </w:r>
      <w:r w:rsidRPr="005E250A">
        <w:rPr>
          <w:sz w:val="28"/>
          <w:szCs w:val="28"/>
        </w:rPr>
        <w:t>выведет</w:t>
      </w:r>
      <w:r w:rsidRPr="005E250A">
        <w:rPr>
          <w:sz w:val="28"/>
          <w:szCs w:val="28"/>
          <w:lang w:val="en-US"/>
        </w:rPr>
        <w:t xml:space="preserve"> 3</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System.out.println(Math.round(9.5)); // </w:t>
      </w:r>
      <w:r w:rsidRPr="005E250A">
        <w:rPr>
          <w:sz w:val="28"/>
          <w:szCs w:val="28"/>
        </w:rPr>
        <w:t>выведет</w:t>
      </w:r>
      <w:r w:rsidRPr="005E250A">
        <w:rPr>
          <w:sz w:val="28"/>
          <w:szCs w:val="28"/>
          <w:lang w:val="en-US"/>
        </w:rPr>
        <w:t xml:space="preserve"> 10</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System.out.println(Math.round(9.5 - 0.001)); // </w:t>
      </w:r>
      <w:r w:rsidRPr="005E250A">
        <w:rPr>
          <w:sz w:val="28"/>
          <w:szCs w:val="28"/>
        </w:rPr>
        <w:t>выведет</w:t>
      </w:r>
      <w:r w:rsidRPr="005E250A">
        <w:rPr>
          <w:sz w:val="28"/>
          <w:szCs w:val="28"/>
          <w:lang w:val="en-US"/>
        </w:rPr>
        <w:t xml:space="preserve"> 9</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System.out.println(Math.ceil(9.4)); // </w:t>
      </w:r>
      <w:r w:rsidRPr="005E250A">
        <w:rPr>
          <w:sz w:val="28"/>
          <w:szCs w:val="28"/>
        </w:rPr>
        <w:t>выведет</w:t>
      </w:r>
      <w:r w:rsidRPr="005E250A">
        <w:rPr>
          <w:sz w:val="28"/>
          <w:szCs w:val="28"/>
          <w:lang w:val="en-US"/>
        </w:rPr>
        <w:t xml:space="preserve"> 10.0</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double c = Math.sqrt(3 * 3 + 4 * 4);</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System.out.println(c); // </w:t>
      </w:r>
      <w:r w:rsidRPr="005E250A">
        <w:rPr>
          <w:sz w:val="28"/>
          <w:szCs w:val="28"/>
        </w:rPr>
        <w:t>гипотенуза</w:t>
      </w:r>
      <w:r w:rsidRPr="005E250A">
        <w:rPr>
          <w:sz w:val="28"/>
          <w:szCs w:val="28"/>
          <w:lang w:val="en-US"/>
        </w:rPr>
        <w:t xml:space="preserve"> </w:t>
      </w:r>
      <w:r w:rsidRPr="005E250A">
        <w:rPr>
          <w:sz w:val="28"/>
          <w:szCs w:val="28"/>
        </w:rPr>
        <w:t>треугольника</w:t>
      </w:r>
      <w:r w:rsidRPr="005E250A">
        <w:rPr>
          <w:sz w:val="28"/>
          <w:szCs w:val="28"/>
          <w:lang w:val="en-US"/>
        </w:rPr>
        <w:t xml:space="preserve"> </w:t>
      </w:r>
      <w:r w:rsidRPr="005E250A">
        <w:rPr>
          <w:sz w:val="28"/>
          <w:szCs w:val="28"/>
        </w:rPr>
        <w:t>с</w:t>
      </w:r>
      <w:r w:rsidRPr="005E250A">
        <w:rPr>
          <w:sz w:val="28"/>
          <w:szCs w:val="28"/>
          <w:lang w:val="en-US"/>
        </w:rPr>
        <w:t xml:space="preserve"> </w:t>
      </w:r>
      <w:r w:rsidRPr="005E250A">
        <w:rPr>
          <w:sz w:val="28"/>
          <w:szCs w:val="28"/>
        </w:rPr>
        <w:t>катетами</w:t>
      </w:r>
      <w:r w:rsidRPr="005E250A">
        <w:rPr>
          <w:sz w:val="28"/>
          <w:szCs w:val="28"/>
          <w:lang w:val="en-US"/>
        </w:rPr>
        <w:t xml:space="preserve"> 3 </w:t>
      </w:r>
      <w:r w:rsidRPr="005E250A">
        <w:rPr>
          <w:sz w:val="28"/>
          <w:szCs w:val="28"/>
        </w:rPr>
        <w:t>и</w:t>
      </w:r>
      <w:r w:rsidRPr="005E250A">
        <w:rPr>
          <w:sz w:val="28"/>
          <w:szCs w:val="28"/>
          <w:lang w:val="en-US"/>
        </w:rPr>
        <w:t xml:space="preserve"> 4</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double s1 = Math.cos(Math.toRadians(60));</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System.out.println(s1); // выведет косинус угла в 60 градусов</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i/>
          <w:sz w:val="28"/>
          <w:szCs w:val="28"/>
        </w:rPr>
      </w:pPr>
      <w:r w:rsidRPr="005E250A">
        <w:rPr>
          <w:i/>
          <w:sz w:val="28"/>
          <w:szCs w:val="28"/>
        </w:rPr>
        <w:t>}</w:t>
      </w:r>
    </w:p>
    <w:p w:rsidR="000307E1" w:rsidRPr="005E250A" w:rsidRDefault="000307E1" w:rsidP="002465E0">
      <w:pPr>
        <w:pStyle w:val="1"/>
        <w:spacing w:before="100" w:beforeAutospacing="1" w:after="0"/>
        <w:ind w:firstLine="567"/>
        <w:contextualSpacing/>
        <w:jc w:val="both"/>
        <w:rPr>
          <w:rFonts w:ascii="Times New Roman" w:hAnsi="Times New Roman" w:cs="Times New Roman"/>
          <w:b w:val="0"/>
          <w:sz w:val="28"/>
          <w:szCs w:val="28"/>
        </w:rPr>
      </w:pPr>
      <w:r w:rsidRPr="005E250A">
        <w:rPr>
          <w:rFonts w:ascii="Times New Roman" w:hAnsi="Times New Roman" w:cs="Times New Roman"/>
          <w:sz w:val="28"/>
          <w:szCs w:val="28"/>
        </w:rPr>
        <w:t>Задания</w:t>
      </w:r>
    </w:p>
    <w:p w:rsidR="000307E1" w:rsidRPr="005E250A" w:rsidRDefault="000307E1" w:rsidP="002465E0">
      <w:pPr>
        <w:ind w:firstLine="567"/>
        <w:jc w:val="both"/>
        <w:rPr>
          <w:sz w:val="28"/>
          <w:szCs w:val="28"/>
        </w:rPr>
      </w:pPr>
      <w:r w:rsidRPr="005E250A">
        <w:rPr>
          <w:sz w:val="28"/>
          <w:szCs w:val="28"/>
        </w:rPr>
        <w:t>1). Вычислить и вывести на экран косинусы углов в 60, 45 и 40 градусов без использования функции Math.toDegrees(n).</w:t>
      </w:r>
    </w:p>
    <w:p w:rsidR="000307E1" w:rsidRPr="005E250A" w:rsidRDefault="000307E1" w:rsidP="002465E0">
      <w:pPr>
        <w:ind w:firstLine="567"/>
        <w:jc w:val="both"/>
        <w:rPr>
          <w:sz w:val="28"/>
          <w:szCs w:val="28"/>
        </w:rPr>
      </w:pPr>
      <w:r w:rsidRPr="005E250A">
        <w:rPr>
          <w:sz w:val="28"/>
          <w:szCs w:val="28"/>
        </w:rPr>
        <w:t>2). В переменных a и b лежат положительные длины катетов прямоугольного треугольника. Вычислить и вывести на экран площадь треугольника и его периметр.</w:t>
      </w:r>
    </w:p>
    <w:p w:rsidR="000307E1" w:rsidRPr="005E250A" w:rsidRDefault="000307E1" w:rsidP="002465E0">
      <w:pPr>
        <w:ind w:firstLine="567"/>
        <w:jc w:val="both"/>
        <w:rPr>
          <w:sz w:val="28"/>
          <w:szCs w:val="28"/>
        </w:rPr>
      </w:pPr>
      <w:r w:rsidRPr="005E250A">
        <w:rPr>
          <w:sz w:val="28"/>
          <w:szCs w:val="28"/>
        </w:rPr>
        <w:t>3). Натуральное положительное число записано в переменную n. Определить и вывести на экран, сколько цифр в числе n.</w:t>
      </w:r>
    </w:p>
    <w:p w:rsidR="000307E1" w:rsidRPr="005E250A" w:rsidRDefault="000307E1" w:rsidP="002465E0">
      <w:pPr>
        <w:ind w:firstLine="567"/>
        <w:jc w:val="both"/>
        <w:rPr>
          <w:sz w:val="28"/>
          <w:szCs w:val="28"/>
        </w:rPr>
      </w:pPr>
      <w:r w:rsidRPr="005E250A">
        <w:rPr>
          <w:sz w:val="28"/>
          <w:szCs w:val="28"/>
        </w:rPr>
        <w:t>4). В переменной n лежит некоторое вещественное число. Вычислить и вывести на экран значение функции «сигнум» от этого числа (-1, если число отрицательное; 0, если нулевое; 1 если, положительное).</w:t>
      </w:r>
    </w:p>
    <w:p w:rsidR="000307E1" w:rsidRPr="005E250A" w:rsidRDefault="000307E1" w:rsidP="002465E0">
      <w:pPr>
        <w:pStyle w:val="1"/>
        <w:spacing w:before="100" w:beforeAutospacing="1" w:after="0"/>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Тема 1.17 Псевдослучайные числа</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В классе Math есть полезная функция без аргументов, которая позволяет генерировать псевдослучайные значения, т.е. при каждом вызове этой функции она будет возвращать новое значение, предсказать которое очень сложно (не вдаваясь в подробности можно сказать, что теоретически это всё-таки возможно, именно поэтому генерируемые функцией числа называются не случайными, а псевдослучайными).</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lastRenderedPageBreak/>
        <w:t>Итак,</w:t>
      </w:r>
      <w:r w:rsidRPr="005E250A">
        <w:rPr>
          <w:rStyle w:val="apple-converted-space"/>
          <w:sz w:val="28"/>
          <w:szCs w:val="28"/>
        </w:rPr>
        <w:t> </w:t>
      </w:r>
      <w:r w:rsidRPr="005E250A">
        <w:rPr>
          <w:rStyle w:val="HTML1"/>
          <w:rFonts w:ascii="Times New Roman" w:hAnsi="Times New Roman" w:cs="Times New Roman"/>
          <w:bCs/>
          <w:i/>
          <w:color w:val="auto"/>
          <w:sz w:val="28"/>
          <w:szCs w:val="28"/>
        </w:rPr>
        <w:t>Math.random()</w:t>
      </w:r>
      <w:r w:rsidRPr="005E250A">
        <w:rPr>
          <w:rStyle w:val="apple-converted-space"/>
          <w:sz w:val="28"/>
          <w:szCs w:val="28"/>
        </w:rPr>
        <w:t> </w:t>
      </w:r>
      <w:r w:rsidRPr="005E250A">
        <w:rPr>
          <w:sz w:val="28"/>
          <w:szCs w:val="28"/>
        </w:rPr>
        <w:t>возвращает псевдослучайное вещественное число из промежутка [0;1).</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Если требуется получить число из другого диапазона, то значение функции можно умножать на что-то, сдвигать и, при необходимости, приводить к целым числам.</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В листинге 1.28 приведены примеры создания случайных чисел в разных диапазонах.</w:t>
      </w:r>
    </w:p>
    <w:p w:rsidR="000307E1" w:rsidRPr="005E250A" w:rsidRDefault="000307E1" w:rsidP="002465E0">
      <w:pPr>
        <w:pStyle w:val="a5"/>
        <w:spacing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1.28</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public class Main {</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 xml:space="preserve">    public static void main(String args[]) {</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 xml:space="preserve">        System.out.println(Math.random()); // </w:t>
      </w:r>
      <w:r w:rsidRPr="005E250A">
        <w:rPr>
          <w:rStyle w:val="typ"/>
          <w:sz w:val="28"/>
          <w:szCs w:val="28"/>
        </w:rPr>
        <w:t>вещественное</w:t>
      </w:r>
      <w:r w:rsidRPr="005E250A">
        <w:rPr>
          <w:rStyle w:val="typ"/>
          <w:sz w:val="28"/>
          <w:szCs w:val="28"/>
          <w:lang w:val="en-US"/>
        </w:rPr>
        <w:t xml:space="preserve"> </w:t>
      </w:r>
      <w:r w:rsidRPr="005E250A">
        <w:rPr>
          <w:rStyle w:val="typ"/>
          <w:sz w:val="28"/>
          <w:szCs w:val="28"/>
        </w:rPr>
        <w:t>из</w:t>
      </w:r>
      <w:r w:rsidRPr="005E250A">
        <w:rPr>
          <w:rStyle w:val="typ"/>
          <w:sz w:val="28"/>
          <w:szCs w:val="28"/>
          <w:lang w:val="en-US"/>
        </w:rPr>
        <w:t xml:space="preserve"> [0;1)</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 xml:space="preserve">        System.out.println(Math.random() + 3); // </w:t>
      </w:r>
      <w:r w:rsidRPr="005E250A">
        <w:rPr>
          <w:rStyle w:val="typ"/>
          <w:sz w:val="28"/>
          <w:szCs w:val="28"/>
        </w:rPr>
        <w:t>вещественное</w:t>
      </w:r>
      <w:r w:rsidRPr="005E250A">
        <w:rPr>
          <w:rStyle w:val="typ"/>
          <w:sz w:val="28"/>
          <w:szCs w:val="28"/>
          <w:lang w:val="en-US"/>
        </w:rPr>
        <w:t xml:space="preserve"> </w:t>
      </w:r>
      <w:r w:rsidRPr="005E250A">
        <w:rPr>
          <w:rStyle w:val="typ"/>
          <w:sz w:val="28"/>
          <w:szCs w:val="28"/>
        </w:rPr>
        <w:t>из</w:t>
      </w:r>
      <w:r w:rsidRPr="005E250A">
        <w:rPr>
          <w:rStyle w:val="typ"/>
          <w:sz w:val="28"/>
          <w:szCs w:val="28"/>
          <w:lang w:val="en-US"/>
        </w:rPr>
        <w:t xml:space="preserve"> [3;4)</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 xml:space="preserve">        System.out.println((int) (Math.random() * 5)); // </w:t>
      </w:r>
      <w:r w:rsidRPr="005E250A">
        <w:rPr>
          <w:rStyle w:val="typ"/>
          <w:sz w:val="28"/>
          <w:szCs w:val="28"/>
        </w:rPr>
        <w:t>целое</w:t>
      </w:r>
      <w:r w:rsidRPr="005E250A">
        <w:rPr>
          <w:rStyle w:val="typ"/>
          <w:sz w:val="28"/>
          <w:szCs w:val="28"/>
          <w:lang w:val="en-US"/>
        </w:rPr>
        <w:t xml:space="preserve"> </w:t>
      </w:r>
      <w:r w:rsidRPr="005E250A">
        <w:rPr>
          <w:rStyle w:val="typ"/>
          <w:sz w:val="28"/>
          <w:szCs w:val="28"/>
        </w:rPr>
        <w:t>из</w:t>
      </w:r>
      <w:r w:rsidRPr="005E250A">
        <w:rPr>
          <w:rStyle w:val="typ"/>
          <w:sz w:val="28"/>
          <w:szCs w:val="28"/>
          <w:lang w:val="en-US"/>
        </w:rPr>
        <w:t xml:space="preserve"> [0;4]</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 xml:space="preserve">        System.out.println(Math.random() * 5 + 3); //</w:t>
      </w:r>
      <w:r w:rsidRPr="005E250A">
        <w:rPr>
          <w:rStyle w:val="typ"/>
          <w:sz w:val="28"/>
          <w:szCs w:val="28"/>
        </w:rPr>
        <w:t>вещественное</w:t>
      </w:r>
      <w:r w:rsidRPr="005E250A">
        <w:rPr>
          <w:rStyle w:val="typ"/>
          <w:sz w:val="28"/>
          <w:szCs w:val="28"/>
          <w:lang w:val="en-US"/>
        </w:rPr>
        <w:t xml:space="preserve"> </w:t>
      </w:r>
      <w:r w:rsidRPr="005E250A">
        <w:rPr>
          <w:rStyle w:val="typ"/>
          <w:sz w:val="28"/>
          <w:szCs w:val="28"/>
        </w:rPr>
        <w:t>из</w:t>
      </w:r>
      <w:r w:rsidRPr="005E250A">
        <w:rPr>
          <w:rStyle w:val="typ"/>
          <w:sz w:val="28"/>
          <w:szCs w:val="28"/>
          <w:lang w:val="en-US"/>
        </w:rPr>
        <w:t xml:space="preserve"> [3;8)</w:t>
      </w:r>
    </w:p>
    <w:p w:rsidR="000307E1" w:rsidRPr="005E250A" w:rsidRDefault="000307E1" w:rsidP="002465E0">
      <w:pPr>
        <w:pStyle w:val="a5"/>
        <w:ind w:firstLine="567"/>
        <w:contextualSpacing/>
        <w:jc w:val="both"/>
        <w:rPr>
          <w:rStyle w:val="typ"/>
          <w:sz w:val="28"/>
          <w:szCs w:val="28"/>
          <w:lang w:val="en-US"/>
        </w:rPr>
      </w:pPr>
      <w:r w:rsidRPr="005E250A">
        <w:rPr>
          <w:rStyle w:val="typ"/>
          <w:sz w:val="28"/>
          <w:szCs w:val="28"/>
          <w:lang w:val="en-US"/>
        </w:rPr>
        <w:t xml:space="preserve">        System.out.println((int) (Math.random() * 11) - 5); // </w:t>
      </w:r>
      <w:r w:rsidRPr="005E250A">
        <w:rPr>
          <w:rStyle w:val="typ"/>
          <w:sz w:val="28"/>
          <w:szCs w:val="28"/>
        </w:rPr>
        <w:t>целое</w:t>
      </w:r>
      <w:r w:rsidRPr="005E250A">
        <w:rPr>
          <w:rStyle w:val="typ"/>
          <w:sz w:val="28"/>
          <w:szCs w:val="28"/>
          <w:lang w:val="en-US"/>
        </w:rPr>
        <w:t xml:space="preserve"> </w:t>
      </w:r>
      <w:r w:rsidRPr="005E250A">
        <w:rPr>
          <w:rStyle w:val="typ"/>
          <w:sz w:val="28"/>
          <w:szCs w:val="28"/>
        </w:rPr>
        <w:t>из</w:t>
      </w:r>
      <w:r w:rsidRPr="005E250A">
        <w:rPr>
          <w:rStyle w:val="typ"/>
          <w:sz w:val="28"/>
          <w:szCs w:val="28"/>
          <w:lang w:val="en-US"/>
        </w:rPr>
        <w:t xml:space="preserve"> [-5;5]</w:t>
      </w:r>
    </w:p>
    <w:p w:rsidR="000307E1" w:rsidRPr="005E250A" w:rsidRDefault="000307E1" w:rsidP="002465E0">
      <w:pPr>
        <w:pStyle w:val="a5"/>
        <w:ind w:firstLine="567"/>
        <w:contextualSpacing/>
        <w:jc w:val="both"/>
        <w:rPr>
          <w:rStyle w:val="typ"/>
          <w:sz w:val="28"/>
          <w:szCs w:val="28"/>
        </w:rPr>
      </w:pPr>
      <w:r w:rsidRPr="005E250A">
        <w:rPr>
          <w:rStyle w:val="typ"/>
          <w:sz w:val="28"/>
          <w:szCs w:val="28"/>
          <w:lang w:val="en-US"/>
        </w:rPr>
        <w:t xml:space="preserve">    </w:t>
      </w:r>
      <w:r w:rsidRPr="005E250A">
        <w:rPr>
          <w:rStyle w:val="typ"/>
          <w:sz w:val="28"/>
          <w:szCs w:val="28"/>
        </w:rPr>
        <w:t>}</w:t>
      </w:r>
    </w:p>
    <w:p w:rsidR="000307E1" w:rsidRPr="005E250A" w:rsidRDefault="000307E1" w:rsidP="002465E0">
      <w:pPr>
        <w:pStyle w:val="a5"/>
        <w:spacing w:after="0" w:afterAutospacing="0"/>
        <w:ind w:firstLine="567"/>
        <w:contextualSpacing/>
        <w:jc w:val="both"/>
        <w:rPr>
          <w:rStyle w:val="typ"/>
          <w:sz w:val="28"/>
          <w:szCs w:val="28"/>
        </w:rPr>
      </w:pPr>
      <w:r w:rsidRPr="005E250A">
        <w:rPr>
          <w:rStyle w:val="typ"/>
          <w:sz w:val="28"/>
          <w:szCs w:val="28"/>
        </w:rPr>
        <w:t>}</w:t>
      </w:r>
    </w:p>
    <w:p w:rsidR="004426CB" w:rsidRPr="005E250A" w:rsidRDefault="000307E1" w:rsidP="002465E0">
      <w:pPr>
        <w:pStyle w:val="a5"/>
        <w:spacing w:after="0" w:afterAutospacing="0"/>
        <w:ind w:firstLine="567"/>
        <w:contextualSpacing/>
        <w:jc w:val="both"/>
        <w:rPr>
          <w:sz w:val="28"/>
          <w:szCs w:val="28"/>
        </w:rPr>
      </w:pPr>
      <w:r w:rsidRPr="005E250A">
        <w:rPr>
          <w:sz w:val="28"/>
          <w:szCs w:val="28"/>
        </w:rPr>
        <w:t>Псевдослучайные числа имеют серьёзнейшие практические приложения и используются, например, в криптографии.</w:t>
      </w:r>
    </w:p>
    <w:p w:rsidR="004426CB" w:rsidRPr="005E250A" w:rsidRDefault="004426CB" w:rsidP="002465E0">
      <w:pPr>
        <w:pStyle w:val="a5"/>
        <w:spacing w:after="0" w:afterAutospacing="0"/>
        <w:ind w:firstLine="567"/>
        <w:contextualSpacing/>
        <w:jc w:val="both"/>
        <w:rPr>
          <w:sz w:val="28"/>
          <w:szCs w:val="28"/>
        </w:rPr>
      </w:pPr>
    </w:p>
    <w:p w:rsidR="004426CB" w:rsidRPr="005E250A" w:rsidRDefault="000307E1" w:rsidP="002465E0">
      <w:pPr>
        <w:pStyle w:val="a5"/>
        <w:spacing w:after="0" w:afterAutospacing="0"/>
        <w:ind w:firstLine="567"/>
        <w:contextualSpacing/>
        <w:jc w:val="both"/>
        <w:rPr>
          <w:b/>
          <w:sz w:val="28"/>
          <w:szCs w:val="28"/>
        </w:rPr>
      </w:pPr>
      <w:r w:rsidRPr="005E250A">
        <w:rPr>
          <w:b/>
          <w:sz w:val="28"/>
          <w:szCs w:val="28"/>
        </w:rPr>
        <w:t>Задания:</w:t>
      </w:r>
    </w:p>
    <w:p w:rsidR="004426CB" w:rsidRPr="005E250A" w:rsidRDefault="000307E1" w:rsidP="002465E0">
      <w:pPr>
        <w:pStyle w:val="a5"/>
        <w:spacing w:after="0" w:afterAutospacing="0"/>
        <w:ind w:firstLine="567"/>
        <w:contextualSpacing/>
        <w:jc w:val="both"/>
        <w:rPr>
          <w:sz w:val="28"/>
          <w:szCs w:val="28"/>
        </w:rPr>
      </w:pPr>
      <w:r w:rsidRPr="005E250A">
        <w:rPr>
          <w:sz w:val="28"/>
          <w:szCs w:val="28"/>
        </w:rPr>
        <w:t>1). Создайте программу, которая будет генерировать и выводить на экран вещественное псевдослучайное число из промежутка [-3;3).</w:t>
      </w:r>
    </w:p>
    <w:p w:rsidR="004426CB" w:rsidRPr="005E250A" w:rsidRDefault="000307E1" w:rsidP="002465E0">
      <w:pPr>
        <w:pStyle w:val="a5"/>
        <w:spacing w:after="0" w:afterAutospacing="0"/>
        <w:ind w:firstLine="567"/>
        <w:contextualSpacing/>
        <w:jc w:val="both"/>
        <w:rPr>
          <w:sz w:val="28"/>
          <w:szCs w:val="28"/>
        </w:rPr>
      </w:pPr>
      <w:r w:rsidRPr="005E250A">
        <w:rPr>
          <w:sz w:val="28"/>
          <w:szCs w:val="28"/>
        </w:rPr>
        <w:t>2). Натуральное положительное число записано в переменную n. Создайте программу, которая будет генерировать и выводить на экран целое псевдослучайное число из отрезка [-n;n].</w:t>
      </w:r>
    </w:p>
    <w:p w:rsidR="004426CB" w:rsidRPr="005E250A" w:rsidRDefault="000307E1" w:rsidP="002465E0">
      <w:pPr>
        <w:pStyle w:val="a5"/>
        <w:spacing w:after="0" w:afterAutospacing="0"/>
        <w:ind w:firstLine="567"/>
        <w:contextualSpacing/>
        <w:jc w:val="both"/>
        <w:rPr>
          <w:sz w:val="28"/>
          <w:szCs w:val="28"/>
        </w:rPr>
      </w:pPr>
      <w:r w:rsidRPr="005E250A">
        <w:rPr>
          <w:sz w:val="28"/>
          <w:szCs w:val="28"/>
        </w:rPr>
        <w:t>3). В переменные a и b записаны целые числа, при этом b больше a. Создайте программу, которая будет генерировать и выводить на экран целое псевдослучайное число из отрезка [a;b].</w:t>
      </w:r>
    </w:p>
    <w:p w:rsidR="004426CB" w:rsidRPr="005E250A" w:rsidRDefault="004426CB" w:rsidP="002465E0">
      <w:pPr>
        <w:pStyle w:val="a5"/>
        <w:spacing w:after="0" w:afterAutospacing="0"/>
        <w:ind w:firstLine="567"/>
        <w:contextualSpacing/>
        <w:jc w:val="both"/>
        <w:rPr>
          <w:sz w:val="28"/>
          <w:szCs w:val="28"/>
        </w:rPr>
      </w:pPr>
    </w:p>
    <w:p w:rsidR="004426CB" w:rsidRPr="005E250A" w:rsidRDefault="000307E1" w:rsidP="002465E0">
      <w:pPr>
        <w:pStyle w:val="a5"/>
        <w:spacing w:after="0" w:afterAutospacing="0"/>
        <w:ind w:firstLine="567"/>
        <w:contextualSpacing/>
        <w:jc w:val="both"/>
        <w:rPr>
          <w:b/>
          <w:sz w:val="28"/>
          <w:szCs w:val="28"/>
        </w:rPr>
      </w:pPr>
      <w:r w:rsidRPr="005E250A">
        <w:rPr>
          <w:b/>
          <w:sz w:val="28"/>
          <w:szCs w:val="28"/>
        </w:rPr>
        <w:t>Тема 1.18 Генерация случайных чисел</w:t>
      </w:r>
    </w:p>
    <w:p w:rsidR="004426CB" w:rsidRPr="005E250A" w:rsidRDefault="004426CB" w:rsidP="002465E0">
      <w:pPr>
        <w:pStyle w:val="a5"/>
        <w:spacing w:after="0" w:afterAutospacing="0"/>
        <w:ind w:firstLine="567"/>
        <w:contextualSpacing/>
        <w:jc w:val="both"/>
        <w:rPr>
          <w:b/>
          <w:sz w:val="28"/>
          <w:szCs w:val="28"/>
        </w:rPr>
      </w:pPr>
    </w:p>
    <w:p w:rsidR="000307E1" w:rsidRPr="005E250A" w:rsidRDefault="000307E1" w:rsidP="002465E0">
      <w:pPr>
        <w:pStyle w:val="a5"/>
        <w:spacing w:after="0" w:afterAutospacing="0"/>
        <w:ind w:firstLine="567"/>
        <w:contextualSpacing/>
        <w:jc w:val="both"/>
        <w:rPr>
          <w:b/>
          <w:sz w:val="28"/>
          <w:szCs w:val="28"/>
        </w:rPr>
      </w:pPr>
      <w:r w:rsidRPr="005E250A">
        <w:rPr>
          <w:sz w:val="28"/>
          <w:szCs w:val="28"/>
        </w:rPr>
        <w:t>В пакете java.util описан класс</w:t>
      </w:r>
      <w:r w:rsidRPr="005E250A">
        <w:rPr>
          <w:rStyle w:val="apple-converted-space"/>
          <w:sz w:val="28"/>
          <w:szCs w:val="28"/>
        </w:rPr>
        <w:t> </w:t>
      </w:r>
      <w:r w:rsidRPr="005E250A">
        <w:rPr>
          <w:rStyle w:val="HTML1"/>
          <w:rFonts w:ascii="Times New Roman" w:hAnsi="Times New Roman" w:cs="Times New Roman"/>
          <w:color w:val="auto"/>
          <w:sz w:val="28"/>
          <w:szCs w:val="28"/>
        </w:rPr>
        <w:t>Random</w:t>
      </w:r>
      <w:r w:rsidRPr="005E250A">
        <w:rPr>
          <w:sz w:val="28"/>
          <w:szCs w:val="28"/>
        </w:rPr>
        <w:t>, являющийся генератором случайных чисел. На самом деле в силу своей природы ЭВМ не может генерировать истинно случайные числа. Числа генерируются определенным алгоритмом, причем каждое следующее число зависит от предыдущего, а самое первое – от некоторого числа, называемого инициализатором. Две последовательности «случайных» чисел, сгенерированных на основе одного инициализатора, будут одинаковы.</w:t>
      </w:r>
    </w:p>
    <w:p w:rsidR="000307E1" w:rsidRPr="005E250A" w:rsidRDefault="000307E1" w:rsidP="002465E0">
      <w:pPr>
        <w:pStyle w:val="a5"/>
        <w:spacing w:after="0" w:afterAutospacing="0"/>
        <w:ind w:right="129" w:firstLine="567"/>
        <w:contextualSpacing/>
        <w:jc w:val="both"/>
        <w:rPr>
          <w:sz w:val="28"/>
          <w:szCs w:val="28"/>
        </w:rPr>
      </w:pPr>
      <w:r w:rsidRPr="005E250A">
        <w:rPr>
          <w:sz w:val="28"/>
          <w:szCs w:val="28"/>
        </w:rPr>
        <w:t>Класс</w:t>
      </w:r>
      <w:r w:rsidRPr="005E250A">
        <w:rPr>
          <w:rStyle w:val="apple-converted-space"/>
          <w:sz w:val="28"/>
          <w:szCs w:val="28"/>
        </w:rPr>
        <w:t> </w:t>
      </w:r>
      <w:r w:rsidRPr="005E250A">
        <w:rPr>
          <w:rStyle w:val="HTML1"/>
          <w:rFonts w:ascii="Times New Roman" w:hAnsi="Times New Roman" w:cs="Times New Roman"/>
          <w:color w:val="auto"/>
          <w:sz w:val="28"/>
          <w:szCs w:val="28"/>
        </w:rPr>
        <w:t>Random</w:t>
      </w:r>
      <w:r w:rsidRPr="005E250A">
        <w:rPr>
          <w:rStyle w:val="apple-converted-space"/>
          <w:sz w:val="28"/>
          <w:szCs w:val="28"/>
        </w:rPr>
        <w:t> </w:t>
      </w:r>
      <w:r w:rsidRPr="005E250A">
        <w:rPr>
          <w:sz w:val="28"/>
          <w:szCs w:val="28"/>
        </w:rPr>
        <w:t>имеет два конструктора</w:t>
      </w:r>
    </w:p>
    <w:p w:rsidR="000307E1" w:rsidRPr="005E250A" w:rsidRDefault="000307E1" w:rsidP="002465E0">
      <w:pPr>
        <w:pStyle w:val="a5"/>
        <w:spacing w:after="0" w:afterAutospacing="0"/>
        <w:ind w:right="129" w:firstLine="567"/>
        <w:contextualSpacing/>
        <w:jc w:val="both"/>
        <w:rPr>
          <w:sz w:val="28"/>
          <w:szCs w:val="28"/>
        </w:rPr>
      </w:pPr>
      <w:r w:rsidRPr="005E250A">
        <w:rPr>
          <w:rStyle w:val="HTML1"/>
          <w:rFonts w:ascii="Times New Roman" w:hAnsi="Times New Roman" w:cs="Times New Roman"/>
          <w:color w:val="auto"/>
          <w:sz w:val="28"/>
          <w:szCs w:val="28"/>
        </w:rPr>
        <w:t>Random()</w:t>
      </w:r>
      <w:r w:rsidRPr="005E250A">
        <w:rPr>
          <w:rStyle w:val="apple-converted-space"/>
          <w:sz w:val="28"/>
          <w:szCs w:val="28"/>
        </w:rPr>
        <w:t> </w:t>
      </w:r>
      <w:r w:rsidRPr="005E250A">
        <w:rPr>
          <w:sz w:val="28"/>
          <w:szCs w:val="28"/>
        </w:rPr>
        <w:t>– создает генератор случайных чисел, использующий в качестве инициализатора текущую дату (число миллисекунд с 1 января 1970);</w:t>
      </w:r>
    </w:p>
    <w:p w:rsidR="000307E1" w:rsidRPr="005E250A" w:rsidRDefault="000307E1" w:rsidP="002465E0">
      <w:pPr>
        <w:pStyle w:val="a5"/>
        <w:spacing w:after="0" w:afterAutospacing="0"/>
        <w:ind w:right="129" w:firstLine="567"/>
        <w:contextualSpacing/>
        <w:jc w:val="both"/>
        <w:rPr>
          <w:sz w:val="28"/>
          <w:szCs w:val="28"/>
        </w:rPr>
      </w:pPr>
      <w:r w:rsidRPr="005E250A">
        <w:rPr>
          <w:rStyle w:val="HTML1"/>
          <w:rFonts w:ascii="Times New Roman" w:hAnsi="Times New Roman" w:cs="Times New Roman"/>
          <w:color w:val="auto"/>
          <w:sz w:val="28"/>
          <w:szCs w:val="28"/>
        </w:rPr>
        <w:t>Random(long seed)</w:t>
      </w:r>
      <w:r w:rsidRPr="005E250A">
        <w:rPr>
          <w:rStyle w:val="apple-converted-space"/>
          <w:sz w:val="28"/>
          <w:szCs w:val="28"/>
        </w:rPr>
        <w:t> </w:t>
      </w:r>
      <w:r w:rsidRPr="005E250A">
        <w:rPr>
          <w:sz w:val="28"/>
          <w:szCs w:val="28"/>
        </w:rPr>
        <w:t>– создает генератор случайных чисел, использующий в качестве инициализатора число</w:t>
      </w:r>
      <w:r w:rsidRPr="005E250A">
        <w:rPr>
          <w:rStyle w:val="apple-converted-space"/>
          <w:sz w:val="28"/>
          <w:szCs w:val="28"/>
        </w:rPr>
        <w:t> </w:t>
      </w:r>
      <w:r w:rsidRPr="005E250A">
        <w:rPr>
          <w:rStyle w:val="HTML1"/>
          <w:rFonts w:ascii="Times New Roman" w:hAnsi="Times New Roman" w:cs="Times New Roman"/>
          <w:color w:val="auto"/>
          <w:sz w:val="28"/>
          <w:szCs w:val="28"/>
        </w:rPr>
        <w:t>seed</w:t>
      </w:r>
      <w:r w:rsidRPr="005E250A">
        <w:rPr>
          <w:sz w:val="28"/>
          <w:szCs w:val="28"/>
        </w:rPr>
        <w:t>.</w:t>
      </w:r>
    </w:p>
    <w:p w:rsidR="000307E1" w:rsidRPr="005E250A" w:rsidRDefault="000307E1" w:rsidP="002465E0">
      <w:pPr>
        <w:pStyle w:val="a5"/>
        <w:spacing w:after="0" w:afterAutospacing="0"/>
        <w:ind w:right="129" w:firstLine="567"/>
        <w:contextualSpacing/>
        <w:jc w:val="both"/>
        <w:rPr>
          <w:sz w:val="28"/>
          <w:szCs w:val="28"/>
        </w:rPr>
      </w:pPr>
      <w:r w:rsidRPr="005E250A">
        <w:rPr>
          <w:sz w:val="28"/>
          <w:szCs w:val="28"/>
        </w:rPr>
        <w:lastRenderedPageBreak/>
        <w:t>Рекомендуется использовать первый конструктор, чтобы генератор выдавал разные случайные числа при каждом новом запуске программы. От генератора можно получать случайные числа нужного типа с помощью методов</w:t>
      </w:r>
      <w:r w:rsidRPr="005E250A">
        <w:rPr>
          <w:rStyle w:val="apple-converted-space"/>
          <w:sz w:val="28"/>
          <w:szCs w:val="28"/>
        </w:rPr>
        <w:t> </w:t>
      </w:r>
      <w:r w:rsidRPr="005E250A">
        <w:rPr>
          <w:rStyle w:val="HTML1"/>
          <w:rFonts w:ascii="Times New Roman" w:hAnsi="Times New Roman" w:cs="Times New Roman"/>
          <w:color w:val="auto"/>
          <w:sz w:val="28"/>
          <w:szCs w:val="28"/>
        </w:rPr>
        <w:t>nextBoolean()</w:t>
      </w:r>
      <w:r w:rsidRPr="005E250A">
        <w:rPr>
          <w:sz w:val="28"/>
          <w:szCs w:val="28"/>
        </w:rPr>
        <w:t>,</w:t>
      </w:r>
      <w:r w:rsidRPr="005E250A">
        <w:rPr>
          <w:rStyle w:val="apple-converted-space"/>
          <w:sz w:val="28"/>
          <w:szCs w:val="28"/>
        </w:rPr>
        <w:t> </w:t>
      </w:r>
      <w:r w:rsidRPr="005E250A">
        <w:rPr>
          <w:rStyle w:val="HTML1"/>
          <w:rFonts w:ascii="Times New Roman" w:hAnsi="Times New Roman" w:cs="Times New Roman"/>
          <w:color w:val="auto"/>
          <w:sz w:val="28"/>
          <w:szCs w:val="28"/>
        </w:rPr>
        <w:t>nextInt()</w:t>
      </w:r>
      <w:r w:rsidRPr="005E250A">
        <w:rPr>
          <w:sz w:val="28"/>
          <w:szCs w:val="28"/>
        </w:rPr>
        <w:t>,</w:t>
      </w:r>
      <w:r w:rsidRPr="005E250A">
        <w:rPr>
          <w:rStyle w:val="HTML1"/>
          <w:rFonts w:ascii="Times New Roman" w:hAnsi="Times New Roman" w:cs="Times New Roman"/>
          <w:color w:val="auto"/>
          <w:sz w:val="28"/>
          <w:szCs w:val="28"/>
        </w:rPr>
        <w:t>nextLong()</w:t>
      </w:r>
      <w:r w:rsidRPr="005E250A">
        <w:rPr>
          <w:sz w:val="28"/>
          <w:szCs w:val="28"/>
        </w:rPr>
        <w:t>,</w:t>
      </w:r>
      <w:r w:rsidRPr="005E250A">
        <w:rPr>
          <w:rStyle w:val="apple-converted-space"/>
          <w:sz w:val="28"/>
          <w:szCs w:val="28"/>
        </w:rPr>
        <w:t> </w:t>
      </w:r>
      <w:r w:rsidRPr="005E250A">
        <w:rPr>
          <w:rStyle w:val="HTML1"/>
          <w:rFonts w:ascii="Times New Roman" w:hAnsi="Times New Roman" w:cs="Times New Roman"/>
          <w:color w:val="auto"/>
          <w:sz w:val="28"/>
          <w:szCs w:val="28"/>
        </w:rPr>
        <w:t>nextFloat()</w:t>
      </w:r>
      <w:r w:rsidRPr="005E250A">
        <w:rPr>
          <w:sz w:val="28"/>
          <w:szCs w:val="28"/>
        </w:rPr>
        <w:t>,</w:t>
      </w:r>
      <w:r w:rsidRPr="005E250A">
        <w:rPr>
          <w:rStyle w:val="apple-converted-space"/>
          <w:sz w:val="28"/>
          <w:szCs w:val="28"/>
        </w:rPr>
        <w:t> </w:t>
      </w:r>
      <w:r w:rsidRPr="005E250A">
        <w:rPr>
          <w:rStyle w:val="HTML1"/>
          <w:rFonts w:ascii="Times New Roman" w:hAnsi="Times New Roman" w:cs="Times New Roman"/>
          <w:color w:val="auto"/>
          <w:sz w:val="28"/>
          <w:szCs w:val="28"/>
        </w:rPr>
        <w:t>nextDouble()</w:t>
      </w:r>
      <w:r w:rsidRPr="005E250A">
        <w:rPr>
          <w:sz w:val="28"/>
          <w:szCs w:val="28"/>
        </w:rPr>
        <w:t>.</w:t>
      </w:r>
    </w:p>
    <w:p w:rsidR="000307E1" w:rsidRPr="005E250A" w:rsidRDefault="000307E1" w:rsidP="002465E0">
      <w:pPr>
        <w:pStyle w:val="a5"/>
        <w:spacing w:after="0" w:afterAutospacing="0"/>
        <w:ind w:right="129" w:firstLine="567"/>
        <w:contextualSpacing/>
        <w:jc w:val="both"/>
        <w:rPr>
          <w:sz w:val="28"/>
          <w:szCs w:val="28"/>
        </w:rPr>
      </w:pPr>
      <w:r w:rsidRPr="005E250A">
        <w:rPr>
          <w:sz w:val="28"/>
          <w:szCs w:val="28"/>
        </w:rPr>
        <w:t>Вещественные числа генерируются в диапазоне от 0 до 1 (не включая 1), а целые – из всего диапазона возможных значений. Можно сгенерировать целое число в нужном диапазоне (от 0 до</w:t>
      </w:r>
      <w:r w:rsidRPr="005E250A">
        <w:rPr>
          <w:rStyle w:val="apple-converted-space"/>
          <w:sz w:val="28"/>
          <w:szCs w:val="28"/>
        </w:rPr>
        <w:t> </w:t>
      </w:r>
      <w:r w:rsidRPr="005E250A">
        <w:rPr>
          <w:rStyle w:val="HTML1"/>
          <w:rFonts w:ascii="Times New Roman" w:hAnsi="Times New Roman" w:cs="Times New Roman"/>
          <w:color w:val="auto"/>
          <w:sz w:val="28"/>
          <w:szCs w:val="28"/>
        </w:rPr>
        <w:t>max-1</w:t>
      </w:r>
      <w:r w:rsidRPr="005E250A">
        <w:rPr>
          <w:sz w:val="28"/>
          <w:szCs w:val="28"/>
        </w:rPr>
        <w:t>) методом</w:t>
      </w:r>
      <w:r w:rsidRPr="005E250A">
        <w:rPr>
          <w:rStyle w:val="apple-converted-space"/>
          <w:sz w:val="28"/>
          <w:szCs w:val="28"/>
        </w:rPr>
        <w:t> </w:t>
      </w:r>
      <w:r w:rsidRPr="005E250A">
        <w:rPr>
          <w:rStyle w:val="HTML1"/>
          <w:rFonts w:ascii="Times New Roman" w:hAnsi="Times New Roman" w:cs="Times New Roman"/>
          <w:color w:val="auto"/>
          <w:sz w:val="28"/>
          <w:szCs w:val="28"/>
        </w:rPr>
        <w:t>nextInt(int max)</w:t>
      </w:r>
      <w:r w:rsidRPr="005E250A">
        <w:rPr>
          <w:rStyle w:val="apple-converted-space"/>
          <w:sz w:val="28"/>
          <w:szCs w:val="28"/>
        </w:rPr>
        <w:t> </w:t>
      </w:r>
      <w:r w:rsidRPr="005E250A">
        <w:rPr>
          <w:sz w:val="28"/>
          <w:szCs w:val="28"/>
        </w:rPr>
        <w:t>или</w:t>
      </w:r>
      <w:r w:rsidRPr="005E250A">
        <w:rPr>
          <w:rStyle w:val="apple-converted-space"/>
          <w:sz w:val="28"/>
          <w:szCs w:val="28"/>
        </w:rPr>
        <w:t> </w:t>
      </w:r>
      <w:r w:rsidRPr="005E250A">
        <w:rPr>
          <w:rStyle w:val="HTML1"/>
          <w:rFonts w:ascii="Times New Roman" w:hAnsi="Times New Roman" w:cs="Times New Roman"/>
          <w:color w:val="auto"/>
          <w:sz w:val="28"/>
          <w:szCs w:val="28"/>
        </w:rPr>
        <w:t>nextLong(long max)</w:t>
      </w:r>
      <w:r w:rsidRPr="005E250A">
        <w:rPr>
          <w:sz w:val="28"/>
          <w:szCs w:val="28"/>
        </w:rPr>
        <w:t>.</w:t>
      </w:r>
    </w:p>
    <w:p w:rsidR="000307E1" w:rsidRPr="005E250A" w:rsidRDefault="000307E1" w:rsidP="002465E0">
      <w:pPr>
        <w:pStyle w:val="a5"/>
        <w:spacing w:after="0" w:afterAutospacing="0"/>
        <w:ind w:right="129" w:firstLine="567"/>
        <w:contextualSpacing/>
        <w:jc w:val="both"/>
        <w:rPr>
          <w:sz w:val="28"/>
          <w:szCs w:val="28"/>
        </w:rPr>
      </w:pPr>
      <w:r w:rsidRPr="005E250A">
        <w:rPr>
          <w:sz w:val="28"/>
          <w:szCs w:val="28"/>
        </w:rPr>
        <w:t>Наконец, можно заполнить случайными числами целый массив (предварительно созданный), воспользовавшись методом</w:t>
      </w:r>
      <w:r w:rsidRPr="005E250A">
        <w:rPr>
          <w:rStyle w:val="HTML1"/>
          <w:rFonts w:ascii="Times New Roman" w:hAnsi="Times New Roman" w:cs="Times New Roman"/>
          <w:color w:val="auto"/>
          <w:sz w:val="28"/>
          <w:szCs w:val="28"/>
        </w:rPr>
        <w:t>nextBytes(byte[] arr)</w:t>
      </w:r>
      <w:r w:rsidRPr="005E250A">
        <w:rPr>
          <w:sz w:val="28"/>
          <w:szCs w:val="28"/>
        </w:rPr>
        <w:t>. Элементы массива</w:t>
      </w:r>
      <w:r w:rsidRPr="005E250A">
        <w:rPr>
          <w:rStyle w:val="apple-converted-space"/>
          <w:sz w:val="28"/>
          <w:szCs w:val="28"/>
        </w:rPr>
        <w:t> </w:t>
      </w:r>
      <w:r w:rsidRPr="005E250A">
        <w:rPr>
          <w:rStyle w:val="HTML1"/>
          <w:rFonts w:ascii="Times New Roman" w:hAnsi="Times New Roman" w:cs="Times New Roman"/>
          <w:color w:val="auto"/>
          <w:sz w:val="28"/>
          <w:szCs w:val="28"/>
        </w:rPr>
        <w:t>arr</w:t>
      </w:r>
      <w:r w:rsidRPr="005E250A">
        <w:rPr>
          <w:rStyle w:val="apple-converted-space"/>
          <w:sz w:val="28"/>
          <w:szCs w:val="28"/>
        </w:rPr>
        <w:t> </w:t>
      </w:r>
      <w:r w:rsidRPr="005E250A">
        <w:rPr>
          <w:sz w:val="28"/>
          <w:szCs w:val="28"/>
        </w:rPr>
        <w:t>должны иметь тип</w:t>
      </w:r>
      <w:r w:rsidRPr="005E250A">
        <w:rPr>
          <w:rStyle w:val="apple-converted-space"/>
          <w:sz w:val="28"/>
          <w:szCs w:val="28"/>
        </w:rPr>
        <w:t> </w:t>
      </w:r>
      <w:r w:rsidRPr="005E250A">
        <w:rPr>
          <w:rStyle w:val="HTML1"/>
          <w:rFonts w:ascii="Times New Roman" w:hAnsi="Times New Roman" w:cs="Times New Roman"/>
          <w:color w:val="auto"/>
          <w:sz w:val="28"/>
          <w:szCs w:val="28"/>
        </w:rPr>
        <w:t>byte</w:t>
      </w:r>
      <w:r w:rsidRPr="005E250A">
        <w:rPr>
          <w:sz w:val="28"/>
          <w:szCs w:val="28"/>
        </w:rPr>
        <w:t>.</w:t>
      </w:r>
    </w:p>
    <w:p w:rsidR="000307E1" w:rsidRPr="005E250A" w:rsidRDefault="000307E1" w:rsidP="002465E0">
      <w:pPr>
        <w:pStyle w:val="a5"/>
        <w:spacing w:after="0" w:afterAutospacing="0"/>
        <w:ind w:right="129" w:firstLine="567"/>
        <w:contextualSpacing/>
        <w:jc w:val="both"/>
        <w:rPr>
          <w:sz w:val="28"/>
          <w:szCs w:val="28"/>
        </w:rPr>
      </w:pPr>
      <w:r w:rsidRPr="005E250A">
        <w:rPr>
          <w:sz w:val="28"/>
          <w:szCs w:val="28"/>
        </w:rPr>
        <w:t>В листинге 1.29 показан пример использования случайных чисел.</w:t>
      </w:r>
    </w:p>
    <w:p w:rsidR="000307E1" w:rsidRPr="005E250A" w:rsidRDefault="000307E1" w:rsidP="002465E0">
      <w:pPr>
        <w:pStyle w:val="a5"/>
        <w:spacing w:after="0" w:afterAutospacing="0"/>
        <w:ind w:right="129" w:firstLine="567"/>
        <w:contextualSpacing/>
        <w:jc w:val="both"/>
        <w:rPr>
          <w:i/>
          <w:sz w:val="28"/>
          <w:szCs w:val="28"/>
          <w:lang w:val="en-US"/>
        </w:rPr>
      </w:pPr>
      <w:r w:rsidRPr="005E250A">
        <w:rPr>
          <w:i/>
          <w:sz w:val="28"/>
          <w:szCs w:val="28"/>
        </w:rPr>
        <w:t>Листинг</w:t>
      </w:r>
      <w:r w:rsidRPr="005E250A">
        <w:rPr>
          <w:i/>
          <w:sz w:val="28"/>
          <w:szCs w:val="28"/>
          <w:lang w:val="en-US"/>
        </w:rPr>
        <w:t xml:space="preserve"> 1.29</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import java.util.Random;</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public class Test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Random r = new Random(100);</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for (int cnt = 0; cnt &lt; 9; cnt++)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System.out.print(r.nextInt() + "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System.out.println();</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r = new Random(100);</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for (int cnt = 0; cnt &lt; 9; cnt++)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System.out.print(r.nextInt() + "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System.out.println();</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byte[] randArray = new byte[8];</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r.nextBytes(randArray);</w:t>
      </w:r>
    </w:p>
    <w:p w:rsidR="000307E1" w:rsidRPr="005E250A" w:rsidRDefault="000307E1" w:rsidP="002465E0">
      <w:pPr>
        <w:pStyle w:val="a5"/>
        <w:ind w:right="129"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spacing w:after="0" w:afterAutospacing="0"/>
        <w:ind w:right="129" w:firstLine="567"/>
        <w:contextualSpacing/>
        <w:jc w:val="both"/>
        <w:rPr>
          <w:sz w:val="28"/>
          <w:szCs w:val="28"/>
          <w:lang w:val="en-US"/>
        </w:rPr>
      </w:pPr>
      <w:r w:rsidRPr="005E250A">
        <w:rPr>
          <w:sz w:val="28"/>
          <w:szCs w:val="28"/>
          <w:lang w:val="en-US"/>
        </w:rPr>
        <w:t>}</w:t>
      </w:r>
    </w:p>
    <w:p w:rsidR="000307E1" w:rsidRPr="005E250A" w:rsidRDefault="000307E1" w:rsidP="002465E0">
      <w:pPr>
        <w:pStyle w:val="1"/>
        <w:spacing w:before="100" w:beforeAutospacing="1" w:after="0"/>
        <w:ind w:firstLine="567"/>
        <w:contextualSpacing/>
        <w:rPr>
          <w:rFonts w:ascii="Times New Roman" w:hAnsi="Times New Roman" w:cs="Times New Roman"/>
          <w:sz w:val="28"/>
          <w:szCs w:val="28"/>
          <w:lang w:val="en-US"/>
        </w:rPr>
      </w:pPr>
      <w:r w:rsidRPr="005E250A">
        <w:rPr>
          <w:rFonts w:ascii="Times New Roman" w:hAnsi="Times New Roman" w:cs="Times New Roman"/>
          <w:sz w:val="28"/>
          <w:szCs w:val="28"/>
        </w:rPr>
        <w:t>Тема</w:t>
      </w:r>
      <w:r w:rsidRPr="005E250A">
        <w:rPr>
          <w:rFonts w:ascii="Times New Roman" w:hAnsi="Times New Roman" w:cs="Times New Roman"/>
          <w:sz w:val="28"/>
          <w:szCs w:val="28"/>
          <w:lang w:val="en-US"/>
        </w:rPr>
        <w:t xml:space="preserve"> 1.19 </w:t>
      </w:r>
      <w:r w:rsidRPr="005E250A">
        <w:rPr>
          <w:rFonts w:ascii="Times New Roman" w:hAnsi="Times New Roman" w:cs="Times New Roman"/>
          <w:sz w:val="28"/>
          <w:szCs w:val="28"/>
        </w:rPr>
        <w:t>Массивы</w:t>
      </w:r>
      <w:r w:rsidRPr="005E250A">
        <w:rPr>
          <w:rFonts w:ascii="Times New Roman" w:hAnsi="Times New Roman" w:cs="Times New Roman"/>
          <w:sz w:val="28"/>
          <w:szCs w:val="28"/>
          <w:lang w:val="en-US"/>
        </w:rPr>
        <w:t xml:space="preserve"> </w:t>
      </w:r>
      <w:r w:rsidRPr="005E250A">
        <w:rPr>
          <w:rFonts w:ascii="Times New Roman" w:hAnsi="Times New Roman" w:cs="Times New Roman"/>
          <w:sz w:val="28"/>
          <w:szCs w:val="28"/>
        </w:rPr>
        <w:t>в</w:t>
      </w:r>
      <w:r w:rsidRPr="005E250A">
        <w:rPr>
          <w:rFonts w:ascii="Times New Roman" w:hAnsi="Times New Roman" w:cs="Times New Roman"/>
          <w:sz w:val="28"/>
          <w:szCs w:val="28"/>
          <w:lang w:val="en-US"/>
        </w:rPr>
        <w:t xml:space="preserve"> Java</w:t>
      </w:r>
    </w:p>
    <w:p w:rsidR="000307E1" w:rsidRPr="005E250A" w:rsidRDefault="000307E1" w:rsidP="002465E0">
      <w:pPr>
        <w:ind w:firstLine="567"/>
        <w:rPr>
          <w:sz w:val="28"/>
          <w:szCs w:val="28"/>
          <w:lang w:val="en-US"/>
        </w:rPr>
      </w:pPr>
      <w:r w:rsidRPr="005E250A">
        <w:rPr>
          <w:sz w:val="28"/>
          <w:szCs w:val="28"/>
          <w:lang w:val="en-US"/>
        </w:rPr>
        <w:tab/>
      </w:r>
    </w:p>
    <w:p w:rsidR="000307E1" w:rsidRPr="005E250A" w:rsidRDefault="000307E1" w:rsidP="002465E0">
      <w:pPr>
        <w:ind w:firstLine="567"/>
        <w:rPr>
          <w:b/>
          <w:sz w:val="28"/>
          <w:szCs w:val="28"/>
        </w:rPr>
      </w:pPr>
      <w:r w:rsidRPr="005E250A">
        <w:rPr>
          <w:b/>
          <w:sz w:val="28"/>
          <w:szCs w:val="28"/>
        </w:rPr>
        <w:t>1.19.1 Объявление и заполнение массива</w:t>
      </w:r>
    </w:p>
    <w:p w:rsidR="000307E1" w:rsidRPr="005E250A" w:rsidRDefault="000307E1" w:rsidP="002465E0">
      <w:pPr>
        <w:pStyle w:val="a5"/>
        <w:spacing w:before="0" w:beforeAutospacing="0" w:after="0" w:afterAutospacing="0"/>
        <w:ind w:firstLine="567"/>
        <w:contextualSpacing/>
        <w:rPr>
          <w:sz w:val="28"/>
          <w:szCs w:val="28"/>
        </w:rPr>
      </w:pPr>
      <w:r w:rsidRPr="005E250A">
        <w:rPr>
          <w:sz w:val="28"/>
          <w:szCs w:val="28"/>
        </w:rPr>
        <w:t>Массив – это конечная последовательность упорядоченных элементов одного типа, доступ к каждому элементу в которой осуществляется по его индексу.</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Размер или длина массива – это общее количество элементов в массиве. Размер массива задаётся при создании массива и не может быть изменён в дальнейшем, т. е. нельзя убрать элементы из массива или добавить их туда, но можно в существующие элементы присвоить новые значения.</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Индекс начального элемента – 0, следующего за ним – 1 и т. д. Индекс последнего элемента в массиве – на единицу меньше, чем размер массива.</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 xml:space="preserve">В Java массивы являются объектами. Это значит, что имя, которое даётся каждому массиву, лишь указывает на адрес какого-то фрагмента </w:t>
      </w:r>
      <w:r w:rsidRPr="005E250A">
        <w:rPr>
          <w:sz w:val="28"/>
          <w:szCs w:val="28"/>
        </w:rPr>
        <w:lastRenderedPageBreak/>
        <w:t>данных в памяти. Кроме адреса в этой переменной ничего не хранится. Индекс массива, фактически, указывает на то, насколько надо отступить от начального элемента массива в памяти, чтоб добраться до нужного элемента.</w:t>
      </w:r>
    </w:p>
    <w:p w:rsidR="000307E1" w:rsidRPr="005E250A" w:rsidRDefault="000307E1" w:rsidP="002465E0">
      <w:pPr>
        <w:pStyle w:val="a5"/>
        <w:spacing w:after="0" w:afterAutospacing="0"/>
        <w:ind w:firstLine="567"/>
        <w:contextualSpacing/>
        <w:jc w:val="both"/>
        <w:rPr>
          <w:sz w:val="28"/>
          <w:szCs w:val="28"/>
        </w:rPr>
      </w:pPr>
      <w:r w:rsidRPr="005E250A">
        <w:rPr>
          <w:sz w:val="28"/>
          <w:szCs w:val="28"/>
        </w:rPr>
        <w:t>Чтобы создать массив надо объявить для него подходящее имя, а затем с этим именем связать нужный фрагмент памяти, где и будут друг за другом храниться значения элементов массива.</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Возможные следующие варианты объявления массива:</w:t>
      </w:r>
    </w:p>
    <w:p w:rsidR="000307E1" w:rsidRPr="005E250A" w:rsidRDefault="000307E1" w:rsidP="002465E0">
      <w:pPr>
        <w:pStyle w:val="HTML"/>
        <w:ind w:firstLine="567"/>
        <w:contextualSpacing/>
        <w:rPr>
          <w:rFonts w:ascii="Times New Roman" w:hAnsi="Times New Roman" w:cs="Times New Roman"/>
          <w:i/>
          <w:sz w:val="28"/>
          <w:szCs w:val="28"/>
        </w:rPr>
      </w:pPr>
      <w:r w:rsidRPr="005E250A">
        <w:rPr>
          <w:rStyle w:val="pun"/>
          <w:rFonts w:ascii="Times New Roman" w:hAnsi="Times New Roman" w:cs="Times New Roman"/>
          <w:i/>
          <w:sz w:val="28"/>
          <w:szCs w:val="28"/>
        </w:rPr>
        <w:t>тип[]</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имя;</w:t>
      </w:r>
      <w:r w:rsidRPr="005E250A">
        <w:rPr>
          <w:rFonts w:ascii="Times New Roman" w:hAnsi="Times New Roman" w:cs="Times New Roman"/>
          <w:i/>
          <w:sz w:val="28"/>
          <w:szCs w:val="28"/>
        </w:rPr>
        <w:br/>
      </w:r>
      <w:r w:rsidRPr="005E250A">
        <w:rPr>
          <w:rStyle w:val="pun"/>
          <w:rFonts w:ascii="Times New Roman" w:hAnsi="Times New Roman" w:cs="Times New Roman"/>
          <w:i/>
          <w:sz w:val="28"/>
          <w:szCs w:val="28"/>
        </w:rPr>
        <w:t>тип</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имя[];</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Где</w:t>
      </w:r>
      <w:r w:rsidRPr="005E250A">
        <w:rPr>
          <w:rStyle w:val="apple-converted-space"/>
          <w:sz w:val="28"/>
          <w:szCs w:val="28"/>
        </w:rPr>
        <w:t> </w:t>
      </w:r>
      <w:r w:rsidRPr="005E250A">
        <w:rPr>
          <w:rStyle w:val="af"/>
          <w:b w:val="0"/>
          <w:i/>
          <w:sz w:val="28"/>
          <w:szCs w:val="28"/>
        </w:rPr>
        <w:t>тип</w:t>
      </w:r>
      <w:r w:rsidRPr="005E250A">
        <w:rPr>
          <w:rStyle w:val="apple-converted-space"/>
          <w:sz w:val="28"/>
          <w:szCs w:val="28"/>
        </w:rPr>
        <w:t> </w:t>
      </w:r>
      <w:r w:rsidRPr="005E250A">
        <w:rPr>
          <w:sz w:val="28"/>
          <w:szCs w:val="28"/>
        </w:rPr>
        <w:t>– это тип элементов массива, а</w:t>
      </w:r>
      <w:r w:rsidRPr="005E250A">
        <w:rPr>
          <w:rStyle w:val="apple-converted-space"/>
          <w:sz w:val="28"/>
          <w:szCs w:val="28"/>
        </w:rPr>
        <w:t> </w:t>
      </w:r>
      <w:r w:rsidRPr="005E250A">
        <w:rPr>
          <w:rStyle w:val="af"/>
          <w:b w:val="0"/>
          <w:i/>
          <w:sz w:val="28"/>
          <w:szCs w:val="28"/>
        </w:rPr>
        <w:t>имя</w:t>
      </w:r>
      <w:r w:rsidRPr="005E250A">
        <w:rPr>
          <w:rStyle w:val="apple-converted-space"/>
          <w:sz w:val="28"/>
          <w:szCs w:val="28"/>
        </w:rPr>
        <w:t> </w:t>
      </w:r>
      <w:r w:rsidRPr="005E250A">
        <w:rPr>
          <w:sz w:val="28"/>
          <w:szCs w:val="28"/>
        </w:rPr>
        <w:t>– уникальный (незанятый другими переменными или объектами в этой части программы) идентификатор, начинающийся с буквы.</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rPr>
        <w:t>Примеры</w:t>
      </w:r>
      <w:r w:rsidRPr="005E250A">
        <w:rPr>
          <w:sz w:val="28"/>
          <w:szCs w:val="28"/>
          <w:lang w:val="en-US"/>
        </w:rPr>
        <w:t>:</w:t>
      </w:r>
    </w:p>
    <w:p w:rsidR="000307E1" w:rsidRPr="005E250A" w:rsidRDefault="000307E1" w:rsidP="002465E0">
      <w:pPr>
        <w:pStyle w:val="HTML"/>
        <w:ind w:firstLine="567"/>
        <w:contextualSpacing/>
        <w:rPr>
          <w:rFonts w:ascii="Times New Roman" w:hAnsi="Times New Roman" w:cs="Times New Roman"/>
          <w:sz w:val="28"/>
          <w:szCs w:val="28"/>
          <w:lang w:val="en-US"/>
        </w:rPr>
      </w:pPr>
      <w:r w:rsidRPr="005E250A">
        <w:rPr>
          <w:rStyle w:val="kwd"/>
          <w:rFonts w:ascii="Times New Roman" w:hAnsi="Times New Roman" w:cs="Times New Roman"/>
          <w:sz w:val="28"/>
          <w:szCs w:val="28"/>
          <w:lang w:val="en-US"/>
        </w:rPr>
        <w:t>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a</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kwd"/>
          <w:rFonts w:ascii="Times New Roman" w:hAnsi="Times New Roman" w:cs="Times New Roman"/>
          <w:sz w:val="28"/>
          <w:szCs w:val="28"/>
          <w:lang w:val="en-US"/>
        </w:rPr>
        <w:t>double</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ar1</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kwd"/>
          <w:rFonts w:ascii="Times New Roman" w:hAnsi="Times New Roman" w:cs="Times New Roman"/>
          <w:sz w:val="28"/>
          <w:szCs w:val="28"/>
          <w:lang w:val="en-US"/>
        </w:rPr>
        <w:t>double</w:t>
      </w:r>
      <w:r w:rsidRPr="005E250A">
        <w:rPr>
          <w:rStyle w:val="pln"/>
          <w:rFonts w:ascii="Times New Roman" w:hAnsi="Times New Roman" w:cs="Times New Roman"/>
          <w:sz w:val="28"/>
          <w:szCs w:val="28"/>
          <w:lang w:val="en-US"/>
        </w:rPr>
        <w:t xml:space="preserve">  ar2</w:t>
      </w:r>
      <w:r w:rsidRPr="005E250A">
        <w:rPr>
          <w:rStyle w:val="pun"/>
          <w:rFonts w:ascii="Times New Roman" w:hAnsi="Times New Roman" w:cs="Times New Roman"/>
          <w:sz w:val="28"/>
          <w:szCs w:val="28"/>
          <w:lang w:val="en-US"/>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 примере мы объявили имена для трёх массивов. С первом именем</w:t>
      </w:r>
      <w:r w:rsidRPr="005E250A">
        <w:rPr>
          <w:rStyle w:val="apple-converted-space"/>
          <w:sz w:val="28"/>
          <w:szCs w:val="28"/>
        </w:rPr>
        <w:t> </w:t>
      </w:r>
      <w:r w:rsidRPr="005E250A">
        <w:rPr>
          <w:rStyle w:val="af"/>
          <w:sz w:val="28"/>
          <w:szCs w:val="28"/>
        </w:rPr>
        <w:t>a</w:t>
      </w:r>
      <w:r w:rsidRPr="005E250A">
        <w:rPr>
          <w:rStyle w:val="apple-converted-space"/>
          <w:sz w:val="28"/>
          <w:szCs w:val="28"/>
        </w:rPr>
        <w:t> </w:t>
      </w:r>
      <w:r w:rsidRPr="005E250A">
        <w:rPr>
          <w:sz w:val="28"/>
          <w:szCs w:val="28"/>
        </w:rPr>
        <w:t>сможет быть далее связан массив из элементов типа int, а с именами</w:t>
      </w:r>
      <w:r w:rsidRPr="005E250A">
        <w:rPr>
          <w:rStyle w:val="apple-converted-space"/>
          <w:sz w:val="28"/>
          <w:szCs w:val="28"/>
        </w:rPr>
        <w:t> </w:t>
      </w:r>
      <w:r w:rsidRPr="005E250A">
        <w:rPr>
          <w:rStyle w:val="af"/>
          <w:b w:val="0"/>
          <w:sz w:val="28"/>
          <w:szCs w:val="28"/>
        </w:rPr>
        <w:t>ar1</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rStyle w:val="af"/>
          <w:b w:val="0"/>
          <w:sz w:val="28"/>
          <w:szCs w:val="28"/>
        </w:rPr>
        <w:t>ar2</w:t>
      </w:r>
      <w:r w:rsidRPr="005E250A">
        <w:rPr>
          <w:rStyle w:val="apple-converted-space"/>
          <w:sz w:val="28"/>
          <w:szCs w:val="28"/>
        </w:rPr>
        <w:t> </w:t>
      </w:r>
      <w:r w:rsidRPr="005E250A">
        <w:rPr>
          <w:sz w:val="28"/>
          <w:szCs w:val="28"/>
        </w:rPr>
        <w:t>далее смогут быть связаны массивы из вещественных чисел (типа double). Пока мы не создали массивы, а только подготовили имена для них.</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Теперь создать (или как ещё говорят инициализировать) массивы можно следующим образом:</w:t>
      </w:r>
    </w:p>
    <w:p w:rsidR="000307E1" w:rsidRPr="005E250A" w:rsidRDefault="000307E1" w:rsidP="002465E0">
      <w:pPr>
        <w:pStyle w:val="HTML"/>
        <w:ind w:firstLine="567"/>
        <w:contextualSpacing/>
        <w:rPr>
          <w:rFonts w:ascii="Times New Roman" w:hAnsi="Times New Roman" w:cs="Times New Roman"/>
          <w:sz w:val="28"/>
          <w:szCs w:val="28"/>
        </w:rPr>
      </w:pPr>
      <w:r w:rsidRPr="005E250A">
        <w:rPr>
          <w:rStyle w:val="pln"/>
          <w:rFonts w:ascii="Times New Roman" w:hAnsi="Times New Roman" w:cs="Times New Roman"/>
          <w:sz w:val="28"/>
          <w:szCs w:val="28"/>
        </w:rPr>
        <w:t xml:space="preserve">a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kwd"/>
          <w:rFonts w:ascii="Times New Roman" w:hAnsi="Times New Roman" w:cs="Times New Roman"/>
          <w:sz w:val="28"/>
          <w:szCs w:val="28"/>
        </w:rPr>
        <w:t>new</w:t>
      </w:r>
      <w:r w:rsidRPr="005E250A">
        <w:rPr>
          <w:rStyle w:val="pln"/>
          <w:rFonts w:ascii="Times New Roman" w:hAnsi="Times New Roman" w:cs="Times New Roman"/>
          <w:sz w:val="28"/>
          <w:szCs w:val="28"/>
        </w:rPr>
        <w:t xml:space="preserve"> </w:t>
      </w:r>
      <w:r w:rsidRPr="005E250A">
        <w:rPr>
          <w:rStyle w:val="kwd"/>
          <w:rFonts w:ascii="Times New Roman" w:hAnsi="Times New Roman" w:cs="Times New Roman"/>
          <w:sz w:val="28"/>
          <w:szCs w:val="28"/>
        </w:rPr>
        <w:t>int</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10</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com"/>
          <w:rFonts w:ascii="Times New Roman" w:hAnsi="Times New Roman" w:cs="Times New Roman"/>
          <w:sz w:val="28"/>
          <w:szCs w:val="28"/>
        </w:rPr>
        <w:t>// массив  из 10 элементов типа int</w:t>
      </w:r>
      <w:r w:rsidRPr="005E250A">
        <w:rPr>
          <w:rFonts w:ascii="Times New Roman" w:hAnsi="Times New Roman" w:cs="Times New Roman"/>
          <w:sz w:val="28"/>
          <w:szCs w:val="28"/>
        </w:rPr>
        <w:br/>
      </w:r>
      <w:r w:rsidRPr="005E250A">
        <w:rPr>
          <w:rStyle w:val="kwd"/>
          <w:rFonts w:ascii="Times New Roman" w:hAnsi="Times New Roman" w:cs="Times New Roman"/>
          <w:sz w:val="28"/>
          <w:szCs w:val="28"/>
        </w:rPr>
        <w:t>int</w:t>
      </w:r>
      <w:r w:rsidRPr="005E250A">
        <w:rPr>
          <w:rStyle w:val="pln"/>
          <w:rFonts w:ascii="Times New Roman" w:hAnsi="Times New Roman" w:cs="Times New Roman"/>
          <w:sz w:val="28"/>
          <w:szCs w:val="28"/>
        </w:rPr>
        <w:t xml:space="preserve"> n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5</w:t>
      </w:r>
      <w:r w:rsidRPr="005E250A">
        <w:rPr>
          <w:rStyle w:val="pun"/>
          <w:rFonts w:ascii="Times New Roman" w:hAnsi="Times New Roman" w:cs="Times New Roman"/>
          <w:sz w:val="28"/>
          <w:szCs w:val="28"/>
        </w:rPr>
        <w:t>;</w:t>
      </w:r>
      <w:r w:rsidRPr="005E250A">
        <w:rPr>
          <w:rFonts w:ascii="Times New Roman" w:hAnsi="Times New Roman" w:cs="Times New Roman"/>
          <w:sz w:val="28"/>
          <w:szCs w:val="28"/>
        </w:rPr>
        <w:br/>
      </w:r>
      <w:r w:rsidRPr="005E250A">
        <w:rPr>
          <w:rStyle w:val="pln"/>
          <w:rFonts w:ascii="Times New Roman" w:hAnsi="Times New Roman" w:cs="Times New Roman"/>
          <w:sz w:val="28"/>
          <w:szCs w:val="28"/>
        </w:rPr>
        <w:t xml:space="preserve">ar1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kwd"/>
          <w:rFonts w:ascii="Times New Roman" w:hAnsi="Times New Roman" w:cs="Times New Roman"/>
          <w:sz w:val="28"/>
          <w:szCs w:val="28"/>
        </w:rPr>
        <w:t>new</w:t>
      </w:r>
      <w:r w:rsidRPr="005E250A">
        <w:rPr>
          <w:rStyle w:val="pln"/>
          <w:rFonts w:ascii="Times New Roman" w:hAnsi="Times New Roman" w:cs="Times New Roman"/>
          <w:sz w:val="28"/>
          <w:szCs w:val="28"/>
        </w:rPr>
        <w:t xml:space="preserve"> </w:t>
      </w:r>
      <w:r w:rsidRPr="005E250A">
        <w:rPr>
          <w:rStyle w:val="kwd"/>
          <w:rFonts w:ascii="Times New Roman" w:hAnsi="Times New Roman" w:cs="Times New Roman"/>
          <w:sz w:val="28"/>
          <w:szCs w:val="28"/>
        </w:rPr>
        <w:t>double</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n</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com"/>
          <w:rFonts w:ascii="Times New Roman" w:hAnsi="Times New Roman" w:cs="Times New Roman"/>
          <w:sz w:val="28"/>
          <w:szCs w:val="28"/>
        </w:rPr>
        <w:t>// Массив из 5 элементов double</w:t>
      </w:r>
      <w:r w:rsidRPr="005E250A">
        <w:rPr>
          <w:rFonts w:ascii="Times New Roman" w:hAnsi="Times New Roman" w:cs="Times New Roman"/>
          <w:sz w:val="28"/>
          <w:szCs w:val="28"/>
        </w:rPr>
        <w:br/>
      </w:r>
      <w:r w:rsidRPr="005E250A">
        <w:rPr>
          <w:rStyle w:val="pln"/>
          <w:rFonts w:ascii="Times New Roman" w:hAnsi="Times New Roman" w:cs="Times New Roman"/>
          <w:sz w:val="28"/>
          <w:szCs w:val="28"/>
        </w:rPr>
        <w:t xml:space="preserve">ar2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3.14</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2.71</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2.5</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99.123</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com"/>
          <w:rFonts w:ascii="Times New Roman" w:hAnsi="Times New Roman" w:cs="Times New Roman"/>
          <w:sz w:val="28"/>
          <w:szCs w:val="28"/>
        </w:rPr>
        <w:t>// Массив из 6 элементов типа double</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То есть при создании массива мы можем указать его размер, либо сразу перечислить через запятую все желаемые элементы в фигурных скобках (при этом размер будет вычислен автоматически на основе той последовательности элементов, которая будет указана). Обратите внимание, что в данном случае после закрывающей фигурной скобки ставится точка с запятой, чего не бывает, когда это скобка закрывает какой-то блок.</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Если массив был создан с помощью оператора</w:t>
      </w:r>
      <w:r w:rsidRPr="005E250A">
        <w:rPr>
          <w:rStyle w:val="apple-converted-space"/>
          <w:sz w:val="28"/>
          <w:szCs w:val="28"/>
        </w:rPr>
        <w:t> </w:t>
      </w:r>
      <w:r w:rsidRPr="005E250A">
        <w:rPr>
          <w:rStyle w:val="af"/>
          <w:sz w:val="28"/>
          <w:szCs w:val="28"/>
        </w:rPr>
        <w:t>new</w:t>
      </w:r>
      <w:r w:rsidRPr="005E250A">
        <w:rPr>
          <w:sz w:val="28"/>
          <w:szCs w:val="28"/>
        </w:rPr>
        <w:t>, то каждый его элемент получает значение по умолчанию. Каким оно будет определяется на основании типа данных (0 для int, 0.0 для double и т. д.).</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Объявить имя для массива и создать сам массив можно было на одной строке по следующей схеме:</w:t>
      </w:r>
    </w:p>
    <w:p w:rsidR="000307E1" w:rsidRPr="005E250A" w:rsidRDefault="000307E1" w:rsidP="002465E0">
      <w:pPr>
        <w:pStyle w:val="HTML"/>
        <w:ind w:firstLine="567"/>
        <w:contextualSpacing/>
        <w:rPr>
          <w:rFonts w:ascii="Times New Roman" w:hAnsi="Times New Roman" w:cs="Times New Roman"/>
          <w:i/>
          <w:sz w:val="28"/>
          <w:szCs w:val="28"/>
        </w:rPr>
      </w:pPr>
      <w:r w:rsidRPr="005E250A">
        <w:rPr>
          <w:rStyle w:val="pun"/>
          <w:rFonts w:ascii="Times New Roman" w:hAnsi="Times New Roman" w:cs="Times New Roman"/>
          <w:i/>
          <w:sz w:val="28"/>
          <w:szCs w:val="28"/>
        </w:rPr>
        <w:t>тип[]</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имя</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kwd"/>
          <w:rFonts w:ascii="Times New Roman" w:hAnsi="Times New Roman" w:cs="Times New Roman"/>
          <w:i/>
          <w:sz w:val="28"/>
          <w:szCs w:val="28"/>
        </w:rPr>
        <w:t>new</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тип[размер];</w:t>
      </w:r>
      <w:r w:rsidRPr="005E250A">
        <w:rPr>
          <w:rFonts w:ascii="Times New Roman" w:hAnsi="Times New Roman" w:cs="Times New Roman"/>
          <w:i/>
          <w:sz w:val="28"/>
          <w:szCs w:val="28"/>
        </w:rPr>
        <w:br/>
      </w:r>
      <w:r w:rsidRPr="005E250A">
        <w:rPr>
          <w:rStyle w:val="pun"/>
          <w:rFonts w:ascii="Times New Roman" w:hAnsi="Times New Roman" w:cs="Times New Roman"/>
          <w:i/>
          <w:sz w:val="28"/>
          <w:szCs w:val="28"/>
        </w:rPr>
        <w:t>тип[]</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имя</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{эл</w:t>
      </w:r>
      <w:r w:rsidRPr="005E250A">
        <w:rPr>
          <w:rStyle w:val="lit"/>
          <w:rFonts w:ascii="Times New Roman" w:hAnsi="Times New Roman" w:cs="Times New Roman"/>
          <w:i/>
          <w:sz w:val="28"/>
          <w:szCs w:val="28"/>
        </w:rPr>
        <w:t>0</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эл</w:t>
      </w:r>
      <w:r w:rsidRPr="005E250A">
        <w:rPr>
          <w:rStyle w:val="lit"/>
          <w:rFonts w:ascii="Times New Roman" w:hAnsi="Times New Roman" w:cs="Times New Roman"/>
          <w:i/>
          <w:sz w:val="28"/>
          <w:szCs w:val="28"/>
        </w:rPr>
        <w:t>1</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pun"/>
          <w:rFonts w:ascii="Times New Roman" w:hAnsi="Times New Roman" w:cs="Times New Roman"/>
          <w:i/>
          <w:sz w:val="28"/>
          <w:szCs w:val="28"/>
        </w:rPr>
        <w:t>эл</w:t>
      </w:r>
      <w:r w:rsidRPr="005E250A">
        <w:rPr>
          <w:rStyle w:val="pln"/>
          <w:rFonts w:ascii="Times New Roman" w:hAnsi="Times New Roman" w:cs="Times New Roman"/>
          <w:i/>
          <w:sz w:val="28"/>
          <w:szCs w:val="28"/>
        </w:rPr>
        <w:t>N</w:t>
      </w:r>
      <w:r w:rsidRPr="005E250A">
        <w:rPr>
          <w:rStyle w:val="pun"/>
          <w:rFonts w:ascii="Times New Roman" w:hAnsi="Times New Roman" w:cs="Times New Roman"/>
          <w:i/>
          <w:sz w:val="28"/>
          <w:szCs w:val="28"/>
        </w:rPr>
        <w:t>};</w:t>
      </w:r>
    </w:p>
    <w:p w:rsidR="000307E1" w:rsidRPr="005E250A" w:rsidRDefault="000307E1" w:rsidP="002465E0">
      <w:pPr>
        <w:pStyle w:val="a5"/>
        <w:spacing w:before="0" w:beforeAutospacing="0" w:after="0" w:afterAutospacing="0"/>
        <w:ind w:firstLine="567"/>
        <w:contextualSpacing/>
        <w:rPr>
          <w:sz w:val="28"/>
          <w:szCs w:val="28"/>
          <w:lang w:val="en-US"/>
        </w:rPr>
      </w:pPr>
      <w:r w:rsidRPr="005E250A">
        <w:rPr>
          <w:sz w:val="28"/>
          <w:szCs w:val="28"/>
        </w:rPr>
        <w:t>Примеры</w:t>
      </w:r>
      <w:r w:rsidRPr="005E250A">
        <w:rPr>
          <w:sz w:val="28"/>
          <w:szCs w:val="28"/>
          <w:lang w:val="en-US"/>
        </w:rPr>
        <w:t>:</w:t>
      </w:r>
    </w:p>
    <w:p w:rsidR="000307E1" w:rsidRPr="005E250A" w:rsidRDefault="000307E1" w:rsidP="002465E0">
      <w:pPr>
        <w:pStyle w:val="HTML"/>
        <w:ind w:firstLine="567"/>
        <w:contextualSpacing/>
        <w:rPr>
          <w:rFonts w:ascii="Times New Roman" w:hAnsi="Times New Roman" w:cs="Times New Roman"/>
          <w:sz w:val="28"/>
          <w:szCs w:val="28"/>
          <w:lang w:val="en-US"/>
        </w:rPr>
      </w:pPr>
      <w:r w:rsidRPr="005E250A">
        <w:rPr>
          <w:rStyle w:val="kwd"/>
          <w:rFonts w:ascii="Times New Roman" w:hAnsi="Times New Roman" w:cs="Times New Roman"/>
          <w:sz w:val="28"/>
          <w:szCs w:val="28"/>
          <w:lang w:val="en-US"/>
        </w:rPr>
        <w:t>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mas1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10</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20</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30</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kwd"/>
          <w:rFonts w:ascii="Times New Roman" w:hAnsi="Times New Roman" w:cs="Times New Roman"/>
          <w:sz w:val="28"/>
          <w:szCs w:val="28"/>
          <w:lang w:val="en-US"/>
        </w:rPr>
        <w:t>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mas2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kwd"/>
          <w:rFonts w:ascii="Times New Roman" w:hAnsi="Times New Roman" w:cs="Times New Roman"/>
          <w:sz w:val="28"/>
          <w:szCs w:val="28"/>
          <w:lang w:val="en-US"/>
        </w:rPr>
        <w:t>new</w:t>
      </w:r>
      <w:r w:rsidRPr="005E250A">
        <w:rPr>
          <w:rStyle w:val="pln"/>
          <w:rFonts w:ascii="Times New Roman" w:hAnsi="Times New Roman" w:cs="Times New Roman"/>
          <w:sz w:val="28"/>
          <w:szCs w:val="28"/>
          <w:lang w:val="en-US"/>
        </w:rPr>
        <w:t xml:space="preserve"> </w:t>
      </w:r>
      <w:r w:rsidRPr="005E250A">
        <w:rPr>
          <w:rStyle w:val="kwd"/>
          <w:rFonts w:ascii="Times New Roman" w:hAnsi="Times New Roman" w:cs="Times New Roman"/>
          <w:sz w:val="28"/>
          <w:szCs w:val="28"/>
          <w:lang w:val="en-US"/>
        </w:rPr>
        <w:t>int</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3</w:t>
      </w:r>
      <w:r w:rsidRPr="005E250A">
        <w:rPr>
          <w:rStyle w:val="pun"/>
          <w:rFonts w:ascii="Times New Roman" w:hAnsi="Times New Roman" w:cs="Times New Roman"/>
          <w:sz w:val="28"/>
          <w:szCs w:val="28"/>
          <w:lang w:val="en-US"/>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 xml:space="preserve">Чтобы обратиться к какому-то из элементов массива для того, чтобы прочитать или изменить его значение, нужно указать имя массива и за ним </w:t>
      </w:r>
      <w:r w:rsidRPr="005E250A">
        <w:rPr>
          <w:sz w:val="28"/>
          <w:szCs w:val="28"/>
        </w:rPr>
        <w:lastRenderedPageBreak/>
        <w:t>индекс элемента в квадратных скобках. Элемент массива с конкретным индексом ведёт себя также, как переменная. Например, чтобы вывести последний элемент массива mas1 мы должны написать в программе:</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Style w:val="typ"/>
          <w:rFonts w:ascii="Times New Roman" w:hAnsi="Times New Roman" w:cs="Times New Roman"/>
          <w:sz w:val="28"/>
          <w:szCs w:val="28"/>
        </w:rPr>
        <w:t>System</w:t>
      </w:r>
      <w:r w:rsidRPr="005E250A">
        <w:rPr>
          <w:rStyle w:val="pun"/>
          <w:rFonts w:ascii="Times New Roman" w:hAnsi="Times New Roman" w:cs="Times New Roman"/>
          <w:sz w:val="28"/>
          <w:szCs w:val="28"/>
        </w:rPr>
        <w:t>.</w:t>
      </w:r>
      <w:r w:rsidRPr="005E250A">
        <w:rPr>
          <w:rStyle w:val="kwd"/>
          <w:rFonts w:ascii="Times New Roman" w:hAnsi="Times New Roman" w:cs="Times New Roman"/>
          <w:sz w:val="28"/>
          <w:szCs w:val="28"/>
        </w:rPr>
        <w:t>out</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println</w:t>
      </w:r>
      <w:r w:rsidRPr="005E250A">
        <w:rPr>
          <w:rStyle w:val="pun"/>
          <w:rFonts w:ascii="Times New Roman" w:hAnsi="Times New Roman" w:cs="Times New Roman"/>
          <w:sz w:val="28"/>
          <w:szCs w:val="28"/>
        </w:rPr>
        <w:t>(</w:t>
      </w:r>
      <w:r w:rsidRPr="005E250A">
        <w:rPr>
          <w:rStyle w:val="str"/>
          <w:rFonts w:ascii="Times New Roman" w:hAnsi="Times New Roman" w:cs="Times New Roman"/>
          <w:sz w:val="28"/>
          <w:szCs w:val="28"/>
        </w:rPr>
        <w:t>"Последний  элемент массива "</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mas1</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w:t>
      </w:r>
      <w:r w:rsidRPr="005E250A">
        <w:rPr>
          <w:rStyle w:val="pun"/>
          <w:rFonts w:ascii="Times New Roman" w:hAnsi="Times New Roman" w:cs="Times New Roman"/>
          <w:sz w:val="28"/>
          <w:szCs w:val="28"/>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А вот так мы можем положить в массив mas2 тот же набор значений, что хранится в mas1:</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mas2[0] = 10;</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mas2[1]  = 20;</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mas2[2] = 30;</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Уже из этого примера видно, что для того, чтоб обратиться ко всем элементам массива, нам приходится повторять однотипные действия. Как вы помните для многократного повторения операций используются циклы. Соответственно, мы могли бы заполнить массив нужными элементами с помощью цикла:</w:t>
      </w:r>
    </w:p>
    <w:p w:rsidR="000307E1" w:rsidRPr="005E250A" w:rsidRDefault="000307E1" w:rsidP="002465E0">
      <w:pPr>
        <w:pStyle w:val="HTML"/>
        <w:ind w:firstLine="567"/>
        <w:contextualSpacing/>
        <w:rPr>
          <w:rFonts w:ascii="Times New Roman" w:hAnsi="Times New Roman" w:cs="Times New Roman"/>
          <w:sz w:val="28"/>
          <w:szCs w:val="28"/>
          <w:lang w:val="en-US"/>
        </w:rPr>
      </w:pPr>
      <w:r w:rsidRPr="005E250A">
        <w:rPr>
          <w:rStyle w:val="kwd"/>
          <w:rFonts w:ascii="Times New Roman" w:hAnsi="Times New Roman" w:cs="Times New Roman"/>
          <w:sz w:val="28"/>
          <w:szCs w:val="28"/>
          <w:lang w:val="en-US"/>
        </w:rPr>
        <w:t>for</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int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0</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&lt;=</w:t>
      </w:r>
      <w:r w:rsidRPr="005E250A">
        <w:rPr>
          <w:rStyle w:val="lit"/>
          <w:rFonts w:ascii="Times New Roman" w:hAnsi="Times New Roman" w:cs="Times New Roman"/>
          <w:sz w:val="28"/>
          <w:szCs w:val="28"/>
          <w:lang w:val="en-US"/>
        </w:rPr>
        <w:t>2</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ln"/>
          <w:rFonts w:ascii="Times New Roman" w:hAnsi="Times New Roman" w:cs="Times New Roman"/>
          <w:sz w:val="28"/>
          <w:szCs w:val="28"/>
          <w:lang w:val="en-US"/>
        </w:rPr>
        <w:t xml:space="preserve">  </w:t>
      </w:r>
      <w:r w:rsidRPr="005E250A">
        <w:rPr>
          <w:rStyle w:val="pln"/>
          <w:rFonts w:ascii="Times New Roman" w:hAnsi="Times New Roman" w:cs="Times New Roman"/>
          <w:sz w:val="28"/>
          <w:szCs w:val="28"/>
          <w:lang w:val="en-US"/>
        </w:rPr>
        <w:tab/>
        <w:t>mas2</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10</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un"/>
          <w:rFonts w:ascii="Times New Roman" w:hAnsi="Times New Roman" w:cs="Times New Roman"/>
          <w:sz w:val="28"/>
          <w:szCs w:val="28"/>
          <w:lang w:val="en-US"/>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Понятно, что если бы массив у нас был не из 3, а из 100 элементов, до без цикла мы бы просто не справились.</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Длину любого созданного массива не обязательно запоминать, потому что имеется свойство, которое его хранит. Обратиться к этому свойству можно дописав .length к имени массива. Например:</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Style w:val="kwd"/>
          <w:rFonts w:ascii="Times New Roman" w:hAnsi="Times New Roman" w:cs="Times New Roman"/>
          <w:sz w:val="28"/>
          <w:szCs w:val="28"/>
        </w:rPr>
        <w:t>int</w:t>
      </w:r>
      <w:r w:rsidRPr="005E250A">
        <w:rPr>
          <w:rStyle w:val="pln"/>
          <w:rFonts w:ascii="Times New Roman" w:hAnsi="Times New Roman" w:cs="Times New Roman"/>
          <w:sz w:val="28"/>
          <w:szCs w:val="28"/>
        </w:rPr>
        <w:t xml:space="preserve"> razmer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mas1</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length</w:t>
      </w:r>
      <w:r w:rsidRPr="005E250A">
        <w:rPr>
          <w:rStyle w:val="pun"/>
          <w:rFonts w:ascii="Times New Roman" w:hAnsi="Times New Roman" w:cs="Times New Roman"/>
          <w:sz w:val="28"/>
          <w:szCs w:val="28"/>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Это свойство нельзя изменять (т. е. ему нельзя ничего присваивать), можно только читать. Используя это свойство можно писать программный код для обработки массива даже не зная его конкретного размера.</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Например, так можно вывести на экран элементы любого массива с именем ar2:</w:t>
      </w:r>
    </w:p>
    <w:p w:rsidR="000307E1" w:rsidRPr="005E250A" w:rsidRDefault="000307E1" w:rsidP="002465E0">
      <w:pPr>
        <w:pStyle w:val="HTML"/>
        <w:ind w:firstLine="567"/>
        <w:contextualSpacing/>
        <w:rPr>
          <w:rFonts w:ascii="Times New Roman" w:hAnsi="Times New Roman" w:cs="Times New Roman"/>
          <w:sz w:val="28"/>
          <w:szCs w:val="28"/>
          <w:lang w:val="en-US"/>
        </w:rPr>
      </w:pPr>
      <w:r w:rsidRPr="005E250A">
        <w:rPr>
          <w:rStyle w:val="kwd"/>
          <w:rFonts w:ascii="Times New Roman" w:hAnsi="Times New Roman" w:cs="Times New Roman"/>
          <w:sz w:val="28"/>
          <w:szCs w:val="28"/>
          <w:lang w:val="en-US"/>
        </w:rPr>
        <w:t>for</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int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0</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&lt;=</w:t>
      </w:r>
      <w:r w:rsidRPr="005E250A">
        <w:rPr>
          <w:rStyle w:val="pln"/>
          <w:rFonts w:ascii="Times New Roman" w:hAnsi="Times New Roman" w:cs="Times New Roman"/>
          <w:sz w:val="28"/>
          <w:szCs w:val="28"/>
          <w:lang w:val="en-US"/>
        </w:rPr>
        <w:t xml:space="preserve"> ar2</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length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ln"/>
          <w:rFonts w:ascii="Times New Roman" w:hAnsi="Times New Roman" w:cs="Times New Roman"/>
          <w:sz w:val="28"/>
          <w:szCs w:val="28"/>
          <w:lang w:val="en-US"/>
        </w:rPr>
        <w:t xml:space="preserve">  </w:t>
      </w:r>
      <w:r w:rsidRPr="005E250A">
        <w:rPr>
          <w:rStyle w:val="pln"/>
          <w:rFonts w:ascii="Times New Roman" w:hAnsi="Times New Roman" w:cs="Times New Roman"/>
          <w:sz w:val="28"/>
          <w:szCs w:val="28"/>
          <w:lang w:val="en-US"/>
        </w:rPr>
        <w:tab/>
      </w:r>
      <w:r w:rsidRPr="005E250A">
        <w:rPr>
          <w:rStyle w:val="typ"/>
          <w:rFonts w:ascii="Times New Roman" w:hAnsi="Times New Roman" w:cs="Times New Roman"/>
          <w:sz w:val="28"/>
          <w:szCs w:val="28"/>
          <w:lang w:val="en-US"/>
        </w:rPr>
        <w:t>System</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out</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print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ar2</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str"/>
          <w:rFonts w:ascii="Times New Roman" w:hAnsi="Times New Roman" w:cs="Times New Roman"/>
          <w:sz w:val="28"/>
          <w:szCs w:val="28"/>
          <w:lang w:val="en-US"/>
        </w:rPr>
        <w:t>"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un"/>
          <w:rFonts w:ascii="Times New Roman" w:hAnsi="Times New Roman" w:cs="Times New Roman"/>
          <w:sz w:val="28"/>
          <w:szCs w:val="28"/>
          <w:lang w:val="en-US"/>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Для краткости удобнее менять нестрогое неравенство на строгое, тогда не нужно будет вычитать единицу из размера массива. Давайте заполним массив целыми числами от 0 до 9 и выведем его на экран:</w:t>
      </w:r>
    </w:p>
    <w:p w:rsidR="000307E1" w:rsidRPr="005E250A" w:rsidRDefault="000307E1" w:rsidP="002465E0">
      <w:pPr>
        <w:pStyle w:val="HTML"/>
        <w:ind w:firstLine="567"/>
        <w:contextualSpacing/>
        <w:rPr>
          <w:rStyle w:val="pun"/>
          <w:rFonts w:ascii="Times New Roman" w:hAnsi="Times New Roman" w:cs="Times New Roman"/>
          <w:sz w:val="28"/>
          <w:szCs w:val="28"/>
          <w:lang w:val="en-US"/>
        </w:rPr>
      </w:pPr>
      <w:r w:rsidRPr="005E250A">
        <w:rPr>
          <w:rStyle w:val="kwd"/>
          <w:rFonts w:ascii="Times New Roman" w:hAnsi="Times New Roman" w:cs="Times New Roman"/>
          <w:sz w:val="28"/>
          <w:szCs w:val="28"/>
          <w:lang w:val="en-US"/>
        </w:rPr>
        <w:t>for</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int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0</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&lt;</w:t>
      </w:r>
      <w:r w:rsidRPr="005E250A">
        <w:rPr>
          <w:rStyle w:val="pln"/>
          <w:rFonts w:ascii="Times New Roman" w:hAnsi="Times New Roman" w:cs="Times New Roman"/>
          <w:sz w:val="28"/>
          <w:szCs w:val="28"/>
          <w:lang w:val="en-US"/>
        </w:rPr>
        <w:t xml:space="preserve">  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length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p>
    <w:p w:rsidR="000307E1" w:rsidRPr="005E250A" w:rsidRDefault="000307E1" w:rsidP="002465E0">
      <w:pPr>
        <w:pStyle w:val="HTML"/>
        <w:ind w:firstLine="567"/>
        <w:contextualSpacing/>
        <w:rPr>
          <w:rFonts w:ascii="Times New Roman" w:hAnsi="Times New Roman" w:cs="Times New Roman"/>
          <w:sz w:val="28"/>
          <w:szCs w:val="28"/>
          <w:lang w:val="en-US"/>
        </w:rPr>
      </w:pPr>
      <w:r w:rsidRPr="005E250A">
        <w:rPr>
          <w:rStyle w:val="pln"/>
          <w:rFonts w:ascii="Times New Roman" w:hAnsi="Times New Roman" w:cs="Times New Roman"/>
          <w:sz w:val="28"/>
          <w:szCs w:val="28"/>
          <w:lang w:val="en-US"/>
        </w:rPr>
        <w:t xml:space="preserve">  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typ"/>
          <w:rFonts w:ascii="Times New Roman" w:hAnsi="Times New Roman" w:cs="Times New Roman"/>
          <w:sz w:val="28"/>
          <w:szCs w:val="28"/>
          <w:lang w:val="en-US"/>
        </w:rPr>
        <w:t>Math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floor</w:t>
      </w:r>
      <w:r w:rsidRPr="005E250A">
        <w:rPr>
          <w:rStyle w:val="pun"/>
          <w:rFonts w:ascii="Times New Roman" w:hAnsi="Times New Roman" w:cs="Times New Roman"/>
          <w:sz w:val="28"/>
          <w:szCs w:val="28"/>
          <w:lang w:val="en-US"/>
        </w:rPr>
        <w:t>(</w:t>
      </w:r>
      <w:r w:rsidRPr="005E250A">
        <w:rPr>
          <w:rStyle w:val="typ"/>
          <w:rFonts w:ascii="Times New Roman" w:hAnsi="Times New Roman" w:cs="Times New Roman"/>
          <w:sz w:val="28"/>
          <w:szCs w:val="28"/>
          <w:lang w:val="en-US"/>
        </w:rPr>
        <w:t>Math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random</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10</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ln"/>
          <w:rFonts w:ascii="Times New Roman" w:hAnsi="Times New Roman" w:cs="Times New Roman"/>
          <w:sz w:val="28"/>
          <w:szCs w:val="28"/>
          <w:lang w:val="en-US"/>
        </w:rPr>
        <w:t xml:space="preserve">  </w:t>
      </w:r>
      <w:r w:rsidR="007603A7" w:rsidRPr="005E250A">
        <w:rPr>
          <w:rStyle w:val="pln"/>
          <w:rFonts w:ascii="Times New Roman" w:hAnsi="Times New Roman" w:cs="Times New Roman"/>
          <w:sz w:val="28"/>
          <w:szCs w:val="28"/>
          <w:lang w:val="en-US"/>
        </w:rPr>
        <w:t xml:space="preserve">        </w:t>
      </w:r>
      <w:r w:rsidRPr="005E250A">
        <w:rPr>
          <w:rStyle w:val="typ"/>
          <w:rFonts w:ascii="Times New Roman" w:hAnsi="Times New Roman" w:cs="Times New Roman"/>
          <w:sz w:val="28"/>
          <w:szCs w:val="28"/>
          <w:lang w:val="en-US"/>
        </w:rPr>
        <w:t>System</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out</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print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str"/>
          <w:rFonts w:ascii="Times New Roman" w:hAnsi="Times New Roman" w:cs="Times New Roman"/>
          <w:sz w:val="28"/>
          <w:szCs w:val="28"/>
          <w:lang w:val="en-US"/>
        </w:rPr>
        <w:t>"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007603A7" w:rsidRPr="005E250A">
        <w:rPr>
          <w:rStyle w:val="pu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rPr>
        <w:t>Обратите внимание, на каждом шаге цикла мы сначала отправляли случайное значение в элемент массива с i-ым индексом, а потом этот же элемент выводили на экран. Но два процесса (наполнения и вывода) можно было проделать и в разных циклах. Например</w:t>
      </w:r>
      <w:r w:rsidRPr="005E250A">
        <w:rPr>
          <w:sz w:val="28"/>
          <w:szCs w:val="28"/>
          <w:lang w:val="en-US"/>
        </w:rPr>
        <w:t>:</w:t>
      </w:r>
    </w:p>
    <w:p w:rsidR="007603A7" w:rsidRPr="005E250A" w:rsidRDefault="000307E1" w:rsidP="007603A7">
      <w:pPr>
        <w:pStyle w:val="HTML"/>
        <w:ind w:left="567"/>
        <w:contextualSpacing/>
        <w:rPr>
          <w:rFonts w:ascii="Times New Roman" w:hAnsi="Times New Roman" w:cs="Times New Roman"/>
          <w:sz w:val="28"/>
          <w:szCs w:val="28"/>
          <w:lang w:val="en-US"/>
        </w:rPr>
      </w:pPr>
      <w:r w:rsidRPr="005E250A">
        <w:rPr>
          <w:rStyle w:val="kwd"/>
          <w:rFonts w:ascii="Times New Roman" w:hAnsi="Times New Roman" w:cs="Times New Roman"/>
          <w:sz w:val="28"/>
          <w:szCs w:val="28"/>
          <w:lang w:val="en-US"/>
        </w:rPr>
        <w:t>for</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int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0</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&lt;</w:t>
      </w:r>
      <w:r w:rsidRPr="005E250A">
        <w:rPr>
          <w:rStyle w:val="pln"/>
          <w:rFonts w:ascii="Times New Roman" w:hAnsi="Times New Roman" w:cs="Times New Roman"/>
          <w:sz w:val="28"/>
          <w:szCs w:val="28"/>
          <w:lang w:val="en-US"/>
        </w:rPr>
        <w:t xml:space="preserve">  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length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ln"/>
          <w:rFonts w:ascii="Times New Roman" w:hAnsi="Times New Roman" w:cs="Times New Roman"/>
          <w:sz w:val="28"/>
          <w:szCs w:val="28"/>
          <w:lang w:val="en-US"/>
        </w:rPr>
        <w:t xml:space="preserve">  </w:t>
      </w:r>
      <w:r w:rsidRPr="005E250A">
        <w:rPr>
          <w:rStyle w:val="pln"/>
          <w:rFonts w:ascii="Times New Roman" w:hAnsi="Times New Roman" w:cs="Times New Roman"/>
          <w:sz w:val="28"/>
          <w:szCs w:val="28"/>
          <w:lang w:val="en-US"/>
        </w:rPr>
        <w:tab/>
        <w:t>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typ"/>
          <w:rFonts w:ascii="Times New Roman" w:hAnsi="Times New Roman" w:cs="Times New Roman"/>
          <w:sz w:val="28"/>
          <w:szCs w:val="28"/>
          <w:lang w:val="en-US"/>
        </w:rPr>
        <w:t>Math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floor</w:t>
      </w:r>
      <w:r w:rsidRPr="005E250A">
        <w:rPr>
          <w:rStyle w:val="pun"/>
          <w:rFonts w:ascii="Times New Roman" w:hAnsi="Times New Roman" w:cs="Times New Roman"/>
          <w:sz w:val="28"/>
          <w:szCs w:val="28"/>
          <w:lang w:val="en-US"/>
        </w:rPr>
        <w:t>(</w:t>
      </w:r>
      <w:r w:rsidRPr="005E250A">
        <w:rPr>
          <w:rStyle w:val="typ"/>
          <w:rFonts w:ascii="Times New Roman" w:hAnsi="Times New Roman" w:cs="Times New Roman"/>
          <w:sz w:val="28"/>
          <w:szCs w:val="28"/>
          <w:lang w:val="en-US"/>
        </w:rPr>
        <w:t>Math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random</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9</w:t>
      </w:r>
      <w:r w:rsidRPr="005E250A">
        <w:rPr>
          <w:rStyle w:val="pun"/>
          <w:rFonts w:ascii="Times New Roman" w:hAnsi="Times New Roman" w:cs="Times New Roman"/>
          <w:sz w:val="28"/>
          <w:szCs w:val="28"/>
          <w:lang w:val="en-US"/>
        </w:rPr>
        <w:t>);</w:t>
      </w:r>
    </w:p>
    <w:p w:rsidR="000307E1" w:rsidRPr="005E250A" w:rsidRDefault="000307E1" w:rsidP="007603A7">
      <w:pPr>
        <w:pStyle w:val="HTML"/>
        <w:ind w:left="567"/>
        <w:contextualSpacing/>
        <w:rPr>
          <w:rFonts w:ascii="Times New Roman" w:hAnsi="Times New Roman" w:cs="Times New Roman"/>
          <w:sz w:val="28"/>
          <w:szCs w:val="28"/>
          <w:lang w:val="en-US"/>
        </w:rPr>
      </w:pPr>
      <w:r w:rsidRPr="005E250A">
        <w:rPr>
          <w:rStyle w:val="pun"/>
          <w:rFonts w:ascii="Times New Roman" w:hAnsi="Times New Roman" w:cs="Times New Roman"/>
          <w:sz w:val="28"/>
          <w:szCs w:val="28"/>
          <w:lang w:val="en-US"/>
        </w:rPr>
        <w:lastRenderedPageBreak/>
        <w:t>}</w:t>
      </w:r>
      <w:r w:rsidRPr="005E250A">
        <w:rPr>
          <w:rFonts w:ascii="Times New Roman" w:hAnsi="Times New Roman" w:cs="Times New Roman"/>
          <w:sz w:val="28"/>
          <w:szCs w:val="28"/>
          <w:lang w:val="en-US"/>
        </w:rPr>
        <w:br/>
      </w:r>
      <w:r w:rsidRPr="005E250A">
        <w:rPr>
          <w:rStyle w:val="kwd"/>
          <w:rFonts w:ascii="Times New Roman" w:hAnsi="Times New Roman" w:cs="Times New Roman"/>
          <w:sz w:val="28"/>
          <w:szCs w:val="28"/>
          <w:lang w:val="en-US"/>
        </w:rPr>
        <w:t>for</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int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lit"/>
          <w:rFonts w:ascii="Times New Roman" w:hAnsi="Times New Roman" w:cs="Times New Roman"/>
          <w:sz w:val="28"/>
          <w:szCs w:val="28"/>
          <w:lang w:val="en-US"/>
        </w:rPr>
        <w:t>0</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 </w:t>
      </w:r>
      <w:r w:rsidRPr="005E250A">
        <w:rPr>
          <w:rStyle w:val="pun"/>
          <w:rFonts w:ascii="Times New Roman" w:hAnsi="Times New Roman" w:cs="Times New Roman"/>
          <w:sz w:val="28"/>
          <w:szCs w:val="28"/>
          <w:lang w:val="en-US"/>
        </w:rPr>
        <w:t>&lt;</w:t>
      </w:r>
      <w:r w:rsidRPr="005E250A">
        <w:rPr>
          <w:rStyle w:val="pln"/>
          <w:rFonts w:ascii="Times New Roman" w:hAnsi="Times New Roman" w:cs="Times New Roman"/>
          <w:sz w:val="28"/>
          <w:szCs w:val="28"/>
          <w:lang w:val="en-US"/>
        </w:rPr>
        <w:t xml:space="preserve"> 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length</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ln"/>
          <w:rFonts w:ascii="Times New Roman" w:hAnsi="Times New Roman" w:cs="Times New Roman"/>
          <w:sz w:val="28"/>
          <w:szCs w:val="28"/>
          <w:lang w:val="en-US"/>
        </w:rPr>
        <w:t xml:space="preserve">  </w:t>
      </w:r>
      <w:r w:rsidRPr="005E250A">
        <w:rPr>
          <w:rStyle w:val="typ"/>
          <w:rFonts w:ascii="Times New Roman" w:hAnsi="Times New Roman" w:cs="Times New Roman"/>
          <w:sz w:val="28"/>
          <w:szCs w:val="28"/>
          <w:lang w:val="en-US"/>
        </w:rPr>
        <w:t>System</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out</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print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ar1</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str"/>
          <w:rFonts w:ascii="Times New Roman" w:hAnsi="Times New Roman" w:cs="Times New Roman"/>
          <w:sz w:val="28"/>
          <w:szCs w:val="28"/>
          <w:lang w:val="en-US"/>
        </w:rPr>
        <w:t>"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un"/>
          <w:rFonts w:ascii="Times New Roman" w:hAnsi="Times New Roman" w:cs="Times New Roman"/>
          <w:sz w:val="28"/>
          <w:szCs w:val="28"/>
          <w:lang w:val="en-US"/>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 данном случае более рационален первый способ (один проход по массиву вместо двух), но не всегда возможно выполнить требуемые действия в одном цикле.</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Для обработки массивов всегда используются циклы типа «n раз» (for) потому, что нам заранее известно сколько раз должен повториться цикл (столько же раз, сколько элементов в массиве).</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 листинге 1.30 приведен пример создания массива целых чисел в диапазоне от 50 до 150. Количество элементов в массиве задает пользовавтель.</w:t>
      </w:r>
    </w:p>
    <w:p w:rsidR="000307E1" w:rsidRPr="005E250A" w:rsidRDefault="000307E1" w:rsidP="002465E0">
      <w:pPr>
        <w:pStyle w:val="a5"/>
        <w:spacing w:before="0" w:beforeAutospacing="0" w:after="0" w:afterAutospacing="0"/>
        <w:ind w:firstLine="567"/>
        <w:contextualSpacing/>
        <w:jc w:val="both"/>
        <w:rPr>
          <w:i/>
          <w:sz w:val="28"/>
          <w:szCs w:val="28"/>
        </w:rPr>
      </w:pPr>
      <w:r w:rsidRPr="005E250A">
        <w:rPr>
          <w:i/>
          <w:sz w:val="28"/>
          <w:szCs w:val="28"/>
        </w:rPr>
        <w:t>Листинг 1.30</w:t>
      </w:r>
    </w:p>
    <w:p w:rsidR="000307E1" w:rsidRPr="005E250A" w:rsidRDefault="000307E1" w:rsidP="002465E0">
      <w:pPr>
        <w:pStyle w:val="a5"/>
        <w:ind w:firstLine="567"/>
        <w:contextualSpacing/>
        <w:jc w:val="both"/>
        <w:rPr>
          <w:sz w:val="28"/>
          <w:szCs w:val="28"/>
        </w:rPr>
      </w:pPr>
      <w:r w:rsidRPr="005E250A">
        <w:rPr>
          <w:sz w:val="28"/>
          <w:szCs w:val="28"/>
        </w:rPr>
        <w:t>import java.util.Scanner;</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System.out.println("Введите количество элементов массива:");</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Scanner sc = new Scanner(System.in);</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int x = 0, mas[];</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(sc.hasNextInt())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x = sc.nextInt();</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mas = new int[x];</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mas.length;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mas[i] = (int) (Math.random() * 100 + 50);</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mas.length;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System.out.println("mas[" + i + "]=" + mas[i] + ";");</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0307E1" w:rsidRPr="005E250A" w:rsidRDefault="000307E1" w:rsidP="002465E0">
      <w:pPr>
        <w:pStyle w:val="1"/>
        <w:spacing w:before="0" w:after="0"/>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Задачи</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1). Создайте массив из всех чётных чисел от 2 до 20 и выведите элементы массива на экран сначала в строку, отделяя один элемент от другого пробелом, а затем в столбик (отделяя один элемент от другого началом новой строки). Перед созданием массива подумайте, какого он будет размера.</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2 4 6 … 18 20</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br/>
        <w:t>2</w:t>
      </w:r>
      <w:r w:rsidRPr="005E250A">
        <w:rPr>
          <w:sz w:val="28"/>
          <w:szCs w:val="28"/>
        </w:rPr>
        <w:br/>
        <w:t>4</w:t>
      </w:r>
      <w:r w:rsidRPr="005E250A">
        <w:rPr>
          <w:sz w:val="28"/>
          <w:szCs w:val="28"/>
        </w:rPr>
        <w:br/>
        <w:t>6</w:t>
      </w:r>
      <w:r w:rsidRPr="005E250A">
        <w:rPr>
          <w:sz w:val="28"/>
          <w:szCs w:val="28"/>
        </w:rPr>
        <w:br/>
        <w:t>…</w:t>
      </w:r>
      <w:r w:rsidRPr="005E250A">
        <w:rPr>
          <w:sz w:val="28"/>
          <w:szCs w:val="28"/>
        </w:rPr>
        <w:br/>
        <w:t>20</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lastRenderedPageBreak/>
        <w:t>2). Создайте массив из всех нечётных чисел от 1 до 99, выведите его на экран в строку, а затем этот же массив выведите на экран тоже в строку, но в обратном порядке (99 97 95 93 … 7 5 3 1).</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3). Создайте массив из 15 случайных целых чисел из отрезка [0;9]. Выведите массив на экран. Подсчитайте сколько в массиве чётных элементов и выведете это количество на экран на отдельной строке.</w:t>
      </w:r>
    </w:p>
    <w:p w:rsidR="000307E1" w:rsidRPr="005E250A" w:rsidRDefault="000307E1" w:rsidP="002465E0">
      <w:pPr>
        <w:pStyle w:val="a5"/>
        <w:spacing w:before="0" w:beforeAutospacing="0" w:after="0" w:afterAutospacing="0"/>
        <w:ind w:firstLine="567"/>
        <w:contextualSpacing/>
        <w:jc w:val="both"/>
        <w:rPr>
          <w:sz w:val="28"/>
          <w:szCs w:val="28"/>
        </w:rPr>
      </w:pPr>
    </w:p>
    <w:p w:rsidR="000307E1" w:rsidRPr="005E250A" w:rsidRDefault="000307E1" w:rsidP="002465E0">
      <w:pPr>
        <w:pStyle w:val="1"/>
        <w:spacing w:before="0" w:after="0"/>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1.19.2 Сортировка массива</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Сортировкой называется такой процесс перестановки элементов массива, когда все его элементы выстраиваются по возрастанию или по убыванию.</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Сортировать можно не только числовые массивы, но и, например, массивы строк (по тому же принципу, как расставляют книги на библиотечных полках). Вообще сортировать можно элементы любого множества, где задано отношение порядка.</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Существуют универсальные алгоритмы, которые выполняют сортировку вне зависимости от того, каким было исходное состояние массива. Но кроме них существуют специальные алгоритмы, которые, например, очень быстро могут отсортировать почти упорядоченный массив, но плохо справляются с сильно перемешанным массивом (или вообще не справляются). Специальные алгоритмы нужны там, где важна скорость и решается конкретная задача, их подробное изучение выходит за рамки нашего курса.</w:t>
      </w:r>
    </w:p>
    <w:p w:rsidR="000307E1" w:rsidRPr="005E250A" w:rsidRDefault="000307E1" w:rsidP="002465E0">
      <w:pPr>
        <w:pStyle w:val="2"/>
        <w:spacing w:before="0" w:after="0"/>
        <w:ind w:firstLine="567"/>
        <w:contextualSpacing/>
        <w:jc w:val="both"/>
        <w:rPr>
          <w:rFonts w:ascii="Times New Roman" w:hAnsi="Times New Roman" w:cs="Times New Roman"/>
          <w:i w:val="0"/>
        </w:rPr>
      </w:pPr>
      <w:r w:rsidRPr="005E250A">
        <w:rPr>
          <w:rFonts w:ascii="Times New Roman" w:hAnsi="Times New Roman" w:cs="Times New Roman"/>
          <w:i w:val="0"/>
        </w:rPr>
        <w:t>Сортировка выбором</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Рассмотрим пример сортировки по возрастанию. То есть на начальной позиции в массиве должен стоять минимальный элемент, на следующей – больший или равный и т. д., на последнем месте должен стоять наибольший элемент.</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rPr>
        <w:t>Суть алгоритма такова. Во всём отыскиваем минимальный элемент, меняем его местами с начальным. Затем в оставшейся части массива (т. е. среди всех элементов кроме начального) снова отыскиваем минимальный элемент, меняем его местами уже со вторым элементом в массиве. И</w:t>
      </w:r>
      <w:r w:rsidRPr="005E250A">
        <w:rPr>
          <w:sz w:val="28"/>
          <w:szCs w:val="28"/>
          <w:lang w:val="en-US"/>
        </w:rPr>
        <w:t xml:space="preserve"> </w:t>
      </w:r>
      <w:r w:rsidRPr="005E250A">
        <w:rPr>
          <w:sz w:val="28"/>
          <w:szCs w:val="28"/>
        </w:rPr>
        <w:t>так</w:t>
      </w:r>
      <w:r w:rsidRPr="005E250A">
        <w:rPr>
          <w:sz w:val="28"/>
          <w:szCs w:val="28"/>
          <w:lang w:val="en-US"/>
        </w:rPr>
        <w:t xml:space="preserve"> </w:t>
      </w:r>
      <w:r w:rsidRPr="005E250A">
        <w:rPr>
          <w:sz w:val="28"/>
          <w:szCs w:val="28"/>
        </w:rPr>
        <w:t>далее</w:t>
      </w:r>
      <w:r w:rsidRPr="005E250A">
        <w:rPr>
          <w:sz w:val="28"/>
          <w:szCs w:val="28"/>
          <w:lang w:val="en-US"/>
        </w:rPr>
        <w:t xml:space="preserve"> (</w:t>
      </w:r>
      <w:r w:rsidRPr="005E250A">
        <w:rPr>
          <w:sz w:val="28"/>
          <w:szCs w:val="28"/>
        </w:rPr>
        <w:t>листинг</w:t>
      </w:r>
      <w:r w:rsidRPr="005E250A">
        <w:rPr>
          <w:sz w:val="28"/>
          <w:szCs w:val="28"/>
          <w:lang w:val="en-US"/>
        </w:rPr>
        <w:t xml:space="preserve"> 1.31).</w:t>
      </w:r>
    </w:p>
    <w:p w:rsidR="000307E1" w:rsidRPr="005E250A" w:rsidRDefault="000307E1" w:rsidP="002465E0">
      <w:pPr>
        <w:pStyle w:val="a5"/>
        <w:spacing w:before="0" w:beforeAutospacing="0"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1.31</w:t>
      </w:r>
    </w:p>
    <w:p w:rsidR="000307E1" w:rsidRPr="005E250A" w:rsidRDefault="000307E1" w:rsidP="002465E0">
      <w:pPr>
        <w:pStyle w:val="a5"/>
        <w:ind w:firstLine="567"/>
        <w:contextualSpacing/>
        <w:jc w:val="both"/>
        <w:rPr>
          <w:sz w:val="28"/>
          <w:szCs w:val="28"/>
          <w:lang w:val="en-US"/>
        </w:rPr>
      </w:pPr>
      <w:r w:rsidRPr="005E250A">
        <w:rPr>
          <w:sz w:val="28"/>
          <w:szCs w:val="28"/>
          <w:lang w:val="en-US"/>
        </w:rPr>
        <w:t>import java.util.Scanner;</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System.out.println("Введите количество элементов массива:");</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Scanner sc = new Scanner(System.in);</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int x = 0, a[];</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(sc.hasNextInt())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x = sc.nextInt();</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a = new int[x];</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a.length;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a[i] = (int) (Math.random() * 100 + 50);</w:t>
      </w:r>
    </w:p>
    <w:p w:rsidR="000307E1" w:rsidRPr="005E250A" w:rsidRDefault="000307E1" w:rsidP="002465E0">
      <w:pPr>
        <w:pStyle w:val="a5"/>
        <w:ind w:firstLine="567"/>
        <w:contextualSpacing/>
        <w:jc w:val="both"/>
        <w:rPr>
          <w:sz w:val="28"/>
          <w:szCs w:val="28"/>
          <w:lang w:val="en-US"/>
        </w:rPr>
      </w:pP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System.out.println("Исходный  массив:");</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for (int i = 0; i &lt; a.length;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System.out.println("mas[" + i + "]=" + a[i] + ";");</w:t>
      </w:r>
    </w:p>
    <w:p w:rsidR="000307E1" w:rsidRPr="005E250A" w:rsidRDefault="000307E1" w:rsidP="002465E0">
      <w:pPr>
        <w:pStyle w:val="a5"/>
        <w:ind w:firstLine="567"/>
        <w:contextualSpacing/>
        <w:jc w:val="both"/>
        <w:rPr>
          <w:sz w:val="28"/>
          <w:szCs w:val="28"/>
          <w:lang w:val="en-US"/>
        </w:rPr>
      </w:pP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a.length; i++) {</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 Предполагаем, что начальный элемент рассматриваемого</w:t>
      </w:r>
    </w:p>
    <w:p w:rsidR="000307E1" w:rsidRPr="005E250A" w:rsidRDefault="000307E1" w:rsidP="002465E0">
      <w:pPr>
        <w:pStyle w:val="a5"/>
        <w:ind w:firstLine="567"/>
        <w:contextualSpacing/>
        <w:jc w:val="both"/>
        <w:rPr>
          <w:sz w:val="28"/>
          <w:szCs w:val="28"/>
        </w:rPr>
      </w:pPr>
      <w:r w:rsidRPr="005E250A">
        <w:rPr>
          <w:sz w:val="28"/>
          <w:szCs w:val="28"/>
        </w:rPr>
        <w:t xml:space="preserve">             * фрагмента и будет минимальным.</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int min = a[i]; // Предполагаемый минимальный элемент</w:t>
      </w:r>
    </w:p>
    <w:p w:rsidR="000307E1" w:rsidRPr="005E250A" w:rsidRDefault="000307E1" w:rsidP="002465E0">
      <w:pPr>
        <w:pStyle w:val="a5"/>
        <w:ind w:firstLine="567"/>
        <w:contextualSpacing/>
        <w:jc w:val="both"/>
        <w:rPr>
          <w:sz w:val="28"/>
          <w:szCs w:val="28"/>
        </w:rPr>
      </w:pPr>
      <w:r w:rsidRPr="005E250A">
        <w:rPr>
          <w:sz w:val="28"/>
          <w:szCs w:val="28"/>
        </w:rPr>
        <w:t xml:space="preserve">            int imin = i; // Индекс минимального элемента</w:t>
      </w:r>
    </w:p>
    <w:p w:rsidR="000307E1" w:rsidRPr="005E250A" w:rsidRDefault="000307E1" w:rsidP="002465E0">
      <w:pPr>
        <w:pStyle w:val="a5"/>
        <w:ind w:firstLine="567"/>
        <w:contextualSpacing/>
        <w:jc w:val="both"/>
        <w:rPr>
          <w:sz w:val="28"/>
          <w:szCs w:val="28"/>
        </w:rPr>
      </w:pPr>
      <w:r w:rsidRPr="005E250A">
        <w:rPr>
          <w:sz w:val="28"/>
          <w:szCs w:val="28"/>
        </w:rPr>
        <w:t xml:space="preserve">    /* Просматриваем оставшийся фрагмент массива и ищем там</w:t>
      </w:r>
    </w:p>
    <w:p w:rsidR="000307E1" w:rsidRPr="005E250A" w:rsidRDefault="000307E1" w:rsidP="002465E0">
      <w:pPr>
        <w:pStyle w:val="a5"/>
        <w:ind w:firstLine="567"/>
        <w:contextualSpacing/>
        <w:jc w:val="both"/>
        <w:rPr>
          <w:sz w:val="28"/>
          <w:szCs w:val="28"/>
        </w:rPr>
      </w:pPr>
      <w:r w:rsidRPr="005E250A">
        <w:rPr>
          <w:sz w:val="28"/>
          <w:szCs w:val="28"/>
        </w:rPr>
        <w:t xml:space="preserve">             * элемент, меньший предположенного минимума.</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w:t>
      </w:r>
      <w:r w:rsidRPr="005E250A">
        <w:rPr>
          <w:sz w:val="28"/>
          <w:szCs w:val="28"/>
          <w:lang w:val="en-US"/>
        </w:rPr>
        <w:t>for</w:t>
      </w:r>
      <w:r w:rsidRPr="005E250A">
        <w:rPr>
          <w:sz w:val="28"/>
          <w:szCs w:val="28"/>
        </w:rPr>
        <w:t xml:space="preserve"> (</w:t>
      </w:r>
      <w:r w:rsidRPr="005E250A">
        <w:rPr>
          <w:sz w:val="28"/>
          <w:szCs w:val="28"/>
          <w:lang w:val="en-US"/>
        </w:rPr>
        <w:t>int</w:t>
      </w:r>
      <w:r w:rsidRPr="005E250A">
        <w:rPr>
          <w:sz w:val="28"/>
          <w:szCs w:val="28"/>
        </w:rPr>
        <w:t xml:space="preserve"> </w:t>
      </w:r>
      <w:r w:rsidRPr="005E250A">
        <w:rPr>
          <w:sz w:val="28"/>
          <w:szCs w:val="28"/>
          <w:lang w:val="en-US"/>
        </w:rPr>
        <w:t>j</w:t>
      </w:r>
      <w:r w:rsidRPr="005E250A">
        <w:rPr>
          <w:sz w:val="28"/>
          <w:szCs w:val="28"/>
        </w:rPr>
        <w:t xml:space="preserve"> = </w:t>
      </w:r>
      <w:r w:rsidRPr="005E250A">
        <w:rPr>
          <w:sz w:val="28"/>
          <w:szCs w:val="28"/>
          <w:lang w:val="en-US"/>
        </w:rPr>
        <w:t>i</w:t>
      </w:r>
      <w:r w:rsidRPr="005E250A">
        <w:rPr>
          <w:sz w:val="28"/>
          <w:szCs w:val="28"/>
        </w:rPr>
        <w:t xml:space="preserve"> + 1; </w:t>
      </w:r>
      <w:r w:rsidRPr="005E250A">
        <w:rPr>
          <w:sz w:val="28"/>
          <w:szCs w:val="28"/>
          <w:lang w:val="en-US"/>
        </w:rPr>
        <w:t>j</w:t>
      </w:r>
      <w:r w:rsidRPr="005E250A">
        <w:rPr>
          <w:sz w:val="28"/>
          <w:szCs w:val="28"/>
        </w:rPr>
        <w:t xml:space="preserve"> &lt; </w:t>
      </w:r>
      <w:r w:rsidRPr="005E250A">
        <w:rPr>
          <w:sz w:val="28"/>
          <w:szCs w:val="28"/>
          <w:lang w:val="en-US"/>
        </w:rPr>
        <w:t>a</w:t>
      </w:r>
      <w:r w:rsidRPr="005E250A">
        <w:rPr>
          <w:sz w:val="28"/>
          <w:szCs w:val="28"/>
        </w:rPr>
        <w:t>.</w:t>
      </w:r>
      <w:r w:rsidRPr="005E250A">
        <w:rPr>
          <w:sz w:val="28"/>
          <w:szCs w:val="28"/>
          <w:lang w:val="en-US"/>
        </w:rPr>
        <w:t>length</w:t>
      </w:r>
      <w:r w:rsidRPr="005E250A">
        <w:rPr>
          <w:sz w:val="28"/>
          <w:szCs w:val="28"/>
        </w:rPr>
        <w:t xml:space="preserve">; </w:t>
      </w:r>
      <w:r w:rsidRPr="005E250A">
        <w:rPr>
          <w:sz w:val="28"/>
          <w:szCs w:val="28"/>
          <w:lang w:val="en-US"/>
        </w:rPr>
        <w:t>j</w:t>
      </w:r>
      <w:r w:rsidRPr="005E250A">
        <w:rPr>
          <w:sz w:val="28"/>
          <w:szCs w:val="28"/>
        </w:rPr>
        <w:t>++) {</w:t>
      </w:r>
    </w:p>
    <w:p w:rsidR="000307E1" w:rsidRPr="005E250A" w:rsidRDefault="000307E1" w:rsidP="002465E0">
      <w:pPr>
        <w:pStyle w:val="a5"/>
        <w:ind w:firstLine="567"/>
        <w:contextualSpacing/>
        <w:jc w:val="both"/>
        <w:rPr>
          <w:sz w:val="28"/>
          <w:szCs w:val="28"/>
        </w:rPr>
      </w:pPr>
      <w:r w:rsidRPr="005E250A">
        <w:rPr>
          <w:sz w:val="28"/>
          <w:szCs w:val="28"/>
        </w:rPr>
        <w:t xml:space="preserve">                /* Если находим новый минимум, то запоминаем его индекс.</w:t>
      </w:r>
    </w:p>
    <w:p w:rsidR="000307E1" w:rsidRPr="005E250A" w:rsidRDefault="000307E1" w:rsidP="002465E0">
      <w:pPr>
        <w:pStyle w:val="a5"/>
        <w:ind w:firstLine="567"/>
        <w:contextualSpacing/>
        <w:jc w:val="both"/>
        <w:rPr>
          <w:sz w:val="28"/>
          <w:szCs w:val="28"/>
        </w:rPr>
      </w:pPr>
      <w:r w:rsidRPr="005E250A">
        <w:rPr>
          <w:sz w:val="28"/>
          <w:szCs w:val="28"/>
        </w:rPr>
        <w:t xml:space="preserve">                 * И обновляем значение минимума.</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if (a[j] &lt; min) {</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min = a[j];</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imin = j;</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 Проверяем, нашёлся ли элемент меньше, чем стоит на</w:t>
      </w:r>
    </w:p>
    <w:p w:rsidR="000307E1" w:rsidRPr="005E250A" w:rsidRDefault="000307E1" w:rsidP="002465E0">
      <w:pPr>
        <w:pStyle w:val="a5"/>
        <w:ind w:firstLine="567"/>
        <w:contextualSpacing/>
        <w:jc w:val="both"/>
        <w:rPr>
          <w:sz w:val="28"/>
          <w:szCs w:val="28"/>
        </w:rPr>
      </w:pPr>
      <w:r w:rsidRPr="005E250A">
        <w:rPr>
          <w:sz w:val="28"/>
          <w:szCs w:val="28"/>
        </w:rPr>
        <w:t xml:space="preserve">             * текущей позиции. Если нашёлся, то меняем элементы местами.</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(i != imin)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int temp = a[i];</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a[i] = a[imin];</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a[imin] = temp;</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System.out.println("Отсортированный массив:");</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for (int i = 0; i &lt; a.length;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System.out.println("mas[" + i + "]=" + a[i] + ";");</w:t>
      </w:r>
    </w:p>
    <w:p w:rsidR="000307E1" w:rsidRPr="005E250A" w:rsidRDefault="000307E1" w:rsidP="002465E0">
      <w:pPr>
        <w:pStyle w:val="a5"/>
        <w:ind w:firstLine="567"/>
        <w:contextualSpacing/>
        <w:jc w:val="both"/>
        <w:rPr>
          <w:sz w:val="28"/>
          <w:szCs w:val="28"/>
          <w:lang w:val="en-US"/>
        </w:rPr>
      </w:pP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4426CB" w:rsidRPr="005E250A" w:rsidRDefault="004426CB" w:rsidP="002465E0">
      <w:pPr>
        <w:pStyle w:val="a5"/>
        <w:spacing w:before="0" w:beforeAutospacing="0" w:after="0" w:afterAutospacing="0"/>
        <w:ind w:firstLine="567"/>
        <w:contextualSpacing/>
        <w:jc w:val="both"/>
        <w:rPr>
          <w:sz w:val="28"/>
          <w:szCs w:val="28"/>
        </w:rPr>
      </w:pPr>
    </w:p>
    <w:p w:rsidR="000307E1" w:rsidRPr="005E250A" w:rsidRDefault="000307E1" w:rsidP="002465E0">
      <w:pPr>
        <w:pStyle w:val="2"/>
        <w:spacing w:before="0" w:after="0"/>
        <w:ind w:firstLine="567"/>
        <w:contextualSpacing/>
        <w:jc w:val="both"/>
        <w:rPr>
          <w:rFonts w:ascii="Times New Roman" w:hAnsi="Times New Roman" w:cs="Times New Roman"/>
          <w:i w:val="0"/>
        </w:rPr>
      </w:pPr>
      <w:r w:rsidRPr="005E250A">
        <w:rPr>
          <w:rFonts w:ascii="Times New Roman" w:hAnsi="Times New Roman" w:cs="Times New Roman"/>
          <w:i w:val="0"/>
        </w:rPr>
        <w:t>Сортировка методом пузырька</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 xml:space="preserve">Суть алгоритма такова. Если пройдёмся по любому массиву установив правильный порядок в каждой паре соседних элементов, то после того </w:t>
      </w:r>
      <w:r w:rsidRPr="005E250A">
        <w:rPr>
          <w:sz w:val="28"/>
          <w:szCs w:val="28"/>
        </w:rPr>
        <w:lastRenderedPageBreak/>
        <w:t>прохода на последнем месте массива гарантированно будет стоять нужный элемент (самый большой для сортировки по возрастанию или самый маленький для сортировки по убыванию). Если ещё раз пройтись по массиву с такими же преобразованиями, то и на предпоследнем месте гарантированно окажется нужный элемент. И так далее.</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Пример:</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u w:val="single"/>
        </w:rPr>
        <w:t>2 9</w:t>
      </w:r>
      <w:r w:rsidRPr="005E250A">
        <w:rPr>
          <w:rStyle w:val="apple-converted-space"/>
          <w:sz w:val="28"/>
          <w:szCs w:val="28"/>
        </w:rPr>
        <w:t> </w:t>
      </w:r>
      <w:r w:rsidRPr="005E250A">
        <w:rPr>
          <w:sz w:val="28"/>
          <w:szCs w:val="28"/>
        </w:rPr>
        <w:t>1 4 3 5 2 → порядок правильный, не будет перестановки</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2</w:t>
      </w:r>
      <w:r w:rsidRPr="005E250A">
        <w:rPr>
          <w:rStyle w:val="apple-converted-space"/>
          <w:sz w:val="28"/>
          <w:szCs w:val="28"/>
        </w:rPr>
        <w:t> </w:t>
      </w:r>
      <w:r w:rsidRPr="005E250A">
        <w:rPr>
          <w:sz w:val="28"/>
          <w:szCs w:val="28"/>
          <w:u w:val="single"/>
        </w:rPr>
        <w:t>9 1</w:t>
      </w:r>
      <w:r w:rsidRPr="005E250A">
        <w:rPr>
          <w:rStyle w:val="apple-converted-space"/>
          <w:sz w:val="28"/>
          <w:szCs w:val="28"/>
        </w:rPr>
        <w:t> </w:t>
      </w:r>
      <w:r w:rsidRPr="005E250A">
        <w:rPr>
          <w:sz w:val="28"/>
          <w:szCs w:val="28"/>
        </w:rPr>
        <w:t>4 3 5 2 → 2 1 9 4 3 5 2</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2 1</w:t>
      </w:r>
      <w:r w:rsidRPr="005E250A">
        <w:rPr>
          <w:rStyle w:val="apple-converted-space"/>
          <w:sz w:val="28"/>
          <w:szCs w:val="28"/>
        </w:rPr>
        <w:t> </w:t>
      </w:r>
      <w:r w:rsidRPr="005E250A">
        <w:rPr>
          <w:sz w:val="28"/>
          <w:szCs w:val="28"/>
          <w:u w:val="single"/>
        </w:rPr>
        <w:t>9 4</w:t>
      </w:r>
      <w:r w:rsidRPr="005E250A">
        <w:rPr>
          <w:rStyle w:val="apple-converted-space"/>
          <w:sz w:val="28"/>
          <w:szCs w:val="28"/>
        </w:rPr>
        <w:t> </w:t>
      </w:r>
      <w:r w:rsidRPr="005E250A">
        <w:rPr>
          <w:sz w:val="28"/>
          <w:szCs w:val="28"/>
        </w:rPr>
        <w:t>3 5 2 → 2 1 4 9 3 5 2</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2 1 4</w:t>
      </w:r>
      <w:r w:rsidRPr="005E250A">
        <w:rPr>
          <w:rStyle w:val="apple-converted-space"/>
          <w:sz w:val="28"/>
          <w:szCs w:val="28"/>
        </w:rPr>
        <w:t> </w:t>
      </w:r>
      <w:r w:rsidRPr="005E250A">
        <w:rPr>
          <w:sz w:val="28"/>
          <w:szCs w:val="28"/>
          <w:u w:val="single"/>
        </w:rPr>
        <w:t>9 3</w:t>
      </w:r>
      <w:r w:rsidRPr="005E250A">
        <w:rPr>
          <w:rStyle w:val="apple-converted-space"/>
          <w:sz w:val="28"/>
          <w:szCs w:val="28"/>
        </w:rPr>
        <w:t> </w:t>
      </w:r>
      <w:r w:rsidRPr="005E250A">
        <w:rPr>
          <w:sz w:val="28"/>
          <w:szCs w:val="28"/>
        </w:rPr>
        <w:t>5 2 → 2 1 4 3 9 5 2</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2 1 4 3</w:t>
      </w:r>
      <w:r w:rsidRPr="005E250A">
        <w:rPr>
          <w:rStyle w:val="apple-converted-space"/>
          <w:sz w:val="28"/>
          <w:szCs w:val="28"/>
        </w:rPr>
        <w:t> </w:t>
      </w:r>
      <w:r w:rsidRPr="005E250A">
        <w:rPr>
          <w:sz w:val="28"/>
          <w:szCs w:val="28"/>
          <w:u w:val="single"/>
        </w:rPr>
        <w:t>9 5</w:t>
      </w:r>
      <w:r w:rsidRPr="005E250A">
        <w:rPr>
          <w:rStyle w:val="apple-converted-space"/>
          <w:sz w:val="28"/>
          <w:szCs w:val="28"/>
        </w:rPr>
        <w:t> </w:t>
      </w:r>
      <w:r w:rsidRPr="005E250A">
        <w:rPr>
          <w:sz w:val="28"/>
          <w:szCs w:val="28"/>
        </w:rPr>
        <w:t>2 → 2 1 4 3 5 9 2</w:t>
      </w:r>
    </w:p>
    <w:p w:rsidR="000307E1" w:rsidRPr="005E250A" w:rsidRDefault="000307E1" w:rsidP="002465E0">
      <w:pPr>
        <w:pStyle w:val="a5"/>
        <w:spacing w:before="0" w:beforeAutospacing="0" w:after="0" w:afterAutospacing="0"/>
        <w:ind w:firstLine="567"/>
        <w:contextualSpacing/>
        <w:jc w:val="both"/>
        <w:rPr>
          <w:rStyle w:val="af"/>
          <w:sz w:val="28"/>
          <w:szCs w:val="28"/>
        </w:rPr>
      </w:pPr>
      <w:r w:rsidRPr="005E250A">
        <w:rPr>
          <w:sz w:val="28"/>
          <w:szCs w:val="28"/>
        </w:rPr>
        <w:t>2 1 4 3 5</w:t>
      </w:r>
      <w:r w:rsidRPr="005E250A">
        <w:rPr>
          <w:rStyle w:val="apple-converted-space"/>
          <w:sz w:val="28"/>
          <w:szCs w:val="28"/>
        </w:rPr>
        <w:t> </w:t>
      </w:r>
      <w:r w:rsidRPr="005E250A">
        <w:rPr>
          <w:sz w:val="28"/>
          <w:szCs w:val="28"/>
          <w:u w:val="single"/>
        </w:rPr>
        <w:t>9 2</w:t>
      </w:r>
      <w:r w:rsidRPr="005E250A">
        <w:rPr>
          <w:rStyle w:val="apple-converted-space"/>
          <w:sz w:val="28"/>
          <w:szCs w:val="28"/>
        </w:rPr>
        <w:t> </w:t>
      </w:r>
      <w:r w:rsidRPr="005E250A">
        <w:rPr>
          <w:sz w:val="28"/>
          <w:szCs w:val="28"/>
        </w:rPr>
        <w:t>→ 2 1 4 3 5 2</w:t>
      </w:r>
      <w:r w:rsidRPr="005E250A">
        <w:rPr>
          <w:rStyle w:val="apple-converted-space"/>
          <w:sz w:val="28"/>
          <w:szCs w:val="28"/>
        </w:rPr>
        <w:t> </w:t>
      </w:r>
      <w:r w:rsidRPr="005E250A">
        <w:rPr>
          <w:rStyle w:val="af"/>
          <w:sz w:val="28"/>
          <w:szCs w:val="28"/>
        </w:rPr>
        <w:t>9</w:t>
      </w:r>
    </w:p>
    <w:p w:rsidR="000307E1" w:rsidRPr="005E250A" w:rsidRDefault="000307E1" w:rsidP="002465E0">
      <w:pPr>
        <w:pStyle w:val="a5"/>
        <w:spacing w:before="0" w:beforeAutospacing="0" w:after="0" w:afterAutospacing="0"/>
        <w:ind w:firstLine="567"/>
        <w:contextualSpacing/>
        <w:jc w:val="both"/>
        <w:rPr>
          <w:rStyle w:val="af"/>
          <w:b w:val="0"/>
          <w:sz w:val="28"/>
          <w:szCs w:val="28"/>
        </w:rPr>
      </w:pPr>
      <w:r w:rsidRPr="005E250A">
        <w:rPr>
          <w:rStyle w:val="af"/>
          <w:b w:val="0"/>
          <w:sz w:val="28"/>
          <w:szCs w:val="28"/>
        </w:rPr>
        <w:t>Реализация алгоритма приведена в листинге 1.32</w:t>
      </w:r>
    </w:p>
    <w:p w:rsidR="000307E1" w:rsidRPr="005E250A" w:rsidRDefault="000307E1" w:rsidP="002465E0">
      <w:pPr>
        <w:pStyle w:val="HTML"/>
        <w:ind w:firstLine="567"/>
        <w:contextualSpacing/>
        <w:jc w:val="both"/>
        <w:rPr>
          <w:rFonts w:ascii="Times New Roman" w:hAnsi="Times New Roman" w:cs="Times New Roman"/>
          <w:i/>
          <w:sz w:val="28"/>
          <w:szCs w:val="28"/>
          <w:lang w:val="en-US"/>
        </w:rPr>
      </w:pPr>
      <w:r w:rsidRPr="005E250A">
        <w:rPr>
          <w:rFonts w:ascii="Times New Roman" w:hAnsi="Times New Roman" w:cs="Times New Roman"/>
          <w:i/>
          <w:sz w:val="28"/>
          <w:szCs w:val="28"/>
        </w:rPr>
        <w:t>Листинг</w:t>
      </w:r>
      <w:r w:rsidRPr="005E250A">
        <w:rPr>
          <w:rFonts w:ascii="Times New Roman" w:hAnsi="Times New Roman" w:cs="Times New Roman"/>
          <w:i/>
          <w:sz w:val="28"/>
          <w:szCs w:val="28"/>
          <w:lang w:val="en-US"/>
        </w:rPr>
        <w:t xml:space="preserve"> 1.32</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import java.util.Scanner;</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public class Main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public static void main(String[] args)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lang w:val="en-US"/>
        </w:rPr>
        <w:t xml:space="preserve">        </w:t>
      </w:r>
      <w:r w:rsidRPr="005E250A">
        <w:rPr>
          <w:rFonts w:ascii="Times New Roman" w:hAnsi="Times New Roman" w:cs="Times New Roman"/>
          <w:sz w:val="28"/>
          <w:szCs w:val="28"/>
        </w:rPr>
        <w:t>System.out.println("Введите количество элементов массива:");</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rPr>
        <w:t xml:space="preserve">        </w:t>
      </w:r>
      <w:r w:rsidRPr="005E250A">
        <w:rPr>
          <w:rFonts w:ascii="Times New Roman" w:hAnsi="Times New Roman" w:cs="Times New Roman"/>
          <w:sz w:val="28"/>
          <w:szCs w:val="28"/>
          <w:lang w:val="en-US"/>
        </w:rPr>
        <w:t>Scanner sc = new Scanner(System.in);</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int x = 0, a[];</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if (sc.hasNextInt())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x = sc.nextInt();</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a = new int[x];</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for (int i = 0; i &lt; a.length; i++)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a[i] = (int) (Math.random() * 100 + 50);</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lang w:val="en-US"/>
        </w:rPr>
        <w:t xml:space="preserve">        </w:t>
      </w:r>
      <w:r w:rsidRPr="005E250A">
        <w:rPr>
          <w:rFonts w:ascii="Times New Roman" w:hAnsi="Times New Roman" w:cs="Times New Roman"/>
          <w:sz w:val="28"/>
          <w:szCs w:val="28"/>
        </w:rPr>
        <w:t>}</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System.out.println("Исходный  массив:");</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rPr>
        <w:t xml:space="preserve">        </w:t>
      </w:r>
      <w:r w:rsidRPr="005E250A">
        <w:rPr>
          <w:rFonts w:ascii="Times New Roman" w:hAnsi="Times New Roman" w:cs="Times New Roman"/>
          <w:sz w:val="28"/>
          <w:szCs w:val="28"/>
          <w:lang w:val="en-US"/>
        </w:rPr>
        <w:t>for (int i = 0; i &lt; a.length; i++)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System.out.println("mas[" + i + "]=" + a[i] +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lang w:val="en-US"/>
        </w:rPr>
        <w:t xml:space="preserve">        </w:t>
      </w:r>
      <w:r w:rsidRPr="005E250A">
        <w:rPr>
          <w:rFonts w:ascii="Times New Roman" w:hAnsi="Times New Roman" w:cs="Times New Roman"/>
          <w:sz w:val="28"/>
          <w:szCs w:val="28"/>
        </w:rPr>
        <w:t>}</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Внешний цикл постоянно сужает фрагмент массива,</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который будет рассматриваться, ведь после каждого прохода</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внутреннего цикла на последнем месте фрагмента будет</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оказываться нужный элемент (его не надо рассматривать снова).</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rPr>
        <w:t xml:space="preserve">         </w:t>
      </w:r>
      <w:r w:rsidRPr="005E250A">
        <w:rPr>
          <w:rFonts w:ascii="Times New Roman" w:hAnsi="Times New Roman" w:cs="Times New Roman"/>
          <w:sz w:val="28"/>
          <w:szCs w:val="28"/>
          <w:lang w:val="en-US"/>
        </w:rPr>
        <w:t>*/</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for (int i = a.length - 1; i &gt;= 2; i--)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lang w:val="en-US"/>
        </w:rPr>
        <w:t xml:space="preserve">            </w:t>
      </w:r>
      <w:r w:rsidRPr="005E250A">
        <w:rPr>
          <w:rFonts w:ascii="Times New Roman" w:hAnsi="Times New Roman" w:cs="Times New Roman"/>
          <w:sz w:val="28"/>
          <w:szCs w:val="28"/>
        </w:rPr>
        <w:t>/* В переменной sorted мы будем хранить признак того,</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отсортирован ли массив. Перед каждым проходом внутреннего</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цкла будем предполагать, что отсортирован, но если совершим</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хоть одну перестановку, то значит ещё не конца отсортирован.</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Этот приём, упрощающий сортировку, называется критерием Айверсона.</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lastRenderedPageBreak/>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boolean sorted = true;</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Во внутреннем цикле мы проходимся по фрагменту массива, который</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определяется внешним циклом. В этом фрагменте мы устанавливаем</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правильный порядок между соседними элементами, так попарно</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обрабатывая весь фрагмент.</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495038" w:rsidRDefault="000307E1" w:rsidP="002465E0">
      <w:pPr>
        <w:pStyle w:val="HTML"/>
        <w:ind w:firstLine="567"/>
        <w:contextualSpacing/>
        <w:jc w:val="both"/>
        <w:rPr>
          <w:rFonts w:ascii="Times New Roman" w:hAnsi="Times New Roman" w:cs="Times New Roman"/>
          <w:sz w:val="28"/>
          <w:szCs w:val="28"/>
        </w:rPr>
      </w:pPr>
      <w:r w:rsidRPr="00495038">
        <w:rPr>
          <w:rFonts w:ascii="Times New Roman" w:hAnsi="Times New Roman" w:cs="Times New Roman"/>
          <w:sz w:val="28"/>
          <w:szCs w:val="28"/>
        </w:rPr>
        <w:t xml:space="preserve">            </w:t>
      </w:r>
      <w:r w:rsidRPr="005F1FA7">
        <w:rPr>
          <w:rFonts w:ascii="Times New Roman" w:hAnsi="Times New Roman" w:cs="Times New Roman"/>
          <w:sz w:val="28"/>
          <w:szCs w:val="28"/>
          <w:lang w:val="en-US"/>
        </w:rPr>
        <w:t>for</w:t>
      </w:r>
      <w:r w:rsidRPr="00495038">
        <w:rPr>
          <w:rFonts w:ascii="Times New Roman" w:hAnsi="Times New Roman" w:cs="Times New Roman"/>
          <w:sz w:val="28"/>
          <w:szCs w:val="28"/>
        </w:rPr>
        <w:t xml:space="preserve"> (</w:t>
      </w:r>
      <w:r w:rsidRPr="005F1FA7">
        <w:rPr>
          <w:rFonts w:ascii="Times New Roman" w:hAnsi="Times New Roman" w:cs="Times New Roman"/>
          <w:sz w:val="28"/>
          <w:szCs w:val="28"/>
          <w:lang w:val="en-US"/>
        </w:rPr>
        <w:t>int</w:t>
      </w:r>
      <w:r w:rsidRPr="00495038">
        <w:rPr>
          <w:rFonts w:ascii="Times New Roman" w:hAnsi="Times New Roman" w:cs="Times New Roman"/>
          <w:sz w:val="28"/>
          <w:szCs w:val="28"/>
        </w:rPr>
        <w:t xml:space="preserve"> </w:t>
      </w:r>
      <w:r w:rsidRPr="005F1FA7">
        <w:rPr>
          <w:rFonts w:ascii="Times New Roman" w:hAnsi="Times New Roman" w:cs="Times New Roman"/>
          <w:sz w:val="28"/>
          <w:szCs w:val="28"/>
          <w:lang w:val="en-US"/>
        </w:rPr>
        <w:t>j</w:t>
      </w:r>
      <w:r w:rsidRPr="00495038">
        <w:rPr>
          <w:rFonts w:ascii="Times New Roman" w:hAnsi="Times New Roman" w:cs="Times New Roman"/>
          <w:sz w:val="28"/>
          <w:szCs w:val="28"/>
        </w:rPr>
        <w:t xml:space="preserve"> = 0; </w:t>
      </w:r>
      <w:r w:rsidRPr="005F1FA7">
        <w:rPr>
          <w:rFonts w:ascii="Times New Roman" w:hAnsi="Times New Roman" w:cs="Times New Roman"/>
          <w:sz w:val="28"/>
          <w:szCs w:val="28"/>
          <w:lang w:val="en-US"/>
        </w:rPr>
        <w:t>j</w:t>
      </w:r>
      <w:r w:rsidRPr="00495038">
        <w:rPr>
          <w:rFonts w:ascii="Times New Roman" w:hAnsi="Times New Roman" w:cs="Times New Roman"/>
          <w:sz w:val="28"/>
          <w:szCs w:val="28"/>
        </w:rPr>
        <w:t xml:space="preserve"> &lt; </w:t>
      </w:r>
      <w:r w:rsidRPr="005F1FA7">
        <w:rPr>
          <w:rFonts w:ascii="Times New Roman" w:hAnsi="Times New Roman" w:cs="Times New Roman"/>
          <w:sz w:val="28"/>
          <w:szCs w:val="28"/>
          <w:lang w:val="en-US"/>
        </w:rPr>
        <w:t>i</w:t>
      </w:r>
      <w:r w:rsidRPr="00495038">
        <w:rPr>
          <w:rFonts w:ascii="Times New Roman" w:hAnsi="Times New Roman" w:cs="Times New Roman"/>
          <w:sz w:val="28"/>
          <w:szCs w:val="28"/>
        </w:rPr>
        <w:t xml:space="preserve">; </w:t>
      </w:r>
      <w:r w:rsidRPr="005F1FA7">
        <w:rPr>
          <w:rFonts w:ascii="Times New Roman" w:hAnsi="Times New Roman" w:cs="Times New Roman"/>
          <w:sz w:val="28"/>
          <w:szCs w:val="28"/>
          <w:lang w:val="en-US"/>
        </w:rPr>
        <w:t>j</w:t>
      </w:r>
      <w:r w:rsidRPr="00495038">
        <w:rPr>
          <w:rFonts w:ascii="Times New Roman" w:hAnsi="Times New Roman" w:cs="Times New Roman"/>
          <w:sz w:val="28"/>
          <w:szCs w:val="28"/>
        </w:rPr>
        <w:t>++) {</w:t>
      </w:r>
    </w:p>
    <w:p w:rsidR="000307E1" w:rsidRPr="005E250A" w:rsidRDefault="000307E1" w:rsidP="002465E0">
      <w:pPr>
        <w:pStyle w:val="HTML"/>
        <w:ind w:firstLine="567"/>
        <w:contextualSpacing/>
        <w:jc w:val="both"/>
        <w:rPr>
          <w:rFonts w:ascii="Times New Roman" w:hAnsi="Times New Roman" w:cs="Times New Roman"/>
          <w:sz w:val="28"/>
          <w:szCs w:val="28"/>
        </w:rPr>
      </w:pPr>
      <w:r w:rsidRPr="00495038">
        <w:rPr>
          <w:rFonts w:ascii="Times New Roman" w:hAnsi="Times New Roman" w:cs="Times New Roman"/>
          <w:sz w:val="28"/>
          <w:szCs w:val="28"/>
        </w:rPr>
        <w:t xml:space="preserve">                </w:t>
      </w:r>
      <w:r w:rsidRPr="005E250A">
        <w:rPr>
          <w:rFonts w:ascii="Times New Roman" w:hAnsi="Times New Roman" w:cs="Times New Roman"/>
          <w:sz w:val="28"/>
          <w:szCs w:val="28"/>
        </w:rPr>
        <w:t>/* Если порядок соседних элементов не правильный, то их</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надо обменять местами. И запомнить, что была перестановка.</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rPr>
        <w:t xml:space="preserve">                 </w:t>
      </w:r>
      <w:r w:rsidRPr="005E250A">
        <w:rPr>
          <w:rFonts w:ascii="Times New Roman" w:hAnsi="Times New Roman" w:cs="Times New Roman"/>
          <w:sz w:val="28"/>
          <w:szCs w:val="28"/>
          <w:lang w:val="en-US"/>
        </w:rPr>
        <w:t>*/</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if (a[j] &gt; a[j + 1])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int temp = a[j];</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a[j] = a[j + 1];</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a[j + 1] = temp;</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lang w:val="en-US"/>
        </w:rPr>
        <w:t xml:space="preserve">                    sorted</w:t>
      </w:r>
      <w:r w:rsidRPr="005E250A">
        <w:rPr>
          <w:rFonts w:ascii="Times New Roman" w:hAnsi="Times New Roman" w:cs="Times New Roman"/>
          <w:sz w:val="28"/>
          <w:szCs w:val="28"/>
        </w:rPr>
        <w:t xml:space="preserve"> = </w:t>
      </w:r>
      <w:r w:rsidRPr="005E250A">
        <w:rPr>
          <w:rFonts w:ascii="Times New Roman" w:hAnsi="Times New Roman" w:cs="Times New Roman"/>
          <w:sz w:val="28"/>
          <w:szCs w:val="28"/>
          <w:lang w:val="en-US"/>
        </w:rPr>
        <w:t>false</w:t>
      </w:r>
      <w:r w:rsidRPr="005E250A">
        <w:rPr>
          <w:rFonts w:ascii="Times New Roman" w:hAnsi="Times New Roman" w:cs="Times New Roman"/>
          <w:sz w:val="28"/>
          <w:szCs w:val="28"/>
        </w:rPr>
        <w:t>;</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Если массив отсортирован (т.е. не было ни одной перестановки</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во внутреннем цикле, значит можно прекращать работу внешнего</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 цикла.</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if (sorted)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break;</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System.out.println("Отсортированный массив:");</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rPr>
        <w:t xml:space="preserve">        </w:t>
      </w:r>
      <w:r w:rsidRPr="005E250A">
        <w:rPr>
          <w:rFonts w:ascii="Times New Roman" w:hAnsi="Times New Roman" w:cs="Times New Roman"/>
          <w:sz w:val="28"/>
          <w:szCs w:val="28"/>
          <w:lang w:val="en-US"/>
        </w:rPr>
        <w:t>for (int i = 0; i &lt; a.length; i++)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r w:rsidRPr="005E250A">
        <w:rPr>
          <w:rFonts w:ascii="Times New Roman" w:hAnsi="Times New Roman" w:cs="Times New Roman"/>
          <w:sz w:val="28"/>
          <w:szCs w:val="28"/>
          <w:lang w:val="en-US"/>
        </w:rPr>
        <w:t xml:space="preserve">            System.out.println("mas[" + i + "]=" + a[i] + ";");</w:t>
      </w:r>
    </w:p>
    <w:p w:rsidR="000307E1" w:rsidRPr="005E250A" w:rsidRDefault="000307E1" w:rsidP="002465E0">
      <w:pPr>
        <w:pStyle w:val="HTML"/>
        <w:ind w:firstLine="567"/>
        <w:contextualSpacing/>
        <w:jc w:val="both"/>
        <w:rPr>
          <w:rFonts w:ascii="Times New Roman" w:hAnsi="Times New Roman" w:cs="Times New Roman"/>
          <w:sz w:val="28"/>
          <w:szCs w:val="28"/>
          <w:lang w:val="en-US"/>
        </w:rPr>
      </w:pP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lang w:val="en-US"/>
        </w:rPr>
        <w:t xml:space="preserve">        </w:t>
      </w:r>
      <w:r w:rsidRPr="005E250A">
        <w:rPr>
          <w:rFonts w:ascii="Times New Roman" w:hAnsi="Times New Roman" w:cs="Times New Roman"/>
          <w:sz w:val="28"/>
          <w:szCs w:val="28"/>
        </w:rPr>
        <w:t>}</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 xml:space="preserve">    }</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w:t>
      </w:r>
    </w:p>
    <w:p w:rsidR="004426CB" w:rsidRPr="005E250A" w:rsidRDefault="004426CB" w:rsidP="002465E0">
      <w:pPr>
        <w:pStyle w:val="HTML"/>
        <w:ind w:firstLine="567"/>
        <w:contextualSpacing/>
        <w:jc w:val="both"/>
        <w:rPr>
          <w:rFonts w:ascii="Times New Roman" w:hAnsi="Times New Roman" w:cs="Times New Roman"/>
          <w:sz w:val="28"/>
          <w:szCs w:val="28"/>
        </w:rPr>
      </w:pPr>
    </w:p>
    <w:p w:rsidR="000307E1" w:rsidRPr="005E250A" w:rsidRDefault="000307E1" w:rsidP="002465E0">
      <w:pPr>
        <w:pStyle w:val="1"/>
        <w:spacing w:before="0" w:after="0"/>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1.19.3 Многомерные массивы</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Массив может состоять не только из элементов какого-то встроенного типа (int, double и пр.), но и, в том числе, из объектов какого-то существующего класса и даже из других массивов.</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lastRenderedPageBreak/>
        <w:t>Массив который в качестве своих элементов содержит другие массивы называется многомерным массивом.</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Чаще всего используются двумерные массивы. Такие массивы можно легко представить в виде матрицы. Каждая строка которой является обычным одномерным массивом, а объединение всех строк – двумерным массивом в каждом элементе которого хранится ссылка на какую-то строку матрицы.</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Трёхмерный массив можно представить себе как набор матриц, каждую из которых мы записали на библиотечной карточке. Тогда чтобы добраться до конкретного числа сначала нужно указать номер карточки (первый индекс трёхмерного массива), потому указать номер строки (второй индекс массива) и только затем номер элемент в строке (третий индекс).</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Соответственно, для того, чтобы обратиться к элементу n-мерного массива нужно указать n индексов.</w:t>
      </w:r>
    </w:p>
    <w:p w:rsidR="00E746B5" w:rsidRPr="005E250A" w:rsidRDefault="00E746B5" w:rsidP="002465E0">
      <w:pPr>
        <w:pStyle w:val="a5"/>
        <w:spacing w:before="0" w:beforeAutospacing="0" w:after="0" w:afterAutospacing="0"/>
        <w:ind w:firstLine="567"/>
        <w:contextualSpacing/>
        <w:jc w:val="both"/>
        <w:rPr>
          <w:sz w:val="28"/>
          <w:szCs w:val="28"/>
        </w:rPr>
      </w:pP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Объявляются массивы так:</w:t>
      </w:r>
    </w:p>
    <w:p w:rsidR="000307E1" w:rsidRPr="005E250A" w:rsidRDefault="000307E1" w:rsidP="008A5D13">
      <w:pPr>
        <w:pStyle w:val="HTML"/>
        <w:ind w:left="567"/>
        <w:contextualSpacing/>
        <w:rPr>
          <w:rStyle w:val="com"/>
          <w:rFonts w:ascii="Times New Roman" w:hAnsi="Times New Roman" w:cs="Times New Roman"/>
          <w:i/>
          <w:sz w:val="28"/>
          <w:szCs w:val="28"/>
        </w:rPr>
      </w:pPr>
      <w:r w:rsidRPr="005E250A">
        <w:rPr>
          <w:rStyle w:val="kwd"/>
          <w:rFonts w:ascii="Times New Roman" w:hAnsi="Times New Roman" w:cs="Times New Roman"/>
          <w:i/>
          <w:sz w:val="28"/>
          <w:szCs w:val="28"/>
        </w:rPr>
        <w:t>int</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d1</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com"/>
          <w:rFonts w:ascii="Times New Roman" w:hAnsi="Times New Roman" w:cs="Times New Roman"/>
          <w:i/>
          <w:sz w:val="28"/>
          <w:szCs w:val="28"/>
        </w:rPr>
        <w:t>//Обычный, одномерный</w:t>
      </w:r>
      <w:r w:rsidRPr="005E250A">
        <w:rPr>
          <w:rFonts w:ascii="Times New Roman" w:hAnsi="Times New Roman" w:cs="Times New Roman"/>
          <w:i/>
          <w:sz w:val="28"/>
          <w:szCs w:val="28"/>
        </w:rPr>
        <w:br/>
      </w:r>
      <w:r w:rsidRPr="005E250A">
        <w:rPr>
          <w:rStyle w:val="kwd"/>
          <w:rFonts w:ascii="Times New Roman" w:hAnsi="Times New Roman" w:cs="Times New Roman"/>
          <w:i/>
          <w:sz w:val="28"/>
          <w:szCs w:val="28"/>
        </w:rPr>
        <w:t>int</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d2</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com"/>
          <w:rFonts w:ascii="Times New Roman" w:hAnsi="Times New Roman" w:cs="Times New Roman"/>
          <w:i/>
          <w:sz w:val="28"/>
          <w:szCs w:val="28"/>
        </w:rPr>
        <w:t>//Двумерный</w:t>
      </w:r>
      <w:r w:rsidRPr="005E250A">
        <w:rPr>
          <w:rFonts w:ascii="Times New Roman" w:hAnsi="Times New Roman" w:cs="Times New Roman"/>
          <w:i/>
          <w:sz w:val="28"/>
          <w:szCs w:val="28"/>
        </w:rPr>
        <w:br/>
      </w:r>
      <w:r w:rsidRPr="005E250A">
        <w:rPr>
          <w:rStyle w:val="kwd"/>
          <w:rFonts w:ascii="Times New Roman" w:hAnsi="Times New Roman" w:cs="Times New Roman"/>
          <w:i/>
          <w:sz w:val="28"/>
          <w:szCs w:val="28"/>
        </w:rPr>
        <w:t>double</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d3</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com"/>
          <w:rFonts w:ascii="Times New Roman" w:hAnsi="Times New Roman" w:cs="Times New Roman"/>
          <w:i/>
          <w:sz w:val="28"/>
          <w:szCs w:val="28"/>
        </w:rPr>
        <w:t>//Трёхмерный</w:t>
      </w:r>
      <w:r w:rsidRPr="005E250A">
        <w:rPr>
          <w:rFonts w:ascii="Times New Roman" w:hAnsi="Times New Roman" w:cs="Times New Roman"/>
          <w:i/>
          <w:sz w:val="28"/>
          <w:szCs w:val="28"/>
        </w:rPr>
        <w:br/>
      </w:r>
      <w:r w:rsidRPr="005E250A">
        <w:rPr>
          <w:rStyle w:val="kwd"/>
          <w:rFonts w:ascii="Times New Roman" w:hAnsi="Times New Roman" w:cs="Times New Roman"/>
          <w:i/>
          <w:sz w:val="28"/>
          <w:szCs w:val="28"/>
        </w:rPr>
        <w:t>int</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d5</w:t>
      </w:r>
      <w:r w:rsidRPr="005E250A">
        <w:rPr>
          <w:rStyle w:val="pun"/>
          <w:rFonts w:ascii="Times New Roman" w:hAnsi="Times New Roman" w:cs="Times New Roman"/>
          <w:i/>
          <w:sz w:val="28"/>
          <w:szCs w:val="28"/>
        </w:rPr>
        <w:t>;</w:t>
      </w:r>
      <w:r w:rsidRPr="005E250A">
        <w:rPr>
          <w:rStyle w:val="pln"/>
          <w:rFonts w:ascii="Times New Roman" w:hAnsi="Times New Roman" w:cs="Times New Roman"/>
          <w:i/>
          <w:sz w:val="28"/>
          <w:szCs w:val="28"/>
        </w:rPr>
        <w:t xml:space="preserve"> </w:t>
      </w:r>
      <w:r w:rsidRPr="005E250A">
        <w:rPr>
          <w:rStyle w:val="com"/>
          <w:rFonts w:ascii="Times New Roman" w:hAnsi="Times New Roman" w:cs="Times New Roman"/>
          <w:i/>
          <w:sz w:val="28"/>
          <w:szCs w:val="28"/>
        </w:rPr>
        <w:t>//Пятимерный</w:t>
      </w:r>
    </w:p>
    <w:p w:rsidR="00E746B5" w:rsidRPr="005E250A" w:rsidRDefault="00E746B5" w:rsidP="008A5D13">
      <w:pPr>
        <w:pStyle w:val="HTML"/>
        <w:ind w:left="567"/>
        <w:contextualSpacing/>
        <w:rPr>
          <w:rFonts w:ascii="Times New Roman" w:hAnsi="Times New Roman" w:cs="Times New Roman"/>
          <w:i/>
          <w:sz w:val="28"/>
          <w:szCs w:val="28"/>
        </w:rPr>
      </w:pP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При создании массива можно указать явно размер каждого его уровня:</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Style w:val="pln"/>
          <w:rFonts w:ascii="Times New Roman" w:hAnsi="Times New Roman" w:cs="Times New Roman"/>
          <w:sz w:val="28"/>
          <w:szCs w:val="28"/>
        </w:rPr>
        <w:t xml:space="preserve">d2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kwd"/>
          <w:rFonts w:ascii="Times New Roman" w:hAnsi="Times New Roman" w:cs="Times New Roman"/>
          <w:sz w:val="28"/>
          <w:szCs w:val="28"/>
        </w:rPr>
        <w:t>int</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3</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4</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com"/>
          <w:rFonts w:ascii="Times New Roman" w:hAnsi="Times New Roman" w:cs="Times New Roman"/>
          <w:sz w:val="28"/>
          <w:szCs w:val="28"/>
        </w:rPr>
        <w:t>// Матрица  из 3 строк и 4 столбцов</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Но можно указать только размер первого уровня:</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Style w:val="kwd"/>
          <w:rFonts w:ascii="Times New Roman" w:hAnsi="Times New Roman" w:cs="Times New Roman"/>
          <w:sz w:val="28"/>
          <w:szCs w:val="28"/>
        </w:rPr>
        <w:t>int</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dd2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kwd"/>
          <w:rFonts w:ascii="Times New Roman" w:hAnsi="Times New Roman" w:cs="Times New Roman"/>
          <w:sz w:val="28"/>
          <w:szCs w:val="28"/>
        </w:rPr>
        <w:t>int</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5</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com"/>
          <w:rFonts w:ascii="Times New Roman" w:hAnsi="Times New Roman" w:cs="Times New Roman"/>
          <w:sz w:val="28"/>
          <w:szCs w:val="28"/>
        </w:rPr>
        <w:t>/* Матрица из 5 строк. Сколько элементов будет в каждой строке пока не известно. */</w:t>
      </w:r>
    </w:p>
    <w:p w:rsidR="000307E1" w:rsidRPr="005E250A" w:rsidRDefault="000307E1" w:rsidP="002465E0">
      <w:pPr>
        <w:pStyle w:val="a5"/>
        <w:spacing w:before="0" w:beforeAutospacing="0" w:after="0" w:afterAutospacing="0"/>
        <w:ind w:firstLine="567"/>
        <w:contextualSpacing/>
        <w:jc w:val="both"/>
        <w:rPr>
          <w:sz w:val="28"/>
          <w:szCs w:val="28"/>
          <w:lang w:val="en-US"/>
        </w:rPr>
      </w:pPr>
      <w:r w:rsidRPr="005E250A">
        <w:rPr>
          <w:sz w:val="28"/>
          <w:szCs w:val="28"/>
        </w:rPr>
        <w:t>В последнем случае, можно создать двумерный массив, который не будет являться матрицей из-за того, что в каждой его строке будет разное количество элементов. Например</w:t>
      </w:r>
      <w:r w:rsidRPr="005E250A">
        <w:rPr>
          <w:sz w:val="28"/>
          <w:szCs w:val="28"/>
          <w:lang w:val="en-US"/>
        </w:rPr>
        <w:t>:</w:t>
      </w:r>
    </w:p>
    <w:p w:rsidR="000307E1" w:rsidRPr="005E250A" w:rsidRDefault="000307E1" w:rsidP="008A5D13">
      <w:pPr>
        <w:pStyle w:val="HTML"/>
        <w:ind w:left="567"/>
        <w:contextualSpacing/>
        <w:rPr>
          <w:rFonts w:ascii="Times New Roman" w:hAnsi="Times New Roman" w:cs="Times New Roman"/>
          <w:sz w:val="28"/>
          <w:szCs w:val="28"/>
          <w:lang w:val="en-US"/>
        </w:rPr>
      </w:pPr>
      <w:r w:rsidRPr="005E250A">
        <w:rPr>
          <w:rStyle w:val="kwd"/>
          <w:rFonts w:ascii="Times New Roman" w:hAnsi="Times New Roman" w:cs="Times New Roman"/>
          <w:sz w:val="28"/>
          <w:szCs w:val="28"/>
          <w:lang w:val="en-US"/>
        </w:rPr>
        <w:t>for</w:t>
      </w:r>
      <w:r w:rsidRPr="005E250A">
        <w:rPr>
          <w:rStyle w:val="pun"/>
          <w:rFonts w:ascii="Times New Roman" w:hAnsi="Times New Roman" w:cs="Times New Roman"/>
          <w:sz w:val="28"/>
          <w:szCs w:val="28"/>
          <w:lang w:val="en-US"/>
        </w:rPr>
        <w:t>(</w:t>
      </w:r>
      <w:r w:rsidRPr="005E250A">
        <w:rPr>
          <w:rStyle w:val="kwd"/>
          <w:rFonts w:ascii="Times New Roman" w:hAnsi="Times New Roman" w:cs="Times New Roman"/>
          <w:sz w:val="28"/>
          <w:szCs w:val="28"/>
          <w:lang w:val="en-US"/>
        </w:rPr>
        <w:t>int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0</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&lt;</w:t>
      </w:r>
      <w:r w:rsidRPr="005E250A">
        <w:rPr>
          <w:rStyle w:val="lit"/>
          <w:rFonts w:ascii="Times New Roman" w:hAnsi="Times New Roman" w:cs="Times New Roman"/>
          <w:sz w:val="28"/>
          <w:szCs w:val="28"/>
          <w:lang w:val="en-US"/>
        </w:rPr>
        <w:t>5</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ln"/>
          <w:rFonts w:ascii="Times New Roman" w:hAnsi="Times New Roman" w:cs="Times New Roman"/>
          <w:sz w:val="28"/>
          <w:szCs w:val="28"/>
          <w:lang w:val="en-US"/>
        </w:rPr>
        <w:t>  dd2</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 xml:space="preserve"> </w:t>
      </w:r>
      <w:r w:rsidRPr="005E250A">
        <w:rPr>
          <w:rStyle w:val="kwd"/>
          <w:rFonts w:ascii="Times New Roman" w:hAnsi="Times New Roman" w:cs="Times New Roman"/>
          <w:sz w:val="28"/>
          <w:szCs w:val="28"/>
          <w:lang w:val="en-US"/>
        </w:rPr>
        <w:t>new</w:t>
      </w:r>
      <w:r w:rsidRPr="005E250A">
        <w:rPr>
          <w:rStyle w:val="pln"/>
          <w:rFonts w:ascii="Times New Roman" w:hAnsi="Times New Roman" w:cs="Times New Roman"/>
          <w:sz w:val="28"/>
          <w:szCs w:val="28"/>
          <w:lang w:val="en-US"/>
        </w:rPr>
        <w:t xml:space="preserve"> </w:t>
      </w:r>
      <w:r w:rsidRPr="005E250A">
        <w:rPr>
          <w:rStyle w:val="kwd"/>
          <w:rFonts w:ascii="Times New Roman" w:hAnsi="Times New Roman" w:cs="Times New Roman"/>
          <w:sz w:val="28"/>
          <w:szCs w:val="28"/>
          <w:lang w:val="en-US"/>
        </w:rPr>
        <w:t>int</w:t>
      </w:r>
      <w:r w:rsidRPr="005E250A">
        <w:rPr>
          <w:rStyle w:val="pun"/>
          <w:rFonts w:ascii="Times New Roman" w:hAnsi="Times New Roman" w:cs="Times New Roman"/>
          <w:sz w:val="28"/>
          <w:szCs w:val="28"/>
          <w:lang w:val="en-US"/>
        </w:rPr>
        <w:t>[</w:t>
      </w:r>
      <w:r w:rsidRPr="005E250A">
        <w:rPr>
          <w:rStyle w:val="pln"/>
          <w:rFonts w:ascii="Times New Roman" w:hAnsi="Times New Roman" w:cs="Times New Roman"/>
          <w:sz w:val="28"/>
          <w:szCs w:val="28"/>
          <w:lang w:val="en-US"/>
        </w:rPr>
        <w:t>i</w:t>
      </w:r>
      <w:r w:rsidRPr="005E250A">
        <w:rPr>
          <w:rStyle w:val="pun"/>
          <w:rFonts w:ascii="Times New Roman" w:hAnsi="Times New Roman" w:cs="Times New Roman"/>
          <w:sz w:val="28"/>
          <w:szCs w:val="28"/>
          <w:lang w:val="en-US"/>
        </w:rPr>
        <w:t>+</w:t>
      </w:r>
      <w:r w:rsidRPr="005E250A">
        <w:rPr>
          <w:rStyle w:val="lit"/>
          <w:rFonts w:ascii="Times New Roman" w:hAnsi="Times New Roman" w:cs="Times New Roman"/>
          <w:sz w:val="28"/>
          <w:szCs w:val="28"/>
          <w:lang w:val="en-US"/>
        </w:rPr>
        <w:t>2</w:t>
      </w:r>
      <w:r w:rsidRPr="005E250A">
        <w:rPr>
          <w:rStyle w:val="pun"/>
          <w:rFonts w:ascii="Times New Roman" w:hAnsi="Times New Roman" w:cs="Times New Roman"/>
          <w:sz w:val="28"/>
          <w:szCs w:val="28"/>
          <w:lang w:val="en-US"/>
        </w:rPr>
        <w:t>];</w:t>
      </w:r>
      <w:r w:rsidRPr="005E250A">
        <w:rPr>
          <w:rFonts w:ascii="Times New Roman" w:hAnsi="Times New Roman" w:cs="Times New Roman"/>
          <w:sz w:val="28"/>
          <w:szCs w:val="28"/>
          <w:lang w:val="en-US"/>
        </w:rPr>
        <w:br/>
      </w:r>
      <w:r w:rsidRPr="005E250A">
        <w:rPr>
          <w:rStyle w:val="pun"/>
          <w:rFonts w:ascii="Times New Roman" w:hAnsi="Times New Roman" w:cs="Times New Roman"/>
          <w:sz w:val="28"/>
          <w:szCs w:val="28"/>
          <w:lang w:val="en-US"/>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 результате получим такой вот массив:</w:t>
      </w:r>
    </w:p>
    <w:p w:rsidR="000307E1" w:rsidRPr="005E250A" w:rsidRDefault="000307E1" w:rsidP="008A5D13">
      <w:pPr>
        <w:pStyle w:val="HTML"/>
        <w:ind w:left="567"/>
        <w:contextualSpacing/>
        <w:rPr>
          <w:rFonts w:ascii="Times New Roman" w:hAnsi="Times New Roman" w:cs="Times New Roman"/>
          <w:sz w:val="28"/>
          <w:szCs w:val="28"/>
        </w:rPr>
      </w:pP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Fonts w:ascii="Times New Roman" w:hAnsi="Times New Roman" w:cs="Times New Roman"/>
          <w:sz w:val="28"/>
          <w:szCs w:val="28"/>
        </w:rPr>
        <w:br/>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Fonts w:ascii="Times New Roman" w:hAnsi="Times New Roman" w:cs="Times New Roman"/>
          <w:sz w:val="28"/>
          <w:szCs w:val="28"/>
        </w:rPr>
        <w:br/>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Fonts w:ascii="Times New Roman" w:hAnsi="Times New Roman" w:cs="Times New Roman"/>
          <w:sz w:val="28"/>
          <w:szCs w:val="28"/>
        </w:rPr>
        <w:br/>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Fonts w:ascii="Times New Roman" w:hAnsi="Times New Roman" w:cs="Times New Roman"/>
          <w:sz w:val="28"/>
          <w:szCs w:val="28"/>
        </w:rPr>
        <w:br/>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0</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Мы могли создать массив явно указав его элементы. Например так:</w:t>
      </w:r>
    </w:p>
    <w:p w:rsidR="000307E1" w:rsidRPr="005E250A" w:rsidRDefault="000307E1" w:rsidP="002465E0">
      <w:pPr>
        <w:pStyle w:val="HTML"/>
        <w:ind w:firstLine="567"/>
        <w:contextualSpacing/>
        <w:jc w:val="both"/>
        <w:rPr>
          <w:rFonts w:ascii="Times New Roman" w:hAnsi="Times New Roman" w:cs="Times New Roman"/>
          <w:sz w:val="28"/>
          <w:szCs w:val="28"/>
        </w:rPr>
      </w:pPr>
      <w:r w:rsidRPr="005E250A">
        <w:rPr>
          <w:rStyle w:val="kwd"/>
          <w:rFonts w:ascii="Times New Roman" w:hAnsi="Times New Roman" w:cs="Times New Roman"/>
          <w:sz w:val="28"/>
          <w:szCs w:val="28"/>
        </w:rPr>
        <w:t>int</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ddd2 </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1</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1</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3</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4</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5</w:t>
      </w:r>
      <w:r w:rsidRPr="005E250A">
        <w:rPr>
          <w:rStyle w:val="pun"/>
          <w:rFonts w:ascii="Times New Roman" w:hAnsi="Times New Roman" w:cs="Times New Roman"/>
          <w:sz w:val="28"/>
          <w:szCs w:val="28"/>
        </w:rPr>
        <w:t>},</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1</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3</w:t>
      </w:r>
      <w:r w:rsidRPr="005E250A">
        <w:rPr>
          <w:rStyle w:val="pun"/>
          <w:rFonts w:ascii="Times New Roman" w:hAnsi="Times New Roman" w:cs="Times New Roman"/>
          <w:sz w:val="28"/>
          <w:szCs w:val="28"/>
        </w:rPr>
        <w:t>}};</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При этом можно обратиться к элементу с индексом 4 во второй строке</w:t>
      </w:r>
      <w:r w:rsidRPr="005E250A">
        <w:rPr>
          <w:rStyle w:val="apple-converted-space"/>
          <w:sz w:val="28"/>
          <w:szCs w:val="28"/>
        </w:rPr>
        <w:t> </w:t>
      </w:r>
      <w:r w:rsidRPr="005E250A">
        <w:rPr>
          <w:rStyle w:val="af"/>
          <w:b w:val="0"/>
          <w:sz w:val="28"/>
          <w:szCs w:val="28"/>
        </w:rPr>
        <w:t>ddd2[1][4]</w:t>
      </w:r>
      <w:r w:rsidRPr="005E250A">
        <w:rPr>
          <w:b/>
          <w:sz w:val="28"/>
          <w:szCs w:val="28"/>
        </w:rPr>
        <w:t>,</w:t>
      </w:r>
      <w:r w:rsidRPr="005E250A">
        <w:rPr>
          <w:sz w:val="28"/>
          <w:szCs w:val="28"/>
        </w:rPr>
        <w:t xml:space="preserve"> но если мы обратимся к элементу</w:t>
      </w:r>
      <w:r w:rsidRPr="005E250A">
        <w:rPr>
          <w:rStyle w:val="apple-converted-space"/>
          <w:sz w:val="28"/>
          <w:szCs w:val="28"/>
        </w:rPr>
        <w:t> </w:t>
      </w:r>
      <w:r w:rsidRPr="005E250A">
        <w:rPr>
          <w:rStyle w:val="af"/>
          <w:b w:val="0"/>
          <w:sz w:val="28"/>
          <w:szCs w:val="28"/>
        </w:rPr>
        <w:t>ddd2[0][4</w:t>
      </w:r>
      <w:r w:rsidRPr="005E250A">
        <w:rPr>
          <w:sz w:val="28"/>
          <w:szCs w:val="28"/>
        </w:rPr>
        <w:t xml:space="preserve">] или </w:t>
      </w:r>
      <w:r w:rsidRPr="005E250A">
        <w:rPr>
          <w:rStyle w:val="af"/>
          <w:b w:val="0"/>
          <w:sz w:val="28"/>
          <w:szCs w:val="28"/>
        </w:rPr>
        <w:t>ddd2[2][4]</w:t>
      </w:r>
      <w:r w:rsidRPr="005E250A">
        <w:rPr>
          <w:rStyle w:val="apple-converted-space"/>
          <w:sz w:val="28"/>
          <w:szCs w:val="28"/>
        </w:rPr>
        <w:t> </w:t>
      </w:r>
      <w:r w:rsidRPr="005E250A">
        <w:rPr>
          <w:sz w:val="28"/>
          <w:szCs w:val="28"/>
        </w:rPr>
        <w:t>– произойдёт ошибка, поскольку таких элементов просто нет. Притом ошибка это будет происходить уже во время исполнения программы (т. е. компилятор её не увидит).</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lastRenderedPageBreak/>
        <w:t>Обычно всё же используются двумерные массивы с равным количеством элементов в каждой строке.</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Для обработки двумерных массивов используются два вложенных друг в друга цикла с разными счётчиками.</w:t>
      </w:r>
    </w:p>
    <w:p w:rsidR="000307E1"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В листинге 1.33 приведен пример создания двумерного массива m×</w:t>
      </w:r>
      <w:r w:rsidRPr="005E250A">
        <w:rPr>
          <w:sz w:val="28"/>
          <w:szCs w:val="28"/>
          <w:lang w:val="en-US"/>
        </w:rPr>
        <w:t>n</w:t>
      </w:r>
      <w:r w:rsidRPr="005E250A">
        <w:rPr>
          <w:sz w:val="28"/>
          <w:szCs w:val="28"/>
        </w:rPr>
        <w:t>, заполнение случайными числами в вывод.</w:t>
      </w:r>
    </w:p>
    <w:p w:rsidR="000307E1" w:rsidRPr="005E250A" w:rsidRDefault="000307E1" w:rsidP="002465E0">
      <w:pPr>
        <w:pStyle w:val="a5"/>
        <w:spacing w:before="0" w:beforeAutospacing="0"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1.33</w:t>
      </w:r>
    </w:p>
    <w:p w:rsidR="000307E1" w:rsidRPr="005E250A" w:rsidRDefault="000307E1" w:rsidP="002465E0">
      <w:pPr>
        <w:pStyle w:val="a5"/>
        <w:ind w:firstLine="567"/>
        <w:contextualSpacing/>
        <w:jc w:val="both"/>
        <w:rPr>
          <w:sz w:val="28"/>
          <w:szCs w:val="28"/>
          <w:lang w:val="en-US"/>
        </w:rPr>
      </w:pPr>
      <w:r w:rsidRPr="005E250A">
        <w:rPr>
          <w:sz w:val="28"/>
          <w:szCs w:val="28"/>
          <w:lang w:val="en-US"/>
        </w:rPr>
        <w:t>import java.util.Scanner;</w:t>
      </w:r>
    </w:p>
    <w:p w:rsidR="000307E1" w:rsidRPr="005E250A" w:rsidRDefault="000307E1" w:rsidP="002465E0">
      <w:pPr>
        <w:pStyle w:val="a5"/>
        <w:ind w:firstLine="567"/>
        <w:contextualSpacing/>
        <w:jc w:val="both"/>
        <w:rPr>
          <w:sz w:val="28"/>
          <w:szCs w:val="28"/>
          <w:lang w:val="en-US"/>
        </w:rPr>
      </w:pPr>
      <w:r w:rsidRPr="005E250A">
        <w:rPr>
          <w:sz w:val="28"/>
          <w:szCs w:val="28"/>
          <w:lang w:val="en-US"/>
        </w:rPr>
        <w:t>public class Main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System.out.println("Введите количество элементов массива:");</w:t>
      </w:r>
    </w:p>
    <w:p w:rsidR="000307E1" w:rsidRPr="005E250A" w:rsidRDefault="000307E1"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Scanner sc = new Scanner(System.in);</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int m = 0, n = 0, a[][];</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if (sc.hasNextInt())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m = sc.nextInt();</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n = sc.nextInt();</w:t>
      </w:r>
    </w:p>
    <w:p w:rsidR="000307E1" w:rsidRPr="005E250A" w:rsidRDefault="000307E1" w:rsidP="002465E0">
      <w:pPr>
        <w:pStyle w:val="a5"/>
        <w:ind w:firstLine="567"/>
        <w:contextualSpacing/>
        <w:jc w:val="both"/>
        <w:rPr>
          <w:sz w:val="28"/>
          <w:szCs w:val="28"/>
          <w:lang w:val="en-US"/>
        </w:rPr>
      </w:pP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a = new int[m][n];</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a.length;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j = 0; j &lt; a[i].length; j++)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a[i][j] = (int) (Math.random() * 100 + 50);</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i = 0; i &lt; a.length; i++)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for (int j = 0; j &lt; a[i].length; j++) {</w:t>
      </w:r>
    </w:p>
    <w:p w:rsidR="000307E1" w:rsidRPr="005E250A" w:rsidRDefault="000307E1" w:rsidP="002465E0">
      <w:pPr>
        <w:pStyle w:val="a5"/>
        <w:ind w:firstLine="567"/>
        <w:contextualSpacing/>
        <w:jc w:val="both"/>
        <w:rPr>
          <w:sz w:val="28"/>
          <w:szCs w:val="28"/>
          <w:lang w:val="en-US"/>
        </w:rPr>
      </w:pPr>
      <w:r w:rsidRPr="005E250A">
        <w:rPr>
          <w:sz w:val="28"/>
          <w:szCs w:val="28"/>
          <w:lang w:val="en-US"/>
        </w:rPr>
        <w:t xml:space="preserve">                System.out.print(a[i][j] + "\t");</w:t>
      </w:r>
    </w:p>
    <w:p w:rsidR="000307E1" w:rsidRPr="005E250A" w:rsidRDefault="000307E1" w:rsidP="002465E0">
      <w:pPr>
        <w:pStyle w:val="a5"/>
        <w:ind w:firstLine="567"/>
        <w:contextualSpacing/>
        <w:jc w:val="both"/>
        <w:rPr>
          <w:sz w:val="28"/>
          <w:szCs w:val="28"/>
        </w:rPr>
      </w:pPr>
      <w:r w:rsidRPr="005E250A">
        <w:rPr>
          <w:sz w:val="28"/>
          <w:szCs w:val="28"/>
          <w:lang w:val="en-US"/>
        </w:rPr>
        <w:t xml:space="preserve">            </w:t>
      </w:r>
      <w:r w:rsidRPr="005E250A">
        <w:rPr>
          <w:sz w:val="28"/>
          <w:szCs w:val="28"/>
        </w:rPr>
        <w:t>}</w:t>
      </w:r>
    </w:p>
    <w:p w:rsidR="000307E1" w:rsidRPr="005E250A" w:rsidRDefault="000307E1" w:rsidP="002465E0">
      <w:pPr>
        <w:pStyle w:val="a5"/>
        <w:ind w:firstLine="567"/>
        <w:contextualSpacing/>
        <w:jc w:val="both"/>
        <w:rPr>
          <w:sz w:val="28"/>
          <w:szCs w:val="28"/>
        </w:rPr>
      </w:pPr>
      <w:r w:rsidRPr="005E250A">
        <w:rPr>
          <w:sz w:val="28"/>
          <w:szCs w:val="28"/>
        </w:rPr>
        <w:t xml:space="preserve">            System.out.println();</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0307E1" w:rsidRPr="005E250A" w:rsidRDefault="000307E1" w:rsidP="002465E0">
      <w:pPr>
        <w:pStyle w:val="a5"/>
        <w:ind w:firstLine="567"/>
        <w:contextualSpacing/>
        <w:jc w:val="both"/>
        <w:rPr>
          <w:sz w:val="28"/>
          <w:szCs w:val="28"/>
        </w:rPr>
      </w:pPr>
      <w:r w:rsidRPr="005E250A">
        <w:rPr>
          <w:sz w:val="28"/>
          <w:szCs w:val="28"/>
        </w:rPr>
        <w:t xml:space="preserve">    }</w:t>
      </w:r>
    </w:p>
    <w:p w:rsidR="004426CB" w:rsidRPr="005E250A" w:rsidRDefault="000307E1" w:rsidP="002465E0">
      <w:pPr>
        <w:pStyle w:val="a5"/>
        <w:spacing w:before="0" w:beforeAutospacing="0" w:after="0" w:afterAutospacing="0"/>
        <w:ind w:firstLine="567"/>
        <w:contextualSpacing/>
        <w:jc w:val="both"/>
        <w:rPr>
          <w:sz w:val="28"/>
          <w:szCs w:val="28"/>
        </w:rPr>
      </w:pPr>
      <w:r w:rsidRPr="005E250A">
        <w:rPr>
          <w:sz w:val="28"/>
          <w:szCs w:val="28"/>
        </w:rPr>
        <w:t>}</w:t>
      </w:r>
    </w:p>
    <w:p w:rsidR="00430EE7" w:rsidRPr="005E250A" w:rsidRDefault="00430EE7" w:rsidP="002465E0">
      <w:pPr>
        <w:pStyle w:val="1"/>
        <w:spacing w:before="0" w:after="0"/>
        <w:ind w:firstLine="567"/>
        <w:contextualSpacing/>
        <w:jc w:val="both"/>
        <w:rPr>
          <w:rFonts w:ascii="Times New Roman" w:hAnsi="Times New Roman" w:cs="Times New Roman"/>
          <w:sz w:val="28"/>
          <w:szCs w:val="28"/>
        </w:rPr>
      </w:pPr>
    </w:p>
    <w:p w:rsidR="004426CB" w:rsidRPr="005E250A" w:rsidRDefault="004426CB" w:rsidP="00430EE7">
      <w:pPr>
        <w:pStyle w:val="1"/>
        <w:spacing w:before="0" w:after="0"/>
        <w:ind w:firstLine="567"/>
        <w:contextualSpacing/>
        <w:jc w:val="both"/>
        <w:rPr>
          <w:rFonts w:ascii="Times New Roman" w:hAnsi="Times New Roman" w:cs="Times New Roman"/>
          <w:sz w:val="28"/>
          <w:szCs w:val="28"/>
        </w:rPr>
      </w:pPr>
      <w:r w:rsidRPr="005E250A">
        <w:rPr>
          <w:rFonts w:ascii="Times New Roman" w:hAnsi="Times New Roman" w:cs="Times New Roman"/>
          <w:sz w:val="28"/>
          <w:szCs w:val="28"/>
        </w:rPr>
        <w:t>Задания</w:t>
      </w:r>
    </w:p>
    <w:p w:rsidR="000307E1" w:rsidRPr="005E250A" w:rsidRDefault="00051AC4" w:rsidP="00430EE7">
      <w:pPr>
        <w:pStyle w:val="a5"/>
        <w:spacing w:before="0" w:beforeAutospacing="0" w:after="0" w:afterAutospacing="0"/>
        <w:ind w:firstLine="567"/>
        <w:contextualSpacing/>
        <w:jc w:val="both"/>
        <w:rPr>
          <w:sz w:val="28"/>
          <w:szCs w:val="28"/>
        </w:rPr>
      </w:pPr>
      <w:r w:rsidRPr="005E250A">
        <w:rPr>
          <w:sz w:val="28"/>
          <w:szCs w:val="28"/>
        </w:rPr>
        <w:t xml:space="preserve">1). </w:t>
      </w:r>
      <w:r w:rsidR="000307E1" w:rsidRPr="005E250A">
        <w:rPr>
          <w:sz w:val="28"/>
          <w:szCs w:val="28"/>
        </w:rPr>
        <w:t>Создать двумерный массив из 8 строк по 5 столбцов в каждой из случайных целых чисел из отрезка [10;99]. Вывести массив на экран.</w:t>
      </w:r>
    </w:p>
    <w:p w:rsidR="000307E1" w:rsidRPr="005E250A" w:rsidRDefault="00051AC4" w:rsidP="00430EE7">
      <w:pPr>
        <w:pStyle w:val="a5"/>
        <w:spacing w:before="0" w:beforeAutospacing="0" w:after="0" w:afterAutospacing="0"/>
        <w:ind w:firstLine="567"/>
        <w:contextualSpacing/>
        <w:jc w:val="both"/>
        <w:rPr>
          <w:sz w:val="28"/>
          <w:szCs w:val="28"/>
        </w:rPr>
      </w:pPr>
      <w:r w:rsidRPr="005E250A">
        <w:rPr>
          <w:sz w:val="28"/>
          <w:szCs w:val="28"/>
        </w:rPr>
        <w:t xml:space="preserve">2). </w:t>
      </w:r>
      <w:r w:rsidR="000307E1" w:rsidRPr="005E250A">
        <w:rPr>
          <w:sz w:val="28"/>
          <w:szCs w:val="28"/>
        </w:rPr>
        <w:t>Создать двумерный массив из 5 строк по 8 столбцов в каждой из случайных целых чисел из отрезка [-99;99]. Вывести массив на экран. После на отдельной строке вывести на экран значение максимального элемента этого массива (его индекс не имеет значения).</w:t>
      </w:r>
    </w:p>
    <w:p w:rsidR="000307E1" w:rsidRPr="005E250A" w:rsidRDefault="00051AC4" w:rsidP="00430EE7">
      <w:pPr>
        <w:pStyle w:val="a5"/>
        <w:spacing w:before="0" w:beforeAutospacing="0" w:after="0" w:afterAutospacing="0"/>
        <w:ind w:firstLine="567"/>
        <w:contextualSpacing/>
        <w:jc w:val="both"/>
        <w:rPr>
          <w:sz w:val="28"/>
          <w:szCs w:val="28"/>
        </w:rPr>
      </w:pPr>
      <w:r w:rsidRPr="005E250A">
        <w:rPr>
          <w:sz w:val="28"/>
          <w:szCs w:val="28"/>
        </w:rPr>
        <w:t xml:space="preserve">3). </w:t>
      </w:r>
      <w:r w:rsidR="000307E1" w:rsidRPr="005E250A">
        <w:rPr>
          <w:sz w:val="28"/>
          <w:szCs w:val="28"/>
        </w:rPr>
        <w:t>Cоздать двумерный массив из 7 строк по 4 столбца в каждой из случайных целых чисел из отрезка [-5;5]. Вывести массив на экран. Определить и вывести на экран индекс строки с наибольшим по модулю произведением элементов. Если таких строк несколько, то вывести индекс первой встретившейся из них.</w:t>
      </w:r>
    </w:p>
    <w:p w:rsidR="00430EE7" w:rsidRPr="005E250A" w:rsidRDefault="00430EE7" w:rsidP="00430EE7">
      <w:pPr>
        <w:pStyle w:val="Style69"/>
        <w:widowControl/>
        <w:ind w:firstLine="567"/>
        <w:contextualSpacing/>
        <w:jc w:val="both"/>
        <w:rPr>
          <w:rStyle w:val="FontStyle124"/>
          <w:rFonts w:ascii="Times New Roman" w:hAnsi="Times New Roman" w:cs="Times New Roman"/>
          <w:b/>
          <w:sz w:val="28"/>
          <w:szCs w:val="28"/>
        </w:rPr>
      </w:pPr>
      <w:r w:rsidRPr="005E250A">
        <w:rPr>
          <w:rFonts w:ascii="Times New Roman" w:hAnsi="Times New Roman"/>
          <w:b/>
          <w:sz w:val="28"/>
          <w:szCs w:val="28"/>
        </w:rPr>
        <w:lastRenderedPageBreak/>
        <w:t>1.19.4</w:t>
      </w:r>
      <w:r w:rsidRPr="005E250A">
        <w:rPr>
          <w:rFonts w:ascii="Times New Roman" w:hAnsi="Times New Roman"/>
          <w:sz w:val="28"/>
          <w:szCs w:val="28"/>
        </w:rPr>
        <w:t xml:space="preserve"> </w:t>
      </w:r>
      <w:r w:rsidRPr="005E250A">
        <w:rPr>
          <w:rStyle w:val="FontStyle124"/>
          <w:rFonts w:ascii="Times New Roman" w:hAnsi="Times New Roman" w:cs="Times New Roman"/>
          <w:b/>
          <w:sz w:val="28"/>
          <w:szCs w:val="28"/>
        </w:rPr>
        <w:t>Нерегулярные массивы</w:t>
      </w:r>
    </w:p>
    <w:p w:rsidR="00430EE7" w:rsidRPr="005E250A" w:rsidRDefault="00430EE7" w:rsidP="00430EE7">
      <w:pPr>
        <w:pStyle w:val="Style69"/>
        <w:widowControl/>
        <w:ind w:firstLine="567"/>
        <w:contextualSpacing/>
        <w:jc w:val="both"/>
        <w:rPr>
          <w:rStyle w:val="FontStyle124"/>
          <w:rFonts w:ascii="Times New Roman" w:hAnsi="Times New Roman" w:cs="Times New Roman"/>
          <w:b/>
          <w:sz w:val="28"/>
          <w:szCs w:val="28"/>
        </w:rPr>
      </w:pPr>
    </w:p>
    <w:p w:rsidR="00430EE7" w:rsidRPr="005E250A" w:rsidRDefault="00430EE7" w:rsidP="00430EE7">
      <w:pPr>
        <w:pStyle w:val="Style90"/>
        <w:widowControl/>
        <w:ind w:firstLine="567"/>
        <w:contextualSpacing/>
        <w:jc w:val="both"/>
        <w:rPr>
          <w:rFonts w:ascii="Times New Roman" w:hAnsi="Times New Roman"/>
          <w:sz w:val="28"/>
          <w:szCs w:val="28"/>
        </w:rPr>
      </w:pPr>
      <w:r w:rsidRPr="005E250A">
        <w:rPr>
          <w:rFonts w:ascii="Times New Roman" w:hAnsi="Times New Roman"/>
          <w:sz w:val="28"/>
          <w:szCs w:val="28"/>
        </w:rPr>
        <w:t>Выделяя память под многомерный массив, сначала необходимо указать лишь размерность по одной (а именно по самой левой) координате. Остальные размерности можно указывать по отдельности. Например, в приведенном ниже фрагменте кода задается только размерность массива table по первой координате.  Размерность по второй координате задается вручную.</w:t>
      </w:r>
    </w:p>
    <w:p w:rsidR="00430EE7" w:rsidRPr="005E250A" w:rsidRDefault="00430EE7" w:rsidP="00430EE7">
      <w:pPr>
        <w:pStyle w:val="Style90"/>
        <w:widowControl/>
        <w:ind w:firstLine="567"/>
        <w:contextualSpacing/>
        <w:jc w:val="both"/>
        <w:rPr>
          <w:rFonts w:ascii="Times New Roman" w:hAnsi="Times New Roman"/>
          <w:sz w:val="28"/>
          <w:szCs w:val="28"/>
        </w:rPr>
      </w:pPr>
      <w:r w:rsidRPr="005E250A">
        <w:rPr>
          <w:rFonts w:ascii="Times New Roman" w:hAnsi="Times New Roman"/>
          <w:sz w:val="28"/>
          <w:szCs w:val="28"/>
        </w:rPr>
        <w:t>int table[ ] [ ]   = new int[ 3] [ ];</w:t>
      </w:r>
    </w:p>
    <w:p w:rsidR="00430EE7" w:rsidRPr="005E250A" w:rsidRDefault="00430EE7" w:rsidP="00430EE7">
      <w:pPr>
        <w:pStyle w:val="Style90"/>
        <w:widowControl/>
        <w:ind w:firstLine="567"/>
        <w:contextualSpacing/>
        <w:jc w:val="both"/>
        <w:rPr>
          <w:rFonts w:ascii="Times New Roman" w:hAnsi="Times New Roman"/>
          <w:sz w:val="28"/>
          <w:szCs w:val="28"/>
          <w:lang w:val="en-US"/>
        </w:rPr>
      </w:pPr>
      <w:r w:rsidRPr="005E250A">
        <w:rPr>
          <w:rFonts w:ascii="Times New Roman" w:hAnsi="Times New Roman"/>
          <w:sz w:val="28"/>
          <w:szCs w:val="28"/>
          <w:lang w:val="en-US"/>
        </w:rPr>
        <w:t>table[0] = new int[4];</w:t>
      </w:r>
    </w:p>
    <w:p w:rsidR="00430EE7" w:rsidRPr="005E250A" w:rsidRDefault="00430EE7" w:rsidP="00430EE7">
      <w:pPr>
        <w:pStyle w:val="Style90"/>
        <w:widowControl/>
        <w:ind w:firstLine="567"/>
        <w:contextualSpacing/>
        <w:jc w:val="both"/>
        <w:rPr>
          <w:rFonts w:ascii="Times New Roman" w:hAnsi="Times New Roman"/>
          <w:sz w:val="28"/>
          <w:szCs w:val="28"/>
          <w:lang w:val="en-US"/>
        </w:rPr>
      </w:pPr>
      <w:r w:rsidRPr="005E250A">
        <w:rPr>
          <w:rFonts w:ascii="Times New Roman" w:hAnsi="Times New Roman"/>
          <w:sz w:val="28"/>
          <w:szCs w:val="28"/>
          <w:lang w:val="en-US"/>
        </w:rPr>
        <w:t>table[1] = new int[4];</w:t>
      </w:r>
    </w:p>
    <w:p w:rsidR="00430EE7" w:rsidRPr="005E250A" w:rsidRDefault="00430EE7" w:rsidP="00430EE7">
      <w:pPr>
        <w:pStyle w:val="Style90"/>
        <w:widowControl/>
        <w:ind w:firstLine="567"/>
        <w:contextualSpacing/>
        <w:jc w:val="both"/>
        <w:rPr>
          <w:rFonts w:ascii="Times New Roman" w:hAnsi="Times New Roman"/>
          <w:sz w:val="28"/>
          <w:szCs w:val="28"/>
        </w:rPr>
      </w:pPr>
      <w:r w:rsidRPr="005E250A">
        <w:rPr>
          <w:rFonts w:ascii="Times New Roman" w:hAnsi="Times New Roman"/>
          <w:sz w:val="28"/>
          <w:szCs w:val="28"/>
        </w:rPr>
        <w:t>table[2] = new int[4];</w:t>
      </w:r>
    </w:p>
    <w:p w:rsidR="00430EE7" w:rsidRPr="005E250A" w:rsidRDefault="00430EE7" w:rsidP="00430EE7">
      <w:pPr>
        <w:pStyle w:val="Style90"/>
        <w:widowControl/>
        <w:ind w:firstLine="567"/>
        <w:contextualSpacing/>
        <w:jc w:val="both"/>
        <w:rPr>
          <w:rFonts w:ascii="Times New Roman" w:hAnsi="Times New Roman"/>
          <w:sz w:val="28"/>
          <w:szCs w:val="28"/>
        </w:rPr>
      </w:pPr>
      <w:r w:rsidRPr="005E250A">
        <w:rPr>
          <w:rFonts w:ascii="Times New Roman" w:hAnsi="Times New Roman"/>
          <w:sz w:val="28"/>
          <w:szCs w:val="28"/>
        </w:rPr>
        <w:t>В данном случае, объявляя массив подобным образом, мы не получаем каких преимуществ, однако в некоторых ситуациях такое объявление вполне оправдано. В частности, есть возможность установить различную длину массивов, являющихся элементами первого массива. Как вы помните, многомерный массив представляет собой массив массивов, поэтому вы можете, контролировать размер каждого из них. Предположим, например, что вам надо написать программу, в процессе работы которой будет сохраняться число пассажиров, перевезенных микроавтобусом к самолетам. Если микроавтобус делает 10 рейсов в</w:t>
      </w:r>
      <w:r w:rsidRPr="005E250A">
        <w:rPr>
          <w:rFonts w:ascii="Times New Roman" w:hAnsi="Times New Roman"/>
          <w:b/>
          <w:bCs/>
          <w:sz w:val="28"/>
          <w:szCs w:val="28"/>
        </w:rPr>
        <w:t xml:space="preserve"> </w:t>
      </w:r>
      <w:r w:rsidRPr="005E250A">
        <w:rPr>
          <w:rFonts w:ascii="Times New Roman" w:hAnsi="Times New Roman"/>
          <w:sz w:val="28"/>
          <w:szCs w:val="28"/>
        </w:rPr>
        <w:t>день будние дни и по два рейса в субботу и воскресенье, то вы можете объявить мерности массивов так, как это показано в приведенном ниже фрагменте кода.</w:t>
      </w:r>
      <w:r w:rsidRPr="005E250A">
        <w:rPr>
          <w:rFonts w:ascii="Times New Roman" w:hAnsi="Times New Roman"/>
          <w:b/>
          <w:bCs/>
          <w:sz w:val="28"/>
          <w:szCs w:val="28"/>
        </w:rPr>
        <w:t xml:space="preserve"> </w:t>
      </w:r>
      <w:r w:rsidRPr="005E250A">
        <w:rPr>
          <w:rFonts w:ascii="Times New Roman" w:hAnsi="Times New Roman"/>
          <w:sz w:val="28"/>
          <w:szCs w:val="28"/>
        </w:rPr>
        <w:t>Обратите внимание на то, что размерность по второй координате для первых пяти значений индекса равна 10, а для остальных элементов — 2.</w:t>
      </w:r>
    </w:p>
    <w:p w:rsidR="00430EE7" w:rsidRPr="005E250A" w:rsidRDefault="00430EE7" w:rsidP="00430EE7">
      <w:pPr>
        <w:pStyle w:val="Style90"/>
        <w:widowControl/>
        <w:ind w:firstLine="567"/>
        <w:contextualSpacing/>
        <w:jc w:val="both"/>
        <w:rPr>
          <w:rFonts w:ascii="Times New Roman" w:hAnsi="Times New Roman"/>
          <w:i/>
          <w:sz w:val="28"/>
          <w:szCs w:val="28"/>
        </w:rPr>
      </w:pPr>
      <w:r w:rsidRPr="005E250A">
        <w:rPr>
          <w:rFonts w:ascii="Times New Roman" w:hAnsi="Times New Roman"/>
          <w:i/>
          <w:sz w:val="28"/>
          <w:szCs w:val="28"/>
        </w:rPr>
        <w:t>Листинг 1.34</w:t>
      </w:r>
    </w:p>
    <w:p w:rsidR="00430EE7" w:rsidRPr="005E250A" w:rsidRDefault="00430EE7" w:rsidP="00430EE7">
      <w:pPr>
        <w:autoSpaceDE w:val="0"/>
        <w:autoSpaceDN w:val="0"/>
        <w:adjustRightInd w:val="0"/>
        <w:ind w:firstLine="567"/>
        <w:contextualSpacing/>
        <w:jc w:val="both"/>
        <w:rPr>
          <w:sz w:val="28"/>
          <w:szCs w:val="28"/>
        </w:rPr>
      </w:pPr>
      <w:r w:rsidRPr="005E250A">
        <w:rPr>
          <w:sz w:val="28"/>
          <w:szCs w:val="28"/>
        </w:rPr>
        <w:t>// Указание размерностей по второй координате вручную</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public class Main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public static void main(String args[]) {</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lang w:val="en-US"/>
        </w:rPr>
        <w:t xml:space="preserve">        int</w:t>
      </w:r>
      <w:r w:rsidRPr="005E250A">
        <w:rPr>
          <w:rFonts w:ascii="Times New Roman" w:hAnsi="Times New Roman"/>
          <w:bCs/>
          <w:sz w:val="28"/>
          <w:szCs w:val="28"/>
        </w:rPr>
        <w:t xml:space="preserve"> </w:t>
      </w:r>
      <w:r w:rsidRPr="005E250A">
        <w:rPr>
          <w:rFonts w:ascii="Times New Roman" w:hAnsi="Times New Roman"/>
          <w:bCs/>
          <w:sz w:val="28"/>
          <w:szCs w:val="28"/>
          <w:lang w:val="en-US"/>
        </w:rPr>
        <w:t>riders</w:t>
      </w:r>
      <w:r w:rsidRPr="005E250A">
        <w:rPr>
          <w:rFonts w:ascii="Times New Roman" w:hAnsi="Times New Roman"/>
          <w:bCs/>
          <w:sz w:val="28"/>
          <w:szCs w:val="28"/>
        </w:rPr>
        <w:t xml:space="preserve">[][] = </w:t>
      </w:r>
      <w:r w:rsidRPr="005E250A">
        <w:rPr>
          <w:rFonts w:ascii="Times New Roman" w:hAnsi="Times New Roman"/>
          <w:bCs/>
          <w:sz w:val="28"/>
          <w:szCs w:val="28"/>
          <w:lang w:val="en-US"/>
        </w:rPr>
        <w:t>new</w:t>
      </w:r>
      <w:r w:rsidRPr="005E250A">
        <w:rPr>
          <w:rFonts w:ascii="Times New Roman" w:hAnsi="Times New Roman"/>
          <w:bCs/>
          <w:sz w:val="28"/>
          <w:szCs w:val="28"/>
        </w:rPr>
        <w:t xml:space="preserve"> </w:t>
      </w:r>
      <w:r w:rsidRPr="005E250A">
        <w:rPr>
          <w:rFonts w:ascii="Times New Roman" w:hAnsi="Times New Roman"/>
          <w:bCs/>
          <w:sz w:val="28"/>
          <w:szCs w:val="28"/>
          <w:lang w:val="en-US"/>
        </w:rPr>
        <w:t>int</w:t>
      </w:r>
      <w:r w:rsidRPr="005E250A">
        <w:rPr>
          <w:rFonts w:ascii="Times New Roman" w:hAnsi="Times New Roman"/>
          <w:bCs/>
          <w:sz w:val="28"/>
          <w:szCs w:val="28"/>
        </w:rPr>
        <w:t>[7][];</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размерность по второй координате равна 10</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rPr>
        <w:t xml:space="preserve">        </w:t>
      </w:r>
      <w:r w:rsidRPr="005E250A">
        <w:rPr>
          <w:rFonts w:ascii="Times New Roman" w:hAnsi="Times New Roman"/>
          <w:bCs/>
          <w:sz w:val="28"/>
          <w:szCs w:val="28"/>
          <w:lang w:val="en-US"/>
        </w:rPr>
        <w:t>riders[0] = new int[10];</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riders[1] = new int[10];</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riders[2] = new int[10];</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riders[3] = new int[10];</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lang w:val="en-US"/>
        </w:rPr>
        <w:t xml:space="preserve">        riders</w:t>
      </w:r>
      <w:r w:rsidRPr="005E250A">
        <w:rPr>
          <w:rFonts w:ascii="Times New Roman" w:hAnsi="Times New Roman"/>
          <w:bCs/>
          <w:sz w:val="28"/>
          <w:szCs w:val="28"/>
        </w:rPr>
        <w:t xml:space="preserve">[4] = </w:t>
      </w:r>
      <w:r w:rsidRPr="005E250A">
        <w:rPr>
          <w:rFonts w:ascii="Times New Roman" w:hAnsi="Times New Roman"/>
          <w:bCs/>
          <w:sz w:val="28"/>
          <w:szCs w:val="28"/>
          <w:lang w:val="en-US"/>
        </w:rPr>
        <w:t>new</w:t>
      </w:r>
      <w:r w:rsidRPr="005E250A">
        <w:rPr>
          <w:rFonts w:ascii="Times New Roman" w:hAnsi="Times New Roman"/>
          <w:bCs/>
          <w:sz w:val="28"/>
          <w:szCs w:val="28"/>
        </w:rPr>
        <w:t xml:space="preserve"> </w:t>
      </w:r>
      <w:r w:rsidRPr="005E250A">
        <w:rPr>
          <w:rFonts w:ascii="Times New Roman" w:hAnsi="Times New Roman"/>
          <w:bCs/>
          <w:sz w:val="28"/>
          <w:szCs w:val="28"/>
          <w:lang w:val="en-US"/>
        </w:rPr>
        <w:t>int</w:t>
      </w:r>
      <w:r w:rsidRPr="005E250A">
        <w:rPr>
          <w:rFonts w:ascii="Times New Roman" w:hAnsi="Times New Roman"/>
          <w:bCs/>
          <w:sz w:val="28"/>
          <w:szCs w:val="28"/>
        </w:rPr>
        <w:t>[10];</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Для остальных двух элементов</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размерность по второй координате равна 2.</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rPr>
        <w:t xml:space="preserve">        </w:t>
      </w:r>
      <w:r w:rsidRPr="005E250A">
        <w:rPr>
          <w:rFonts w:ascii="Times New Roman" w:hAnsi="Times New Roman"/>
          <w:bCs/>
          <w:sz w:val="28"/>
          <w:szCs w:val="28"/>
          <w:lang w:val="en-US"/>
        </w:rPr>
        <w:t>riders[5] = new int[2];</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riders[6] = new int[2];</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lang w:val="en-US"/>
        </w:rPr>
        <w:t xml:space="preserve">        int</w:t>
      </w:r>
      <w:r w:rsidRPr="005E250A">
        <w:rPr>
          <w:rFonts w:ascii="Times New Roman" w:hAnsi="Times New Roman"/>
          <w:bCs/>
          <w:sz w:val="28"/>
          <w:szCs w:val="28"/>
        </w:rPr>
        <w:t xml:space="preserve"> </w:t>
      </w:r>
      <w:r w:rsidRPr="005E250A">
        <w:rPr>
          <w:rFonts w:ascii="Times New Roman" w:hAnsi="Times New Roman"/>
          <w:bCs/>
          <w:sz w:val="28"/>
          <w:szCs w:val="28"/>
          <w:lang w:val="en-US"/>
        </w:rPr>
        <w:t>i</w:t>
      </w:r>
      <w:r w:rsidRPr="005E250A">
        <w:rPr>
          <w:rFonts w:ascii="Times New Roman" w:hAnsi="Times New Roman"/>
          <w:bCs/>
          <w:sz w:val="28"/>
          <w:szCs w:val="28"/>
        </w:rPr>
        <w:t xml:space="preserve">, </w:t>
      </w:r>
      <w:r w:rsidRPr="005E250A">
        <w:rPr>
          <w:rFonts w:ascii="Times New Roman" w:hAnsi="Times New Roman"/>
          <w:bCs/>
          <w:sz w:val="28"/>
          <w:szCs w:val="28"/>
          <w:lang w:val="en-US"/>
        </w:rPr>
        <w:t>j</w:t>
      </w:r>
      <w:r w:rsidRPr="005E250A">
        <w:rPr>
          <w:rFonts w:ascii="Times New Roman" w:hAnsi="Times New Roman"/>
          <w:bCs/>
          <w:sz w:val="28"/>
          <w:szCs w:val="28"/>
        </w:rPr>
        <w:t>;</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Формирование произвольных данных</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rPr>
        <w:t xml:space="preserve">        </w:t>
      </w:r>
      <w:r w:rsidRPr="005E250A">
        <w:rPr>
          <w:rFonts w:ascii="Times New Roman" w:hAnsi="Times New Roman"/>
          <w:bCs/>
          <w:sz w:val="28"/>
          <w:szCs w:val="28"/>
          <w:lang w:val="en-US"/>
        </w:rPr>
        <w:t>for (i = 0; i &lt; 5; i++)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(j = 0; j &lt; 10; j++)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riders[i][j] = i + j + 10;</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lastRenderedPageBreak/>
        <w:t xml:space="preserve">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(i = 5; i &lt; 7; i++)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(j = 0; j &lt; 2; j++)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riders[i][j] = i + j + 10;</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System.out.println("Riders per trip during the week:");</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(i = 0; i &lt; 5; i++)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(j = 0; j &lt; 10; j++)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System.out.print(riders[i][j] + "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System.out.println("Riders per trip on the weekend:");</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(i = 5; i &lt; 7; i++)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for (j = 0; j &lt; 2; j++)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System.out.print(riders[i][j] + " ");</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lang w:val="en-US"/>
        </w:rPr>
        <w:t xml:space="preserve">            </w:t>
      </w:r>
      <w:r w:rsidRPr="005E250A">
        <w:rPr>
          <w:rFonts w:ascii="Times New Roman" w:hAnsi="Times New Roman"/>
          <w:bCs/>
          <w:sz w:val="28"/>
          <w:szCs w:val="28"/>
        </w:rPr>
        <w:t>}</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xml:space="preserve">            </w:t>
      </w:r>
      <w:r w:rsidRPr="005E250A">
        <w:rPr>
          <w:rFonts w:ascii="Times New Roman" w:hAnsi="Times New Roman"/>
          <w:bCs/>
          <w:sz w:val="28"/>
          <w:szCs w:val="28"/>
          <w:lang w:val="en-US"/>
        </w:rPr>
        <w:t>System</w:t>
      </w:r>
      <w:r w:rsidRPr="005E250A">
        <w:rPr>
          <w:rFonts w:ascii="Times New Roman" w:hAnsi="Times New Roman"/>
          <w:bCs/>
          <w:sz w:val="28"/>
          <w:szCs w:val="28"/>
        </w:rPr>
        <w:t>.</w:t>
      </w:r>
      <w:r w:rsidRPr="005E250A">
        <w:rPr>
          <w:rFonts w:ascii="Times New Roman" w:hAnsi="Times New Roman"/>
          <w:bCs/>
          <w:sz w:val="28"/>
          <w:szCs w:val="28"/>
          <w:lang w:val="en-US"/>
        </w:rPr>
        <w:t>out</w:t>
      </w:r>
      <w:r w:rsidRPr="005E250A">
        <w:rPr>
          <w:rFonts w:ascii="Times New Roman" w:hAnsi="Times New Roman"/>
          <w:bCs/>
          <w:sz w:val="28"/>
          <w:szCs w:val="28"/>
        </w:rPr>
        <w:t>.</w:t>
      </w:r>
      <w:r w:rsidRPr="005E250A">
        <w:rPr>
          <w:rFonts w:ascii="Times New Roman" w:hAnsi="Times New Roman"/>
          <w:bCs/>
          <w:sz w:val="28"/>
          <w:szCs w:val="28"/>
          <w:lang w:val="en-US"/>
        </w:rPr>
        <w:t>println</w:t>
      </w:r>
      <w:r w:rsidRPr="005E250A">
        <w:rPr>
          <w:rFonts w:ascii="Times New Roman" w:hAnsi="Times New Roman"/>
          <w:bCs/>
          <w:sz w:val="28"/>
          <w:szCs w:val="28"/>
        </w:rPr>
        <w:t>();</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xml:space="preserve">        }</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xml:space="preserve">    }</w:t>
      </w:r>
    </w:p>
    <w:p w:rsidR="00430EE7" w:rsidRPr="005E250A" w:rsidRDefault="00430EE7" w:rsidP="00430EE7">
      <w:pPr>
        <w:pStyle w:val="Style90"/>
        <w:widowControl/>
        <w:ind w:firstLine="567"/>
        <w:contextualSpacing/>
        <w:jc w:val="both"/>
        <w:rPr>
          <w:rFonts w:ascii="Times New Roman" w:hAnsi="Times New Roman"/>
          <w:bCs/>
          <w:sz w:val="28"/>
          <w:szCs w:val="28"/>
        </w:rPr>
      </w:pPr>
      <w:r w:rsidRPr="005E250A">
        <w:rPr>
          <w:rFonts w:ascii="Times New Roman" w:hAnsi="Times New Roman"/>
          <w:bCs/>
          <w:sz w:val="28"/>
          <w:szCs w:val="28"/>
        </w:rPr>
        <w:t>}</w:t>
      </w:r>
    </w:p>
    <w:p w:rsidR="00430EE7" w:rsidRPr="005E250A" w:rsidRDefault="00430EE7" w:rsidP="00430EE7">
      <w:pPr>
        <w:pStyle w:val="Style90"/>
        <w:widowControl/>
        <w:ind w:firstLine="567"/>
        <w:contextualSpacing/>
        <w:jc w:val="both"/>
        <w:rPr>
          <w:rFonts w:ascii="Times New Roman" w:hAnsi="Times New Roman"/>
          <w:bCs/>
          <w:sz w:val="28"/>
          <w:szCs w:val="28"/>
        </w:rPr>
      </w:pPr>
      <w:r w:rsidRPr="005E250A">
        <w:rPr>
          <w:rFonts w:ascii="Times New Roman" w:hAnsi="Times New Roman"/>
          <w:bCs/>
          <w:sz w:val="28"/>
          <w:szCs w:val="28"/>
        </w:rPr>
        <w:t>В результате выполнения данной программы получим:</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Riders per trip during the week:</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10 11 12 13 14 15 16 17 18 19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11 12 13 14 15 16 17 18 19 20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12 13 14 15 16 17 18 19 20 21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13 14 15 16 17 18 19 20 21 22 </w:t>
      </w: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 xml:space="preserve">14 15 16 17 18 19 20 21 22 23 </w:t>
      </w:r>
    </w:p>
    <w:p w:rsidR="00E746B5" w:rsidRPr="005E250A" w:rsidRDefault="00E746B5" w:rsidP="00430EE7">
      <w:pPr>
        <w:pStyle w:val="Style90"/>
        <w:ind w:firstLine="567"/>
        <w:contextualSpacing/>
        <w:jc w:val="both"/>
        <w:rPr>
          <w:rFonts w:ascii="Times New Roman" w:hAnsi="Times New Roman"/>
          <w:bCs/>
          <w:sz w:val="28"/>
          <w:szCs w:val="28"/>
          <w:lang w:val="en-US"/>
        </w:rPr>
      </w:pPr>
    </w:p>
    <w:p w:rsidR="00430EE7" w:rsidRPr="005E250A" w:rsidRDefault="00430EE7" w:rsidP="00430EE7">
      <w:pPr>
        <w:pStyle w:val="Style90"/>
        <w:ind w:firstLine="567"/>
        <w:contextualSpacing/>
        <w:jc w:val="both"/>
        <w:rPr>
          <w:rFonts w:ascii="Times New Roman" w:hAnsi="Times New Roman"/>
          <w:bCs/>
          <w:sz w:val="28"/>
          <w:szCs w:val="28"/>
          <w:lang w:val="en-US"/>
        </w:rPr>
      </w:pPr>
      <w:r w:rsidRPr="005E250A">
        <w:rPr>
          <w:rFonts w:ascii="Times New Roman" w:hAnsi="Times New Roman"/>
          <w:bCs/>
          <w:sz w:val="28"/>
          <w:szCs w:val="28"/>
          <w:lang w:val="en-US"/>
        </w:rPr>
        <w:t>Riders per trip on the weekend:</w:t>
      </w:r>
    </w:p>
    <w:p w:rsidR="00430EE7" w:rsidRPr="005E250A" w:rsidRDefault="00430EE7" w:rsidP="00430EE7">
      <w:pPr>
        <w:pStyle w:val="Style90"/>
        <w:ind w:firstLine="567"/>
        <w:contextualSpacing/>
        <w:jc w:val="both"/>
        <w:rPr>
          <w:rFonts w:ascii="Times New Roman" w:hAnsi="Times New Roman"/>
          <w:bCs/>
          <w:sz w:val="28"/>
          <w:szCs w:val="28"/>
        </w:rPr>
      </w:pPr>
      <w:r w:rsidRPr="005E250A">
        <w:rPr>
          <w:rFonts w:ascii="Times New Roman" w:hAnsi="Times New Roman"/>
          <w:bCs/>
          <w:sz w:val="28"/>
          <w:szCs w:val="28"/>
        </w:rPr>
        <w:t xml:space="preserve">15 16 </w:t>
      </w:r>
    </w:p>
    <w:p w:rsidR="00430EE7" w:rsidRPr="005E250A" w:rsidRDefault="00430EE7" w:rsidP="00430EE7">
      <w:pPr>
        <w:pStyle w:val="Style90"/>
        <w:widowControl/>
        <w:ind w:firstLine="567"/>
        <w:contextualSpacing/>
        <w:jc w:val="both"/>
        <w:rPr>
          <w:rFonts w:ascii="Times New Roman" w:hAnsi="Times New Roman"/>
          <w:bCs/>
          <w:sz w:val="28"/>
          <w:szCs w:val="28"/>
        </w:rPr>
      </w:pPr>
      <w:r w:rsidRPr="005E250A">
        <w:rPr>
          <w:rFonts w:ascii="Times New Roman" w:hAnsi="Times New Roman"/>
          <w:bCs/>
          <w:sz w:val="28"/>
          <w:szCs w:val="28"/>
        </w:rPr>
        <w:t>16 17</w:t>
      </w:r>
    </w:p>
    <w:p w:rsidR="00430EE7" w:rsidRPr="005E250A" w:rsidRDefault="00430EE7" w:rsidP="00430EE7">
      <w:pPr>
        <w:pStyle w:val="Style90"/>
        <w:widowControl/>
        <w:ind w:firstLine="567"/>
        <w:contextualSpacing/>
        <w:jc w:val="both"/>
        <w:rPr>
          <w:rFonts w:ascii="Times New Roman" w:hAnsi="Times New Roman"/>
          <w:sz w:val="28"/>
          <w:szCs w:val="28"/>
        </w:rPr>
      </w:pPr>
      <w:r w:rsidRPr="005E250A">
        <w:rPr>
          <w:rFonts w:ascii="Times New Roman" w:hAnsi="Times New Roman"/>
          <w:sz w:val="28"/>
          <w:szCs w:val="28"/>
        </w:rPr>
        <w:t>Для большинства приложений использовать нерегулярные массивы не рекомендуется, поскольку это затрудняет восприятие кода другими программистами. Однако в некоторых случаях такие массивы вполне уместны и могут существенно повысить эффективность программ. Например, если вам надо создать большой двумерный массив, в котором используются не все элементы, то нерегулярный массив позволит существенно сэкономить память.</w:t>
      </w:r>
    </w:p>
    <w:p w:rsidR="00430EE7" w:rsidRPr="005E250A" w:rsidRDefault="00430EE7" w:rsidP="00430EE7">
      <w:pPr>
        <w:pStyle w:val="Style90"/>
        <w:widowControl/>
        <w:ind w:firstLine="567"/>
        <w:contextualSpacing/>
        <w:jc w:val="both"/>
        <w:rPr>
          <w:rFonts w:ascii="Times New Roman" w:hAnsi="Times New Roman"/>
          <w:b/>
          <w:sz w:val="28"/>
          <w:szCs w:val="28"/>
        </w:rPr>
      </w:pPr>
    </w:p>
    <w:p w:rsidR="00430EE7" w:rsidRPr="005E250A" w:rsidRDefault="00430EE7" w:rsidP="00430EE7">
      <w:pPr>
        <w:pStyle w:val="Style90"/>
        <w:widowControl/>
        <w:ind w:firstLine="567"/>
        <w:contextualSpacing/>
        <w:jc w:val="both"/>
        <w:rPr>
          <w:rFonts w:ascii="Times New Roman" w:hAnsi="Times New Roman"/>
          <w:b/>
          <w:sz w:val="28"/>
          <w:szCs w:val="28"/>
        </w:rPr>
      </w:pPr>
      <w:r w:rsidRPr="005E250A">
        <w:rPr>
          <w:rFonts w:ascii="Times New Roman" w:hAnsi="Times New Roman"/>
          <w:b/>
          <w:sz w:val="28"/>
          <w:szCs w:val="28"/>
        </w:rPr>
        <w:t>Задание:</w:t>
      </w:r>
    </w:p>
    <w:p w:rsidR="00430EE7" w:rsidRPr="005E250A" w:rsidRDefault="00430EE7" w:rsidP="00430EE7">
      <w:pPr>
        <w:pStyle w:val="Style90"/>
        <w:widowControl/>
        <w:ind w:firstLine="567"/>
        <w:contextualSpacing/>
        <w:jc w:val="both"/>
        <w:rPr>
          <w:rFonts w:ascii="Times New Roman" w:hAnsi="Times New Roman"/>
          <w:sz w:val="28"/>
          <w:szCs w:val="28"/>
        </w:rPr>
      </w:pPr>
    </w:p>
    <w:p w:rsidR="00430EE7" w:rsidRPr="005E250A" w:rsidRDefault="00430EE7" w:rsidP="00430EE7">
      <w:pPr>
        <w:ind w:firstLine="567"/>
        <w:jc w:val="both"/>
        <w:rPr>
          <w:sz w:val="28"/>
          <w:szCs w:val="28"/>
        </w:rPr>
      </w:pPr>
      <w:r w:rsidRPr="005E250A">
        <w:rPr>
          <w:sz w:val="28"/>
          <w:szCs w:val="28"/>
        </w:rPr>
        <w:t xml:space="preserve">1. Нужно создать нерегулярный массив, подобный </w:t>
      </w:r>
      <w:r w:rsidRPr="005E250A">
        <w:rPr>
          <w:sz w:val="28"/>
          <w:szCs w:val="28"/>
          <w:lang w:val="en-US"/>
        </w:rPr>
        <w:t>table</w:t>
      </w:r>
      <w:r w:rsidRPr="005E250A">
        <w:rPr>
          <w:sz w:val="28"/>
          <w:szCs w:val="28"/>
        </w:rPr>
        <w:t>:</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lastRenderedPageBreak/>
        <w:t>int table[ ] [ ]   = new int[ 4] [ ];</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table[0] = new int[7];</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table[1] = new int[3];</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table[2] = new int[5];</w:t>
      </w:r>
    </w:p>
    <w:p w:rsidR="00430EE7" w:rsidRPr="005E250A" w:rsidRDefault="00430EE7" w:rsidP="00430EE7">
      <w:pPr>
        <w:pStyle w:val="Style90"/>
        <w:widowControl/>
        <w:ind w:firstLine="567"/>
        <w:jc w:val="both"/>
        <w:rPr>
          <w:rFonts w:ascii="Times New Roman" w:hAnsi="Times New Roman"/>
          <w:sz w:val="28"/>
          <w:szCs w:val="28"/>
        </w:rPr>
      </w:pPr>
      <w:r w:rsidRPr="005E250A">
        <w:rPr>
          <w:rFonts w:ascii="Times New Roman" w:hAnsi="Times New Roman"/>
          <w:sz w:val="28"/>
          <w:szCs w:val="28"/>
          <w:lang w:val="en-US"/>
        </w:rPr>
        <w:t>table</w:t>
      </w:r>
      <w:r w:rsidRPr="005E250A">
        <w:rPr>
          <w:rFonts w:ascii="Times New Roman" w:hAnsi="Times New Roman"/>
          <w:sz w:val="28"/>
          <w:szCs w:val="28"/>
        </w:rPr>
        <w:t xml:space="preserve">[3] = </w:t>
      </w:r>
      <w:r w:rsidRPr="005E250A">
        <w:rPr>
          <w:rFonts w:ascii="Times New Roman" w:hAnsi="Times New Roman"/>
          <w:sz w:val="28"/>
          <w:szCs w:val="28"/>
          <w:lang w:val="en-US"/>
        </w:rPr>
        <w:t>new</w:t>
      </w:r>
      <w:r w:rsidRPr="005E250A">
        <w:rPr>
          <w:rFonts w:ascii="Times New Roman" w:hAnsi="Times New Roman"/>
          <w:sz w:val="28"/>
          <w:szCs w:val="28"/>
        </w:rPr>
        <w:t xml:space="preserve"> </w:t>
      </w:r>
      <w:r w:rsidRPr="005E250A">
        <w:rPr>
          <w:rFonts w:ascii="Times New Roman" w:hAnsi="Times New Roman"/>
          <w:sz w:val="28"/>
          <w:szCs w:val="28"/>
          <w:lang w:val="en-US"/>
        </w:rPr>
        <w:t>int</w:t>
      </w:r>
      <w:r w:rsidRPr="005E250A">
        <w:rPr>
          <w:rFonts w:ascii="Times New Roman" w:hAnsi="Times New Roman"/>
          <w:sz w:val="28"/>
          <w:szCs w:val="28"/>
        </w:rPr>
        <w:t>[1];</w:t>
      </w:r>
    </w:p>
    <w:p w:rsidR="00430EE7" w:rsidRPr="005E250A" w:rsidRDefault="00430EE7" w:rsidP="00430EE7">
      <w:pPr>
        <w:pStyle w:val="Style90"/>
        <w:widowControl/>
        <w:ind w:firstLine="567"/>
        <w:jc w:val="both"/>
        <w:rPr>
          <w:rFonts w:ascii="Times New Roman" w:hAnsi="Times New Roman"/>
          <w:sz w:val="28"/>
          <w:szCs w:val="28"/>
        </w:rPr>
      </w:pPr>
      <w:r w:rsidRPr="005E250A">
        <w:rPr>
          <w:rFonts w:ascii="Times New Roman" w:hAnsi="Times New Roman"/>
          <w:sz w:val="28"/>
          <w:szCs w:val="28"/>
        </w:rPr>
        <w:t>Количество строк вводится, а количество элементов в каждой строке задается случайным образом в диапазоне от 1 до 10.</w:t>
      </w:r>
    </w:p>
    <w:p w:rsidR="00430EE7" w:rsidRPr="005E250A" w:rsidRDefault="00430EE7" w:rsidP="00430EE7">
      <w:pPr>
        <w:ind w:firstLine="567"/>
        <w:jc w:val="both"/>
        <w:rPr>
          <w:sz w:val="28"/>
          <w:szCs w:val="28"/>
        </w:rPr>
      </w:pPr>
      <w:r w:rsidRPr="005E250A">
        <w:rPr>
          <w:sz w:val="28"/>
          <w:szCs w:val="28"/>
        </w:rPr>
        <w:t>2. Заполнить его какими-нибудь элементами.</w:t>
      </w:r>
    </w:p>
    <w:p w:rsidR="00430EE7" w:rsidRPr="005E250A" w:rsidRDefault="00430EE7" w:rsidP="00430EE7">
      <w:pPr>
        <w:ind w:firstLine="567"/>
        <w:jc w:val="both"/>
        <w:rPr>
          <w:sz w:val="28"/>
          <w:szCs w:val="28"/>
        </w:rPr>
      </w:pPr>
      <w:r w:rsidRPr="005E250A">
        <w:rPr>
          <w:sz w:val="28"/>
          <w:szCs w:val="28"/>
        </w:rPr>
        <w:t>3. Вывести массив красиво (чтоб он выглядел как массив, а не строка или столбец ).</w:t>
      </w:r>
    </w:p>
    <w:p w:rsidR="00430EE7" w:rsidRPr="005E250A" w:rsidRDefault="00430EE7" w:rsidP="00430EE7">
      <w:pPr>
        <w:ind w:firstLine="567"/>
        <w:jc w:val="both"/>
        <w:rPr>
          <w:sz w:val="28"/>
          <w:szCs w:val="28"/>
        </w:rPr>
      </w:pPr>
      <w:r w:rsidRPr="005E250A">
        <w:rPr>
          <w:sz w:val="28"/>
          <w:szCs w:val="28"/>
        </w:rPr>
        <w:t>4. Необходимо переставить строки массива, чтобы их размер возрастал (или убывал).</w:t>
      </w:r>
    </w:p>
    <w:p w:rsidR="00430EE7" w:rsidRPr="005E250A" w:rsidRDefault="00430EE7" w:rsidP="00430EE7">
      <w:pPr>
        <w:ind w:firstLine="567"/>
        <w:jc w:val="both"/>
        <w:rPr>
          <w:sz w:val="28"/>
          <w:szCs w:val="28"/>
        </w:rPr>
      </w:pPr>
      <w:r w:rsidRPr="005E250A">
        <w:rPr>
          <w:sz w:val="28"/>
          <w:szCs w:val="28"/>
        </w:rPr>
        <w:t>5. Вывести получившийся массив.</w:t>
      </w:r>
    </w:p>
    <w:p w:rsidR="00430EE7" w:rsidRPr="005E250A" w:rsidRDefault="00430EE7" w:rsidP="00430EE7">
      <w:pPr>
        <w:ind w:firstLine="567"/>
        <w:jc w:val="both"/>
        <w:rPr>
          <w:sz w:val="28"/>
          <w:szCs w:val="28"/>
        </w:rPr>
      </w:pPr>
      <w:r w:rsidRPr="005E250A">
        <w:rPr>
          <w:sz w:val="28"/>
          <w:szCs w:val="28"/>
        </w:rPr>
        <w:t xml:space="preserve">Для массива </w:t>
      </w:r>
      <w:r w:rsidRPr="005E250A">
        <w:rPr>
          <w:sz w:val="28"/>
          <w:szCs w:val="28"/>
          <w:lang w:val="en-US"/>
        </w:rPr>
        <w:t>table</w:t>
      </w:r>
      <w:r w:rsidRPr="005E250A">
        <w:rPr>
          <w:sz w:val="28"/>
          <w:szCs w:val="28"/>
        </w:rPr>
        <w:t xml:space="preserve"> результат будет выглядеть так:</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table[0] = new int[1];</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table[1] = new int[3];</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table[2] = new int[5];</w:t>
      </w:r>
    </w:p>
    <w:p w:rsidR="00430EE7" w:rsidRPr="005E250A" w:rsidRDefault="00430EE7" w:rsidP="00430EE7">
      <w:pPr>
        <w:pStyle w:val="Style90"/>
        <w:widowControl/>
        <w:ind w:firstLine="567"/>
        <w:jc w:val="both"/>
        <w:rPr>
          <w:rFonts w:ascii="Times New Roman" w:hAnsi="Times New Roman"/>
          <w:sz w:val="28"/>
          <w:szCs w:val="28"/>
          <w:lang w:val="en-US"/>
        </w:rPr>
      </w:pPr>
      <w:r w:rsidRPr="005E250A">
        <w:rPr>
          <w:rFonts w:ascii="Times New Roman" w:hAnsi="Times New Roman"/>
          <w:sz w:val="28"/>
          <w:szCs w:val="28"/>
          <w:lang w:val="en-US"/>
        </w:rPr>
        <w:t>table[3] = new int[7];</w:t>
      </w:r>
    </w:p>
    <w:p w:rsidR="00430EE7" w:rsidRPr="005E250A" w:rsidRDefault="00430EE7" w:rsidP="00430EE7">
      <w:pPr>
        <w:ind w:firstLine="567"/>
        <w:jc w:val="both"/>
        <w:rPr>
          <w:b/>
          <w:sz w:val="28"/>
          <w:szCs w:val="28"/>
          <w:lang w:val="en-US"/>
        </w:rPr>
      </w:pPr>
    </w:p>
    <w:p w:rsidR="00430EE7" w:rsidRPr="005E250A" w:rsidRDefault="00430EE7" w:rsidP="00430EE7">
      <w:pPr>
        <w:pStyle w:val="1"/>
        <w:spacing w:before="0" w:after="0"/>
        <w:ind w:firstLine="567"/>
        <w:contextualSpacing/>
        <w:jc w:val="both"/>
        <w:rPr>
          <w:rFonts w:ascii="Times New Roman" w:hAnsi="Times New Roman" w:cs="Times New Roman"/>
          <w:sz w:val="28"/>
          <w:szCs w:val="28"/>
          <w:lang w:val="en-US"/>
        </w:rPr>
      </w:pPr>
    </w:p>
    <w:p w:rsidR="00051AC4" w:rsidRPr="005E250A" w:rsidRDefault="00051AC4"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430EE7" w:rsidRPr="005E250A" w:rsidRDefault="00430EE7" w:rsidP="00430EE7">
      <w:pPr>
        <w:ind w:firstLine="567"/>
        <w:contextualSpacing/>
        <w:jc w:val="both"/>
        <w:rPr>
          <w:b/>
          <w:bCs/>
          <w:sz w:val="28"/>
          <w:szCs w:val="28"/>
          <w:lang w:val="en-US"/>
        </w:rPr>
      </w:pPr>
    </w:p>
    <w:p w:rsidR="00430EE7" w:rsidRPr="005E250A" w:rsidRDefault="00430EE7" w:rsidP="00430EE7">
      <w:pPr>
        <w:ind w:firstLine="567"/>
        <w:contextualSpacing/>
        <w:jc w:val="both"/>
        <w:rPr>
          <w:b/>
          <w:bCs/>
          <w:sz w:val="28"/>
          <w:szCs w:val="28"/>
          <w:lang w:val="en-US"/>
        </w:rPr>
      </w:pPr>
    </w:p>
    <w:p w:rsidR="00051AC4" w:rsidRPr="005E250A" w:rsidRDefault="00051AC4"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E746B5" w:rsidRPr="005E250A" w:rsidRDefault="00E746B5" w:rsidP="00430EE7">
      <w:pPr>
        <w:ind w:firstLine="567"/>
        <w:contextualSpacing/>
        <w:jc w:val="both"/>
        <w:rPr>
          <w:b/>
          <w:bCs/>
          <w:sz w:val="28"/>
          <w:szCs w:val="28"/>
          <w:lang w:val="en-US"/>
        </w:rPr>
      </w:pPr>
    </w:p>
    <w:p w:rsidR="000307E1" w:rsidRPr="005E250A" w:rsidRDefault="00EE29F6" w:rsidP="002465E0">
      <w:pPr>
        <w:spacing w:before="100" w:beforeAutospacing="1"/>
        <w:ind w:firstLine="567"/>
        <w:contextualSpacing/>
        <w:jc w:val="both"/>
        <w:rPr>
          <w:b/>
          <w:bCs/>
          <w:sz w:val="28"/>
          <w:szCs w:val="28"/>
        </w:rPr>
      </w:pPr>
      <w:r w:rsidRPr="005E250A">
        <w:rPr>
          <w:b/>
          <w:bCs/>
          <w:sz w:val="28"/>
          <w:szCs w:val="28"/>
        </w:rPr>
        <w:lastRenderedPageBreak/>
        <w:t>Выводы к главе:</w:t>
      </w:r>
    </w:p>
    <w:p w:rsidR="00EE29F6" w:rsidRPr="005E250A" w:rsidRDefault="00EE29F6" w:rsidP="002465E0">
      <w:pPr>
        <w:spacing w:before="100" w:beforeAutospacing="1"/>
        <w:ind w:firstLine="567"/>
        <w:contextualSpacing/>
        <w:jc w:val="both"/>
        <w:rPr>
          <w:b/>
          <w:bCs/>
          <w:sz w:val="28"/>
          <w:szCs w:val="28"/>
        </w:rPr>
      </w:pPr>
    </w:p>
    <w:p w:rsidR="00EE29F6" w:rsidRPr="005E250A" w:rsidRDefault="00EE29F6" w:rsidP="002465E0">
      <w:pPr>
        <w:numPr>
          <w:ilvl w:val="0"/>
          <w:numId w:val="18"/>
        </w:numPr>
        <w:ind w:left="0" w:firstLine="567"/>
        <w:jc w:val="both"/>
        <w:rPr>
          <w:i/>
          <w:sz w:val="28"/>
          <w:szCs w:val="28"/>
        </w:rPr>
      </w:pPr>
      <w:r w:rsidRPr="005E250A">
        <w:rPr>
          <w:i/>
          <w:sz w:val="28"/>
          <w:szCs w:val="28"/>
        </w:rPr>
        <w:t xml:space="preserve">Любая </w:t>
      </w:r>
      <w:r w:rsidRPr="005E250A">
        <w:rPr>
          <w:i/>
          <w:sz w:val="28"/>
          <w:szCs w:val="28"/>
          <w:lang w:val="en-US"/>
        </w:rPr>
        <w:t>Java</w:t>
      </w:r>
      <w:r w:rsidR="00051AC4" w:rsidRPr="005E250A">
        <w:rPr>
          <w:i/>
          <w:sz w:val="28"/>
          <w:szCs w:val="28"/>
        </w:rPr>
        <w:t>-</w:t>
      </w:r>
      <w:r w:rsidRPr="005E250A">
        <w:rPr>
          <w:i/>
          <w:sz w:val="28"/>
          <w:szCs w:val="28"/>
        </w:rPr>
        <w:t xml:space="preserve">программа </w:t>
      </w:r>
      <w:r w:rsidR="00051AC4" w:rsidRPr="005E250A">
        <w:rPr>
          <w:i/>
          <w:sz w:val="28"/>
          <w:szCs w:val="28"/>
        </w:rPr>
        <w:t xml:space="preserve">– </w:t>
      </w:r>
      <w:r w:rsidRPr="005E250A">
        <w:rPr>
          <w:i/>
          <w:sz w:val="28"/>
          <w:szCs w:val="28"/>
        </w:rPr>
        <w:t>это класс.</w:t>
      </w:r>
    </w:p>
    <w:p w:rsidR="00EE29F6" w:rsidRPr="005E250A" w:rsidRDefault="00EE29F6" w:rsidP="002465E0">
      <w:pPr>
        <w:numPr>
          <w:ilvl w:val="0"/>
          <w:numId w:val="18"/>
        </w:numPr>
        <w:ind w:left="0" w:firstLine="567"/>
        <w:jc w:val="both"/>
        <w:rPr>
          <w:i/>
          <w:sz w:val="28"/>
          <w:szCs w:val="28"/>
        </w:rPr>
      </w:pPr>
      <w:r w:rsidRPr="005E250A">
        <w:rPr>
          <w:i/>
          <w:sz w:val="28"/>
          <w:szCs w:val="28"/>
        </w:rPr>
        <w:t xml:space="preserve">Класс пишется в </w:t>
      </w:r>
      <w:r w:rsidR="00051AC4" w:rsidRPr="005E250A">
        <w:rPr>
          <w:i/>
          <w:sz w:val="28"/>
          <w:szCs w:val="28"/>
        </w:rPr>
        <w:t>файле,</w:t>
      </w:r>
      <w:r w:rsidRPr="005E250A">
        <w:rPr>
          <w:i/>
          <w:sz w:val="28"/>
          <w:szCs w:val="28"/>
        </w:rPr>
        <w:t xml:space="preserve"> по названию совпадающем с именем класса и с расширением java.</w:t>
      </w:r>
    </w:p>
    <w:p w:rsidR="00EE29F6" w:rsidRPr="005E250A" w:rsidRDefault="00EE29F6" w:rsidP="002465E0">
      <w:pPr>
        <w:numPr>
          <w:ilvl w:val="0"/>
          <w:numId w:val="18"/>
        </w:numPr>
        <w:ind w:left="0" w:firstLine="567"/>
        <w:jc w:val="both"/>
        <w:rPr>
          <w:i/>
          <w:sz w:val="28"/>
          <w:szCs w:val="28"/>
        </w:rPr>
      </w:pPr>
      <w:r w:rsidRPr="005E250A">
        <w:rPr>
          <w:i/>
          <w:sz w:val="28"/>
          <w:szCs w:val="28"/>
        </w:rPr>
        <w:t xml:space="preserve">При помощи компилятора </w:t>
      </w:r>
      <w:r w:rsidRPr="005E250A">
        <w:rPr>
          <w:i/>
          <w:sz w:val="28"/>
          <w:szCs w:val="28"/>
          <w:lang w:val="en-US"/>
        </w:rPr>
        <w:t>javac</w:t>
      </w:r>
      <w:r w:rsidRPr="005E250A">
        <w:rPr>
          <w:i/>
          <w:sz w:val="28"/>
          <w:szCs w:val="28"/>
        </w:rPr>
        <w:t>.</w:t>
      </w:r>
      <w:r w:rsidRPr="005E250A">
        <w:rPr>
          <w:i/>
          <w:sz w:val="28"/>
          <w:szCs w:val="28"/>
          <w:lang w:val="en-US"/>
        </w:rPr>
        <w:t>exe</w:t>
      </w:r>
      <w:r w:rsidRPr="005E250A">
        <w:rPr>
          <w:i/>
          <w:sz w:val="28"/>
          <w:szCs w:val="28"/>
        </w:rPr>
        <w:t xml:space="preserve"> исходный код компилируется в промежуточный байт-код (получаем файл с расширением class).</w:t>
      </w:r>
    </w:p>
    <w:p w:rsidR="00EE29F6" w:rsidRPr="005E250A" w:rsidRDefault="00EE29F6" w:rsidP="002465E0">
      <w:pPr>
        <w:numPr>
          <w:ilvl w:val="0"/>
          <w:numId w:val="18"/>
        </w:numPr>
        <w:ind w:left="0" w:firstLine="567"/>
        <w:jc w:val="both"/>
        <w:rPr>
          <w:i/>
          <w:sz w:val="28"/>
          <w:szCs w:val="28"/>
        </w:rPr>
      </w:pPr>
      <w:r w:rsidRPr="005E250A">
        <w:rPr>
          <w:i/>
          <w:sz w:val="28"/>
          <w:szCs w:val="28"/>
        </w:rPr>
        <w:t xml:space="preserve">При помощи интерпретатора </w:t>
      </w:r>
      <w:r w:rsidRPr="005E250A">
        <w:rPr>
          <w:i/>
          <w:sz w:val="28"/>
          <w:szCs w:val="28"/>
          <w:lang w:val="en-US"/>
        </w:rPr>
        <w:t>javac</w:t>
      </w:r>
      <w:r w:rsidRPr="005E250A">
        <w:rPr>
          <w:i/>
          <w:sz w:val="28"/>
          <w:szCs w:val="28"/>
        </w:rPr>
        <w:t>.</w:t>
      </w:r>
      <w:r w:rsidRPr="005E250A">
        <w:rPr>
          <w:i/>
          <w:sz w:val="28"/>
          <w:szCs w:val="28"/>
          <w:lang w:val="en-US"/>
        </w:rPr>
        <w:t>exe</w:t>
      </w:r>
      <w:r w:rsidRPr="005E250A">
        <w:rPr>
          <w:i/>
          <w:sz w:val="28"/>
          <w:szCs w:val="28"/>
        </w:rPr>
        <w:t xml:space="preserve"> происходит выполнение кода.</w:t>
      </w:r>
    </w:p>
    <w:p w:rsidR="00EE29F6" w:rsidRPr="005E250A" w:rsidRDefault="00EE29F6" w:rsidP="002465E0">
      <w:pPr>
        <w:numPr>
          <w:ilvl w:val="0"/>
          <w:numId w:val="18"/>
        </w:numPr>
        <w:ind w:left="0" w:firstLine="567"/>
        <w:jc w:val="both"/>
        <w:rPr>
          <w:i/>
          <w:sz w:val="28"/>
          <w:szCs w:val="28"/>
        </w:rPr>
      </w:pPr>
      <w:r w:rsidRPr="005E250A">
        <w:rPr>
          <w:i/>
          <w:sz w:val="28"/>
          <w:szCs w:val="28"/>
        </w:rPr>
        <w:t>Запуск кода начинается с вызова метода main.</w:t>
      </w:r>
    </w:p>
    <w:p w:rsidR="00EE29F6" w:rsidRPr="005E250A" w:rsidRDefault="00EE29F6" w:rsidP="002465E0">
      <w:pPr>
        <w:numPr>
          <w:ilvl w:val="0"/>
          <w:numId w:val="18"/>
        </w:numPr>
        <w:ind w:left="0" w:firstLine="567"/>
        <w:jc w:val="both"/>
        <w:rPr>
          <w:i/>
          <w:sz w:val="28"/>
          <w:szCs w:val="28"/>
        </w:rPr>
      </w:pPr>
      <w:r w:rsidRPr="005E250A">
        <w:rPr>
          <w:i/>
          <w:sz w:val="28"/>
          <w:szCs w:val="28"/>
        </w:rPr>
        <w:t>Исходными параметрами в этот метод является массив строк.</w:t>
      </w:r>
    </w:p>
    <w:p w:rsidR="00EE29F6" w:rsidRPr="005E250A" w:rsidRDefault="00EE29F6" w:rsidP="002465E0">
      <w:pPr>
        <w:numPr>
          <w:ilvl w:val="0"/>
          <w:numId w:val="18"/>
        </w:numPr>
        <w:ind w:left="0" w:firstLine="567"/>
        <w:jc w:val="both"/>
        <w:rPr>
          <w:i/>
          <w:sz w:val="28"/>
          <w:szCs w:val="28"/>
        </w:rPr>
      </w:pPr>
      <w:r w:rsidRPr="005E250A">
        <w:rPr>
          <w:i/>
          <w:sz w:val="28"/>
          <w:szCs w:val="28"/>
        </w:rPr>
        <w:t>Прежде чем использовать какую-нибудь переменную, ее следует объявить, т.е. указать ее тип и название.</w:t>
      </w:r>
    </w:p>
    <w:p w:rsidR="00EE29F6" w:rsidRPr="005E250A" w:rsidRDefault="00EE29F6" w:rsidP="002465E0">
      <w:pPr>
        <w:numPr>
          <w:ilvl w:val="0"/>
          <w:numId w:val="18"/>
        </w:numPr>
        <w:ind w:left="0" w:firstLine="567"/>
        <w:jc w:val="both"/>
        <w:rPr>
          <w:i/>
          <w:sz w:val="28"/>
          <w:szCs w:val="28"/>
        </w:rPr>
      </w:pPr>
      <w:r w:rsidRPr="005E250A">
        <w:rPr>
          <w:i/>
          <w:sz w:val="28"/>
          <w:szCs w:val="28"/>
        </w:rPr>
        <w:t>Примитивных типов всего восемь. Все остальное – это классы.</w:t>
      </w:r>
    </w:p>
    <w:p w:rsidR="00D34A9C" w:rsidRPr="005E250A" w:rsidRDefault="00D34A9C" w:rsidP="002465E0">
      <w:pPr>
        <w:numPr>
          <w:ilvl w:val="0"/>
          <w:numId w:val="18"/>
        </w:numPr>
        <w:ind w:left="0" w:firstLine="567"/>
        <w:jc w:val="both"/>
        <w:rPr>
          <w:i/>
          <w:sz w:val="28"/>
          <w:szCs w:val="28"/>
        </w:rPr>
      </w:pPr>
      <w:r w:rsidRPr="005E250A">
        <w:rPr>
          <w:i/>
          <w:sz w:val="28"/>
          <w:szCs w:val="28"/>
        </w:rPr>
        <w:t>Для каждого примитивного типа есть класс-оболочка. При преобразовании из примитивного типа в класс-оболочку и обратно происходит автоупаковка и автораспаковка.</w:t>
      </w:r>
    </w:p>
    <w:p w:rsidR="00EE29F6" w:rsidRPr="005E250A" w:rsidRDefault="00EE29F6" w:rsidP="002465E0">
      <w:pPr>
        <w:numPr>
          <w:ilvl w:val="0"/>
          <w:numId w:val="18"/>
        </w:numPr>
        <w:ind w:left="0" w:firstLine="567"/>
        <w:jc w:val="both"/>
        <w:rPr>
          <w:i/>
          <w:sz w:val="28"/>
          <w:szCs w:val="28"/>
        </w:rPr>
      </w:pPr>
      <w:r w:rsidRPr="005E250A">
        <w:rPr>
          <w:i/>
          <w:sz w:val="28"/>
          <w:szCs w:val="28"/>
        </w:rPr>
        <w:t>В качестве названия переменной нельзя использовать зарезервированные слова</w:t>
      </w:r>
      <w:r w:rsidR="00C670BF" w:rsidRPr="005E250A">
        <w:rPr>
          <w:i/>
          <w:sz w:val="28"/>
          <w:szCs w:val="28"/>
        </w:rPr>
        <w:t xml:space="preserve"> и начинать</w:t>
      </w:r>
      <w:r w:rsidR="00D34A9C" w:rsidRPr="005E250A">
        <w:rPr>
          <w:i/>
          <w:sz w:val="28"/>
          <w:szCs w:val="28"/>
        </w:rPr>
        <w:t xml:space="preserve"> название</w:t>
      </w:r>
      <w:r w:rsidR="00C670BF" w:rsidRPr="005E250A">
        <w:rPr>
          <w:i/>
          <w:sz w:val="28"/>
          <w:szCs w:val="28"/>
        </w:rPr>
        <w:t xml:space="preserve"> с цифры</w:t>
      </w:r>
      <w:r w:rsidRPr="005E250A">
        <w:rPr>
          <w:i/>
          <w:sz w:val="28"/>
          <w:szCs w:val="28"/>
        </w:rPr>
        <w:t>.</w:t>
      </w:r>
    </w:p>
    <w:p w:rsidR="00D34A9C" w:rsidRPr="005E250A" w:rsidRDefault="00D34A9C" w:rsidP="002465E0">
      <w:pPr>
        <w:numPr>
          <w:ilvl w:val="0"/>
          <w:numId w:val="18"/>
        </w:numPr>
        <w:ind w:left="0" w:firstLine="567"/>
        <w:jc w:val="both"/>
        <w:rPr>
          <w:i/>
          <w:sz w:val="28"/>
          <w:szCs w:val="28"/>
        </w:rPr>
      </w:pPr>
      <w:r w:rsidRPr="005E250A">
        <w:rPr>
          <w:i/>
          <w:sz w:val="28"/>
          <w:szCs w:val="28"/>
        </w:rPr>
        <w:t>Во время явного приведения типов может произойти потеря данных.</w:t>
      </w:r>
    </w:p>
    <w:p w:rsidR="00D34A9C" w:rsidRPr="005E250A" w:rsidRDefault="00D34A9C" w:rsidP="002465E0">
      <w:pPr>
        <w:numPr>
          <w:ilvl w:val="0"/>
          <w:numId w:val="18"/>
        </w:numPr>
        <w:ind w:left="0" w:firstLine="567"/>
        <w:jc w:val="both"/>
        <w:rPr>
          <w:i/>
          <w:sz w:val="28"/>
          <w:szCs w:val="28"/>
        </w:rPr>
      </w:pPr>
      <w:r w:rsidRPr="005E250A">
        <w:rPr>
          <w:i/>
          <w:sz w:val="28"/>
          <w:szCs w:val="28"/>
        </w:rPr>
        <w:t>Повторяющиеся много раз действия необходимо помещать в цикл. Любой цикл можно принудительно прервать с помощью  оператора break.</w:t>
      </w:r>
    </w:p>
    <w:p w:rsidR="00D34A9C" w:rsidRPr="005E250A" w:rsidRDefault="00D34A9C" w:rsidP="002465E0">
      <w:pPr>
        <w:numPr>
          <w:ilvl w:val="0"/>
          <w:numId w:val="18"/>
        </w:numPr>
        <w:ind w:left="0" w:firstLine="567"/>
        <w:jc w:val="both"/>
        <w:rPr>
          <w:i/>
          <w:sz w:val="28"/>
          <w:szCs w:val="28"/>
        </w:rPr>
      </w:pPr>
      <w:r w:rsidRPr="005E250A">
        <w:rPr>
          <w:i/>
          <w:sz w:val="28"/>
          <w:szCs w:val="28"/>
        </w:rPr>
        <w:t>Массив – это набор данных одного типа. Массив необходимо объявить перед использованием и выделить под него память с помощью оператора new.</w:t>
      </w:r>
    </w:p>
    <w:p w:rsidR="00206B8C" w:rsidRPr="005E250A" w:rsidRDefault="00206B8C" w:rsidP="002465E0">
      <w:pPr>
        <w:ind w:firstLine="567"/>
        <w:rPr>
          <w:sz w:val="28"/>
          <w:szCs w:val="28"/>
        </w:rPr>
      </w:pPr>
    </w:p>
    <w:p w:rsidR="00051AC4" w:rsidRPr="005E250A" w:rsidRDefault="00051AC4" w:rsidP="002465E0">
      <w:pPr>
        <w:spacing w:before="100" w:beforeAutospacing="1"/>
        <w:ind w:firstLine="567"/>
        <w:contextualSpacing/>
        <w:jc w:val="both"/>
        <w:rPr>
          <w:b/>
          <w:bCs/>
          <w:sz w:val="28"/>
          <w:szCs w:val="28"/>
        </w:rPr>
      </w:pPr>
      <w:r w:rsidRPr="005E250A">
        <w:rPr>
          <w:b/>
          <w:bCs/>
          <w:sz w:val="28"/>
          <w:szCs w:val="28"/>
        </w:rPr>
        <w:br/>
      </w: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91470E" w:rsidRPr="005E250A" w:rsidRDefault="0091470E" w:rsidP="002465E0">
      <w:pPr>
        <w:spacing w:before="100" w:beforeAutospacing="1"/>
        <w:ind w:firstLine="567"/>
        <w:contextualSpacing/>
        <w:jc w:val="both"/>
        <w:rPr>
          <w:b/>
          <w:bCs/>
          <w:sz w:val="28"/>
          <w:szCs w:val="28"/>
        </w:rPr>
      </w:pPr>
    </w:p>
    <w:p w:rsidR="0091470E" w:rsidRPr="005E250A" w:rsidRDefault="0091470E" w:rsidP="002465E0">
      <w:pPr>
        <w:spacing w:before="100" w:beforeAutospacing="1"/>
        <w:ind w:firstLine="567"/>
        <w:contextualSpacing/>
        <w:jc w:val="both"/>
        <w:rPr>
          <w:b/>
          <w:bCs/>
          <w:sz w:val="28"/>
          <w:szCs w:val="28"/>
        </w:rPr>
      </w:pPr>
    </w:p>
    <w:p w:rsidR="0091470E" w:rsidRPr="005E250A" w:rsidRDefault="0091470E" w:rsidP="002465E0">
      <w:pPr>
        <w:spacing w:before="100" w:beforeAutospacing="1"/>
        <w:ind w:firstLine="567"/>
        <w:contextualSpacing/>
        <w:jc w:val="both"/>
        <w:rPr>
          <w:b/>
          <w:bCs/>
          <w:sz w:val="28"/>
          <w:szCs w:val="28"/>
        </w:rPr>
      </w:pPr>
    </w:p>
    <w:p w:rsidR="0091470E" w:rsidRPr="005E250A" w:rsidRDefault="0091470E"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before="100" w:beforeAutospacing="1"/>
        <w:ind w:firstLine="567"/>
        <w:contextualSpacing/>
        <w:jc w:val="both"/>
        <w:rPr>
          <w:b/>
          <w:bCs/>
          <w:sz w:val="28"/>
          <w:szCs w:val="28"/>
        </w:rPr>
      </w:pPr>
      <w:r w:rsidRPr="005E250A">
        <w:rPr>
          <w:b/>
          <w:bCs/>
          <w:sz w:val="28"/>
          <w:szCs w:val="28"/>
        </w:rPr>
        <w:lastRenderedPageBreak/>
        <w:t>Задания к главе:</w:t>
      </w:r>
    </w:p>
    <w:p w:rsidR="00051AC4" w:rsidRPr="005E250A" w:rsidRDefault="00051AC4" w:rsidP="002465E0">
      <w:pPr>
        <w:spacing w:before="100" w:beforeAutospacing="1"/>
        <w:ind w:firstLine="567"/>
        <w:contextualSpacing/>
        <w:jc w:val="both"/>
        <w:rPr>
          <w:b/>
          <w:bCs/>
          <w:sz w:val="28"/>
          <w:szCs w:val="28"/>
        </w:rPr>
      </w:pPr>
    </w:p>
    <w:p w:rsidR="00051AC4" w:rsidRPr="005E250A" w:rsidRDefault="00051AC4" w:rsidP="002465E0">
      <w:pPr>
        <w:spacing w:line="240" w:lineRule="atLeast"/>
        <w:ind w:firstLine="567"/>
        <w:jc w:val="both"/>
        <w:rPr>
          <w:sz w:val="28"/>
          <w:szCs w:val="28"/>
        </w:rPr>
      </w:pPr>
      <w:r w:rsidRPr="005E250A">
        <w:rPr>
          <w:sz w:val="28"/>
          <w:szCs w:val="28"/>
        </w:rPr>
        <w:t xml:space="preserve">1) Написать программу, которая выводит на экран первые четыре степени числа n. </w:t>
      </w:r>
    </w:p>
    <w:p w:rsidR="00051AC4" w:rsidRPr="005E250A" w:rsidRDefault="00051AC4" w:rsidP="002465E0">
      <w:pPr>
        <w:spacing w:line="240" w:lineRule="atLeast"/>
        <w:ind w:firstLine="567"/>
        <w:jc w:val="both"/>
        <w:rPr>
          <w:sz w:val="28"/>
          <w:szCs w:val="28"/>
        </w:rPr>
      </w:pPr>
      <w:r w:rsidRPr="005E250A">
        <w:rPr>
          <w:sz w:val="28"/>
          <w:szCs w:val="28"/>
        </w:rPr>
        <w:t xml:space="preserve">2) Составить линейную программу, печатающую значение true, если указанное высказывание является истинным, и false </w:t>
      </w:r>
      <w:r w:rsidR="00F76E30" w:rsidRPr="005E250A">
        <w:rPr>
          <w:sz w:val="28"/>
          <w:szCs w:val="28"/>
        </w:rPr>
        <w:t xml:space="preserve">– </w:t>
      </w:r>
      <w:r w:rsidRPr="005E250A">
        <w:rPr>
          <w:sz w:val="28"/>
          <w:szCs w:val="28"/>
        </w:rPr>
        <w:t xml:space="preserve">в противном случае. </w:t>
      </w:r>
    </w:p>
    <w:p w:rsidR="00051AC4" w:rsidRPr="005E250A" w:rsidRDefault="00051AC4" w:rsidP="002465E0">
      <w:pPr>
        <w:spacing w:line="240" w:lineRule="atLeast"/>
        <w:ind w:firstLine="567"/>
        <w:jc w:val="both"/>
        <w:rPr>
          <w:sz w:val="28"/>
          <w:szCs w:val="28"/>
        </w:rPr>
      </w:pPr>
      <w:r w:rsidRPr="005E250A">
        <w:rPr>
          <w:sz w:val="28"/>
          <w:szCs w:val="28"/>
        </w:rPr>
        <w:t xml:space="preserve">2.1) Сумма двух первых цифр заданного четырехзначного числа равна сумме двух его последних цифр. </w:t>
      </w:r>
    </w:p>
    <w:p w:rsidR="00051AC4" w:rsidRPr="005E250A" w:rsidRDefault="00051AC4" w:rsidP="002465E0">
      <w:pPr>
        <w:spacing w:line="240" w:lineRule="atLeast"/>
        <w:ind w:firstLine="567"/>
        <w:jc w:val="both"/>
        <w:rPr>
          <w:sz w:val="28"/>
          <w:szCs w:val="28"/>
        </w:rPr>
      </w:pPr>
      <w:r w:rsidRPr="005E250A">
        <w:rPr>
          <w:sz w:val="28"/>
          <w:szCs w:val="28"/>
        </w:rPr>
        <w:t xml:space="preserve">2.2) Сумма цифр данного трехзначного числа N является четным числом. </w:t>
      </w:r>
    </w:p>
    <w:p w:rsidR="00051AC4" w:rsidRPr="005E250A" w:rsidRDefault="00051AC4" w:rsidP="002465E0">
      <w:pPr>
        <w:spacing w:line="240" w:lineRule="atLeast"/>
        <w:ind w:firstLine="567"/>
        <w:jc w:val="both"/>
        <w:rPr>
          <w:sz w:val="28"/>
          <w:szCs w:val="28"/>
        </w:rPr>
      </w:pPr>
      <w:r w:rsidRPr="005E250A">
        <w:rPr>
          <w:sz w:val="28"/>
          <w:szCs w:val="28"/>
        </w:rPr>
        <w:t xml:space="preserve">2.3) Целое число N является четным двузначным числом. </w:t>
      </w:r>
    </w:p>
    <w:p w:rsidR="00051AC4" w:rsidRPr="005E250A" w:rsidRDefault="00051AC4" w:rsidP="002465E0">
      <w:pPr>
        <w:spacing w:line="240" w:lineRule="atLeast"/>
        <w:ind w:firstLine="567"/>
        <w:jc w:val="both"/>
        <w:rPr>
          <w:sz w:val="28"/>
          <w:szCs w:val="28"/>
        </w:rPr>
      </w:pPr>
      <w:r w:rsidRPr="005E250A">
        <w:rPr>
          <w:sz w:val="28"/>
          <w:szCs w:val="28"/>
        </w:rPr>
        <w:t>2.4) Данная тройка натуральных чисел а, b, с является тройкой Пифагора, т.е. c</w:t>
      </w:r>
      <w:r w:rsidRPr="005E250A">
        <w:rPr>
          <w:sz w:val="28"/>
          <w:szCs w:val="28"/>
          <w:vertAlign w:val="superscript"/>
        </w:rPr>
        <w:t>2</w:t>
      </w:r>
      <w:r w:rsidRPr="005E250A">
        <w:rPr>
          <w:sz w:val="28"/>
          <w:szCs w:val="28"/>
        </w:rPr>
        <w:t xml:space="preserve"> = a</w:t>
      </w:r>
      <w:r w:rsidRPr="005E250A">
        <w:rPr>
          <w:sz w:val="28"/>
          <w:szCs w:val="28"/>
          <w:vertAlign w:val="superscript"/>
        </w:rPr>
        <w:t>2</w:t>
      </w:r>
      <w:r w:rsidRPr="005E250A">
        <w:rPr>
          <w:sz w:val="28"/>
          <w:szCs w:val="28"/>
        </w:rPr>
        <w:t xml:space="preserve"> + b</w:t>
      </w:r>
      <w:r w:rsidRPr="005E250A">
        <w:rPr>
          <w:sz w:val="28"/>
          <w:szCs w:val="28"/>
          <w:vertAlign w:val="superscript"/>
        </w:rPr>
        <w:t>2</w:t>
      </w:r>
      <w:r w:rsidRPr="005E250A">
        <w:rPr>
          <w:sz w:val="28"/>
          <w:szCs w:val="28"/>
        </w:rPr>
        <w:t xml:space="preserve">. </w:t>
      </w:r>
    </w:p>
    <w:p w:rsidR="00051AC4" w:rsidRPr="005E250A" w:rsidRDefault="00051AC4" w:rsidP="002465E0">
      <w:pPr>
        <w:spacing w:line="240" w:lineRule="atLeast"/>
        <w:ind w:firstLine="567"/>
        <w:jc w:val="both"/>
        <w:rPr>
          <w:sz w:val="28"/>
          <w:szCs w:val="28"/>
        </w:rPr>
      </w:pPr>
      <w:r w:rsidRPr="005E250A">
        <w:rPr>
          <w:sz w:val="28"/>
          <w:szCs w:val="28"/>
        </w:rPr>
        <w:t xml:space="preserve">2.5) Все цифры данного четырехзначного числа N различны. </w:t>
      </w:r>
    </w:p>
    <w:p w:rsidR="00051AC4" w:rsidRPr="005E250A" w:rsidRDefault="00051AC4" w:rsidP="002465E0">
      <w:pPr>
        <w:spacing w:line="240" w:lineRule="atLeast"/>
        <w:ind w:firstLine="567"/>
        <w:jc w:val="both"/>
        <w:rPr>
          <w:sz w:val="28"/>
          <w:szCs w:val="28"/>
        </w:rPr>
      </w:pPr>
      <w:r w:rsidRPr="005E250A">
        <w:rPr>
          <w:sz w:val="28"/>
          <w:szCs w:val="28"/>
        </w:rPr>
        <w:t xml:space="preserve">2.6) Данное четырехзначное число читается одинаково слева направо и справа налево. </w:t>
      </w:r>
    </w:p>
    <w:p w:rsidR="00051AC4" w:rsidRPr="005E250A" w:rsidRDefault="00051AC4" w:rsidP="002465E0">
      <w:pPr>
        <w:spacing w:line="240" w:lineRule="atLeast"/>
        <w:ind w:firstLine="567"/>
        <w:jc w:val="both"/>
        <w:rPr>
          <w:sz w:val="28"/>
          <w:szCs w:val="28"/>
        </w:rPr>
      </w:pPr>
      <w:r w:rsidRPr="005E250A">
        <w:rPr>
          <w:sz w:val="28"/>
          <w:szCs w:val="28"/>
        </w:rPr>
        <w:t xml:space="preserve">3) Даны действительные числа х и у, не равные друг другу. Меньшее из этих двух чисел заменить половиной их суммы, а большее </w:t>
      </w:r>
      <w:r w:rsidR="00F76E30" w:rsidRPr="005E250A">
        <w:rPr>
          <w:sz w:val="28"/>
          <w:szCs w:val="28"/>
        </w:rPr>
        <w:t xml:space="preserve">– </w:t>
      </w:r>
      <w:r w:rsidRPr="005E250A">
        <w:rPr>
          <w:sz w:val="28"/>
          <w:szCs w:val="28"/>
        </w:rPr>
        <w:t xml:space="preserve">их удвоенным произведением. </w:t>
      </w:r>
    </w:p>
    <w:p w:rsidR="00051AC4" w:rsidRPr="005E250A" w:rsidRDefault="00051AC4" w:rsidP="002465E0">
      <w:pPr>
        <w:spacing w:line="240" w:lineRule="atLeast"/>
        <w:ind w:firstLine="567"/>
        <w:jc w:val="both"/>
        <w:rPr>
          <w:sz w:val="28"/>
          <w:szCs w:val="28"/>
        </w:rPr>
      </w:pPr>
      <w:r w:rsidRPr="005E250A">
        <w:rPr>
          <w:sz w:val="28"/>
          <w:szCs w:val="28"/>
        </w:rPr>
        <w:t xml:space="preserve">4)Составить программу, которая запрашивает пароль (например, четырехзначное число) до тех пор, пока он не будет правильно введен. </w:t>
      </w:r>
    </w:p>
    <w:p w:rsidR="00051AC4" w:rsidRPr="005E250A" w:rsidRDefault="00051AC4" w:rsidP="002465E0">
      <w:pPr>
        <w:spacing w:line="240" w:lineRule="atLeast"/>
        <w:ind w:firstLine="567"/>
        <w:jc w:val="both"/>
        <w:rPr>
          <w:sz w:val="28"/>
          <w:szCs w:val="28"/>
        </w:rPr>
      </w:pPr>
      <w:r w:rsidRPr="005E250A">
        <w:rPr>
          <w:sz w:val="28"/>
          <w:szCs w:val="28"/>
        </w:rPr>
        <w:t xml:space="preserve">5) Найти сумму всех n-значных чисел (1 ≤ n ≤ 4). </w:t>
      </w:r>
    </w:p>
    <w:p w:rsidR="00051AC4" w:rsidRPr="005E250A" w:rsidRDefault="00A15D45" w:rsidP="002465E0">
      <w:pPr>
        <w:spacing w:line="240" w:lineRule="atLeast"/>
        <w:ind w:firstLine="567"/>
        <w:jc w:val="both"/>
        <w:rPr>
          <w:sz w:val="28"/>
          <w:szCs w:val="28"/>
        </w:rPr>
      </w:pPr>
      <w:r w:rsidRPr="005E250A">
        <w:rPr>
          <w:sz w:val="28"/>
          <w:szCs w:val="28"/>
        </w:rPr>
        <w:t xml:space="preserve">6) Найти сумму всех n-значных чисел, кратных k (1 ≤ </w:t>
      </w:r>
      <w:r w:rsidRPr="005E250A">
        <w:rPr>
          <w:sz w:val="28"/>
          <w:szCs w:val="28"/>
          <w:lang w:val="en-US"/>
        </w:rPr>
        <w:t>n</w:t>
      </w:r>
      <w:r w:rsidRPr="005E250A">
        <w:rPr>
          <w:sz w:val="28"/>
          <w:szCs w:val="28"/>
        </w:rPr>
        <w:t xml:space="preserve"> ≤ 4). </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7) Написать программу, которая загадывает случайное целое число из отрезка [1;10] и просит пользователя его угадать, вводя варианты с клавиатуры, пока пользователь не угадает число, программа будет ему подсказывать, сообщая больше или меньше число загаданное, чем то, что ввёл пользователь.</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8). Создайте программу, выводящую на экран все четырёхзначные числа последовательности 1000 1003 1006 1009 1012 1015 …</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9). Создайте программу, выводящую на экран первые 55 элементов последовательности 1 3 5 7 9 11 13 15 17 …</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10). Создайте программу, выводящую на экран все неотрицательные элементы последовательности 90 85 80 75 70 65 60 …</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11). Выведите на экран все члены последовательности 2a</w:t>
      </w:r>
      <w:r w:rsidRPr="005E250A">
        <w:rPr>
          <w:sz w:val="28"/>
          <w:szCs w:val="28"/>
          <w:vertAlign w:val="subscript"/>
        </w:rPr>
        <w:t>n-1</w:t>
      </w:r>
      <w:r w:rsidRPr="005E250A">
        <w:rPr>
          <w:sz w:val="28"/>
          <w:szCs w:val="28"/>
        </w:rPr>
        <w:t>–1, где a</w:t>
      </w:r>
      <w:r w:rsidRPr="005E250A">
        <w:rPr>
          <w:sz w:val="28"/>
          <w:szCs w:val="28"/>
          <w:vertAlign w:val="subscript"/>
        </w:rPr>
        <w:t>1</w:t>
      </w:r>
      <w:r w:rsidRPr="005E250A">
        <w:rPr>
          <w:sz w:val="28"/>
          <w:szCs w:val="28"/>
        </w:rPr>
        <w:t>=2, которые меньше 10000.</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12).Выведите на экран все двузначные члены последовательности         2a</w:t>
      </w:r>
      <w:r w:rsidRPr="005E250A">
        <w:rPr>
          <w:sz w:val="28"/>
          <w:szCs w:val="28"/>
          <w:vertAlign w:val="subscript"/>
        </w:rPr>
        <w:t>n-1</w:t>
      </w:r>
      <w:r w:rsidRPr="005E250A">
        <w:rPr>
          <w:sz w:val="28"/>
          <w:szCs w:val="28"/>
        </w:rPr>
        <w:t>+200, где a</w:t>
      </w:r>
      <w:r w:rsidRPr="005E250A">
        <w:rPr>
          <w:sz w:val="28"/>
          <w:szCs w:val="28"/>
          <w:vertAlign w:val="subscript"/>
        </w:rPr>
        <w:t>1</w:t>
      </w:r>
      <w:r w:rsidRPr="005E250A">
        <w:rPr>
          <w:sz w:val="28"/>
          <w:szCs w:val="28"/>
        </w:rPr>
        <w:t>= –166.</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13). Выведите на экран все положительные делители натурального числа, введённого пользователем с клавиатуры.</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 xml:space="preserve">14). Проверьте, является ли введённое пользователем с клавиатуры натуральное число – простым. Постарайтесь не выполнять лишних действий (например, после того, как вы нашли хотя бы один нетривиальный делитель уже ясно, что число составное и проверку продолжать не нужно). Также учтите, что наименьший делитель натурального числа n, если он вообще </w:t>
      </w:r>
      <w:r w:rsidRPr="005E250A">
        <w:rPr>
          <w:sz w:val="28"/>
          <w:szCs w:val="28"/>
        </w:rPr>
        <w:lastRenderedPageBreak/>
        <w:t>имеется, обязательно располагается в отрезке [2; √n]. Если число не простое – выведите все его простые делители.</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15). Выведите на экран первые 11 членов последовательности Фибоначчи. Напоминаем, что первый и второй члены последовательности равны единицам, а каждый следующий – сумме двух предыдущих.</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 xml:space="preserve">16). </w:t>
      </w:r>
      <w:r w:rsidR="00A15D45" w:rsidRPr="005E250A">
        <w:rPr>
          <w:sz w:val="28"/>
          <w:szCs w:val="28"/>
        </w:rPr>
        <w:t>Для введённого пользователем с клавиатуры натурального числа посчитайте сумму всех его цифр (заранее не известно, сколько цифр будет в числе).</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 xml:space="preserve">17). В городе N проезд в трамвае осуществляется по бумажным отрывным билетам. Каждую неделю трамвайное депо заказывает в местной типографии рулон билетов с номерами от 000001 до 999999. </w:t>
      </w:r>
      <w:r w:rsidR="00A15D45" w:rsidRPr="005E250A">
        <w:rPr>
          <w:sz w:val="28"/>
          <w:szCs w:val="28"/>
        </w:rPr>
        <w:t xml:space="preserve">«Счастливым» считается билетик, у которого сумма первых трёх цифр номера равна сумме последних трёх цифр, как, например, в билетах с номерами 003102 или 567576. </w:t>
      </w:r>
      <w:r w:rsidRPr="005E250A">
        <w:rPr>
          <w:sz w:val="28"/>
          <w:szCs w:val="28"/>
        </w:rPr>
        <w:t xml:space="preserve">Трамвайное депо решило подарить сувенир обладателю каждого счастливого билета и теперь раздумывает, как много сувениров потребуется. </w:t>
      </w:r>
      <w:r w:rsidR="00A15D45" w:rsidRPr="005E250A">
        <w:rPr>
          <w:sz w:val="28"/>
          <w:szCs w:val="28"/>
        </w:rPr>
        <w:t>С помощью программы подсчитайте, сколько счастливых билетов в одном рулоне?</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18). В американской армии считается несчастливым число 13, а в японской – 4. Перед международными учениями штаб российской армии решил исключить номера боевой техники, содержащие числа 4 или 13 (например, 40123, 13313, 12345 или 13040), чтобы не смущать иностранных коллег. Если в распоряжении армии имеется 100 тыс. единиц боевой техники и каждая боевая машина имеет номер от 00001 до 99999, то сколько всего номеров придётся исключить?</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19). Создать программу, которая будет проверять попало ли случайно выбранное из отрезка [5;155] целое число в интервал (25;100) и сообщать результат на экран.</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Примеры работы программы:</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pun"/>
          <w:rFonts w:ascii="Times New Roman" w:hAnsi="Times New Roman" w:cs="Times New Roman"/>
          <w:sz w:val="28"/>
          <w:szCs w:val="28"/>
        </w:rPr>
        <w:t>Число</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113</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не</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содержится</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в</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интервале</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25</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100</w:t>
      </w:r>
      <w:r w:rsidRPr="005E250A">
        <w:rPr>
          <w:rStyle w:val="pun"/>
          <w:rFonts w:ascii="Times New Roman" w:hAnsi="Times New Roman" w:cs="Times New Roman"/>
          <w:sz w:val="28"/>
          <w:szCs w:val="28"/>
        </w:rPr>
        <w:t>)</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pun"/>
          <w:rFonts w:ascii="Times New Roman" w:hAnsi="Times New Roman" w:cs="Times New Roman"/>
          <w:sz w:val="28"/>
          <w:szCs w:val="28"/>
        </w:rPr>
        <w:t>Число</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72</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содержится</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в</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интервале</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25</w:t>
      </w:r>
      <w:r w:rsidRPr="005E250A">
        <w:rPr>
          <w:rStyle w:val="pun"/>
          <w:rFonts w:ascii="Times New Roman" w:hAnsi="Times New Roman" w:cs="Times New Roman"/>
          <w:sz w:val="28"/>
          <w:szCs w:val="28"/>
        </w:rPr>
        <w:t>,</w:t>
      </w:r>
      <w:r w:rsidRPr="005E250A">
        <w:rPr>
          <w:rStyle w:val="lit"/>
          <w:rFonts w:ascii="Times New Roman" w:hAnsi="Times New Roman" w:cs="Times New Roman"/>
          <w:sz w:val="28"/>
          <w:szCs w:val="28"/>
        </w:rPr>
        <w:t>100</w:t>
      </w:r>
      <w:r w:rsidRPr="005E250A">
        <w:rPr>
          <w:rStyle w:val="pun"/>
          <w:rFonts w:ascii="Times New Roman" w:hAnsi="Times New Roman" w:cs="Times New Roman"/>
          <w:sz w:val="28"/>
          <w:szCs w:val="28"/>
        </w:rPr>
        <w:t>)</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20). Создать программу, выводящую на экран случайно сгенерированное трёхзначное натуральное число и его наибольшую цифру.</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Примеры работы программы:</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pun"/>
          <w:rFonts w:ascii="Times New Roman" w:hAnsi="Times New Roman" w:cs="Times New Roman"/>
          <w:sz w:val="28"/>
          <w:szCs w:val="28"/>
        </w:rPr>
        <w:t>В</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числе</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208</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наибольшая</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цифра</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8</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pun"/>
          <w:rFonts w:ascii="Times New Roman" w:hAnsi="Times New Roman" w:cs="Times New Roman"/>
          <w:sz w:val="28"/>
          <w:szCs w:val="28"/>
        </w:rPr>
        <w:t>В</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числе</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774</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наибольшая</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цифра</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7</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21). На некотором предприятии инженер Петров создал устройство, на табло которого показывается количество секунд, оставшихся до конца рабочего дня. Когда рабочий день начинается ровно в 9 часов утра – табло отображает «28800» (т.е. остаётся 8 часов), когда времени 14:30 – на табло «9000» (т.е. остаётся два с половиной часа), а когда наступает 17 часов – на табло отображается «0» (т.е. рабочий день закончился).</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 xml:space="preserve">Программист Иванов заметил, как страдают офисные сотрудницы – им неудобно оценивать остаток рабочего дня в секундах. Иванов вызвался помочь сотрудницам и написать программу, которая вместо секунд будет выводить на табло понятные фразы с информацией о том, сколько полных </w:t>
      </w:r>
      <w:r w:rsidRPr="005E250A">
        <w:rPr>
          <w:sz w:val="28"/>
          <w:szCs w:val="28"/>
        </w:rPr>
        <w:lastRenderedPageBreak/>
        <w:t>часов осталось до конца рабочего дня. Например: «осталось 7 часов», «осталось 4 часа», «остался 1 час», «осталось менее часа».</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Итак, в переменную n должно записываться случайное (на время тестирования программы) целое число из [0;28800], далее оно должно выводиться на экран (для Петрова) и на следующей строке (для сотрудниц) должна выводиться фраза о количестве полных часов, содержащихся в n секундах.</w:t>
      </w:r>
    </w:p>
    <w:p w:rsidR="00051AC4" w:rsidRPr="005E250A" w:rsidRDefault="00051AC4" w:rsidP="002465E0">
      <w:pPr>
        <w:pStyle w:val="a5"/>
        <w:spacing w:before="0" w:beforeAutospacing="0" w:after="0" w:afterAutospacing="0"/>
        <w:ind w:firstLine="567"/>
        <w:jc w:val="both"/>
        <w:rPr>
          <w:sz w:val="28"/>
          <w:szCs w:val="28"/>
        </w:rPr>
      </w:pPr>
      <w:r w:rsidRPr="005E250A">
        <w:rPr>
          <w:sz w:val="28"/>
          <w:szCs w:val="28"/>
        </w:rPr>
        <w:t>Примеры работы программы:</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lit"/>
          <w:rFonts w:ascii="Times New Roman" w:hAnsi="Times New Roman" w:cs="Times New Roman"/>
          <w:sz w:val="28"/>
          <w:szCs w:val="28"/>
        </w:rPr>
        <w:t>23466</w:t>
      </w:r>
      <w:r w:rsidRPr="005E250A">
        <w:rPr>
          <w:rFonts w:ascii="Times New Roman" w:hAnsi="Times New Roman" w:cs="Times New Roman"/>
          <w:sz w:val="28"/>
          <w:szCs w:val="28"/>
        </w:rPr>
        <w:br/>
      </w:r>
      <w:r w:rsidRPr="005E250A">
        <w:rPr>
          <w:rStyle w:val="pun"/>
          <w:rFonts w:ascii="Times New Roman" w:hAnsi="Times New Roman" w:cs="Times New Roman"/>
          <w:sz w:val="28"/>
          <w:szCs w:val="28"/>
        </w:rPr>
        <w:t>Осталось</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6</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часов</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lit"/>
          <w:rFonts w:ascii="Times New Roman" w:hAnsi="Times New Roman" w:cs="Times New Roman"/>
          <w:sz w:val="28"/>
          <w:szCs w:val="28"/>
        </w:rPr>
        <w:t>10644</w:t>
      </w:r>
      <w:r w:rsidRPr="005E250A">
        <w:rPr>
          <w:rFonts w:ascii="Times New Roman" w:hAnsi="Times New Roman" w:cs="Times New Roman"/>
          <w:sz w:val="28"/>
          <w:szCs w:val="28"/>
        </w:rPr>
        <w:br/>
      </w:r>
      <w:r w:rsidRPr="005E250A">
        <w:rPr>
          <w:rStyle w:val="pun"/>
          <w:rFonts w:ascii="Times New Roman" w:hAnsi="Times New Roman" w:cs="Times New Roman"/>
          <w:sz w:val="28"/>
          <w:szCs w:val="28"/>
        </w:rPr>
        <w:t>Осталось</w:t>
      </w:r>
      <w:r w:rsidRPr="005E250A">
        <w:rPr>
          <w:rStyle w:val="pln"/>
          <w:rFonts w:ascii="Times New Roman" w:hAnsi="Times New Roman" w:cs="Times New Roman"/>
          <w:sz w:val="28"/>
          <w:szCs w:val="28"/>
        </w:rPr>
        <w:t xml:space="preserve"> </w:t>
      </w:r>
      <w:r w:rsidRPr="005E250A">
        <w:rPr>
          <w:rStyle w:val="lit"/>
          <w:rFonts w:ascii="Times New Roman" w:hAnsi="Times New Roman" w:cs="Times New Roman"/>
          <w:sz w:val="28"/>
          <w:szCs w:val="28"/>
        </w:rPr>
        <w:t>2</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часа</w:t>
      </w:r>
    </w:p>
    <w:p w:rsidR="00051AC4" w:rsidRPr="005E250A" w:rsidRDefault="00051AC4" w:rsidP="002465E0">
      <w:pPr>
        <w:pStyle w:val="HTML"/>
        <w:ind w:firstLine="567"/>
        <w:jc w:val="both"/>
        <w:rPr>
          <w:rFonts w:ascii="Times New Roman" w:hAnsi="Times New Roman" w:cs="Times New Roman"/>
          <w:sz w:val="28"/>
          <w:szCs w:val="28"/>
        </w:rPr>
      </w:pPr>
      <w:r w:rsidRPr="005E250A">
        <w:rPr>
          <w:rStyle w:val="lit"/>
          <w:rFonts w:ascii="Times New Roman" w:hAnsi="Times New Roman" w:cs="Times New Roman"/>
          <w:sz w:val="28"/>
          <w:szCs w:val="28"/>
        </w:rPr>
        <w:t>1249</w:t>
      </w:r>
      <w:r w:rsidRPr="005E250A">
        <w:rPr>
          <w:rFonts w:ascii="Times New Roman" w:hAnsi="Times New Roman" w:cs="Times New Roman"/>
          <w:sz w:val="28"/>
          <w:szCs w:val="28"/>
        </w:rPr>
        <w:br/>
      </w:r>
      <w:r w:rsidRPr="005E250A">
        <w:rPr>
          <w:rStyle w:val="pun"/>
          <w:rFonts w:ascii="Times New Roman" w:hAnsi="Times New Roman" w:cs="Times New Roman"/>
          <w:sz w:val="28"/>
          <w:szCs w:val="28"/>
        </w:rPr>
        <w:t>Осталось</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менее</w:t>
      </w:r>
      <w:r w:rsidRPr="005E250A">
        <w:rPr>
          <w:rStyle w:val="pln"/>
          <w:rFonts w:ascii="Times New Roman" w:hAnsi="Times New Roman" w:cs="Times New Roman"/>
          <w:sz w:val="28"/>
          <w:szCs w:val="28"/>
        </w:rPr>
        <w:t xml:space="preserve"> </w:t>
      </w:r>
      <w:r w:rsidRPr="005E250A">
        <w:rPr>
          <w:rStyle w:val="pun"/>
          <w:rFonts w:ascii="Times New Roman" w:hAnsi="Times New Roman" w:cs="Times New Roman"/>
          <w:sz w:val="28"/>
          <w:szCs w:val="28"/>
        </w:rPr>
        <w:t>часа</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22). Создайте массив из 8 случайных целых чисел из отрезка [1;10]. Выведите массив на экран в строку. Замените каждый элемент с нечётным индексом на ноль. Снова выведете массив на экран на отдельной строке.</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23). Создайте 2 массива из 5 случайных целых чисел из отрезка [0;5] каждый, выведите массивы на экран в двух отдельных строках. Посчитайте среднее арифметическое элементов каждого массива и сообщите, для какого из массивов это значение оказалось больше (либо сообщите, что их средние арифметические равны).</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24). Создайте массив из 4 случайных целых чисел из отрезка [10;99], выведите его на экран в строку. Определить и вывести на экран сообщение о том, является ли массив строго возрастающей последовательностью.</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25). Создайте массив из 20-ти первых чисел Фибоначчи и выведите его на экран. Напоминаем, что первый и второй члены последовательности равны единицам, а каждый следующий – сумме двух предыдущих.</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26). Создайте массив из 12 случайных целых чисел из отрезка [-15;15]. Определите какой элемент является в этом массиве максимальным и сообщите индекс его последнего вхождения в массив.</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27). Создайте два массива из 10 целых случайных чисел из отрезка [1;9] и третий массив из 10 действительных чисел. Каждый элемент с i-ым индексом третьего массива должен равняться отношению элемента из первого массива с i-ым индексом к элементу из второго массива с i-ым индексом. Вывести все три массива на экран (каждый на отдельной строке), затем вывести количество целых элементов в третьем массиве.</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28). Создайте массив из 11 случайных целых чисел из отрезка [-1;1], выведите массив на экран в строку. Определите какой элемент встречается в массиве чаще всего и выведите об этом сообщение на экран. Если два каких-то элемента встречаются одинаковое количество раз, то не выводите ничего.</w:t>
      </w:r>
    </w:p>
    <w:p w:rsidR="00051AC4" w:rsidRPr="005E250A" w:rsidRDefault="00051AC4" w:rsidP="002465E0">
      <w:pPr>
        <w:ind w:firstLine="567"/>
        <w:jc w:val="both"/>
        <w:rPr>
          <w:sz w:val="28"/>
          <w:szCs w:val="28"/>
        </w:rPr>
      </w:pPr>
      <w:r w:rsidRPr="005E250A">
        <w:rPr>
          <w:sz w:val="28"/>
          <w:szCs w:val="28"/>
        </w:rPr>
        <w:t xml:space="preserve">29). Пользователь должен указать с клавиатуры чётное положительное число, а программа должна создать массив указанного размера из случайных целых чисел из [-5;5] и вывести его на экран в строку. После этого программа должна определить и сообщить пользователю о том, сумма модулей какой </w:t>
      </w:r>
      <w:r w:rsidRPr="005E250A">
        <w:rPr>
          <w:sz w:val="28"/>
          <w:szCs w:val="28"/>
        </w:rPr>
        <w:lastRenderedPageBreak/>
        <w:t>половины массива больше: левой или правой, либо сообщить, что эти суммы модулей равны. Если пользователь введёт неподходящее число, то программа должна требовать повторного ввода до тех пор, пока не будет указано корректное значение.</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30). Программа должна создать массив из 12 случайных целых чисел из отрезка [-10;10] таким образом, чтобы отрицательных и положительных элементов там было поровну и не было нулей. При этом порядок следования элементов должен быть случаен (т. е. не подходит вариант, когда в массиве постоянно выпадает сначала 6 положительных, а потом 6 отрицательных чисел или же когда элементы постоянно чередуются через один и пр.). Вывести полученный массив на экран.</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31). Пользователь вводит с клавиатуры натуральное число большее 3, которое сохраняется в переменную n. Если пользователь ввёл не подходящее число, то программа должна просить пользователя повторить ввод. Создать массив из n случайных целых чисел из отрезка [0;n] и вывести его на экран. Создать второй массив только из чётных элементов первого массива, если они там есть, и вывести его на экран.</w:t>
      </w:r>
    </w:p>
    <w:p w:rsidR="00051AC4"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32). Создать двумерный массив из 6 строк по 7 столбцов в каждой из случайных целых чисел из отрезка [0;9]. Вывести массив на экран. Преобразовать массив таким образом, чтобы на первом месте в каждой строке стоял её наибольший элемент. При этом изменять состав массива нельзя, а можно только переставлять элементы в рамках одной строки. Порядок остальных элементов строки не важен (т.е. можно соврешить только одну перестановку, а можно отсортировать по убыванию каждую строку). Вывести преобразованный массив на экран.</w:t>
      </w:r>
    </w:p>
    <w:p w:rsidR="00F108D1" w:rsidRPr="005E250A" w:rsidRDefault="00051AC4" w:rsidP="002465E0">
      <w:pPr>
        <w:pStyle w:val="a5"/>
        <w:spacing w:before="0" w:beforeAutospacing="0" w:after="0" w:afterAutospacing="0"/>
        <w:ind w:firstLine="567"/>
        <w:contextualSpacing/>
        <w:jc w:val="both"/>
        <w:rPr>
          <w:sz w:val="28"/>
          <w:szCs w:val="28"/>
        </w:rPr>
      </w:pPr>
      <w:r w:rsidRPr="005E250A">
        <w:rPr>
          <w:sz w:val="28"/>
          <w:szCs w:val="28"/>
        </w:rPr>
        <w:t>33). Для проверки остаточных знаний учеников после летних каникул, учитель младших классов решил начинать каждый урок с того, чтобы задавать каждому ученику пример из таблицы умножения, но в классе 15 человек, а примеры среди них не должны повторяться. В помощь учителю напишите программу, которая будет выводить на экран 15 случайных примеров из таблицы умножения (от 2*2 до 9*9, потому что задания по умножению на 1 и на 10 – слишком просты). При этом среди 15 примеров не должно быть повторяющихся (примеры 2*3 и 3*2 и им подобные пары считать повторяющимися).</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t xml:space="preserve">34). Вычислить сумму и число положительных элементов матрицы A[N, N], находящихся над главной диагональю. </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t xml:space="preserve">35). Дана матрица А размером п х т. Определить k – количество особых элементов массива А, считая его элемент особым, если он больше суммы остальных элементов его столбца. </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t xml:space="preserve">36). Задана квадратная матрица. Поменять местами строку с максимальным элементом на главной диагонали со строкой с заданным номером. </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t xml:space="preserve">37). Дана матрица B[N, M]. Найти в каждой строке матрицы максимальный и минимальный элементы и поменять их местами с первым и последним элементом строки соответственно. </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38). Дана целая квадратная матрица п-го порядка. Определить, является ли она магическим квадратом, т.е. такой, в которой суммы элементов во всех строках и столбцах одинаковы. </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t xml:space="preserve">39). Задана матрица размером n х т. Найти максимальный по модулю элемент матрицы. Переставить строки и столбцы матрицы таким образом, чтобы максимальный по модулю элемент был расположен на пересечении k-й строки и k-го столбца. </w:t>
      </w:r>
    </w:p>
    <w:p w:rsidR="00F108D1" w:rsidRPr="005E250A" w:rsidRDefault="00F108D1" w:rsidP="002465E0">
      <w:pPr>
        <w:pStyle w:val="a5"/>
        <w:spacing w:before="0" w:beforeAutospacing="0" w:after="0" w:afterAutospacing="0"/>
        <w:ind w:firstLine="567"/>
        <w:contextualSpacing/>
        <w:jc w:val="both"/>
        <w:rPr>
          <w:sz w:val="28"/>
          <w:szCs w:val="28"/>
        </w:rPr>
      </w:pPr>
      <w:r w:rsidRPr="005E250A">
        <w:rPr>
          <w:sz w:val="28"/>
          <w:szCs w:val="28"/>
        </w:rPr>
        <w:t xml:space="preserve">40). Дана квадратная матрица A[N, N]. Записать на место отрицательных элементов матрицы нули, а на место положительных </w:t>
      </w:r>
      <w:r w:rsidR="00F76E30" w:rsidRPr="005E250A">
        <w:rPr>
          <w:sz w:val="28"/>
          <w:szCs w:val="28"/>
        </w:rPr>
        <w:t xml:space="preserve">– </w:t>
      </w:r>
      <w:r w:rsidRPr="005E250A">
        <w:rPr>
          <w:sz w:val="28"/>
          <w:szCs w:val="28"/>
        </w:rPr>
        <w:t>единицы.</w:t>
      </w:r>
    </w:p>
    <w:p w:rsidR="00F108D1" w:rsidRPr="005E250A" w:rsidRDefault="00F108D1" w:rsidP="002465E0">
      <w:pPr>
        <w:pStyle w:val="a5"/>
        <w:spacing w:before="0" w:beforeAutospacing="0" w:after="0" w:afterAutospacing="0"/>
        <w:ind w:firstLine="567"/>
        <w:contextualSpacing/>
        <w:jc w:val="both"/>
        <w:rPr>
          <w:sz w:val="28"/>
          <w:szCs w:val="28"/>
        </w:rPr>
      </w:pPr>
    </w:p>
    <w:p w:rsidR="00051AC4" w:rsidRPr="005E250A" w:rsidRDefault="00051AC4" w:rsidP="002465E0">
      <w:pPr>
        <w:ind w:firstLine="567"/>
        <w:jc w:val="both"/>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25DCF" w:rsidRPr="005E250A" w:rsidRDefault="00025DCF" w:rsidP="002465E0">
      <w:pPr>
        <w:ind w:firstLine="567"/>
        <w:rPr>
          <w:sz w:val="28"/>
          <w:szCs w:val="28"/>
        </w:rPr>
      </w:pPr>
    </w:p>
    <w:p w:rsidR="00051AC4" w:rsidRPr="005E250A" w:rsidRDefault="00025DCF" w:rsidP="002465E0">
      <w:pPr>
        <w:tabs>
          <w:tab w:val="left" w:pos="1060"/>
        </w:tabs>
        <w:ind w:firstLine="567"/>
        <w:rPr>
          <w:sz w:val="28"/>
          <w:szCs w:val="28"/>
        </w:rPr>
      </w:pPr>
      <w:r w:rsidRPr="005E250A">
        <w:rPr>
          <w:sz w:val="28"/>
          <w:szCs w:val="28"/>
        </w:rPr>
        <w:tab/>
      </w: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tabs>
          <w:tab w:val="left" w:pos="1060"/>
        </w:tabs>
        <w:ind w:firstLine="567"/>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lastRenderedPageBreak/>
        <w:t>Глава 2 КЛАССЫ</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 Основы классов</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Мы пользовались классами с самого начала этого курса. Однако до сих пор применялась только наиболее примитивная форма класса. Классы, созданные в предшествующих главах, служили только в качестве контейнеров метода main (), который мы использовали для ознакомления с основами синтаксиса Java. Как вы вскоре убедитесь, классы предоставляют значительно больше возможностей, чем те, которые были представлены до сих пор.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Вероятно, наиболее важное свойство класса то, что он определяет новый тип данных. После того как он определен, этот новый тип можно применять для создания объектов данного типа. Таким образом, класс – это шаблон объекта, а объект – это экземпляр класса. Поскольку объект является экземпляром класса, термины объект и экземпляр часто используются попеременно.</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2.2 Общая форма класса</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определении класса объявляют его конкретную форму и сущность. Это выполняется путем указания данных, которые он содержит, и кода, воздействующего на эти данные. Хотя очень простые классы могут содержать только код или только данные, большинство классов, применяемых в реальных программах, содержит оба эти компонента. Как будет показано в дальнейшем, код класса определяет интерфейс к его данным. Для объявления класса служит ключевое слово class. Упрощенная общая форма определения класса имеет следующий вид: </w:t>
      </w:r>
    </w:p>
    <w:p w:rsidR="00025DCF" w:rsidRPr="005E250A" w:rsidRDefault="00025DCF" w:rsidP="002465E0">
      <w:pPr>
        <w:pStyle w:val="a5"/>
        <w:spacing w:before="0" w:beforeAutospacing="0" w:after="0" w:afterAutospacing="0"/>
        <w:ind w:firstLine="567"/>
        <w:contextualSpacing/>
        <w:rPr>
          <w:i/>
          <w:sz w:val="28"/>
          <w:szCs w:val="28"/>
        </w:rPr>
      </w:pPr>
      <w:r w:rsidRPr="005E250A">
        <w:rPr>
          <w:rStyle w:val="HTML1"/>
          <w:rFonts w:ascii="Times New Roman" w:hAnsi="Times New Roman" w:cs="Times New Roman"/>
          <w:i/>
          <w:color w:val="auto"/>
          <w:sz w:val="28"/>
          <w:szCs w:val="28"/>
        </w:rPr>
        <w:t>class имя_класса {</w:t>
      </w:r>
      <w:r w:rsidRPr="005E250A">
        <w:rPr>
          <w:i/>
          <w:sz w:val="28"/>
          <w:szCs w:val="28"/>
        </w:rPr>
        <w:br/>
      </w:r>
      <w:r w:rsidRPr="005E250A">
        <w:rPr>
          <w:rStyle w:val="HTML1"/>
          <w:rFonts w:ascii="Times New Roman" w:hAnsi="Times New Roman" w:cs="Times New Roman"/>
          <w:i/>
          <w:color w:val="auto"/>
          <w:sz w:val="28"/>
          <w:szCs w:val="28"/>
        </w:rPr>
        <w:t xml:space="preserve">     тип поле1;</w:t>
      </w:r>
      <w:r w:rsidRPr="005E250A">
        <w:rPr>
          <w:i/>
          <w:sz w:val="28"/>
          <w:szCs w:val="28"/>
        </w:rPr>
        <w:br/>
      </w:r>
      <w:r w:rsidRPr="005E250A">
        <w:rPr>
          <w:rStyle w:val="HTML1"/>
          <w:rFonts w:ascii="Times New Roman" w:hAnsi="Times New Roman" w:cs="Times New Roman"/>
          <w:i/>
          <w:color w:val="auto"/>
          <w:sz w:val="28"/>
          <w:szCs w:val="28"/>
        </w:rPr>
        <w:t xml:space="preserve">     тип поле2;</w:t>
      </w:r>
      <w:r w:rsidRPr="005E250A">
        <w:rPr>
          <w:i/>
          <w:sz w:val="28"/>
          <w:szCs w:val="28"/>
        </w:rPr>
        <w:br/>
      </w:r>
      <w:r w:rsidRPr="005E250A">
        <w:rPr>
          <w:rStyle w:val="HTML1"/>
          <w:rFonts w:ascii="Times New Roman" w:hAnsi="Times New Roman" w:cs="Times New Roman"/>
          <w:i/>
          <w:color w:val="auto"/>
          <w:sz w:val="28"/>
          <w:szCs w:val="28"/>
        </w:rPr>
        <w:t xml:space="preserve">     // ...</w:t>
      </w:r>
      <w:r w:rsidRPr="005E250A">
        <w:rPr>
          <w:i/>
          <w:sz w:val="28"/>
          <w:szCs w:val="28"/>
        </w:rPr>
        <w:br/>
      </w:r>
      <w:r w:rsidRPr="005E250A">
        <w:rPr>
          <w:rStyle w:val="HTML1"/>
          <w:rFonts w:ascii="Times New Roman" w:hAnsi="Times New Roman" w:cs="Times New Roman"/>
          <w:i/>
          <w:color w:val="auto"/>
          <w:sz w:val="28"/>
          <w:szCs w:val="28"/>
        </w:rPr>
        <w:t xml:space="preserve">     тип полеN;</w:t>
      </w:r>
      <w:r w:rsidRPr="005E250A">
        <w:rPr>
          <w:i/>
          <w:sz w:val="28"/>
          <w:szCs w:val="28"/>
        </w:rPr>
        <w:br/>
      </w:r>
      <w:r w:rsidRPr="005E250A">
        <w:rPr>
          <w:rStyle w:val="HTML1"/>
          <w:rFonts w:ascii="Times New Roman" w:hAnsi="Times New Roman" w:cs="Times New Roman"/>
          <w:i/>
          <w:color w:val="auto"/>
          <w:sz w:val="28"/>
          <w:szCs w:val="28"/>
        </w:rPr>
        <w:t xml:space="preserve">     тип имя_метода 1 (список_параметров) {</w:t>
      </w:r>
      <w:r w:rsidRPr="005E250A">
        <w:rPr>
          <w:i/>
          <w:sz w:val="28"/>
          <w:szCs w:val="28"/>
        </w:rPr>
        <w:br/>
      </w:r>
      <w:r w:rsidRPr="005E250A">
        <w:rPr>
          <w:rStyle w:val="HTML1"/>
          <w:rFonts w:ascii="Times New Roman" w:hAnsi="Times New Roman" w:cs="Times New Roman"/>
          <w:i/>
          <w:color w:val="auto"/>
          <w:sz w:val="28"/>
          <w:szCs w:val="28"/>
        </w:rPr>
        <w:t xml:space="preserve">         // тело метода</w:t>
      </w:r>
      <w:r w:rsidRPr="005E250A">
        <w:rPr>
          <w:i/>
          <w:sz w:val="28"/>
          <w:szCs w:val="28"/>
        </w:rPr>
        <w:br/>
      </w:r>
      <w:r w:rsidRPr="005E250A">
        <w:rPr>
          <w:rStyle w:val="HTML1"/>
          <w:rFonts w:ascii="Times New Roman" w:hAnsi="Times New Roman" w:cs="Times New Roman"/>
          <w:i/>
          <w:color w:val="auto"/>
          <w:sz w:val="28"/>
          <w:szCs w:val="28"/>
        </w:rPr>
        <w:t xml:space="preserve">     }</w:t>
      </w:r>
      <w:r w:rsidRPr="005E250A">
        <w:rPr>
          <w:i/>
          <w:sz w:val="28"/>
          <w:szCs w:val="28"/>
        </w:rPr>
        <w:br/>
      </w:r>
      <w:r w:rsidRPr="005E250A">
        <w:rPr>
          <w:rStyle w:val="HTML1"/>
          <w:rFonts w:ascii="Times New Roman" w:hAnsi="Times New Roman" w:cs="Times New Roman"/>
          <w:i/>
          <w:color w:val="auto"/>
          <w:sz w:val="28"/>
          <w:szCs w:val="28"/>
        </w:rPr>
        <w:t xml:space="preserve">     тип имя_метода2 (список_параметров) {</w:t>
      </w:r>
      <w:r w:rsidRPr="005E250A">
        <w:rPr>
          <w:i/>
          <w:sz w:val="28"/>
          <w:szCs w:val="28"/>
        </w:rPr>
        <w:br/>
      </w:r>
      <w:r w:rsidRPr="005E250A">
        <w:rPr>
          <w:rStyle w:val="HTML1"/>
          <w:rFonts w:ascii="Times New Roman" w:hAnsi="Times New Roman" w:cs="Times New Roman"/>
          <w:i/>
          <w:color w:val="auto"/>
          <w:sz w:val="28"/>
          <w:szCs w:val="28"/>
        </w:rPr>
        <w:t xml:space="preserve">         // тело метода</w:t>
      </w:r>
      <w:r w:rsidRPr="005E250A">
        <w:rPr>
          <w:i/>
          <w:sz w:val="28"/>
          <w:szCs w:val="28"/>
        </w:rPr>
        <w:br/>
      </w:r>
      <w:r w:rsidRPr="005E250A">
        <w:rPr>
          <w:rStyle w:val="HTML1"/>
          <w:rFonts w:ascii="Times New Roman" w:hAnsi="Times New Roman" w:cs="Times New Roman"/>
          <w:i/>
          <w:color w:val="auto"/>
          <w:sz w:val="28"/>
          <w:szCs w:val="28"/>
        </w:rPr>
        <w:t xml:space="preserve">     }</w:t>
      </w:r>
      <w:r w:rsidRPr="005E250A">
        <w:rPr>
          <w:i/>
          <w:sz w:val="28"/>
          <w:szCs w:val="28"/>
        </w:rPr>
        <w:br/>
      </w:r>
      <w:r w:rsidRPr="005E250A">
        <w:rPr>
          <w:rStyle w:val="HTML1"/>
          <w:rFonts w:ascii="Times New Roman" w:hAnsi="Times New Roman" w:cs="Times New Roman"/>
          <w:i/>
          <w:color w:val="auto"/>
          <w:sz w:val="28"/>
          <w:szCs w:val="28"/>
        </w:rPr>
        <w:t xml:space="preserve">     // ...</w:t>
      </w:r>
      <w:r w:rsidRPr="005E250A">
        <w:rPr>
          <w:i/>
          <w:sz w:val="28"/>
          <w:szCs w:val="28"/>
        </w:rPr>
        <w:br/>
      </w:r>
      <w:r w:rsidRPr="005E250A">
        <w:rPr>
          <w:rStyle w:val="HTML1"/>
          <w:rFonts w:ascii="Times New Roman" w:hAnsi="Times New Roman" w:cs="Times New Roman"/>
          <w:i/>
          <w:color w:val="auto"/>
          <w:sz w:val="28"/>
          <w:szCs w:val="28"/>
        </w:rPr>
        <w:t xml:space="preserve">     тип имя__методаN (список_параметров) {</w:t>
      </w:r>
      <w:r w:rsidRPr="005E250A">
        <w:rPr>
          <w:i/>
          <w:sz w:val="28"/>
          <w:szCs w:val="28"/>
        </w:rPr>
        <w:br/>
      </w:r>
      <w:r w:rsidRPr="005E250A">
        <w:rPr>
          <w:rStyle w:val="HTML1"/>
          <w:rFonts w:ascii="Times New Roman" w:hAnsi="Times New Roman" w:cs="Times New Roman"/>
          <w:i/>
          <w:color w:val="auto"/>
          <w:sz w:val="28"/>
          <w:szCs w:val="28"/>
        </w:rPr>
        <w:t xml:space="preserve">         // тело метода</w:t>
      </w:r>
      <w:r w:rsidRPr="005E250A">
        <w:rPr>
          <w:i/>
          <w:sz w:val="28"/>
          <w:szCs w:val="28"/>
        </w:rPr>
        <w:br/>
      </w:r>
      <w:r w:rsidRPr="005E250A">
        <w:rPr>
          <w:rStyle w:val="HTML1"/>
          <w:rFonts w:ascii="Times New Roman" w:hAnsi="Times New Roman" w:cs="Times New Roman"/>
          <w:i/>
          <w:color w:val="auto"/>
          <w:sz w:val="28"/>
          <w:szCs w:val="28"/>
        </w:rPr>
        <w:t xml:space="preserve">     }</w:t>
      </w:r>
      <w:r w:rsidRPr="005E250A">
        <w:rPr>
          <w:i/>
          <w:sz w:val="28"/>
          <w:szCs w:val="28"/>
        </w:rPr>
        <w:br/>
      </w:r>
      <w:r w:rsidRPr="005E250A">
        <w:rPr>
          <w:rStyle w:val="HTML1"/>
          <w:rFonts w:ascii="Times New Roman" w:hAnsi="Times New Roman" w:cs="Times New Roman"/>
          <w:i/>
          <w:color w:val="auto"/>
          <w:sz w:val="28"/>
          <w:szCs w:val="28"/>
        </w:rPr>
        <w:t>}</w:t>
      </w:r>
      <w:r w:rsidRPr="005E250A">
        <w:rPr>
          <w:i/>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Данные, или переменные, определенные внутри класса, называются полями или переменными экземпляра. Код содержится внутри методов. Определенные внутри класса методы и переменные вместе называют членами класса. В большинстве классов действия с переменными экземпляров и доступ к ним выполняются через методы, определенные в этом классе. Таким образом, в общем случае именно методы определяют способ использования данных класса.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Определенные внутри класса переменные называют переменными экземпляра, поскольку каждый экземпляр класса (т.е. каждый объект класса) содержит собственные копии этих переменных. Таким образом, данные одного объекта отделены и отличаются от данных другого объекта. Вскоре мы вернемся к рассмотрению этой концепции, но она слишком важна, чтобы можно было обойтись без хотя бы предварительного ознакомления с нею.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Все методы имеют ту же общую форму, что и метод main (), который мы использовали до сих пор. Однако большинство методов не будут указаны как static или public. Обратите внимание, что общая форма класса не содержит определения метода main (). Классы Java могут и не содержать этот метод. Его обязательно указывать только в тех случаях, когда данный класс служит начальной точкой программы. Более того, аплеты вообще не требуют использования метода main ().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Изучение классов начнем с простого примера. Ниже приведен код класса Box (Параллелепипед), который определяет три переменных экземпляра: width (ширина), height (высота) и depth (глубина). В настоящий момент Box не содержит никаких методов (но вскоре мы добавим в него метод). </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i/>
          <w:sz w:val="28"/>
          <w:szCs w:val="28"/>
        </w:rPr>
        <w:t>Листинг</w:t>
      </w:r>
      <w:r w:rsidRPr="005E250A">
        <w:rPr>
          <w:i/>
          <w:sz w:val="28"/>
          <w:szCs w:val="28"/>
          <w:lang w:val="en-US"/>
        </w:rPr>
        <w:t xml:space="preserve"> 2.1</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sz w:val="28"/>
          <w:szCs w:val="28"/>
          <w:lang w:val="en-US"/>
        </w:rPr>
        <w:t>public class Box {</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public double width;</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public double height;</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sz w:val="28"/>
          <w:szCs w:val="28"/>
          <w:lang w:val="en-US"/>
        </w:rPr>
        <w:t xml:space="preserve">    public double depth;</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уже было сказано, класс определяет новый тип данных. В данном случае новый тип данных назван Box. Это имя будет использоваться для объявления объектов типа Box. Важно помнить, что объявление class создает только шаблон, но не действительный объект. Таким образом, приведенный код не приводит к появлению никаких объектов типа Box.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Чтобы действительно создать объект Box, нужно использовать оператор, подобный следующему: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Box mybox = new Вох();</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 xml:space="preserve">// создание объекта mybox типа Box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После выполнения этого оператора mybox станет экземпляром класса Box. То есть он обретет "физическое" существование. Но пока можете не задумываться о нюансах этого оператора.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Повторим еще раз</w:t>
      </w:r>
      <w:r w:rsidRPr="005E250A">
        <w:rPr>
          <w:b/>
          <w:sz w:val="28"/>
          <w:szCs w:val="28"/>
        </w:rPr>
        <w:t xml:space="preserve">: </w:t>
      </w:r>
      <w:r w:rsidRPr="005E250A">
        <w:rPr>
          <w:i/>
          <w:sz w:val="28"/>
          <w:szCs w:val="28"/>
        </w:rPr>
        <w:t xml:space="preserve">при каждом создании экземпляра класса мы создаем объект, который содержит собственную копию каждого поля, </w:t>
      </w:r>
      <w:r w:rsidRPr="005E250A">
        <w:rPr>
          <w:i/>
          <w:sz w:val="28"/>
          <w:szCs w:val="28"/>
        </w:rPr>
        <w:lastRenderedPageBreak/>
        <w:t>определенного классом.</w:t>
      </w:r>
      <w:r w:rsidRPr="005E250A">
        <w:rPr>
          <w:sz w:val="28"/>
          <w:szCs w:val="28"/>
        </w:rPr>
        <w:t xml:space="preserve"> Таким образом, каждый объект Box будет содержать собственные копии полей  width, height и depth. Для получения доступа к этим полям  применяется операция точки (.). Эта операция связывает имя объекта с именем поля. Например, чтобы присвоить переменной width объекта mybox значение 100, нужно было бы использовать следующий оператор: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mybox.width = 100;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Этот оператор указывает компилятору, что копии переменной width, хранящейся внутри объекта mybox, нужно присвоить значение, равное 100. В общем случае операцию точки используют для доступа как к переменным экземпляра, так и к методам внутри объекта.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В листинге 2.2 приведена полная программа, в которой используется класс Box.</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 </w:t>
      </w:r>
      <w:r w:rsidRPr="005E250A">
        <w:rPr>
          <w:i/>
          <w:sz w:val="28"/>
          <w:szCs w:val="28"/>
        </w:rPr>
        <w:t>Листинг 2.2</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/*Программа, использующая класс Box. Назовите этот файл BoxDemo.java</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sz w:val="28"/>
          <w:szCs w:val="28"/>
          <w:lang w:val="en-US"/>
        </w:rPr>
        <w:t>public</w:t>
      </w:r>
      <w:r w:rsidRPr="005E250A">
        <w:rPr>
          <w:rStyle w:val="HTML1"/>
          <w:rFonts w:ascii="Times New Roman" w:hAnsi="Times New Roman" w:cs="Times New Roman"/>
          <w:color w:val="auto"/>
          <w:sz w:val="28"/>
          <w:szCs w:val="28"/>
          <w:lang w:val="en-US"/>
        </w:rPr>
        <w:t xml:space="preserve"> class Box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sz w:val="28"/>
          <w:szCs w:val="28"/>
          <w:lang w:val="en-US"/>
        </w:rPr>
        <w:t>public</w:t>
      </w:r>
      <w:r w:rsidRPr="005E250A">
        <w:rPr>
          <w:rStyle w:val="HTML1"/>
          <w:rFonts w:ascii="Times New Roman" w:hAnsi="Times New Roman" w:cs="Times New Roman"/>
          <w:color w:val="auto"/>
          <w:sz w:val="28"/>
          <w:szCs w:val="28"/>
          <w:lang w:val="en-US"/>
        </w:rPr>
        <w:t xml:space="preserve"> double width;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sz w:val="28"/>
          <w:szCs w:val="28"/>
          <w:lang w:val="en-US"/>
        </w:rPr>
        <w:t>public</w:t>
      </w:r>
      <w:r w:rsidRPr="005E250A">
        <w:rPr>
          <w:rStyle w:val="HTML1"/>
          <w:rFonts w:ascii="Times New Roman" w:hAnsi="Times New Roman" w:cs="Times New Roman"/>
          <w:color w:val="auto"/>
          <w:sz w:val="28"/>
          <w:szCs w:val="28"/>
          <w:lang w:val="en-US"/>
        </w:rPr>
        <w:t xml:space="preserve"> double height;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sz w:val="28"/>
          <w:szCs w:val="28"/>
          <w:lang w:val="en-US"/>
        </w:rPr>
        <w:t>public</w:t>
      </w:r>
      <w:r w:rsidRPr="005E250A">
        <w:rPr>
          <w:rStyle w:val="HTML1"/>
          <w:rFonts w:ascii="Times New Roman" w:hAnsi="Times New Roman" w:cs="Times New Roman"/>
          <w:color w:val="auto"/>
          <w:sz w:val="28"/>
          <w:szCs w:val="28"/>
          <w:lang w:val="en-US"/>
        </w:rPr>
        <w:t xml:space="preserve"> double 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sz w:val="28"/>
          <w:szCs w:val="28"/>
          <w:lang w:val="en-US"/>
        </w:rPr>
        <w:t>public</w:t>
      </w:r>
      <w:r w:rsidRPr="005E250A">
        <w:rPr>
          <w:rStyle w:val="HTML1"/>
          <w:rFonts w:ascii="Times New Roman" w:hAnsi="Times New Roman" w:cs="Times New Roman"/>
          <w:color w:val="auto"/>
          <w:sz w:val="28"/>
          <w:szCs w:val="28"/>
          <w:lang w:val="en-US"/>
        </w:rPr>
        <w:t xml:space="preserve"> class BoxDemo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 = new 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double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присваивание значений переменным экземпляра mybox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mybox.width = 10;</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mybox.height = 20;</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mybox.depth = 15;</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вычисление объема параллелепипеда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vol = mybox.width * mybox.height * mybox.depth;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Файлу этой программы нужно присвоить имя BoxDemo.java, поскольку метод main () определен в классе, названном BoxDemo, а не Box. Выполнив компиляцию этой программы, вы убедитесь в создании двух файлов . class: одного для Box и одного для BoxDemo. Компилятор Java автоматически помещает каждый класс в отдельный файл с расширением .class. В действительности классы Box и BoxDemo не обязательно должны быть объявлены в одном и том же исходном файле. Каждый класс можно было бы поместить в отдельный файл, названный соответственно Box. java и BoxDemo. java.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Чтобы запустить эту программу, нужно выполнить файл BoxDemo. class. В результате будет получен следующий вывод: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Объем равен 3000.0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b/>
          <w:color w:val="auto"/>
          <w:sz w:val="28"/>
          <w:szCs w:val="28"/>
        </w:rPr>
      </w:pP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 xml:space="preserve">Задание: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Создайте класс Figure, в котором  будут объявлены поля(переменные экземпляра) класс</w:t>
      </w:r>
      <w:r w:rsidRPr="005E250A">
        <w:rPr>
          <w:rStyle w:val="HTML1"/>
          <w:rFonts w:ascii="Times New Roman" w:hAnsi="Times New Roman" w:cs="Times New Roman"/>
          <w:color w:val="auto"/>
          <w:sz w:val="28"/>
          <w:szCs w:val="28"/>
          <w:lang w:val="en-US"/>
        </w:rPr>
        <w:t>a</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visota</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shirina</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glubina</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radius</w:t>
      </w:r>
      <w:r w:rsidRPr="005E250A">
        <w:rPr>
          <w:rStyle w:val="HTML1"/>
          <w:rFonts w:ascii="Times New Roman" w:hAnsi="Times New Roman" w:cs="Times New Roman"/>
          <w:color w:val="auto"/>
          <w:sz w:val="28"/>
          <w:szCs w:val="28"/>
        </w:rPr>
        <w:t xml:space="preserve">. Создайте второй класс MyFigure, в котором будет создан объект прямоугольник.  Для него в поля   </w:t>
      </w:r>
      <w:r w:rsidRPr="005E250A">
        <w:rPr>
          <w:rStyle w:val="HTML1"/>
          <w:rFonts w:ascii="Times New Roman" w:hAnsi="Times New Roman" w:cs="Times New Roman"/>
          <w:color w:val="auto"/>
          <w:sz w:val="28"/>
          <w:szCs w:val="28"/>
          <w:lang w:val="en-US"/>
        </w:rPr>
        <w:t>visota</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shirina</w:t>
      </w:r>
      <w:r w:rsidRPr="005E250A">
        <w:rPr>
          <w:rStyle w:val="HTML1"/>
          <w:rFonts w:ascii="Times New Roman" w:hAnsi="Times New Roman" w:cs="Times New Roman"/>
          <w:color w:val="auto"/>
          <w:sz w:val="28"/>
          <w:szCs w:val="28"/>
        </w:rPr>
        <w:t xml:space="preserve"> (в остальных полях будут нули по умолчанию) занесите значения. Определите периметр прямоугольника и выведите на консоль.</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было сказано ранее, каждый объект содержит собственные копии переменных экземпляра. Это означает, что при наличии двух объектов Box каждый из них будет содержать собственные копии переменных depth, width и height. Важно понимать, что изменения переменных экземпляра одного объекта не влияют на переменные экземпляра другого. Например, в листинге 2.3 объявлены два объекта Box.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i/>
          <w:sz w:val="28"/>
          <w:szCs w:val="28"/>
        </w:rPr>
        <w:t>Листинг 2.3</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class</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sz w:val="28"/>
          <w:szCs w:val="28"/>
          <w:lang w:val="en-US"/>
        </w:rPr>
        <w:t>public</w:t>
      </w:r>
      <w:r w:rsidRPr="005E250A">
        <w:rPr>
          <w:rStyle w:val="HTML1"/>
          <w:rFonts w:ascii="Times New Roman" w:hAnsi="Times New Roman" w:cs="Times New Roman"/>
          <w:color w:val="auto"/>
          <w:sz w:val="28"/>
          <w:szCs w:val="28"/>
          <w:lang w:val="en-US"/>
        </w:rPr>
        <w:t xml:space="preserve"> double width;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sz w:val="28"/>
          <w:szCs w:val="28"/>
          <w:lang w:val="en-US"/>
        </w:rPr>
        <w:t>public</w:t>
      </w:r>
      <w:r w:rsidRPr="005E250A">
        <w:rPr>
          <w:rStyle w:val="HTML1"/>
          <w:rFonts w:ascii="Times New Roman" w:hAnsi="Times New Roman" w:cs="Times New Roman"/>
          <w:color w:val="auto"/>
          <w:sz w:val="28"/>
          <w:szCs w:val="28"/>
          <w:lang w:val="en-US"/>
        </w:rPr>
        <w:t xml:space="preserve"> double height;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sz w:val="28"/>
          <w:szCs w:val="28"/>
          <w:lang w:val="en-US"/>
        </w:rPr>
        <w:t>public</w:t>
      </w:r>
      <w:r w:rsidRPr="005E250A">
        <w:rPr>
          <w:rStyle w:val="HTML1"/>
          <w:rFonts w:ascii="Times New Roman" w:hAnsi="Times New Roman" w:cs="Times New Roman"/>
          <w:color w:val="auto"/>
          <w:sz w:val="28"/>
          <w:szCs w:val="28"/>
          <w:lang w:val="en-US"/>
        </w:rPr>
        <w:t xml:space="preserve"> double 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sz w:val="28"/>
          <w:szCs w:val="28"/>
          <w:lang w:val="en-US"/>
        </w:rPr>
        <w:t>public</w:t>
      </w:r>
      <w:r w:rsidRPr="005E250A">
        <w:rPr>
          <w:rStyle w:val="HTML1"/>
          <w:rFonts w:ascii="Times New Roman" w:hAnsi="Times New Roman" w:cs="Times New Roman"/>
          <w:color w:val="auto"/>
          <w:sz w:val="28"/>
          <w:szCs w:val="28"/>
          <w:lang w:val="en-US"/>
        </w:rPr>
        <w:t xml:space="preserve"> class BoxDemo2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myboxl = new 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mybox2 = new 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double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присваивание значений переменным экземпляра myboxl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myboxl.width = 10;</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myboxl.height = 20;</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myboxl.depth = 15;</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присваивание других значений переменным экземпляра mybox2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mybox2.width = 3;</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mybox2.height = 6;</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mybox2.depth = 9;</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вычисление</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объема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первого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параллелепипеда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vol = myboxl.width * myboxl.height * myboxl.depth;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вычисление</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объема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второго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параллелепипеда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vol = mybox2.width * mybox2.height * mybox2.depth;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System.out.println("Volume is " +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Эта программа генерирует следующий вывод: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Объем равен 3000.0 Объем равен 162.0</w:t>
      </w:r>
      <w:r w:rsidRPr="005E250A">
        <w:rPr>
          <w:sz w:val="28"/>
          <w:szCs w:val="28"/>
        </w:rPr>
        <w:t xml:space="preserve"> </w:t>
      </w:r>
    </w:p>
    <w:p w:rsidR="004426CB"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данные объекта myboxl полностью изолированы от данных, содержащихся в объекте mybox2. </w:t>
      </w:r>
    </w:p>
    <w:p w:rsidR="004426CB" w:rsidRPr="005E250A" w:rsidRDefault="004426CB" w:rsidP="002465E0">
      <w:pPr>
        <w:pStyle w:val="a5"/>
        <w:spacing w:before="0" w:beforeAutospacing="0" w:after="0" w:afterAutospacing="0"/>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b/>
          <w:color w:val="auto"/>
          <w:sz w:val="28"/>
          <w:szCs w:val="28"/>
        </w:rPr>
        <w:t>Задание:</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b/>
          <w:color w:val="auto"/>
          <w:sz w:val="28"/>
          <w:szCs w:val="28"/>
        </w:rPr>
        <w:t xml:space="preserve"> </w:t>
      </w:r>
      <w:r w:rsidRPr="005E250A">
        <w:rPr>
          <w:rStyle w:val="HTML1"/>
          <w:rFonts w:ascii="Times New Roman" w:hAnsi="Times New Roman" w:cs="Times New Roman"/>
          <w:color w:val="auto"/>
          <w:sz w:val="28"/>
          <w:szCs w:val="28"/>
        </w:rPr>
        <w:t xml:space="preserve">Создайте в нашем классе MyFigure второй объект – круг. Занесите для него значение в поле </w:t>
      </w:r>
      <w:r w:rsidRPr="005E250A">
        <w:rPr>
          <w:rStyle w:val="HTML1"/>
          <w:rFonts w:ascii="Times New Roman" w:hAnsi="Times New Roman" w:cs="Times New Roman"/>
          <w:color w:val="auto"/>
          <w:sz w:val="28"/>
          <w:szCs w:val="28"/>
          <w:lang w:val="en-US"/>
        </w:rPr>
        <w:t>radius</w:t>
      </w:r>
      <w:r w:rsidRPr="005E250A">
        <w:rPr>
          <w:rStyle w:val="HTML1"/>
          <w:rFonts w:ascii="Times New Roman" w:hAnsi="Times New Roman" w:cs="Times New Roman"/>
          <w:color w:val="auto"/>
          <w:sz w:val="28"/>
          <w:szCs w:val="28"/>
        </w:rPr>
        <w:t>. Определите длину окружности и выведите на  консоль.</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2.3 Объявление объектов</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мы уже отмечали, при создании класса вы создаете новый тип данных. Этот тип можно использовать для объявления объектов данного типа. Однако создание объектов класса – двухступенчатый процесс. Вначале необходимо объявить переменную типа класса. Эта переменная не определяет объект. Она представляет собой всего лишь переменную, которая может ссылаться на объект. Затем потребуется получить действительную, физическую копию объекта и присвоить ее этой переменной. Это можно выполнить с помощью операции new. Эта операция динамически (т.е. во время выполнения) распределяет память под объект и возвращает ссылку на него. В общих чертах эта ссылка представляет собой адрес объекта в памяти, распределенной операцией new. Затем эта ссылка сохраняется в переменной. Таким образом, в Java все объекты классов должны распределяться динамически. Рассмотрим эту процедуру более подробно.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приведенном ранее примере программы строка, подобная следующей, используется для объявления объекта типа Box: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Box mybox = new Box()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Этот оператор объединяет только что описанные шаги. Чтобы каждый из шагов был более очевидным, его можно было переписать следующим образом: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Box mybox; // объявление ссылки на объект</w:t>
      </w:r>
      <w:r w:rsidRPr="005E250A">
        <w:rPr>
          <w:sz w:val="28"/>
          <w:szCs w:val="28"/>
        </w:rPr>
        <w:br/>
      </w:r>
      <w:r w:rsidRPr="005E250A">
        <w:rPr>
          <w:rStyle w:val="HTML1"/>
          <w:rFonts w:ascii="Times New Roman" w:hAnsi="Times New Roman" w:cs="Times New Roman"/>
          <w:color w:val="auto"/>
          <w:sz w:val="28"/>
          <w:szCs w:val="28"/>
        </w:rPr>
        <w:t>mybox = new Вох();</w:t>
      </w:r>
      <w:r w:rsidRPr="005E250A">
        <w:rPr>
          <w:sz w:val="28"/>
          <w:szCs w:val="28"/>
        </w:rPr>
        <w:t xml:space="preserve"> </w:t>
      </w:r>
      <w:r w:rsidRPr="005E250A">
        <w:rPr>
          <w:rStyle w:val="HTML1"/>
          <w:rFonts w:ascii="Times New Roman" w:hAnsi="Times New Roman" w:cs="Times New Roman"/>
          <w:color w:val="auto"/>
          <w:sz w:val="28"/>
          <w:szCs w:val="28"/>
        </w:rPr>
        <w:t>// распределение памяти для объекта Box</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Первая строка объявляет mybox в качестве ссылки на объект типа Box. После выполнения этой строки переменная mybox содержит значение null, свидетельствующее о том, что она еще не указывает на реальный объект. Любая попытка использования mybox на этом этапе приведет к возникновению ошибки времени компиляции. Следующая строка распределяет память под реальный объект и присваивает переменной mybox ссылку на этот объект. После выполнения второй строки переменную mybox можно использовать, как если бы она была объектом Box. Но в действительности переменная mybox просто содержит адрес памяти реального объекта Box. Эффект выполнения этих двух строк кода показан на рис. 2.1.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noProof/>
          <w:sz w:val="28"/>
          <w:szCs w:val="28"/>
        </w:rPr>
        <w:lastRenderedPageBreak/>
        <w:drawing>
          <wp:inline distT="0" distB="0" distL="0" distR="0">
            <wp:extent cx="4608830" cy="2369820"/>
            <wp:effectExtent l="19050" t="0" r="1270" b="0"/>
            <wp:docPr id="18" name="Рисунок 6" descr="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6-1"/>
                    <pic:cNvPicPr>
                      <a:picLocks noChangeAspect="1" noChangeArrowheads="1"/>
                    </pic:cNvPicPr>
                  </pic:nvPicPr>
                  <pic:blipFill>
                    <a:blip r:embed="rId180"/>
                    <a:srcRect/>
                    <a:stretch>
                      <a:fillRect/>
                    </a:stretch>
                  </pic:blipFill>
                  <pic:spPr bwMode="auto">
                    <a:xfrm>
                      <a:off x="0" y="0"/>
                      <a:ext cx="4608830" cy="2369820"/>
                    </a:xfrm>
                    <a:prstGeom prst="rect">
                      <a:avLst/>
                    </a:prstGeom>
                    <a:noFill/>
                    <a:ln w="9525">
                      <a:noFill/>
                      <a:miter lim="800000"/>
                      <a:headEnd/>
                      <a:tailEnd/>
                    </a:ln>
                  </pic:spPr>
                </pic:pic>
              </a:graphicData>
            </a:graphic>
          </wp:inline>
        </w:drawing>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Рисунок 2.1 – Объявление объекта типа Box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2.4 Более подробное рассмотрение операции new</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было сказано, операция new динамически распределяет память для объекта. Общая форма этой операции имеет следующий вид: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rStyle w:val="HTML1"/>
          <w:rFonts w:ascii="Times New Roman" w:hAnsi="Times New Roman" w:cs="Times New Roman"/>
          <w:i/>
          <w:color w:val="auto"/>
          <w:sz w:val="28"/>
          <w:szCs w:val="28"/>
        </w:rPr>
        <w:t>переменная_класса = new имя_класса();</w:t>
      </w:r>
      <w:r w:rsidRPr="005E250A">
        <w:rPr>
          <w:i/>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Здесь переменная_класса – переменная создаваемого типа класса. Имя_класса – это имя класса, конкретизация которого выполняется. Имя класса, за которым следуют круглые скобки, указывает конструктор данного класса. Конструктор определяет действия, выполняемые при создании объекта класса. Конструкторы – важная часть всех классов, и они обладают множеством важных атрибутов. Большинство классов, используемых в реальных программах, явно определяют свои конструкторы внутри своего определения класса. Однако если никакой явный конструктор не указан, Java автоматически предоставит конструктор, используемый по умолчанию. Это же происходит в случае объекта Box. Пока мы будем пользоваться конструктором, заданным по умолчанию. Вскоре научимся определять собственные конструкторы.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Может возникнуть вопрос, почему не требуется использовать операцию new для таких элементов, как целые числа или символы. Это обусловлено тем, что элементарные типы Java реализованы не в виде объектов, а в виде "обычных" переменных. Это сделано для повышения эффективности. Как вы убедитесь, объекты обладают множеством свойств и атрибутов, которые требуют, чтобы Java-программа обрабатывала их иначе, чем элементарные типы. Отсутствие накладных расходов, связанных с обработкой объектов, при обработке элементарных типов позволяет эффективнее реализовать элементарные типы. Несколько позже мы приведем объектные версии элементарных типов, которые могут пригодиться в ситуациях, когда требуются полноценные объекты этих типов.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Важно понимать, что операция new распределяет память для объекта во время выполнения. Преимущество этого подхода состоит в том, что программа может создавать ровно столько объектов, сколько требуется во </w:t>
      </w:r>
      <w:r w:rsidRPr="005E250A">
        <w:rPr>
          <w:sz w:val="28"/>
          <w:szCs w:val="28"/>
        </w:rPr>
        <w:lastRenderedPageBreak/>
        <w:t xml:space="preserve">время ее выполнения. Однако поскольку объем памяти ограничен, возможна ситуация, когда операция new не сможет выделить память для объекта из-за ее нехватки. В этом случае возникнет исключение времени выполнения. В примерах программ, приведенных в этой книге, можно не беспокоиться по поводу недостатка объема памяти, но в реальных программах эту возможность придется учитывать.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Еще раз рассмотрим различие между классом и объектом. Класс создает новый тип данных, который можно использовать для создания объектов. То есть класс создает логический каркас, определяющий взаимосвязь между его членами. При объявлении объекта класса мы создаем экземпляр этого класса. Таким образом, класс – это логическая конструкция. А объект обладает физической сущностью. (То есть объект занимает область в памяти.) Важно помнить об этом различии.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2.5 Присваивание переменных объектных ссылок</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При выполнении присваивания переменные объектных ссылок действуют иначе, чем можно было бы представить. Например, какие действия, по вашему мнению, выполняет следующий фрагмент?</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 xml:space="preserve">1 = </w:t>
      </w:r>
      <w:r w:rsidRPr="005E250A">
        <w:rPr>
          <w:rStyle w:val="HTML1"/>
          <w:rFonts w:ascii="Times New Roman" w:hAnsi="Times New Roman" w:cs="Times New Roman"/>
          <w:color w:val="auto"/>
          <w:sz w:val="28"/>
          <w:szCs w:val="28"/>
          <w:lang w:val="en-US"/>
        </w:rPr>
        <w:t>new</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 xml:space="preserve"> ();</w:t>
      </w:r>
      <w:r w:rsidRPr="005E250A">
        <w:rPr>
          <w:sz w:val="28"/>
          <w:szCs w:val="28"/>
        </w:rPr>
        <w:br/>
      </w: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 xml:space="preserve">2 = </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1;</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Можно подумать, что переменной b2 присваивается ссылка на копию объекта, на которую ссылается переменная b1. То есть может показаться, что b1 и b2 ссылаются на отдельные и различные объекты. Однако это не так. После выполнения этого фрагмента кода обе переменные b1 и b2 будут ссылаться на один и тот же объект. Присваивание b1 переменной b2 не привело к распределению какой-то памяти или копированию какой-либо части исходного объекта. Эта операция присваивания приводит лишь к тому, что переменная b2 ссылается на тот же объект, что и переменная b1. Таким образом, любые изменения, выполненные в объекте через переменную b2, окажут влияние на объект, на который ссылается переменная b1, поскольку это – один и тот же объект. Эта ситуация отражена на рис. 2.2.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noProof/>
          <w:sz w:val="28"/>
          <w:szCs w:val="28"/>
        </w:rPr>
        <w:drawing>
          <wp:inline distT="0" distB="0" distL="0" distR="0">
            <wp:extent cx="3855085" cy="1382395"/>
            <wp:effectExtent l="19050" t="0" r="0" b="0"/>
            <wp:docPr id="17" name="Рисунок 7" descr="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6-2"/>
                    <pic:cNvPicPr>
                      <a:picLocks noChangeAspect="1" noChangeArrowheads="1"/>
                    </pic:cNvPicPr>
                  </pic:nvPicPr>
                  <pic:blipFill>
                    <a:blip r:embed="rId181"/>
                    <a:srcRect/>
                    <a:stretch>
                      <a:fillRect/>
                    </a:stretch>
                  </pic:blipFill>
                  <pic:spPr bwMode="auto">
                    <a:xfrm>
                      <a:off x="0" y="0"/>
                      <a:ext cx="3855085" cy="1382395"/>
                    </a:xfrm>
                    <a:prstGeom prst="rect">
                      <a:avLst/>
                    </a:prstGeom>
                    <a:noFill/>
                    <a:ln w="9525">
                      <a:noFill/>
                      <a:miter lim="800000"/>
                      <a:headEnd/>
                      <a:tailEnd/>
                    </a:ln>
                  </pic:spPr>
                </pic:pic>
              </a:graphicData>
            </a:graphic>
          </wp:inline>
        </w:drawing>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Рисунок 2.2 – Использование переменных объектных ссылок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Хотя и b1 и b2 ссылаются на один и тот же объект, эти переменные не связаны между собой никаким другим образом. Например, следующая операция присваивания значения переменной b1 просто разорвет связь </w:t>
      </w:r>
      <w:r w:rsidRPr="005E250A">
        <w:rPr>
          <w:sz w:val="28"/>
          <w:szCs w:val="28"/>
        </w:rPr>
        <w:lastRenderedPageBreak/>
        <w:t xml:space="preserve">переменной </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1</w:t>
      </w:r>
      <w:r w:rsidRPr="005E250A">
        <w:rPr>
          <w:sz w:val="28"/>
          <w:szCs w:val="28"/>
        </w:rPr>
        <w:t xml:space="preserve"> с исходным объектом, не оказывая влияния на сам объект или на переменную b2: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lang w:val="en-US"/>
        </w:rPr>
        <w:t xml:space="preserve">Box b1 = new Box () ; </w:t>
      </w:r>
      <w:r w:rsidRPr="005E250A">
        <w:rPr>
          <w:sz w:val="28"/>
          <w:szCs w:val="28"/>
          <w:lang w:val="en-US"/>
        </w:rPr>
        <w:br/>
      </w:r>
      <w:r w:rsidRPr="005E250A">
        <w:rPr>
          <w:rStyle w:val="HTML1"/>
          <w:rFonts w:ascii="Times New Roman" w:hAnsi="Times New Roman" w:cs="Times New Roman"/>
          <w:color w:val="auto"/>
          <w:sz w:val="28"/>
          <w:szCs w:val="28"/>
          <w:lang w:val="en-US"/>
        </w:rPr>
        <w:t>Box b2 = b1;</w:t>
      </w:r>
      <w:r w:rsidRPr="005E250A">
        <w:rPr>
          <w:sz w:val="28"/>
          <w:szCs w:val="28"/>
          <w:lang w:val="en-US"/>
        </w:rPr>
        <w:br/>
      </w:r>
      <w:r w:rsidRPr="005E250A">
        <w:rPr>
          <w:rStyle w:val="HTML1"/>
          <w:rFonts w:ascii="Times New Roman" w:hAnsi="Times New Roman" w:cs="Times New Roman"/>
          <w:color w:val="auto"/>
          <w:sz w:val="28"/>
          <w:szCs w:val="28"/>
          <w:lang w:val="en-US"/>
        </w:rPr>
        <w:t xml:space="preserve">// ... </w:t>
      </w:r>
      <w:r w:rsidRPr="005E250A">
        <w:rPr>
          <w:sz w:val="28"/>
          <w:szCs w:val="28"/>
          <w:lang w:val="en-US"/>
        </w:rPr>
        <w:br/>
      </w:r>
      <w:r w:rsidRPr="005E250A">
        <w:rPr>
          <w:rStyle w:val="HTML1"/>
          <w:rFonts w:ascii="Times New Roman" w:hAnsi="Times New Roman" w:cs="Times New Roman"/>
          <w:color w:val="auto"/>
          <w:sz w:val="28"/>
          <w:szCs w:val="28"/>
        </w:rPr>
        <w:t>b1 = null;</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этом примере значение b1 установлено равным null, но переменная b2 по-прежнему указывает на исходный объект.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i/>
          <w:iCs/>
          <w:sz w:val="28"/>
          <w:szCs w:val="28"/>
        </w:rPr>
        <w:t xml:space="preserve">Присваивание ссылочной переменной одного объекта ссылочной переменной другого объекта не ведет к созданию копии объекта, а лишь создает копию ссылки. </w:t>
      </w:r>
    </w:p>
    <w:p w:rsidR="00025DCF" w:rsidRPr="005E250A" w:rsidRDefault="00025DCF" w:rsidP="002465E0">
      <w:pPr>
        <w:ind w:firstLine="567"/>
        <w:contextualSpacing/>
        <w:jc w:val="both"/>
        <w:rPr>
          <w:b/>
          <w:bCs/>
          <w:sz w:val="28"/>
          <w:szCs w:val="28"/>
        </w:rPr>
      </w:pP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 xml:space="preserve">Задание: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Создайте в нашем классе MyFigure объект – прямоугольник2 просто присвоив ему прямоугольник1 (Figure pr2 = </w:t>
      </w:r>
      <w:r w:rsidRPr="005E250A">
        <w:rPr>
          <w:rStyle w:val="HTML1"/>
          <w:rFonts w:ascii="Times New Roman" w:hAnsi="Times New Roman" w:cs="Times New Roman"/>
          <w:color w:val="auto"/>
          <w:sz w:val="28"/>
          <w:szCs w:val="28"/>
          <w:lang w:val="en-US"/>
        </w:rPr>
        <w:t>pr</w:t>
      </w:r>
      <w:r w:rsidRPr="005E250A">
        <w:rPr>
          <w:rStyle w:val="HTML1"/>
          <w:rFonts w:ascii="Times New Roman" w:hAnsi="Times New Roman" w:cs="Times New Roman"/>
          <w:color w:val="auto"/>
          <w:sz w:val="28"/>
          <w:szCs w:val="28"/>
        </w:rPr>
        <w:t>1;)</w:t>
      </w:r>
      <w:r w:rsidRPr="005E250A">
        <w:rPr>
          <w:sz w:val="28"/>
          <w:szCs w:val="28"/>
        </w:rPr>
        <w:t xml:space="preserve"> . </w:t>
      </w:r>
      <w:r w:rsidRPr="005E250A">
        <w:rPr>
          <w:rStyle w:val="HTML1"/>
          <w:rFonts w:ascii="Times New Roman" w:hAnsi="Times New Roman" w:cs="Times New Roman"/>
          <w:color w:val="auto"/>
          <w:sz w:val="28"/>
          <w:szCs w:val="28"/>
        </w:rPr>
        <w:t>Определите периметр прямоугольника2 и выведите на консоль.</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p>
    <w:p w:rsidR="00025DCF" w:rsidRPr="005E250A" w:rsidRDefault="00025DCF" w:rsidP="002465E0">
      <w:pPr>
        <w:pStyle w:val="a5"/>
        <w:spacing w:before="0" w:beforeAutospacing="0" w:after="0" w:afterAutospacing="0"/>
        <w:ind w:firstLine="567"/>
        <w:contextualSpacing/>
        <w:jc w:val="both"/>
        <w:rPr>
          <w:b/>
          <w:sz w:val="28"/>
          <w:szCs w:val="28"/>
        </w:rPr>
      </w:pPr>
      <w:r w:rsidRPr="005E250A">
        <w:rPr>
          <w:b/>
          <w:sz w:val="28"/>
          <w:szCs w:val="28"/>
        </w:rPr>
        <w:t>Тема 2.6 Знакомство с методами</w:t>
      </w:r>
    </w:p>
    <w:p w:rsidR="00025DCF" w:rsidRPr="005E250A" w:rsidRDefault="00025DCF" w:rsidP="002465E0">
      <w:pPr>
        <w:pStyle w:val="a5"/>
        <w:spacing w:before="0" w:beforeAutospacing="0" w:after="0" w:afterAutospacing="0"/>
        <w:ind w:firstLine="567"/>
        <w:contextualSpacing/>
        <w:jc w:val="both"/>
        <w:rPr>
          <w:b/>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было сказано в начале этой главы, обычно классы состоят из двух элементов: переменных экземпляра (полей) и методов. Поскольку язык Java предоставляет им столь большие возможности и гибкость, тема методов очень обширна. Однако чтобы можно было приступить к добавлению методов к своим классам, необходимо ознакомиться с рядом их основных характеристик.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Общая форма объявления метода выглядит следующим образом: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i/>
          <w:color w:val="auto"/>
          <w:sz w:val="28"/>
          <w:szCs w:val="28"/>
        </w:rPr>
        <w:t>спецификатор_доступа тип имя (список_параметров) {</w:t>
      </w:r>
      <w:r w:rsidRPr="005E250A">
        <w:rPr>
          <w:i/>
          <w:sz w:val="28"/>
          <w:szCs w:val="28"/>
        </w:rPr>
        <w:br/>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rPr>
        <w:tab/>
      </w:r>
      <w:r w:rsidRPr="005E250A">
        <w:rPr>
          <w:rStyle w:val="HTML1"/>
          <w:rFonts w:ascii="Times New Roman" w:hAnsi="Times New Roman" w:cs="Times New Roman"/>
          <w:i/>
          <w:color w:val="auto"/>
          <w:sz w:val="28"/>
          <w:szCs w:val="28"/>
        </w:rPr>
        <w:tab/>
        <w:t>// тело метода</w:t>
      </w:r>
      <w:r w:rsidRPr="005E250A">
        <w:rPr>
          <w:i/>
          <w:sz w:val="28"/>
          <w:szCs w:val="28"/>
        </w:rPr>
        <w:br/>
      </w:r>
      <w:r w:rsidRPr="005E250A">
        <w:rPr>
          <w:rStyle w:val="HTML1"/>
          <w:rFonts w:ascii="Times New Roman" w:hAnsi="Times New Roman" w:cs="Times New Roman"/>
          <w:i/>
          <w:color w:val="auto"/>
          <w:sz w:val="28"/>
          <w:szCs w:val="28"/>
        </w:rPr>
        <w:t xml:space="preserve">          }</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Здесь тип указывает тип данных, возвращаемых методом. Он может быть любым допустимым типом, в том числе типом класса, созданным программистом. Если метод не возвращает значение, типом его возвращаемого значения должен быть void. Имя служит для указания имени метода. Оно может быть любым допустимым идентификатором, кроме тех, которые уже используются другими элементами в текущей области определения</w:t>
      </w:r>
      <w:r w:rsidRPr="005E250A">
        <w:rPr>
          <w:b/>
          <w:sz w:val="28"/>
          <w:szCs w:val="28"/>
        </w:rPr>
        <w:t xml:space="preserve">. </w:t>
      </w:r>
      <w:r w:rsidRPr="005E250A">
        <w:rPr>
          <w:i/>
          <w:sz w:val="28"/>
          <w:szCs w:val="28"/>
        </w:rPr>
        <w:t>Список_параметров – последовательность пар "тип-идентификатор", разделенных запятыми.</w:t>
      </w:r>
      <w:r w:rsidRPr="005E250A">
        <w:rPr>
          <w:sz w:val="28"/>
          <w:szCs w:val="28"/>
        </w:rPr>
        <w:t xml:space="preserve"> По сути, параметры – это переменные, которые принимают значения аргументов, переданных методу во время его вызова. Если метод не имеет параметров, список параметров будет пустым. Методы, тип возвращаемого значения которых отличается от void, возвращают значение вызывающей процедуре с помощью следующей формы оператора return: </w:t>
      </w:r>
      <w:r w:rsidRPr="005E250A">
        <w:rPr>
          <w:rStyle w:val="HTML1"/>
          <w:rFonts w:ascii="Times New Roman" w:hAnsi="Times New Roman" w:cs="Times New Roman"/>
          <w:i/>
          <w:color w:val="auto"/>
          <w:sz w:val="28"/>
          <w:szCs w:val="28"/>
        </w:rPr>
        <w:t>return значение</w:t>
      </w:r>
      <w:r w:rsidRPr="005E250A">
        <w:rPr>
          <w:rStyle w:val="HTML1"/>
          <w:rFonts w:ascii="Times New Roman" w:hAnsi="Times New Roman" w:cs="Times New Roman"/>
          <w:color w:val="auto"/>
          <w:sz w:val="28"/>
          <w:szCs w:val="28"/>
        </w:rPr>
        <w:t xml:space="preserve">; </w:t>
      </w:r>
      <w:r w:rsidRPr="005E250A">
        <w:rPr>
          <w:sz w:val="28"/>
          <w:szCs w:val="28"/>
        </w:rPr>
        <w:t xml:space="preserve">Здесь значение – это возвращаемое значение. В нескольких последующих разделах мы рассмотрим создание различных типов методов, в том числе как принимающие параметры, так и возвращающие значения.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Хотя было бы весьма удобно создать класс, который содержит только данные, в реальных программах подобное встречается редко. В большинстве случаев для осуществления доступа к переменным экземпляра, определенным классом, придется использовать методы. Фактически методы определяют интерфейсы большинства классов. Это позволяет программисту, который реализует класс, скрывать конкретную схему внутренних структур данных за более понятными абстракциями метода. Кроме определения методов, которые обеспечивают доступ к данным, можно определять также методы, используемые внутренне самим классом.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Теперь приступим к добавлению метода в класс Box. Просматривая предшествующие программы, легко прийти к выводу, что класс Box мог бы лучше справиться с вычислением объема параллелепипеда, чем класс BoxDemo. В конце концов, поскольку объем параллелепипеда зависит от его размеров, вполне логично, чтобы его вычисление выполнялось в классе Box. Для этого в класс Box нужно добавить метод, как показано в листинге 2.4.</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2.4</w:t>
      </w:r>
    </w:p>
    <w:p w:rsidR="00025DCF" w:rsidRPr="005E250A" w:rsidRDefault="00025DCF" w:rsidP="002465E0">
      <w:pPr>
        <w:pStyle w:val="a5"/>
        <w:ind w:firstLine="567"/>
        <w:contextualSpacing/>
        <w:jc w:val="both"/>
        <w:rPr>
          <w:sz w:val="28"/>
          <w:szCs w:val="28"/>
        </w:rPr>
      </w:pPr>
      <w:r w:rsidRPr="005E250A">
        <w:rPr>
          <w:sz w:val="28"/>
          <w:szCs w:val="28"/>
        </w:rPr>
        <w:t>// Эта программа содержит метод внутри класса box.</w:t>
      </w:r>
    </w:p>
    <w:p w:rsidR="00025DCF" w:rsidRPr="005E250A" w:rsidRDefault="00025DCF" w:rsidP="002465E0">
      <w:pPr>
        <w:pStyle w:val="a5"/>
        <w:ind w:firstLine="567"/>
        <w:contextualSpacing/>
        <w:jc w:val="both"/>
        <w:rPr>
          <w:sz w:val="28"/>
          <w:szCs w:val="28"/>
          <w:lang w:val="en-US"/>
        </w:rPr>
      </w:pPr>
      <w:r w:rsidRPr="005E250A">
        <w:rPr>
          <w:sz w:val="28"/>
          <w:szCs w:val="28"/>
          <w:lang w:val="en-US"/>
        </w:rPr>
        <w:t>public class Box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width;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height;</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depth;</w:t>
      </w:r>
    </w:p>
    <w:p w:rsidR="00025DCF" w:rsidRPr="005E250A" w:rsidRDefault="00025DCF" w:rsidP="002465E0">
      <w:pPr>
        <w:pStyle w:val="a5"/>
        <w:ind w:firstLine="567"/>
        <w:contextualSpacing/>
        <w:jc w:val="both"/>
        <w:rPr>
          <w:sz w:val="28"/>
          <w:szCs w:val="28"/>
        </w:rPr>
      </w:pPr>
      <w:r w:rsidRPr="005E250A">
        <w:rPr>
          <w:sz w:val="28"/>
          <w:szCs w:val="28"/>
        </w:rPr>
        <w:t xml:space="preserve">// отображение объема параллелепипеда </w:t>
      </w:r>
    </w:p>
    <w:p w:rsidR="00025DCF" w:rsidRPr="005E250A" w:rsidRDefault="00025DCF" w:rsidP="002465E0">
      <w:pPr>
        <w:pStyle w:val="a5"/>
        <w:ind w:firstLine="567"/>
        <w:contextualSpacing/>
        <w:jc w:val="both"/>
        <w:rPr>
          <w:sz w:val="28"/>
          <w:szCs w:val="28"/>
        </w:rPr>
      </w:pPr>
      <w:r w:rsidRPr="005E250A">
        <w:rPr>
          <w:sz w:val="28"/>
          <w:szCs w:val="28"/>
        </w:rPr>
        <w:t xml:space="preserve">    public </w:t>
      </w:r>
      <w:r w:rsidRPr="005E250A">
        <w:rPr>
          <w:sz w:val="28"/>
          <w:szCs w:val="28"/>
          <w:lang w:val="en-US"/>
        </w:rPr>
        <w:t>void</w:t>
      </w:r>
      <w:r w:rsidRPr="005E250A">
        <w:rPr>
          <w:sz w:val="28"/>
          <w:szCs w:val="28"/>
        </w:rPr>
        <w:t xml:space="preserve"> </w:t>
      </w:r>
      <w:r w:rsidRPr="005E250A">
        <w:rPr>
          <w:sz w:val="28"/>
          <w:szCs w:val="28"/>
          <w:lang w:val="en-US"/>
        </w:rPr>
        <w:t>volume</w:t>
      </w:r>
      <w:r w:rsidRPr="005E250A">
        <w:rPr>
          <w:sz w:val="28"/>
          <w:szCs w:val="28"/>
        </w:rPr>
        <w:t>() {</w:t>
      </w:r>
    </w:p>
    <w:p w:rsidR="00025DCF" w:rsidRPr="005E250A" w:rsidRDefault="00025DCF" w:rsidP="002465E0">
      <w:pPr>
        <w:pStyle w:val="a5"/>
        <w:ind w:firstLine="567"/>
        <w:contextualSpacing/>
        <w:jc w:val="both"/>
        <w:rPr>
          <w:sz w:val="28"/>
          <w:szCs w:val="28"/>
        </w:rPr>
      </w:pPr>
      <w:r w:rsidRPr="005E250A">
        <w:rPr>
          <w:sz w:val="28"/>
          <w:szCs w:val="28"/>
        </w:rPr>
        <w:t xml:space="preserve">        </w:t>
      </w:r>
      <w:r w:rsidRPr="005E250A">
        <w:rPr>
          <w:sz w:val="28"/>
          <w:szCs w:val="28"/>
          <w:lang w:val="en-US"/>
        </w:rPr>
        <w:t>System</w:t>
      </w:r>
      <w:r w:rsidRPr="005E250A">
        <w:rPr>
          <w:sz w:val="28"/>
          <w:szCs w:val="28"/>
        </w:rPr>
        <w:t>.</w:t>
      </w:r>
      <w:r w:rsidRPr="005E250A">
        <w:rPr>
          <w:sz w:val="28"/>
          <w:szCs w:val="28"/>
          <w:lang w:val="en-US"/>
        </w:rPr>
        <w:t>out</w:t>
      </w:r>
      <w:r w:rsidRPr="005E250A">
        <w:rPr>
          <w:sz w:val="28"/>
          <w:szCs w:val="28"/>
        </w:rPr>
        <w:t>.</w:t>
      </w:r>
      <w:r w:rsidRPr="005E250A">
        <w:rPr>
          <w:sz w:val="28"/>
          <w:szCs w:val="28"/>
          <w:lang w:val="en-US"/>
        </w:rPr>
        <w:t>print</w:t>
      </w:r>
      <w:r w:rsidRPr="005E250A">
        <w:rPr>
          <w:sz w:val="28"/>
          <w:szCs w:val="28"/>
        </w:rPr>
        <w:t>("Объем равен ");</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System.out.println(width * height * depth);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t>
      </w:r>
    </w:p>
    <w:p w:rsidR="00025DCF" w:rsidRPr="005E250A" w:rsidRDefault="00025DCF" w:rsidP="002465E0">
      <w:pPr>
        <w:pStyle w:val="a5"/>
        <w:ind w:firstLine="567"/>
        <w:contextualSpacing/>
        <w:jc w:val="both"/>
        <w:rPr>
          <w:sz w:val="28"/>
          <w:szCs w:val="28"/>
          <w:lang w:val="en-US"/>
        </w:rPr>
      </w:pPr>
      <w:r w:rsidRPr="005E250A">
        <w:rPr>
          <w:sz w:val="28"/>
          <w:szCs w:val="28"/>
          <w:lang w:val="en-US"/>
        </w:rPr>
        <w:t>}</w:t>
      </w:r>
    </w:p>
    <w:p w:rsidR="00025DCF" w:rsidRPr="005E250A" w:rsidRDefault="00025DCF" w:rsidP="002465E0">
      <w:pPr>
        <w:pStyle w:val="a5"/>
        <w:ind w:firstLine="567"/>
        <w:contextualSpacing/>
        <w:jc w:val="both"/>
        <w:rPr>
          <w:sz w:val="28"/>
          <w:szCs w:val="28"/>
          <w:lang w:val="en-US"/>
        </w:rPr>
      </w:pPr>
    </w:p>
    <w:p w:rsidR="00025DCF" w:rsidRPr="005E250A" w:rsidRDefault="00025DCF" w:rsidP="002465E0">
      <w:pPr>
        <w:pStyle w:val="a5"/>
        <w:ind w:firstLine="567"/>
        <w:contextualSpacing/>
        <w:jc w:val="both"/>
        <w:rPr>
          <w:sz w:val="28"/>
          <w:szCs w:val="28"/>
          <w:lang w:val="en-US"/>
        </w:rPr>
      </w:pPr>
      <w:r w:rsidRPr="005E250A">
        <w:rPr>
          <w:sz w:val="28"/>
          <w:szCs w:val="28"/>
          <w:lang w:val="en-US"/>
        </w:rPr>
        <w:t>public class BoxDemo3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 myboxl = new Box();</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 mybox2 = new Box();</w:t>
      </w:r>
    </w:p>
    <w:p w:rsidR="00025DCF" w:rsidRPr="005E250A" w:rsidRDefault="00025DCF" w:rsidP="002465E0">
      <w:pPr>
        <w:pStyle w:val="a5"/>
        <w:ind w:firstLine="567"/>
        <w:contextualSpacing/>
        <w:jc w:val="both"/>
        <w:rPr>
          <w:sz w:val="28"/>
          <w:szCs w:val="28"/>
        </w:rPr>
      </w:pPr>
      <w:r w:rsidRPr="005E250A">
        <w:rPr>
          <w:sz w:val="28"/>
          <w:szCs w:val="28"/>
        </w:rPr>
        <w:t>// присваивание значений полям myboxl и mybox2</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myboxl.width = 10;</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myboxl.height = 20;</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myboxl.depth = 15;</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mybox2.width = 3;</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mybox2.height = 6;</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mybox2.depth = 9;</w:t>
      </w:r>
    </w:p>
    <w:p w:rsidR="00025DCF" w:rsidRPr="005E250A" w:rsidRDefault="00025DCF" w:rsidP="002465E0">
      <w:pPr>
        <w:pStyle w:val="a5"/>
        <w:ind w:firstLine="567"/>
        <w:contextualSpacing/>
        <w:jc w:val="both"/>
        <w:rPr>
          <w:sz w:val="28"/>
          <w:szCs w:val="28"/>
        </w:rPr>
      </w:pPr>
      <w:r w:rsidRPr="005E250A">
        <w:rPr>
          <w:sz w:val="28"/>
          <w:szCs w:val="28"/>
        </w:rPr>
        <w:t>// отображение объема первого параллелепипеда</w:t>
      </w:r>
    </w:p>
    <w:p w:rsidR="00025DCF" w:rsidRPr="005E250A" w:rsidRDefault="00025DCF" w:rsidP="002465E0">
      <w:pPr>
        <w:pStyle w:val="a5"/>
        <w:ind w:firstLine="567"/>
        <w:contextualSpacing/>
        <w:jc w:val="both"/>
        <w:rPr>
          <w:sz w:val="28"/>
          <w:szCs w:val="28"/>
        </w:rPr>
      </w:pPr>
      <w:r w:rsidRPr="005E250A">
        <w:rPr>
          <w:sz w:val="28"/>
          <w:szCs w:val="28"/>
        </w:rPr>
        <w:t xml:space="preserve">        myboxl.volume();</w:t>
      </w:r>
    </w:p>
    <w:p w:rsidR="00025DCF" w:rsidRPr="005E250A" w:rsidRDefault="00025DCF" w:rsidP="002465E0">
      <w:pPr>
        <w:pStyle w:val="a5"/>
        <w:ind w:firstLine="567"/>
        <w:contextualSpacing/>
        <w:jc w:val="both"/>
        <w:rPr>
          <w:sz w:val="28"/>
          <w:szCs w:val="28"/>
        </w:rPr>
      </w:pPr>
      <w:r w:rsidRPr="005E250A">
        <w:rPr>
          <w:sz w:val="28"/>
          <w:szCs w:val="28"/>
        </w:rPr>
        <w:t>// отображение объема второго параллелепипеда</w:t>
      </w:r>
    </w:p>
    <w:p w:rsidR="00025DCF" w:rsidRPr="005E250A" w:rsidRDefault="00025DCF" w:rsidP="002465E0">
      <w:pPr>
        <w:pStyle w:val="a5"/>
        <w:ind w:firstLine="567"/>
        <w:contextualSpacing/>
        <w:jc w:val="both"/>
        <w:rPr>
          <w:sz w:val="28"/>
          <w:szCs w:val="28"/>
        </w:rPr>
      </w:pPr>
      <w:r w:rsidRPr="005E250A">
        <w:rPr>
          <w:sz w:val="28"/>
          <w:szCs w:val="28"/>
        </w:rPr>
        <w:t xml:space="preserve">        mybox2.volume();</w:t>
      </w:r>
    </w:p>
    <w:p w:rsidR="00025DCF" w:rsidRPr="005E250A" w:rsidRDefault="00025DCF" w:rsidP="002465E0">
      <w:pPr>
        <w:pStyle w:val="a5"/>
        <w:ind w:firstLine="567"/>
        <w:contextualSpacing/>
        <w:jc w:val="both"/>
        <w:rPr>
          <w:sz w:val="28"/>
          <w:szCs w:val="28"/>
        </w:rPr>
      </w:pP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Эта программа генерирует следующий вывод, совпадающий с выводом предыдущей версии: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Объем равен 3000.0 Объем равен 162.0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Внимательно взгляните на следующие две строки кода: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myboxl.volume();</w:t>
      </w:r>
      <w:r w:rsidRPr="005E250A">
        <w:rPr>
          <w:sz w:val="28"/>
          <w:szCs w:val="28"/>
        </w:rPr>
        <w:br/>
      </w:r>
      <w:r w:rsidRPr="005E250A">
        <w:rPr>
          <w:rStyle w:val="HTML1"/>
          <w:rFonts w:ascii="Times New Roman" w:hAnsi="Times New Roman" w:cs="Times New Roman"/>
          <w:color w:val="auto"/>
          <w:sz w:val="28"/>
          <w:szCs w:val="28"/>
        </w:rPr>
        <w:t>mybox2.volume();</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первой строке присутствует обращение к методу volume (), определенному в myboxl. То есть она вызывает метод volume () по отношению к объекту myboxl, для чего было использовано имя объекта, за которым следует символ операции точки. Таким образом, обращение к myboxl .volume () отображает объем параллелепипеда, определенного объектом myboxl, а обращение к mybox2 .volume () – объем параллелепипеда, определенного объектом mybox2. При каждом вызове метода volume () он отображает объем указанного параллелепипеда.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Соображения, приведенные в следующих абзацах, облегчат понимание концепции вызова метода. При вызове метода myboxl .volume О система времени выполнения Java передает управление коду, определенному внутри метода volume (). По завершении выполнения всех операторов внутри метода управление возвращается вызывающей программе и ее выполнение продолжается со строки, которая следует за вызовом метода. В самом общем смысле можно сказать, что метод – способ реализации подпрограмм в Java.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методе volume () следует обратить внимание на один очень важный нюанс: ссылка на переменные экземпляра width, height и depth выполняется непосредственно, без указания перед ними имени объекта или операции точки. Когда метод использует переменную экземпляра, которая определена его классом, он выполняет это непосредственно, без указания явной ссылки на объект и без применения операции точки. Это становится понятным, если немного подумать. Метод всегда вызывается по отношению к какому-то объекту его класса. Как только этот вызов выполнен, объект известен. Таким образом, внутри метода вторичное указание объекта совершенно излишне. Это означает, что width, height и depth неявно ссылаются на копии этих переменных, хранящиеся в объекте, который вызывает метод volume ().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Подведем краткие итоги. Когда обращение к переменной экземпляра выполняется кодом, не являющимся частью класса, в котором определена переменная экземпляра, оно должно выполняться посредством объекта с применением операции точки. Однако когда это обращение осуществляется кодом, который является частью того же класса, где определена переменная экземпляра, ссылка на переменную может выполняться непосредственно. Эти же правила применимы и к методам.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 xml:space="preserve">Задание: </w:t>
      </w:r>
    </w:p>
    <w:p w:rsidR="00025DCF" w:rsidRPr="005E250A" w:rsidRDefault="00025DCF" w:rsidP="002465E0">
      <w:pPr>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Создайте в нашем классе Figure метод вычисляющий периметр прямоугольника и выводящий его на консоль(тип возвращаемого значения у метода  void).</w:t>
      </w:r>
    </w:p>
    <w:p w:rsidR="00025DCF" w:rsidRPr="005E250A" w:rsidRDefault="00025DCF" w:rsidP="002465E0">
      <w:pPr>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lastRenderedPageBreak/>
        <w:t>Тема 2.7 Возвращение значения из метода</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Хотя реализация метода volume () переносит вычисление объема параллелепипеда внутрь класса Box, которому принадлежит этот метод, такой способ вычисления не является наилучшим. Например, что делать, если другой часть программы требуется знание объема параллелепипеда без его отображения? Более рациональный способ реализации метода volume () – вычисление объема параллелепипеда и возврат результата вызывающему объекту. Программа из листинга 2.5 – усовершенствованная версия предыдущей программы – выполняет именно эту задачу.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2.5</w:t>
      </w:r>
    </w:p>
    <w:p w:rsidR="00025DCF" w:rsidRPr="005E250A" w:rsidRDefault="00025DCF" w:rsidP="002465E0">
      <w:pPr>
        <w:pStyle w:val="a5"/>
        <w:ind w:firstLine="567"/>
        <w:contextualSpacing/>
        <w:jc w:val="both"/>
        <w:rPr>
          <w:sz w:val="28"/>
          <w:szCs w:val="28"/>
        </w:rPr>
      </w:pPr>
      <w:r w:rsidRPr="005E250A">
        <w:rPr>
          <w:sz w:val="28"/>
          <w:szCs w:val="28"/>
        </w:rPr>
        <w:t>// Теперь метод volume() возвращает объем параллелепипеда.</w:t>
      </w:r>
    </w:p>
    <w:p w:rsidR="00025DCF" w:rsidRPr="005E250A" w:rsidRDefault="00025DCF" w:rsidP="002465E0">
      <w:pPr>
        <w:pStyle w:val="a5"/>
        <w:ind w:firstLine="567"/>
        <w:contextualSpacing/>
        <w:jc w:val="both"/>
        <w:rPr>
          <w:sz w:val="28"/>
          <w:szCs w:val="28"/>
          <w:lang w:val="en-US"/>
        </w:rPr>
      </w:pPr>
      <w:r w:rsidRPr="005E250A">
        <w:rPr>
          <w:sz w:val="28"/>
          <w:szCs w:val="28"/>
          <w:lang w:val="en-US"/>
        </w:rPr>
        <w:t>public class Box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width;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height;</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depth;</w:t>
      </w:r>
    </w:p>
    <w:p w:rsidR="00025DCF" w:rsidRPr="005E250A" w:rsidRDefault="00025DCF" w:rsidP="002465E0">
      <w:pPr>
        <w:pStyle w:val="a5"/>
        <w:ind w:firstLine="567"/>
        <w:contextualSpacing/>
        <w:jc w:val="both"/>
        <w:rPr>
          <w:sz w:val="28"/>
          <w:szCs w:val="28"/>
        </w:rPr>
      </w:pPr>
      <w:r w:rsidRPr="005E250A">
        <w:rPr>
          <w:sz w:val="28"/>
          <w:szCs w:val="28"/>
        </w:rPr>
        <w:t>// вычисление и возвращение объема</w:t>
      </w:r>
    </w:p>
    <w:p w:rsidR="00025DCF" w:rsidRPr="005E250A" w:rsidRDefault="00025DCF" w:rsidP="002465E0">
      <w:pPr>
        <w:pStyle w:val="a5"/>
        <w:ind w:firstLine="567"/>
        <w:contextualSpacing/>
        <w:jc w:val="both"/>
        <w:rPr>
          <w:sz w:val="28"/>
          <w:szCs w:val="28"/>
        </w:rPr>
      </w:pPr>
      <w:r w:rsidRPr="005E250A">
        <w:rPr>
          <w:sz w:val="28"/>
          <w:szCs w:val="28"/>
        </w:rPr>
        <w:t xml:space="preserve">    public </w:t>
      </w:r>
      <w:r w:rsidRPr="005E250A">
        <w:rPr>
          <w:sz w:val="28"/>
          <w:szCs w:val="28"/>
          <w:lang w:val="en-US"/>
        </w:rPr>
        <w:t>double</w:t>
      </w:r>
      <w:r w:rsidRPr="005E250A">
        <w:rPr>
          <w:sz w:val="28"/>
          <w:szCs w:val="28"/>
        </w:rPr>
        <w:t xml:space="preserve"> </w:t>
      </w:r>
      <w:r w:rsidRPr="005E250A">
        <w:rPr>
          <w:sz w:val="28"/>
          <w:szCs w:val="28"/>
          <w:lang w:val="en-US"/>
        </w:rPr>
        <w:t>volume</w:t>
      </w:r>
      <w:r w:rsidRPr="005E250A">
        <w:rPr>
          <w:sz w:val="28"/>
          <w:szCs w:val="28"/>
        </w:rPr>
        <w:t>() {</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return width * height * depth;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t>
      </w:r>
    </w:p>
    <w:p w:rsidR="00025DCF" w:rsidRPr="005E250A" w:rsidRDefault="00025DCF" w:rsidP="002465E0">
      <w:pPr>
        <w:pStyle w:val="a5"/>
        <w:ind w:firstLine="567"/>
        <w:contextualSpacing/>
        <w:jc w:val="both"/>
        <w:rPr>
          <w:sz w:val="28"/>
          <w:szCs w:val="28"/>
          <w:lang w:val="en-US"/>
        </w:rPr>
      </w:pPr>
      <w:r w:rsidRPr="005E250A">
        <w:rPr>
          <w:sz w:val="28"/>
          <w:szCs w:val="28"/>
          <w:lang w:val="en-US"/>
        </w:rPr>
        <w:t>}</w:t>
      </w:r>
    </w:p>
    <w:p w:rsidR="00025DCF" w:rsidRPr="005E250A" w:rsidRDefault="00025DCF" w:rsidP="002465E0">
      <w:pPr>
        <w:pStyle w:val="a5"/>
        <w:ind w:firstLine="567"/>
        <w:contextualSpacing/>
        <w:jc w:val="both"/>
        <w:rPr>
          <w:sz w:val="28"/>
          <w:szCs w:val="28"/>
          <w:lang w:val="en-US"/>
        </w:rPr>
      </w:pPr>
    </w:p>
    <w:p w:rsidR="00025DCF" w:rsidRPr="005E250A" w:rsidRDefault="00025DCF" w:rsidP="002465E0">
      <w:pPr>
        <w:pStyle w:val="a5"/>
        <w:ind w:firstLine="567"/>
        <w:contextualSpacing/>
        <w:jc w:val="both"/>
        <w:rPr>
          <w:sz w:val="28"/>
          <w:szCs w:val="28"/>
          <w:lang w:val="en-US"/>
        </w:rPr>
      </w:pPr>
      <w:r w:rsidRPr="005E250A">
        <w:rPr>
          <w:sz w:val="28"/>
          <w:szCs w:val="28"/>
          <w:lang w:val="en-US"/>
        </w:rPr>
        <w:t>public class BoxDemo4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 myboxl = new Box();</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 mybox2 = new Box();</w:t>
      </w:r>
    </w:p>
    <w:p w:rsidR="00025DCF" w:rsidRPr="005E250A" w:rsidRDefault="00025DCF" w:rsidP="002465E0">
      <w:pPr>
        <w:pStyle w:val="a5"/>
        <w:ind w:firstLine="567"/>
        <w:contextualSpacing/>
        <w:jc w:val="both"/>
        <w:rPr>
          <w:sz w:val="28"/>
          <w:szCs w:val="28"/>
        </w:rPr>
      </w:pPr>
      <w:r w:rsidRPr="005E250A">
        <w:rPr>
          <w:sz w:val="28"/>
          <w:szCs w:val="28"/>
          <w:lang w:val="en-US"/>
        </w:rPr>
        <w:t xml:space="preserve">        </w:t>
      </w:r>
      <w:r w:rsidRPr="005E250A">
        <w:rPr>
          <w:sz w:val="28"/>
          <w:szCs w:val="28"/>
        </w:rPr>
        <w:t>double vol;</w:t>
      </w:r>
    </w:p>
    <w:p w:rsidR="00025DCF" w:rsidRPr="005E250A" w:rsidRDefault="00025DCF" w:rsidP="002465E0">
      <w:pPr>
        <w:pStyle w:val="a5"/>
        <w:ind w:firstLine="567"/>
        <w:contextualSpacing/>
        <w:jc w:val="both"/>
        <w:rPr>
          <w:sz w:val="28"/>
          <w:szCs w:val="28"/>
        </w:rPr>
      </w:pPr>
      <w:r w:rsidRPr="005E250A">
        <w:rPr>
          <w:sz w:val="28"/>
          <w:szCs w:val="28"/>
        </w:rPr>
        <w:t>// присваивание значений переменным экземпляра myboxl</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myboxl.width = 10;</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myboxl.height = 20;</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myboxl.depth = 15;</w:t>
      </w:r>
    </w:p>
    <w:p w:rsidR="00025DCF" w:rsidRPr="005E250A" w:rsidRDefault="00025DCF" w:rsidP="002465E0">
      <w:pPr>
        <w:pStyle w:val="a5"/>
        <w:ind w:firstLine="567"/>
        <w:contextualSpacing/>
        <w:jc w:val="both"/>
        <w:rPr>
          <w:sz w:val="28"/>
          <w:szCs w:val="28"/>
        </w:rPr>
      </w:pPr>
      <w:r w:rsidRPr="005E250A">
        <w:rPr>
          <w:sz w:val="28"/>
          <w:szCs w:val="28"/>
          <w:lang w:val="en-US"/>
        </w:rPr>
        <w:t xml:space="preserve">        </w:t>
      </w:r>
      <w:r w:rsidRPr="005E250A">
        <w:rPr>
          <w:sz w:val="28"/>
          <w:szCs w:val="28"/>
        </w:rPr>
        <w:t>// присваивание других значений переменным экземпляра mybox2</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mybox2.width = 3;</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mybox2.height = 6;</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mybox2.depth = 9;</w:t>
      </w:r>
    </w:p>
    <w:p w:rsidR="00025DCF" w:rsidRPr="005E250A" w:rsidRDefault="00025DCF" w:rsidP="002465E0">
      <w:pPr>
        <w:pStyle w:val="a5"/>
        <w:ind w:firstLine="567"/>
        <w:contextualSpacing/>
        <w:jc w:val="both"/>
        <w:rPr>
          <w:sz w:val="28"/>
          <w:szCs w:val="28"/>
        </w:rPr>
      </w:pPr>
      <w:r w:rsidRPr="005E250A">
        <w:rPr>
          <w:sz w:val="28"/>
          <w:szCs w:val="28"/>
        </w:rPr>
        <w:t>// получение объема первого параллелепипеда vol = myboxl.volume();</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vol = myboxl.volume();</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System.out.println("</w:t>
      </w:r>
      <w:r w:rsidRPr="005E250A">
        <w:rPr>
          <w:sz w:val="28"/>
          <w:szCs w:val="28"/>
        </w:rPr>
        <w:t>Объем</w:t>
      </w:r>
      <w:r w:rsidRPr="005E250A">
        <w:rPr>
          <w:sz w:val="28"/>
          <w:szCs w:val="28"/>
          <w:lang w:val="en-US"/>
        </w:rPr>
        <w:t xml:space="preserve"> </w:t>
      </w:r>
      <w:r w:rsidRPr="005E250A">
        <w:rPr>
          <w:sz w:val="28"/>
          <w:szCs w:val="28"/>
        </w:rPr>
        <w:t>равен</w:t>
      </w:r>
      <w:r w:rsidRPr="005E250A">
        <w:rPr>
          <w:sz w:val="28"/>
          <w:szCs w:val="28"/>
          <w:lang w:val="en-US"/>
        </w:rPr>
        <w:t xml:space="preserve"> " + vol);</w:t>
      </w:r>
    </w:p>
    <w:p w:rsidR="00025DCF" w:rsidRPr="005E250A" w:rsidRDefault="00025DCF" w:rsidP="002465E0">
      <w:pPr>
        <w:pStyle w:val="a5"/>
        <w:ind w:firstLine="567"/>
        <w:contextualSpacing/>
        <w:jc w:val="both"/>
        <w:rPr>
          <w:sz w:val="28"/>
          <w:szCs w:val="28"/>
        </w:rPr>
      </w:pPr>
      <w:r w:rsidRPr="005E250A">
        <w:rPr>
          <w:sz w:val="28"/>
          <w:szCs w:val="28"/>
        </w:rPr>
        <w:t>// получение объема второго параллелепипеда</w:t>
      </w:r>
    </w:p>
    <w:p w:rsidR="00025DCF" w:rsidRPr="005E250A" w:rsidRDefault="00025DCF" w:rsidP="002465E0">
      <w:pPr>
        <w:pStyle w:val="a5"/>
        <w:ind w:firstLine="567"/>
        <w:contextualSpacing/>
        <w:jc w:val="both"/>
        <w:rPr>
          <w:sz w:val="28"/>
          <w:szCs w:val="28"/>
        </w:rPr>
      </w:pPr>
      <w:r w:rsidRPr="005E250A">
        <w:rPr>
          <w:sz w:val="28"/>
          <w:szCs w:val="28"/>
        </w:rPr>
        <w:t xml:space="preserve">        vol = mybox2.volume();</w:t>
      </w:r>
    </w:p>
    <w:p w:rsidR="00025DCF" w:rsidRPr="005E250A" w:rsidRDefault="00025DCF" w:rsidP="002465E0">
      <w:pPr>
        <w:pStyle w:val="a5"/>
        <w:ind w:firstLine="567"/>
        <w:contextualSpacing/>
        <w:jc w:val="both"/>
        <w:rPr>
          <w:sz w:val="28"/>
          <w:szCs w:val="28"/>
        </w:rPr>
      </w:pPr>
      <w:r w:rsidRPr="005E250A">
        <w:rPr>
          <w:sz w:val="28"/>
          <w:szCs w:val="28"/>
        </w:rPr>
        <w:t xml:space="preserve">        System.out.println("Объем равен " + vol);</w:t>
      </w:r>
    </w:p>
    <w:p w:rsidR="00025DCF" w:rsidRPr="005E250A" w:rsidRDefault="00025DCF" w:rsidP="002465E0">
      <w:pPr>
        <w:pStyle w:val="a5"/>
        <w:ind w:firstLine="567"/>
        <w:contextualSpacing/>
        <w:jc w:val="both"/>
        <w:rPr>
          <w:sz w:val="28"/>
          <w:szCs w:val="28"/>
        </w:rPr>
      </w:pP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вызов метода volume () выполняется в правой части оператора присваивания. Правой частью этого оператора является </w:t>
      </w:r>
      <w:r w:rsidRPr="005E250A">
        <w:rPr>
          <w:sz w:val="28"/>
          <w:szCs w:val="28"/>
        </w:rPr>
        <w:lastRenderedPageBreak/>
        <w:t xml:space="preserve">переменная, в данном случае vol, которая будет принимать значение, возвращенное методом volume (). Таким образом, после выполнения такого оператора: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vol = myboxl .volume () ;</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значение myboxl .volume () равно 3000, и этот объем сохраняется в переменной vol.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работе с возвращаемыми значениями следует учитывать два важных обстоятельства. </w:t>
      </w:r>
    </w:p>
    <w:p w:rsidR="00025DCF" w:rsidRPr="005E250A" w:rsidRDefault="00025DCF" w:rsidP="002465E0">
      <w:pPr>
        <w:ind w:firstLine="567"/>
        <w:contextualSpacing/>
        <w:jc w:val="both"/>
        <w:rPr>
          <w:sz w:val="28"/>
          <w:szCs w:val="28"/>
        </w:rPr>
      </w:pPr>
      <w:r w:rsidRPr="005E250A">
        <w:rPr>
          <w:sz w:val="28"/>
          <w:szCs w:val="28"/>
        </w:rPr>
        <w:t xml:space="preserve">1). Тип данных, возвращаемых методом, должен быть совместим с возвращаемым типом, указанным методом. Например, если возвращаемым типом какого-либо метода является boolean, нельзя возвращать целочисленное значение. </w:t>
      </w:r>
    </w:p>
    <w:p w:rsidR="00025DCF" w:rsidRPr="005E250A" w:rsidRDefault="00025DCF" w:rsidP="002465E0">
      <w:pPr>
        <w:ind w:firstLine="567"/>
        <w:contextualSpacing/>
        <w:jc w:val="both"/>
        <w:rPr>
          <w:sz w:val="28"/>
          <w:szCs w:val="28"/>
        </w:rPr>
      </w:pPr>
      <w:r w:rsidRPr="005E250A">
        <w:rPr>
          <w:sz w:val="28"/>
          <w:szCs w:val="28"/>
        </w:rPr>
        <w:t xml:space="preserve">2). Переменная, принимающая возвращенное методом значение (такая как vol в данном случае), также должна быть совместима с возвращаемым типом, указанным для метода.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Предыдущую программу можно было бы записать в несколько более эффективной форме, поскольку в действительности переменная vol совершенно не нужна. Обращение к методу volume () можно было бы использовать в операторе println () непосредственно, как в следующей строке кода: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System.out.println("Объем равен " + myboxl.volume());</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этом случае при выполнении оператора println()  метод myboxl.volume() будет вызываться автоматически, а возвращаемое им значение будет передаваться методу println ().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 xml:space="preserve">Задание: </w:t>
      </w:r>
    </w:p>
    <w:p w:rsidR="00025DCF" w:rsidRPr="005E250A" w:rsidRDefault="00025DCF" w:rsidP="002465E0">
      <w:pPr>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Измените в нашем классе Figure метод вычисляющий периметр прямоугольника так, чтобы возвращаемый тип был d</w:t>
      </w:r>
      <w:r w:rsidRPr="005E250A">
        <w:rPr>
          <w:rStyle w:val="HTML1"/>
          <w:rFonts w:ascii="Times New Roman" w:hAnsi="Times New Roman" w:cs="Times New Roman"/>
          <w:color w:val="auto"/>
          <w:sz w:val="28"/>
          <w:szCs w:val="28"/>
          <w:lang w:val="en-US"/>
        </w:rPr>
        <w:t>ouble</w:t>
      </w:r>
      <w:r w:rsidRPr="005E250A">
        <w:rPr>
          <w:rStyle w:val="HTML1"/>
          <w:rFonts w:ascii="Times New Roman" w:hAnsi="Times New Roman" w:cs="Times New Roman"/>
          <w:color w:val="auto"/>
          <w:sz w:val="28"/>
          <w:szCs w:val="28"/>
        </w:rPr>
        <w:t>.</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2.8 Добавление метода, принимающего параметры</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Хотя некоторые методы не нуждаются в параметрах, большинство требует их передачи. Параметры позволяют обобщать метод. То есть метод с параметрами может работать с различными данными и/или применяться в ряде несколько различных ситуаций. В качестве иллюстрации рассмотрим очень простой пример. Ниже показан метод, который возвращает квадрат числа 10. </w:t>
      </w:r>
    </w:p>
    <w:p w:rsidR="00025DCF" w:rsidRPr="005E250A" w:rsidRDefault="00025DCF" w:rsidP="002465E0">
      <w:pPr>
        <w:pStyle w:val="a5"/>
        <w:spacing w:before="0" w:beforeAutospacing="0" w:after="0" w:afterAutospacing="0"/>
        <w:ind w:firstLine="567"/>
        <w:contextualSpacing/>
        <w:rPr>
          <w:sz w:val="28"/>
          <w:szCs w:val="28"/>
        </w:rPr>
      </w:pPr>
      <w:r w:rsidRPr="005E250A">
        <w:rPr>
          <w:sz w:val="28"/>
          <w:szCs w:val="28"/>
        </w:rPr>
        <w:t>public</w:t>
      </w:r>
      <w:r w:rsidRPr="005E250A">
        <w:rPr>
          <w:rStyle w:val="HTML1"/>
          <w:rFonts w:ascii="Times New Roman" w:hAnsi="Times New Roman" w:cs="Times New Roman"/>
          <w:color w:val="auto"/>
          <w:sz w:val="28"/>
          <w:szCs w:val="28"/>
        </w:rPr>
        <w:t xml:space="preserve"> int square () { </w:t>
      </w:r>
      <w:r w:rsidRPr="005E250A">
        <w:rPr>
          <w:sz w:val="28"/>
          <w:szCs w:val="28"/>
        </w:rPr>
        <w:br/>
      </w:r>
      <w:r w:rsidRPr="005E250A">
        <w:rPr>
          <w:rStyle w:val="HTML1"/>
          <w:rFonts w:ascii="Times New Roman" w:hAnsi="Times New Roman" w:cs="Times New Roman"/>
          <w:color w:val="auto"/>
          <w:sz w:val="28"/>
          <w:szCs w:val="28"/>
        </w:rPr>
        <w:t xml:space="preserve">    return 10 * 10;</w:t>
      </w:r>
      <w:r w:rsidRPr="005E250A">
        <w:rPr>
          <w:sz w:val="28"/>
          <w:szCs w:val="28"/>
        </w:rPr>
        <w:br/>
      </w:r>
      <w:r w:rsidRPr="005E250A">
        <w:rPr>
          <w:rStyle w:val="HTML1"/>
          <w:rFonts w:ascii="Times New Roman" w:hAnsi="Times New Roman" w:cs="Times New Roman"/>
          <w:color w:val="auto"/>
          <w:sz w:val="28"/>
          <w:szCs w:val="28"/>
        </w:rPr>
        <w:t>}</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Хотя этот метод действительно возвращает 102, его применение очень ограничено. Однако если его изменить так, чтобы он принимал параметр, как показано в следующем примере, метод square () может стать значительно более полезным. </w:t>
      </w:r>
    </w:p>
    <w:p w:rsidR="00025DCF" w:rsidRPr="005E250A" w:rsidRDefault="00025DCF" w:rsidP="002465E0">
      <w:pPr>
        <w:pStyle w:val="a5"/>
        <w:spacing w:before="0" w:beforeAutospacing="0" w:after="0" w:afterAutospacing="0"/>
        <w:ind w:firstLine="567"/>
        <w:contextualSpacing/>
        <w:rPr>
          <w:sz w:val="28"/>
          <w:szCs w:val="28"/>
          <w:lang w:val="en-US"/>
        </w:rPr>
      </w:pPr>
      <w:r w:rsidRPr="005E250A">
        <w:rPr>
          <w:sz w:val="28"/>
          <w:szCs w:val="28"/>
          <w:lang w:val="en-US"/>
        </w:rPr>
        <w:lastRenderedPageBreak/>
        <w:t>public</w:t>
      </w:r>
      <w:r w:rsidRPr="005E250A">
        <w:rPr>
          <w:rStyle w:val="HTML1"/>
          <w:rFonts w:ascii="Times New Roman" w:hAnsi="Times New Roman" w:cs="Times New Roman"/>
          <w:color w:val="auto"/>
          <w:sz w:val="28"/>
          <w:szCs w:val="28"/>
          <w:lang w:val="en-US"/>
        </w:rPr>
        <w:t xml:space="preserve"> int square(int i) {</w:t>
      </w:r>
      <w:r w:rsidRPr="005E250A">
        <w:rPr>
          <w:sz w:val="28"/>
          <w:szCs w:val="28"/>
          <w:lang w:val="en-US"/>
        </w:rPr>
        <w:br/>
      </w:r>
      <w:r w:rsidRPr="005E250A">
        <w:rPr>
          <w:rStyle w:val="HTML1"/>
          <w:rFonts w:ascii="Times New Roman" w:hAnsi="Times New Roman" w:cs="Times New Roman"/>
          <w:color w:val="auto"/>
          <w:sz w:val="28"/>
          <w:szCs w:val="28"/>
          <w:lang w:val="en-US"/>
        </w:rPr>
        <w:t xml:space="preserve">     return i * i; </w:t>
      </w:r>
      <w:r w:rsidRPr="005E250A">
        <w:rPr>
          <w:sz w:val="28"/>
          <w:szCs w:val="28"/>
          <w:lang w:val="en-US"/>
        </w:rPr>
        <w:br/>
      </w:r>
      <w:r w:rsidRPr="005E250A">
        <w:rPr>
          <w:rStyle w:val="HTML1"/>
          <w:rFonts w:ascii="Times New Roman" w:hAnsi="Times New Roman" w:cs="Times New Roman"/>
          <w:color w:val="auto"/>
          <w:sz w:val="28"/>
          <w:szCs w:val="28"/>
          <w:lang w:val="en-US"/>
        </w:rPr>
        <w:t>}</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Теперь метод square () будет возвращать квадрат любого значения, с которым он вызван. То есть теперь метод square () является методом общего назначения, который может вычислять квадрат любого целочисленного значения, а не только числа 10. </w:t>
      </w:r>
    </w:p>
    <w:p w:rsidR="00025DCF" w:rsidRPr="005E250A" w:rsidRDefault="00025DCF" w:rsidP="002465E0">
      <w:pPr>
        <w:pStyle w:val="a5"/>
        <w:spacing w:before="0" w:beforeAutospacing="0" w:after="0" w:afterAutospacing="0"/>
        <w:ind w:firstLine="567"/>
        <w:contextualSpacing/>
        <w:rPr>
          <w:sz w:val="28"/>
          <w:szCs w:val="28"/>
        </w:rPr>
      </w:pPr>
      <w:r w:rsidRPr="005E250A">
        <w:rPr>
          <w:sz w:val="28"/>
          <w:szCs w:val="28"/>
        </w:rPr>
        <w:t xml:space="preserve">Приведем примеры: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int х, у;</w:t>
      </w:r>
      <w:r w:rsidRPr="005E250A">
        <w:rPr>
          <w:sz w:val="28"/>
          <w:szCs w:val="28"/>
        </w:rPr>
        <w:br/>
      </w:r>
      <w:r w:rsidRPr="005E250A">
        <w:rPr>
          <w:rStyle w:val="HTML1"/>
          <w:rFonts w:ascii="Times New Roman" w:hAnsi="Times New Roman" w:cs="Times New Roman"/>
          <w:color w:val="auto"/>
          <w:sz w:val="28"/>
          <w:szCs w:val="28"/>
        </w:rPr>
        <w:t>х = square(5);</w:t>
      </w:r>
      <w:r w:rsidRPr="005E250A">
        <w:rPr>
          <w:sz w:val="28"/>
          <w:szCs w:val="28"/>
        </w:rPr>
        <w:br/>
      </w:r>
      <w:r w:rsidRPr="005E250A">
        <w:rPr>
          <w:rStyle w:val="HTML1"/>
          <w:rFonts w:ascii="Times New Roman" w:hAnsi="Times New Roman" w:cs="Times New Roman"/>
          <w:color w:val="auto"/>
          <w:sz w:val="28"/>
          <w:szCs w:val="28"/>
        </w:rPr>
        <w:t>// х равно 25 х = square (9);</w:t>
      </w:r>
      <w:r w:rsidRPr="005E250A">
        <w:rPr>
          <w:sz w:val="28"/>
          <w:szCs w:val="28"/>
        </w:rPr>
        <w:br/>
      </w:r>
      <w:r w:rsidRPr="005E250A">
        <w:rPr>
          <w:rStyle w:val="HTML1"/>
          <w:rFonts w:ascii="Times New Roman" w:hAnsi="Times New Roman" w:cs="Times New Roman"/>
          <w:color w:val="auto"/>
          <w:sz w:val="28"/>
          <w:szCs w:val="28"/>
        </w:rPr>
        <w:t>//х равно 81 У = 2;</w:t>
      </w:r>
      <w:r w:rsidRPr="005E250A">
        <w:rPr>
          <w:sz w:val="28"/>
          <w:szCs w:val="28"/>
        </w:rPr>
        <w:br/>
      </w:r>
      <w:r w:rsidRPr="005E250A">
        <w:rPr>
          <w:rStyle w:val="HTML1"/>
          <w:rFonts w:ascii="Times New Roman" w:hAnsi="Times New Roman" w:cs="Times New Roman"/>
          <w:color w:val="auto"/>
          <w:sz w:val="28"/>
          <w:szCs w:val="28"/>
        </w:rPr>
        <w:t>х = square (у) ;</w:t>
      </w:r>
      <w:r w:rsidRPr="005E250A">
        <w:rPr>
          <w:sz w:val="28"/>
          <w:szCs w:val="28"/>
        </w:rPr>
        <w:br/>
      </w:r>
      <w:r w:rsidRPr="005E250A">
        <w:rPr>
          <w:rStyle w:val="HTML1"/>
          <w:rFonts w:ascii="Times New Roman" w:hAnsi="Times New Roman" w:cs="Times New Roman"/>
          <w:color w:val="auto"/>
          <w:sz w:val="28"/>
          <w:szCs w:val="28"/>
        </w:rPr>
        <w:t>// х равно 4</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первом обращении к методу square () значение 5 будет передано параметру i. Во втором обращении параметр i примет значение, равное 9. Третий вызов метода передает значение переменной у, которое в этом примере составляет 2. Как видно из этих примеров, метод square () способен возвращать квадрат любых переданных ему данных.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Важно различать два термина: параметр и аргумент. Параметр – это переменная, определенная методом, которая принимает значение при вызове метода. Например, в методе square () параметром является i. Аргумент – это значение, передаваемое методу при его вызове. Например, aquare (100) передает 100 в качестве аргумента. Внутри метода square () параметр i получает это значение.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Методом с параметрами можно воспользоваться для усовершенствования класса Box. В предшествующих примерах размеры каждого параллелепипеда нужно было устанавливать отдельно, используя последовательность операторов вроде следующей: </w:t>
      </w:r>
    </w:p>
    <w:p w:rsidR="00025DCF" w:rsidRPr="005E250A" w:rsidRDefault="00025DCF" w:rsidP="002465E0">
      <w:pPr>
        <w:pStyle w:val="a5"/>
        <w:spacing w:before="0" w:beforeAutospacing="0" w:after="0" w:afterAutospacing="0"/>
        <w:ind w:firstLine="567"/>
        <w:contextualSpacing/>
        <w:rPr>
          <w:sz w:val="28"/>
          <w:szCs w:val="28"/>
          <w:lang w:val="en-US"/>
        </w:rPr>
      </w:pPr>
      <w:r w:rsidRPr="005E250A">
        <w:rPr>
          <w:rStyle w:val="HTML1"/>
          <w:rFonts w:ascii="Times New Roman" w:hAnsi="Times New Roman" w:cs="Times New Roman"/>
          <w:color w:val="auto"/>
          <w:sz w:val="28"/>
          <w:szCs w:val="28"/>
          <w:lang w:val="en-US"/>
        </w:rPr>
        <w:t>myboxl.width = 10;</w:t>
      </w:r>
      <w:r w:rsidRPr="005E250A">
        <w:rPr>
          <w:sz w:val="28"/>
          <w:szCs w:val="28"/>
          <w:lang w:val="en-US"/>
        </w:rPr>
        <w:br/>
      </w:r>
      <w:r w:rsidRPr="005E250A">
        <w:rPr>
          <w:rStyle w:val="HTML1"/>
          <w:rFonts w:ascii="Times New Roman" w:hAnsi="Times New Roman" w:cs="Times New Roman"/>
          <w:color w:val="auto"/>
          <w:sz w:val="28"/>
          <w:szCs w:val="28"/>
          <w:lang w:val="en-US"/>
        </w:rPr>
        <w:t>myboxl.height =20;</w:t>
      </w:r>
      <w:r w:rsidRPr="005E250A">
        <w:rPr>
          <w:sz w:val="28"/>
          <w:szCs w:val="28"/>
          <w:lang w:val="en-US"/>
        </w:rPr>
        <w:br/>
      </w:r>
      <w:r w:rsidRPr="005E250A">
        <w:rPr>
          <w:rStyle w:val="HTML1"/>
          <w:rFonts w:ascii="Times New Roman" w:hAnsi="Times New Roman" w:cs="Times New Roman"/>
          <w:color w:val="auto"/>
          <w:sz w:val="28"/>
          <w:szCs w:val="28"/>
          <w:lang w:val="en-US"/>
        </w:rPr>
        <w:t>myboxl.depth = 15;</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Хотя этот код работает, он не очень удобен по двум причинам. Во-первых, он громоздок и чреват ошибками. Например, вполне можно забыть определить один из размеров. Во-вторых, в правильно спроектированных Java-программах доступ к переменным экземпляра должен осуществляться только через методы, определенные их классом. В будущем поведение метода можно изменить, но нельзя изменить поведение раскрытой переменной экземпляра.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Поэтому более рациональный подход установки размеров параллелепипеда – создание метода, который принимает размеры параллелепипеда в виде своих параметров и соответствующим образом устанавливает значение каждой переменной экземпляра. Эта концепция реализована в приведенной ниже программе листинг 2.6.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lastRenderedPageBreak/>
        <w:t xml:space="preserve">Листинг 2.6.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Эта программа использует метод с параметрами.</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Box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width;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height;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вычисление и возвращение объема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double volume()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return width * height * depth;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установка размеров параллелепипеда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void setDim(double w, double h, double d)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width = w;</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height = h;</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depth = d;</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BoxDemo5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myboxl = new 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mybox2 = new 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double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инициализация каждого экземпляра Box</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myboxl.setDim(10, 20, 15);</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mybox2.setDim(3, 6, 9);</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первого параллелепипеда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vol = myboxl.volume();</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второго параллелепипеда</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vol = mybox2.volume();</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System.out.println("Объем равен " + vol);</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метод setDim () использован для установки размеров каждого параллелепипеда. Например, при выполнении такого оператора: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myboxl.setDim(10, 20, 15);</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значение 10 копируется в параметр w, 20 – в h и 15 – в d. Затем внутри метода setDim () значения w, h и d присваиваются соответственно переменным width, height и depth.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Многим читателям представленные в предшествующих разделах концепции будут знакомы. Однако если вы еще не знакомы с такими понятиями, как вызовы методов, аргументы и параметры, можете немного поэкспериментировать с ними, прежде чем продолжить изучение материала, изложенного в последующих разделах. Концепции вызова метода, </w:t>
      </w:r>
      <w:r w:rsidRPr="005E250A">
        <w:rPr>
          <w:sz w:val="28"/>
          <w:szCs w:val="28"/>
        </w:rPr>
        <w:lastRenderedPageBreak/>
        <w:t xml:space="preserve">параметров и возвращаемых значений являются основополагающими в программировании на языке Java.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Задание:</w:t>
      </w:r>
    </w:p>
    <w:p w:rsidR="00025DCF" w:rsidRPr="005E250A" w:rsidRDefault="00025DCF" w:rsidP="002465E0">
      <w:pPr>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b/>
          <w:color w:val="auto"/>
          <w:sz w:val="28"/>
          <w:szCs w:val="28"/>
        </w:rPr>
        <w:t xml:space="preserve"> </w:t>
      </w:r>
      <w:r w:rsidRPr="005E250A">
        <w:rPr>
          <w:rStyle w:val="HTML1"/>
          <w:rFonts w:ascii="Times New Roman" w:hAnsi="Times New Roman" w:cs="Times New Roman"/>
          <w:color w:val="auto"/>
          <w:sz w:val="28"/>
          <w:szCs w:val="28"/>
        </w:rPr>
        <w:t>Создайте в нашем классе Figure метод изменяющий начальные значения  размеров прямоугольника.</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2.9 Конструкторы</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sz w:val="28"/>
          <w:szCs w:val="28"/>
        </w:rPr>
      </w:pPr>
      <w:r w:rsidRPr="005E250A">
        <w:rPr>
          <w:bCs/>
          <w:sz w:val="28"/>
          <w:szCs w:val="28"/>
        </w:rPr>
        <w:t>2.9.1 Конструкторы без параметров</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Инициализация всех переменных класса при каждом создании его экземпляра может оказаться утомительным процессом. Даже при добавлении функций, предназначенных для увеличения удобства работы, таких как setDim (), было бы проще и удобнее, если бы все действия по установке переменных выполнялись при первом создании объекта. Поскольку необходимость инициализации возникает столь часто, Java позволяет объектам выполнять собственную инициализацию при их создании. Эта автоматическая инициализация осуществляется с помощью конструктора.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Конструктор инициализирует объект непосредственно во время создания. Его имя совпадает с именем класса, в котором он находится, а синтаксис аналогичен синтаксису метода. Как только он определен, конструктор автоматически вызывается непосредственно после создания объекта, перед завершением выполнения операции new. Конструкторы выглядят несколько непривычно, поскольку не имеют ни возвращаемого типа, ни даже типа void. Это обусловлено тем, что неявно заданный возвращаемый тип конструктора класса – тип самого класса. Именно конструктор инициализирует внутреннее состояние объекта так, чтобы код, создающий экземпляр, с самого начала содержал полностью инициализированный, пригодный к использованию объект.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Пример класса Box можно изменить, чтобы значения размеров параллелепипеда присваивались при конструировании объекта. Для этого потребуется заменить метод setDim () конструктором. Вначале определим простой конструктор, который просто устанавливает одинаковые значения размеров для всех параллелепипедов. Эта версия программы приведена в листинге 2.7.</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 xml:space="preserve">Листинг 2.7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Эта программа содержит конструктор</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Box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width;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height;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depth;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 Это конструктор класса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Box()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System.out.println("Конструирование объекта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lastRenderedPageBreak/>
        <w:t xml:space="preserve">        width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height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depth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вычисление и возвращение объема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double volume()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width * height * depth;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установка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размеров</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параллелепипеда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void setDim(double w, double h, double d)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width = w;</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height = 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depth = d;</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BoxDemo5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myboxl = new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mybox2 = new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double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инициализация каждого экземпляра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myboxl.setDim(10, 20, 15);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mybox2.setDim(3, 6, 9);</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первого параллелепипеда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vol = myboxl.volume();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второго параллелепипеда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vol = mybox2.volume();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System.out.println("Объем равен " +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программа генерирует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Конструирование объекта Box</w:t>
      </w:r>
      <w:r w:rsidRPr="005E250A">
        <w:rPr>
          <w:sz w:val="28"/>
          <w:szCs w:val="28"/>
        </w:rPr>
        <w:br/>
      </w:r>
      <w:r w:rsidRPr="005E250A">
        <w:rPr>
          <w:rStyle w:val="HTML1"/>
          <w:rFonts w:ascii="Times New Roman" w:hAnsi="Times New Roman" w:cs="Times New Roman"/>
          <w:color w:val="auto"/>
          <w:sz w:val="28"/>
          <w:szCs w:val="28"/>
        </w:rPr>
        <w:t>Конструирование объекта Box</w:t>
      </w:r>
      <w:r w:rsidRPr="005E250A">
        <w:rPr>
          <w:sz w:val="28"/>
          <w:szCs w:val="28"/>
        </w:rPr>
        <w:br/>
      </w:r>
      <w:r w:rsidRPr="005E250A">
        <w:rPr>
          <w:rStyle w:val="HTML1"/>
          <w:rFonts w:ascii="Times New Roman" w:hAnsi="Times New Roman" w:cs="Times New Roman"/>
          <w:color w:val="auto"/>
          <w:sz w:val="28"/>
          <w:szCs w:val="28"/>
        </w:rPr>
        <w:t>Объем равен 1000.0</w:t>
      </w:r>
      <w:r w:rsidRPr="005E250A">
        <w:rPr>
          <w:sz w:val="28"/>
          <w:szCs w:val="28"/>
        </w:rPr>
        <w:br/>
      </w:r>
      <w:r w:rsidRPr="005E250A">
        <w:rPr>
          <w:rStyle w:val="HTML1"/>
          <w:rFonts w:ascii="Times New Roman" w:hAnsi="Times New Roman" w:cs="Times New Roman"/>
          <w:color w:val="auto"/>
          <w:sz w:val="28"/>
          <w:szCs w:val="28"/>
        </w:rPr>
        <w:t>Объем равен 1000.0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и myboxl, и mybox2 были инициализированы конструктором Box () при их создании. Поскольку конструктор присваивает всем параллелепипедам одинаковые размеры 10x10x10, и myboxl, и mybox2 будут иметь одинаковый объем. Оператор println () внутри конструктора Box() служит исключительно иллюстративным целям.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Большинство конструкторов не выводят никакой информации, а лишь выполняют инициализацию объекта. Прежде чем продолжить, еще раз </w:t>
      </w:r>
      <w:r w:rsidRPr="005E250A">
        <w:rPr>
          <w:sz w:val="28"/>
          <w:szCs w:val="28"/>
        </w:rPr>
        <w:lastRenderedPageBreak/>
        <w:t xml:space="preserve">рассмотрим операцию new. Как вы уже знаете, при распределении памяти для объекта используют следующую общую форму: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rStyle w:val="HTML1"/>
          <w:rFonts w:ascii="Times New Roman" w:hAnsi="Times New Roman" w:cs="Times New Roman"/>
          <w:i/>
          <w:color w:val="auto"/>
          <w:sz w:val="28"/>
          <w:szCs w:val="28"/>
        </w:rPr>
        <w:t xml:space="preserve">переменная_класса = new имя_класса() ;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Теперь вам должно быть ясно, почему после имени класса требуются круглые скобки. В действительности этот оператор вызывает конструктор класса. Таким образом, в строке: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Box myboxl = new Вох() ;</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операция new Box () вызывает конструктор Box (). Если конструктор класса не определен явно, Java создает для класса конструктор, который будет использоваться по умолчанию. Именно поэтому приведенная строка кода работала в предшествующих версиях класса Box, в которых конструктор не был определен. Конструктор, используемый по умолчанию, инициализирует все переменные экземпляра нулевыми значениями. Зачастую конструктора, используемого по умолчанию, вполне достаточно для простых классов, чего обычно нельзя сказать о более сложных. Как только конструктор определен, конструктор, заданный по умолчанию, больше не используется.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 xml:space="preserve">Задание: </w:t>
      </w:r>
    </w:p>
    <w:p w:rsidR="00025DCF" w:rsidRPr="005E250A" w:rsidRDefault="00025DCF" w:rsidP="002465E0">
      <w:pPr>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Создайте в нашем классе Figure конструктор без параметров, задающий начальные значения для прямоугольника.</w:t>
      </w:r>
    </w:p>
    <w:p w:rsidR="00025DCF" w:rsidRPr="005E250A" w:rsidRDefault="00025DCF" w:rsidP="002465E0">
      <w:pPr>
        <w:ind w:firstLine="567"/>
        <w:contextualSpacing/>
        <w:jc w:val="both"/>
        <w:rPr>
          <w:bCs/>
          <w:sz w:val="28"/>
          <w:szCs w:val="28"/>
        </w:rPr>
      </w:pPr>
    </w:p>
    <w:p w:rsidR="00025DCF" w:rsidRPr="005E250A" w:rsidRDefault="00025DCF" w:rsidP="002465E0">
      <w:pPr>
        <w:ind w:firstLine="567"/>
        <w:contextualSpacing/>
        <w:jc w:val="both"/>
        <w:rPr>
          <w:bCs/>
          <w:sz w:val="28"/>
          <w:szCs w:val="28"/>
        </w:rPr>
      </w:pPr>
      <w:r w:rsidRPr="005E250A">
        <w:rPr>
          <w:bCs/>
          <w:sz w:val="28"/>
          <w:szCs w:val="28"/>
        </w:rPr>
        <w:t>2.9.2 Конструкторы с параметрами</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Хотя в предыдущем примере конструктор Box () инициализирует объект Box, он не особенно полезен – все параллелепипеды получают одинаковые размеры. Следовательно, необходим способ конструирования объектов Box с различными размерами. Простейшее решение этой задачи – добавление к конструктору параметров. Как легко догадаться, это делает конструктор значительно более полезным. Например, следующая версия класса Box (листинг 2.8) определяет конструктор с параметрами, который устанавливает размеры параллелепипеда в соответствии со значениями этих параметров. Обратите особое внимание на способ создания объектов Box.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2.8</w:t>
      </w:r>
    </w:p>
    <w:p w:rsidR="00025DCF" w:rsidRPr="005E250A" w:rsidRDefault="00025DCF" w:rsidP="002465E0">
      <w:pPr>
        <w:pStyle w:val="a5"/>
        <w:ind w:firstLine="567"/>
        <w:contextualSpacing/>
        <w:jc w:val="both"/>
        <w:rPr>
          <w:sz w:val="28"/>
          <w:szCs w:val="28"/>
        </w:rPr>
      </w:pPr>
      <w:r w:rsidRPr="005E250A">
        <w:rPr>
          <w:sz w:val="28"/>
          <w:szCs w:val="28"/>
        </w:rPr>
        <w:t>//В этой программе класс Box использует конструктор с параметрами</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public class Box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width;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height;</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double depth;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 </w:t>
      </w:r>
      <w:r w:rsidRPr="005E250A">
        <w:rPr>
          <w:sz w:val="28"/>
          <w:szCs w:val="28"/>
        </w:rPr>
        <w:t>Это</w:t>
      </w: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класса</w:t>
      </w:r>
      <w:r w:rsidRPr="005E250A">
        <w:rPr>
          <w:sz w:val="28"/>
          <w:szCs w:val="28"/>
          <w:lang w:val="en-US"/>
        </w:rPr>
        <w:t xml:space="preserve"> Box.</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Box(double w, double h, double d)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width = w;</w:t>
      </w:r>
    </w:p>
    <w:p w:rsidR="00025DCF" w:rsidRPr="005E250A" w:rsidRDefault="00025DCF" w:rsidP="002465E0">
      <w:pPr>
        <w:pStyle w:val="a5"/>
        <w:ind w:firstLine="567"/>
        <w:contextualSpacing/>
        <w:jc w:val="both"/>
        <w:rPr>
          <w:sz w:val="28"/>
          <w:szCs w:val="28"/>
        </w:rPr>
      </w:pPr>
      <w:r w:rsidRPr="005E250A">
        <w:rPr>
          <w:sz w:val="28"/>
          <w:szCs w:val="28"/>
          <w:lang w:val="en-US"/>
        </w:rPr>
        <w:t xml:space="preserve">        height</w:t>
      </w:r>
      <w:r w:rsidRPr="005E250A">
        <w:rPr>
          <w:sz w:val="28"/>
          <w:szCs w:val="28"/>
        </w:rPr>
        <w:t xml:space="preserve"> = </w:t>
      </w:r>
      <w:r w:rsidRPr="005E250A">
        <w:rPr>
          <w:sz w:val="28"/>
          <w:szCs w:val="28"/>
          <w:lang w:val="en-US"/>
        </w:rPr>
        <w:t>h</w:t>
      </w:r>
      <w:r w:rsidRPr="005E250A">
        <w:rPr>
          <w:sz w:val="28"/>
          <w:szCs w:val="28"/>
        </w:rPr>
        <w:t>;</w:t>
      </w:r>
    </w:p>
    <w:p w:rsidR="00025DCF" w:rsidRPr="005E250A" w:rsidRDefault="00025DCF" w:rsidP="002465E0">
      <w:pPr>
        <w:pStyle w:val="a5"/>
        <w:ind w:firstLine="567"/>
        <w:contextualSpacing/>
        <w:jc w:val="both"/>
        <w:rPr>
          <w:sz w:val="28"/>
          <w:szCs w:val="28"/>
        </w:rPr>
      </w:pPr>
      <w:r w:rsidRPr="005E250A">
        <w:rPr>
          <w:sz w:val="28"/>
          <w:szCs w:val="28"/>
        </w:rPr>
        <w:t xml:space="preserve">        </w:t>
      </w:r>
      <w:r w:rsidRPr="005E250A">
        <w:rPr>
          <w:sz w:val="28"/>
          <w:szCs w:val="28"/>
          <w:lang w:val="en-US"/>
        </w:rPr>
        <w:t>depth</w:t>
      </w:r>
      <w:r w:rsidRPr="005E250A">
        <w:rPr>
          <w:sz w:val="28"/>
          <w:szCs w:val="28"/>
        </w:rPr>
        <w:t xml:space="preserve"> = </w:t>
      </w:r>
      <w:r w:rsidRPr="005E250A">
        <w:rPr>
          <w:sz w:val="28"/>
          <w:szCs w:val="28"/>
          <w:lang w:val="en-US"/>
        </w:rPr>
        <w:t>d</w:t>
      </w:r>
      <w:r w:rsidRPr="005E250A">
        <w:rPr>
          <w:sz w:val="28"/>
          <w:szCs w:val="28"/>
        </w:rPr>
        <w:t>;</w:t>
      </w:r>
    </w:p>
    <w:p w:rsidR="00025DCF" w:rsidRPr="005E250A" w:rsidRDefault="00025DCF" w:rsidP="002465E0">
      <w:pPr>
        <w:pStyle w:val="a5"/>
        <w:ind w:firstLine="567"/>
        <w:contextualSpacing/>
        <w:jc w:val="both"/>
        <w:rPr>
          <w:sz w:val="28"/>
          <w:szCs w:val="28"/>
        </w:rPr>
      </w:pPr>
      <w:r w:rsidRPr="005E250A">
        <w:rPr>
          <w:sz w:val="28"/>
          <w:szCs w:val="28"/>
        </w:rPr>
        <w:t xml:space="preserve">    }</w:t>
      </w:r>
    </w:p>
    <w:p w:rsidR="00025DCF" w:rsidRPr="005E250A" w:rsidRDefault="00025DCF" w:rsidP="002465E0">
      <w:pPr>
        <w:pStyle w:val="a5"/>
        <w:ind w:firstLine="567"/>
        <w:contextualSpacing/>
        <w:jc w:val="both"/>
        <w:rPr>
          <w:sz w:val="28"/>
          <w:szCs w:val="28"/>
        </w:rPr>
      </w:pPr>
    </w:p>
    <w:p w:rsidR="00025DCF" w:rsidRPr="005E250A" w:rsidRDefault="00025DCF" w:rsidP="002465E0">
      <w:pPr>
        <w:pStyle w:val="a5"/>
        <w:ind w:firstLine="567"/>
        <w:contextualSpacing/>
        <w:jc w:val="both"/>
        <w:rPr>
          <w:sz w:val="28"/>
          <w:szCs w:val="28"/>
        </w:rPr>
      </w:pPr>
      <w:r w:rsidRPr="005E250A">
        <w:rPr>
          <w:sz w:val="28"/>
          <w:szCs w:val="28"/>
        </w:rPr>
        <w:t>// вычисление и возвращение объема</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public double volume()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return width * height * depth;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t>
      </w:r>
      <w:r w:rsidRPr="005E250A">
        <w:rPr>
          <w:sz w:val="28"/>
          <w:szCs w:val="28"/>
        </w:rPr>
        <w:t>установка</w:t>
      </w:r>
      <w:r w:rsidRPr="005E250A">
        <w:rPr>
          <w:sz w:val="28"/>
          <w:szCs w:val="28"/>
          <w:lang w:val="en-US"/>
        </w:rPr>
        <w:t xml:space="preserve"> </w:t>
      </w:r>
      <w:r w:rsidRPr="005E250A">
        <w:rPr>
          <w:sz w:val="28"/>
          <w:szCs w:val="28"/>
        </w:rPr>
        <w:t>размеров</w:t>
      </w:r>
      <w:r w:rsidRPr="005E250A">
        <w:rPr>
          <w:sz w:val="28"/>
          <w:szCs w:val="28"/>
          <w:lang w:val="en-US"/>
        </w:rPr>
        <w:t xml:space="preserve"> </w:t>
      </w:r>
      <w:r w:rsidRPr="005E250A">
        <w:rPr>
          <w:sz w:val="28"/>
          <w:szCs w:val="28"/>
        </w:rPr>
        <w:t>параллелепипеда</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void setDim(double w, double h, double d)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width = w;</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height = h;</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depth = d;</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w:t>
      </w:r>
    </w:p>
    <w:p w:rsidR="00025DCF" w:rsidRPr="005E250A" w:rsidRDefault="00025DCF" w:rsidP="002465E0">
      <w:pPr>
        <w:pStyle w:val="a5"/>
        <w:ind w:firstLine="567"/>
        <w:contextualSpacing/>
        <w:jc w:val="both"/>
        <w:rPr>
          <w:sz w:val="28"/>
          <w:szCs w:val="28"/>
          <w:lang w:val="en-US"/>
        </w:rPr>
      </w:pPr>
      <w:r w:rsidRPr="005E250A">
        <w:rPr>
          <w:sz w:val="28"/>
          <w:szCs w:val="28"/>
          <w:lang w:val="en-US"/>
        </w:rPr>
        <w:t>}</w:t>
      </w:r>
    </w:p>
    <w:p w:rsidR="00025DCF" w:rsidRPr="005E250A" w:rsidRDefault="00025DCF" w:rsidP="002465E0">
      <w:pPr>
        <w:pStyle w:val="a5"/>
        <w:ind w:firstLine="567"/>
        <w:contextualSpacing/>
        <w:jc w:val="both"/>
        <w:rPr>
          <w:sz w:val="28"/>
          <w:szCs w:val="28"/>
          <w:lang w:val="en-US"/>
        </w:rPr>
      </w:pPr>
    </w:p>
    <w:p w:rsidR="00025DCF" w:rsidRPr="005E250A" w:rsidRDefault="00025DCF" w:rsidP="002465E0">
      <w:pPr>
        <w:pStyle w:val="a5"/>
        <w:ind w:firstLine="567"/>
        <w:contextualSpacing/>
        <w:jc w:val="both"/>
        <w:rPr>
          <w:sz w:val="28"/>
          <w:szCs w:val="28"/>
          <w:lang w:val="en-US"/>
        </w:rPr>
      </w:pPr>
      <w:r w:rsidRPr="005E250A">
        <w:rPr>
          <w:sz w:val="28"/>
          <w:szCs w:val="28"/>
          <w:lang w:val="en-US"/>
        </w:rPr>
        <w:t>public class BoxDemo5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public static void main(String args[]) {</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 myboxl = new Box();</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Box mybox2 = new Box();</w:t>
      </w:r>
    </w:p>
    <w:p w:rsidR="00025DCF" w:rsidRPr="005E250A" w:rsidRDefault="00025DCF" w:rsidP="002465E0">
      <w:pPr>
        <w:pStyle w:val="a5"/>
        <w:ind w:firstLine="567"/>
        <w:contextualSpacing/>
        <w:jc w:val="both"/>
        <w:rPr>
          <w:sz w:val="28"/>
          <w:szCs w:val="28"/>
        </w:rPr>
      </w:pPr>
      <w:r w:rsidRPr="005E250A">
        <w:rPr>
          <w:sz w:val="28"/>
          <w:szCs w:val="28"/>
          <w:lang w:val="en-US"/>
        </w:rPr>
        <w:t xml:space="preserve">        double</w:t>
      </w:r>
      <w:r w:rsidRPr="005E250A">
        <w:rPr>
          <w:sz w:val="28"/>
          <w:szCs w:val="28"/>
        </w:rPr>
        <w:t xml:space="preserve"> </w:t>
      </w:r>
      <w:r w:rsidRPr="005E250A">
        <w:rPr>
          <w:sz w:val="28"/>
          <w:szCs w:val="28"/>
          <w:lang w:val="en-US"/>
        </w:rPr>
        <w:t>vol</w:t>
      </w:r>
      <w:r w:rsidRPr="005E250A">
        <w:rPr>
          <w:sz w:val="28"/>
          <w:szCs w:val="28"/>
        </w:rPr>
        <w:t>;</w:t>
      </w:r>
    </w:p>
    <w:p w:rsidR="00025DCF" w:rsidRPr="005E250A" w:rsidRDefault="00025DCF" w:rsidP="002465E0">
      <w:pPr>
        <w:pStyle w:val="a5"/>
        <w:ind w:firstLine="567"/>
        <w:contextualSpacing/>
        <w:jc w:val="both"/>
        <w:rPr>
          <w:sz w:val="28"/>
          <w:szCs w:val="28"/>
        </w:rPr>
      </w:pPr>
      <w:r w:rsidRPr="005E250A">
        <w:rPr>
          <w:sz w:val="28"/>
          <w:szCs w:val="28"/>
        </w:rPr>
        <w:t>// инициализация каждого экземпляра Box</w:t>
      </w:r>
    </w:p>
    <w:p w:rsidR="00025DCF" w:rsidRPr="005E250A" w:rsidRDefault="00025DCF" w:rsidP="002465E0">
      <w:pPr>
        <w:pStyle w:val="a5"/>
        <w:ind w:firstLine="567"/>
        <w:contextualSpacing/>
        <w:jc w:val="both"/>
        <w:rPr>
          <w:sz w:val="28"/>
          <w:szCs w:val="28"/>
        </w:rPr>
      </w:pPr>
      <w:r w:rsidRPr="005E250A">
        <w:rPr>
          <w:sz w:val="28"/>
          <w:szCs w:val="28"/>
        </w:rPr>
        <w:t xml:space="preserve">        myboxl.setDim(10, 20, 15);</w:t>
      </w:r>
    </w:p>
    <w:p w:rsidR="00025DCF" w:rsidRPr="005E250A" w:rsidRDefault="00025DCF" w:rsidP="002465E0">
      <w:pPr>
        <w:pStyle w:val="a5"/>
        <w:ind w:firstLine="567"/>
        <w:contextualSpacing/>
        <w:jc w:val="both"/>
        <w:rPr>
          <w:sz w:val="28"/>
          <w:szCs w:val="28"/>
        </w:rPr>
      </w:pPr>
      <w:r w:rsidRPr="005E250A">
        <w:rPr>
          <w:sz w:val="28"/>
          <w:szCs w:val="28"/>
        </w:rPr>
        <w:t xml:space="preserve">        mybox2.setDim(3, 6, 9);</w:t>
      </w:r>
    </w:p>
    <w:p w:rsidR="00025DCF" w:rsidRPr="005E250A" w:rsidRDefault="00025DCF" w:rsidP="002465E0">
      <w:pPr>
        <w:pStyle w:val="a5"/>
        <w:ind w:firstLine="567"/>
        <w:contextualSpacing/>
        <w:jc w:val="both"/>
        <w:rPr>
          <w:sz w:val="28"/>
          <w:szCs w:val="28"/>
        </w:rPr>
      </w:pPr>
      <w:r w:rsidRPr="005E250A">
        <w:rPr>
          <w:sz w:val="28"/>
          <w:szCs w:val="28"/>
        </w:rPr>
        <w:t>// получение объема первого параллелепипеда</w:t>
      </w:r>
    </w:p>
    <w:p w:rsidR="00025DCF" w:rsidRPr="005E250A" w:rsidRDefault="00025DCF" w:rsidP="002465E0">
      <w:pPr>
        <w:pStyle w:val="a5"/>
        <w:ind w:firstLine="567"/>
        <w:contextualSpacing/>
        <w:jc w:val="both"/>
        <w:rPr>
          <w:sz w:val="28"/>
          <w:szCs w:val="28"/>
          <w:lang w:val="en-US"/>
        </w:rPr>
      </w:pPr>
      <w:r w:rsidRPr="005E250A">
        <w:rPr>
          <w:sz w:val="28"/>
          <w:szCs w:val="28"/>
        </w:rPr>
        <w:t xml:space="preserve">        </w:t>
      </w:r>
      <w:r w:rsidRPr="005E250A">
        <w:rPr>
          <w:sz w:val="28"/>
          <w:szCs w:val="28"/>
          <w:lang w:val="en-US"/>
        </w:rPr>
        <w:t>vol = myboxl.volume();</w:t>
      </w:r>
    </w:p>
    <w:p w:rsidR="00025DCF" w:rsidRPr="005E250A" w:rsidRDefault="00025DCF" w:rsidP="002465E0">
      <w:pPr>
        <w:pStyle w:val="a5"/>
        <w:ind w:firstLine="567"/>
        <w:contextualSpacing/>
        <w:jc w:val="both"/>
        <w:rPr>
          <w:sz w:val="28"/>
          <w:szCs w:val="28"/>
          <w:lang w:val="en-US"/>
        </w:rPr>
      </w:pPr>
      <w:r w:rsidRPr="005E250A">
        <w:rPr>
          <w:sz w:val="28"/>
          <w:szCs w:val="28"/>
          <w:lang w:val="en-US"/>
        </w:rPr>
        <w:t xml:space="preserve">        System.out.println("</w:t>
      </w:r>
      <w:r w:rsidRPr="005E250A">
        <w:rPr>
          <w:sz w:val="28"/>
          <w:szCs w:val="28"/>
        </w:rPr>
        <w:t>Объем</w:t>
      </w:r>
      <w:r w:rsidRPr="005E250A">
        <w:rPr>
          <w:sz w:val="28"/>
          <w:szCs w:val="28"/>
          <w:lang w:val="en-US"/>
        </w:rPr>
        <w:t xml:space="preserve"> </w:t>
      </w:r>
      <w:r w:rsidRPr="005E250A">
        <w:rPr>
          <w:sz w:val="28"/>
          <w:szCs w:val="28"/>
        </w:rPr>
        <w:t>равен</w:t>
      </w:r>
      <w:r w:rsidRPr="005E250A">
        <w:rPr>
          <w:sz w:val="28"/>
          <w:szCs w:val="28"/>
          <w:lang w:val="en-US"/>
        </w:rPr>
        <w:t xml:space="preserve"> " + vol);</w:t>
      </w:r>
    </w:p>
    <w:p w:rsidR="00025DCF" w:rsidRPr="005E250A" w:rsidRDefault="00025DCF" w:rsidP="002465E0">
      <w:pPr>
        <w:pStyle w:val="a5"/>
        <w:ind w:firstLine="567"/>
        <w:contextualSpacing/>
        <w:jc w:val="both"/>
        <w:rPr>
          <w:sz w:val="28"/>
          <w:szCs w:val="28"/>
        </w:rPr>
      </w:pPr>
      <w:r w:rsidRPr="005E250A">
        <w:rPr>
          <w:sz w:val="28"/>
          <w:szCs w:val="28"/>
        </w:rPr>
        <w:t>// получение объема второго параллелепипеда</w:t>
      </w:r>
    </w:p>
    <w:p w:rsidR="00025DCF" w:rsidRPr="005E250A" w:rsidRDefault="00025DCF" w:rsidP="002465E0">
      <w:pPr>
        <w:pStyle w:val="a5"/>
        <w:ind w:firstLine="567"/>
        <w:contextualSpacing/>
        <w:jc w:val="both"/>
        <w:rPr>
          <w:sz w:val="28"/>
          <w:szCs w:val="28"/>
        </w:rPr>
      </w:pPr>
      <w:r w:rsidRPr="005E250A">
        <w:rPr>
          <w:sz w:val="28"/>
          <w:szCs w:val="28"/>
        </w:rPr>
        <w:t xml:space="preserve">        vol = mybox2.volume();</w:t>
      </w:r>
    </w:p>
    <w:p w:rsidR="00025DCF" w:rsidRPr="005E250A" w:rsidRDefault="00025DCF" w:rsidP="002465E0">
      <w:pPr>
        <w:pStyle w:val="a5"/>
        <w:ind w:firstLine="567"/>
        <w:contextualSpacing/>
        <w:jc w:val="both"/>
        <w:rPr>
          <w:sz w:val="28"/>
          <w:szCs w:val="28"/>
        </w:rPr>
      </w:pPr>
      <w:r w:rsidRPr="005E250A">
        <w:rPr>
          <w:sz w:val="28"/>
          <w:szCs w:val="28"/>
        </w:rPr>
        <w:t xml:space="preserve">        System.out.println("Объем равен " + vol);</w:t>
      </w:r>
    </w:p>
    <w:p w:rsidR="00025DCF" w:rsidRPr="005E250A" w:rsidRDefault="00025DCF" w:rsidP="002465E0">
      <w:pPr>
        <w:pStyle w:val="a5"/>
        <w:ind w:firstLine="567"/>
        <w:contextualSpacing/>
        <w:jc w:val="both"/>
        <w:rPr>
          <w:sz w:val="28"/>
          <w:szCs w:val="28"/>
        </w:rPr>
      </w:pP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инициализация каждого объекта выполняется в соответствии со значениями, указанными в параметрах его конструктора. Например, в следующей строке: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Box myboxl = new Box(10, 20, 15);</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значения 10, 20 и 15 передаются конструктору Box () при создании объекта с помощью операции new. Таким образом, копии переменных width, height и depth будут содержать соответственно значения 10, 20 и 15.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Задание:</w:t>
      </w:r>
    </w:p>
    <w:p w:rsidR="00025DCF" w:rsidRPr="005E250A" w:rsidRDefault="00025DCF" w:rsidP="002465E0">
      <w:pPr>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b/>
          <w:color w:val="auto"/>
          <w:sz w:val="28"/>
          <w:szCs w:val="28"/>
        </w:rPr>
        <w:t xml:space="preserve"> </w:t>
      </w:r>
      <w:r w:rsidRPr="005E250A">
        <w:rPr>
          <w:rStyle w:val="HTML1"/>
          <w:rFonts w:ascii="Times New Roman" w:hAnsi="Times New Roman" w:cs="Times New Roman"/>
          <w:color w:val="auto"/>
          <w:sz w:val="28"/>
          <w:szCs w:val="28"/>
        </w:rPr>
        <w:t>Создайте в нашем классе Figure конструктор с параметрами.</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Cs/>
          <w:sz w:val="28"/>
          <w:szCs w:val="28"/>
        </w:rPr>
      </w:pPr>
      <w:r w:rsidRPr="005E250A">
        <w:rPr>
          <w:bCs/>
          <w:sz w:val="28"/>
          <w:szCs w:val="28"/>
        </w:rPr>
        <w:t>2.9.3 Ключевое слово this</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Иногда будет требоваться, чтобы метод ссылался на вызвавший его объект. Чтобы это было возможно, в Java определено ключевое слово this. Оно может использоваться внутри любого метода для ссылки на текущий </w:t>
      </w:r>
      <w:r w:rsidRPr="005E250A">
        <w:rPr>
          <w:sz w:val="28"/>
          <w:szCs w:val="28"/>
        </w:rPr>
        <w:lastRenderedPageBreak/>
        <w:t xml:space="preserve">объект. То есть this всегда служит ссылкой на объект, для которого был вызван метод. Ключевое слово this можно использовать везде, где допускается ссылка на объект типа текущего класса.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Для пояснения рассмотрим следующую версию конструктора Box ():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 Избыточное применение ключевого слова this.</w:t>
      </w:r>
      <w:r w:rsidRPr="005E250A">
        <w:rPr>
          <w:sz w:val="28"/>
          <w:szCs w:val="28"/>
        </w:rPr>
        <w:br/>
      </w:r>
      <w:r w:rsidRPr="005E250A">
        <w:rPr>
          <w:rStyle w:val="HTML1"/>
          <w:rFonts w:ascii="Times New Roman" w:hAnsi="Times New Roman" w:cs="Times New Roman"/>
          <w:color w:val="auto"/>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w</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h</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w:t>
      </w:r>
      <w:r w:rsidRPr="005E250A">
        <w:rPr>
          <w:rStyle w:val="HTML1"/>
          <w:rFonts w:ascii="Times New Roman" w:hAnsi="Times New Roman" w:cs="Times New Roman"/>
          <w:color w:val="auto"/>
          <w:sz w:val="28"/>
          <w:szCs w:val="28"/>
        </w:rPr>
        <w:t>) {</w:t>
      </w:r>
      <w:r w:rsidRPr="005E250A">
        <w:rPr>
          <w:sz w:val="28"/>
          <w:szCs w:val="28"/>
        </w:rPr>
        <w:br/>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this</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width</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w</w:t>
      </w:r>
      <w:r w:rsidRPr="005E250A">
        <w:rPr>
          <w:rStyle w:val="HTML1"/>
          <w:rFonts w:ascii="Times New Roman" w:hAnsi="Times New Roman" w:cs="Times New Roman"/>
          <w:color w:val="auto"/>
          <w:sz w:val="28"/>
          <w:szCs w:val="28"/>
        </w:rPr>
        <w:t xml:space="preserve">; </w:t>
      </w:r>
      <w:r w:rsidRPr="005E250A">
        <w:rPr>
          <w:sz w:val="28"/>
          <w:szCs w:val="28"/>
        </w:rPr>
        <w:br/>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this</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height</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h</w:t>
      </w:r>
      <w:r w:rsidRPr="005E250A">
        <w:rPr>
          <w:rStyle w:val="HTML1"/>
          <w:rFonts w:ascii="Times New Roman" w:hAnsi="Times New Roman" w:cs="Times New Roman"/>
          <w:color w:val="auto"/>
          <w:sz w:val="28"/>
          <w:szCs w:val="28"/>
        </w:rPr>
        <w:t>;</w:t>
      </w:r>
      <w:r w:rsidRPr="005E250A">
        <w:rPr>
          <w:sz w:val="28"/>
          <w:szCs w:val="28"/>
        </w:rPr>
        <w:br/>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this</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depth</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d</w:t>
      </w:r>
      <w:r w:rsidRPr="005E250A">
        <w:rPr>
          <w:rStyle w:val="HTML1"/>
          <w:rFonts w:ascii="Times New Roman" w:hAnsi="Times New Roman" w:cs="Times New Roman"/>
          <w:color w:val="auto"/>
          <w:sz w:val="28"/>
          <w:szCs w:val="28"/>
        </w:rPr>
        <w:t>;</w:t>
      </w:r>
      <w:r w:rsidRPr="005E250A">
        <w:rPr>
          <w:sz w:val="28"/>
          <w:szCs w:val="28"/>
        </w:rPr>
        <w:br/>
      </w:r>
      <w:r w:rsidRPr="005E250A">
        <w:rPr>
          <w:rStyle w:val="HTML1"/>
          <w:rFonts w:ascii="Times New Roman" w:hAnsi="Times New Roman" w:cs="Times New Roman"/>
          <w:color w:val="auto"/>
          <w:sz w:val="28"/>
          <w:szCs w:val="28"/>
        </w:rPr>
        <w:t>}</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версия конструктора Box () действует точно так же, как предыдущая. Применение ключевого слова this избыточно, но совершенно правильно. Внутри метода Box () ключевое слово this всегда будет ссылаться на вызывающий объект. Хотя в данном случае это и излишне, в других случаях, один из которых рассмотрен в следующем разделе, ключевое слово this весьма полезно.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Cs/>
          <w:sz w:val="28"/>
          <w:szCs w:val="28"/>
        </w:rPr>
      </w:pPr>
      <w:r w:rsidRPr="005E250A">
        <w:rPr>
          <w:bCs/>
          <w:sz w:val="28"/>
          <w:szCs w:val="28"/>
        </w:rPr>
        <w:t>2.9.4 Сокрытие переменной экземпляра</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вы знаете, в Java не допускается объявление двух локальных переменных с одним и тем же именем в одной и той же или во включающих одна другую областях определения. Интересно отметить, что могут существовать локальные переменные, в том числе формальные параметры методов, которые перекрываются с именами переменных экземпляра класса. Однако когда имя локальной переменной совпадает с именем переменной экземпляра, локальная переменная скрывает переменную экземпляра. Именно поэтому внутри класса Box переменные width, height и depth не были использованы в качестве имен параметров конструктора Box (). В противном случае переменная width ссылалась бы на формальный параметр, скрывая переменную экземпляра width. Хотя обычно проще использовать различные имена, существует и другой способ выхода из подобной ситуации. Поскольку ключевое слово this позволяет ссылаться непосредственно на объект, его можно применять для разрешения любых конфликтов пространства имен, которые могут возникать между переменными экземпляра и локальными переменными. Например, ниже показана еще одна версия метода Box (), в которой имена width, height и depth использованы в качестве имен параметров, а ключевое слово this служит для обращения к переменным экземпляра по этим же именам.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 Этот код служит для разрешения конфликтов пространства имен.</w:t>
      </w:r>
      <w:r w:rsidRPr="005E250A">
        <w:rPr>
          <w:sz w:val="28"/>
          <w:szCs w:val="28"/>
        </w:rPr>
        <w:t xml:space="preserve"> </w:t>
      </w:r>
      <w:r w:rsidRPr="005E250A">
        <w:rPr>
          <w:rStyle w:val="HTML1"/>
          <w:rFonts w:ascii="Times New Roman" w:hAnsi="Times New Roman" w:cs="Times New Roman"/>
          <w:color w:val="auto"/>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width</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height</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depth</w:t>
      </w:r>
      <w:r w:rsidRPr="005E250A">
        <w:rPr>
          <w:rStyle w:val="HTML1"/>
          <w:rFonts w:ascii="Times New Roman" w:hAnsi="Times New Roman" w:cs="Times New Roman"/>
          <w:color w:val="auto"/>
          <w:sz w:val="28"/>
          <w:szCs w:val="28"/>
        </w:rPr>
        <w:t>) {</w:t>
      </w:r>
      <w:r w:rsidRPr="005E250A">
        <w:rPr>
          <w:sz w:val="28"/>
          <w:szCs w:val="28"/>
        </w:rPr>
        <w:br/>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this</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width</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width</w:t>
      </w:r>
      <w:r w:rsidRPr="005E250A">
        <w:rPr>
          <w:rStyle w:val="HTML1"/>
          <w:rFonts w:ascii="Times New Roman" w:hAnsi="Times New Roman" w:cs="Times New Roman"/>
          <w:color w:val="auto"/>
          <w:sz w:val="28"/>
          <w:szCs w:val="28"/>
        </w:rPr>
        <w:t>;</w:t>
      </w:r>
      <w:r w:rsidRPr="005E250A">
        <w:rPr>
          <w:sz w:val="28"/>
          <w:szCs w:val="28"/>
        </w:rPr>
        <w:br/>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this</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height</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height</w:t>
      </w:r>
      <w:r w:rsidRPr="005E250A">
        <w:rPr>
          <w:rStyle w:val="HTML1"/>
          <w:rFonts w:ascii="Times New Roman" w:hAnsi="Times New Roman" w:cs="Times New Roman"/>
          <w:color w:val="auto"/>
          <w:sz w:val="28"/>
          <w:szCs w:val="28"/>
        </w:rPr>
        <w:t>;</w:t>
      </w:r>
      <w:r w:rsidRPr="005E250A">
        <w:rPr>
          <w:sz w:val="28"/>
          <w:szCs w:val="28"/>
        </w:rPr>
        <w:br/>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this</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depth</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depth</w:t>
      </w:r>
      <w:r w:rsidRPr="005E250A">
        <w:rPr>
          <w:rStyle w:val="HTML1"/>
          <w:rFonts w:ascii="Times New Roman" w:hAnsi="Times New Roman" w:cs="Times New Roman"/>
          <w:color w:val="auto"/>
          <w:sz w:val="28"/>
          <w:szCs w:val="28"/>
        </w:rPr>
        <w:t>;</w:t>
      </w:r>
      <w:r w:rsidRPr="005E250A">
        <w:rPr>
          <w:sz w:val="28"/>
          <w:szCs w:val="28"/>
        </w:rPr>
        <w:br/>
      </w:r>
      <w:r w:rsidRPr="005E250A">
        <w:rPr>
          <w:rStyle w:val="HTML1"/>
          <w:rFonts w:ascii="Times New Roman" w:hAnsi="Times New Roman" w:cs="Times New Roman"/>
          <w:color w:val="auto"/>
          <w:sz w:val="28"/>
          <w:szCs w:val="28"/>
        </w:rPr>
        <w:t>}</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Небольшое предостережение: иногда подобное применение ключевого слова this может приводить к недоразумениям, и некоторые программисты стараются не применять имена локальных переменных и параметров, скрывающие переменные экземпляров. Конечно, множество программистов придерживаются противоположного мнения и считают целесообразным в целях облегчения понимания программ использовать одни и те же имена, а для предотвращения скрытия переменных экземпляров применяют ключевое слово this.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rStyle w:val="HTML1"/>
          <w:rFonts w:ascii="Times New Roman" w:hAnsi="Times New Roman" w:cs="Times New Roman"/>
          <w:b/>
          <w:color w:val="auto"/>
          <w:sz w:val="28"/>
          <w:szCs w:val="28"/>
        </w:rPr>
      </w:pPr>
      <w:r w:rsidRPr="005E250A">
        <w:rPr>
          <w:rStyle w:val="HTML1"/>
          <w:rFonts w:ascii="Times New Roman" w:hAnsi="Times New Roman" w:cs="Times New Roman"/>
          <w:b/>
          <w:color w:val="auto"/>
          <w:sz w:val="28"/>
          <w:szCs w:val="28"/>
        </w:rPr>
        <w:t xml:space="preserve">Задание: </w:t>
      </w:r>
    </w:p>
    <w:p w:rsidR="00025DCF" w:rsidRPr="005E250A" w:rsidRDefault="00025DCF" w:rsidP="002465E0">
      <w:pPr>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Измените в нашем классе Figure конструктор с параметрами (имена параметров и полей совпадают) используя</w:t>
      </w:r>
      <w:r w:rsidRPr="005E250A">
        <w:rPr>
          <w:sz w:val="28"/>
          <w:szCs w:val="28"/>
        </w:rPr>
        <w:t xml:space="preserve"> ключевое слово this</w:t>
      </w:r>
      <w:r w:rsidRPr="005E250A">
        <w:rPr>
          <w:rStyle w:val="HTML1"/>
          <w:rFonts w:ascii="Times New Roman" w:hAnsi="Times New Roman" w:cs="Times New Roman"/>
          <w:color w:val="auto"/>
          <w:sz w:val="28"/>
          <w:szCs w:val="28"/>
        </w:rPr>
        <w:t xml:space="preserve"> .</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2.10 Сборка мусора</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Поскольку распределение памяти для объектов осуществляется динамически посредством операции new, у читателей может возникнуть вопрос, как уничтожаются такие объекты и как их память освобождается для последующего распределения. В некоторых языках, подобных С++, динамически распределенные объекты нужно освобождать вручную с помощью операции delete. В Java применяется другой подход. Освобождение памяти выполняется автоматически. Используемая для выполнения этой задачи технология называется сборкой мусора. Процесс проходит следующим образом: при отсутствии каких-либо ссылок на объект программа заключает, что этот объект больше не нужен, и занимаемую объектом память можно освободить. В Java не нужно явно уничтожать объекты, как это делается в С++. Во время выполнения программы сборка мусора выполняется только изредка (если вообще выполняется). Она не будет выполняться лишь потому, что один или несколько объектов существуют и больше не используются. Более того, в различных реализациях системы времени выполнения Java могут применяться различные подходы к сборке мусора, но в большинстве случаев при написании программ об этом можно не беспокоиться.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Иногда при уничтожении объект должен будет выполнять какое-либо действие. Например, если объект содержит какой-то ресурс, отличный от ресурса Java (вроде файлового дескриптора или шрифта), может требоваться гарантия освобождения этих ресурсов перед уничтожением объекта. Для подобных ситуаций Java предоставляет механизм, называемый финализацией. Используя финализацию, можно определить конкретные действия, которые будут выполняться непосредственно перед удалением объекта сборщиком мусора.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Чтобы добавить в класс средство выполнения финализации, достаточно определить метод finalize (). Среда времени выполнения Java вызывает этот метод непосредственно перед удалением объекта данного класса. Внутри метода finalize () нужно указать те действия, которые должны быть </w:t>
      </w:r>
      <w:r w:rsidRPr="005E250A">
        <w:rPr>
          <w:sz w:val="28"/>
          <w:szCs w:val="28"/>
        </w:rPr>
        <w:lastRenderedPageBreak/>
        <w:t xml:space="preserve">выполнены перед уничтожением объекта. Сборщик мусора запускается периодически, проверяя наличие объектов, на которые отсутствуют ссылки как со стороны какого-либо текущего состояния, так и косвенные ссылки через другие ссылочные объекты. Непосредственно перед освобождением ресурсов среда времени выполнения Java вызывает метод finalize () по отношению к объекту.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Общая форма метода finalize () имеет следующий вид: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protected void finalize ( ) {</w:t>
      </w:r>
      <w:r w:rsidRPr="005E250A">
        <w:rPr>
          <w:sz w:val="28"/>
          <w:szCs w:val="28"/>
        </w:rPr>
        <w:br/>
      </w:r>
      <w:r w:rsidRPr="005E250A">
        <w:rPr>
          <w:rStyle w:val="HTML1"/>
          <w:rFonts w:ascii="Times New Roman" w:hAnsi="Times New Roman" w:cs="Times New Roman"/>
          <w:color w:val="auto"/>
          <w:sz w:val="28"/>
          <w:szCs w:val="28"/>
        </w:rPr>
        <w:t xml:space="preserve">      // здесь должен находиться код финализации</w:t>
      </w:r>
      <w:r w:rsidRPr="005E250A">
        <w:rPr>
          <w:sz w:val="28"/>
          <w:szCs w:val="28"/>
        </w:rPr>
        <w:br/>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этой синтаксической конструкции ключевое слово protected – спецификатор, который предотвращает доступ к методу finalize () со стороны кода, определенного вне его класса.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Важно понимать, что метод finalize () вызывается только непосредственно перед сборкой мусора. Например, он не вызывается при выходе объекта за рамки области определения. Это означает, что неизвестно, когда будет – и, даже будет ли вообще – выполняться метод finalize (). Поэтому программа должна предоставлять другие средства освобождения используемых объектом системных ресурсов и тому подобного. Нормальная работа программы не должна зависеть от метода finalize (). </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2.11 Перегрузка методов</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Java разрешает определение внутри одного класса двух или более методов с одним именем, если только объявления их параметров различны. В этом случае методы называют перегруженными, а процесс – перегрузкой методов. Перегрузка методов – один из способов поддержки полиморфизма в Java. Тем читателям, которые никогда не использовали язык, допускающий перегрузку методов, эта концепция вначале может показаться странной. Но, как вы вскоре убедитесь, перегрузка методов – одна из наиболее впечатляющих и полезных функциональных возможностей Java.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вызове перегруженного метода для определения нужной версии Java использует тип и/или количество аргументов метода. Следовательно, перегруженные методы должны различаться по типу и/или количеству их параметров. Хотя возвращаемые типы перегруженных методов могут быть различны, самого возвращаемого типа не достаточно для различения двух версий метода. Когда Java встречает вызов перегруженного метода, она просто выполняет ту его версию, параметры которой соответствуют аргументам, использованным в вызове.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Листинг 2.9 иллюстрирует перегрузку метода.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2.9</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Демонстрация перегрузки методов.</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public class OverloadDemo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void 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System.out.println("Параметры отсутствуют");</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lastRenderedPageBreak/>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Проверка перегрузки на наличие одного целочисленного параметра.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 xml:space="preserve">public void test(int </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 + </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Проверка перегрузки на наличие двух целочисленных параметров.</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void test(int a, int b)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и</w:t>
      </w:r>
      <w:r w:rsidRPr="005E250A">
        <w:rPr>
          <w:rStyle w:val="HTML1"/>
          <w:rFonts w:ascii="Times New Roman" w:hAnsi="Times New Roman" w:cs="Times New Roman"/>
          <w:color w:val="auto"/>
          <w:sz w:val="28"/>
          <w:szCs w:val="28"/>
          <w:lang w:val="en-US"/>
        </w:rPr>
        <w:t xml:space="preserve"> b: " + a + " " +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Проверка перегрузки на наличие параметра типа double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double test(double a)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System.out.println("double a: " + a);</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a * a;</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Overload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OverloadDemo ob = new OverloadDemo();</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double result;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вызов всех версий метода test()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ob.test();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ob.test(10);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ob.test(10, 20);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result = ob.test(123.25);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Результат</w:t>
      </w:r>
      <w:r w:rsidRPr="005E250A">
        <w:rPr>
          <w:rStyle w:val="HTML1"/>
          <w:rFonts w:ascii="Times New Roman" w:hAnsi="Times New Roman" w:cs="Times New Roman"/>
          <w:color w:val="auto"/>
          <w:sz w:val="28"/>
          <w:szCs w:val="28"/>
          <w:lang w:val="en-US"/>
        </w:rPr>
        <w:t xml:space="preserve"> ob.test(123.25) : " + result);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программа генерирует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Параметры отсутствуют</w:t>
      </w:r>
      <w:r w:rsidRPr="005E250A">
        <w:rPr>
          <w:sz w:val="28"/>
          <w:szCs w:val="28"/>
        </w:rPr>
        <w:br/>
      </w:r>
      <w:r w:rsidRPr="005E250A">
        <w:rPr>
          <w:rStyle w:val="HTML1"/>
          <w:rFonts w:ascii="Times New Roman" w:hAnsi="Times New Roman" w:cs="Times New Roman"/>
          <w:color w:val="auto"/>
          <w:sz w:val="28"/>
          <w:szCs w:val="28"/>
        </w:rPr>
        <w:t>а: 10</w:t>
      </w:r>
      <w:r w:rsidRPr="005E250A">
        <w:rPr>
          <w:sz w:val="28"/>
          <w:szCs w:val="28"/>
        </w:rPr>
        <w:br/>
      </w:r>
      <w:r w:rsidRPr="005E250A">
        <w:rPr>
          <w:rStyle w:val="HTML1"/>
          <w:rFonts w:ascii="Times New Roman" w:hAnsi="Times New Roman" w:cs="Times New Roman"/>
          <w:color w:val="auto"/>
          <w:sz w:val="28"/>
          <w:szCs w:val="28"/>
        </w:rPr>
        <w:t>а и b: 10 20</w:t>
      </w:r>
      <w:r w:rsidRPr="005E250A">
        <w:rPr>
          <w:sz w:val="28"/>
          <w:szCs w:val="28"/>
        </w:rPr>
        <w:br/>
      </w:r>
      <w:r w:rsidRPr="005E250A">
        <w:rPr>
          <w:rStyle w:val="HTML1"/>
          <w:rFonts w:ascii="Times New Roman" w:hAnsi="Times New Roman" w:cs="Times New Roman"/>
          <w:color w:val="auto"/>
          <w:sz w:val="28"/>
          <w:szCs w:val="28"/>
        </w:rPr>
        <w:t>double а: 123.25</w:t>
      </w:r>
      <w:r w:rsidRPr="005E250A">
        <w:rPr>
          <w:sz w:val="28"/>
          <w:szCs w:val="28"/>
        </w:rPr>
        <w:br/>
      </w:r>
      <w:r w:rsidRPr="005E250A">
        <w:rPr>
          <w:rStyle w:val="HTML1"/>
          <w:rFonts w:ascii="Times New Roman" w:hAnsi="Times New Roman" w:cs="Times New Roman"/>
          <w:color w:val="auto"/>
          <w:sz w:val="28"/>
          <w:szCs w:val="28"/>
        </w:rPr>
        <w:t>Результат ob.test(123.25): 15190.5625</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метод test () перегружается четыре раза. Первая версия не принимает никаких параметров, вторая принимает один целочисленный параметр, третья – два целочисленных параметра, а четвертая – один параметр типа double. То, что четвертая версия метода test () возвращает также значение, не имеет никакого значения для перегрузки, поскольку возвращаемый тип никак не влияет на разрешение перегрузки.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вызове перегруженного метода Java ищет соответствие между аргументами, которые были использованы для вызова метода, и параметрами метода. Однако это соответствие не обязательно должно быть полным. В некоторых случаях к разрешению перегрузки может применяться </w:t>
      </w:r>
      <w:r w:rsidRPr="005E250A">
        <w:rPr>
          <w:sz w:val="28"/>
          <w:szCs w:val="28"/>
        </w:rPr>
        <w:lastRenderedPageBreak/>
        <w:t xml:space="preserve">автоматическое преобразование типов Java. Применение автоматического преобразования типов показано в листинге 2.10 :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Применение автоматического преобразования типов к перегрузке.</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OverloadDemo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void 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System.out.println("Параметры отсутствуют");</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Проверка перегрузки на наличие двух целочисленных параметров.</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void test(int a, int b)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и</w:t>
      </w:r>
      <w:r w:rsidRPr="005E250A">
        <w:rPr>
          <w:rStyle w:val="HTML1"/>
          <w:rFonts w:ascii="Times New Roman" w:hAnsi="Times New Roman" w:cs="Times New Roman"/>
          <w:color w:val="auto"/>
          <w:sz w:val="28"/>
          <w:szCs w:val="28"/>
          <w:lang w:val="en-US"/>
        </w:rPr>
        <w:t xml:space="preserve"> b: " + a + " " +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Проверка перегрузки на наличие параметра типа double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double test(double a)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sz w:val="28"/>
          <w:szCs w:val="28"/>
        </w:rPr>
        <w:t>Внутреннее</w:t>
      </w:r>
      <w:r w:rsidRPr="005E250A">
        <w:rPr>
          <w:sz w:val="28"/>
          <w:szCs w:val="28"/>
          <w:lang w:val="en-US"/>
        </w:rPr>
        <w:t xml:space="preserve"> </w:t>
      </w:r>
      <w:r w:rsidRPr="005E250A">
        <w:rPr>
          <w:sz w:val="28"/>
          <w:szCs w:val="28"/>
        </w:rPr>
        <w:t>преобразование</w:t>
      </w:r>
      <w:r w:rsidRPr="005E250A">
        <w:rPr>
          <w:sz w:val="28"/>
          <w:szCs w:val="28"/>
          <w:lang w:val="en-US"/>
        </w:rPr>
        <w:t xml:space="preserve"> test(double) </w:t>
      </w:r>
      <w:r w:rsidRPr="005E250A">
        <w:rPr>
          <w:sz w:val="28"/>
          <w:szCs w:val="28"/>
        </w:rPr>
        <w:t>а</w:t>
      </w:r>
      <w:r w:rsidRPr="005E250A">
        <w:rPr>
          <w:sz w:val="28"/>
          <w:szCs w:val="28"/>
          <w:lang w:val="en-US"/>
        </w:rPr>
        <w:t>:</w:t>
      </w:r>
      <w:r w:rsidRPr="005E250A">
        <w:rPr>
          <w:rStyle w:val="HTML1"/>
          <w:rFonts w:ascii="Times New Roman" w:hAnsi="Times New Roman" w:cs="Times New Roman"/>
          <w:color w:val="auto"/>
          <w:sz w:val="28"/>
          <w:szCs w:val="28"/>
          <w:lang w:val="en-US"/>
        </w:rPr>
        <w:t>" + a);</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a * a;</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Overload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OverloadDemo ob = new OverloadDemo();</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int i = 88;</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ob.test();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ob.test(10, 20);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ob.test(i);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этот оператор вызовет test(double)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ob.test(123.2);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этот оператор вызовет test(double)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Программа генерирует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Параметры отсутствуют</w:t>
      </w:r>
      <w:r w:rsidRPr="005E250A">
        <w:rPr>
          <w:sz w:val="28"/>
          <w:szCs w:val="28"/>
        </w:rPr>
        <w:br/>
      </w:r>
      <w:r w:rsidRPr="005E250A">
        <w:rPr>
          <w:rStyle w:val="HTML1"/>
          <w:rFonts w:ascii="Times New Roman" w:hAnsi="Times New Roman" w:cs="Times New Roman"/>
          <w:color w:val="auto"/>
          <w:sz w:val="28"/>
          <w:szCs w:val="28"/>
        </w:rPr>
        <w:t>а и b: 10 20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Внутреннее преобразование test(double) а: 88</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Внутреннее преобразование test(double) а: 123.2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эта версия класса OverloadDemo не определяет перегрузку test (int). Поэтому при вызове метода test () с целочисленным аргументом внутри класса Overload какой-то соответствующий метод отсутствует. Однако Java может автоматически преобразовывать тип integer в тип double, и это преобразование может использоваться для разрешения вызова. Поэтому после того, как версия test (int) не обнаружена, Java повышает тип i до double, а затем вызывает метод test (double). Конечно, если бы метод test (int) был </w:t>
      </w:r>
      <w:r w:rsidRPr="005E250A">
        <w:rPr>
          <w:sz w:val="28"/>
          <w:szCs w:val="28"/>
        </w:rPr>
        <w:lastRenderedPageBreak/>
        <w:t xml:space="preserve">определен, вызвался бы он. Java будет использовать автоматическое преобразование типов только при отсутствии полного соответствия.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Перегрузка методов поддерживает полиморфизм, поскольку это один из способов реализации в Java концепции "один интерфейс, несколько методов". Для пояснения приведем следующие рассуждения. В тех языках, которые не поддерживают перегрузку методов, каждому методу должно быть присвоено уникальное имя. Однако часто желательно реализовать, по сути, один и тот же метод для различных типов данных. Например, рассмотрим функцию вычисления абсолютного значения. Обычно в языках, которые не поддерживают перегрузку, существует три или более версии этой функции со слегка различающимися именами. Например, в С функция abs () возвращает абсолютное значение значения типа integer, labs () – значения типа long integer, a fabs () – значения с плавающей точкой. Поскольку язык С не поддерживает перегрузку, каждая функция должна обладать собственным именем, несмотря на то, что все три функции выполняют по существу одно и то же действие. В результате в концептуальном смысле ситуация становится более сложной, чем она есть на самом деле. Хотя каждая из функций построена на основе одной и той же концепции, программист вынужден помнить три имени. В Java подобная ситуация не возникает, поскольку все методы вычисления абсолютного значения могут использовать одно и то же имя. И действительно, стандартная библиотека классов Java содержит метод вычисления абсолютного значения, названный abs (). Перегрузки этого метода для обработки всех численных типов определены в Java-классе Math. Java выбирает для вызова нужную версию метода abs () в зависимости от типа аргумента.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Перегрузка ценна тем, что она позволяет обращаться к схожим методам по общему имени. Таким образом, имя abs представляет общее действие, которое должно выполняться. Выбор нужной конкретной версии для данной ситуации – задача компилятора. Программисту нужно помнить только об общем выполняемом действии. Полиморфизм позволяет свести несколько имен к одному. Хотя приведенный пример весьма прост, если эту концепцию расширить, легко убедиться в том, что перегрузка может облегчить выполнение более сложных задач.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перегрузке метода каждая версия этого метода может выполнять любые необходимые действия. Не существует никакого правила, в соответствии с которым перегруженные методы должны быть связаны между собой. Однако со стилистической точки зрения перегрузка методов предполагает определенную связь. Таким образом, хотя одно и то же имя можно использовать для перегрузки несвязанных методов, поступать так не следует. Например, имя sqr можно было бы использовать для создания методов, которые возвращают квадрат целочисленного значения и квадратный корень значения с плавающей точкой. Но эти две операции принципиально различны. Такое применение перегрузки методов противоречит ее исходному назначению. В частности, следует перегружать только тесно связанные операции.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Задание:</w:t>
      </w:r>
    </w:p>
    <w:p w:rsidR="00025DCF" w:rsidRPr="005E250A" w:rsidRDefault="00025DCF" w:rsidP="002465E0">
      <w:pPr>
        <w:ind w:firstLine="567"/>
        <w:contextualSpacing/>
        <w:jc w:val="both"/>
        <w:rPr>
          <w:bCs/>
          <w:sz w:val="28"/>
          <w:szCs w:val="28"/>
        </w:rPr>
      </w:pPr>
      <w:r w:rsidRPr="005E250A">
        <w:rPr>
          <w:bCs/>
          <w:sz w:val="28"/>
          <w:szCs w:val="28"/>
        </w:rPr>
        <w:t xml:space="preserve"> Напишите статический перегруженный метод для расчета площади фигуры. Расчет площади квадрата – передаем 1 параметр </w:t>
      </w:r>
      <w:r w:rsidRPr="005E250A">
        <w:rPr>
          <w:bCs/>
          <w:sz w:val="28"/>
          <w:szCs w:val="28"/>
          <w:lang w:val="en-US"/>
        </w:rPr>
        <w:t>double</w:t>
      </w:r>
      <w:r w:rsidRPr="005E250A">
        <w:rPr>
          <w:bCs/>
          <w:sz w:val="28"/>
          <w:szCs w:val="28"/>
        </w:rPr>
        <w:t xml:space="preserve">; круга – 1 параметр int; прямоугольника – 2 параметра </w:t>
      </w:r>
      <w:r w:rsidRPr="005E250A">
        <w:rPr>
          <w:bCs/>
          <w:sz w:val="28"/>
          <w:szCs w:val="28"/>
          <w:lang w:val="en-US"/>
        </w:rPr>
        <w:t>double</w:t>
      </w:r>
      <w:r w:rsidRPr="005E250A">
        <w:rPr>
          <w:bCs/>
          <w:sz w:val="28"/>
          <w:szCs w:val="28"/>
        </w:rPr>
        <w:t xml:space="preserve">  </w:t>
      </w:r>
    </w:p>
    <w:p w:rsidR="00025DCF" w:rsidRPr="005E250A" w:rsidRDefault="00025DCF" w:rsidP="002465E0">
      <w:pPr>
        <w:ind w:firstLine="567"/>
        <w:contextualSpacing/>
        <w:jc w:val="both"/>
        <w:rPr>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2.12  Перегрузка конструкторов</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Наряду с перегрузкой обычных методов можно также выполнять перегрузку методов конструкторов. Фактически перегруженные конструкторы станут нормой, а не исключением, для большинства классов, которые вам придется создавать для реальных программ. Чтобы это утверждение было понятным, вернемся к классу Box, разработанному ранее (листинг 2.11). </w:t>
      </w:r>
    </w:p>
    <w:p w:rsidR="00025DCF" w:rsidRPr="005E250A" w:rsidRDefault="00025DCF" w:rsidP="002465E0">
      <w:pPr>
        <w:pStyle w:val="a5"/>
        <w:spacing w:before="0" w:beforeAutospacing="0"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2.11</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Box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width;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height;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depth;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Это конструктор класса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Box(double w, double h, double d)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width = w;</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height = 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depth = d;</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вычисление и возврат значения</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volume</w:t>
      </w:r>
      <w:r w:rsidRPr="005E250A">
        <w:rPr>
          <w:rStyle w:val="HTML1"/>
          <w:rFonts w:ascii="Times New Roman" w:hAnsi="Times New Roman" w:cs="Times New Roman"/>
          <w:color w:val="auto"/>
          <w:sz w:val="28"/>
          <w:szCs w:val="28"/>
        </w:rPr>
        <w: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return</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width</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height</w:t>
      </w:r>
      <w:r w:rsidRPr="005E250A">
        <w:rPr>
          <w:rStyle w:val="HTML1"/>
          <w:rFonts w:ascii="Times New Roman" w:hAnsi="Times New Roman" w:cs="Times New Roman"/>
          <w:color w:val="auto"/>
          <w:sz w:val="28"/>
          <w:szCs w:val="28"/>
        </w:rPr>
        <w:t xml:space="preserve"> * </w:t>
      </w:r>
      <w:r w:rsidRPr="005E250A">
        <w:rPr>
          <w:rStyle w:val="HTML1"/>
          <w:rFonts w:ascii="Times New Roman" w:hAnsi="Times New Roman" w:cs="Times New Roman"/>
          <w:color w:val="auto"/>
          <w:sz w:val="28"/>
          <w:szCs w:val="28"/>
          <w:lang w:val="en-US"/>
        </w:rPr>
        <w:t>depth</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конструктор Box () требует передачи трех параметров. Это означает, что все объявления объектов Box должны передавать конструктору Box () три аргумента. Например, следующий оператор недопустим: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Box ob = new Box () ;</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Поскольку конструктор Box () требует передачи трех аргументов, его вызов без аргументов – ошибка. Эта ситуация порождает три важных вопроса. Что если нужно было просто определить параллелепипед и его начальные размеры не имели значения (или не были известны)? Или, нужно иметь возможность инициализировать куб, указывая только один размер, который должен использоваться для всех трех измерений? При текущем определении класса Box все эти дополнительные возможности недоступны.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 счастью, решение подобных проблем достаточно просто: достаточно перегрузить конструктор Box, чтобы он учитывал только что описанные ситуации. Ниже приведена программа, которая содержит усовершенствованную версию класса Box(листинг 2.12). </w:t>
      </w:r>
    </w:p>
    <w:p w:rsidR="00025DCF" w:rsidRPr="005E250A" w:rsidRDefault="00025DCF" w:rsidP="002465E0">
      <w:pPr>
        <w:pStyle w:val="a5"/>
        <w:spacing w:before="0" w:beforeAutospacing="0" w:after="0" w:afterAutospacing="0"/>
        <w:ind w:firstLine="567"/>
        <w:contextualSpacing/>
        <w:jc w:val="both"/>
        <w:rPr>
          <w:i/>
          <w:sz w:val="28"/>
          <w:szCs w:val="28"/>
        </w:rPr>
      </w:pPr>
    </w:p>
    <w:p w:rsidR="00025DCF" w:rsidRPr="005E250A" w:rsidRDefault="00025DCF" w:rsidP="002465E0">
      <w:pPr>
        <w:pStyle w:val="a5"/>
        <w:spacing w:before="0" w:beforeAutospacing="0" w:after="0" w:afterAutospacing="0"/>
        <w:ind w:firstLine="567"/>
        <w:contextualSpacing/>
        <w:jc w:val="both"/>
        <w:rPr>
          <w:i/>
          <w:sz w:val="28"/>
          <w:szCs w:val="28"/>
          <w:lang w:val="en-US"/>
        </w:rPr>
      </w:pPr>
      <w:r w:rsidRPr="005E250A">
        <w:rPr>
          <w:i/>
          <w:sz w:val="28"/>
          <w:szCs w:val="28"/>
        </w:rPr>
        <w:lastRenderedPageBreak/>
        <w:t>Листинг</w:t>
      </w:r>
      <w:r w:rsidRPr="005E250A">
        <w:rPr>
          <w:i/>
          <w:sz w:val="28"/>
          <w:szCs w:val="28"/>
          <w:lang w:val="en-US"/>
        </w:rPr>
        <w:t xml:space="preserve"> 2.12</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Box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width;</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height;</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depth;</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конструктор, используемый при указании всех измерений</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Box(double w, double h, double d)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width = w;</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height = h;</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depth = d;</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конструктор, используемый, когда ни один из размеров не указан</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Box() {</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width = -1; // значение -1 используется для указания</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height = -1; // неинициализированного </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depth = -1; // параллелепипеда</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конструктор, используемый при создании куба</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Box(double len)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width = height = depth = len;</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вычисление и возврат объема</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double volume()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return width * height * depth;</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OverloadCons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создание параллелепипедов с применением различных конструкторов</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 myboxl = new Box(10, 20, 15);</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mybox2 = new Box();</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mycube = new Box(7);</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double vol;</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vol = myboxl.volume();</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myboxl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vol = mybox2.volume();</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mybox2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vol = mycube.volume();</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Объем</w:t>
      </w:r>
      <w:r w:rsidRPr="005E250A">
        <w:rPr>
          <w:rStyle w:val="HTML1"/>
          <w:rFonts w:ascii="Times New Roman" w:hAnsi="Times New Roman" w:cs="Times New Roman"/>
          <w:color w:val="auto"/>
          <w:sz w:val="28"/>
          <w:szCs w:val="28"/>
          <w:lang w:val="en-US"/>
        </w:rPr>
        <w:t xml:space="preserve"> mycube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vol);</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rPr>
          <w:sz w:val="28"/>
          <w:szCs w:val="28"/>
        </w:rPr>
      </w:pPr>
      <w:r w:rsidRPr="005E250A">
        <w:rPr>
          <w:sz w:val="28"/>
          <w:szCs w:val="28"/>
        </w:rPr>
        <w:t xml:space="preserve">Эта программа создает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Объем myboxl равен 3000.0</w:t>
      </w:r>
      <w:r w:rsidRPr="005E250A">
        <w:rPr>
          <w:sz w:val="28"/>
          <w:szCs w:val="28"/>
        </w:rPr>
        <w:br/>
      </w:r>
      <w:r w:rsidRPr="005E250A">
        <w:rPr>
          <w:rStyle w:val="HTML1"/>
          <w:rFonts w:ascii="Times New Roman" w:hAnsi="Times New Roman" w:cs="Times New Roman"/>
          <w:color w:val="auto"/>
          <w:sz w:val="28"/>
          <w:szCs w:val="28"/>
        </w:rPr>
        <w:t>Объем mybox2 равен -1.0</w:t>
      </w:r>
      <w:r w:rsidRPr="005E250A">
        <w:rPr>
          <w:sz w:val="28"/>
          <w:szCs w:val="28"/>
        </w:rPr>
        <w:br/>
      </w:r>
      <w:r w:rsidRPr="005E250A">
        <w:rPr>
          <w:rStyle w:val="HTML1"/>
          <w:rFonts w:ascii="Times New Roman" w:hAnsi="Times New Roman" w:cs="Times New Roman"/>
          <w:color w:val="auto"/>
          <w:sz w:val="28"/>
          <w:szCs w:val="28"/>
        </w:rPr>
        <w:t>Объем mycube равен 343.0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Как видите, соответствующий перегруженный конструктор вызывается в зависимости от параметров, указанных при выполнении операции new. </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 xml:space="preserve">Задание: </w:t>
      </w:r>
    </w:p>
    <w:p w:rsidR="00025DCF" w:rsidRPr="005E250A" w:rsidRDefault="00025DCF" w:rsidP="002465E0">
      <w:pPr>
        <w:ind w:firstLine="567"/>
        <w:contextualSpacing/>
        <w:jc w:val="both"/>
        <w:rPr>
          <w:bCs/>
          <w:sz w:val="28"/>
          <w:szCs w:val="28"/>
        </w:rPr>
      </w:pPr>
      <w:r w:rsidRPr="005E250A">
        <w:rPr>
          <w:bCs/>
          <w:sz w:val="28"/>
          <w:szCs w:val="28"/>
        </w:rPr>
        <w:t xml:space="preserve">Напишите перегруженные конструкторы для создания разных  фигур. Квадрат – передаем 1 параметр </w:t>
      </w:r>
      <w:r w:rsidRPr="005E250A">
        <w:rPr>
          <w:bCs/>
          <w:sz w:val="28"/>
          <w:szCs w:val="28"/>
          <w:lang w:val="en-US"/>
        </w:rPr>
        <w:t>double</w:t>
      </w:r>
      <w:r w:rsidRPr="005E250A">
        <w:rPr>
          <w:bCs/>
          <w:sz w:val="28"/>
          <w:szCs w:val="28"/>
        </w:rPr>
        <w:t xml:space="preserve"> и добавляем значение в поле visota; круг – 1 параметр int и добавляем значение в поле </w:t>
      </w:r>
      <w:r w:rsidRPr="005E250A">
        <w:rPr>
          <w:bCs/>
          <w:sz w:val="28"/>
          <w:szCs w:val="28"/>
          <w:lang w:val="en-US"/>
        </w:rPr>
        <w:t>radius</w:t>
      </w:r>
      <w:r w:rsidRPr="005E250A">
        <w:rPr>
          <w:bCs/>
          <w:sz w:val="28"/>
          <w:szCs w:val="28"/>
        </w:rPr>
        <w:t xml:space="preserve">; прямоугольника – 2 параметра </w:t>
      </w:r>
      <w:r w:rsidRPr="005E250A">
        <w:rPr>
          <w:bCs/>
          <w:sz w:val="28"/>
          <w:szCs w:val="28"/>
          <w:lang w:val="en-US"/>
        </w:rPr>
        <w:t>double</w:t>
      </w:r>
      <w:r w:rsidRPr="005E250A">
        <w:rPr>
          <w:bCs/>
          <w:sz w:val="28"/>
          <w:szCs w:val="28"/>
        </w:rPr>
        <w:t xml:space="preserve"> и добавляем значения в поля visota и shirina;   </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sz w:val="28"/>
          <w:szCs w:val="28"/>
        </w:rPr>
      </w:pPr>
      <w:r w:rsidRPr="005E250A">
        <w:rPr>
          <w:b/>
          <w:bCs/>
          <w:sz w:val="28"/>
          <w:szCs w:val="28"/>
        </w:rPr>
        <w:t>Тема 2.13  Использование объектов в качестве параметров</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До сих пор в качестве параметров методов мы использовали только простые типы. Однако передача методам объектов – и вполне допустима, и достаточно распространена. Рассмотрим программу листинга 2.13:</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 xml:space="preserve">Листинг 2.13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Методам можно передавать объекты.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class</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Test</w:t>
      </w: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int a,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Test(int i, int j)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a = 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b = j;</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возврат значения true, если параметр о равен вызывающему объекту</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boolean equals(Test o)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if (o.a == a &amp;&amp; o.b == b)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true;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 else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false;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PassOb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obi = new Test(100, 22);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ob2 = new Test(100, 22);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ob3 = new Test(-1, -1);</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System.out.println("obi == ob2: " + obi.equals(ob2));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System.out.println("obi == ob3 : " + obi.equals(ob3));</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программа создает следующий вывод: </w:t>
      </w:r>
    </w:p>
    <w:p w:rsidR="00025DCF" w:rsidRPr="005E250A" w:rsidRDefault="00025DCF" w:rsidP="002465E0">
      <w:pPr>
        <w:pStyle w:val="a5"/>
        <w:spacing w:before="0" w:beforeAutospacing="0" w:after="0" w:afterAutospacing="0"/>
        <w:ind w:firstLine="567"/>
        <w:contextualSpacing/>
        <w:rPr>
          <w:sz w:val="28"/>
          <w:szCs w:val="28"/>
          <w:lang w:val="en-US"/>
        </w:rPr>
      </w:pPr>
      <w:r w:rsidRPr="005E250A">
        <w:rPr>
          <w:rStyle w:val="HTML1"/>
          <w:rFonts w:ascii="Times New Roman" w:hAnsi="Times New Roman" w:cs="Times New Roman"/>
          <w:color w:val="auto"/>
          <w:sz w:val="28"/>
          <w:szCs w:val="28"/>
          <w:lang w:val="en-US"/>
        </w:rPr>
        <w:t>obi == ob2: true</w:t>
      </w:r>
      <w:r w:rsidRPr="005E250A">
        <w:rPr>
          <w:sz w:val="28"/>
          <w:szCs w:val="28"/>
          <w:lang w:val="en-US"/>
        </w:rPr>
        <w:br/>
      </w:r>
      <w:r w:rsidRPr="005E250A">
        <w:rPr>
          <w:rStyle w:val="HTML1"/>
          <w:rFonts w:ascii="Times New Roman" w:hAnsi="Times New Roman" w:cs="Times New Roman"/>
          <w:color w:val="auto"/>
          <w:sz w:val="28"/>
          <w:szCs w:val="28"/>
          <w:lang w:val="en-US"/>
        </w:rPr>
        <w:t xml:space="preserve">obi == </w:t>
      </w:r>
      <w:r w:rsidRPr="005E250A">
        <w:rPr>
          <w:rStyle w:val="HTML1"/>
          <w:rFonts w:ascii="Times New Roman" w:hAnsi="Times New Roman" w:cs="Times New Roman"/>
          <w:color w:val="auto"/>
          <w:sz w:val="28"/>
          <w:szCs w:val="28"/>
        </w:rPr>
        <w:t>о</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З</w:t>
      </w:r>
      <w:r w:rsidRPr="005E250A">
        <w:rPr>
          <w:rStyle w:val="HTML1"/>
          <w:rFonts w:ascii="Times New Roman" w:hAnsi="Times New Roman" w:cs="Times New Roman"/>
          <w:color w:val="auto"/>
          <w:sz w:val="28"/>
          <w:szCs w:val="28"/>
          <w:lang w:val="en-US"/>
        </w:rPr>
        <w:t xml:space="preserve">: false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Как видите, метод equals () внутри метода Test проверяет равенство двух объектов и возвращает результат этой проверки. То есть он сравнивает вызывающий объект с тем, который был ему передан. Если они содержат одинаковые значения, метод возвращает значение true. В противном случае он возвращает значение false. Обратите внимание, что параметр о в методе equals () указывает Test в качестве типа. Хотя Test – тип класса, созданный программой, он используется совершенно так же, как встроенные типы Java.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Одно из наиболее часто встречающихся применений объектов-параметров – в конструкторах. Часто приходится создавать новый объект так, чтобы вначале он не отличался от какого-то существующего объекта. Для этого потребуется определить конструктор, который в качестве параметра принимает объект его класса. В листинге 2.14 показана инициализация одного объекта другим: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2.14</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class</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w:t>
      </w: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double width;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double height;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double</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depth</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Обратите внимание, этот конструктор использует объект типа Воx: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Box(Box ob) { // передача объекта конструктору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width = ob.width;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height = ob.height;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depth = ob.depth;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конструктор, используемый при указании всех измерений</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Box(double w, double h, double d)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width = w;</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height = 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depth = d;</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конструктор, используемый, если ни одно из изменений не указано</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Box()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width = -1; // значение -1 используется для указания</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height = -1; //не инициализированного</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depth = -1; // параллелепипеда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конструктор, используемый при создании куба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Box(double len)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width = height = depth = len;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вычисление и возврат объема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double volume()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width * height * depth;</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0verloadCons2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создание параллелепипедов с применением различных конструкторов</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Box myboxl = new Box(10, 20, 15);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mybox2 = new Box();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mycube = new Box(7);</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Box myclone = new Box(myboxl); // </w:t>
      </w:r>
      <w:r w:rsidRPr="005E250A">
        <w:rPr>
          <w:rStyle w:val="HTML1"/>
          <w:rFonts w:ascii="Times New Roman" w:hAnsi="Times New Roman" w:cs="Times New Roman"/>
          <w:color w:val="auto"/>
          <w:sz w:val="28"/>
          <w:szCs w:val="28"/>
        </w:rPr>
        <w:t>создание</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копии</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объекта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double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первого параллелепипеда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vol = myboxl.volume();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System.out.println("Объем myboxl равен " +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второго параллелепипеда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vol = mybox2.volume();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System.out.println("Объем mybox2 равен " +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куба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vol = mycube.volume();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System.out.println("Объем куба равен " +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объема клона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vol = myclone.volume();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System.out.println("Объем клона равен " + vol);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вы убедитесь, приступив к созданию собственных классов, чтобы объекты можно было конструировать удобным и эффективным образом, нужно располагать множеством форм конструкторов.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b/>
          <w:bCs/>
          <w:sz w:val="28"/>
          <w:szCs w:val="28"/>
        </w:rPr>
      </w:pPr>
      <w:r w:rsidRPr="005E250A">
        <w:rPr>
          <w:b/>
          <w:bCs/>
          <w:sz w:val="28"/>
          <w:szCs w:val="28"/>
        </w:rPr>
        <w:t xml:space="preserve">Задание: </w:t>
      </w:r>
    </w:p>
    <w:p w:rsidR="00025DCF" w:rsidRPr="005E250A" w:rsidRDefault="00025DCF" w:rsidP="002465E0">
      <w:pPr>
        <w:pStyle w:val="a5"/>
        <w:spacing w:before="0" w:beforeAutospacing="0" w:after="0" w:afterAutospacing="0"/>
        <w:ind w:firstLine="567"/>
        <w:contextualSpacing/>
        <w:jc w:val="both"/>
        <w:rPr>
          <w:bCs/>
          <w:sz w:val="28"/>
          <w:szCs w:val="28"/>
        </w:rPr>
      </w:pPr>
      <w:r w:rsidRPr="005E250A">
        <w:rPr>
          <w:bCs/>
          <w:sz w:val="28"/>
          <w:szCs w:val="28"/>
        </w:rPr>
        <w:t xml:space="preserve">Добавьте в класс </w:t>
      </w:r>
      <w:r w:rsidRPr="005E250A">
        <w:rPr>
          <w:bCs/>
          <w:sz w:val="28"/>
          <w:szCs w:val="28"/>
          <w:lang w:val="en-US"/>
        </w:rPr>
        <w:t>Figure</w:t>
      </w:r>
      <w:r w:rsidRPr="005E250A">
        <w:rPr>
          <w:bCs/>
          <w:sz w:val="28"/>
          <w:szCs w:val="28"/>
        </w:rPr>
        <w:t xml:space="preserve"> конструктор создающий копию объекта.</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2.14  Более пристальный взгляд на передачу аргументов</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общем случае существует два способа, которыми компьютерный язык может передавать аргументы подпрограмме. Первый способ – вызов по значению. При использовании этого подхода значение аргумента копируется в формальный параметр подпрограммы. Следовательно, изменения, выполненные в параметре подпрограммы, не влияют на аргумент. Второй способ передачи аргумента – вызов по ссылке. При использовании этого подхода параметру передается ссылка на аргумент (а не его значение). Внутри подпрограммы эта ссылка используется для обращения к реальному аргументу, указанному в вызове. Это означает, что изменения, выполненные в параметре, будут влиять на аргумент, использованный в вызове подпрограммы. Как вы убедитесь, в Java применяются оба подхода, в зависимости от передаваемых данных.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В Java элементарный тип передается методу по значению. Таким образом, все происходящее с параметром, который принимает аргумент, не оказывает влияния вне метода(листинг 2.15).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2.15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Элементарные типы передаются по значению.</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void meth(int i, int j)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 *= 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j /= 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class CallByValue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 = new Test();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int a = 15, b = 20;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и</w:t>
      </w:r>
      <w:r w:rsidRPr="005E250A">
        <w:rPr>
          <w:rStyle w:val="HTML1"/>
          <w:rFonts w:ascii="Times New Roman" w:hAnsi="Times New Roman" w:cs="Times New Roman"/>
          <w:color w:val="auto"/>
          <w:sz w:val="28"/>
          <w:szCs w:val="28"/>
          <w:lang w:val="en-US"/>
        </w:rPr>
        <w:t xml:space="preserve"> b </w:t>
      </w:r>
      <w:r w:rsidRPr="005E250A">
        <w:rPr>
          <w:rStyle w:val="HTML1"/>
          <w:rFonts w:ascii="Times New Roman" w:hAnsi="Times New Roman" w:cs="Times New Roman"/>
          <w:color w:val="auto"/>
          <w:sz w:val="28"/>
          <w:szCs w:val="28"/>
        </w:rPr>
        <w:t>перед</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вызовом</w:t>
      </w:r>
      <w:r w:rsidRPr="005E250A">
        <w:rPr>
          <w:rStyle w:val="HTML1"/>
          <w:rFonts w:ascii="Times New Roman" w:hAnsi="Times New Roman" w:cs="Times New Roman"/>
          <w:color w:val="auto"/>
          <w:sz w:val="28"/>
          <w:szCs w:val="28"/>
          <w:lang w:val="en-US"/>
        </w:rPr>
        <w:t>: " + a + " " +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ob.meth(a,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и</w:t>
      </w:r>
      <w:r w:rsidRPr="005E250A">
        <w:rPr>
          <w:rStyle w:val="HTML1"/>
          <w:rFonts w:ascii="Times New Roman" w:hAnsi="Times New Roman" w:cs="Times New Roman"/>
          <w:color w:val="auto"/>
          <w:sz w:val="28"/>
          <w:szCs w:val="28"/>
          <w:lang w:val="en-US"/>
        </w:rPr>
        <w:t xml:space="preserve"> b </w:t>
      </w:r>
      <w:r w:rsidRPr="005E250A">
        <w:rPr>
          <w:rStyle w:val="HTML1"/>
          <w:rFonts w:ascii="Times New Roman" w:hAnsi="Times New Roman" w:cs="Times New Roman"/>
          <w:color w:val="auto"/>
          <w:sz w:val="28"/>
          <w:szCs w:val="28"/>
        </w:rPr>
        <w:t>после</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вызова</w:t>
      </w:r>
      <w:r w:rsidRPr="005E250A">
        <w:rPr>
          <w:rStyle w:val="HTML1"/>
          <w:rFonts w:ascii="Times New Roman" w:hAnsi="Times New Roman" w:cs="Times New Roman"/>
          <w:color w:val="auto"/>
          <w:sz w:val="28"/>
          <w:szCs w:val="28"/>
          <w:lang w:val="en-US"/>
        </w:rPr>
        <w:t>: " + a + " " +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Вывод этой программы имеет следующий вид: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а и b перед вызовом: 15 20</w:t>
      </w:r>
      <w:r w:rsidRPr="005E250A">
        <w:rPr>
          <w:sz w:val="28"/>
          <w:szCs w:val="28"/>
        </w:rPr>
        <w:br/>
      </w:r>
      <w:r w:rsidRPr="005E250A">
        <w:rPr>
          <w:rStyle w:val="HTML1"/>
          <w:rFonts w:ascii="Times New Roman" w:hAnsi="Times New Roman" w:cs="Times New Roman"/>
          <w:color w:val="auto"/>
          <w:sz w:val="28"/>
          <w:szCs w:val="28"/>
        </w:rPr>
        <w:t>а и b после вызова: 15 20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выполняемые внутри метода meth () операции не влияют на значения а и b, использованные в вызове. Их значения не изменились на 30 и 10.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передаче объекта методу ситуация изменяется коренным образом, поскольку по существу объекты передаются посредством вызова по ссылке. Следует помнить, что при создании переменной типа класса создается лишь ссылка на объект. Таким образом, при передаче этой ссылки методу, принимающий ее параметр будет ссылаться на тот же объект, на который ссылается аргумент. По сути это означает, что объекты передаются методам посредством вызова по ссылке. Изменения объекта внутри метода влияют на объект, использованный в качестве аргумента(листинг 2.16).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2.16</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Объекты передаются по ссылке.</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int a,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Test(int i, int j)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a = 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b = j;</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передача объекта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void meth(Test o)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lastRenderedPageBreak/>
        <w:t xml:space="preserve">        o.a *= 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 /= 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CallByRef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 = new Test(15, 20);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и</w:t>
      </w:r>
      <w:r w:rsidRPr="005E250A">
        <w:rPr>
          <w:rStyle w:val="HTML1"/>
          <w:rFonts w:ascii="Times New Roman" w:hAnsi="Times New Roman" w:cs="Times New Roman"/>
          <w:color w:val="auto"/>
          <w:sz w:val="28"/>
          <w:szCs w:val="28"/>
          <w:lang w:val="en-US"/>
        </w:rPr>
        <w:t xml:space="preserve"> ob.b </w:t>
      </w:r>
      <w:r w:rsidRPr="005E250A">
        <w:rPr>
          <w:rStyle w:val="HTML1"/>
          <w:rFonts w:ascii="Times New Roman" w:hAnsi="Times New Roman" w:cs="Times New Roman"/>
          <w:color w:val="auto"/>
          <w:sz w:val="28"/>
          <w:szCs w:val="28"/>
        </w:rPr>
        <w:t>перед</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вызовом</w:t>
      </w:r>
      <w:r w:rsidRPr="005E250A">
        <w:rPr>
          <w:rStyle w:val="HTML1"/>
          <w:rFonts w:ascii="Times New Roman" w:hAnsi="Times New Roman" w:cs="Times New Roman"/>
          <w:color w:val="auto"/>
          <w:sz w:val="28"/>
          <w:szCs w:val="28"/>
          <w:lang w:val="en-US"/>
        </w:rPr>
        <w:t>: " + ob.a + " " + ob.b);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ob.meth(ob);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и</w:t>
      </w:r>
      <w:r w:rsidRPr="005E250A">
        <w:rPr>
          <w:rStyle w:val="HTML1"/>
          <w:rFonts w:ascii="Times New Roman" w:hAnsi="Times New Roman" w:cs="Times New Roman"/>
          <w:color w:val="auto"/>
          <w:sz w:val="28"/>
          <w:szCs w:val="28"/>
          <w:lang w:val="en-US"/>
        </w:rPr>
        <w:t xml:space="preserve"> ob.b </w:t>
      </w:r>
      <w:r w:rsidRPr="005E250A">
        <w:rPr>
          <w:rStyle w:val="HTML1"/>
          <w:rFonts w:ascii="Times New Roman" w:hAnsi="Times New Roman" w:cs="Times New Roman"/>
          <w:color w:val="auto"/>
          <w:sz w:val="28"/>
          <w:szCs w:val="28"/>
        </w:rPr>
        <w:t>после</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вызова</w:t>
      </w:r>
      <w:r w:rsidRPr="005E250A">
        <w:rPr>
          <w:rStyle w:val="HTML1"/>
          <w:rFonts w:ascii="Times New Roman" w:hAnsi="Times New Roman" w:cs="Times New Roman"/>
          <w:color w:val="auto"/>
          <w:sz w:val="28"/>
          <w:szCs w:val="28"/>
          <w:lang w:val="en-US"/>
        </w:rPr>
        <w:t>: " + ob.a + "" + ob.b);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программа генерирует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ob.a и ob.b перед вызовом: 15 20</w:t>
      </w:r>
      <w:r w:rsidRPr="005E250A">
        <w:rPr>
          <w:sz w:val="28"/>
          <w:szCs w:val="28"/>
        </w:rPr>
        <w:br/>
      </w:r>
      <w:r w:rsidRPr="005E250A">
        <w:rPr>
          <w:rStyle w:val="HTML1"/>
          <w:rFonts w:ascii="Times New Roman" w:hAnsi="Times New Roman" w:cs="Times New Roman"/>
          <w:color w:val="auto"/>
          <w:sz w:val="28"/>
          <w:szCs w:val="28"/>
        </w:rPr>
        <w:t>ob.a и ob.b после вызова: 30 10</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в данном случае действия внутри метода meth () влияют на объект, использованный в качестве аргумента.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Интересно отметить, что когда ссылка на объект передается методу, сама ссылка передается посредством вызова по значению. Однако поскольку передаваемое значение ссылается на объект, копия этого значения все равно будет ссылаться на тот же объект, что и соответствующий аргумент. </w:t>
      </w:r>
    </w:p>
    <w:p w:rsidR="00025DCF" w:rsidRPr="005E250A" w:rsidRDefault="00025DCF" w:rsidP="002465E0">
      <w:pPr>
        <w:pStyle w:val="a5"/>
        <w:spacing w:before="0" w:beforeAutospacing="0" w:after="0" w:afterAutospacing="0"/>
        <w:ind w:firstLine="567"/>
        <w:contextualSpacing/>
        <w:jc w:val="both"/>
        <w:rPr>
          <w:i/>
          <w:iCs/>
          <w:sz w:val="28"/>
          <w:szCs w:val="28"/>
        </w:rPr>
      </w:pPr>
      <w:r w:rsidRPr="005E250A">
        <w:rPr>
          <w:i/>
          <w:iCs/>
          <w:sz w:val="28"/>
          <w:szCs w:val="28"/>
        </w:rPr>
        <w:t>Когда элементарный тип передается методу, это выполняется посредством вызова по значению. Объекты передаются неявно с помощью вызова по ссылке.</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 </w:t>
      </w:r>
    </w:p>
    <w:p w:rsidR="00025DCF" w:rsidRPr="005E250A" w:rsidRDefault="00025DCF" w:rsidP="002465E0">
      <w:pPr>
        <w:ind w:firstLine="567"/>
        <w:contextualSpacing/>
        <w:jc w:val="both"/>
        <w:rPr>
          <w:b/>
          <w:bCs/>
          <w:sz w:val="28"/>
          <w:szCs w:val="28"/>
        </w:rPr>
      </w:pPr>
      <w:r w:rsidRPr="005E250A">
        <w:rPr>
          <w:sz w:val="28"/>
          <w:szCs w:val="28"/>
        </w:rPr>
        <w:t xml:space="preserve">﻿ </w:t>
      </w:r>
      <w:r w:rsidRPr="005E250A">
        <w:rPr>
          <w:b/>
          <w:bCs/>
          <w:sz w:val="28"/>
          <w:szCs w:val="28"/>
        </w:rPr>
        <w:t>Тема 2.15  Возврат объектов</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Метод может возвращать любой тип данных, в том числе созданные типы классов. Например, в следующей программе(листинг 2.17) метод </w:t>
      </w:r>
      <w:r w:rsidRPr="005E250A">
        <w:rPr>
          <w:rStyle w:val="HTML1"/>
          <w:rFonts w:ascii="Times New Roman" w:hAnsi="Times New Roman" w:cs="Times New Roman"/>
          <w:color w:val="auto"/>
          <w:sz w:val="28"/>
          <w:szCs w:val="28"/>
          <w:lang w:val="en-US"/>
        </w:rPr>
        <w:t>incrByTen</w:t>
      </w:r>
      <w:r w:rsidRPr="005E250A">
        <w:rPr>
          <w:sz w:val="28"/>
          <w:szCs w:val="28"/>
        </w:rPr>
        <w:t xml:space="preserve"> () возвращает объект, в котором значение переменной а на 10 больше значения этой переменной в вызывающем объекте.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2.17</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Возвращение объекта.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public class 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 xml:space="preserve">public int </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Test(int i)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 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Test incrByTen()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temp = new Test(</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temp;</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lastRenderedPageBreak/>
        <w:t>public class RetOb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ob1 = new Test(2);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Test ob2;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ob2 = ob1.incrByTen();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System.out.println("ob1.a: " + ob1.</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System.out.println("ob2.a: " + ob2.</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ob2 = ob2.incrByTen();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System.out.println("ob2.</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после</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второго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увеличения</w:t>
      </w:r>
      <w:r w:rsidRPr="005E250A">
        <w:rPr>
          <w:rStyle w:val="HTML1"/>
          <w:rFonts w:ascii="Times New Roman" w:hAnsi="Times New Roman" w:cs="Times New Roman"/>
          <w:color w:val="auto"/>
          <w:sz w:val="28"/>
          <w:szCs w:val="28"/>
          <w:lang w:val="en-US"/>
        </w:rPr>
        <w:t>: " + ob2.</w:t>
      </w:r>
      <w:r w:rsidRPr="005E250A">
        <w:rPr>
          <w:rStyle w:val="HTML1"/>
          <w:rFonts w:ascii="Times New Roman" w:hAnsi="Times New Roman" w:cs="Times New Roman"/>
          <w:color w:val="auto"/>
          <w:sz w:val="28"/>
          <w:szCs w:val="28"/>
        </w:rPr>
        <w:t>а</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программа генерирует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ob1.a: 2</w:t>
      </w:r>
      <w:r w:rsidRPr="005E250A">
        <w:rPr>
          <w:sz w:val="28"/>
          <w:szCs w:val="28"/>
        </w:rPr>
        <w:br/>
      </w:r>
      <w:r w:rsidRPr="005E250A">
        <w:rPr>
          <w:rStyle w:val="HTML1"/>
          <w:rFonts w:ascii="Times New Roman" w:hAnsi="Times New Roman" w:cs="Times New Roman"/>
          <w:color w:val="auto"/>
          <w:sz w:val="28"/>
          <w:szCs w:val="28"/>
        </w:rPr>
        <w:t>ob2.а: 12</w:t>
      </w:r>
      <w:r w:rsidRPr="005E250A">
        <w:rPr>
          <w:sz w:val="28"/>
          <w:szCs w:val="28"/>
        </w:rPr>
        <w:br/>
      </w:r>
      <w:r w:rsidRPr="005E250A">
        <w:rPr>
          <w:rStyle w:val="HTML1"/>
          <w:rFonts w:ascii="Times New Roman" w:hAnsi="Times New Roman" w:cs="Times New Roman"/>
          <w:color w:val="auto"/>
          <w:sz w:val="28"/>
          <w:szCs w:val="28"/>
        </w:rPr>
        <w:t>ob2.а после второго увеличения: 22</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при каждом вызове метода incrByTen () программа создает новый объект и возвращает ссылку на него вызывающей процедуре.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Приведенная программа иллюстрирует еще один важный момент: поскольку все объекты распределяются динамически с помощью операции new, программисту не нужно беспокоиться о том, чтобы объект не вышел за пределы области определения, т.к. выполнение метода, в котором он был создан, прекращается. Объект будет существовать до тех пор, пока где-либо в программе будет существовать ссылка на него. При отсутствии какой-либо ссылки на него объект будет уничтожен во время следующей уборки мусора.</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2.16 Рекурсия</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Java поддерживается рекурсия. Рекурсия – это процесс определения чего-либо в терминах самого себя. Применительно к программированию на Java рекурсия – это атрибут, который позволяет методу вызывать самого себя. Такой метод называют рекурсивным.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Классический пример рекурсии – вычисление факториала числа. Факториал числа N – это произведение всех целых чисел от 1 до N. Например, факториал 3 равен 1x2x3, или 6. В листинге 2.18 показано как можно вычислить факториал, используя рекурсивный метод.</w:t>
      </w:r>
    </w:p>
    <w:p w:rsidR="00025DCF" w:rsidRPr="005E250A" w:rsidRDefault="00025DCF" w:rsidP="002465E0">
      <w:pPr>
        <w:pStyle w:val="a5"/>
        <w:spacing w:before="0" w:beforeAutospacing="0"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2.18</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Factorial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это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рекурсивный</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метод</w:t>
      </w: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int fact(int n)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int result;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if (n == 1)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1;</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result = fact(n - 1) * 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 result;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lastRenderedPageBreak/>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Recursion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Factorial f = new Factorial();</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Факториал</w:t>
      </w:r>
      <w:r w:rsidRPr="005E250A">
        <w:rPr>
          <w:rStyle w:val="HTML1"/>
          <w:rFonts w:ascii="Times New Roman" w:hAnsi="Times New Roman" w:cs="Times New Roman"/>
          <w:color w:val="auto"/>
          <w:sz w:val="28"/>
          <w:szCs w:val="28"/>
          <w:lang w:val="en-US"/>
        </w:rPr>
        <w:t xml:space="preserve"> 3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f.fact(3));</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Факториал</w:t>
      </w:r>
      <w:r w:rsidRPr="005E250A">
        <w:rPr>
          <w:rStyle w:val="HTML1"/>
          <w:rFonts w:ascii="Times New Roman" w:hAnsi="Times New Roman" w:cs="Times New Roman"/>
          <w:color w:val="auto"/>
          <w:sz w:val="28"/>
          <w:szCs w:val="28"/>
          <w:lang w:val="en-US"/>
        </w:rPr>
        <w:t xml:space="preserve"> 4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f.fact(4));</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r w:rsidRPr="005E250A">
        <w:rPr>
          <w:rStyle w:val="HTML1"/>
          <w:rFonts w:ascii="Times New Roman" w:hAnsi="Times New Roman" w:cs="Times New Roman"/>
          <w:color w:val="auto"/>
          <w:sz w:val="28"/>
          <w:szCs w:val="28"/>
        </w:rPr>
        <w:t>Факториал</w:t>
      </w:r>
      <w:r w:rsidRPr="005E250A">
        <w:rPr>
          <w:rStyle w:val="HTML1"/>
          <w:rFonts w:ascii="Times New Roman" w:hAnsi="Times New Roman" w:cs="Times New Roman"/>
          <w:color w:val="auto"/>
          <w:sz w:val="28"/>
          <w:szCs w:val="28"/>
          <w:lang w:val="en-US"/>
        </w:rPr>
        <w:t xml:space="preserve"> 5 </w:t>
      </w:r>
      <w:r w:rsidRPr="005E250A">
        <w:rPr>
          <w:rStyle w:val="HTML1"/>
          <w:rFonts w:ascii="Times New Roman" w:hAnsi="Times New Roman" w:cs="Times New Roman"/>
          <w:color w:val="auto"/>
          <w:sz w:val="28"/>
          <w:szCs w:val="28"/>
        </w:rPr>
        <w:t>равен</w:t>
      </w:r>
      <w:r w:rsidRPr="005E250A">
        <w:rPr>
          <w:rStyle w:val="HTML1"/>
          <w:rFonts w:ascii="Times New Roman" w:hAnsi="Times New Roman" w:cs="Times New Roman"/>
          <w:color w:val="auto"/>
          <w:sz w:val="28"/>
          <w:szCs w:val="28"/>
          <w:lang w:val="en-US"/>
        </w:rPr>
        <w:t xml:space="preserve"> " + f.fact(5));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Вывод этой программы имеет вид: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Факториал 3 равен 6</w:t>
      </w:r>
      <w:r w:rsidRPr="005E250A">
        <w:rPr>
          <w:sz w:val="28"/>
          <w:szCs w:val="28"/>
        </w:rPr>
        <w:br/>
      </w:r>
      <w:r w:rsidRPr="005E250A">
        <w:rPr>
          <w:rStyle w:val="HTML1"/>
          <w:rFonts w:ascii="Times New Roman" w:hAnsi="Times New Roman" w:cs="Times New Roman"/>
          <w:color w:val="auto"/>
          <w:sz w:val="28"/>
          <w:szCs w:val="28"/>
        </w:rPr>
        <w:t>Факториал 4 равен 24</w:t>
      </w:r>
      <w:r w:rsidRPr="005E250A">
        <w:rPr>
          <w:sz w:val="28"/>
          <w:szCs w:val="28"/>
        </w:rPr>
        <w:br/>
      </w:r>
      <w:r w:rsidRPr="005E250A">
        <w:rPr>
          <w:rStyle w:val="HTML1"/>
          <w:rFonts w:ascii="Times New Roman" w:hAnsi="Times New Roman" w:cs="Times New Roman"/>
          <w:color w:val="auto"/>
          <w:sz w:val="28"/>
          <w:szCs w:val="28"/>
        </w:rPr>
        <w:t>Факториал 5 равен 120</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Для тех, кто не знаком с рекурсивными методами, работа метода fact () может быть не совсем понятна. Вот как работает этот метод. При вызове метода fact () с аргументом, равным 1, функция возвращает 1. </w:t>
      </w:r>
      <w:r w:rsidR="00A15D45" w:rsidRPr="005E250A">
        <w:rPr>
          <w:sz w:val="28"/>
          <w:szCs w:val="28"/>
        </w:rPr>
        <w:t>В противном случае она возвращает произведение fact (n-1) *</w:t>
      </w:r>
      <w:r w:rsidR="00A15D45" w:rsidRPr="005E250A">
        <w:rPr>
          <w:sz w:val="28"/>
          <w:szCs w:val="28"/>
          <w:lang w:val="en-US"/>
        </w:rPr>
        <w:t>n</w:t>
      </w:r>
      <w:r w:rsidR="00A15D45" w:rsidRPr="005E250A">
        <w:rPr>
          <w:sz w:val="28"/>
          <w:szCs w:val="28"/>
        </w:rPr>
        <w:t xml:space="preserve">. Для вычисления этого выражения программа вызывает метод fact () с аргументом 2. </w:t>
      </w:r>
      <w:r w:rsidRPr="005E250A">
        <w:rPr>
          <w:sz w:val="28"/>
          <w:szCs w:val="28"/>
        </w:rPr>
        <w:t xml:space="preserve">Это приведет к третьему вызову метода с аргументом, равным 1. Затем этот вызов возвратит значение 1, которое будет умножено на 2 (значение </w:t>
      </w:r>
      <w:r w:rsidR="00A15D45" w:rsidRPr="005E250A">
        <w:rPr>
          <w:sz w:val="28"/>
          <w:szCs w:val="28"/>
          <w:lang w:val="en-US"/>
        </w:rPr>
        <w:t>n</w:t>
      </w:r>
      <w:r w:rsidRPr="005E250A">
        <w:rPr>
          <w:sz w:val="28"/>
          <w:szCs w:val="28"/>
        </w:rPr>
        <w:t xml:space="preserve"> во втором вызове метода). Этот результат (равный 2) возвращается исходному вызову метода fact () и умножается на 3 (исходное значение </w:t>
      </w:r>
      <w:r w:rsidR="00A15D45" w:rsidRPr="005E250A">
        <w:rPr>
          <w:sz w:val="28"/>
          <w:szCs w:val="28"/>
          <w:lang w:val="en-US"/>
        </w:rPr>
        <w:t>n</w:t>
      </w:r>
      <w:r w:rsidRPr="005E250A">
        <w:rPr>
          <w:sz w:val="28"/>
          <w:szCs w:val="28"/>
        </w:rPr>
        <w:t xml:space="preserve">). В результате мы получаем ответ, равный 6. В метод fact () можно было бы вставить операторы println (), которые будут отображать уровень каждого вызова и промежуточные результаты.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Когда метод вызывает самого себя, новым локальным переменным и параметрам выделяется место в стеке и код метода выполняется с этими новыми начальными значениями. При каждом возврате из рекурсивного вызова старые локальные переменные и параметры удаляются из стека, и выполнение продолжается с момента вызова внутри метода. Рекурсивные методы выполняют действия, подобные выдвиганию и складыванию телескопа.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Из-за дополнительной перегрузки ресурсов, связанной с дополнительными вызовами функций, рекурсивные версии многих подпрограмм могут выполняться несколько медленнее их итерационных аналогов. Большое количество обращений к методу могут вызвать переполнение стека. Поскольку параметры и локальные переменные сохраняются в стеке, а каждый новый вызов создает новые копии этих значений, это может привести к переполнению стека. В этом случае система времени выполнения Java будет генерировать исключение. Однако, вероятно, об этом можно не беспокоиться, если только рекурсивная подпрограмма не начинает себя вести странным образом.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Основное преимущество применения рекурсивных методов состоит в том, что их можно использовать для создания более понятных и простых версий некоторых алгоритмов, чем при использовании итерационных аналогов. Например, алгоритм быстрой сортировки достаточно трудно реализовать итерационным методом. А некоторые типы алгоритмов, связанных с искусственным интеллектом, легче всего реализовать именно с помощью рекурсивных решений.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использовании рекурсивных методов нужно позаботиться о том, чтобы где-либо в программе присутствовал оператор if, осуществляющий возврат из рекурсивного метода без выполнения рекурсивного вызова. В противном случае, будучи вызванным, метод никогда не выполнит возврат. Эта ошибка очень часто встречается при работе с рекурсией. Поэтому во время разработки советуем как можно чаще использовать операторы println (), чтобы можно было следить за происходящим и прервать выполнение в случае ошибки.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Рассмотрим еще один пример рекурсии(листинг 2.19). Рекурсивный метод printArray () выводит первые i элементов массива values.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i/>
          <w:color w:val="auto"/>
          <w:sz w:val="28"/>
          <w:szCs w:val="28"/>
          <w:lang w:val="en-US"/>
        </w:rPr>
      </w:pPr>
      <w:r w:rsidRPr="005E250A">
        <w:rPr>
          <w:rStyle w:val="HTML1"/>
          <w:rFonts w:ascii="Times New Roman" w:hAnsi="Times New Roman" w:cs="Times New Roman"/>
          <w:i/>
          <w:color w:val="auto"/>
          <w:sz w:val="28"/>
          <w:szCs w:val="28"/>
        </w:rPr>
        <w:t>Листинг</w:t>
      </w:r>
      <w:r w:rsidRPr="005E250A">
        <w:rPr>
          <w:rStyle w:val="HTML1"/>
          <w:rFonts w:ascii="Times New Roman" w:hAnsi="Times New Roman" w:cs="Times New Roman"/>
          <w:i/>
          <w:color w:val="auto"/>
          <w:sz w:val="28"/>
          <w:szCs w:val="28"/>
          <w:lang w:val="en-US"/>
        </w:rPr>
        <w:t xml:space="preserve"> 2.19</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RecTest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int values[];</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RecTest(int i)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values = new int[i];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рекурсивное отображение элементов массива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void printArray(int i)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if (i == 0)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return;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 else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printArray(i - 1);</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 [" + (i - 1) + "] " + values[i - 1]);</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Recursion2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RecTest ob = new RecTest(10);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int 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for (i = 0; i &lt; 10; i++)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ob.values[i] = 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ob</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printArray</w:t>
      </w:r>
      <w:r w:rsidRPr="005E250A">
        <w:rPr>
          <w:rStyle w:val="HTML1"/>
          <w:rFonts w:ascii="Times New Roman" w:hAnsi="Times New Roman" w:cs="Times New Roman"/>
          <w:color w:val="auto"/>
          <w:sz w:val="28"/>
          <w:szCs w:val="28"/>
        </w:rPr>
        <w:t>(10);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Эта программа генерирует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 xml:space="preserve">[0] 0 </w:t>
      </w:r>
      <w:r w:rsidRPr="005E250A">
        <w:rPr>
          <w:sz w:val="28"/>
          <w:szCs w:val="28"/>
        </w:rPr>
        <w:br/>
      </w:r>
      <w:r w:rsidRPr="005E250A">
        <w:rPr>
          <w:rStyle w:val="HTML1"/>
          <w:rFonts w:ascii="Times New Roman" w:hAnsi="Times New Roman" w:cs="Times New Roman"/>
          <w:color w:val="auto"/>
          <w:sz w:val="28"/>
          <w:szCs w:val="28"/>
        </w:rPr>
        <w:t xml:space="preserve">[1] 1 </w:t>
      </w:r>
      <w:r w:rsidRPr="005E250A">
        <w:rPr>
          <w:sz w:val="28"/>
          <w:szCs w:val="28"/>
        </w:rPr>
        <w:br/>
      </w:r>
      <w:r w:rsidRPr="005E250A">
        <w:rPr>
          <w:rStyle w:val="HTML1"/>
          <w:rFonts w:ascii="Times New Roman" w:hAnsi="Times New Roman" w:cs="Times New Roman"/>
          <w:color w:val="auto"/>
          <w:sz w:val="28"/>
          <w:szCs w:val="28"/>
        </w:rPr>
        <w:t>[2] 2</w:t>
      </w:r>
      <w:r w:rsidRPr="005E250A">
        <w:rPr>
          <w:sz w:val="28"/>
          <w:szCs w:val="28"/>
        </w:rPr>
        <w:br/>
      </w:r>
      <w:r w:rsidRPr="005E250A">
        <w:rPr>
          <w:rStyle w:val="HTML1"/>
          <w:rFonts w:ascii="Times New Roman" w:hAnsi="Times New Roman" w:cs="Times New Roman"/>
          <w:color w:val="auto"/>
          <w:sz w:val="28"/>
          <w:szCs w:val="28"/>
        </w:rPr>
        <w:t>[3] 3</w:t>
      </w:r>
      <w:r w:rsidRPr="005E250A">
        <w:rPr>
          <w:sz w:val="28"/>
          <w:szCs w:val="28"/>
        </w:rPr>
        <w:br/>
      </w:r>
      <w:r w:rsidRPr="005E250A">
        <w:rPr>
          <w:rStyle w:val="HTML1"/>
          <w:rFonts w:ascii="Times New Roman" w:hAnsi="Times New Roman" w:cs="Times New Roman"/>
          <w:color w:val="auto"/>
          <w:sz w:val="28"/>
          <w:szCs w:val="28"/>
        </w:rPr>
        <w:t>[4] 4</w:t>
      </w:r>
      <w:r w:rsidRPr="005E250A">
        <w:rPr>
          <w:sz w:val="28"/>
          <w:szCs w:val="28"/>
        </w:rPr>
        <w:br/>
      </w:r>
      <w:r w:rsidRPr="005E250A">
        <w:rPr>
          <w:rStyle w:val="HTML1"/>
          <w:rFonts w:ascii="Times New Roman" w:hAnsi="Times New Roman" w:cs="Times New Roman"/>
          <w:color w:val="auto"/>
          <w:sz w:val="28"/>
          <w:szCs w:val="28"/>
        </w:rPr>
        <w:t>[5] 5</w:t>
      </w:r>
      <w:r w:rsidRPr="005E250A">
        <w:rPr>
          <w:sz w:val="28"/>
          <w:szCs w:val="28"/>
        </w:rPr>
        <w:br/>
      </w:r>
      <w:r w:rsidRPr="005E250A">
        <w:rPr>
          <w:rStyle w:val="HTML1"/>
          <w:rFonts w:ascii="Times New Roman" w:hAnsi="Times New Roman" w:cs="Times New Roman"/>
          <w:color w:val="auto"/>
          <w:sz w:val="28"/>
          <w:szCs w:val="28"/>
        </w:rPr>
        <w:t>[6] 6</w:t>
      </w:r>
      <w:r w:rsidRPr="005E250A">
        <w:rPr>
          <w:sz w:val="28"/>
          <w:szCs w:val="28"/>
        </w:rPr>
        <w:br/>
      </w:r>
      <w:r w:rsidRPr="005E250A">
        <w:rPr>
          <w:rStyle w:val="HTML1"/>
          <w:rFonts w:ascii="Times New Roman" w:hAnsi="Times New Roman" w:cs="Times New Roman"/>
          <w:color w:val="auto"/>
          <w:sz w:val="28"/>
          <w:szCs w:val="28"/>
        </w:rPr>
        <w:t>[7] 7</w:t>
      </w:r>
      <w:r w:rsidRPr="005E250A">
        <w:rPr>
          <w:sz w:val="28"/>
          <w:szCs w:val="28"/>
        </w:rPr>
        <w:br/>
      </w:r>
      <w:r w:rsidRPr="005E250A">
        <w:rPr>
          <w:rStyle w:val="HTML1"/>
          <w:rFonts w:ascii="Times New Roman" w:hAnsi="Times New Roman" w:cs="Times New Roman"/>
          <w:color w:val="auto"/>
          <w:sz w:val="28"/>
          <w:szCs w:val="28"/>
        </w:rPr>
        <w:t>[8] 8</w:t>
      </w:r>
      <w:r w:rsidRPr="005E250A">
        <w:rPr>
          <w:sz w:val="28"/>
          <w:szCs w:val="28"/>
        </w:rPr>
        <w:br/>
      </w:r>
      <w:r w:rsidRPr="005E250A">
        <w:rPr>
          <w:rStyle w:val="HTML1"/>
          <w:rFonts w:ascii="Times New Roman" w:hAnsi="Times New Roman" w:cs="Times New Roman"/>
          <w:color w:val="auto"/>
          <w:sz w:val="28"/>
          <w:szCs w:val="28"/>
        </w:rPr>
        <w:t>[9] 9</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 </w:t>
      </w:r>
    </w:p>
    <w:p w:rsidR="00025DCF" w:rsidRPr="005E250A" w:rsidRDefault="00025DCF" w:rsidP="002465E0">
      <w:pPr>
        <w:ind w:firstLine="567"/>
        <w:contextualSpacing/>
        <w:jc w:val="both"/>
        <w:rPr>
          <w:b/>
          <w:bCs/>
          <w:sz w:val="28"/>
          <w:szCs w:val="28"/>
        </w:rPr>
      </w:pPr>
      <w:r w:rsidRPr="005E250A">
        <w:rPr>
          <w:b/>
          <w:bCs/>
          <w:sz w:val="28"/>
          <w:szCs w:val="28"/>
        </w:rPr>
        <w:t>Тема 2.17 Введение в управление доступом</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вы уже знаете, инкапсуляция связывает данные с манипулирующим ими кодом. Однако инкапсуляция предоставляет еще один важный атрибут: управление доступом. Посредством инкапсуляции можно управлять тем, какие части программы могут получать доступ к членам класса. Управление доступом позволяет предотвращать злоупотребления. Например, предоставляя доступ к данным только посредством четко определенного набора методов, можно предотвратить злоупотребление этими данными. Таким образом, если класс реализован правильно, он создает "черный ящик", который можно использовать, но внутренний механизм которого защищен от повреждения. Однако представленные ранее классы не полностью соответствуют этой цели.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Способ доступа к члену класса определяется спецификатором доступа, который изменяет его объявление. В Java определен обширный набор спецификаторов доступа. Некоторые аспекты управления доступом связаны главным образом с наследованием и пакетами. (Пакет – это, по сути, группирование классов.) Эти составляющие механизма управления доступом Java будут рассмотрены в последующих разделах. А пока начнем с рассмотрения применения управления доступа к отдельному классу. Когда основы управления доступом станут понятными, освоение других аспектов не представит особой сложности.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Спецификаторами доступа Java являются public (общедоступный), private (приватный) и protected (защищенный). Java определяет также уровень доступа, предоставляемый по умолчанию. Спецификатор protected применяется только при использовании наследования. Остальные спецификаторы доступа описаны далее в этой главе.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Начнем с определения спецификаторов public и private. Когда член класса изменяется спецификатором доступа public, он становится доступным для любого другого кода. Когда член класса указан как private, он доступен только другим членам этого же класса. Теперь вам должно быть понятно, почему методу main () всегда предшествует спецификатор public. Этот метод вызывается кодом, расположенным вне данной программы – т.е. системой </w:t>
      </w:r>
      <w:r w:rsidRPr="005E250A">
        <w:rPr>
          <w:sz w:val="28"/>
          <w:szCs w:val="28"/>
        </w:rPr>
        <w:lastRenderedPageBreak/>
        <w:t>времени выполнения Java. При отсутствии спецификатора доступа по умолчанию член класса считается общедоступным внутри своего класса.</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уже разработанных нами классах все члены класса использовали режим доступа, определенный по умолчанию, который, по сути, является общедоступным. Однако, как правило, это не будет соответствовать реальным требованиям. Обычно будет требоваться ограничить доступ к членам данных класса – предлагая доступ только через методы. Кроме того, в ряде случаев придется определять приватные методы класса. </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sz w:val="28"/>
          <w:szCs w:val="28"/>
        </w:rPr>
        <w:t>Спецификатор доступа предшествует остальной спецификации типа члена. То есть оператор объявления члена должен начинаться со спецификатора доступа. Например</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rPr>
          <w:sz w:val="28"/>
          <w:szCs w:val="28"/>
          <w:lang w:val="en-US"/>
        </w:rPr>
      </w:pPr>
      <w:r w:rsidRPr="005E250A">
        <w:rPr>
          <w:rStyle w:val="HTML1"/>
          <w:rFonts w:ascii="Times New Roman" w:hAnsi="Times New Roman" w:cs="Times New Roman"/>
          <w:color w:val="auto"/>
          <w:sz w:val="28"/>
          <w:szCs w:val="28"/>
          <w:lang w:val="en-US"/>
        </w:rPr>
        <w:t>public int i;</w:t>
      </w:r>
      <w:r w:rsidRPr="005E250A">
        <w:rPr>
          <w:sz w:val="28"/>
          <w:szCs w:val="28"/>
          <w:lang w:val="en-US"/>
        </w:rPr>
        <w:br/>
      </w:r>
      <w:r w:rsidRPr="005E250A">
        <w:rPr>
          <w:rStyle w:val="HTML1"/>
          <w:rFonts w:ascii="Times New Roman" w:hAnsi="Times New Roman" w:cs="Times New Roman"/>
          <w:color w:val="auto"/>
          <w:sz w:val="28"/>
          <w:szCs w:val="28"/>
          <w:lang w:val="en-US"/>
        </w:rPr>
        <w:t>private double j ;</w:t>
      </w:r>
      <w:r w:rsidRPr="005E250A">
        <w:rPr>
          <w:sz w:val="28"/>
          <w:szCs w:val="28"/>
          <w:lang w:val="en-US"/>
        </w:rPr>
        <w:br/>
      </w:r>
      <w:r w:rsidRPr="005E250A">
        <w:rPr>
          <w:rStyle w:val="HTML1"/>
          <w:rFonts w:ascii="Times New Roman" w:hAnsi="Times New Roman" w:cs="Times New Roman"/>
          <w:color w:val="auto"/>
          <w:sz w:val="28"/>
          <w:szCs w:val="28"/>
          <w:lang w:val="en-US"/>
        </w:rPr>
        <w:t>private int myMethod(int a, char, b) {</w:t>
      </w:r>
      <w:r w:rsidRPr="005E250A">
        <w:rPr>
          <w:sz w:val="28"/>
          <w:szCs w:val="28"/>
          <w:lang w:val="en-US"/>
        </w:rPr>
        <w:br/>
      </w:r>
      <w:r w:rsidRPr="005E250A">
        <w:rPr>
          <w:rStyle w:val="HTML1"/>
          <w:rFonts w:ascii="Times New Roman" w:hAnsi="Times New Roman" w:cs="Times New Roman"/>
          <w:color w:val="auto"/>
          <w:sz w:val="28"/>
          <w:szCs w:val="28"/>
          <w:lang w:val="en-US"/>
        </w:rPr>
        <w:t>//...</w:t>
      </w:r>
      <w:r w:rsidRPr="005E250A">
        <w:rPr>
          <w:sz w:val="28"/>
          <w:szCs w:val="28"/>
          <w:lang w:val="en-US"/>
        </w:rPr>
        <w:br/>
      </w:r>
      <w:r w:rsidRPr="005E250A">
        <w:rPr>
          <w:rStyle w:val="HTML1"/>
          <w:rFonts w:ascii="Times New Roman" w:hAnsi="Times New Roman" w:cs="Times New Roman"/>
          <w:color w:val="auto"/>
          <w:sz w:val="28"/>
          <w:szCs w:val="28"/>
          <w:lang w:val="en-US"/>
        </w:rPr>
        <w:t>}</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Чтобы влияние использования общедоступного и приватного доступа было понятно, рассмотрим следующую программу(листинг 2.20):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2.20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//Эта программа демонстрирует различие между спецификаторами public и private.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class 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int a; // доступ, определенный по умолчанию</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public int b; // общедоступный доступ</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private int с; // приватный доступ</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методы доступа к с</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void</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setC</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int</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i</w:t>
      </w:r>
      <w:r w:rsidRPr="005E250A">
        <w:rPr>
          <w:rStyle w:val="HTML1"/>
          <w:rFonts w:ascii="Times New Roman" w:hAnsi="Times New Roman" w:cs="Times New Roman"/>
          <w:color w:val="auto"/>
          <w:sz w:val="28"/>
          <w:szCs w:val="28"/>
        </w:rPr>
        <w: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установка значения переменной с</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с</w:t>
      </w:r>
      <w:r w:rsidRPr="005E250A">
        <w:rPr>
          <w:rStyle w:val="HTML1"/>
          <w:rFonts w:ascii="Times New Roman" w:hAnsi="Times New Roman" w:cs="Times New Roman"/>
          <w:color w:val="auto"/>
          <w:sz w:val="28"/>
          <w:szCs w:val="28"/>
          <w:lang w:val="en-US"/>
        </w:rPr>
        <w:t xml:space="preserve"> = i;</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int getC()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получение значения переменной с</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return</w:t>
      </w:r>
      <w:r w:rsidRPr="005E250A">
        <w:rPr>
          <w:rStyle w:val="HTML1"/>
          <w:rFonts w:ascii="Times New Roman" w:hAnsi="Times New Roman" w:cs="Times New Roman"/>
          <w:color w:val="auto"/>
          <w:sz w:val="28"/>
          <w:szCs w:val="28"/>
        </w:rPr>
        <w:t xml:space="preserve"> с;</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class AccessTest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Test ob = new Test();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Эти операторы правильны, а и b доступны непосредственно</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ob.a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ob.b = 20;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Этот оператор неверен и может вызвать ошибку</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ob.c = 100;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Ошибка!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lastRenderedPageBreak/>
        <w:t>// Доступ к объекту с должен осуществляться посредством методов его класса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ob.setC(100);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System</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out</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println</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a</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 xml:space="preserve">, и с: " + </w:t>
      </w:r>
      <w:r w:rsidRPr="005E250A">
        <w:rPr>
          <w:rStyle w:val="HTML1"/>
          <w:rFonts w:ascii="Times New Roman" w:hAnsi="Times New Roman" w:cs="Times New Roman"/>
          <w:color w:val="auto"/>
          <w:sz w:val="28"/>
          <w:szCs w:val="28"/>
          <w:lang w:val="en-US"/>
        </w:rPr>
        <w:t>ob</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a</w:t>
      </w:r>
      <w:r w:rsidRPr="005E250A">
        <w:rPr>
          <w:rStyle w:val="HTML1"/>
          <w:rFonts w:ascii="Times New Roman" w:hAnsi="Times New Roman" w:cs="Times New Roman"/>
          <w:color w:val="auto"/>
          <w:sz w:val="28"/>
          <w:szCs w:val="28"/>
        </w:rPr>
        <w:t xml:space="preserve"> + " " + </w:t>
      </w:r>
      <w:r w:rsidRPr="005E250A">
        <w:rPr>
          <w:rStyle w:val="HTML1"/>
          <w:rFonts w:ascii="Times New Roman" w:hAnsi="Times New Roman" w:cs="Times New Roman"/>
          <w:color w:val="auto"/>
          <w:sz w:val="28"/>
          <w:szCs w:val="28"/>
          <w:lang w:val="en-US"/>
        </w:rPr>
        <w:t>ob</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b</w:t>
      </w:r>
      <w:r w:rsidRPr="005E250A">
        <w:rPr>
          <w:rStyle w:val="HTML1"/>
          <w:rFonts w:ascii="Times New Roman" w:hAnsi="Times New Roman" w:cs="Times New Roman"/>
          <w:color w:val="auto"/>
          <w:sz w:val="28"/>
          <w:szCs w:val="28"/>
        </w:rPr>
        <w:t xml:space="preserve"> + " " + </w:t>
      </w:r>
      <w:r w:rsidRPr="005E250A">
        <w:rPr>
          <w:rStyle w:val="HTML1"/>
          <w:rFonts w:ascii="Times New Roman" w:hAnsi="Times New Roman" w:cs="Times New Roman"/>
          <w:color w:val="auto"/>
          <w:sz w:val="28"/>
          <w:szCs w:val="28"/>
          <w:lang w:val="en-US"/>
        </w:rPr>
        <w:t>ob</w:t>
      </w:r>
      <w:r w:rsidRPr="005E250A">
        <w:rPr>
          <w:rStyle w:val="HTML1"/>
          <w:rFonts w:ascii="Times New Roman" w:hAnsi="Times New Roman" w:cs="Times New Roman"/>
          <w:color w:val="auto"/>
          <w:sz w:val="28"/>
          <w:szCs w:val="28"/>
        </w:rPr>
        <w:t>.</w:t>
      </w:r>
      <w:r w:rsidRPr="005E250A">
        <w:rPr>
          <w:rStyle w:val="HTML1"/>
          <w:rFonts w:ascii="Times New Roman" w:hAnsi="Times New Roman" w:cs="Times New Roman"/>
          <w:color w:val="auto"/>
          <w:sz w:val="28"/>
          <w:szCs w:val="28"/>
          <w:lang w:val="en-US"/>
        </w:rPr>
        <w:t>getC</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Как видите, внутри класса Test использован метод доступа, заданный по умолчанию, что в данном примере равносильно указанию доступа public. Объект </w:t>
      </w:r>
      <w:r w:rsidRPr="005E250A">
        <w:rPr>
          <w:sz w:val="28"/>
          <w:szCs w:val="28"/>
          <w:lang w:val="en-US"/>
        </w:rPr>
        <w:t>b</w:t>
      </w:r>
      <w:r w:rsidRPr="005E250A">
        <w:rPr>
          <w:sz w:val="28"/>
          <w:szCs w:val="28"/>
        </w:rPr>
        <w:t xml:space="preserve"> явно указан как public. Объект с указан как приватный. Это означает, что он недоступен для кода, переделенного вне его класса. Поэтому внутри класса AccessTest объект с не может применяться непосредственно. Доступ к нему должен осуществляться посредством его общедоступных методов setС () и getС (). Удаление символа комментария из начала строки: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ob.c = 100; // Ошибка!</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сделало бы компиляцию этой программы невозможной из-за нарушений правил доступа.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2.18 Ключевое слово static</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некоторых случаях желательно определить член класса, который будет использоваться независимо от любого объекта этого класса. Обычно обращение к члену класса должно выполняться только в сочетании с объектом его класса. Однако можно создать член класса, который может использоваться самостоятельно, без ссылки на конкретный экземпляр. Чтобы создать такой член, в начало его объявления нужно поместить ключевое слово static. Когда член класса объявлен как static (статический), он доступен до создания каких-либо объектов его класса и без ссылки на какой-либо объект. Статическими могут быть объявлены как методы, так и переменные. Наиболее распространенный пример статического члена – метод main (). Этот метод объявляют как static, поскольку он должен быть объявлен до создания любых объектов.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Переменные экземпляров, объявленные как static, по существу являются глобальными переменными. При объявлении объектов их класса программа не создает никаких копий переменной static. Вместо этого все экземпляры класса совместно используют одну и ту же статическую переменную.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На методы, объявленные как static, накладывается ряд ограничений. </w:t>
      </w:r>
    </w:p>
    <w:p w:rsidR="00025DCF" w:rsidRPr="005E250A" w:rsidRDefault="00025DCF" w:rsidP="002465E0">
      <w:pPr>
        <w:numPr>
          <w:ilvl w:val="0"/>
          <w:numId w:val="19"/>
        </w:numPr>
        <w:ind w:left="0" w:firstLine="567"/>
        <w:contextualSpacing/>
        <w:jc w:val="both"/>
        <w:rPr>
          <w:sz w:val="28"/>
          <w:szCs w:val="28"/>
        </w:rPr>
      </w:pPr>
      <w:r w:rsidRPr="005E250A">
        <w:rPr>
          <w:sz w:val="28"/>
          <w:szCs w:val="28"/>
        </w:rPr>
        <w:t xml:space="preserve">Они могут вызывать только другие статические методы. </w:t>
      </w:r>
    </w:p>
    <w:p w:rsidR="00025DCF" w:rsidRPr="005E250A" w:rsidRDefault="00025DCF" w:rsidP="002465E0">
      <w:pPr>
        <w:numPr>
          <w:ilvl w:val="0"/>
          <w:numId w:val="19"/>
        </w:numPr>
        <w:ind w:left="0" w:firstLine="567"/>
        <w:contextualSpacing/>
        <w:jc w:val="both"/>
        <w:rPr>
          <w:sz w:val="28"/>
          <w:szCs w:val="28"/>
        </w:rPr>
      </w:pPr>
      <w:r w:rsidRPr="005E250A">
        <w:rPr>
          <w:sz w:val="28"/>
          <w:szCs w:val="28"/>
        </w:rPr>
        <w:t xml:space="preserve">Они должны осуществлять доступ только к статическим переменным. </w:t>
      </w:r>
    </w:p>
    <w:p w:rsidR="00025DCF" w:rsidRPr="005E250A" w:rsidRDefault="00A15D45" w:rsidP="002465E0">
      <w:pPr>
        <w:numPr>
          <w:ilvl w:val="0"/>
          <w:numId w:val="19"/>
        </w:numPr>
        <w:ind w:left="0" w:firstLine="567"/>
        <w:contextualSpacing/>
        <w:jc w:val="both"/>
        <w:rPr>
          <w:sz w:val="28"/>
          <w:szCs w:val="28"/>
        </w:rPr>
      </w:pPr>
      <w:r w:rsidRPr="005E250A">
        <w:rPr>
          <w:sz w:val="28"/>
          <w:szCs w:val="28"/>
        </w:rPr>
        <w:t xml:space="preserve">Они никоим образом не могут ссылаться на члены типа this или super. </w:t>
      </w:r>
      <w:r w:rsidR="00025DCF" w:rsidRPr="005E250A">
        <w:rPr>
          <w:sz w:val="28"/>
          <w:szCs w:val="28"/>
        </w:rPr>
        <w:t xml:space="preserve">(Ключевое слово super связано с наследованием и описывается далее.)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Если для инициализации переменных типа static нужно выполнить вычисления, можно объявить статический блок, который будет выполняться только один раз при первой загрузке класса. В следующем примере показан класс, который содержит статический метод, несколько статических переменных и статический блок инициализации(листинг 2.21).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lastRenderedPageBreak/>
        <w:t>Листинг 2.21</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Демонстрация статических переменных, методов и блоков инициализации.</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UseStatic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int a = 3;</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int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int c, d;</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meth(int x)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System.out.println("x = " + x);</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System.out.println("a = " + a);</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System.out.println("b = " + 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static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System.out.println("Статический блок инициализирован.");</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b = a * 4;</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//блок инициализации</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System.out.println("блок инициализирован.");</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c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d = c + 5;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meth(42);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UseStatic ss = new UseStatic();</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System.out.println("c = " + ss.c);</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System.out.println("d = " + ss.d);</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Сразу после загрузки класса UseStatic программа выполняет все операторы static. Вначале значение а устанавливается равным 3, затем программа выполняет блок static, который выводит сообщение, а затем инициализирует переменную b значением а*4, или 12. Затем программа вызывает метод main (), который обращается к методу meth (), передавая параметру х значение 42. Три оператора println () ссылаются на две статических переменные а и b на локальную переменную х.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Вывод этой программы имеет такой вид: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Статический блок инициализирован.</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x = 42</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a = 3</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b = 12</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блок инициализирован.</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c = 10</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d = 15</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За пределами класса, в котором они определены, статические методы и переменные могут использоваться независимо от какого-либо объекта. Для этого достаточно указать имя их класса, за которым должна следовать операция точки. Например, если метод типа static нужно вызвать извне его класса, это можно выполнить, используя следующую общую форму: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rStyle w:val="HTML1"/>
          <w:rFonts w:ascii="Times New Roman" w:hAnsi="Times New Roman" w:cs="Times New Roman"/>
          <w:i/>
          <w:color w:val="auto"/>
          <w:sz w:val="28"/>
          <w:szCs w:val="28"/>
        </w:rPr>
        <w:t xml:space="preserve">имя_класса.метод( )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Здесь имя_класса – имя класса, в котором объявлен метод тип static. Как видите, этот формат аналогичен применяемому для вызова нестатических методов через переменные объектных ссылок. Статическая переменная доступна аналогичным образом – посредством операции точки, следующей за именем класса. Так в Java реализованы управляемые версии глобальных методов и переменных.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листинге 2.22 показано обращение к статическому методу callme () и статической переменной b осуществляется посредством имени их класса StaticDemo. </w:t>
      </w:r>
    </w:p>
    <w:p w:rsidR="00025DCF" w:rsidRPr="005E250A" w:rsidRDefault="00025DCF" w:rsidP="002465E0">
      <w:pPr>
        <w:pStyle w:val="a5"/>
        <w:spacing w:before="0" w:beforeAutospacing="0" w:after="0" w:afterAutospacing="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2.22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StaticDemo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int a = 42;</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int b = 99;</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callme()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System.out.println("a = " + a);</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StaticByName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StaticDemo.callme();</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System.out.println("b = " + StaticDemo.b);</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Вывод этой программы выглядит следующим образом: </w:t>
      </w:r>
    </w:p>
    <w:p w:rsidR="00025DCF" w:rsidRPr="005E250A" w:rsidRDefault="00025DCF" w:rsidP="002465E0">
      <w:pPr>
        <w:pStyle w:val="a5"/>
        <w:spacing w:before="0" w:beforeAutospacing="0" w:after="0" w:afterAutospacing="0"/>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а = 42</w:t>
      </w:r>
      <w:r w:rsidRPr="005E250A">
        <w:rPr>
          <w:sz w:val="28"/>
          <w:szCs w:val="28"/>
        </w:rPr>
        <w:br/>
      </w:r>
      <w:r w:rsidRPr="005E250A">
        <w:rPr>
          <w:rStyle w:val="HTML1"/>
          <w:rFonts w:ascii="Times New Roman" w:hAnsi="Times New Roman" w:cs="Times New Roman"/>
          <w:color w:val="auto"/>
          <w:sz w:val="28"/>
          <w:szCs w:val="28"/>
        </w:rPr>
        <w:t xml:space="preserve">b = 99 </w:t>
      </w:r>
    </w:p>
    <w:p w:rsidR="00025DCF" w:rsidRPr="005E250A" w:rsidRDefault="00025DCF" w:rsidP="002465E0">
      <w:pPr>
        <w:pStyle w:val="a5"/>
        <w:spacing w:before="0" w:beforeAutospacing="0" w:after="0" w:afterAutospacing="0"/>
        <w:ind w:firstLine="567"/>
        <w:contextualSpacing/>
        <w:rPr>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2.19 Ключевое слово final</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sz w:val="28"/>
          <w:szCs w:val="28"/>
        </w:rPr>
        <w:t>Переменная может быть объявлена как final (окончательная). Это позволяет предотвратить изменение содержимого переменной. Это означает, что переменная типа final должна быть инициализирована во время ее объявления. Например</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rPr>
          <w:sz w:val="28"/>
          <w:szCs w:val="28"/>
          <w:lang w:val="en-US"/>
        </w:rPr>
      </w:pPr>
      <w:r w:rsidRPr="005E250A">
        <w:rPr>
          <w:rStyle w:val="HTML1"/>
          <w:rFonts w:ascii="Times New Roman" w:hAnsi="Times New Roman" w:cs="Times New Roman"/>
          <w:color w:val="auto"/>
          <w:sz w:val="28"/>
          <w:szCs w:val="28"/>
          <w:lang w:val="en-US"/>
        </w:rPr>
        <w:t>final int FILE_NEW = 1;</w:t>
      </w:r>
      <w:r w:rsidRPr="005E250A">
        <w:rPr>
          <w:sz w:val="28"/>
          <w:szCs w:val="28"/>
          <w:lang w:val="en-US"/>
        </w:rPr>
        <w:br/>
      </w:r>
      <w:r w:rsidRPr="005E250A">
        <w:rPr>
          <w:rStyle w:val="HTML1"/>
          <w:rFonts w:ascii="Times New Roman" w:hAnsi="Times New Roman" w:cs="Times New Roman"/>
          <w:color w:val="auto"/>
          <w:sz w:val="28"/>
          <w:szCs w:val="28"/>
          <w:lang w:val="en-US"/>
        </w:rPr>
        <w:t>final int FILE_OPEN = 2;</w:t>
      </w:r>
      <w:r w:rsidRPr="005E250A">
        <w:rPr>
          <w:sz w:val="28"/>
          <w:szCs w:val="28"/>
          <w:lang w:val="en-US"/>
        </w:rPr>
        <w:br/>
      </w:r>
      <w:r w:rsidRPr="005E250A">
        <w:rPr>
          <w:rStyle w:val="HTML1"/>
          <w:rFonts w:ascii="Times New Roman" w:hAnsi="Times New Roman" w:cs="Times New Roman"/>
          <w:color w:val="auto"/>
          <w:sz w:val="28"/>
          <w:szCs w:val="28"/>
          <w:lang w:val="en-US"/>
        </w:rPr>
        <w:t>final int FILE_SAVE = 3;</w:t>
      </w:r>
      <w:r w:rsidRPr="005E250A">
        <w:rPr>
          <w:sz w:val="28"/>
          <w:szCs w:val="28"/>
          <w:lang w:val="en-US"/>
        </w:rPr>
        <w:br/>
      </w:r>
      <w:r w:rsidRPr="005E250A">
        <w:rPr>
          <w:rStyle w:val="HTML1"/>
          <w:rFonts w:ascii="Times New Roman" w:hAnsi="Times New Roman" w:cs="Times New Roman"/>
          <w:color w:val="auto"/>
          <w:sz w:val="28"/>
          <w:szCs w:val="28"/>
          <w:lang w:val="en-US"/>
        </w:rPr>
        <w:t>final int FILE_SAVEAS = 4;</w:t>
      </w:r>
      <w:r w:rsidRPr="005E250A">
        <w:rPr>
          <w:sz w:val="28"/>
          <w:szCs w:val="28"/>
          <w:lang w:val="en-US"/>
        </w:rPr>
        <w:br/>
      </w:r>
      <w:r w:rsidRPr="005E250A">
        <w:rPr>
          <w:rStyle w:val="HTML1"/>
          <w:rFonts w:ascii="Times New Roman" w:hAnsi="Times New Roman" w:cs="Times New Roman"/>
          <w:color w:val="auto"/>
          <w:sz w:val="28"/>
          <w:szCs w:val="28"/>
          <w:lang w:val="en-US"/>
        </w:rPr>
        <w:t>final int FILE_QUIT = 5;</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lastRenderedPageBreak/>
        <w:t xml:space="preserve">Теперь все последующие части программы могут пользоваться переменной FILE_OPEN и прочими так, как если бы они были константами, без риска изменения их значений.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практике программирования на Java принято идентификаторы всех переменных типа final записывать прописными буквами. Переменные, объявленные как final, не занимают отдельную область памяти для каждого экземпляра – т.е., по сути, они являются константами.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Ключевое слово final можно применять также к методам, но в этом случае его значение существенно отличается от применяемого к переменным. Это второе применение ключевого слова final описано в главе, посвященной наследованию. </w:t>
      </w:r>
    </w:p>
    <w:p w:rsidR="00025DCF" w:rsidRPr="005E250A" w:rsidRDefault="00025DCF" w:rsidP="002465E0">
      <w:pPr>
        <w:pStyle w:val="a5"/>
        <w:spacing w:before="0" w:beforeAutospacing="0" w:after="0" w:afterAutospacing="0"/>
        <w:ind w:firstLine="567"/>
        <w:contextualSpacing/>
        <w:jc w:val="both"/>
        <w:rPr>
          <w:sz w:val="28"/>
          <w:szCs w:val="28"/>
        </w:rPr>
      </w:pPr>
    </w:p>
    <w:p w:rsidR="00025DCF" w:rsidRPr="005E250A" w:rsidRDefault="00025DCF" w:rsidP="002465E0">
      <w:pPr>
        <w:ind w:firstLine="567"/>
        <w:contextualSpacing/>
        <w:jc w:val="both"/>
        <w:rPr>
          <w:b/>
          <w:sz w:val="28"/>
          <w:szCs w:val="28"/>
          <w:lang w:val="en-US"/>
        </w:rPr>
      </w:pPr>
      <w:r w:rsidRPr="005E250A">
        <w:rPr>
          <w:b/>
          <w:sz w:val="28"/>
          <w:szCs w:val="28"/>
          <w:lang w:val="en-US"/>
        </w:rPr>
        <w:t>Задани</w:t>
      </w:r>
      <w:r w:rsidRPr="005E250A">
        <w:rPr>
          <w:b/>
          <w:sz w:val="28"/>
          <w:szCs w:val="28"/>
        </w:rPr>
        <w:t>я</w:t>
      </w:r>
      <w:r w:rsidRPr="005E250A">
        <w:rPr>
          <w:b/>
          <w:sz w:val="28"/>
          <w:szCs w:val="28"/>
          <w:lang w:val="en-US"/>
        </w:rPr>
        <w:t xml:space="preserve">: </w:t>
      </w:r>
    </w:p>
    <w:p w:rsidR="00025DCF" w:rsidRPr="005E250A" w:rsidRDefault="00025DCF" w:rsidP="002465E0">
      <w:pPr>
        <w:numPr>
          <w:ilvl w:val="0"/>
          <w:numId w:val="20"/>
        </w:numPr>
        <w:tabs>
          <w:tab w:val="num" w:pos="360"/>
        </w:tabs>
        <w:ind w:left="0" w:firstLine="567"/>
        <w:contextualSpacing/>
        <w:jc w:val="both"/>
        <w:rPr>
          <w:sz w:val="28"/>
          <w:szCs w:val="28"/>
        </w:rPr>
      </w:pPr>
      <w:r w:rsidRPr="005E250A">
        <w:rPr>
          <w:sz w:val="28"/>
          <w:szCs w:val="28"/>
        </w:rPr>
        <w:t xml:space="preserve">Напишите класс  Животные, содержаний поля – Имя, Возраст, Вес, Рост. Объявите три константы Возраст, Вес, Рост в которые запишите  пороговые значения.  Создайте несколько объектов класса. Напишите конструктор бес параметров и конструктор с параметрами. </w:t>
      </w:r>
      <w:r w:rsidR="00A15D45" w:rsidRPr="005E250A">
        <w:rPr>
          <w:sz w:val="28"/>
          <w:szCs w:val="28"/>
        </w:rPr>
        <w:t>Напишите метод, выводящий все данные о животном на консоль. Метод, определяющий одинаковые ли имена у двух животных. Метод, сравнивающий поля объекта с пороговыми значениями Возраст, Вес, Рост (пример вывода : старше 5 лет; легче 2 кг; выше 20 см ).</w:t>
      </w:r>
    </w:p>
    <w:p w:rsidR="00025DCF" w:rsidRPr="005E250A" w:rsidRDefault="00025DCF" w:rsidP="002465E0">
      <w:pPr>
        <w:numPr>
          <w:ilvl w:val="0"/>
          <w:numId w:val="20"/>
        </w:numPr>
        <w:tabs>
          <w:tab w:val="num" w:pos="360"/>
        </w:tabs>
        <w:ind w:left="0" w:firstLine="567"/>
        <w:contextualSpacing/>
        <w:jc w:val="both"/>
        <w:rPr>
          <w:sz w:val="28"/>
          <w:szCs w:val="28"/>
        </w:rPr>
      </w:pPr>
      <w:r w:rsidRPr="005E250A">
        <w:rPr>
          <w:sz w:val="28"/>
          <w:szCs w:val="28"/>
        </w:rPr>
        <w:t>Определите класс для комплексных чисел. Напишите методы для выведения числа в комплексном виде, сложения, вычитания и умножения комплексных чисел. Во все методы передается объекты.</w:t>
      </w:r>
    </w:p>
    <w:p w:rsidR="00025DCF" w:rsidRPr="005E250A" w:rsidRDefault="00025DCF" w:rsidP="002465E0">
      <w:pPr>
        <w:ind w:firstLine="567"/>
        <w:contextualSpacing/>
        <w:jc w:val="both"/>
        <w:rPr>
          <w:sz w:val="28"/>
          <w:szCs w:val="28"/>
        </w:rPr>
      </w:pPr>
      <w:r w:rsidRPr="005E250A">
        <w:rPr>
          <w:sz w:val="28"/>
          <w:szCs w:val="28"/>
        </w:rPr>
        <w:t xml:space="preserve">Для тех, кто забыл комплексные числа </w:t>
      </w:r>
    </w:p>
    <w:p w:rsidR="00025DCF" w:rsidRPr="005E250A" w:rsidRDefault="00025DCF" w:rsidP="002465E0">
      <w:pPr>
        <w:ind w:firstLine="567"/>
        <w:contextualSpacing/>
        <w:jc w:val="both"/>
        <w:rPr>
          <w:sz w:val="28"/>
          <w:szCs w:val="28"/>
        </w:rPr>
      </w:pPr>
      <w:r w:rsidRPr="005E250A">
        <w:rPr>
          <w:noProof/>
          <w:sz w:val="28"/>
          <w:szCs w:val="28"/>
        </w:rPr>
        <w:drawing>
          <wp:inline distT="0" distB="0" distL="0" distR="0">
            <wp:extent cx="2801620" cy="212090"/>
            <wp:effectExtent l="19050" t="0" r="0" b="0"/>
            <wp:docPr id="5" name="Рисунок 10" descr="(x,\;y)+(x',\;y')=(x+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y)+(x',\;y')=(x+x',\;y+y');"/>
                    <pic:cNvPicPr>
                      <a:picLocks noChangeAspect="1" noChangeArrowheads="1"/>
                    </pic:cNvPicPr>
                  </pic:nvPicPr>
                  <pic:blipFill>
                    <a:blip r:embed="rId182"/>
                    <a:srcRect/>
                    <a:stretch>
                      <a:fillRect/>
                    </a:stretch>
                  </pic:blipFill>
                  <pic:spPr bwMode="auto">
                    <a:xfrm>
                      <a:off x="0" y="0"/>
                      <a:ext cx="2801620" cy="212090"/>
                    </a:xfrm>
                    <a:prstGeom prst="rect">
                      <a:avLst/>
                    </a:prstGeom>
                    <a:noFill/>
                    <a:ln w="9525">
                      <a:noFill/>
                      <a:miter lim="800000"/>
                      <a:headEnd/>
                      <a:tailEnd/>
                    </a:ln>
                  </pic:spPr>
                </pic:pic>
              </a:graphicData>
            </a:graphic>
          </wp:inline>
        </w:drawing>
      </w:r>
    </w:p>
    <w:p w:rsidR="00025DCF" w:rsidRPr="005E250A" w:rsidRDefault="00025DCF" w:rsidP="002465E0">
      <w:pPr>
        <w:ind w:firstLine="567"/>
        <w:contextualSpacing/>
        <w:jc w:val="both"/>
        <w:rPr>
          <w:sz w:val="28"/>
          <w:szCs w:val="28"/>
        </w:rPr>
      </w:pPr>
      <w:r w:rsidRPr="005E250A">
        <w:rPr>
          <w:noProof/>
          <w:sz w:val="28"/>
          <w:szCs w:val="28"/>
        </w:rPr>
        <w:drawing>
          <wp:inline distT="0" distB="0" distL="0" distR="0">
            <wp:extent cx="3211195" cy="212090"/>
            <wp:effectExtent l="19050" t="0" r="8255" b="0"/>
            <wp:docPr id="4" name="Рисунок 11" descr="(x,\;y)\cdot(x',\;y')=(xx'-yy',\;xy'+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y)\cdot(x',\;y')=(xx'-yy',\;xy'+yx')."/>
                    <pic:cNvPicPr>
                      <a:picLocks noChangeAspect="1" noChangeArrowheads="1"/>
                    </pic:cNvPicPr>
                  </pic:nvPicPr>
                  <pic:blipFill>
                    <a:blip r:embed="rId183"/>
                    <a:srcRect/>
                    <a:stretch>
                      <a:fillRect/>
                    </a:stretch>
                  </pic:blipFill>
                  <pic:spPr bwMode="auto">
                    <a:xfrm>
                      <a:off x="0" y="0"/>
                      <a:ext cx="3211195" cy="212090"/>
                    </a:xfrm>
                    <a:prstGeom prst="rect">
                      <a:avLst/>
                    </a:prstGeom>
                    <a:noFill/>
                    <a:ln w="9525">
                      <a:noFill/>
                      <a:miter lim="800000"/>
                      <a:headEnd/>
                      <a:tailEnd/>
                    </a:ln>
                  </pic:spPr>
                </pic:pic>
              </a:graphicData>
            </a:graphic>
          </wp:inline>
        </w:drawing>
      </w:r>
    </w:p>
    <w:p w:rsidR="00025DCF" w:rsidRPr="005E250A" w:rsidRDefault="00025DCF" w:rsidP="002465E0">
      <w:pPr>
        <w:ind w:firstLine="567"/>
        <w:contextualSpacing/>
        <w:jc w:val="both"/>
        <w:rPr>
          <w:sz w:val="28"/>
          <w:szCs w:val="28"/>
        </w:rPr>
      </w:pPr>
      <w:r w:rsidRPr="005E250A">
        <w:rPr>
          <w:sz w:val="28"/>
          <w:szCs w:val="28"/>
        </w:rPr>
        <w:t xml:space="preserve">3) Определите класс для матриц. Напишите перегруженные конструктор для создания одномерной и двумерной матриц. В конструкторы передаются размерности матриц. (В конструктор для одномерной матрицы передается один параметр, для двумерной два). Напишите методы для выведения, сложения, вычитания и умножения матриц. </w:t>
      </w:r>
    </w:p>
    <w:p w:rsidR="00025DCF" w:rsidRPr="005E250A" w:rsidRDefault="00025DCF" w:rsidP="002465E0">
      <w:pPr>
        <w:ind w:firstLine="567"/>
        <w:contextualSpacing/>
        <w:jc w:val="both"/>
        <w:rPr>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t>Тема 2.20 Аргументы переменной длины</w:t>
      </w:r>
    </w:p>
    <w:p w:rsidR="00025DCF" w:rsidRPr="005E250A" w:rsidRDefault="00025DCF" w:rsidP="002465E0">
      <w:pPr>
        <w:ind w:firstLine="567"/>
        <w:contextualSpacing/>
        <w:jc w:val="both"/>
        <w:rPr>
          <w:sz w:val="28"/>
          <w:szCs w:val="28"/>
        </w:rPr>
      </w:pP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JDK 5 была добавлена новая функциональная возможность, которая упрощает создание методов, принимающих переменное количество аргументов. Эта функциональная возможность получила название varargs (сокращение термина variable-length arguments – аргументы переменной длины). Метод, который принимает переменное число аргументов, называют методом переменной арности, или просто методом varargs.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Ситуации, в которых методу нужно передавать переменное количество аргументов, встречаются не так уж редко. Например, метод, который открывает подключение к Internet, может принимать имя пользователя, пароль, имя файла, протокол и тому подобное, но применять значения, </w:t>
      </w:r>
      <w:r w:rsidRPr="005E250A">
        <w:rPr>
          <w:sz w:val="28"/>
          <w:szCs w:val="28"/>
        </w:rPr>
        <w:lastRenderedPageBreak/>
        <w:t xml:space="preserve">заданные по умолчанию, если какие-либо из этих сведений опущены. В этой ситуации было бы удобно передавать только те аргументы, для которых заданные по умолчанию значения не применимы. Еще один пример – метод printf (), входящий в состав библиотеки ввода-вывода Java. До появления версии J2SE 5 обработка аргументов переменной длины могла выполняться двумя способами, ни один из которых не был особенно удобным. Во-первых, если максимальное количество аргументов было небольшим и известным, можно было создавать перегруженные версии метода – по одной для каждого возможного способа вызова метода. Хотя этот способ подходит для ряда случаев, он применим только к узкому классу ситуаций.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sz w:val="28"/>
          <w:szCs w:val="28"/>
        </w:rPr>
        <w:t>В тех случаях, когда максимальное число возможных аргументов было большим или неизвестным, применялся второй подход, при котором аргументы помещались в массив, а затем массив передавался методу. Листинг 2.23</w:t>
      </w:r>
      <w:r w:rsidRPr="005E250A">
        <w:rPr>
          <w:i/>
          <w:sz w:val="28"/>
          <w:szCs w:val="28"/>
        </w:rPr>
        <w:t xml:space="preserve"> </w:t>
      </w:r>
      <w:r w:rsidRPr="005E250A">
        <w:rPr>
          <w:sz w:val="28"/>
          <w:szCs w:val="28"/>
        </w:rPr>
        <w:t xml:space="preserve">иллюстрирует этот подход.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2.23</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Использование массива для передачи методу переменного</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количества аргументов. Это старый стиль подхода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к обработке аргументов переменной длины.</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PassArray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vaTest(int v[])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w:t>
      </w:r>
      <w:r w:rsidRPr="005E250A">
        <w:rPr>
          <w:rStyle w:val="HTML1"/>
          <w:rFonts w:ascii="Times New Roman" w:hAnsi="Times New Roman" w:cs="Times New Roman"/>
          <w:color w:val="auto"/>
          <w:sz w:val="28"/>
          <w:szCs w:val="28"/>
        </w:rPr>
        <w:t>Количество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аргументов</w:t>
      </w:r>
      <w:r w:rsidRPr="005E250A">
        <w:rPr>
          <w:rStyle w:val="HTML1"/>
          <w:rFonts w:ascii="Times New Roman" w:hAnsi="Times New Roman" w:cs="Times New Roman"/>
          <w:color w:val="auto"/>
          <w:sz w:val="28"/>
          <w:szCs w:val="28"/>
          <w:lang w:val="en-US"/>
        </w:rPr>
        <w:t xml:space="preserve">: " + v.length + " </w:t>
      </w:r>
      <w:r w:rsidRPr="005E250A">
        <w:rPr>
          <w:rStyle w:val="HTML1"/>
          <w:rFonts w:ascii="Times New Roman" w:hAnsi="Times New Roman" w:cs="Times New Roman"/>
          <w:color w:val="auto"/>
          <w:sz w:val="28"/>
          <w:szCs w:val="28"/>
        </w:rPr>
        <w:t>Содержимое</w:t>
      </w:r>
      <w:r w:rsidRPr="005E250A">
        <w:rPr>
          <w:rStyle w:val="HTML1"/>
          <w:rFonts w:ascii="Times New Roman" w:hAnsi="Times New Roman" w:cs="Times New Roman"/>
          <w:color w:val="auto"/>
          <w:sz w:val="28"/>
          <w:szCs w:val="28"/>
          <w:lang w:val="en-US"/>
        </w:rPr>
        <w: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for (int x : v)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System.out.print(x + "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Обратите внимание на способ создания массива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для хранения аргументов.</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int nl[]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int n2[] = {1, 2, 3};</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int n3[] =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vaTest(nl); // 1 </w:t>
      </w:r>
      <w:r w:rsidRPr="005E250A">
        <w:rPr>
          <w:rStyle w:val="HTML1"/>
          <w:rFonts w:ascii="Times New Roman" w:hAnsi="Times New Roman" w:cs="Times New Roman"/>
          <w:color w:val="auto"/>
          <w:sz w:val="28"/>
          <w:szCs w:val="28"/>
        </w:rPr>
        <w:t>аргумент</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vaTest(n2); // 3 </w:t>
      </w:r>
      <w:r w:rsidRPr="005E250A">
        <w:rPr>
          <w:rStyle w:val="HTML1"/>
          <w:rFonts w:ascii="Times New Roman" w:hAnsi="Times New Roman" w:cs="Times New Roman"/>
          <w:color w:val="auto"/>
          <w:sz w:val="28"/>
          <w:szCs w:val="28"/>
        </w:rPr>
        <w:t>аргумента</w:t>
      </w: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vaTest(n3); // </w:t>
      </w:r>
      <w:r w:rsidRPr="005E250A">
        <w:rPr>
          <w:rStyle w:val="HTML1"/>
          <w:rFonts w:ascii="Times New Roman" w:hAnsi="Times New Roman" w:cs="Times New Roman"/>
          <w:color w:val="auto"/>
          <w:sz w:val="28"/>
          <w:szCs w:val="28"/>
        </w:rPr>
        <w:t>без</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аргументов</w:t>
      </w: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программа создает следующий вывод: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rPr>
        <w:t>Количество аргументов: 1</w:t>
      </w:r>
      <w:r w:rsidRPr="005E250A">
        <w:rPr>
          <w:sz w:val="28"/>
          <w:szCs w:val="28"/>
        </w:rPr>
        <w:br/>
      </w:r>
      <w:r w:rsidRPr="005E250A">
        <w:rPr>
          <w:rStyle w:val="HTML1"/>
          <w:rFonts w:ascii="Times New Roman" w:hAnsi="Times New Roman" w:cs="Times New Roman"/>
          <w:color w:val="auto"/>
          <w:sz w:val="28"/>
          <w:szCs w:val="28"/>
        </w:rPr>
        <w:t>Содержимое: 10</w:t>
      </w:r>
      <w:r w:rsidRPr="005E250A">
        <w:rPr>
          <w:sz w:val="28"/>
          <w:szCs w:val="28"/>
        </w:rPr>
        <w:br/>
      </w:r>
      <w:r w:rsidRPr="005E250A">
        <w:rPr>
          <w:rStyle w:val="HTML1"/>
          <w:rFonts w:ascii="Times New Roman" w:hAnsi="Times New Roman" w:cs="Times New Roman"/>
          <w:color w:val="auto"/>
          <w:sz w:val="28"/>
          <w:szCs w:val="28"/>
        </w:rPr>
        <w:t>Количество аргументов: 3</w:t>
      </w:r>
      <w:r w:rsidRPr="005E250A">
        <w:rPr>
          <w:sz w:val="28"/>
          <w:szCs w:val="28"/>
        </w:rPr>
        <w:br/>
      </w:r>
      <w:r w:rsidRPr="005E250A">
        <w:rPr>
          <w:rStyle w:val="HTML1"/>
          <w:rFonts w:ascii="Times New Roman" w:hAnsi="Times New Roman" w:cs="Times New Roman"/>
          <w:color w:val="auto"/>
          <w:sz w:val="28"/>
          <w:szCs w:val="28"/>
        </w:rPr>
        <w:t>Содержимое: 1 2 3</w:t>
      </w:r>
      <w:r w:rsidRPr="005E250A">
        <w:rPr>
          <w:sz w:val="28"/>
          <w:szCs w:val="28"/>
        </w:rPr>
        <w:br/>
      </w:r>
      <w:r w:rsidRPr="005E250A">
        <w:rPr>
          <w:rStyle w:val="HTML1"/>
          <w:rFonts w:ascii="Times New Roman" w:hAnsi="Times New Roman" w:cs="Times New Roman"/>
          <w:color w:val="auto"/>
          <w:sz w:val="28"/>
          <w:szCs w:val="28"/>
        </w:rPr>
        <w:lastRenderedPageBreak/>
        <w:t>Количество аргументов: 0</w:t>
      </w:r>
      <w:r w:rsidRPr="005E250A">
        <w:rPr>
          <w:sz w:val="28"/>
          <w:szCs w:val="28"/>
        </w:rPr>
        <w:br/>
      </w:r>
      <w:r w:rsidRPr="005E250A">
        <w:rPr>
          <w:rStyle w:val="HTML1"/>
          <w:rFonts w:ascii="Times New Roman" w:hAnsi="Times New Roman" w:cs="Times New Roman"/>
          <w:color w:val="auto"/>
          <w:sz w:val="28"/>
          <w:szCs w:val="28"/>
        </w:rPr>
        <w:t xml:space="preserve">Содержимое: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программе методу vaTest () аргументы передаются через массив v. Этот старый подход к обработке аргументов переменной длины позволяет методу vaTest () принимать любое число аргументов. Однако он требует, чтобы эти аргументы были вручную помещены в массив до вызова метода vaTest (). Создание массива при каждом вызове метода vaTest () не только трудоемкая, но и чреватая ошибками задача. Функциональная возможность использования методов varargs обеспечивает более простой и эффективный подход.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Для указания аргумента переменной длины используют три точки (...). Например, вот как метод vaTest () можно записать с использованием аргумента Переменной длины: </w:t>
      </w:r>
    </w:p>
    <w:p w:rsidR="00025DCF" w:rsidRPr="005E250A" w:rsidRDefault="00025DCF" w:rsidP="002465E0">
      <w:pPr>
        <w:pStyle w:val="a5"/>
        <w:spacing w:before="0" w:beforeAutospacing="0" w:after="0" w:afterAutospacing="0"/>
        <w:ind w:firstLine="567"/>
        <w:contextualSpacing/>
        <w:jc w:val="both"/>
        <w:rPr>
          <w:sz w:val="28"/>
          <w:szCs w:val="28"/>
          <w:lang w:val="en-US"/>
        </w:rPr>
      </w:pPr>
      <w:r w:rsidRPr="005E250A">
        <w:rPr>
          <w:rStyle w:val="HTML1"/>
          <w:rFonts w:ascii="Times New Roman" w:hAnsi="Times New Roman" w:cs="Times New Roman"/>
          <w:color w:val="auto"/>
          <w:sz w:val="28"/>
          <w:szCs w:val="28"/>
          <w:lang w:val="en-US"/>
        </w:rPr>
        <w:t>public  static void vaTest(int ... v) {</w:t>
      </w:r>
      <w:r w:rsidRPr="005E250A">
        <w:rPr>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Эта синтаксическая конструкция указывает компилятору, что метод vaTest () может вызываться с нулем или более аргументов. В результате v неявно объявляется как массив типа int []. Таким образом, внутри метода vaTest () доступ к v осуществляется с использованием синтаксиса обычного массива. Предыдущая программа с применением метода vararg приобретает следующий вид(листинг 2.24):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2.24</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public class VarArgs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теперь vaTest () использует аргументы переменной длины</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static void vaTest(int... v)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w:t>
      </w:r>
      <w:r w:rsidRPr="005E250A">
        <w:rPr>
          <w:rStyle w:val="HTML1"/>
          <w:rFonts w:ascii="Times New Roman" w:hAnsi="Times New Roman" w:cs="Times New Roman"/>
          <w:color w:val="auto"/>
          <w:sz w:val="28"/>
          <w:szCs w:val="28"/>
        </w:rPr>
        <w:t>Количество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аргументов</w:t>
      </w:r>
      <w:r w:rsidRPr="005E250A">
        <w:rPr>
          <w:rStyle w:val="HTML1"/>
          <w:rFonts w:ascii="Times New Roman" w:hAnsi="Times New Roman" w:cs="Times New Roman"/>
          <w:color w:val="auto"/>
          <w:sz w:val="28"/>
          <w:szCs w:val="28"/>
          <w:lang w:val="en-US"/>
        </w:rPr>
        <w:t xml:space="preserve">: " + v.length + " </w:t>
      </w:r>
      <w:r w:rsidRPr="005E250A">
        <w:rPr>
          <w:rStyle w:val="HTML1"/>
          <w:rFonts w:ascii="Times New Roman" w:hAnsi="Times New Roman" w:cs="Times New Roman"/>
          <w:color w:val="auto"/>
          <w:sz w:val="28"/>
          <w:szCs w:val="28"/>
        </w:rPr>
        <w:t>Содержимое</w:t>
      </w:r>
      <w:r w:rsidRPr="005E250A">
        <w:rPr>
          <w:rStyle w:val="HTML1"/>
          <w:rFonts w:ascii="Times New Roman" w:hAnsi="Times New Roman" w:cs="Times New Roman"/>
          <w:color w:val="auto"/>
          <w:sz w:val="28"/>
          <w:szCs w:val="28"/>
          <w:lang w:val="en-US"/>
        </w:rPr>
        <w: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for (int x : v)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System.out.print(x + "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Обратите внимание на возможные способы вызова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vaTest () с переменным числом аргументов.</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vaTest(10); //1 аргумент</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vaTest(1, 2, 3); //3 аргумента</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vaTest(); // без аргументов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Вывод этой программы совпадает с выводом исходной версии.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Отметим две важные особенности этой программы. Во-первых, как уже было сказано, внутри метода vaTest () переменная v действует как массив. Это обусловлено тем, что v является массивом. Синтаксическая конструкция ... просто указывает компилятору, что метод будет использовать переменное количество аргументов, и что эти аргументы будут храниться в массиве, на </w:t>
      </w:r>
      <w:r w:rsidRPr="005E250A">
        <w:rPr>
          <w:sz w:val="28"/>
          <w:szCs w:val="28"/>
        </w:rPr>
        <w:lastRenderedPageBreak/>
        <w:t xml:space="preserve">который ссылается переменная v. Во-вторых, в методе main () метод vaTest () вызывается с различным количеством аргументов, в том числе, и вовсе без аргументов. Аргументы автоматически помещаются в массив и передаются переменной v. В случае отсутствия аргументов длина массива равна нулю.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Наряду с параметром переменной длины массив может содержать "нормальные" параметры. Однако параметр переменной длины должен быть последним параметром, объявленным методом. Например, следующее объявление метода вполне допустимо: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dolt</w:t>
      </w:r>
      <w:r w:rsidRPr="005E250A">
        <w:rPr>
          <w:rStyle w:val="HTML1"/>
          <w:rFonts w:ascii="Times New Roman" w:hAnsi="Times New Roman" w:cs="Times New Roman"/>
          <w:i/>
          <w:color w:val="auto"/>
          <w:sz w:val="28"/>
          <w:szCs w:val="28"/>
        </w:rPr>
        <w:t>(</w:t>
      </w: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a</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b</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double</w:t>
      </w:r>
      <w:r w:rsidRPr="005E250A">
        <w:rPr>
          <w:rStyle w:val="HTML1"/>
          <w:rFonts w:ascii="Times New Roman" w:hAnsi="Times New Roman" w:cs="Times New Roman"/>
          <w:i/>
          <w:color w:val="auto"/>
          <w:sz w:val="28"/>
          <w:szCs w:val="28"/>
        </w:rPr>
        <w:t xml:space="preserve"> с, </w:t>
      </w: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 </w:t>
      </w:r>
      <w:r w:rsidRPr="005E250A">
        <w:rPr>
          <w:rStyle w:val="HTML1"/>
          <w:rFonts w:ascii="Times New Roman" w:hAnsi="Times New Roman" w:cs="Times New Roman"/>
          <w:i/>
          <w:color w:val="auto"/>
          <w:sz w:val="28"/>
          <w:szCs w:val="28"/>
          <w:lang w:val="en-US"/>
        </w:rPr>
        <w:t>vals</w:t>
      </w:r>
      <w:r w:rsidRPr="005E250A">
        <w:rPr>
          <w:rStyle w:val="HTML1"/>
          <w:rFonts w:ascii="Times New Roman" w:hAnsi="Times New Roman" w:cs="Times New Roman"/>
          <w:i/>
          <w:color w:val="auto"/>
          <w:sz w:val="28"/>
          <w:szCs w:val="28"/>
        </w:rPr>
        <w:t xml:space="preserve">) {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данном случае первые три аргумента, указанные в обращении к методу dolt (), соответствуют первым трем параметрам. Все остальные аргументы считаются принадлежащими параметру vals.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Помните, что параметр vararg должен быть последним. Например, следующее объявление записано неправильно: </w:t>
      </w:r>
    </w:p>
    <w:p w:rsidR="00025DCF" w:rsidRPr="005E250A" w:rsidRDefault="00025DCF" w:rsidP="002465E0">
      <w:pPr>
        <w:pStyle w:val="a5"/>
        <w:spacing w:before="0" w:beforeAutospacing="0" w:after="0" w:afterAutospacing="0"/>
        <w:ind w:firstLine="567"/>
        <w:contextualSpacing/>
        <w:jc w:val="both"/>
        <w:rPr>
          <w:i/>
          <w:sz w:val="28"/>
          <w:szCs w:val="28"/>
          <w:lang w:val="en-US"/>
        </w:rPr>
      </w:pPr>
      <w:r w:rsidRPr="005E250A">
        <w:rPr>
          <w:rStyle w:val="HTML1"/>
          <w:rFonts w:ascii="Times New Roman" w:hAnsi="Times New Roman" w:cs="Times New Roman"/>
          <w:i/>
          <w:color w:val="auto"/>
          <w:sz w:val="28"/>
          <w:szCs w:val="28"/>
          <w:lang w:val="en-US"/>
        </w:rPr>
        <w:t xml:space="preserve">int dolt (int a, int b, double </w:t>
      </w:r>
      <w:r w:rsidRPr="005E250A">
        <w:rPr>
          <w:rStyle w:val="HTML1"/>
          <w:rFonts w:ascii="Times New Roman" w:hAnsi="Times New Roman" w:cs="Times New Roman"/>
          <w:i/>
          <w:color w:val="auto"/>
          <w:sz w:val="28"/>
          <w:szCs w:val="28"/>
        </w:rPr>
        <w:t>с</w:t>
      </w:r>
      <w:r w:rsidRPr="005E250A">
        <w:rPr>
          <w:rStyle w:val="HTML1"/>
          <w:rFonts w:ascii="Times New Roman" w:hAnsi="Times New Roman" w:cs="Times New Roman"/>
          <w:i/>
          <w:color w:val="auto"/>
          <w:sz w:val="28"/>
          <w:szCs w:val="28"/>
          <w:lang w:val="en-US"/>
        </w:rPr>
        <w:t>, int ... vals, boolean stopFlag) {</w:t>
      </w:r>
      <w:r w:rsidRPr="005E250A">
        <w:rPr>
          <w:i/>
          <w:sz w:val="28"/>
          <w:szCs w:val="28"/>
          <w:lang w:val="en-US"/>
        </w:rPr>
        <w:br/>
      </w:r>
      <w:r w:rsidRPr="005E250A">
        <w:rPr>
          <w:rStyle w:val="HTML1"/>
          <w:rFonts w:ascii="Times New Roman" w:hAnsi="Times New Roman" w:cs="Times New Roman"/>
          <w:i/>
          <w:color w:val="auto"/>
          <w:sz w:val="28"/>
          <w:szCs w:val="28"/>
          <w:lang w:val="en-US"/>
        </w:rPr>
        <w:t xml:space="preserve">// </w:t>
      </w:r>
      <w:r w:rsidRPr="005E250A">
        <w:rPr>
          <w:rStyle w:val="HTML1"/>
          <w:rFonts w:ascii="Times New Roman" w:hAnsi="Times New Roman" w:cs="Times New Roman"/>
          <w:i/>
          <w:color w:val="auto"/>
          <w:sz w:val="28"/>
          <w:szCs w:val="28"/>
        </w:rPr>
        <w:t>Ошибка</w:t>
      </w:r>
      <w:r w:rsidRPr="005E250A">
        <w:rPr>
          <w:rStyle w:val="HTML1"/>
          <w:rFonts w:ascii="Times New Roman" w:hAnsi="Times New Roman" w:cs="Times New Roman"/>
          <w:i/>
          <w:color w:val="auto"/>
          <w:sz w:val="28"/>
          <w:szCs w:val="28"/>
          <w:lang w:val="en-US"/>
        </w:rPr>
        <w:t>!</w:t>
      </w:r>
      <w:r w:rsidRPr="005E250A">
        <w:rPr>
          <w:i/>
          <w:sz w:val="28"/>
          <w:szCs w:val="28"/>
          <w:lang w:val="en-US"/>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 этом примере предпринимается попытка объявления обычного параметра после параметра типа vararg, что недопустимо.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Существует еще одно ограничение, о котором следует знать: метод должен содержать только одни параметр типа varargs. Например, следующее объявление также неверно: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dolt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a</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b</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double</w:t>
      </w:r>
      <w:r w:rsidRPr="005E250A">
        <w:rPr>
          <w:rStyle w:val="HTML1"/>
          <w:rFonts w:ascii="Times New Roman" w:hAnsi="Times New Roman" w:cs="Times New Roman"/>
          <w:i/>
          <w:color w:val="auto"/>
          <w:sz w:val="28"/>
          <w:szCs w:val="28"/>
        </w:rPr>
        <w:t xml:space="preserve"> с, </w:t>
      </w:r>
      <w:r w:rsidRPr="005E250A">
        <w:rPr>
          <w:rStyle w:val="HTML1"/>
          <w:rFonts w:ascii="Times New Roman" w:hAnsi="Times New Roman" w:cs="Times New Roman"/>
          <w:i/>
          <w:color w:val="auto"/>
          <w:sz w:val="28"/>
          <w:szCs w:val="28"/>
          <w:lang w:val="en-US"/>
        </w:rPr>
        <w:t>int</w:t>
      </w:r>
      <w:r w:rsidRPr="005E250A">
        <w:rPr>
          <w:rStyle w:val="HTML1"/>
          <w:rFonts w:ascii="Times New Roman" w:hAnsi="Times New Roman" w:cs="Times New Roman"/>
          <w:i/>
          <w:color w:val="auto"/>
          <w:sz w:val="28"/>
          <w:szCs w:val="28"/>
        </w:rPr>
        <w:t xml:space="preserve"> ... </w:t>
      </w:r>
      <w:r w:rsidRPr="005E250A">
        <w:rPr>
          <w:rStyle w:val="HTML1"/>
          <w:rFonts w:ascii="Times New Roman" w:hAnsi="Times New Roman" w:cs="Times New Roman"/>
          <w:i/>
          <w:color w:val="auto"/>
          <w:sz w:val="28"/>
          <w:szCs w:val="28"/>
          <w:lang w:val="en-US"/>
        </w:rPr>
        <w:t>vals</w:t>
      </w:r>
      <w:r w:rsidRPr="005E250A">
        <w:rPr>
          <w:rStyle w:val="HTML1"/>
          <w:rFonts w:ascii="Times New Roman" w:hAnsi="Times New Roman" w:cs="Times New Roman"/>
          <w:i/>
          <w:color w:val="auto"/>
          <w:sz w:val="28"/>
          <w:szCs w:val="28"/>
        </w:rPr>
        <w:t xml:space="preserve">, </w:t>
      </w:r>
      <w:r w:rsidRPr="005E250A">
        <w:rPr>
          <w:rStyle w:val="HTML1"/>
          <w:rFonts w:ascii="Times New Roman" w:hAnsi="Times New Roman" w:cs="Times New Roman"/>
          <w:i/>
          <w:color w:val="auto"/>
          <w:sz w:val="28"/>
          <w:szCs w:val="28"/>
          <w:lang w:val="en-US"/>
        </w:rPr>
        <w:t>double</w:t>
      </w:r>
      <w:r w:rsidRPr="005E250A">
        <w:rPr>
          <w:rStyle w:val="HTML1"/>
          <w:rFonts w:ascii="Times New Roman" w:hAnsi="Times New Roman" w:cs="Times New Roman"/>
          <w:i/>
          <w:color w:val="auto"/>
          <w:sz w:val="28"/>
          <w:szCs w:val="28"/>
        </w:rPr>
        <w:t xml:space="preserve"> ... </w:t>
      </w:r>
      <w:r w:rsidRPr="005E250A">
        <w:rPr>
          <w:rStyle w:val="HTML1"/>
          <w:rFonts w:ascii="Times New Roman" w:hAnsi="Times New Roman" w:cs="Times New Roman"/>
          <w:i/>
          <w:color w:val="auto"/>
          <w:sz w:val="28"/>
          <w:szCs w:val="28"/>
          <w:lang w:val="en-US"/>
        </w:rPr>
        <w:t>morevals</w:t>
      </w:r>
      <w:r w:rsidRPr="005E250A">
        <w:rPr>
          <w:rStyle w:val="HTML1"/>
          <w:rFonts w:ascii="Times New Roman" w:hAnsi="Times New Roman" w:cs="Times New Roman"/>
          <w:i/>
          <w:color w:val="auto"/>
          <w:sz w:val="28"/>
          <w:szCs w:val="28"/>
        </w:rPr>
        <w:t>) {</w:t>
      </w:r>
      <w:r w:rsidRPr="005E250A">
        <w:rPr>
          <w:i/>
          <w:sz w:val="28"/>
          <w:szCs w:val="28"/>
        </w:rPr>
        <w:br/>
      </w:r>
      <w:r w:rsidRPr="005E250A">
        <w:rPr>
          <w:rStyle w:val="HTML1"/>
          <w:rFonts w:ascii="Times New Roman" w:hAnsi="Times New Roman" w:cs="Times New Roman"/>
          <w:i/>
          <w:color w:val="auto"/>
          <w:sz w:val="28"/>
          <w:szCs w:val="28"/>
        </w:rPr>
        <w:t>// Ошибка!</w:t>
      </w:r>
      <w:r w:rsidRPr="005E250A">
        <w:rPr>
          <w:i/>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Попытка объявления второго параметра типа vararg недопустима. Рассмотрим измененную версию метода vaTest (), которая принимает обычный аргумент и аргумент переменной длины в листинге 2.25.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2.25</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public class VarArgs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Использование- аргумента переменой длины совместно со стандартными аргументами.</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//В этом примере msg – обычный параметр, </w:t>
      </w:r>
      <w:r w:rsidRPr="005E250A">
        <w:rPr>
          <w:rStyle w:val="HTML1"/>
          <w:rFonts w:ascii="Times New Roman" w:hAnsi="Times New Roman" w:cs="Times New Roman"/>
          <w:color w:val="auto"/>
          <w:sz w:val="28"/>
          <w:szCs w:val="28"/>
          <w:lang w:val="en-US"/>
        </w:rPr>
        <w:t>a</w:t>
      </w: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v</w:t>
      </w:r>
      <w:r w:rsidRPr="005E250A">
        <w:rPr>
          <w:rStyle w:val="HTML1"/>
          <w:rFonts w:ascii="Times New Roman" w:hAnsi="Times New Roman" w:cs="Times New Roman"/>
          <w:color w:val="auto"/>
          <w:sz w:val="28"/>
          <w:szCs w:val="28"/>
        </w:rPr>
        <w:t xml:space="preserve"> – параметр </w:t>
      </w:r>
      <w:r w:rsidRPr="005E250A">
        <w:rPr>
          <w:rStyle w:val="HTML1"/>
          <w:rFonts w:ascii="Times New Roman" w:hAnsi="Times New Roman" w:cs="Times New Roman"/>
          <w:color w:val="auto"/>
          <w:sz w:val="28"/>
          <w:szCs w:val="28"/>
          <w:lang w:val="en-US"/>
        </w:rPr>
        <w:t>vararg</w:t>
      </w:r>
      <w:r w:rsidRPr="005E250A">
        <w:rPr>
          <w:rStyle w:val="HTML1"/>
          <w:rFonts w:ascii="Times New Roman" w:hAnsi="Times New Roman" w:cs="Times New Roman"/>
          <w:color w:val="auto"/>
          <w:sz w:val="28"/>
          <w:szCs w:val="28"/>
        </w:rPr>
        <w:t>.</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public static void vaTest(String msg, int... v)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System.out.print(msg + v.length + " </w:t>
      </w:r>
      <w:r w:rsidRPr="005E250A">
        <w:rPr>
          <w:rStyle w:val="HTML1"/>
          <w:rFonts w:ascii="Times New Roman" w:hAnsi="Times New Roman" w:cs="Times New Roman"/>
          <w:color w:val="auto"/>
          <w:sz w:val="28"/>
          <w:szCs w:val="28"/>
        </w:rPr>
        <w:t>Содержимое</w:t>
      </w:r>
      <w:r w:rsidRPr="005E250A">
        <w:rPr>
          <w:rStyle w:val="HTML1"/>
          <w:rFonts w:ascii="Times New Roman" w:hAnsi="Times New Roman" w:cs="Times New Roman"/>
          <w:color w:val="auto"/>
          <w:sz w:val="28"/>
          <w:szCs w:val="28"/>
          <w:lang w:val="en-US"/>
        </w:rPr>
        <w:t>: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for (int x : v)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System.out.print(x + "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w:t>
      </w:r>
      <w:r w:rsidRPr="005E250A">
        <w:rPr>
          <w:rStyle w:val="HTML1"/>
          <w:rFonts w:ascii="Times New Roman" w:hAnsi="Times New Roman" w:cs="Times New Roman"/>
          <w:color w:val="auto"/>
          <w:sz w:val="28"/>
          <w:szCs w:val="28"/>
        </w:rPr>
        <w:t>Один</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параметр</w:t>
      </w:r>
      <w:r w:rsidRPr="005E250A">
        <w:rPr>
          <w:rStyle w:val="HTML1"/>
          <w:rFonts w:ascii="Times New Roman" w:hAnsi="Times New Roman" w:cs="Times New Roman"/>
          <w:color w:val="auto"/>
          <w:sz w:val="28"/>
          <w:szCs w:val="28"/>
          <w:lang w:val="en-US"/>
        </w:rPr>
        <w:t xml:space="preserve"> vararg: ", 10);</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w:t>
      </w:r>
      <w:r w:rsidRPr="005E250A">
        <w:rPr>
          <w:rStyle w:val="HTML1"/>
          <w:rFonts w:ascii="Times New Roman" w:hAnsi="Times New Roman" w:cs="Times New Roman"/>
          <w:color w:val="auto"/>
          <w:sz w:val="28"/>
          <w:szCs w:val="28"/>
        </w:rPr>
        <w:t>Три</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параметра</w:t>
      </w:r>
      <w:r w:rsidRPr="005E250A">
        <w:rPr>
          <w:rStyle w:val="HTML1"/>
          <w:rFonts w:ascii="Times New Roman" w:hAnsi="Times New Roman" w:cs="Times New Roman"/>
          <w:color w:val="auto"/>
          <w:sz w:val="28"/>
          <w:szCs w:val="28"/>
          <w:lang w:val="en-US"/>
        </w:rPr>
        <w:t xml:space="preserve"> vararg: ", 1, 2, 3);</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vaTest("Be3 параметров vararg: ");</w:t>
      </w:r>
    </w:p>
    <w:p w:rsidR="00025DCF" w:rsidRPr="005E250A" w:rsidRDefault="00025DCF" w:rsidP="002465E0">
      <w:pPr>
        <w:pStyle w:val="a5"/>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jc w:val="both"/>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Вывод это программы имеет вид: </w:t>
      </w:r>
    </w:p>
    <w:p w:rsidR="00025DCF" w:rsidRPr="005E250A" w:rsidRDefault="00025DCF" w:rsidP="002465E0">
      <w:pPr>
        <w:pStyle w:val="a5"/>
        <w:spacing w:before="0" w:beforeAutospacing="0" w:after="0" w:afterAutospacing="0"/>
        <w:ind w:firstLine="567"/>
        <w:contextualSpacing/>
        <w:rPr>
          <w:b/>
          <w:bCs/>
          <w:sz w:val="28"/>
          <w:szCs w:val="28"/>
        </w:rPr>
      </w:pPr>
      <w:r w:rsidRPr="005E250A">
        <w:rPr>
          <w:rStyle w:val="HTML1"/>
          <w:rFonts w:ascii="Times New Roman" w:hAnsi="Times New Roman" w:cs="Times New Roman"/>
          <w:color w:val="auto"/>
          <w:sz w:val="28"/>
          <w:szCs w:val="28"/>
        </w:rPr>
        <w:lastRenderedPageBreak/>
        <w:t>Один параметр vararg: 1</w:t>
      </w:r>
      <w:r w:rsidRPr="005E250A">
        <w:rPr>
          <w:sz w:val="28"/>
          <w:szCs w:val="28"/>
        </w:rPr>
        <w:br/>
      </w:r>
      <w:r w:rsidRPr="005E250A">
        <w:rPr>
          <w:rStyle w:val="HTML1"/>
          <w:rFonts w:ascii="Times New Roman" w:hAnsi="Times New Roman" w:cs="Times New Roman"/>
          <w:color w:val="auto"/>
          <w:sz w:val="28"/>
          <w:szCs w:val="28"/>
        </w:rPr>
        <w:t>Содержимое: 10</w:t>
      </w:r>
      <w:r w:rsidRPr="005E250A">
        <w:rPr>
          <w:sz w:val="28"/>
          <w:szCs w:val="28"/>
        </w:rPr>
        <w:br/>
      </w:r>
      <w:r w:rsidRPr="005E250A">
        <w:rPr>
          <w:rStyle w:val="HTML1"/>
          <w:rFonts w:ascii="Times New Roman" w:hAnsi="Times New Roman" w:cs="Times New Roman"/>
          <w:color w:val="auto"/>
          <w:sz w:val="28"/>
          <w:szCs w:val="28"/>
        </w:rPr>
        <w:t>Три параметра vararg: 3</w:t>
      </w:r>
      <w:r w:rsidRPr="005E250A">
        <w:rPr>
          <w:sz w:val="28"/>
          <w:szCs w:val="28"/>
        </w:rPr>
        <w:br/>
      </w:r>
      <w:r w:rsidRPr="005E250A">
        <w:rPr>
          <w:rStyle w:val="HTML1"/>
          <w:rFonts w:ascii="Times New Roman" w:hAnsi="Times New Roman" w:cs="Times New Roman"/>
          <w:color w:val="auto"/>
          <w:sz w:val="28"/>
          <w:szCs w:val="28"/>
        </w:rPr>
        <w:t>Содержимое: 12 3</w:t>
      </w:r>
      <w:r w:rsidRPr="005E250A">
        <w:rPr>
          <w:sz w:val="28"/>
          <w:szCs w:val="28"/>
        </w:rPr>
        <w:br/>
      </w:r>
      <w:r w:rsidRPr="005E250A">
        <w:rPr>
          <w:rStyle w:val="HTML1"/>
          <w:rFonts w:ascii="Times New Roman" w:hAnsi="Times New Roman" w:cs="Times New Roman"/>
          <w:color w:val="auto"/>
          <w:sz w:val="28"/>
          <w:szCs w:val="28"/>
        </w:rPr>
        <w:t>Вез параметров vararg: 0</w:t>
      </w:r>
      <w:r w:rsidRPr="005E250A">
        <w:rPr>
          <w:sz w:val="28"/>
          <w:szCs w:val="28"/>
        </w:rPr>
        <w:br/>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Метод, который принимает аргумент переменной длины, можно перегружать.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Типы его параметра vararg могут быть различными. Именно это имеет место в вариантах vaRest (int ...) и vaTest (boolean ...). Помните, что конструкция ... вынуждает компилятор обрабатывать параметр как массив указанного типа. Поэтому, подобно тому, как можно выполнять перегрузку методов, используя различные типы параметров массива, можно выполнять перегрузку методов vararg, используя различные типы аргументов переменной длины. В этом случае система Java использует различие в типах для определения нужного варианта перегруженного метода.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Второй способ перегрузки метода vararg – добавление обычного параметра. Именно это было сделано для vaTest (String, int ...). В данном случае для определения нужного метода система Java использует и количество аргументов, и их тип.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i/>
          <w:iCs/>
          <w:sz w:val="28"/>
          <w:szCs w:val="28"/>
        </w:rPr>
        <w:t>Метод, поддерживающий varargs, может быть перегружен также методом, который не поддерживает эту функциональную возможность. Например, в приведенной ранее программе метод vaTest () может быть перегружен методом vaTest (int х). Эта специализированная версия вызывается только при Наличии аргумента int. В случае передаче методу двух и более аргументов int программа будет использовать varargs-версию метода vaTest (int. . .v).</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При перегрузке метода, принимающего аргумент переменной длины, могут случаться непредвиденные ошибки. Они связаны с неопределенностью, которая может возникать при вызове перегруженного метода с аргументом переменной длины. Например, рассмотрим следующую программу(листинг 2.26): </w:t>
      </w:r>
    </w:p>
    <w:p w:rsidR="00025DCF" w:rsidRPr="005E250A" w:rsidRDefault="00025DCF" w:rsidP="002465E0">
      <w:pPr>
        <w:pStyle w:val="a5"/>
        <w:spacing w:before="0" w:beforeAutospacing="0" w:after="0" w:afterAutospacing="0"/>
        <w:ind w:firstLine="567"/>
        <w:contextualSpacing/>
        <w:jc w:val="both"/>
        <w:rPr>
          <w:i/>
          <w:sz w:val="28"/>
          <w:szCs w:val="28"/>
        </w:rPr>
      </w:pPr>
      <w:r w:rsidRPr="005E250A">
        <w:rPr>
          <w:i/>
          <w:sz w:val="28"/>
          <w:szCs w:val="28"/>
        </w:rPr>
        <w:t>Листинг 2.26</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Аргументы переменной длины, перегрузка и неопределенность.</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//Эта программа содержит ошибку, и ее компиляция</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будет</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невозможна</w:t>
      </w:r>
      <w:r w:rsidRPr="005E250A">
        <w:rPr>
          <w:rStyle w:val="HTML1"/>
          <w:rFonts w:ascii="Times New Roman" w:hAnsi="Times New Roman" w:cs="Times New Roman"/>
          <w:color w:val="auto"/>
          <w:sz w:val="28"/>
          <w:szCs w:val="28"/>
          <w:lang w:val="en-US"/>
        </w:rPr>
        <w:t>!</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public class VarArgs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vaTest(int... v)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System.out.print("vaTest (int ...): " + "</w:t>
      </w:r>
      <w:r w:rsidRPr="005E250A">
        <w:rPr>
          <w:rStyle w:val="HTML1"/>
          <w:rFonts w:ascii="Times New Roman" w:hAnsi="Times New Roman" w:cs="Times New Roman"/>
          <w:color w:val="auto"/>
          <w:sz w:val="28"/>
          <w:szCs w:val="28"/>
        </w:rPr>
        <w:t>Количество</w:t>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аргументов</w:t>
      </w:r>
      <w:r w:rsidRPr="005E250A">
        <w:rPr>
          <w:rStyle w:val="HTML1"/>
          <w:rFonts w:ascii="Times New Roman" w:hAnsi="Times New Roman" w:cs="Times New Roman"/>
          <w:color w:val="auto"/>
          <w:sz w:val="28"/>
          <w:szCs w:val="28"/>
          <w:lang w:val="en-US"/>
        </w:rPr>
        <w:t xml:space="preserve">: " + v.length + " </w:t>
      </w:r>
      <w:r w:rsidRPr="005E250A">
        <w:rPr>
          <w:rStyle w:val="HTML1"/>
          <w:rFonts w:ascii="Times New Roman" w:hAnsi="Times New Roman" w:cs="Times New Roman"/>
          <w:color w:val="auto"/>
          <w:sz w:val="28"/>
          <w:szCs w:val="28"/>
        </w:rPr>
        <w:t>Содержимое</w:t>
      </w:r>
      <w:r w:rsidRPr="005E250A">
        <w:rPr>
          <w:rStyle w:val="HTML1"/>
          <w:rFonts w:ascii="Times New Roman" w:hAnsi="Times New Roman" w:cs="Times New Roman"/>
          <w:color w:val="auto"/>
          <w:sz w:val="28"/>
          <w:szCs w:val="28"/>
          <w:lang w:val="en-US"/>
        </w:rPr>
        <w:t>: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for (int x : v)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System.out.print(x + "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vaTest(boolean... v) {</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System.out.print("vaTest(boolean ...) </w:t>
      </w:r>
      <w:r w:rsidRPr="005E250A">
        <w:rPr>
          <w:rStyle w:val="HTML1"/>
          <w:rFonts w:ascii="Times New Roman" w:hAnsi="Times New Roman" w:cs="Times New Roman"/>
          <w:color w:val="auto"/>
          <w:sz w:val="28"/>
          <w:szCs w:val="28"/>
        </w:rPr>
        <w:t>" + "Количество аргументов: " + v.length + " Содержимое: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rPr>
        <w:t xml:space="preserve">        </w:t>
      </w:r>
      <w:r w:rsidRPr="005E250A">
        <w:rPr>
          <w:rStyle w:val="HTML1"/>
          <w:rFonts w:ascii="Times New Roman" w:hAnsi="Times New Roman" w:cs="Times New Roman"/>
          <w:color w:val="auto"/>
          <w:sz w:val="28"/>
          <w:szCs w:val="28"/>
          <w:lang w:val="en-US"/>
        </w:rPr>
        <w:t>for (boolean x : v)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System.out.print(x + "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System.out.println();</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public static void main(String args[]) {</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vaTest(1, 2, 3); //OK</w:t>
      </w:r>
    </w:p>
    <w:p w:rsidR="00025DCF" w:rsidRPr="005E250A" w:rsidRDefault="00025DCF" w:rsidP="002465E0">
      <w:pPr>
        <w:pStyle w:val="a5"/>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 xml:space="preserve">        vaTest(true, false, false); // OK</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rPr>
        <w:t xml:space="preserve">vaTest(); // Ошибка: неопределенность! </w:t>
      </w:r>
    </w:p>
    <w:p w:rsidR="00025DCF" w:rsidRPr="005E250A" w:rsidRDefault="00025DCF" w:rsidP="002465E0">
      <w:pPr>
        <w:pStyle w:val="a5"/>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 xml:space="preserve">    }</w:t>
      </w:r>
    </w:p>
    <w:p w:rsidR="00025DCF" w:rsidRPr="005E250A" w:rsidRDefault="00025DCF" w:rsidP="002465E0">
      <w:pPr>
        <w:pStyle w:val="a5"/>
        <w:spacing w:before="0" w:beforeAutospacing="0" w:after="0" w:afterAutospacing="0"/>
        <w:ind w:firstLine="567"/>
        <w:contextualSpacing/>
        <w:rPr>
          <w:rStyle w:val="HTML1"/>
          <w:rFonts w:ascii="Times New Roman" w:hAnsi="Times New Roman" w:cs="Times New Roman"/>
          <w:color w:val="auto"/>
          <w:sz w:val="28"/>
          <w:szCs w:val="28"/>
        </w:rPr>
      </w:pPr>
      <w:r w:rsidRPr="005E250A">
        <w:rPr>
          <w:rStyle w:val="HTML1"/>
          <w:rFonts w:ascii="Times New Roman" w:hAnsi="Times New Roman" w:cs="Times New Roman"/>
          <w:color w:val="auto"/>
          <w:sz w:val="28"/>
          <w:szCs w:val="28"/>
        </w:rPr>
        <w:t>}</w:t>
      </w:r>
    </w:p>
    <w:p w:rsidR="00025DCF" w:rsidRPr="005E250A" w:rsidRDefault="00025DCF" w:rsidP="002465E0">
      <w:pPr>
        <w:pStyle w:val="a5"/>
        <w:spacing w:before="0" w:beforeAutospacing="0" w:after="0" w:afterAutospacing="0"/>
        <w:ind w:firstLine="567"/>
        <w:contextualSpacing/>
        <w:rPr>
          <w:sz w:val="28"/>
          <w:szCs w:val="28"/>
        </w:rPr>
      </w:pPr>
      <w:r w:rsidRPr="005E250A">
        <w:rPr>
          <w:sz w:val="28"/>
          <w:szCs w:val="28"/>
        </w:rPr>
        <w:t xml:space="preserve">В этой программе перегрузка метода vaTest () выполняется вполне корректно. Однако ее компиляция будет невозможна из-за следующего вызова: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vaTest (); // Ошибка: неопределенность!</w:t>
      </w:r>
      <w:r w:rsidRPr="005E250A">
        <w:rPr>
          <w:sz w:val="28"/>
          <w:szCs w:val="28"/>
        </w:rPr>
        <w:t xml:space="preserve">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Поскольку параметр типа vararg может быть пустым, этот вызов может быть преобразован в обращение к vaTest (int . . .) или к vaTest (boolean . . .). Оба варианта допустимы. Поэтому вызов принципиально неоднозначен.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Рассмотрим еще один пример неопределенности. Следующие перегруженные версии метода vaTest () изначально неоднозначны, несмотря на то, что одна из них принимает обычный параметр: </w:t>
      </w:r>
    </w:p>
    <w:p w:rsidR="00025DCF" w:rsidRPr="005E250A" w:rsidRDefault="00025DCF" w:rsidP="002465E0">
      <w:pPr>
        <w:pStyle w:val="a5"/>
        <w:spacing w:before="0" w:beforeAutospacing="0" w:after="0" w:afterAutospacing="0"/>
        <w:ind w:firstLine="567"/>
        <w:contextualSpacing/>
        <w:rPr>
          <w:rStyle w:val="HTML1"/>
          <w:rFonts w:ascii="Times New Roman" w:hAnsi="Times New Roman" w:cs="Times New Roman"/>
          <w:color w:val="auto"/>
          <w:sz w:val="28"/>
          <w:szCs w:val="28"/>
          <w:lang w:val="en-US"/>
        </w:rPr>
      </w:pPr>
      <w:r w:rsidRPr="005E250A">
        <w:rPr>
          <w:rStyle w:val="HTML1"/>
          <w:rFonts w:ascii="Times New Roman" w:hAnsi="Times New Roman" w:cs="Times New Roman"/>
          <w:color w:val="auto"/>
          <w:sz w:val="28"/>
          <w:szCs w:val="28"/>
          <w:lang w:val="en-US"/>
        </w:rPr>
        <w:t>static void vaTest(int ... v) {</w:t>
      </w:r>
      <w:r w:rsidRPr="005E250A">
        <w:rPr>
          <w:sz w:val="28"/>
          <w:szCs w:val="28"/>
          <w:lang w:val="en-US"/>
        </w:rPr>
        <w:br/>
      </w:r>
      <w:r w:rsidRPr="005E250A">
        <w:rPr>
          <w:rStyle w:val="HTML1"/>
          <w:rFonts w:ascii="Times New Roman" w:hAnsi="Times New Roman" w:cs="Times New Roman"/>
          <w:color w:val="auto"/>
          <w:sz w:val="28"/>
          <w:szCs w:val="28"/>
          <w:lang w:val="en-US"/>
        </w:rPr>
        <w:t xml:space="preserve">// ... </w:t>
      </w:r>
    </w:p>
    <w:p w:rsidR="00025DCF" w:rsidRPr="005E250A" w:rsidRDefault="00025DCF" w:rsidP="002465E0">
      <w:pPr>
        <w:pStyle w:val="a5"/>
        <w:spacing w:before="0" w:beforeAutospacing="0" w:after="0" w:afterAutospacing="0"/>
        <w:ind w:firstLine="567"/>
        <w:contextualSpacing/>
        <w:rPr>
          <w:sz w:val="28"/>
          <w:szCs w:val="28"/>
        </w:rPr>
      </w:pPr>
      <w:r w:rsidRPr="005E250A">
        <w:rPr>
          <w:rStyle w:val="HTML1"/>
          <w:rFonts w:ascii="Times New Roman" w:hAnsi="Times New Roman" w:cs="Times New Roman"/>
          <w:color w:val="auto"/>
          <w:sz w:val="28"/>
          <w:szCs w:val="28"/>
          <w:lang w:val="en-US"/>
        </w:rPr>
        <w:t>}</w:t>
      </w:r>
      <w:r w:rsidRPr="005E250A">
        <w:rPr>
          <w:sz w:val="28"/>
          <w:szCs w:val="28"/>
          <w:lang w:val="en-US"/>
        </w:rPr>
        <w:br/>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lang w:val="en-US"/>
        </w:rPr>
        <w:tab/>
        <w:t>static void vaTest(int n, int ... v) {</w:t>
      </w:r>
      <w:r w:rsidRPr="005E250A">
        <w:rPr>
          <w:sz w:val="28"/>
          <w:szCs w:val="28"/>
          <w:lang w:val="en-US"/>
        </w:rPr>
        <w:br/>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lang w:val="en-US"/>
        </w:rPr>
        <w:tab/>
        <w:t>//...</w:t>
      </w:r>
      <w:r w:rsidRPr="005E250A">
        <w:rPr>
          <w:sz w:val="28"/>
          <w:szCs w:val="28"/>
          <w:lang w:val="en-US"/>
        </w:rPr>
        <w:br/>
      </w:r>
      <w:r w:rsidRPr="005E250A">
        <w:rPr>
          <w:rStyle w:val="HTML1"/>
          <w:rFonts w:ascii="Times New Roman" w:hAnsi="Times New Roman" w:cs="Times New Roman"/>
          <w:color w:val="auto"/>
          <w:sz w:val="28"/>
          <w:szCs w:val="28"/>
          <w:lang w:val="en-US"/>
        </w:rPr>
        <w:t xml:space="preserve"> </w:t>
      </w:r>
      <w:r w:rsidRPr="005E250A">
        <w:rPr>
          <w:rStyle w:val="HTML1"/>
          <w:rFonts w:ascii="Times New Roman" w:hAnsi="Times New Roman" w:cs="Times New Roman"/>
          <w:color w:val="auto"/>
          <w:sz w:val="28"/>
          <w:szCs w:val="28"/>
          <w:lang w:val="en-US"/>
        </w:rPr>
        <w:tab/>
        <w:t>}</w:t>
      </w:r>
      <w:r w:rsidRPr="005E250A">
        <w:rPr>
          <w:sz w:val="28"/>
          <w:szCs w:val="28"/>
          <w:lang w:val="en-US"/>
        </w:rPr>
        <w:br/>
        <w:t xml:space="preserve"> </w:t>
      </w:r>
      <w:r w:rsidRPr="005E250A">
        <w:rPr>
          <w:sz w:val="28"/>
          <w:szCs w:val="28"/>
          <w:lang w:val="en-US"/>
        </w:rPr>
        <w:tab/>
      </w:r>
      <w:r w:rsidRPr="005E250A">
        <w:rPr>
          <w:sz w:val="28"/>
          <w:szCs w:val="28"/>
        </w:rPr>
        <w:t xml:space="preserve">Хотя списки параметров метода vaTest () различны, компилятор не имеет возможности разрешения следующего вызова: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rStyle w:val="HTML1"/>
          <w:rFonts w:ascii="Times New Roman" w:hAnsi="Times New Roman" w:cs="Times New Roman"/>
          <w:color w:val="auto"/>
          <w:sz w:val="28"/>
          <w:szCs w:val="28"/>
        </w:rPr>
        <w:t xml:space="preserve">vaTest(1)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Должен ли он быть преобразован в обращение к vaTest (int . ..) с одним аргументом переменной длины или в обращение к vaTest (int, int . ..) без аргументов переменной длины? Компилятор не имеет возможности ответить на этот вопрос. Таким образом ситуация неоднозначна. </w:t>
      </w:r>
    </w:p>
    <w:p w:rsidR="00025DCF" w:rsidRPr="005E250A" w:rsidRDefault="00025DCF" w:rsidP="002465E0">
      <w:pPr>
        <w:pStyle w:val="a5"/>
        <w:spacing w:before="0" w:beforeAutospacing="0" w:after="0" w:afterAutospacing="0"/>
        <w:ind w:firstLine="567"/>
        <w:contextualSpacing/>
        <w:jc w:val="both"/>
        <w:rPr>
          <w:sz w:val="28"/>
          <w:szCs w:val="28"/>
        </w:rPr>
      </w:pPr>
      <w:r w:rsidRPr="005E250A">
        <w:rPr>
          <w:sz w:val="28"/>
          <w:szCs w:val="28"/>
        </w:rPr>
        <w:t xml:space="preserve">Из-за ошибок неопределенности, подобных описанным, в некоторых случаях придется пренебрегать перегрузкой и просто использовать два различных имени метода. Кроме того, в некоторых случаях ошибки неопределенности служат признаком концептуальных изъянов программы, которые можно устранить путем более тщательного построения решения задачи. </w:t>
      </w:r>
    </w:p>
    <w:p w:rsidR="00025DCF" w:rsidRPr="005E250A" w:rsidRDefault="00025DCF" w:rsidP="002465E0">
      <w:pPr>
        <w:ind w:firstLine="567"/>
        <w:contextualSpacing/>
        <w:jc w:val="both"/>
        <w:rPr>
          <w:b/>
          <w:bCs/>
          <w:sz w:val="28"/>
          <w:szCs w:val="28"/>
        </w:rPr>
      </w:pPr>
      <w:r w:rsidRPr="005E250A">
        <w:rPr>
          <w:b/>
          <w:bCs/>
          <w:sz w:val="28"/>
          <w:szCs w:val="28"/>
        </w:rPr>
        <w:lastRenderedPageBreak/>
        <w:t xml:space="preserve">Задание: </w:t>
      </w:r>
    </w:p>
    <w:p w:rsidR="00025DCF" w:rsidRPr="005E250A" w:rsidRDefault="00025DCF" w:rsidP="002465E0">
      <w:pPr>
        <w:ind w:firstLine="567"/>
        <w:contextualSpacing/>
        <w:jc w:val="both"/>
        <w:rPr>
          <w:bCs/>
          <w:sz w:val="28"/>
          <w:szCs w:val="28"/>
        </w:rPr>
      </w:pPr>
      <w:r w:rsidRPr="005E250A">
        <w:rPr>
          <w:bCs/>
          <w:sz w:val="28"/>
          <w:szCs w:val="28"/>
        </w:rPr>
        <w:t>Напишите методы с переменным числом параметров:</w:t>
      </w:r>
    </w:p>
    <w:p w:rsidR="00025DCF" w:rsidRPr="005E250A" w:rsidRDefault="00025DCF" w:rsidP="002465E0">
      <w:pPr>
        <w:ind w:firstLine="567"/>
        <w:contextualSpacing/>
        <w:jc w:val="both"/>
        <w:rPr>
          <w:bCs/>
          <w:sz w:val="28"/>
          <w:szCs w:val="28"/>
        </w:rPr>
      </w:pPr>
      <w:r w:rsidRPr="005E250A">
        <w:rPr>
          <w:bCs/>
          <w:sz w:val="28"/>
          <w:szCs w:val="28"/>
        </w:rPr>
        <w:t xml:space="preserve">1). выводящий все параметры на консоль, </w:t>
      </w:r>
    </w:p>
    <w:p w:rsidR="00025DCF" w:rsidRPr="005E250A" w:rsidRDefault="002465E0" w:rsidP="002465E0">
      <w:pPr>
        <w:ind w:firstLine="567"/>
        <w:contextualSpacing/>
        <w:jc w:val="both"/>
        <w:rPr>
          <w:bCs/>
          <w:sz w:val="28"/>
          <w:szCs w:val="28"/>
        </w:rPr>
      </w:pPr>
      <w:r w:rsidRPr="005E250A">
        <w:rPr>
          <w:bCs/>
          <w:sz w:val="28"/>
          <w:szCs w:val="28"/>
        </w:rPr>
        <w:t xml:space="preserve">2). вычисляющий сумму всех </w:t>
      </w:r>
      <w:r w:rsidR="00025DCF" w:rsidRPr="005E250A">
        <w:rPr>
          <w:bCs/>
          <w:sz w:val="28"/>
          <w:szCs w:val="28"/>
        </w:rPr>
        <w:t xml:space="preserve">параметров, </w:t>
      </w:r>
    </w:p>
    <w:p w:rsidR="00025DCF" w:rsidRPr="005E250A" w:rsidRDefault="00025DCF" w:rsidP="002465E0">
      <w:pPr>
        <w:ind w:firstLine="567"/>
        <w:contextualSpacing/>
        <w:jc w:val="both"/>
        <w:rPr>
          <w:bCs/>
          <w:sz w:val="28"/>
          <w:szCs w:val="28"/>
        </w:rPr>
      </w:pPr>
      <w:r w:rsidRPr="005E250A">
        <w:rPr>
          <w:bCs/>
          <w:sz w:val="28"/>
          <w:szCs w:val="28"/>
        </w:rPr>
        <w:t>3). произведение всех параметров,</w:t>
      </w:r>
    </w:p>
    <w:p w:rsidR="00025DCF" w:rsidRPr="005E250A" w:rsidRDefault="00025DCF" w:rsidP="002465E0">
      <w:pPr>
        <w:ind w:firstLine="567"/>
        <w:contextualSpacing/>
        <w:jc w:val="both"/>
        <w:rPr>
          <w:bCs/>
          <w:sz w:val="28"/>
          <w:szCs w:val="28"/>
        </w:rPr>
      </w:pPr>
      <w:r w:rsidRPr="005E250A">
        <w:rPr>
          <w:bCs/>
          <w:sz w:val="28"/>
          <w:szCs w:val="28"/>
        </w:rPr>
        <w:t>4). сортирующий параметры по возрастанию.</w:t>
      </w:r>
    </w:p>
    <w:p w:rsidR="002F5F9C" w:rsidRPr="005E250A" w:rsidRDefault="002F5F9C" w:rsidP="002465E0">
      <w:pPr>
        <w:ind w:firstLine="567"/>
        <w:contextualSpacing/>
        <w:jc w:val="both"/>
        <w:rPr>
          <w:bCs/>
          <w:sz w:val="28"/>
          <w:szCs w:val="28"/>
        </w:rPr>
      </w:pPr>
    </w:p>
    <w:p w:rsidR="002F5F9C" w:rsidRPr="005E250A" w:rsidRDefault="002F5F9C" w:rsidP="002465E0">
      <w:pPr>
        <w:ind w:firstLine="567"/>
        <w:contextualSpacing/>
        <w:jc w:val="both"/>
        <w:rPr>
          <w:bCs/>
          <w:sz w:val="28"/>
          <w:szCs w:val="28"/>
        </w:rPr>
      </w:pPr>
      <w:r w:rsidRPr="005E250A">
        <w:rPr>
          <w:b/>
          <w:bCs/>
          <w:sz w:val="28"/>
          <w:szCs w:val="28"/>
        </w:rPr>
        <w:t xml:space="preserve">Тема 2.21 </w:t>
      </w:r>
      <w:r w:rsidR="002465E0" w:rsidRPr="005E250A">
        <w:rPr>
          <w:b/>
          <w:bCs/>
          <w:sz w:val="28"/>
          <w:szCs w:val="28"/>
        </w:rPr>
        <w:t>Строки и числа</w:t>
      </w:r>
    </w:p>
    <w:p w:rsidR="002465E0" w:rsidRPr="005E250A" w:rsidRDefault="002465E0" w:rsidP="002465E0">
      <w:pPr>
        <w:ind w:firstLine="567"/>
        <w:contextualSpacing/>
        <w:jc w:val="both"/>
        <w:rPr>
          <w:bCs/>
          <w:sz w:val="28"/>
          <w:szCs w:val="28"/>
        </w:rPr>
      </w:pP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В повседневной работе каждый программист обязательно встречается </w:t>
      </w:r>
      <w:r w:rsidRPr="005E250A">
        <w:rPr>
          <w:rStyle w:val="FontStyle229"/>
          <w:rFonts w:ascii="Times New Roman" w:hAnsi="Times New Roman" w:cs="Times New Roman"/>
          <w:bCs/>
          <w:sz w:val="28"/>
          <w:szCs w:val="28"/>
        </w:rPr>
        <w:t>с объек</w:t>
      </w:r>
      <w:r w:rsidRPr="005E250A">
        <w:rPr>
          <w:rStyle w:val="FontStyle229"/>
          <w:rFonts w:ascii="Times New Roman" w:hAnsi="Times New Roman" w:cs="Times New Roman"/>
          <w:sz w:val="28"/>
          <w:szCs w:val="28"/>
        </w:rPr>
        <w:t xml:space="preserve">тами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 xml:space="preserve">Объект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 xml:space="preserve">определяет строку символов и поддерживает операции над ней. Во многих языках программирования строка  –  это лишь </w:t>
      </w:r>
      <w:r w:rsidRPr="005E250A">
        <w:rPr>
          <w:rStyle w:val="FontStyle229"/>
          <w:rFonts w:ascii="Times New Roman" w:hAnsi="Times New Roman" w:cs="Times New Roman"/>
          <w:bCs/>
          <w:sz w:val="28"/>
          <w:szCs w:val="28"/>
        </w:rPr>
        <w:t xml:space="preserve">массив </w:t>
      </w:r>
      <w:r w:rsidRPr="005E250A">
        <w:rPr>
          <w:rStyle w:val="FontStyle229"/>
          <w:rFonts w:ascii="Times New Roman" w:hAnsi="Times New Roman" w:cs="Times New Roman"/>
          <w:sz w:val="28"/>
          <w:szCs w:val="28"/>
        </w:rPr>
        <w:t>символов, однако в языке Java это не так. В нем строка –  это объект.</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Возможно, вы не догадываетесь об этом, но реально класс </w:t>
      </w:r>
      <w:r w:rsidRPr="005E250A">
        <w:rPr>
          <w:rStyle w:val="FontStyle229"/>
          <w:rFonts w:ascii="Times New Roman" w:hAnsi="Times New Roman" w:cs="Times New Roman"/>
          <w:bCs/>
          <w:sz w:val="28"/>
          <w:szCs w:val="28"/>
        </w:rPr>
        <w:t>String уже ис</w:t>
      </w:r>
      <w:r w:rsidRPr="005E250A">
        <w:rPr>
          <w:rStyle w:val="FontStyle229"/>
          <w:rFonts w:ascii="Times New Roman" w:hAnsi="Times New Roman" w:cs="Times New Roman"/>
          <w:sz w:val="28"/>
          <w:szCs w:val="28"/>
        </w:rPr>
        <w:t xml:space="preserve">пользовался, с самого начала. Создавая строковой литерал, вы на </w:t>
      </w:r>
      <w:r w:rsidRPr="005E250A">
        <w:rPr>
          <w:rStyle w:val="FontStyle229"/>
          <w:rFonts w:ascii="Times New Roman" w:hAnsi="Times New Roman" w:cs="Times New Roman"/>
          <w:bCs/>
          <w:sz w:val="28"/>
          <w:szCs w:val="28"/>
        </w:rPr>
        <w:t xml:space="preserve">самом деле </w:t>
      </w:r>
      <w:r w:rsidRPr="005E250A">
        <w:rPr>
          <w:rStyle w:val="FontStyle229"/>
          <w:rFonts w:ascii="Times New Roman" w:hAnsi="Times New Roman" w:cs="Times New Roman"/>
          <w:sz w:val="28"/>
          <w:szCs w:val="28"/>
        </w:rPr>
        <w:t xml:space="preserve">создавали объект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Рассмотрим приведенное ниже выражение.</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lang w:val="en-US"/>
        </w:rPr>
        <w:t>System</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out</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println</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In</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Java</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strings</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are</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objects</w:t>
      </w:r>
      <w:r w:rsidRPr="005E250A">
        <w:rPr>
          <w:rStyle w:val="FontStyle229"/>
          <w:rFonts w:ascii="Times New Roman" w:hAnsi="Times New Roman" w:cs="Times New Roman"/>
          <w:sz w:val="28"/>
          <w:szCs w:val="28"/>
        </w:rPr>
        <w:t>.");</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Наличие в нем строки "</w:t>
      </w:r>
      <w:r w:rsidRPr="005E250A">
        <w:rPr>
          <w:rStyle w:val="FontStyle229"/>
          <w:rFonts w:ascii="Times New Roman" w:hAnsi="Times New Roman" w:cs="Times New Roman"/>
          <w:bCs/>
          <w:sz w:val="28"/>
          <w:szCs w:val="28"/>
        </w:rPr>
        <w:t>In Java, strings аre objeсts." автоматиче</w:t>
      </w:r>
      <w:r w:rsidRPr="005E250A">
        <w:rPr>
          <w:rStyle w:val="FontStyle229"/>
          <w:rFonts w:ascii="Times New Roman" w:hAnsi="Times New Roman" w:cs="Times New Roman"/>
          <w:sz w:val="28"/>
          <w:szCs w:val="28"/>
        </w:rPr>
        <w:t xml:space="preserve">ски приводит к созданию объекта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 xml:space="preserve">Таким образом, класс </w:t>
      </w:r>
      <w:r w:rsidRPr="005E250A">
        <w:rPr>
          <w:rStyle w:val="FontStyle229"/>
          <w:rFonts w:ascii="Times New Roman" w:hAnsi="Times New Roman" w:cs="Times New Roman"/>
          <w:bCs/>
          <w:sz w:val="28"/>
          <w:szCs w:val="28"/>
        </w:rPr>
        <w:t>String при</w:t>
      </w:r>
      <w:r w:rsidRPr="005E250A">
        <w:rPr>
          <w:rStyle w:val="FontStyle229"/>
          <w:rFonts w:ascii="Times New Roman" w:hAnsi="Times New Roman" w:cs="Times New Roman"/>
          <w:sz w:val="28"/>
          <w:szCs w:val="28"/>
        </w:rPr>
        <w:t>сутствовал в предыдущих программах "за сценой". В последующих разделах мы рассмотрим</w:t>
      </w:r>
      <w:r w:rsidRPr="005E250A">
        <w:rPr>
          <w:rStyle w:val="FontStyle229"/>
          <w:rFonts w:ascii="Times New Roman" w:hAnsi="Times New Roman" w:cs="Times New Roman"/>
          <w:bCs/>
          <w:sz w:val="28"/>
          <w:szCs w:val="28"/>
        </w:rPr>
        <w:t xml:space="preserve">, </w:t>
      </w:r>
      <w:r w:rsidRPr="005E250A">
        <w:rPr>
          <w:rStyle w:val="FontStyle229"/>
          <w:rFonts w:ascii="Times New Roman" w:hAnsi="Times New Roman" w:cs="Times New Roman"/>
          <w:sz w:val="28"/>
          <w:szCs w:val="28"/>
        </w:rPr>
        <w:t xml:space="preserve">как можно использовать этот класс явным образом. Помните, что в классе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 xml:space="preserve">предусмотрен огромный набор методов. Здесь мы вкратце </w:t>
      </w:r>
      <w:r w:rsidRPr="005E250A">
        <w:rPr>
          <w:rStyle w:val="FontStyle229"/>
          <w:rFonts w:ascii="Times New Roman" w:hAnsi="Times New Roman" w:cs="Times New Roman"/>
          <w:bCs/>
          <w:sz w:val="28"/>
          <w:szCs w:val="28"/>
        </w:rPr>
        <w:t>об</w:t>
      </w:r>
      <w:r w:rsidRPr="005E250A">
        <w:rPr>
          <w:rStyle w:val="FontStyle229"/>
          <w:rFonts w:ascii="Times New Roman" w:hAnsi="Times New Roman" w:cs="Times New Roman"/>
          <w:sz w:val="28"/>
          <w:szCs w:val="28"/>
        </w:rPr>
        <w:t xml:space="preserve">судим лишь некоторые из них. Большую часть возможностей класса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вам предстоит изучить самостоятельно.</w:t>
      </w:r>
    </w:p>
    <w:p w:rsidR="002465E0" w:rsidRPr="005E250A" w:rsidRDefault="002465E0" w:rsidP="002465E0">
      <w:pPr>
        <w:pStyle w:val="Style57"/>
        <w:widowControl/>
        <w:ind w:firstLine="567"/>
        <w:jc w:val="both"/>
        <w:rPr>
          <w:rStyle w:val="FontStyle229"/>
          <w:rFonts w:ascii="Times New Roman" w:hAnsi="Times New Roman" w:cs="Times New Roman"/>
          <w:bCs/>
          <w:sz w:val="28"/>
          <w:szCs w:val="28"/>
        </w:rPr>
      </w:pPr>
      <w:r w:rsidRPr="005E250A">
        <w:rPr>
          <w:rStyle w:val="FontStyle229"/>
          <w:rFonts w:ascii="Times New Roman" w:hAnsi="Times New Roman" w:cs="Times New Roman"/>
          <w:sz w:val="28"/>
          <w:szCs w:val="28"/>
        </w:rPr>
        <w:t xml:space="preserve">Объекты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создаются так же, как и объекты других типов, т.е. для этой цели используется конструктор. Например:</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lang w:val="en-US"/>
        </w:rPr>
        <w:t>String</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 xml:space="preserve"> = </w:t>
      </w:r>
      <w:r w:rsidRPr="005E250A">
        <w:rPr>
          <w:rStyle w:val="FontStyle229"/>
          <w:rFonts w:ascii="Times New Roman" w:hAnsi="Times New Roman" w:cs="Times New Roman"/>
          <w:sz w:val="28"/>
          <w:szCs w:val="28"/>
          <w:lang w:val="en-US"/>
        </w:rPr>
        <w:t>new</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String</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Hello</w:t>
      </w:r>
      <w:r w:rsidRPr="005E250A">
        <w:rPr>
          <w:rStyle w:val="FontStyle229"/>
          <w:rFonts w:ascii="Times New Roman" w:hAnsi="Times New Roman" w:cs="Times New Roman"/>
          <w:sz w:val="28"/>
          <w:szCs w:val="28"/>
        </w:rPr>
        <w:t>");</w:t>
      </w:r>
    </w:p>
    <w:p w:rsidR="002465E0" w:rsidRPr="005E250A" w:rsidRDefault="002465E0" w:rsidP="002465E0">
      <w:pPr>
        <w:pStyle w:val="Style57"/>
        <w:widowControl/>
        <w:ind w:firstLine="567"/>
        <w:jc w:val="both"/>
        <w:rPr>
          <w:rStyle w:val="FontStyle229"/>
          <w:rFonts w:ascii="Times New Roman" w:hAnsi="Times New Roman" w:cs="Times New Roman"/>
          <w:bCs/>
          <w:sz w:val="28"/>
          <w:szCs w:val="28"/>
          <w:lang w:val="en-US"/>
        </w:rPr>
      </w:pPr>
      <w:r w:rsidRPr="005E250A">
        <w:rPr>
          <w:rStyle w:val="FontStyle229"/>
          <w:rFonts w:ascii="Times New Roman" w:hAnsi="Times New Roman" w:cs="Times New Roman"/>
          <w:sz w:val="28"/>
          <w:szCs w:val="28"/>
        </w:rPr>
        <w:t xml:space="preserve">В данном примере создается объект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 xml:space="preserve">с именем </w:t>
      </w:r>
      <w:r w:rsidRPr="005E250A">
        <w:rPr>
          <w:rStyle w:val="FontStyle229"/>
          <w:rFonts w:ascii="Times New Roman" w:hAnsi="Times New Roman" w:cs="Times New Roman"/>
          <w:bCs/>
          <w:sz w:val="28"/>
          <w:szCs w:val="28"/>
        </w:rPr>
        <w:t xml:space="preserve">str, </w:t>
      </w:r>
      <w:r w:rsidRPr="005E250A">
        <w:rPr>
          <w:rStyle w:val="FontStyle229"/>
          <w:rFonts w:ascii="Times New Roman" w:hAnsi="Times New Roman" w:cs="Times New Roman"/>
          <w:sz w:val="28"/>
          <w:szCs w:val="28"/>
        </w:rPr>
        <w:t>содержащий строку</w:t>
      </w:r>
      <w:r w:rsidRPr="005E250A">
        <w:rPr>
          <w:rStyle w:val="FontStyle229"/>
          <w:rFonts w:ascii="Times New Roman" w:hAnsi="Times New Roman" w:cs="Times New Roman"/>
          <w:bCs/>
          <w:sz w:val="28"/>
          <w:szCs w:val="28"/>
        </w:rPr>
        <w:t xml:space="preserve"> </w:t>
      </w:r>
      <w:r w:rsidRPr="005E250A">
        <w:rPr>
          <w:rStyle w:val="FontStyle229"/>
          <w:rFonts w:ascii="Times New Roman" w:hAnsi="Times New Roman" w:cs="Times New Roman"/>
          <w:sz w:val="28"/>
          <w:szCs w:val="28"/>
        </w:rPr>
        <w:t>символов "</w:t>
      </w:r>
      <w:r w:rsidRPr="005E250A">
        <w:rPr>
          <w:rStyle w:val="FontStyle229"/>
          <w:rFonts w:ascii="Times New Roman" w:hAnsi="Times New Roman" w:cs="Times New Roman"/>
          <w:bCs/>
          <w:sz w:val="28"/>
          <w:szCs w:val="28"/>
        </w:rPr>
        <w:t>He</w:t>
      </w:r>
      <w:r w:rsidRPr="005E250A">
        <w:rPr>
          <w:rStyle w:val="FontStyle229"/>
          <w:rFonts w:ascii="Times New Roman" w:hAnsi="Times New Roman" w:cs="Times New Roman"/>
          <w:bCs/>
          <w:sz w:val="28"/>
          <w:szCs w:val="28"/>
          <w:lang w:val="en-US"/>
        </w:rPr>
        <w:t>ll</w:t>
      </w:r>
      <w:r w:rsidRPr="005E250A">
        <w:rPr>
          <w:rStyle w:val="FontStyle229"/>
          <w:rFonts w:ascii="Times New Roman" w:hAnsi="Times New Roman" w:cs="Times New Roman"/>
          <w:bCs/>
          <w:sz w:val="28"/>
          <w:szCs w:val="28"/>
        </w:rPr>
        <w:t>о</w:t>
      </w:r>
      <w:r w:rsidRPr="005E250A">
        <w:rPr>
          <w:rStyle w:val="FontStyle229"/>
          <w:rFonts w:ascii="Times New Roman" w:hAnsi="Times New Roman" w:cs="Times New Roman"/>
          <w:sz w:val="28"/>
          <w:szCs w:val="28"/>
        </w:rPr>
        <w:t xml:space="preserve">". Также есть возможность создать объект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на основе другого объекта такого же типа. Например</w:t>
      </w:r>
      <w:r w:rsidRPr="005E250A">
        <w:rPr>
          <w:rStyle w:val="FontStyle229"/>
          <w:rFonts w:ascii="Times New Roman" w:hAnsi="Times New Roman" w:cs="Times New Roman"/>
          <w:sz w:val="28"/>
          <w:szCs w:val="28"/>
          <w:lang w:val="en-US"/>
        </w:rPr>
        <w:t>:</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String str = new String("Hello");</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String str2 = new String(str);</w:t>
      </w:r>
    </w:p>
    <w:p w:rsidR="002465E0" w:rsidRPr="005E250A" w:rsidRDefault="002465E0" w:rsidP="002465E0">
      <w:pPr>
        <w:pStyle w:val="Style57"/>
        <w:widowControl/>
        <w:ind w:firstLine="567"/>
        <w:jc w:val="both"/>
        <w:rPr>
          <w:rStyle w:val="FontStyle229"/>
          <w:rFonts w:ascii="Times New Roman" w:hAnsi="Times New Roman" w:cs="Times New Roman"/>
          <w:bCs/>
          <w:sz w:val="28"/>
          <w:szCs w:val="28"/>
        </w:rPr>
      </w:pPr>
      <w:r w:rsidRPr="005E250A">
        <w:rPr>
          <w:rStyle w:val="FontStyle229"/>
          <w:rFonts w:ascii="Times New Roman" w:hAnsi="Times New Roman" w:cs="Times New Roman"/>
          <w:sz w:val="28"/>
          <w:szCs w:val="28"/>
        </w:rPr>
        <w:t xml:space="preserve">После выполнения этих выражений объект </w:t>
      </w:r>
      <w:r w:rsidRPr="005E250A">
        <w:rPr>
          <w:rStyle w:val="FontStyle229"/>
          <w:rFonts w:ascii="Times New Roman" w:hAnsi="Times New Roman" w:cs="Times New Roman"/>
          <w:bCs/>
          <w:sz w:val="28"/>
          <w:szCs w:val="28"/>
        </w:rPr>
        <w:t>str</w:t>
      </w:r>
      <w:r w:rsidRPr="005E250A">
        <w:rPr>
          <w:rStyle w:val="FontStyle229"/>
          <w:rFonts w:ascii="Times New Roman" w:hAnsi="Times New Roman" w:cs="Times New Roman"/>
          <w:sz w:val="28"/>
          <w:szCs w:val="28"/>
        </w:rPr>
        <w:t xml:space="preserve">2 будет также содержать строку символов </w:t>
      </w:r>
      <w:r w:rsidRPr="005E250A">
        <w:rPr>
          <w:rStyle w:val="FontStyle229"/>
          <w:rFonts w:ascii="Times New Roman" w:hAnsi="Times New Roman" w:cs="Times New Roman"/>
          <w:bCs/>
          <w:sz w:val="28"/>
          <w:szCs w:val="28"/>
        </w:rPr>
        <w:t>"Hello".</w:t>
      </w:r>
    </w:p>
    <w:p w:rsidR="002465E0" w:rsidRPr="005E250A" w:rsidRDefault="002465E0" w:rsidP="002465E0">
      <w:pPr>
        <w:pStyle w:val="Style57"/>
        <w:widowControl/>
        <w:ind w:firstLine="567"/>
        <w:jc w:val="both"/>
        <w:rPr>
          <w:rStyle w:val="FontStyle229"/>
          <w:rFonts w:ascii="Times New Roman" w:hAnsi="Times New Roman" w:cs="Times New Roman"/>
          <w:bCs/>
          <w:sz w:val="28"/>
          <w:szCs w:val="28"/>
        </w:rPr>
      </w:pPr>
      <w:r w:rsidRPr="005E250A">
        <w:rPr>
          <w:rStyle w:val="FontStyle229"/>
          <w:rFonts w:ascii="Times New Roman" w:hAnsi="Times New Roman" w:cs="Times New Roman"/>
          <w:sz w:val="28"/>
          <w:szCs w:val="28"/>
        </w:rPr>
        <w:t xml:space="preserve">Еще один способ создания объекта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показан ниже.</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String str = "Java strings are powerful.";</w:t>
      </w:r>
    </w:p>
    <w:p w:rsidR="002465E0" w:rsidRPr="005E250A" w:rsidRDefault="002465E0" w:rsidP="002465E0">
      <w:pPr>
        <w:pStyle w:val="Style57"/>
        <w:widowControl/>
        <w:ind w:firstLine="567"/>
        <w:jc w:val="both"/>
        <w:rPr>
          <w:rStyle w:val="FontStyle229"/>
          <w:rFonts w:ascii="Times New Roman" w:hAnsi="Times New Roman" w:cs="Times New Roman"/>
          <w:bCs/>
          <w:sz w:val="28"/>
          <w:szCs w:val="28"/>
        </w:rPr>
      </w:pPr>
      <w:r w:rsidRPr="005E250A">
        <w:rPr>
          <w:rStyle w:val="FontStyle229"/>
          <w:rFonts w:ascii="Times New Roman" w:hAnsi="Times New Roman" w:cs="Times New Roman"/>
          <w:sz w:val="28"/>
          <w:szCs w:val="28"/>
        </w:rPr>
        <w:t xml:space="preserve">В данном случае объект </w:t>
      </w:r>
      <w:r w:rsidRPr="005E250A">
        <w:rPr>
          <w:rStyle w:val="FontStyle229"/>
          <w:rFonts w:ascii="Times New Roman" w:hAnsi="Times New Roman" w:cs="Times New Roman"/>
          <w:bCs/>
          <w:sz w:val="28"/>
          <w:szCs w:val="28"/>
        </w:rPr>
        <w:t xml:space="preserve">str </w:t>
      </w:r>
      <w:r w:rsidRPr="005E250A">
        <w:rPr>
          <w:rStyle w:val="FontStyle229"/>
          <w:rFonts w:ascii="Times New Roman" w:hAnsi="Times New Roman" w:cs="Times New Roman"/>
          <w:sz w:val="28"/>
          <w:szCs w:val="28"/>
        </w:rPr>
        <w:t xml:space="preserve">инициализируется последовательностью символов </w:t>
      </w:r>
      <w:r w:rsidRPr="005E250A">
        <w:rPr>
          <w:rStyle w:val="FontStyle229"/>
          <w:rFonts w:ascii="Times New Roman" w:hAnsi="Times New Roman" w:cs="Times New Roman"/>
          <w:bCs/>
          <w:sz w:val="28"/>
          <w:szCs w:val="28"/>
        </w:rPr>
        <w:t>"Java strings are powerful."</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Создав объект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вы можете использовать его везде, где допустим стро</w:t>
      </w:r>
      <w:r w:rsidRPr="005E250A">
        <w:rPr>
          <w:rStyle w:val="FontStyle229"/>
          <w:rFonts w:ascii="Times New Roman" w:hAnsi="Times New Roman" w:cs="Times New Roman"/>
          <w:bCs/>
          <w:sz w:val="28"/>
          <w:szCs w:val="28"/>
        </w:rPr>
        <w:t xml:space="preserve">ковой </w:t>
      </w:r>
      <w:r w:rsidRPr="005E250A">
        <w:rPr>
          <w:rStyle w:val="FontStyle229"/>
          <w:rFonts w:ascii="Times New Roman" w:hAnsi="Times New Roman" w:cs="Times New Roman"/>
          <w:sz w:val="28"/>
          <w:szCs w:val="28"/>
        </w:rPr>
        <w:t xml:space="preserve">литерал (последовательность символов, помещенная в кавычки). Например, объект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 xml:space="preserve">можно передать методу </w:t>
      </w:r>
      <w:r w:rsidRPr="005E250A">
        <w:rPr>
          <w:rStyle w:val="FontStyle229"/>
          <w:rFonts w:ascii="Times New Roman" w:hAnsi="Times New Roman" w:cs="Times New Roman"/>
          <w:bCs/>
          <w:sz w:val="28"/>
          <w:szCs w:val="28"/>
        </w:rPr>
        <w:t>println</w:t>
      </w:r>
      <w:r w:rsidRPr="005E250A">
        <w:rPr>
          <w:rStyle w:val="FontStyle229"/>
          <w:rFonts w:ascii="Times New Roman" w:hAnsi="Times New Roman" w:cs="Times New Roman"/>
          <w:sz w:val="28"/>
          <w:szCs w:val="28"/>
        </w:rPr>
        <w:t>() при его вызове так, как показано в следующем листинге 2.27.</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rPr>
        <w:t>Листинг</w:t>
      </w:r>
      <w:r w:rsidRPr="005E250A">
        <w:rPr>
          <w:rStyle w:val="FontStyle229"/>
          <w:rFonts w:ascii="Times New Roman" w:hAnsi="Times New Roman" w:cs="Times New Roman"/>
          <w:sz w:val="28"/>
          <w:szCs w:val="28"/>
          <w:lang w:val="en-US"/>
        </w:rPr>
        <w:t xml:space="preserve"> 2.27</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public class Main {</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public static void main(String args[]) {</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lastRenderedPageBreak/>
        <w:t xml:space="preserve">        // Определение строк различными способами</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String str1 = new String("Java strings are objects.");</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String str2 = "They are constructed various ways.";</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String str3 = new String(str2);</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System.out.println(str1);</w:t>
      </w:r>
    </w:p>
    <w:p w:rsidR="002465E0" w:rsidRPr="005E250A" w:rsidRDefault="002465E0" w:rsidP="002465E0">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System.out.println(str2);</w:t>
      </w:r>
    </w:p>
    <w:p w:rsidR="002465E0" w:rsidRPr="005E250A" w:rsidRDefault="002465E0" w:rsidP="002465E0">
      <w:pPr>
        <w:pStyle w:val="Style57"/>
        <w:ind w:firstLine="567"/>
        <w:jc w:val="both"/>
        <w:rPr>
          <w:rFonts w:ascii="Times New Roman" w:hAnsi="Times New Roman"/>
          <w:bCs/>
          <w:sz w:val="28"/>
          <w:szCs w:val="28"/>
        </w:rPr>
      </w:pPr>
      <w:r w:rsidRPr="005E250A">
        <w:rPr>
          <w:rFonts w:ascii="Times New Roman" w:hAnsi="Times New Roman"/>
          <w:bCs/>
          <w:sz w:val="28"/>
          <w:szCs w:val="28"/>
          <w:lang w:val="en-US"/>
        </w:rPr>
        <w:t xml:space="preserve">        System</w:t>
      </w:r>
      <w:r w:rsidRPr="005E250A">
        <w:rPr>
          <w:rFonts w:ascii="Times New Roman" w:hAnsi="Times New Roman"/>
          <w:bCs/>
          <w:sz w:val="28"/>
          <w:szCs w:val="28"/>
        </w:rPr>
        <w:t>.</w:t>
      </w:r>
      <w:r w:rsidRPr="005E250A">
        <w:rPr>
          <w:rFonts w:ascii="Times New Roman" w:hAnsi="Times New Roman"/>
          <w:bCs/>
          <w:sz w:val="28"/>
          <w:szCs w:val="28"/>
          <w:lang w:val="en-US"/>
        </w:rPr>
        <w:t>out</w:t>
      </w:r>
      <w:r w:rsidRPr="005E250A">
        <w:rPr>
          <w:rFonts w:ascii="Times New Roman" w:hAnsi="Times New Roman"/>
          <w:bCs/>
          <w:sz w:val="28"/>
          <w:szCs w:val="28"/>
        </w:rPr>
        <w:t>.</w:t>
      </w:r>
      <w:r w:rsidRPr="005E250A">
        <w:rPr>
          <w:rFonts w:ascii="Times New Roman" w:hAnsi="Times New Roman"/>
          <w:bCs/>
          <w:sz w:val="28"/>
          <w:szCs w:val="28"/>
          <w:lang w:val="en-US"/>
        </w:rPr>
        <w:t>println</w:t>
      </w:r>
      <w:r w:rsidRPr="005E250A">
        <w:rPr>
          <w:rFonts w:ascii="Times New Roman" w:hAnsi="Times New Roman"/>
          <w:bCs/>
          <w:sz w:val="28"/>
          <w:szCs w:val="28"/>
        </w:rPr>
        <w:t>(</w:t>
      </w:r>
      <w:r w:rsidRPr="005E250A">
        <w:rPr>
          <w:rFonts w:ascii="Times New Roman" w:hAnsi="Times New Roman"/>
          <w:bCs/>
          <w:sz w:val="28"/>
          <w:szCs w:val="28"/>
          <w:lang w:val="en-US"/>
        </w:rPr>
        <w:t>str</w:t>
      </w:r>
      <w:r w:rsidRPr="005E250A">
        <w:rPr>
          <w:rFonts w:ascii="Times New Roman" w:hAnsi="Times New Roman"/>
          <w:bCs/>
          <w:sz w:val="28"/>
          <w:szCs w:val="28"/>
        </w:rPr>
        <w:t>3);</w:t>
      </w:r>
    </w:p>
    <w:p w:rsidR="002465E0" w:rsidRPr="005E250A" w:rsidRDefault="002465E0" w:rsidP="002465E0">
      <w:pPr>
        <w:pStyle w:val="Style57"/>
        <w:ind w:firstLine="567"/>
        <w:jc w:val="both"/>
        <w:rPr>
          <w:rFonts w:ascii="Times New Roman" w:hAnsi="Times New Roman"/>
          <w:bCs/>
          <w:sz w:val="28"/>
          <w:szCs w:val="28"/>
        </w:rPr>
      </w:pPr>
      <w:r w:rsidRPr="005E250A">
        <w:rPr>
          <w:rFonts w:ascii="Times New Roman" w:hAnsi="Times New Roman"/>
          <w:bCs/>
          <w:sz w:val="28"/>
          <w:szCs w:val="28"/>
        </w:rPr>
        <w:t xml:space="preserve">    }</w:t>
      </w:r>
    </w:p>
    <w:p w:rsidR="002465E0" w:rsidRPr="005E250A" w:rsidRDefault="002465E0" w:rsidP="002465E0">
      <w:pPr>
        <w:pStyle w:val="Style57"/>
        <w:widowControl/>
        <w:ind w:firstLine="567"/>
        <w:jc w:val="both"/>
        <w:rPr>
          <w:rFonts w:ascii="Times New Roman" w:hAnsi="Times New Roman"/>
          <w:bCs/>
          <w:sz w:val="28"/>
          <w:szCs w:val="28"/>
        </w:rPr>
      </w:pPr>
      <w:r w:rsidRPr="005E250A">
        <w:rPr>
          <w:rFonts w:ascii="Times New Roman" w:hAnsi="Times New Roman"/>
          <w:bCs/>
          <w:sz w:val="28"/>
          <w:szCs w:val="28"/>
        </w:rPr>
        <w:t>}</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Класс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содержит ряд методов, предназначенных для выполнения действий над строками. Ниже описаны некоторые из них.</w:t>
      </w:r>
    </w:p>
    <w:p w:rsidR="002465E0" w:rsidRPr="005E250A" w:rsidRDefault="002465E0" w:rsidP="002465E0">
      <w:pPr>
        <w:ind w:firstLine="567"/>
        <w:jc w:val="both"/>
        <w:rPr>
          <w:sz w:val="28"/>
          <w:szCs w:val="28"/>
        </w:rPr>
      </w:pPr>
      <w:r w:rsidRPr="005E250A">
        <w:rPr>
          <w:i/>
          <w:color w:val="FF0000"/>
          <w:sz w:val="28"/>
          <w:szCs w:val="28"/>
          <w:lang w:val="en-US"/>
        </w:rPr>
        <w:t>String</w:t>
      </w:r>
      <w:r w:rsidRPr="005E250A">
        <w:rPr>
          <w:i/>
          <w:color w:val="FF0000"/>
          <w:sz w:val="28"/>
          <w:szCs w:val="28"/>
        </w:rPr>
        <w:t>.</w:t>
      </w:r>
      <w:r w:rsidRPr="005E250A">
        <w:rPr>
          <w:i/>
          <w:color w:val="FF0000"/>
          <w:sz w:val="28"/>
          <w:szCs w:val="28"/>
          <w:lang w:val="en-US"/>
        </w:rPr>
        <w:t>valueOf</w:t>
      </w:r>
      <w:r w:rsidRPr="005E250A">
        <w:rPr>
          <w:i/>
          <w:color w:val="FF0000"/>
          <w:sz w:val="28"/>
          <w:szCs w:val="28"/>
        </w:rPr>
        <w:t>(параметр)</w:t>
      </w:r>
      <w:r w:rsidRPr="005E250A">
        <w:rPr>
          <w:sz w:val="28"/>
          <w:szCs w:val="28"/>
        </w:rPr>
        <w:t xml:space="preserve"> – возвращает строку типа </w:t>
      </w:r>
      <w:r w:rsidRPr="005E250A">
        <w:rPr>
          <w:sz w:val="28"/>
          <w:szCs w:val="28"/>
          <w:lang w:val="en-US"/>
        </w:rPr>
        <w:t>String</w:t>
      </w:r>
      <w:r w:rsidRPr="005E250A">
        <w:rPr>
          <w:sz w:val="28"/>
          <w:szCs w:val="28"/>
        </w:rPr>
        <w:t>, являющуюся результатом преобразования параметра в строку. Параметр может быть любого примитивного или объектного типа.</w:t>
      </w:r>
    </w:p>
    <w:p w:rsidR="002465E0" w:rsidRPr="005E250A" w:rsidRDefault="002465E0" w:rsidP="002465E0">
      <w:pPr>
        <w:ind w:firstLine="567"/>
        <w:jc w:val="both"/>
        <w:rPr>
          <w:sz w:val="28"/>
          <w:szCs w:val="28"/>
        </w:rPr>
      </w:pPr>
      <w:r w:rsidRPr="005E250A">
        <w:rPr>
          <w:i/>
          <w:color w:val="FF0000"/>
          <w:sz w:val="28"/>
          <w:szCs w:val="28"/>
          <w:lang w:val="en-US"/>
        </w:rPr>
        <w:t>String</w:t>
      </w:r>
      <w:r w:rsidRPr="005E250A">
        <w:rPr>
          <w:i/>
          <w:color w:val="FF0000"/>
          <w:sz w:val="28"/>
          <w:szCs w:val="28"/>
        </w:rPr>
        <w:t>.</w:t>
      </w:r>
      <w:r w:rsidRPr="005E250A">
        <w:rPr>
          <w:i/>
          <w:color w:val="FF0000"/>
          <w:sz w:val="28"/>
          <w:szCs w:val="28"/>
          <w:lang w:val="en-US"/>
        </w:rPr>
        <w:t>v</w:t>
      </w:r>
      <w:r w:rsidRPr="005E250A">
        <w:rPr>
          <w:i/>
          <w:color w:val="FF0000"/>
          <w:sz w:val="28"/>
          <w:szCs w:val="28"/>
        </w:rPr>
        <w:t>alueOf(</w:t>
      </w:r>
      <w:r w:rsidRPr="005E250A">
        <w:rPr>
          <w:i/>
          <w:color w:val="FF0000"/>
          <w:sz w:val="28"/>
          <w:szCs w:val="28"/>
          <w:lang w:val="en-US"/>
        </w:rPr>
        <w:t>charArray</w:t>
      </w:r>
      <w:r w:rsidRPr="005E250A">
        <w:rPr>
          <w:i/>
          <w:color w:val="FF0000"/>
          <w:sz w:val="28"/>
          <w:szCs w:val="28"/>
        </w:rPr>
        <w:t xml:space="preserve">, </w:t>
      </w:r>
      <w:r w:rsidRPr="005E250A">
        <w:rPr>
          <w:i/>
          <w:color w:val="FF0000"/>
          <w:sz w:val="28"/>
          <w:szCs w:val="28"/>
          <w:lang w:val="en-US"/>
        </w:rPr>
        <w:t>index</w:t>
      </w:r>
      <w:r w:rsidRPr="005E250A">
        <w:rPr>
          <w:i/>
          <w:color w:val="FF0000"/>
          <w:sz w:val="28"/>
          <w:szCs w:val="28"/>
        </w:rPr>
        <w:t>1,</w:t>
      </w:r>
      <w:r w:rsidRPr="005E250A">
        <w:rPr>
          <w:i/>
          <w:color w:val="FF0000"/>
          <w:sz w:val="28"/>
          <w:szCs w:val="28"/>
          <w:lang w:val="en-US"/>
        </w:rPr>
        <w:t>count</w:t>
      </w:r>
      <w:r w:rsidRPr="005E250A">
        <w:rPr>
          <w:i/>
          <w:color w:val="FF0000"/>
          <w:sz w:val="28"/>
          <w:szCs w:val="28"/>
        </w:rPr>
        <w:t>)</w:t>
      </w:r>
      <w:r w:rsidRPr="005E250A">
        <w:rPr>
          <w:sz w:val="28"/>
          <w:szCs w:val="28"/>
        </w:rPr>
        <w:t xml:space="preserve"> – функция, аналогичная предыдущей для массива символов, но преобразуется </w:t>
      </w:r>
      <w:r w:rsidRPr="005E250A">
        <w:rPr>
          <w:sz w:val="28"/>
          <w:szCs w:val="28"/>
          <w:lang w:val="en-US"/>
        </w:rPr>
        <w:t>count</w:t>
      </w:r>
      <w:r w:rsidRPr="005E250A">
        <w:rPr>
          <w:sz w:val="28"/>
          <w:szCs w:val="28"/>
        </w:rPr>
        <w:t xml:space="preserve"> символов начиная с символа, имеющего индекс </w:t>
      </w:r>
      <w:r w:rsidRPr="005E250A">
        <w:rPr>
          <w:sz w:val="28"/>
          <w:szCs w:val="28"/>
          <w:lang w:val="en-US"/>
        </w:rPr>
        <w:t>index</w:t>
      </w:r>
      <w:r w:rsidRPr="005E250A">
        <w:rPr>
          <w:sz w:val="28"/>
          <w:szCs w:val="28"/>
        </w:rPr>
        <w:t xml:space="preserve">1. </w:t>
      </w:r>
    </w:p>
    <w:p w:rsidR="002465E0" w:rsidRPr="005E250A" w:rsidRDefault="002465E0" w:rsidP="002465E0">
      <w:pPr>
        <w:ind w:firstLine="567"/>
        <w:jc w:val="both"/>
        <w:rPr>
          <w:sz w:val="28"/>
          <w:szCs w:val="28"/>
        </w:rPr>
      </w:pPr>
      <w:r w:rsidRPr="005E250A">
        <w:rPr>
          <w:sz w:val="28"/>
          <w:szCs w:val="28"/>
        </w:rPr>
        <w:t xml:space="preserve">У объектов типа </w:t>
      </w:r>
      <w:r w:rsidRPr="005E250A">
        <w:rPr>
          <w:sz w:val="28"/>
          <w:szCs w:val="28"/>
          <w:lang w:val="en-US"/>
        </w:rPr>
        <w:t>String</w:t>
      </w:r>
      <w:r w:rsidRPr="005E250A">
        <w:rPr>
          <w:sz w:val="28"/>
          <w:szCs w:val="28"/>
        </w:rPr>
        <w:t xml:space="preserve"> также имеется ряд методов. Перечислим важнейшие из них. </w:t>
      </w:r>
    </w:p>
    <w:p w:rsidR="002465E0" w:rsidRPr="005E250A" w:rsidRDefault="002465E0" w:rsidP="002465E0">
      <w:pPr>
        <w:ind w:firstLine="567"/>
        <w:jc w:val="both"/>
        <w:rPr>
          <w:sz w:val="28"/>
          <w:szCs w:val="28"/>
        </w:rPr>
      </w:pPr>
      <w:r w:rsidRPr="005E250A">
        <w:rPr>
          <w:i/>
          <w:color w:val="FF0000"/>
          <w:sz w:val="28"/>
          <w:szCs w:val="28"/>
        </w:rPr>
        <w:t>s1.charAt(i)</w:t>
      </w:r>
      <w:r w:rsidRPr="005E250A">
        <w:rPr>
          <w:sz w:val="28"/>
          <w:szCs w:val="28"/>
        </w:rPr>
        <w:t xml:space="preserve"> – символ в строке </w:t>
      </w:r>
      <w:r w:rsidRPr="005E250A">
        <w:rPr>
          <w:sz w:val="28"/>
          <w:szCs w:val="28"/>
          <w:lang w:val="en-US"/>
        </w:rPr>
        <w:t>s</w:t>
      </w:r>
      <w:r w:rsidRPr="005E250A">
        <w:rPr>
          <w:sz w:val="28"/>
          <w:szCs w:val="28"/>
        </w:rPr>
        <w:t xml:space="preserve">1, имеющий индекс </w:t>
      </w:r>
      <w:r w:rsidRPr="005E250A">
        <w:rPr>
          <w:sz w:val="28"/>
          <w:szCs w:val="28"/>
          <w:lang w:val="en-US"/>
        </w:rPr>
        <w:t>i</w:t>
      </w:r>
      <w:r w:rsidRPr="005E250A">
        <w:rPr>
          <w:sz w:val="28"/>
          <w:szCs w:val="28"/>
        </w:rPr>
        <w:t xml:space="preserve"> (индексация начинается с нуля).</w:t>
      </w:r>
    </w:p>
    <w:p w:rsidR="002465E0" w:rsidRPr="005E250A" w:rsidRDefault="002465E0" w:rsidP="002465E0">
      <w:pPr>
        <w:ind w:firstLine="567"/>
        <w:jc w:val="both"/>
        <w:rPr>
          <w:sz w:val="28"/>
          <w:szCs w:val="28"/>
        </w:rPr>
      </w:pPr>
      <w:r w:rsidRPr="005E250A">
        <w:rPr>
          <w:i/>
          <w:color w:val="FF0000"/>
          <w:sz w:val="28"/>
          <w:szCs w:val="28"/>
        </w:rPr>
        <w:t>s1.endsWith(</w:t>
      </w:r>
      <w:r w:rsidRPr="005E250A">
        <w:rPr>
          <w:i/>
          <w:color w:val="FF0000"/>
          <w:sz w:val="28"/>
          <w:szCs w:val="28"/>
          <w:lang w:val="en-US"/>
        </w:rPr>
        <w:t>subS</w:t>
      </w:r>
      <w:r w:rsidRPr="005E250A">
        <w:rPr>
          <w:i/>
          <w:color w:val="FF0000"/>
          <w:sz w:val="28"/>
          <w:szCs w:val="28"/>
        </w:rPr>
        <w:t>)</w:t>
      </w:r>
      <w:r w:rsidRPr="005E250A">
        <w:rPr>
          <w:sz w:val="28"/>
          <w:szCs w:val="28"/>
        </w:rPr>
        <w:t xml:space="preserve"> – возвращает </w:t>
      </w:r>
      <w:r w:rsidRPr="005E250A">
        <w:rPr>
          <w:sz w:val="28"/>
          <w:szCs w:val="28"/>
          <w:lang w:val="en-US"/>
        </w:rPr>
        <w:t>true</w:t>
      </w:r>
      <w:r w:rsidRPr="005E250A">
        <w:rPr>
          <w:sz w:val="28"/>
          <w:szCs w:val="28"/>
        </w:rPr>
        <w:t xml:space="preserve"> в случае, когда строка </w:t>
      </w:r>
      <w:r w:rsidRPr="005E250A">
        <w:rPr>
          <w:sz w:val="28"/>
          <w:szCs w:val="28"/>
          <w:lang w:val="en-US"/>
        </w:rPr>
        <w:t>s</w:t>
      </w:r>
      <w:r w:rsidRPr="005E250A">
        <w:rPr>
          <w:sz w:val="28"/>
          <w:szCs w:val="28"/>
        </w:rPr>
        <w:t xml:space="preserve">1 заканчивается последовательностью символов, содержащихся в строке </w:t>
      </w:r>
      <w:r w:rsidRPr="005E250A">
        <w:rPr>
          <w:sz w:val="28"/>
          <w:szCs w:val="28"/>
          <w:lang w:val="en-US"/>
        </w:rPr>
        <w:t>subS</w:t>
      </w:r>
      <w:r w:rsidRPr="005E250A">
        <w:rPr>
          <w:sz w:val="28"/>
          <w:szCs w:val="28"/>
        </w:rPr>
        <w:t>.</w:t>
      </w:r>
    </w:p>
    <w:p w:rsidR="002465E0" w:rsidRPr="005E250A" w:rsidRDefault="002465E0" w:rsidP="002465E0">
      <w:pPr>
        <w:ind w:firstLine="567"/>
        <w:jc w:val="both"/>
        <w:rPr>
          <w:sz w:val="28"/>
          <w:szCs w:val="28"/>
        </w:rPr>
      </w:pPr>
      <w:r w:rsidRPr="005E250A">
        <w:rPr>
          <w:i/>
          <w:color w:val="FF0000"/>
          <w:sz w:val="28"/>
          <w:szCs w:val="28"/>
          <w:lang w:val="en-US"/>
        </w:rPr>
        <w:t>s</w:t>
      </w:r>
      <w:r w:rsidRPr="005E250A">
        <w:rPr>
          <w:i/>
          <w:color w:val="FF0000"/>
          <w:sz w:val="28"/>
          <w:szCs w:val="28"/>
        </w:rPr>
        <w:t>1.</w:t>
      </w:r>
      <w:r w:rsidRPr="005E250A">
        <w:rPr>
          <w:i/>
          <w:color w:val="FF0000"/>
          <w:sz w:val="28"/>
          <w:szCs w:val="28"/>
          <w:lang w:val="en-US"/>
        </w:rPr>
        <w:t>equals</w:t>
      </w:r>
      <w:r w:rsidRPr="005E250A">
        <w:rPr>
          <w:i/>
          <w:color w:val="FF0000"/>
          <w:sz w:val="28"/>
          <w:szCs w:val="28"/>
        </w:rPr>
        <w:t>(</w:t>
      </w:r>
      <w:r w:rsidRPr="005E250A">
        <w:rPr>
          <w:i/>
          <w:color w:val="FF0000"/>
          <w:sz w:val="28"/>
          <w:szCs w:val="28"/>
          <w:lang w:val="en-US"/>
        </w:rPr>
        <w:t>subS</w:t>
      </w:r>
      <w:r w:rsidRPr="005E250A">
        <w:rPr>
          <w:i/>
          <w:color w:val="FF0000"/>
          <w:sz w:val="28"/>
          <w:szCs w:val="28"/>
        </w:rPr>
        <w:t>)</w:t>
      </w:r>
      <w:r w:rsidRPr="005E250A">
        <w:rPr>
          <w:sz w:val="28"/>
          <w:szCs w:val="28"/>
        </w:rPr>
        <w:t xml:space="preserve"> - возвращает </w:t>
      </w:r>
      <w:r w:rsidRPr="005E250A">
        <w:rPr>
          <w:sz w:val="28"/>
          <w:szCs w:val="28"/>
          <w:lang w:val="en-US"/>
        </w:rPr>
        <w:t>true</w:t>
      </w:r>
      <w:r w:rsidRPr="005E250A">
        <w:rPr>
          <w:sz w:val="28"/>
          <w:szCs w:val="28"/>
        </w:rPr>
        <w:t xml:space="preserve"> в случае, когда последовательностью символов, содержащихся в строке </w:t>
      </w:r>
      <w:r w:rsidRPr="005E250A">
        <w:rPr>
          <w:sz w:val="28"/>
          <w:szCs w:val="28"/>
          <w:lang w:val="en-US"/>
        </w:rPr>
        <w:t>s</w:t>
      </w:r>
      <w:r w:rsidRPr="005E250A">
        <w:rPr>
          <w:sz w:val="28"/>
          <w:szCs w:val="28"/>
        </w:rPr>
        <w:t xml:space="preserve">1, совпадает с последовательностью символов, содержащихся в строке </w:t>
      </w:r>
      <w:r w:rsidRPr="005E250A">
        <w:rPr>
          <w:sz w:val="28"/>
          <w:szCs w:val="28"/>
          <w:lang w:val="en-US"/>
        </w:rPr>
        <w:t>subS</w:t>
      </w:r>
      <w:r w:rsidRPr="005E250A">
        <w:rPr>
          <w:sz w:val="28"/>
          <w:szCs w:val="28"/>
        </w:rPr>
        <w:t>.</w:t>
      </w:r>
    </w:p>
    <w:p w:rsidR="002465E0" w:rsidRPr="005E250A" w:rsidRDefault="002465E0" w:rsidP="002465E0">
      <w:pPr>
        <w:ind w:firstLine="567"/>
        <w:jc w:val="both"/>
        <w:rPr>
          <w:sz w:val="28"/>
          <w:szCs w:val="28"/>
        </w:rPr>
      </w:pPr>
      <w:r w:rsidRPr="005E250A">
        <w:rPr>
          <w:i/>
          <w:color w:val="FF0000"/>
          <w:sz w:val="28"/>
          <w:szCs w:val="28"/>
        </w:rPr>
        <w:t>s1.equalsIgnoreCase(</w:t>
      </w:r>
      <w:r w:rsidRPr="005E250A">
        <w:rPr>
          <w:i/>
          <w:color w:val="FF0000"/>
          <w:sz w:val="28"/>
          <w:szCs w:val="28"/>
          <w:lang w:val="en-US"/>
        </w:rPr>
        <w:t>subS</w:t>
      </w:r>
      <w:r w:rsidRPr="005E250A">
        <w:rPr>
          <w:i/>
          <w:color w:val="FF0000"/>
          <w:sz w:val="28"/>
          <w:szCs w:val="28"/>
        </w:rPr>
        <w:t>)</w:t>
      </w:r>
      <w:r w:rsidRPr="005E250A">
        <w:rPr>
          <w:sz w:val="28"/>
          <w:szCs w:val="28"/>
        </w:rPr>
        <w:t xml:space="preserve"> – то же, но при сравнении строк игнорируются различия в регистре символов (строчные и заглавные буквы не различаются).</w:t>
      </w:r>
    </w:p>
    <w:p w:rsidR="002465E0" w:rsidRPr="005E250A" w:rsidRDefault="002465E0" w:rsidP="002465E0">
      <w:pPr>
        <w:ind w:firstLine="567"/>
        <w:jc w:val="both"/>
        <w:rPr>
          <w:sz w:val="28"/>
          <w:szCs w:val="28"/>
        </w:rPr>
      </w:pPr>
      <w:r w:rsidRPr="005E250A">
        <w:rPr>
          <w:i/>
          <w:color w:val="FF0000"/>
          <w:sz w:val="28"/>
          <w:szCs w:val="28"/>
        </w:rPr>
        <w:t>s1.indexOf(</w:t>
      </w:r>
      <w:r w:rsidRPr="005E250A">
        <w:rPr>
          <w:i/>
          <w:color w:val="FF0000"/>
          <w:sz w:val="28"/>
          <w:szCs w:val="28"/>
          <w:lang w:val="en-US"/>
        </w:rPr>
        <w:t>subS</w:t>
      </w:r>
      <w:r w:rsidRPr="005E250A">
        <w:rPr>
          <w:i/>
          <w:color w:val="FF0000"/>
          <w:sz w:val="28"/>
          <w:szCs w:val="28"/>
        </w:rPr>
        <w:t>)</w:t>
      </w:r>
      <w:r w:rsidRPr="005E250A">
        <w:rPr>
          <w:sz w:val="28"/>
          <w:szCs w:val="28"/>
        </w:rPr>
        <w:t xml:space="preserve"> – индекс позиции, где в строке </w:t>
      </w:r>
      <w:r w:rsidRPr="005E250A">
        <w:rPr>
          <w:sz w:val="28"/>
          <w:szCs w:val="28"/>
          <w:lang w:val="en-US"/>
        </w:rPr>
        <w:t>s</w:t>
      </w:r>
      <w:r w:rsidRPr="005E250A">
        <w:rPr>
          <w:sz w:val="28"/>
          <w:szCs w:val="28"/>
        </w:rPr>
        <w:t xml:space="preserve">1 первый раз встретилась последовательность символов </w:t>
      </w:r>
      <w:r w:rsidRPr="005E250A">
        <w:rPr>
          <w:sz w:val="28"/>
          <w:szCs w:val="28"/>
          <w:lang w:val="en-US"/>
        </w:rPr>
        <w:t>subS</w:t>
      </w:r>
      <w:r w:rsidRPr="005E250A">
        <w:rPr>
          <w:sz w:val="28"/>
          <w:szCs w:val="28"/>
        </w:rPr>
        <w:t>.</w:t>
      </w:r>
    </w:p>
    <w:p w:rsidR="002465E0" w:rsidRPr="005E250A" w:rsidRDefault="00A15D45" w:rsidP="002465E0">
      <w:pPr>
        <w:ind w:firstLine="567"/>
        <w:jc w:val="both"/>
        <w:rPr>
          <w:sz w:val="28"/>
          <w:szCs w:val="28"/>
        </w:rPr>
      </w:pPr>
      <w:r w:rsidRPr="005E250A">
        <w:rPr>
          <w:i/>
          <w:color w:val="FF0000"/>
          <w:sz w:val="28"/>
          <w:szCs w:val="28"/>
        </w:rPr>
        <w:t>s1.indexOf(</w:t>
      </w:r>
      <w:r w:rsidRPr="005E250A">
        <w:rPr>
          <w:i/>
          <w:color w:val="FF0000"/>
          <w:sz w:val="28"/>
          <w:szCs w:val="28"/>
          <w:lang w:val="en-US"/>
        </w:rPr>
        <w:t>subS</w:t>
      </w:r>
      <w:r w:rsidRPr="005E250A">
        <w:rPr>
          <w:i/>
          <w:color w:val="FF0000"/>
          <w:sz w:val="28"/>
          <w:szCs w:val="28"/>
        </w:rPr>
        <w:t>,</w:t>
      </w:r>
      <w:r w:rsidRPr="005E250A">
        <w:rPr>
          <w:i/>
          <w:color w:val="FF0000"/>
          <w:sz w:val="28"/>
          <w:szCs w:val="28"/>
          <w:lang w:val="en-US"/>
        </w:rPr>
        <w:t>i</w:t>
      </w:r>
      <w:r w:rsidRPr="005E250A">
        <w:rPr>
          <w:i/>
          <w:color w:val="FF0000"/>
          <w:sz w:val="28"/>
          <w:szCs w:val="28"/>
        </w:rPr>
        <w:t>)</w:t>
      </w:r>
      <w:r w:rsidRPr="005E250A">
        <w:rPr>
          <w:sz w:val="28"/>
          <w:szCs w:val="28"/>
        </w:rPr>
        <w:t xml:space="preserve"> – индекс позиции, начиная с </w:t>
      </w:r>
      <w:r w:rsidRPr="005E250A">
        <w:rPr>
          <w:sz w:val="28"/>
          <w:szCs w:val="28"/>
          <w:lang w:val="en-US"/>
        </w:rPr>
        <w:t>i</w:t>
      </w:r>
      <w:r w:rsidRPr="005E250A">
        <w:rPr>
          <w:sz w:val="28"/>
          <w:szCs w:val="28"/>
        </w:rPr>
        <w:t xml:space="preserve">, где в строке </w:t>
      </w:r>
      <w:r w:rsidRPr="005E250A">
        <w:rPr>
          <w:sz w:val="28"/>
          <w:szCs w:val="28"/>
          <w:lang w:val="en-US"/>
        </w:rPr>
        <w:t>s</w:t>
      </w:r>
      <w:r w:rsidRPr="005E250A">
        <w:rPr>
          <w:sz w:val="28"/>
          <w:szCs w:val="28"/>
        </w:rPr>
        <w:t xml:space="preserve">1 первый раз встретилась последовательность символов </w:t>
      </w:r>
      <w:r w:rsidRPr="005E250A">
        <w:rPr>
          <w:sz w:val="28"/>
          <w:szCs w:val="28"/>
          <w:lang w:val="en-US"/>
        </w:rPr>
        <w:t>subS</w:t>
      </w:r>
      <w:r w:rsidRPr="005E250A">
        <w:rPr>
          <w:sz w:val="28"/>
          <w:szCs w:val="28"/>
        </w:rPr>
        <w:t>.</w:t>
      </w:r>
    </w:p>
    <w:p w:rsidR="002465E0" w:rsidRPr="005E250A" w:rsidRDefault="00682474" w:rsidP="002465E0">
      <w:pPr>
        <w:ind w:firstLine="567"/>
        <w:jc w:val="both"/>
        <w:rPr>
          <w:sz w:val="28"/>
          <w:szCs w:val="28"/>
        </w:rPr>
      </w:pPr>
      <w:r w:rsidRPr="005E250A">
        <w:rPr>
          <w:i/>
          <w:color w:val="FF0000"/>
          <w:sz w:val="28"/>
          <w:szCs w:val="28"/>
        </w:rPr>
        <w:t>s1.</w:t>
      </w:r>
      <w:r w:rsidR="002465E0" w:rsidRPr="005E250A">
        <w:rPr>
          <w:i/>
          <w:color w:val="FF0000"/>
          <w:sz w:val="28"/>
          <w:szCs w:val="28"/>
          <w:lang w:val="en-US"/>
        </w:rPr>
        <w:t>lastI</w:t>
      </w:r>
      <w:r w:rsidR="002465E0" w:rsidRPr="005E250A">
        <w:rPr>
          <w:i/>
          <w:color w:val="FF0000"/>
          <w:sz w:val="28"/>
          <w:szCs w:val="28"/>
        </w:rPr>
        <w:t>ndexOf (</w:t>
      </w:r>
      <w:r w:rsidR="002465E0" w:rsidRPr="005E250A">
        <w:rPr>
          <w:i/>
          <w:color w:val="FF0000"/>
          <w:sz w:val="28"/>
          <w:szCs w:val="28"/>
          <w:lang w:val="en-US"/>
        </w:rPr>
        <w:t>subS</w:t>
      </w:r>
      <w:r w:rsidR="002465E0" w:rsidRPr="005E250A">
        <w:rPr>
          <w:i/>
          <w:color w:val="FF0000"/>
          <w:sz w:val="28"/>
          <w:szCs w:val="28"/>
        </w:rPr>
        <w:t>)</w:t>
      </w:r>
      <w:r w:rsidR="002465E0" w:rsidRPr="005E250A">
        <w:rPr>
          <w:sz w:val="28"/>
          <w:szCs w:val="28"/>
        </w:rPr>
        <w:t xml:space="preserve"> – индекс позиции, где в строке </w:t>
      </w:r>
      <w:r w:rsidR="002465E0" w:rsidRPr="005E250A">
        <w:rPr>
          <w:sz w:val="28"/>
          <w:szCs w:val="28"/>
          <w:lang w:val="en-US"/>
        </w:rPr>
        <w:t>s</w:t>
      </w:r>
      <w:r w:rsidR="002465E0" w:rsidRPr="005E250A">
        <w:rPr>
          <w:sz w:val="28"/>
          <w:szCs w:val="28"/>
        </w:rPr>
        <w:t xml:space="preserve">1 последний раз встретилась последовательность символов </w:t>
      </w:r>
      <w:r w:rsidR="002465E0" w:rsidRPr="005E250A">
        <w:rPr>
          <w:sz w:val="28"/>
          <w:szCs w:val="28"/>
          <w:lang w:val="en-US"/>
        </w:rPr>
        <w:t>subS</w:t>
      </w:r>
      <w:r w:rsidR="002465E0" w:rsidRPr="005E250A">
        <w:rPr>
          <w:sz w:val="28"/>
          <w:szCs w:val="28"/>
        </w:rPr>
        <w:t>.</w:t>
      </w:r>
      <w:r w:rsidR="00243B2F" w:rsidRPr="005E250A">
        <w:rPr>
          <w:sz w:val="28"/>
          <w:szCs w:val="28"/>
        </w:rPr>
        <w:t xml:space="preserve"> </w:t>
      </w:r>
    </w:p>
    <w:p w:rsidR="002465E0" w:rsidRPr="005E250A" w:rsidRDefault="00A15D45" w:rsidP="002465E0">
      <w:pPr>
        <w:ind w:firstLine="567"/>
        <w:jc w:val="both"/>
        <w:rPr>
          <w:sz w:val="28"/>
          <w:szCs w:val="28"/>
        </w:rPr>
      </w:pPr>
      <w:r w:rsidRPr="005E250A">
        <w:rPr>
          <w:i/>
          <w:color w:val="FF0000"/>
          <w:sz w:val="28"/>
          <w:szCs w:val="28"/>
        </w:rPr>
        <w:t>s1.</w:t>
      </w:r>
      <w:r w:rsidRPr="005E250A">
        <w:rPr>
          <w:i/>
          <w:color w:val="FF0000"/>
          <w:sz w:val="28"/>
          <w:szCs w:val="28"/>
          <w:lang w:val="en-US"/>
        </w:rPr>
        <w:t>lastI</w:t>
      </w:r>
      <w:r w:rsidRPr="005E250A">
        <w:rPr>
          <w:i/>
          <w:color w:val="FF0000"/>
          <w:sz w:val="28"/>
          <w:szCs w:val="28"/>
        </w:rPr>
        <w:t>ndexOf (</w:t>
      </w:r>
      <w:r w:rsidRPr="005E250A">
        <w:rPr>
          <w:i/>
          <w:color w:val="FF0000"/>
          <w:sz w:val="28"/>
          <w:szCs w:val="28"/>
          <w:lang w:val="en-US"/>
        </w:rPr>
        <w:t>subS</w:t>
      </w:r>
      <w:r w:rsidRPr="005E250A">
        <w:rPr>
          <w:i/>
          <w:color w:val="FF0000"/>
          <w:sz w:val="28"/>
          <w:szCs w:val="28"/>
        </w:rPr>
        <w:t>,</w:t>
      </w:r>
      <w:r w:rsidRPr="005E250A">
        <w:rPr>
          <w:i/>
          <w:color w:val="FF0000"/>
          <w:sz w:val="28"/>
          <w:szCs w:val="28"/>
          <w:lang w:val="en-US"/>
        </w:rPr>
        <w:t>i</w:t>
      </w:r>
      <w:r w:rsidRPr="005E250A">
        <w:rPr>
          <w:i/>
          <w:color w:val="FF0000"/>
          <w:sz w:val="28"/>
          <w:szCs w:val="28"/>
        </w:rPr>
        <w:t>)</w:t>
      </w:r>
      <w:r w:rsidRPr="005E250A">
        <w:rPr>
          <w:sz w:val="28"/>
          <w:szCs w:val="28"/>
        </w:rPr>
        <w:t xml:space="preserve"> – индекс позиции, начиная с </w:t>
      </w:r>
      <w:r w:rsidRPr="005E250A">
        <w:rPr>
          <w:sz w:val="28"/>
          <w:szCs w:val="28"/>
          <w:lang w:val="en-US"/>
        </w:rPr>
        <w:t>i</w:t>
      </w:r>
      <w:r w:rsidRPr="005E250A">
        <w:rPr>
          <w:sz w:val="28"/>
          <w:szCs w:val="28"/>
        </w:rPr>
        <w:t xml:space="preserve">, где в строке </w:t>
      </w:r>
      <w:r w:rsidRPr="005E250A">
        <w:rPr>
          <w:sz w:val="28"/>
          <w:szCs w:val="28"/>
          <w:lang w:val="en-US"/>
        </w:rPr>
        <w:t>s</w:t>
      </w:r>
      <w:r w:rsidRPr="005E250A">
        <w:rPr>
          <w:sz w:val="28"/>
          <w:szCs w:val="28"/>
        </w:rPr>
        <w:t xml:space="preserve">1 последний раз встретилась последовательность символов </w:t>
      </w:r>
      <w:r w:rsidRPr="005E250A">
        <w:rPr>
          <w:sz w:val="28"/>
          <w:szCs w:val="28"/>
          <w:lang w:val="en-US"/>
        </w:rPr>
        <w:t>subS</w:t>
      </w:r>
      <w:r w:rsidRPr="005E250A">
        <w:rPr>
          <w:sz w:val="28"/>
          <w:szCs w:val="28"/>
        </w:rPr>
        <w:t>.</w:t>
      </w:r>
    </w:p>
    <w:p w:rsidR="002465E0" w:rsidRPr="005E250A" w:rsidRDefault="002465E0" w:rsidP="002465E0">
      <w:pPr>
        <w:ind w:firstLine="567"/>
        <w:jc w:val="both"/>
        <w:rPr>
          <w:sz w:val="28"/>
          <w:szCs w:val="28"/>
        </w:rPr>
      </w:pPr>
      <w:r w:rsidRPr="005E250A">
        <w:rPr>
          <w:i/>
          <w:color w:val="FF0000"/>
          <w:sz w:val="28"/>
          <w:szCs w:val="28"/>
        </w:rPr>
        <w:t>s1.length()</w:t>
      </w:r>
      <w:r w:rsidRPr="005E250A">
        <w:rPr>
          <w:sz w:val="28"/>
          <w:szCs w:val="28"/>
        </w:rPr>
        <w:t xml:space="preserve"> – длина строки (число 16-битных символов </w:t>
      </w:r>
      <w:r w:rsidRPr="005E250A">
        <w:rPr>
          <w:sz w:val="28"/>
          <w:szCs w:val="28"/>
          <w:lang w:val="en-US"/>
        </w:rPr>
        <w:t>UNICODE</w:t>
      </w:r>
      <w:r w:rsidRPr="005E250A">
        <w:rPr>
          <w:sz w:val="28"/>
          <w:szCs w:val="28"/>
        </w:rPr>
        <w:t>, содержащихся в строке). Длина пустой строки равна нулю.</w:t>
      </w:r>
    </w:p>
    <w:p w:rsidR="002465E0" w:rsidRPr="005E250A" w:rsidRDefault="002465E0" w:rsidP="002465E0">
      <w:pPr>
        <w:ind w:firstLine="567"/>
        <w:jc w:val="both"/>
        <w:rPr>
          <w:sz w:val="28"/>
          <w:szCs w:val="28"/>
        </w:rPr>
      </w:pPr>
      <w:r w:rsidRPr="005E250A">
        <w:rPr>
          <w:i/>
          <w:color w:val="FF0000"/>
          <w:sz w:val="28"/>
          <w:szCs w:val="28"/>
        </w:rPr>
        <w:t>s1.replaceFirst(</w:t>
      </w:r>
      <w:r w:rsidRPr="005E250A">
        <w:rPr>
          <w:i/>
          <w:color w:val="FF0000"/>
          <w:sz w:val="28"/>
          <w:szCs w:val="28"/>
          <w:lang w:val="en-US"/>
        </w:rPr>
        <w:t>oldSubS</w:t>
      </w:r>
      <w:r w:rsidRPr="005E250A">
        <w:rPr>
          <w:i/>
          <w:color w:val="FF0000"/>
          <w:sz w:val="28"/>
          <w:szCs w:val="28"/>
        </w:rPr>
        <w:t>,</w:t>
      </w:r>
      <w:r w:rsidRPr="005E250A">
        <w:rPr>
          <w:i/>
          <w:color w:val="FF0000"/>
          <w:sz w:val="28"/>
          <w:szCs w:val="28"/>
          <w:lang w:val="en-US"/>
        </w:rPr>
        <w:t>newSubS</w:t>
      </w:r>
      <w:r w:rsidRPr="005E250A">
        <w:rPr>
          <w:i/>
          <w:color w:val="FF0000"/>
          <w:sz w:val="28"/>
          <w:szCs w:val="28"/>
        </w:rPr>
        <w:t>)</w:t>
      </w:r>
      <w:r w:rsidRPr="005E250A">
        <w:rPr>
          <w:sz w:val="28"/>
          <w:szCs w:val="28"/>
        </w:rPr>
        <w:t xml:space="preserve"> – возвращает строку на основе строки </w:t>
      </w:r>
      <w:r w:rsidRPr="005E250A">
        <w:rPr>
          <w:sz w:val="28"/>
          <w:szCs w:val="28"/>
          <w:lang w:val="en-US"/>
        </w:rPr>
        <w:t>s</w:t>
      </w:r>
      <w:r w:rsidRPr="005E250A">
        <w:rPr>
          <w:sz w:val="28"/>
          <w:szCs w:val="28"/>
        </w:rPr>
        <w:t xml:space="preserve">1, в которой произведена замена первого вхождения символов строки  </w:t>
      </w:r>
      <w:r w:rsidRPr="005E250A">
        <w:rPr>
          <w:sz w:val="28"/>
          <w:szCs w:val="28"/>
          <w:lang w:val="en-US"/>
        </w:rPr>
        <w:t>oldSubS</w:t>
      </w:r>
      <w:r w:rsidRPr="005E250A">
        <w:rPr>
          <w:sz w:val="28"/>
          <w:szCs w:val="28"/>
        </w:rPr>
        <w:t xml:space="preserve"> на символы строки </w:t>
      </w:r>
      <w:r w:rsidRPr="005E250A">
        <w:rPr>
          <w:sz w:val="28"/>
          <w:szCs w:val="28"/>
          <w:lang w:val="en-US"/>
        </w:rPr>
        <w:t>newSubS</w:t>
      </w:r>
      <w:r w:rsidRPr="005E250A">
        <w:rPr>
          <w:sz w:val="28"/>
          <w:szCs w:val="28"/>
        </w:rPr>
        <w:t>.</w:t>
      </w:r>
    </w:p>
    <w:p w:rsidR="002465E0" w:rsidRPr="005E250A" w:rsidRDefault="002465E0" w:rsidP="002465E0">
      <w:pPr>
        <w:ind w:firstLine="567"/>
        <w:jc w:val="both"/>
        <w:rPr>
          <w:sz w:val="28"/>
          <w:szCs w:val="28"/>
        </w:rPr>
      </w:pPr>
      <w:r w:rsidRPr="005E250A">
        <w:rPr>
          <w:i/>
          <w:color w:val="FF0000"/>
          <w:sz w:val="28"/>
          <w:szCs w:val="28"/>
        </w:rPr>
        <w:t>s1.replaceAll(</w:t>
      </w:r>
      <w:r w:rsidRPr="005E250A">
        <w:rPr>
          <w:i/>
          <w:color w:val="FF0000"/>
          <w:sz w:val="28"/>
          <w:szCs w:val="28"/>
          <w:lang w:val="en-US"/>
        </w:rPr>
        <w:t>oldSubS</w:t>
      </w:r>
      <w:r w:rsidRPr="005E250A">
        <w:rPr>
          <w:i/>
          <w:color w:val="FF0000"/>
          <w:sz w:val="28"/>
          <w:szCs w:val="28"/>
        </w:rPr>
        <w:t>,</w:t>
      </w:r>
      <w:r w:rsidRPr="005E250A">
        <w:rPr>
          <w:i/>
          <w:color w:val="FF0000"/>
          <w:sz w:val="28"/>
          <w:szCs w:val="28"/>
          <w:lang w:val="en-US"/>
        </w:rPr>
        <w:t>newSubS</w:t>
      </w:r>
      <w:r w:rsidRPr="005E250A">
        <w:rPr>
          <w:i/>
          <w:color w:val="FF0000"/>
          <w:sz w:val="28"/>
          <w:szCs w:val="28"/>
        </w:rPr>
        <w:t>)</w:t>
      </w:r>
      <w:r w:rsidRPr="005E250A">
        <w:rPr>
          <w:sz w:val="28"/>
          <w:szCs w:val="28"/>
        </w:rPr>
        <w:t xml:space="preserve"> – возвращает строку на основе строки </w:t>
      </w:r>
      <w:r w:rsidRPr="005E250A">
        <w:rPr>
          <w:sz w:val="28"/>
          <w:szCs w:val="28"/>
          <w:lang w:val="en-US"/>
        </w:rPr>
        <w:t>s</w:t>
      </w:r>
      <w:r w:rsidRPr="005E250A">
        <w:rPr>
          <w:sz w:val="28"/>
          <w:szCs w:val="28"/>
        </w:rPr>
        <w:t xml:space="preserve">1, в которой произведена замена всех вхождений символов строки  </w:t>
      </w:r>
      <w:r w:rsidRPr="005E250A">
        <w:rPr>
          <w:sz w:val="28"/>
          <w:szCs w:val="28"/>
          <w:lang w:val="en-US"/>
        </w:rPr>
        <w:t>oldSubS</w:t>
      </w:r>
      <w:r w:rsidRPr="005E250A">
        <w:rPr>
          <w:sz w:val="28"/>
          <w:szCs w:val="28"/>
        </w:rPr>
        <w:t xml:space="preserve"> на символы строки </w:t>
      </w:r>
      <w:r w:rsidRPr="005E250A">
        <w:rPr>
          <w:sz w:val="28"/>
          <w:szCs w:val="28"/>
          <w:lang w:val="en-US"/>
        </w:rPr>
        <w:t>newSubS</w:t>
      </w:r>
      <w:r w:rsidRPr="005E250A">
        <w:rPr>
          <w:sz w:val="28"/>
          <w:szCs w:val="28"/>
        </w:rPr>
        <w:t>.</w:t>
      </w:r>
    </w:p>
    <w:p w:rsidR="002465E0" w:rsidRPr="005E250A" w:rsidRDefault="00A67D26" w:rsidP="002465E0">
      <w:pPr>
        <w:ind w:firstLine="567"/>
        <w:jc w:val="both"/>
        <w:rPr>
          <w:sz w:val="28"/>
          <w:szCs w:val="28"/>
        </w:rPr>
      </w:pPr>
      <w:r w:rsidRPr="005E250A">
        <w:rPr>
          <w:i/>
          <w:color w:val="FF0000"/>
          <w:sz w:val="28"/>
          <w:szCs w:val="28"/>
          <w:lang w:val="en-US"/>
        </w:rPr>
        <w:lastRenderedPageBreak/>
        <w:t>s</w:t>
      </w:r>
      <w:r w:rsidRPr="005E250A">
        <w:rPr>
          <w:i/>
          <w:color w:val="FF0000"/>
          <w:sz w:val="28"/>
          <w:szCs w:val="28"/>
        </w:rPr>
        <w:t>1.</w:t>
      </w:r>
      <w:r w:rsidRPr="005E250A">
        <w:rPr>
          <w:i/>
          <w:color w:val="FF0000"/>
          <w:sz w:val="28"/>
          <w:szCs w:val="28"/>
          <w:lang w:val="en-US"/>
        </w:rPr>
        <w:t>split</w:t>
      </w:r>
      <w:r w:rsidRPr="005E250A">
        <w:rPr>
          <w:i/>
          <w:color w:val="FF0000"/>
          <w:sz w:val="28"/>
          <w:szCs w:val="28"/>
        </w:rPr>
        <w:t>(</w:t>
      </w:r>
      <w:r w:rsidRPr="005E250A">
        <w:rPr>
          <w:i/>
          <w:color w:val="FF0000"/>
          <w:sz w:val="28"/>
          <w:szCs w:val="28"/>
          <w:lang w:val="en-US"/>
        </w:rPr>
        <w:t>separator</w:t>
      </w:r>
      <w:r w:rsidRPr="005E250A">
        <w:rPr>
          <w:i/>
          <w:color w:val="FF0000"/>
          <w:sz w:val="28"/>
          <w:szCs w:val="28"/>
        </w:rPr>
        <w:t>)</w:t>
      </w:r>
      <w:r>
        <w:rPr>
          <w:i/>
          <w:color w:val="FF0000"/>
          <w:sz w:val="28"/>
          <w:szCs w:val="28"/>
        </w:rPr>
        <w:t xml:space="preserve"> </w:t>
      </w:r>
      <w:r w:rsidR="002465E0" w:rsidRPr="005E250A">
        <w:rPr>
          <w:sz w:val="28"/>
          <w:szCs w:val="28"/>
        </w:rPr>
        <w:t xml:space="preserve"> – возвращает массив строк </w:t>
      </w:r>
      <w:r w:rsidR="002465E0" w:rsidRPr="005E250A">
        <w:rPr>
          <w:sz w:val="28"/>
          <w:szCs w:val="28"/>
          <w:lang w:val="en-US"/>
        </w:rPr>
        <w:t>String</w:t>
      </w:r>
      <w:r w:rsidR="002465E0" w:rsidRPr="005E250A">
        <w:rPr>
          <w:sz w:val="28"/>
          <w:szCs w:val="28"/>
        </w:rPr>
        <w:t xml:space="preserve">[], полученный разделением строки </w:t>
      </w:r>
      <w:r w:rsidR="002465E0" w:rsidRPr="005E250A">
        <w:rPr>
          <w:sz w:val="28"/>
          <w:szCs w:val="28"/>
          <w:lang w:val="en-US"/>
        </w:rPr>
        <w:t>s</w:t>
      </w:r>
      <w:r w:rsidR="002465E0" w:rsidRPr="005E250A">
        <w:rPr>
          <w:sz w:val="28"/>
          <w:szCs w:val="28"/>
        </w:rPr>
        <w:t xml:space="preserve">1 на независимые строки по местам вхождения сепаратора, задаваемого строкой </w:t>
      </w:r>
      <w:r w:rsidR="002465E0" w:rsidRPr="005E250A">
        <w:rPr>
          <w:sz w:val="28"/>
          <w:szCs w:val="28"/>
          <w:lang w:val="en-US"/>
        </w:rPr>
        <w:t>separator</w:t>
      </w:r>
      <w:r w:rsidR="002465E0" w:rsidRPr="005E250A">
        <w:rPr>
          <w:sz w:val="28"/>
          <w:szCs w:val="28"/>
        </w:rPr>
        <w:t xml:space="preserve">. При этом символы, содержащиеся в строке </w:t>
      </w:r>
      <w:r w:rsidR="002465E0" w:rsidRPr="005E250A">
        <w:rPr>
          <w:sz w:val="28"/>
          <w:szCs w:val="28"/>
          <w:lang w:val="en-US"/>
        </w:rPr>
        <w:t>separator</w:t>
      </w:r>
      <w:r w:rsidR="002465E0" w:rsidRPr="005E250A">
        <w:rPr>
          <w:sz w:val="28"/>
          <w:szCs w:val="28"/>
        </w:rPr>
        <w:t>, в получившиеся строки не входят. Пустые строки из конца получившегося массива удаляются.</w:t>
      </w:r>
    </w:p>
    <w:p w:rsidR="002465E0" w:rsidRPr="005E250A" w:rsidRDefault="002465E0" w:rsidP="002465E0">
      <w:pPr>
        <w:ind w:firstLine="567"/>
        <w:jc w:val="both"/>
        <w:rPr>
          <w:sz w:val="28"/>
          <w:szCs w:val="28"/>
        </w:rPr>
      </w:pPr>
      <w:r w:rsidRPr="005E250A">
        <w:rPr>
          <w:i/>
          <w:color w:val="FF0000"/>
          <w:sz w:val="28"/>
          <w:szCs w:val="28"/>
          <w:lang w:val="en-US"/>
        </w:rPr>
        <w:t>s</w:t>
      </w:r>
      <w:r w:rsidRPr="005E250A">
        <w:rPr>
          <w:i/>
          <w:color w:val="FF0000"/>
          <w:sz w:val="28"/>
          <w:szCs w:val="28"/>
        </w:rPr>
        <w:t>1.</w:t>
      </w:r>
      <w:r w:rsidRPr="005E250A">
        <w:rPr>
          <w:i/>
          <w:color w:val="FF0000"/>
          <w:sz w:val="28"/>
          <w:szCs w:val="28"/>
          <w:lang w:val="en-US"/>
        </w:rPr>
        <w:t>split</w:t>
      </w:r>
      <w:r w:rsidRPr="005E250A">
        <w:rPr>
          <w:i/>
          <w:color w:val="FF0000"/>
          <w:sz w:val="28"/>
          <w:szCs w:val="28"/>
        </w:rPr>
        <w:t>(</w:t>
      </w:r>
      <w:r w:rsidRPr="005E250A">
        <w:rPr>
          <w:i/>
          <w:color w:val="FF0000"/>
          <w:sz w:val="28"/>
          <w:szCs w:val="28"/>
          <w:lang w:val="en-US"/>
        </w:rPr>
        <w:t>separator</w:t>
      </w:r>
      <w:r w:rsidRPr="005E250A">
        <w:rPr>
          <w:i/>
          <w:color w:val="FF0000"/>
          <w:sz w:val="28"/>
          <w:szCs w:val="28"/>
        </w:rPr>
        <w:t xml:space="preserve">, </w:t>
      </w:r>
      <w:r w:rsidRPr="005E250A">
        <w:rPr>
          <w:i/>
          <w:color w:val="FF0000"/>
          <w:sz w:val="28"/>
          <w:szCs w:val="28"/>
          <w:lang w:val="en-US"/>
        </w:rPr>
        <w:t>i</w:t>
      </w:r>
      <w:r w:rsidRPr="005E250A">
        <w:rPr>
          <w:i/>
          <w:color w:val="FF0000"/>
          <w:sz w:val="28"/>
          <w:szCs w:val="28"/>
        </w:rPr>
        <w:t>)</w:t>
      </w:r>
      <w:r w:rsidRPr="005E250A">
        <w:rPr>
          <w:sz w:val="28"/>
          <w:szCs w:val="28"/>
        </w:rPr>
        <w:t xml:space="preserve"> – то же, но положительное </w:t>
      </w:r>
      <w:r w:rsidRPr="005E250A">
        <w:rPr>
          <w:sz w:val="28"/>
          <w:szCs w:val="28"/>
          <w:lang w:val="en-US"/>
        </w:rPr>
        <w:t>i</w:t>
      </w:r>
      <w:r w:rsidRPr="005E250A">
        <w:rPr>
          <w:sz w:val="28"/>
          <w:szCs w:val="28"/>
        </w:rPr>
        <w:t xml:space="preserve"> задаёт максимальное допустимое число элементов массива. В этом случае последним элементом массива становится окончание строки </w:t>
      </w:r>
      <w:r w:rsidRPr="005E250A">
        <w:rPr>
          <w:sz w:val="28"/>
          <w:szCs w:val="28"/>
          <w:lang w:val="en-US"/>
        </w:rPr>
        <w:t>s</w:t>
      </w:r>
      <w:r w:rsidRPr="005E250A">
        <w:rPr>
          <w:sz w:val="28"/>
          <w:szCs w:val="28"/>
        </w:rPr>
        <w:t xml:space="preserve">1, которое не было расщеплено на строки, вместе с входящими в это окончание символами сепараторов. При </w:t>
      </w:r>
      <w:r w:rsidRPr="005E250A">
        <w:rPr>
          <w:sz w:val="28"/>
          <w:szCs w:val="28"/>
          <w:lang w:val="en-US"/>
        </w:rPr>
        <w:t>i</w:t>
      </w:r>
      <w:r w:rsidRPr="005E250A">
        <w:rPr>
          <w:sz w:val="28"/>
          <w:szCs w:val="28"/>
        </w:rPr>
        <w:t xml:space="preserve"> равном 0 ограничений нет, но пустые строки из конца получившегося массива удаляются. При </w:t>
      </w:r>
      <w:r w:rsidRPr="005E250A">
        <w:rPr>
          <w:sz w:val="28"/>
          <w:szCs w:val="28"/>
          <w:lang w:val="en-US"/>
        </w:rPr>
        <w:t>i</w:t>
      </w:r>
      <w:r w:rsidRPr="005E250A">
        <w:rPr>
          <w:sz w:val="28"/>
          <w:szCs w:val="28"/>
        </w:rPr>
        <w:t xml:space="preserve"> &lt;0 ограничений нет, а пустые строки из конца получившегося массива не удаляются.</w:t>
      </w:r>
    </w:p>
    <w:p w:rsidR="002465E0" w:rsidRPr="005E250A" w:rsidRDefault="002465E0" w:rsidP="002465E0">
      <w:pPr>
        <w:ind w:firstLine="567"/>
        <w:jc w:val="both"/>
        <w:rPr>
          <w:sz w:val="28"/>
          <w:szCs w:val="28"/>
        </w:rPr>
      </w:pPr>
      <w:r w:rsidRPr="005E250A">
        <w:rPr>
          <w:i/>
          <w:color w:val="FF0000"/>
          <w:sz w:val="28"/>
          <w:szCs w:val="28"/>
        </w:rPr>
        <w:t>s1.startsWith(</w:t>
      </w:r>
      <w:r w:rsidRPr="005E250A">
        <w:rPr>
          <w:i/>
          <w:color w:val="FF0000"/>
          <w:sz w:val="28"/>
          <w:szCs w:val="28"/>
          <w:lang w:val="en-US"/>
        </w:rPr>
        <w:t>subS</w:t>
      </w:r>
      <w:r w:rsidRPr="005E250A">
        <w:rPr>
          <w:i/>
          <w:color w:val="FF0000"/>
          <w:sz w:val="28"/>
          <w:szCs w:val="28"/>
        </w:rPr>
        <w:t>)</w:t>
      </w:r>
      <w:r w:rsidRPr="005E250A">
        <w:rPr>
          <w:sz w:val="28"/>
          <w:szCs w:val="28"/>
        </w:rPr>
        <w:t xml:space="preserve"> – возвращает </w:t>
      </w:r>
      <w:r w:rsidRPr="005E250A">
        <w:rPr>
          <w:sz w:val="28"/>
          <w:szCs w:val="28"/>
          <w:lang w:val="en-US"/>
        </w:rPr>
        <w:t>true</w:t>
      </w:r>
      <w:r w:rsidRPr="005E250A">
        <w:rPr>
          <w:sz w:val="28"/>
          <w:szCs w:val="28"/>
        </w:rPr>
        <w:t xml:space="preserve"> в случае, когда строка </w:t>
      </w:r>
      <w:r w:rsidRPr="005E250A">
        <w:rPr>
          <w:sz w:val="28"/>
          <w:szCs w:val="28"/>
          <w:lang w:val="en-US"/>
        </w:rPr>
        <w:t>s</w:t>
      </w:r>
      <w:r w:rsidRPr="005E250A">
        <w:rPr>
          <w:sz w:val="28"/>
          <w:szCs w:val="28"/>
        </w:rPr>
        <w:t xml:space="preserve">1 начинается с символов строки </w:t>
      </w:r>
      <w:r w:rsidRPr="005E250A">
        <w:rPr>
          <w:sz w:val="28"/>
          <w:szCs w:val="28"/>
          <w:lang w:val="en-US"/>
        </w:rPr>
        <w:t>subs</w:t>
      </w:r>
      <w:r w:rsidRPr="005E250A">
        <w:rPr>
          <w:sz w:val="28"/>
          <w:szCs w:val="28"/>
        </w:rPr>
        <w:t>.</w:t>
      </w:r>
    </w:p>
    <w:p w:rsidR="002465E0" w:rsidRPr="005E250A" w:rsidRDefault="002465E0" w:rsidP="002465E0">
      <w:pPr>
        <w:ind w:firstLine="567"/>
        <w:jc w:val="both"/>
        <w:rPr>
          <w:sz w:val="28"/>
          <w:szCs w:val="28"/>
        </w:rPr>
      </w:pPr>
      <w:r w:rsidRPr="005E250A">
        <w:rPr>
          <w:i/>
          <w:color w:val="FF0000"/>
          <w:sz w:val="28"/>
          <w:szCs w:val="28"/>
        </w:rPr>
        <w:t>s1.startsWith(</w:t>
      </w:r>
      <w:r w:rsidRPr="005E250A">
        <w:rPr>
          <w:i/>
          <w:color w:val="FF0000"/>
          <w:sz w:val="28"/>
          <w:szCs w:val="28"/>
          <w:lang w:val="en-US"/>
        </w:rPr>
        <w:t>subs</w:t>
      </w:r>
      <w:r w:rsidRPr="005E250A">
        <w:rPr>
          <w:i/>
          <w:color w:val="FF0000"/>
          <w:sz w:val="28"/>
          <w:szCs w:val="28"/>
        </w:rPr>
        <w:t xml:space="preserve">, </w:t>
      </w:r>
      <w:r w:rsidRPr="005E250A">
        <w:rPr>
          <w:i/>
          <w:color w:val="FF0000"/>
          <w:sz w:val="28"/>
          <w:szCs w:val="28"/>
          <w:lang w:val="en-US"/>
        </w:rPr>
        <w:t>index</w:t>
      </w:r>
      <w:r w:rsidRPr="005E250A">
        <w:rPr>
          <w:i/>
          <w:color w:val="FF0000"/>
          <w:sz w:val="28"/>
          <w:szCs w:val="28"/>
        </w:rPr>
        <w:t>1)</w:t>
      </w:r>
      <w:r w:rsidRPr="005E250A">
        <w:rPr>
          <w:sz w:val="28"/>
          <w:szCs w:val="28"/>
        </w:rPr>
        <w:t xml:space="preserve"> – возвращает </w:t>
      </w:r>
      <w:r w:rsidRPr="005E250A">
        <w:rPr>
          <w:sz w:val="28"/>
          <w:szCs w:val="28"/>
          <w:lang w:val="en-US"/>
        </w:rPr>
        <w:t>true</w:t>
      </w:r>
      <w:r w:rsidRPr="005E250A">
        <w:rPr>
          <w:sz w:val="28"/>
          <w:szCs w:val="28"/>
        </w:rPr>
        <w:t xml:space="preserve"> в случае, когда символы строки </w:t>
      </w:r>
      <w:r w:rsidRPr="005E250A">
        <w:rPr>
          <w:sz w:val="28"/>
          <w:szCs w:val="28"/>
          <w:lang w:val="en-US"/>
        </w:rPr>
        <w:t>s</w:t>
      </w:r>
      <w:r w:rsidRPr="005E250A">
        <w:rPr>
          <w:sz w:val="28"/>
          <w:szCs w:val="28"/>
        </w:rPr>
        <w:t xml:space="preserve">1 с позиции </w:t>
      </w:r>
      <w:r w:rsidRPr="005E250A">
        <w:rPr>
          <w:sz w:val="28"/>
          <w:szCs w:val="28"/>
          <w:lang w:val="en-US"/>
        </w:rPr>
        <w:t>index</w:t>
      </w:r>
      <w:r w:rsidRPr="005E250A">
        <w:rPr>
          <w:sz w:val="28"/>
          <w:szCs w:val="28"/>
        </w:rPr>
        <w:t xml:space="preserve">1 начинаются с символов строки </w:t>
      </w:r>
      <w:r w:rsidRPr="005E250A">
        <w:rPr>
          <w:sz w:val="28"/>
          <w:szCs w:val="28"/>
          <w:lang w:val="en-US"/>
        </w:rPr>
        <w:t>subs</w:t>
      </w:r>
      <w:r w:rsidRPr="005E250A">
        <w:rPr>
          <w:sz w:val="28"/>
          <w:szCs w:val="28"/>
        </w:rPr>
        <w:t>.</w:t>
      </w:r>
    </w:p>
    <w:p w:rsidR="002465E0" w:rsidRPr="005E250A" w:rsidRDefault="002465E0" w:rsidP="002465E0">
      <w:pPr>
        <w:ind w:firstLine="567"/>
        <w:jc w:val="both"/>
        <w:rPr>
          <w:sz w:val="28"/>
          <w:szCs w:val="28"/>
        </w:rPr>
      </w:pPr>
      <w:r w:rsidRPr="005E250A">
        <w:rPr>
          <w:i/>
          <w:color w:val="FF0000"/>
          <w:sz w:val="28"/>
          <w:szCs w:val="28"/>
        </w:rPr>
        <w:t>s1.substring(</w:t>
      </w:r>
      <w:r w:rsidRPr="005E250A">
        <w:rPr>
          <w:i/>
          <w:color w:val="FF0000"/>
          <w:sz w:val="28"/>
          <w:szCs w:val="28"/>
          <w:lang w:val="en-US"/>
        </w:rPr>
        <w:t>index</w:t>
      </w:r>
      <w:r w:rsidRPr="005E250A">
        <w:rPr>
          <w:i/>
          <w:color w:val="FF0000"/>
          <w:sz w:val="28"/>
          <w:szCs w:val="28"/>
        </w:rPr>
        <w:t>1)</w:t>
      </w:r>
      <w:r w:rsidRPr="005E250A">
        <w:rPr>
          <w:sz w:val="28"/>
          <w:szCs w:val="28"/>
        </w:rPr>
        <w:t xml:space="preserve"> – возвращает строку с символами, скопированными из строки </w:t>
      </w:r>
      <w:r w:rsidRPr="005E250A">
        <w:rPr>
          <w:sz w:val="28"/>
          <w:szCs w:val="28"/>
          <w:lang w:val="en-US"/>
        </w:rPr>
        <w:t>s</w:t>
      </w:r>
      <w:r w:rsidRPr="005E250A">
        <w:rPr>
          <w:sz w:val="28"/>
          <w:szCs w:val="28"/>
        </w:rPr>
        <w:t xml:space="preserve">1 начиная с позиции </w:t>
      </w:r>
      <w:r w:rsidRPr="005E250A">
        <w:rPr>
          <w:sz w:val="28"/>
          <w:szCs w:val="28"/>
          <w:lang w:val="en-US"/>
        </w:rPr>
        <w:t>index</w:t>
      </w:r>
      <w:r w:rsidRPr="005E250A">
        <w:rPr>
          <w:sz w:val="28"/>
          <w:szCs w:val="28"/>
        </w:rPr>
        <w:t>1.</w:t>
      </w:r>
    </w:p>
    <w:p w:rsidR="002465E0" w:rsidRPr="005E250A" w:rsidRDefault="002465E0" w:rsidP="002465E0">
      <w:pPr>
        <w:ind w:firstLine="567"/>
        <w:jc w:val="both"/>
        <w:rPr>
          <w:sz w:val="28"/>
          <w:szCs w:val="28"/>
        </w:rPr>
      </w:pPr>
      <w:r w:rsidRPr="005E250A">
        <w:rPr>
          <w:i/>
          <w:color w:val="FF0000"/>
          <w:sz w:val="28"/>
          <w:szCs w:val="28"/>
        </w:rPr>
        <w:t>s1.substring(</w:t>
      </w:r>
      <w:r w:rsidRPr="005E250A">
        <w:rPr>
          <w:i/>
          <w:color w:val="FF0000"/>
          <w:sz w:val="28"/>
          <w:szCs w:val="28"/>
          <w:lang w:val="en-US"/>
        </w:rPr>
        <w:t>index</w:t>
      </w:r>
      <w:r w:rsidRPr="005E250A">
        <w:rPr>
          <w:i/>
          <w:color w:val="FF0000"/>
          <w:sz w:val="28"/>
          <w:szCs w:val="28"/>
        </w:rPr>
        <w:t>1,</w:t>
      </w:r>
      <w:r w:rsidRPr="005E250A">
        <w:rPr>
          <w:i/>
          <w:color w:val="FF0000"/>
          <w:sz w:val="28"/>
          <w:szCs w:val="28"/>
          <w:lang w:val="en-US"/>
        </w:rPr>
        <w:t>index</w:t>
      </w:r>
      <w:r w:rsidRPr="005E250A">
        <w:rPr>
          <w:i/>
          <w:color w:val="FF0000"/>
          <w:sz w:val="28"/>
          <w:szCs w:val="28"/>
        </w:rPr>
        <w:t>2)</w:t>
      </w:r>
      <w:r w:rsidRPr="005E250A">
        <w:rPr>
          <w:sz w:val="28"/>
          <w:szCs w:val="28"/>
        </w:rPr>
        <w:t xml:space="preserve"> – возвращает строку с символами, скопированными из строки </w:t>
      </w:r>
      <w:r w:rsidRPr="005E250A">
        <w:rPr>
          <w:sz w:val="28"/>
          <w:szCs w:val="28"/>
          <w:lang w:val="en-US"/>
        </w:rPr>
        <w:t>s</w:t>
      </w:r>
      <w:r w:rsidRPr="005E250A">
        <w:rPr>
          <w:sz w:val="28"/>
          <w:szCs w:val="28"/>
        </w:rPr>
        <w:t xml:space="preserve">1 начиная с позиции </w:t>
      </w:r>
      <w:r w:rsidRPr="005E250A">
        <w:rPr>
          <w:sz w:val="28"/>
          <w:szCs w:val="28"/>
          <w:lang w:val="en-US"/>
        </w:rPr>
        <w:t>index</w:t>
      </w:r>
      <w:r w:rsidRPr="005E250A">
        <w:rPr>
          <w:sz w:val="28"/>
          <w:szCs w:val="28"/>
        </w:rPr>
        <w:t xml:space="preserve">1 и кончая позицией </w:t>
      </w:r>
      <w:r w:rsidRPr="005E250A">
        <w:rPr>
          <w:sz w:val="28"/>
          <w:szCs w:val="28"/>
          <w:lang w:val="en-US"/>
        </w:rPr>
        <w:t>index</w:t>
      </w:r>
      <w:r w:rsidRPr="005E250A">
        <w:rPr>
          <w:sz w:val="28"/>
          <w:szCs w:val="28"/>
        </w:rPr>
        <w:t>2.</w:t>
      </w:r>
    </w:p>
    <w:p w:rsidR="002465E0" w:rsidRPr="005E250A" w:rsidRDefault="002465E0" w:rsidP="002465E0">
      <w:pPr>
        <w:ind w:firstLine="567"/>
        <w:jc w:val="both"/>
        <w:rPr>
          <w:sz w:val="28"/>
          <w:szCs w:val="28"/>
        </w:rPr>
      </w:pPr>
      <w:r w:rsidRPr="005E250A">
        <w:rPr>
          <w:i/>
          <w:color w:val="FF0000"/>
          <w:sz w:val="28"/>
          <w:szCs w:val="28"/>
        </w:rPr>
        <w:t>s1.toCharArray()</w:t>
      </w:r>
      <w:r w:rsidRPr="005E250A">
        <w:rPr>
          <w:sz w:val="28"/>
          <w:szCs w:val="28"/>
        </w:rPr>
        <w:t xml:space="preserve"> – возвращает массив символов, скопированных из строки </w:t>
      </w:r>
      <w:r w:rsidRPr="005E250A">
        <w:rPr>
          <w:sz w:val="28"/>
          <w:szCs w:val="28"/>
          <w:lang w:val="en-US"/>
        </w:rPr>
        <w:t>s</w:t>
      </w:r>
      <w:r w:rsidRPr="005E250A">
        <w:rPr>
          <w:sz w:val="28"/>
          <w:szCs w:val="28"/>
        </w:rPr>
        <w:t>1.</w:t>
      </w:r>
    </w:p>
    <w:p w:rsidR="002465E0" w:rsidRPr="005E250A" w:rsidRDefault="002465E0" w:rsidP="002465E0">
      <w:pPr>
        <w:ind w:firstLine="567"/>
        <w:jc w:val="both"/>
        <w:rPr>
          <w:sz w:val="28"/>
          <w:szCs w:val="28"/>
        </w:rPr>
      </w:pPr>
      <w:r w:rsidRPr="005E250A">
        <w:rPr>
          <w:i/>
          <w:color w:val="FF0000"/>
          <w:sz w:val="28"/>
          <w:szCs w:val="28"/>
        </w:rPr>
        <w:t>s1.toLowerCase()</w:t>
      </w:r>
      <w:r w:rsidRPr="005E250A">
        <w:rPr>
          <w:sz w:val="28"/>
          <w:szCs w:val="28"/>
        </w:rPr>
        <w:t xml:space="preserve"> – возвращает строку с символами, скопированными из строки </w:t>
      </w:r>
      <w:r w:rsidRPr="005E250A">
        <w:rPr>
          <w:sz w:val="28"/>
          <w:szCs w:val="28"/>
          <w:lang w:val="en-US"/>
        </w:rPr>
        <w:t>s</w:t>
      </w:r>
      <w:r w:rsidRPr="005E250A">
        <w:rPr>
          <w:sz w:val="28"/>
          <w:szCs w:val="28"/>
        </w:rPr>
        <w:t>1, и преобразованными к нижнему регистру (строчным буквам).</w:t>
      </w:r>
    </w:p>
    <w:p w:rsidR="002465E0" w:rsidRPr="005E250A" w:rsidRDefault="002465E0" w:rsidP="002465E0">
      <w:pPr>
        <w:ind w:firstLine="567"/>
        <w:jc w:val="both"/>
        <w:rPr>
          <w:sz w:val="28"/>
          <w:szCs w:val="28"/>
        </w:rPr>
      </w:pPr>
      <w:r w:rsidRPr="005E250A">
        <w:rPr>
          <w:i/>
          <w:color w:val="FF0000"/>
          <w:sz w:val="28"/>
          <w:szCs w:val="28"/>
        </w:rPr>
        <w:t>s1.toUpperCase()</w:t>
      </w:r>
      <w:r w:rsidRPr="005E250A">
        <w:rPr>
          <w:i/>
          <w:sz w:val="28"/>
          <w:szCs w:val="28"/>
        </w:rPr>
        <w:t xml:space="preserve"> </w:t>
      </w:r>
      <w:r w:rsidRPr="005E250A">
        <w:rPr>
          <w:sz w:val="28"/>
          <w:szCs w:val="28"/>
        </w:rPr>
        <w:t xml:space="preserve">– возвращает строку с символами, скопированными из строки </w:t>
      </w:r>
      <w:r w:rsidRPr="005E250A">
        <w:rPr>
          <w:sz w:val="28"/>
          <w:szCs w:val="28"/>
          <w:lang w:val="en-US"/>
        </w:rPr>
        <w:t>s</w:t>
      </w:r>
      <w:r w:rsidRPr="005E250A">
        <w:rPr>
          <w:sz w:val="28"/>
          <w:szCs w:val="28"/>
        </w:rPr>
        <w:t xml:space="preserve">1, и преобразованными к верхнему регистру (заглавным буквам). </w:t>
      </w:r>
    </w:p>
    <w:p w:rsidR="002465E0" w:rsidRPr="005E250A" w:rsidRDefault="002465E0" w:rsidP="002465E0">
      <w:pPr>
        <w:ind w:firstLine="567"/>
        <w:jc w:val="both"/>
        <w:rPr>
          <w:sz w:val="28"/>
          <w:szCs w:val="28"/>
        </w:rPr>
      </w:pPr>
      <w:r w:rsidRPr="005E250A">
        <w:rPr>
          <w:i/>
          <w:color w:val="FF0000"/>
          <w:sz w:val="28"/>
          <w:szCs w:val="28"/>
        </w:rPr>
        <w:t>s1.trim()</w:t>
      </w:r>
      <w:r w:rsidRPr="005E250A">
        <w:rPr>
          <w:sz w:val="28"/>
          <w:szCs w:val="28"/>
        </w:rPr>
        <w:t xml:space="preserve"> – возвращает копию строки </w:t>
      </w:r>
      <w:r w:rsidRPr="005E250A">
        <w:rPr>
          <w:sz w:val="28"/>
          <w:szCs w:val="28"/>
          <w:lang w:val="en-US"/>
        </w:rPr>
        <w:t>s</w:t>
      </w:r>
      <w:r w:rsidRPr="005E250A">
        <w:rPr>
          <w:sz w:val="28"/>
          <w:szCs w:val="28"/>
        </w:rPr>
        <w:t>1, из которой убраны ведущие и завершающие пробелы.</w:t>
      </w:r>
    </w:p>
    <w:p w:rsidR="002465E0" w:rsidRPr="005E250A" w:rsidRDefault="00682474" w:rsidP="002465E0">
      <w:pPr>
        <w:ind w:firstLine="567"/>
        <w:jc w:val="both"/>
        <w:rPr>
          <w:i/>
          <w:color w:val="00B0F0"/>
          <w:sz w:val="28"/>
          <w:szCs w:val="28"/>
          <w:lang w:val="en-US"/>
        </w:rPr>
      </w:pPr>
      <w:r w:rsidRPr="005E250A">
        <w:rPr>
          <w:i/>
          <w:color w:val="00B0F0"/>
          <w:sz w:val="28"/>
          <w:szCs w:val="28"/>
        </w:rPr>
        <w:t>Листинг</w:t>
      </w:r>
      <w:r w:rsidRPr="005E250A">
        <w:rPr>
          <w:i/>
          <w:color w:val="00B0F0"/>
          <w:sz w:val="28"/>
          <w:szCs w:val="28"/>
          <w:lang w:val="en-US"/>
        </w:rPr>
        <w:t xml:space="preserve"> 2.28</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public class Main {</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 xml:space="preserve">    public static void main(String args[]) {</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lang w:val="en-US"/>
        </w:rPr>
        <w:t xml:space="preserve">        String</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 xml:space="preserve">1, </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2;</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        // преобразование символа в строку</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str1 = String.valueOf('f');</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 xml:space="preserve">        char s[] = {'a', 'D', 'S', 'a', 'q', 'w'};</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lang w:val="en-US"/>
        </w:rPr>
        <w:t xml:space="preserve">        System</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out</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println</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1);</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        // преобразование массива символов в строку</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str2 = String.valueOf(s, 0, s.length);</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 xml:space="preserve">        System.out.println(str2);</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 вывод  5-го элемента строки</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 xml:space="preserve">        System.out.println(str2.charAt(4));</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lang w:val="en-US"/>
        </w:rPr>
        <w:t xml:space="preserve">        </w:t>
      </w:r>
      <w:r w:rsidRPr="005E250A">
        <w:rPr>
          <w:rStyle w:val="FontStyle229"/>
          <w:rFonts w:ascii="Times New Roman" w:hAnsi="Times New Roman" w:cs="Times New Roman"/>
          <w:sz w:val="28"/>
          <w:szCs w:val="28"/>
        </w:rPr>
        <w:t>//проверяет чем заканчивается строка</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System</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out</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println</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2.</w:t>
      </w:r>
      <w:r w:rsidRPr="005E250A">
        <w:rPr>
          <w:rStyle w:val="FontStyle229"/>
          <w:rFonts w:ascii="Times New Roman" w:hAnsi="Times New Roman" w:cs="Times New Roman"/>
          <w:sz w:val="28"/>
          <w:szCs w:val="28"/>
          <w:lang w:val="en-US"/>
        </w:rPr>
        <w:t>endsWith</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aqw</w:t>
      </w:r>
      <w:r w:rsidRPr="005E250A">
        <w:rPr>
          <w:rStyle w:val="FontStyle229"/>
          <w:rFonts w:ascii="Times New Roman" w:hAnsi="Times New Roman" w:cs="Times New Roman"/>
          <w:sz w:val="28"/>
          <w:szCs w:val="28"/>
        </w:rPr>
        <w:t>"));</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System.out.println(str2.toLowerCase());</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lastRenderedPageBreak/>
        <w:t>//разделение строки на массив строк</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String</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a</w:t>
      </w:r>
      <w:r w:rsidRPr="005E250A">
        <w:rPr>
          <w:rStyle w:val="FontStyle229"/>
          <w:rFonts w:ascii="Times New Roman" w:hAnsi="Times New Roman" w:cs="Times New Roman"/>
          <w:sz w:val="28"/>
          <w:szCs w:val="28"/>
        </w:rPr>
        <w:t xml:space="preserve">[] = </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2.</w:t>
      </w:r>
      <w:r w:rsidRPr="005E250A">
        <w:rPr>
          <w:rStyle w:val="FontStyle229"/>
          <w:rFonts w:ascii="Times New Roman" w:hAnsi="Times New Roman" w:cs="Times New Roman"/>
          <w:sz w:val="28"/>
          <w:szCs w:val="28"/>
          <w:lang w:val="en-US"/>
        </w:rPr>
        <w:t>split</w:t>
      </w:r>
      <w:r w:rsidRPr="005E250A">
        <w:rPr>
          <w:rStyle w:val="FontStyle229"/>
          <w:rFonts w:ascii="Times New Roman" w:hAnsi="Times New Roman" w:cs="Times New Roman"/>
          <w:sz w:val="28"/>
          <w:szCs w:val="28"/>
        </w:rPr>
        <w:t>("</w:t>
      </w:r>
      <w:r w:rsidRPr="005E250A">
        <w:rPr>
          <w:rStyle w:val="FontStyle229"/>
          <w:rFonts w:ascii="Times New Roman" w:hAnsi="Times New Roman" w:cs="Times New Roman"/>
          <w:sz w:val="28"/>
          <w:szCs w:val="28"/>
          <w:lang w:val="en-US"/>
        </w:rPr>
        <w:t>a</w:t>
      </w:r>
      <w:r w:rsidRPr="005E250A">
        <w:rPr>
          <w:rStyle w:val="FontStyle229"/>
          <w:rFonts w:ascii="Times New Roman" w:hAnsi="Times New Roman" w:cs="Times New Roman"/>
          <w:sz w:val="28"/>
          <w:szCs w:val="28"/>
        </w:rPr>
        <w:t>");</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for (String q : a) {</w:t>
      </w:r>
    </w:p>
    <w:p w:rsidR="00682474" w:rsidRPr="005E250A" w:rsidRDefault="00682474" w:rsidP="00682474">
      <w:pPr>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 xml:space="preserve">            System.out.println(q);</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lang w:val="en-US"/>
        </w:rPr>
        <w:t xml:space="preserve">        </w:t>
      </w:r>
      <w:r w:rsidRPr="005E250A">
        <w:rPr>
          <w:rStyle w:val="FontStyle229"/>
          <w:rFonts w:ascii="Times New Roman" w:hAnsi="Times New Roman" w:cs="Times New Roman"/>
          <w:sz w:val="28"/>
          <w:szCs w:val="28"/>
        </w:rPr>
        <w:t>}</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    }</w:t>
      </w:r>
    </w:p>
    <w:p w:rsidR="00682474" w:rsidRPr="005E250A" w:rsidRDefault="00682474" w:rsidP="00682474">
      <w:pPr>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w:t>
      </w:r>
    </w:p>
    <w:p w:rsidR="002465E0" w:rsidRPr="005E250A" w:rsidRDefault="002465E0" w:rsidP="00682474">
      <w:pPr>
        <w:ind w:firstLine="567"/>
        <w:jc w:val="both"/>
        <w:rPr>
          <w:sz w:val="28"/>
          <w:szCs w:val="28"/>
        </w:rPr>
      </w:pPr>
      <w:r w:rsidRPr="005E250A">
        <w:rPr>
          <w:sz w:val="28"/>
          <w:szCs w:val="28"/>
        </w:rPr>
        <w:t>Кроме указанных выше имеется ряд строковых операторов, заданных в оболочечных числовых классах. Например, методы преобразования строковых представлений чисел в числовые значения</w:t>
      </w:r>
    </w:p>
    <w:p w:rsidR="002465E0" w:rsidRPr="005E250A" w:rsidRDefault="002465E0" w:rsidP="002465E0">
      <w:pPr>
        <w:ind w:firstLine="567"/>
        <w:jc w:val="both"/>
        <w:rPr>
          <w:i/>
          <w:sz w:val="28"/>
          <w:szCs w:val="28"/>
        </w:rPr>
      </w:pPr>
      <w:r w:rsidRPr="005E250A">
        <w:rPr>
          <w:i/>
          <w:sz w:val="28"/>
          <w:szCs w:val="28"/>
          <w:lang w:val="en-US"/>
        </w:rPr>
        <w:t>Byte</w:t>
      </w:r>
      <w:r w:rsidRPr="005E250A">
        <w:rPr>
          <w:i/>
          <w:sz w:val="28"/>
          <w:szCs w:val="28"/>
        </w:rPr>
        <w:t>.</w:t>
      </w:r>
      <w:r w:rsidRPr="005E250A">
        <w:rPr>
          <w:i/>
          <w:sz w:val="28"/>
          <w:szCs w:val="28"/>
          <w:lang w:val="en-US"/>
        </w:rPr>
        <w:t>parseByte</w:t>
      </w:r>
      <w:r w:rsidRPr="005E250A">
        <w:rPr>
          <w:i/>
          <w:sz w:val="28"/>
          <w:szCs w:val="28"/>
        </w:rPr>
        <w:t>(строка)</w:t>
      </w:r>
    </w:p>
    <w:p w:rsidR="002465E0" w:rsidRPr="005E250A" w:rsidRDefault="002465E0" w:rsidP="002465E0">
      <w:pPr>
        <w:ind w:firstLine="567"/>
        <w:jc w:val="both"/>
        <w:rPr>
          <w:i/>
          <w:sz w:val="28"/>
          <w:szCs w:val="28"/>
        </w:rPr>
      </w:pPr>
      <w:r w:rsidRPr="005E250A">
        <w:rPr>
          <w:i/>
          <w:sz w:val="28"/>
          <w:szCs w:val="28"/>
          <w:lang w:val="en-US"/>
        </w:rPr>
        <w:t>Short</w:t>
      </w:r>
      <w:r w:rsidRPr="005E250A">
        <w:rPr>
          <w:i/>
          <w:sz w:val="28"/>
          <w:szCs w:val="28"/>
        </w:rPr>
        <w:t>.</w:t>
      </w:r>
      <w:r w:rsidRPr="005E250A">
        <w:rPr>
          <w:i/>
          <w:sz w:val="28"/>
          <w:szCs w:val="28"/>
          <w:lang w:val="en-US"/>
        </w:rPr>
        <w:t>parseShort</w:t>
      </w:r>
      <w:r w:rsidRPr="005E250A">
        <w:rPr>
          <w:i/>
          <w:sz w:val="28"/>
          <w:szCs w:val="28"/>
        </w:rPr>
        <w:t>(строка)</w:t>
      </w:r>
    </w:p>
    <w:p w:rsidR="002465E0" w:rsidRPr="005E250A" w:rsidRDefault="002465E0" w:rsidP="002465E0">
      <w:pPr>
        <w:ind w:firstLine="567"/>
        <w:jc w:val="both"/>
        <w:rPr>
          <w:i/>
          <w:sz w:val="28"/>
          <w:szCs w:val="28"/>
        </w:rPr>
      </w:pPr>
      <w:r w:rsidRPr="005E250A">
        <w:rPr>
          <w:i/>
          <w:sz w:val="28"/>
          <w:szCs w:val="28"/>
          <w:lang w:val="en-US"/>
        </w:rPr>
        <w:t>Integer</w:t>
      </w:r>
      <w:r w:rsidRPr="005E250A">
        <w:rPr>
          <w:i/>
          <w:sz w:val="28"/>
          <w:szCs w:val="28"/>
        </w:rPr>
        <w:t>.</w:t>
      </w:r>
      <w:r w:rsidRPr="005E250A">
        <w:rPr>
          <w:i/>
          <w:sz w:val="28"/>
          <w:szCs w:val="28"/>
          <w:lang w:val="en-US"/>
        </w:rPr>
        <w:t>parseInt</w:t>
      </w:r>
      <w:r w:rsidRPr="005E250A">
        <w:rPr>
          <w:i/>
          <w:sz w:val="28"/>
          <w:szCs w:val="28"/>
        </w:rPr>
        <w:t>(строка)</w:t>
      </w:r>
    </w:p>
    <w:p w:rsidR="002465E0" w:rsidRPr="005E250A" w:rsidRDefault="002465E0" w:rsidP="002465E0">
      <w:pPr>
        <w:ind w:firstLine="567"/>
        <w:jc w:val="both"/>
        <w:rPr>
          <w:i/>
          <w:sz w:val="28"/>
          <w:szCs w:val="28"/>
        </w:rPr>
      </w:pPr>
      <w:r w:rsidRPr="005E250A">
        <w:rPr>
          <w:i/>
          <w:sz w:val="28"/>
          <w:szCs w:val="28"/>
          <w:lang w:val="en-US"/>
        </w:rPr>
        <w:t>Long</w:t>
      </w:r>
      <w:r w:rsidRPr="005E250A">
        <w:rPr>
          <w:i/>
          <w:sz w:val="28"/>
          <w:szCs w:val="28"/>
        </w:rPr>
        <w:t>.</w:t>
      </w:r>
      <w:r w:rsidRPr="005E250A">
        <w:rPr>
          <w:i/>
          <w:sz w:val="28"/>
          <w:szCs w:val="28"/>
          <w:lang w:val="en-US"/>
        </w:rPr>
        <w:t>parseLong</w:t>
      </w:r>
      <w:r w:rsidRPr="005E250A">
        <w:rPr>
          <w:i/>
          <w:sz w:val="28"/>
          <w:szCs w:val="28"/>
        </w:rPr>
        <w:t>(строка)</w:t>
      </w:r>
    </w:p>
    <w:p w:rsidR="002465E0" w:rsidRPr="005E250A" w:rsidRDefault="002465E0" w:rsidP="002465E0">
      <w:pPr>
        <w:ind w:firstLine="567"/>
        <w:jc w:val="both"/>
        <w:rPr>
          <w:i/>
          <w:sz w:val="28"/>
          <w:szCs w:val="28"/>
        </w:rPr>
      </w:pPr>
      <w:r w:rsidRPr="005E250A">
        <w:rPr>
          <w:i/>
          <w:sz w:val="28"/>
          <w:szCs w:val="28"/>
          <w:lang w:val="en-US"/>
        </w:rPr>
        <w:t>Float</w:t>
      </w:r>
      <w:r w:rsidRPr="005E250A">
        <w:rPr>
          <w:i/>
          <w:sz w:val="28"/>
          <w:szCs w:val="28"/>
        </w:rPr>
        <w:t>.</w:t>
      </w:r>
      <w:r w:rsidRPr="005E250A">
        <w:rPr>
          <w:i/>
          <w:sz w:val="28"/>
          <w:szCs w:val="28"/>
          <w:lang w:val="en-US"/>
        </w:rPr>
        <w:t>parseFloat</w:t>
      </w:r>
      <w:r w:rsidRPr="005E250A">
        <w:rPr>
          <w:i/>
          <w:sz w:val="28"/>
          <w:szCs w:val="28"/>
        </w:rPr>
        <w:t>(строка)</w:t>
      </w:r>
    </w:p>
    <w:p w:rsidR="002465E0" w:rsidRPr="005E250A" w:rsidRDefault="002465E0" w:rsidP="002465E0">
      <w:pPr>
        <w:ind w:firstLine="567"/>
        <w:jc w:val="both"/>
        <w:rPr>
          <w:i/>
          <w:sz w:val="28"/>
          <w:szCs w:val="28"/>
        </w:rPr>
      </w:pPr>
      <w:r w:rsidRPr="005E250A">
        <w:rPr>
          <w:i/>
          <w:sz w:val="28"/>
          <w:szCs w:val="28"/>
          <w:lang w:val="en-US"/>
        </w:rPr>
        <w:t>Double</w:t>
      </w:r>
      <w:r w:rsidRPr="005E250A">
        <w:rPr>
          <w:i/>
          <w:sz w:val="28"/>
          <w:szCs w:val="28"/>
        </w:rPr>
        <w:t>.</w:t>
      </w:r>
      <w:r w:rsidRPr="005E250A">
        <w:rPr>
          <w:i/>
          <w:sz w:val="28"/>
          <w:szCs w:val="28"/>
          <w:lang w:val="en-US"/>
        </w:rPr>
        <w:t>parseDouble</w:t>
      </w:r>
      <w:r w:rsidRPr="005E250A">
        <w:rPr>
          <w:i/>
          <w:sz w:val="28"/>
          <w:szCs w:val="28"/>
        </w:rPr>
        <w:t>(строка)</w:t>
      </w:r>
    </w:p>
    <w:p w:rsidR="002465E0" w:rsidRPr="005E250A" w:rsidRDefault="002465E0" w:rsidP="002465E0">
      <w:pPr>
        <w:ind w:firstLine="567"/>
        <w:jc w:val="both"/>
        <w:rPr>
          <w:sz w:val="28"/>
          <w:szCs w:val="28"/>
        </w:rPr>
      </w:pPr>
      <w:r w:rsidRPr="005E250A">
        <w:rPr>
          <w:sz w:val="28"/>
          <w:szCs w:val="28"/>
        </w:rPr>
        <w:t xml:space="preserve">и метод </w:t>
      </w:r>
      <w:r w:rsidRPr="005E250A">
        <w:rPr>
          <w:i/>
          <w:sz w:val="28"/>
          <w:szCs w:val="28"/>
        </w:rPr>
        <w:t>valueOf(строка),</w:t>
      </w:r>
      <w:r w:rsidRPr="005E250A">
        <w:rPr>
          <w:sz w:val="28"/>
          <w:szCs w:val="28"/>
        </w:rPr>
        <w:t xml:space="preserve"> преобразующий строковые представления чисел в числовые объекты – экземпляры оболочечных классов </w:t>
      </w:r>
      <w:r w:rsidRPr="005E250A">
        <w:rPr>
          <w:sz w:val="28"/>
          <w:szCs w:val="28"/>
          <w:lang w:val="en-US"/>
        </w:rPr>
        <w:t>Byte</w:t>
      </w:r>
      <w:r w:rsidRPr="005E250A">
        <w:rPr>
          <w:sz w:val="28"/>
          <w:szCs w:val="28"/>
        </w:rPr>
        <w:t xml:space="preserve">, </w:t>
      </w:r>
      <w:r w:rsidRPr="005E250A">
        <w:rPr>
          <w:sz w:val="28"/>
          <w:szCs w:val="28"/>
          <w:lang w:val="en-US"/>
        </w:rPr>
        <w:t>Short</w:t>
      </w:r>
      <w:r w:rsidRPr="005E250A">
        <w:rPr>
          <w:sz w:val="28"/>
          <w:szCs w:val="28"/>
        </w:rPr>
        <w:t xml:space="preserve">, Character, Integer, Long, </w:t>
      </w:r>
      <w:r w:rsidRPr="005E250A">
        <w:rPr>
          <w:sz w:val="28"/>
          <w:szCs w:val="28"/>
          <w:lang w:val="en-US"/>
        </w:rPr>
        <w:t>Float</w:t>
      </w:r>
      <w:r w:rsidRPr="005E250A">
        <w:rPr>
          <w:sz w:val="28"/>
          <w:szCs w:val="28"/>
        </w:rPr>
        <w:t xml:space="preserve">, </w:t>
      </w:r>
      <w:r w:rsidRPr="005E250A">
        <w:rPr>
          <w:sz w:val="28"/>
          <w:szCs w:val="28"/>
          <w:lang w:val="en-US"/>
        </w:rPr>
        <w:t>Double</w:t>
      </w:r>
      <w:r w:rsidRPr="005E250A">
        <w:rPr>
          <w:sz w:val="28"/>
          <w:szCs w:val="28"/>
        </w:rPr>
        <w:t>. Например,</w:t>
      </w:r>
    </w:p>
    <w:p w:rsidR="002465E0" w:rsidRPr="005E250A" w:rsidRDefault="002465E0" w:rsidP="002465E0">
      <w:pPr>
        <w:ind w:firstLine="567"/>
        <w:jc w:val="both"/>
        <w:rPr>
          <w:sz w:val="28"/>
          <w:szCs w:val="28"/>
        </w:rPr>
      </w:pPr>
      <w:r w:rsidRPr="005E250A">
        <w:rPr>
          <w:i/>
          <w:sz w:val="28"/>
          <w:szCs w:val="28"/>
          <w:lang w:val="en-US"/>
        </w:rPr>
        <w:t>Byte</w:t>
      </w:r>
      <w:r w:rsidRPr="005E250A">
        <w:rPr>
          <w:i/>
          <w:sz w:val="28"/>
          <w:szCs w:val="28"/>
        </w:rPr>
        <w:t>.valueOf(строка)</w:t>
      </w:r>
      <w:r w:rsidRPr="005E250A">
        <w:rPr>
          <w:sz w:val="28"/>
          <w:szCs w:val="28"/>
        </w:rPr>
        <w:t xml:space="preserve"> , и т.п.</w:t>
      </w:r>
    </w:p>
    <w:p w:rsidR="002465E0" w:rsidRPr="005E250A" w:rsidRDefault="002465E0" w:rsidP="002465E0">
      <w:pPr>
        <w:ind w:firstLine="567"/>
        <w:jc w:val="both"/>
        <w:rPr>
          <w:sz w:val="28"/>
          <w:szCs w:val="28"/>
        </w:rPr>
      </w:pPr>
      <w:r w:rsidRPr="005E250A">
        <w:rPr>
          <w:sz w:val="28"/>
          <w:szCs w:val="28"/>
        </w:rPr>
        <w:t>Кроме того, имеются методы классов Integer и Long для преобразования чисел в двоичное и шестнадцатеричное строковое представление:</w:t>
      </w:r>
    </w:p>
    <w:p w:rsidR="002465E0" w:rsidRPr="005E250A" w:rsidRDefault="002465E0" w:rsidP="00682474">
      <w:pPr>
        <w:ind w:firstLine="567"/>
        <w:rPr>
          <w:i/>
          <w:sz w:val="28"/>
          <w:szCs w:val="28"/>
          <w:lang w:val="en-US"/>
        </w:rPr>
      </w:pPr>
      <w:r w:rsidRPr="005E250A">
        <w:rPr>
          <w:i/>
          <w:sz w:val="28"/>
          <w:szCs w:val="28"/>
        </w:rPr>
        <w:t xml:space="preserve"> </w:t>
      </w:r>
      <w:r w:rsidRPr="005E250A">
        <w:rPr>
          <w:i/>
          <w:sz w:val="28"/>
          <w:szCs w:val="28"/>
          <w:lang w:val="en-US"/>
        </w:rPr>
        <w:t>Integer.toBinaryString(</w:t>
      </w:r>
      <w:r w:rsidRPr="005E250A">
        <w:rPr>
          <w:i/>
          <w:sz w:val="28"/>
          <w:szCs w:val="28"/>
        </w:rPr>
        <w:t>число</w:t>
      </w:r>
      <w:r w:rsidRPr="005E250A">
        <w:rPr>
          <w:i/>
          <w:sz w:val="28"/>
          <w:szCs w:val="28"/>
          <w:lang w:val="en-US"/>
        </w:rPr>
        <w:t>)</w:t>
      </w:r>
    </w:p>
    <w:p w:rsidR="002465E0" w:rsidRPr="005E250A" w:rsidRDefault="002465E0" w:rsidP="00682474">
      <w:pPr>
        <w:ind w:firstLine="567"/>
        <w:rPr>
          <w:i/>
          <w:sz w:val="28"/>
          <w:szCs w:val="28"/>
          <w:lang w:val="en-US"/>
        </w:rPr>
      </w:pPr>
      <w:r w:rsidRPr="005E250A">
        <w:rPr>
          <w:i/>
          <w:sz w:val="28"/>
          <w:szCs w:val="28"/>
          <w:lang w:val="en-US"/>
        </w:rPr>
        <w:t>Integer.toHexString(</w:t>
      </w:r>
      <w:r w:rsidRPr="005E250A">
        <w:rPr>
          <w:i/>
          <w:sz w:val="28"/>
          <w:szCs w:val="28"/>
        </w:rPr>
        <w:t>число</w:t>
      </w:r>
      <w:r w:rsidRPr="005E250A">
        <w:rPr>
          <w:i/>
          <w:sz w:val="28"/>
          <w:szCs w:val="28"/>
          <w:lang w:val="en-US"/>
        </w:rPr>
        <w:t>)</w:t>
      </w:r>
    </w:p>
    <w:p w:rsidR="002465E0" w:rsidRPr="005E250A" w:rsidRDefault="002465E0" w:rsidP="00682474">
      <w:pPr>
        <w:ind w:firstLine="567"/>
        <w:rPr>
          <w:i/>
          <w:sz w:val="28"/>
          <w:szCs w:val="28"/>
          <w:lang w:val="en-US"/>
        </w:rPr>
      </w:pPr>
      <w:r w:rsidRPr="005E250A">
        <w:rPr>
          <w:i/>
          <w:sz w:val="28"/>
          <w:szCs w:val="28"/>
          <w:lang w:val="en-US"/>
        </w:rPr>
        <w:t>Long.toBinaryString(</w:t>
      </w:r>
      <w:r w:rsidRPr="005E250A">
        <w:rPr>
          <w:i/>
          <w:sz w:val="28"/>
          <w:szCs w:val="28"/>
        </w:rPr>
        <w:t>число</w:t>
      </w:r>
      <w:r w:rsidRPr="005E250A">
        <w:rPr>
          <w:i/>
          <w:sz w:val="28"/>
          <w:szCs w:val="28"/>
          <w:lang w:val="en-US"/>
        </w:rPr>
        <w:t>)</w:t>
      </w:r>
    </w:p>
    <w:p w:rsidR="002465E0" w:rsidRPr="005E250A" w:rsidRDefault="002465E0" w:rsidP="00682474">
      <w:pPr>
        <w:ind w:firstLine="567"/>
        <w:rPr>
          <w:i/>
          <w:sz w:val="28"/>
          <w:szCs w:val="28"/>
          <w:lang w:val="en-US"/>
        </w:rPr>
      </w:pPr>
      <w:r w:rsidRPr="005E250A">
        <w:rPr>
          <w:i/>
          <w:sz w:val="28"/>
          <w:szCs w:val="28"/>
          <w:lang w:val="en-US"/>
        </w:rPr>
        <w:t>Long.toHexString(</w:t>
      </w:r>
      <w:r w:rsidRPr="005E250A">
        <w:rPr>
          <w:i/>
          <w:sz w:val="28"/>
          <w:szCs w:val="28"/>
        </w:rPr>
        <w:t>число</w:t>
      </w:r>
      <w:r w:rsidRPr="005E250A">
        <w:rPr>
          <w:i/>
          <w:sz w:val="28"/>
          <w:szCs w:val="28"/>
          <w:lang w:val="en-US"/>
        </w:rPr>
        <w:t>)</w:t>
      </w:r>
    </w:p>
    <w:p w:rsidR="002465E0" w:rsidRPr="005E250A" w:rsidRDefault="002465E0" w:rsidP="002465E0">
      <w:pPr>
        <w:ind w:firstLine="567"/>
        <w:jc w:val="both"/>
        <w:rPr>
          <w:sz w:val="28"/>
          <w:szCs w:val="28"/>
        </w:rPr>
      </w:pPr>
      <w:r w:rsidRPr="005E250A">
        <w:rPr>
          <w:sz w:val="28"/>
          <w:szCs w:val="28"/>
        </w:rPr>
        <w:t>Имеется возможность обратного преобразования – из строки в объект соответствующего класса (</w:t>
      </w:r>
      <w:r w:rsidRPr="005E250A">
        <w:rPr>
          <w:sz w:val="28"/>
          <w:szCs w:val="28"/>
          <w:lang w:val="en-US"/>
        </w:rPr>
        <w:t>Byte</w:t>
      </w:r>
      <w:r w:rsidRPr="005E250A">
        <w:rPr>
          <w:sz w:val="28"/>
          <w:szCs w:val="28"/>
        </w:rPr>
        <w:t xml:space="preserve">, </w:t>
      </w:r>
      <w:r w:rsidRPr="005E250A">
        <w:rPr>
          <w:sz w:val="28"/>
          <w:szCs w:val="28"/>
          <w:lang w:val="en-US"/>
        </w:rPr>
        <w:t>Short</w:t>
      </w:r>
      <w:r w:rsidRPr="005E250A">
        <w:rPr>
          <w:sz w:val="28"/>
          <w:szCs w:val="28"/>
        </w:rPr>
        <w:t>, Integer, Long) с помощью метода decode:</w:t>
      </w:r>
    </w:p>
    <w:p w:rsidR="002465E0" w:rsidRPr="005E250A" w:rsidRDefault="002465E0" w:rsidP="002465E0">
      <w:pPr>
        <w:ind w:firstLine="567"/>
        <w:jc w:val="both"/>
        <w:rPr>
          <w:sz w:val="28"/>
          <w:szCs w:val="28"/>
        </w:rPr>
      </w:pPr>
      <w:r w:rsidRPr="005E250A">
        <w:rPr>
          <w:i/>
          <w:sz w:val="28"/>
          <w:szCs w:val="28"/>
        </w:rPr>
        <w:t>Byte.decode(строка)</w:t>
      </w:r>
      <w:r w:rsidRPr="005E250A">
        <w:rPr>
          <w:sz w:val="28"/>
          <w:szCs w:val="28"/>
        </w:rPr>
        <w:t xml:space="preserve"> , и т.п.</w:t>
      </w:r>
    </w:p>
    <w:p w:rsidR="002465E0" w:rsidRPr="005E250A" w:rsidRDefault="002465E0" w:rsidP="002465E0">
      <w:pPr>
        <w:ind w:firstLine="567"/>
        <w:jc w:val="both"/>
        <w:rPr>
          <w:sz w:val="28"/>
          <w:szCs w:val="28"/>
        </w:rPr>
      </w:pPr>
      <w:r w:rsidRPr="005E250A">
        <w:rPr>
          <w:sz w:val="28"/>
          <w:szCs w:val="28"/>
        </w:rPr>
        <w:t>Также полезны методы для анализа отдельных символов:</w:t>
      </w:r>
    </w:p>
    <w:p w:rsidR="002465E0" w:rsidRPr="005E250A" w:rsidRDefault="002465E0" w:rsidP="002465E0">
      <w:pPr>
        <w:ind w:firstLine="567"/>
        <w:jc w:val="both"/>
        <w:rPr>
          <w:sz w:val="28"/>
          <w:szCs w:val="28"/>
        </w:rPr>
      </w:pPr>
      <w:r w:rsidRPr="005E250A">
        <w:rPr>
          <w:i/>
          <w:color w:val="00B050"/>
          <w:sz w:val="28"/>
          <w:szCs w:val="28"/>
          <w:lang w:val="en-US"/>
        </w:rPr>
        <w:t>Character</w:t>
      </w:r>
      <w:r w:rsidRPr="005E250A">
        <w:rPr>
          <w:i/>
          <w:color w:val="00B050"/>
          <w:sz w:val="28"/>
          <w:szCs w:val="28"/>
        </w:rPr>
        <w:t>.</w:t>
      </w:r>
      <w:r w:rsidRPr="005E250A">
        <w:rPr>
          <w:i/>
          <w:color w:val="00B050"/>
          <w:sz w:val="28"/>
          <w:szCs w:val="28"/>
          <w:lang w:val="en-US"/>
        </w:rPr>
        <w:t>isDigit</w:t>
      </w:r>
      <w:r w:rsidRPr="005E250A">
        <w:rPr>
          <w:i/>
          <w:color w:val="00B050"/>
          <w:sz w:val="28"/>
          <w:szCs w:val="28"/>
        </w:rPr>
        <w:t>(символ)</w:t>
      </w:r>
      <w:r w:rsidRPr="005E250A">
        <w:rPr>
          <w:sz w:val="28"/>
          <w:szCs w:val="28"/>
        </w:rPr>
        <w:t xml:space="preserve"> – булевская функция, проверяющая, является ли символ цифрой.</w:t>
      </w:r>
    </w:p>
    <w:p w:rsidR="002465E0" w:rsidRPr="005E250A" w:rsidRDefault="002465E0" w:rsidP="002465E0">
      <w:pPr>
        <w:ind w:firstLine="567"/>
        <w:jc w:val="both"/>
        <w:rPr>
          <w:sz w:val="28"/>
          <w:szCs w:val="28"/>
        </w:rPr>
      </w:pPr>
      <w:r w:rsidRPr="005E250A">
        <w:rPr>
          <w:i/>
          <w:color w:val="00B050"/>
          <w:sz w:val="28"/>
          <w:szCs w:val="28"/>
        </w:rPr>
        <w:t>Character.isLetter(символ)</w:t>
      </w:r>
      <w:r w:rsidRPr="005E250A">
        <w:rPr>
          <w:sz w:val="28"/>
          <w:szCs w:val="28"/>
        </w:rPr>
        <w:t xml:space="preserve"> – булевская функция, проверяющая, является ли символ буквой.</w:t>
      </w:r>
    </w:p>
    <w:p w:rsidR="002465E0" w:rsidRPr="005E250A" w:rsidRDefault="002465E0" w:rsidP="002465E0">
      <w:pPr>
        <w:ind w:firstLine="567"/>
        <w:jc w:val="both"/>
        <w:rPr>
          <w:sz w:val="28"/>
          <w:szCs w:val="28"/>
        </w:rPr>
      </w:pPr>
      <w:r w:rsidRPr="005E250A">
        <w:rPr>
          <w:i/>
          <w:color w:val="00B050"/>
          <w:sz w:val="28"/>
          <w:szCs w:val="28"/>
        </w:rPr>
        <w:t>Character.isLetterOrDigit(символ)</w:t>
      </w:r>
      <w:r w:rsidRPr="005E250A">
        <w:rPr>
          <w:sz w:val="28"/>
          <w:szCs w:val="28"/>
        </w:rPr>
        <w:t xml:space="preserve"> – булевская функция, проверяющая, является ли символ буквой или цифрой.</w:t>
      </w:r>
    </w:p>
    <w:p w:rsidR="002465E0" w:rsidRPr="005E250A" w:rsidRDefault="002465E0" w:rsidP="002465E0">
      <w:pPr>
        <w:ind w:firstLine="567"/>
        <w:jc w:val="both"/>
        <w:rPr>
          <w:sz w:val="28"/>
          <w:szCs w:val="28"/>
        </w:rPr>
      </w:pPr>
      <w:r w:rsidRPr="005E250A">
        <w:rPr>
          <w:i/>
          <w:color w:val="00B050"/>
          <w:sz w:val="28"/>
          <w:szCs w:val="28"/>
        </w:rPr>
        <w:t>Character.isLowerCase(символ)</w:t>
      </w:r>
      <w:r w:rsidRPr="005E250A">
        <w:rPr>
          <w:sz w:val="28"/>
          <w:szCs w:val="28"/>
        </w:rPr>
        <w:t xml:space="preserve"> – булевская функция, проверяющая, является ли символ символом в нижнем регистре.</w:t>
      </w:r>
    </w:p>
    <w:p w:rsidR="002465E0" w:rsidRPr="005E250A" w:rsidRDefault="002465E0" w:rsidP="002465E0">
      <w:pPr>
        <w:ind w:firstLine="567"/>
        <w:jc w:val="both"/>
        <w:rPr>
          <w:sz w:val="28"/>
          <w:szCs w:val="28"/>
        </w:rPr>
      </w:pPr>
      <w:r w:rsidRPr="005E250A">
        <w:rPr>
          <w:i/>
          <w:color w:val="00B050"/>
          <w:sz w:val="28"/>
          <w:szCs w:val="28"/>
        </w:rPr>
        <w:t>Character.is</w:t>
      </w:r>
      <w:r w:rsidRPr="005E250A">
        <w:rPr>
          <w:i/>
          <w:color w:val="00B050"/>
          <w:sz w:val="28"/>
          <w:szCs w:val="28"/>
          <w:lang w:val="en-US"/>
        </w:rPr>
        <w:t>Upper</w:t>
      </w:r>
      <w:r w:rsidRPr="005E250A">
        <w:rPr>
          <w:i/>
          <w:color w:val="00B050"/>
          <w:sz w:val="28"/>
          <w:szCs w:val="28"/>
        </w:rPr>
        <w:t>Case(символ)</w:t>
      </w:r>
      <w:r w:rsidRPr="005E250A">
        <w:rPr>
          <w:sz w:val="28"/>
          <w:szCs w:val="28"/>
        </w:rPr>
        <w:t xml:space="preserve"> – булевская функция, проверяющая, является ли символ символом в верхнем регистре.</w:t>
      </w:r>
    </w:p>
    <w:p w:rsidR="002465E0" w:rsidRPr="005E250A" w:rsidRDefault="002465E0" w:rsidP="002465E0">
      <w:pPr>
        <w:ind w:firstLine="567"/>
        <w:jc w:val="both"/>
        <w:rPr>
          <w:sz w:val="28"/>
          <w:szCs w:val="28"/>
        </w:rPr>
      </w:pPr>
      <w:r w:rsidRPr="005E250A">
        <w:rPr>
          <w:i/>
          <w:color w:val="00B050"/>
          <w:sz w:val="28"/>
          <w:szCs w:val="28"/>
        </w:rPr>
        <w:t>Character.isWhitespace(символ)</w:t>
      </w:r>
      <w:r w:rsidRPr="005E250A">
        <w:rPr>
          <w:sz w:val="28"/>
          <w:szCs w:val="28"/>
        </w:rPr>
        <w:t xml:space="preserve"> – булевская функция, проверяющая, является ли символ “пробелом в широком смысле” – пробелом, символом табуляции, перехода на новую строку и т.д.</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Использование некоторых</w:t>
      </w:r>
      <w:r w:rsidR="00682474" w:rsidRPr="005E250A">
        <w:rPr>
          <w:rStyle w:val="FontStyle229"/>
          <w:rFonts w:ascii="Times New Roman" w:hAnsi="Times New Roman" w:cs="Times New Roman"/>
          <w:sz w:val="28"/>
          <w:szCs w:val="28"/>
        </w:rPr>
        <w:t xml:space="preserve"> методов демонстрирует листинг 2.29.</w:t>
      </w:r>
    </w:p>
    <w:p w:rsidR="00682474" w:rsidRPr="005E250A" w:rsidRDefault="00682474" w:rsidP="002465E0">
      <w:pPr>
        <w:pStyle w:val="Style57"/>
        <w:widowControl/>
        <w:ind w:firstLine="567"/>
        <w:jc w:val="both"/>
        <w:rPr>
          <w:rStyle w:val="FontStyle229"/>
          <w:rFonts w:ascii="Times New Roman" w:hAnsi="Times New Roman" w:cs="Times New Roman"/>
          <w:i/>
          <w:sz w:val="28"/>
          <w:szCs w:val="28"/>
          <w:lang w:val="en-US"/>
        </w:rPr>
      </w:pPr>
      <w:r w:rsidRPr="005E250A">
        <w:rPr>
          <w:rStyle w:val="FontStyle229"/>
          <w:rFonts w:ascii="Times New Roman" w:hAnsi="Times New Roman" w:cs="Times New Roman"/>
          <w:i/>
          <w:sz w:val="28"/>
          <w:szCs w:val="28"/>
        </w:rPr>
        <w:t>Листинг</w:t>
      </w:r>
      <w:r w:rsidRPr="005E250A">
        <w:rPr>
          <w:rStyle w:val="FontStyle229"/>
          <w:rFonts w:ascii="Times New Roman" w:hAnsi="Times New Roman" w:cs="Times New Roman"/>
          <w:i/>
          <w:sz w:val="28"/>
          <w:szCs w:val="28"/>
          <w:lang w:val="en-US"/>
        </w:rPr>
        <w:t xml:space="preserve"> 2.29</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public class Main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public static void main(String args[])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String str1 = "When it comes to Web programming, Java is #1.";</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String str2 = new String(str1);</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String str3 = "Java strings are powerful.";</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int result, idx;</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char ch;</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System.out.println("Length of str1: " + str1.length());</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r w:rsidRPr="005E250A">
        <w:rPr>
          <w:rFonts w:ascii="Times New Roman" w:hAnsi="Times New Roman"/>
          <w:sz w:val="28"/>
          <w:szCs w:val="28"/>
        </w:rPr>
        <w:t>Отображение</w:t>
      </w:r>
      <w:r w:rsidRPr="005E250A">
        <w:rPr>
          <w:rFonts w:ascii="Times New Roman" w:hAnsi="Times New Roman"/>
          <w:sz w:val="28"/>
          <w:szCs w:val="28"/>
          <w:lang w:val="en-US"/>
        </w:rPr>
        <w:t xml:space="preserve"> str1 </w:t>
      </w:r>
      <w:r w:rsidRPr="005E250A">
        <w:rPr>
          <w:rFonts w:ascii="Times New Roman" w:hAnsi="Times New Roman"/>
          <w:sz w:val="28"/>
          <w:szCs w:val="28"/>
        </w:rPr>
        <w:t>по</w:t>
      </w:r>
      <w:r w:rsidRPr="005E250A">
        <w:rPr>
          <w:rFonts w:ascii="Times New Roman" w:hAnsi="Times New Roman"/>
          <w:sz w:val="28"/>
          <w:szCs w:val="28"/>
          <w:lang w:val="en-US"/>
        </w:rPr>
        <w:t xml:space="preserve"> </w:t>
      </w:r>
      <w:r w:rsidRPr="005E250A">
        <w:rPr>
          <w:rFonts w:ascii="Times New Roman" w:hAnsi="Times New Roman"/>
          <w:sz w:val="28"/>
          <w:szCs w:val="28"/>
        </w:rPr>
        <w:t>одному</w:t>
      </w:r>
      <w:r w:rsidRPr="005E250A">
        <w:rPr>
          <w:rFonts w:ascii="Times New Roman" w:hAnsi="Times New Roman"/>
          <w:sz w:val="28"/>
          <w:szCs w:val="28"/>
          <w:lang w:val="en-US"/>
        </w:rPr>
        <w:t xml:space="preserve"> </w:t>
      </w:r>
      <w:r w:rsidRPr="005E250A">
        <w:rPr>
          <w:rFonts w:ascii="Times New Roman" w:hAnsi="Times New Roman"/>
          <w:sz w:val="28"/>
          <w:szCs w:val="28"/>
        </w:rPr>
        <w:t>символу</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for (int i = 0; i &lt; str1.length(); i++)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System.out.print(str1.charAt(i));</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if (str1.equals(str2))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equals str2");</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else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does not equal str2");</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if (str1.equals(str3))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equals str3");</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else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does not equal str3");</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result = str1.compareTo(str3);</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if (result == 0)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and str3 are equal");</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else if (result &lt; 0)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is less than str3");</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else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System.out.println("str1 is greater than str3");</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rPr>
        <w:t>// Присвоение переменной str2 ссылки на новую строку</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str2 = "One Two Three One";</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idx = str2.indexOf("One");</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System.out.println("Index of first occurence of One: " + idx);</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idx = str2.lastIndexOf("One");</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System.out.println("Index of last occurence of One: " + idx);</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682474" w:rsidRPr="005E250A" w:rsidRDefault="00682474" w:rsidP="00682474">
      <w:pPr>
        <w:pStyle w:val="Style57"/>
        <w:widowControl/>
        <w:ind w:firstLine="567"/>
        <w:jc w:val="both"/>
        <w:rPr>
          <w:rFonts w:ascii="Times New Roman" w:hAnsi="Times New Roman"/>
          <w:sz w:val="28"/>
          <w:szCs w:val="28"/>
        </w:rPr>
      </w:pPr>
      <w:r w:rsidRPr="005E250A">
        <w:rPr>
          <w:rFonts w:ascii="Times New Roman" w:hAnsi="Times New Roman"/>
          <w:sz w:val="28"/>
          <w:szCs w:val="28"/>
        </w:rPr>
        <w:t>}</w:t>
      </w:r>
    </w:p>
    <w:p w:rsidR="002465E0" w:rsidRPr="005E250A" w:rsidRDefault="002465E0" w:rsidP="00682474">
      <w:pPr>
        <w:pStyle w:val="Style57"/>
        <w:widowControl/>
        <w:ind w:firstLine="567"/>
        <w:jc w:val="both"/>
        <w:rPr>
          <w:rStyle w:val="FontStyle229"/>
          <w:rFonts w:ascii="Times New Roman" w:hAnsi="Times New Roman" w:cs="Times New Roman"/>
          <w:bCs/>
          <w:sz w:val="28"/>
          <w:szCs w:val="28"/>
        </w:rPr>
      </w:pPr>
      <w:r w:rsidRPr="005E250A">
        <w:rPr>
          <w:rStyle w:val="FontStyle229"/>
          <w:rFonts w:ascii="Times New Roman" w:hAnsi="Times New Roman" w:cs="Times New Roman"/>
          <w:sz w:val="28"/>
          <w:szCs w:val="28"/>
        </w:rPr>
        <w:t xml:space="preserve">Конкатенацию (объединение) двух строк обеспечивает оператор +. </w:t>
      </w:r>
      <w:r w:rsidR="00A15D45" w:rsidRPr="005E250A">
        <w:rPr>
          <w:rStyle w:val="FontStyle229"/>
          <w:rFonts w:ascii="Times New Roman" w:hAnsi="Times New Roman" w:cs="Times New Roman"/>
          <w:sz w:val="28"/>
          <w:szCs w:val="28"/>
        </w:rPr>
        <w:t>Например</w:t>
      </w:r>
      <w:r w:rsidRPr="005E250A">
        <w:rPr>
          <w:rStyle w:val="FontStyle229"/>
          <w:rFonts w:ascii="Times New Roman" w:hAnsi="Times New Roman" w:cs="Times New Roman"/>
          <w:sz w:val="28"/>
          <w:szCs w:val="28"/>
        </w:rPr>
        <w:t xml:space="preserve"> приведенная ниже последовательность выражений инициализирует </w:t>
      </w:r>
      <w:r w:rsidR="00A15D45" w:rsidRPr="005E250A">
        <w:rPr>
          <w:rStyle w:val="FontStyle229"/>
          <w:rFonts w:ascii="Times New Roman" w:hAnsi="Times New Roman" w:cs="Times New Roman"/>
          <w:sz w:val="28"/>
          <w:szCs w:val="28"/>
        </w:rPr>
        <w:t>переменную</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str</w:t>
      </w:r>
      <w:r w:rsidRPr="005E250A">
        <w:rPr>
          <w:rStyle w:val="FontStyle229"/>
          <w:rFonts w:ascii="Times New Roman" w:hAnsi="Times New Roman" w:cs="Times New Roman"/>
          <w:sz w:val="28"/>
          <w:szCs w:val="28"/>
        </w:rPr>
        <w:t xml:space="preserve">4 строкой </w:t>
      </w:r>
      <w:r w:rsidRPr="005E250A">
        <w:rPr>
          <w:rStyle w:val="FontStyle229"/>
          <w:rFonts w:ascii="Times New Roman" w:hAnsi="Times New Roman" w:cs="Times New Roman"/>
          <w:bCs/>
          <w:sz w:val="28"/>
          <w:szCs w:val="28"/>
        </w:rPr>
        <w:t>"OneTwoThree".</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lastRenderedPageBreak/>
        <w:t>String strl = "One";</w:t>
      </w:r>
    </w:p>
    <w:p w:rsidR="002465E0" w:rsidRPr="005E250A" w:rsidRDefault="002465E0" w:rsidP="002465E0">
      <w:pPr>
        <w:pStyle w:val="Style57"/>
        <w:widowControl/>
        <w:ind w:firstLine="567"/>
        <w:jc w:val="both"/>
        <w:rPr>
          <w:rStyle w:val="FontStyle229"/>
          <w:rFonts w:ascii="Times New Roman" w:hAnsi="Times New Roman" w:cs="Times New Roman"/>
          <w:bCs/>
          <w:sz w:val="28"/>
          <w:szCs w:val="28"/>
          <w:lang w:val="en-US"/>
        </w:rPr>
      </w:pPr>
      <w:r w:rsidRPr="005E250A">
        <w:rPr>
          <w:rStyle w:val="FontStyle229"/>
          <w:rFonts w:ascii="Times New Roman" w:hAnsi="Times New Roman" w:cs="Times New Roman"/>
          <w:sz w:val="28"/>
          <w:szCs w:val="28"/>
          <w:lang w:val="en-US"/>
        </w:rPr>
        <w:t>String</w:t>
      </w:r>
      <w:r w:rsidRPr="005E250A">
        <w:rPr>
          <w:rStyle w:val="FontStyle229"/>
          <w:rFonts w:ascii="Times New Roman" w:hAnsi="Times New Roman" w:cs="Times New Roman"/>
          <w:bCs/>
          <w:sz w:val="28"/>
          <w:szCs w:val="28"/>
          <w:lang w:val="en-US"/>
        </w:rPr>
        <w:t xml:space="preserve"> str2 = "Two</w:t>
      </w:r>
      <w:r w:rsidRPr="005E250A">
        <w:rPr>
          <w:rStyle w:val="FontStyle229"/>
          <w:rFonts w:ascii="Times New Roman" w:hAnsi="Times New Roman" w:cs="Times New Roman"/>
          <w:sz w:val="28"/>
          <w:szCs w:val="28"/>
          <w:lang w:val="en-US"/>
        </w:rPr>
        <w:t>";</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String str3 = "Three";</w:t>
      </w:r>
    </w:p>
    <w:p w:rsidR="002465E0" w:rsidRPr="005E250A" w:rsidRDefault="002465E0" w:rsidP="002465E0">
      <w:pPr>
        <w:pStyle w:val="Style57"/>
        <w:widowControl/>
        <w:ind w:firstLine="567"/>
        <w:jc w:val="both"/>
        <w:rPr>
          <w:rStyle w:val="FontStyle229"/>
          <w:rFonts w:ascii="Times New Roman" w:hAnsi="Times New Roman" w:cs="Times New Roman"/>
          <w:sz w:val="28"/>
          <w:szCs w:val="28"/>
          <w:lang w:val="en-US"/>
        </w:rPr>
      </w:pPr>
      <w:r w:rsidRPr="005E250A">
        <w:rPr>
          <w:rStyle w:val="FontStyle229"/>
          <w:rFonts w:ascii="Times New Roman" w:hAnsi="Times New Roman" w:cs="Times New Roman"/>
          <w:sz w:val="28"/>
          <w:szCs w:val="28"/>
          <w:lang w:val="en-US"/>
        </w:rPr>
        <w:t>String str4 = str1 + str2 + str3;</w:t>
      </w:r>
    </w:p>
    <w:p w:rsidR="002465E0" w:rsidRPr="005E250A" w:rsidRDefault="002465E0" w:rsidP="00682474">
      <w:pPr>
        <w:pStyle w:val="Style57"/>
        <w:widowControl/>
        <w:tabs>
          <w:tab w:val="left" w:pos="3840"/>
        </w:tabs>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bCs/>
          <w:sz w:val="28"/>
          <w:szCs w:val="28"/>
        </w:rPr>
        <w:t xml:space="preserve">Для сравнения строк </w:t>
      </w:r>
      <w:r w:rsidRPr="005E250A">
        <w:rPr>
          <w:rStyle w:val="FontStyle229"/>
          <w:rFonts w:ascii="Times New Roman" w:hAnsi="Times New Roman" w:cs="Times New Roman"/>
          <w:sz w:val="28"/>
          <w:szCs w:val="28"/>
        </w:rPr>
        <w:t xml:space="preserve">определен метод equals(). Метод equals() сравнивает последовательности символов, содержащиеся в двух объектах </w:t>
      </w:r>
      <w:r w:rsidRPr="005E250A">
        <w:rPr>
          <w:rStyle w:val="FontStyle229"/>
          <w:rFonts w:ascii="Times New Roman" w:hAnsi="Times New Roman" w:cs="Times New Roman"/>
          <w:bCs/>
          <w:sz w:val="28"/>
          <w:szCs w:val="28"/>
        </w:rPr>
        <w:t xml:space="preserve">String, </w:t>
      </w:r>
      <w:r w:rsidRPr="005E250A">
        <w:rPr>
          <w:rStyle w:val="FontStyle229"/>
          <w:rFonts w:ascii="Times New Roman" w:hAnsi="Times New Roman" w:cs="Times New Roman"/>
          <w:sz w:val="28"/>
          <w:szCs w:val="28"/>
        </w:rPr>
        <w:t>и проверяет, совпадают ли они. Так как оператор = = лишь определит, ссылаются ли две переменные на один и тот же объект.</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Подобно другим типам данных, строки можно объединять в массивы. </w:t>
      </w:r>
      <w:r w:rsidR="00682474" w:rsidRPr="005E250A">
        <w:rPr>
          <w:rStyle w:val="FontStyle229"/>
          <w:rFonts w:ascii="Times New Roman" w:hAnsi="Times New Roman" w:cs="Times New Roman"/>
          <w:sz w:val="28"/>
          <w:szCs w:val="28"/>
        </w:rPr>
        <w:t>В листинге 2.30 приведен пример использования массивов.</w:t>
      </w:r>
    </w:p>
    <w:p w:rsidR="00682474" w:rsidRPr="005E250A" w:rsidRDefault="00682474" w:rsidP="002465E0">
      <w:pPr>
        <w:pStyle w:val="Style57"/>
        <w:widowControl/>
        <w:ind w:firstLine="567"/>
        <w:jc w:val="both"/>
        <w:rPr>
          <w:rStyle w:val="FontStyle229"/>
          <w:rFonts w:ascii="Times New Roman" w:hAnsi="Times New Roman" w:cs="Times New Roman"/>
          <w:i/>
          <w:sz w:val="28"/>
          <w:szCs w:val="28"/>
          <w:lang w:val="en-US"/>
        </w:rPr>
      </w:pPr>
      <w:r w:rsidRPr="005E250A">
        <w:rPr>
          <w:rStyle w:val="FontStyle229"/>
          <w:rFonts w:ascii="Times New Roman" w:hAnsi="Times New Roman" w:cs="Times New Roman"/>
          <w:i/>
          <w:sz w:val="28"/>
          <w:szCs w:val="28"/>
        </w:rPr>
        <w:t>Листинг</w:t>
      </w:r>
      <w:r w:rsidRPr="005E250A">
        <w:rPr>
          <w:rStyle w:val="FontStyle229"/>
          <w:rFonts w:ascii="Times New Roman" w:hAnsi="Times New Roman" w:cs="Times New Roman"/>
          <w:i/>
          <w:sz w:val="28"/>
          <w:szCs w:val="28"/>
          <w:lang w:val="en-US"/>
        </w:rPr>
        <w:t xml:space="preserve"> 2.30</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public class Main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public static void main(String args[])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String strs[] = {"This", "is", "a", "test."};</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System.out.println("Original array: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for (String s : strs)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System.out.print(s + " ");</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rPr>
        <w:t xml:space="preserve">        System.out.println("\n");</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rPr>
        <w:t xml:space="preserve">        // Внесение изменений</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strs[1] = "was";</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strs[3] = "test, too!";</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System.out.println("Modified array: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for (String s : strs)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System.out.print(s + " ");</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rPr>
        <w:t xml:space="preserve">    }</w:t>
      </w:r>
    </w:p>
    <w:p w:rsidR="00682474" w:rsidRPr="005E250A" w:rsidRDefault="00682474" w:rsidP="00682474">
      <w:pPr>
        <w:pStyle w:val="Style57"/>
        <w:widowControl/>
        <w:ind w:firstLine="567"/>
        <w:jc w:val="both"/>
        <w:rPr>
          <w:rFonts w:ascii="Times New Roman" w:hAnsi="Times New Roman"/>
          <w:sz w:val="28"/>
          <w:szCs w:val="28"/>
        </w:rPr>
      </w:pPr>
      <w:r w:rsidRPr="005E250A">
        <w:rPr>
          <w:rFonts w:ascii="Times New Roman" w:hAnsi="Times New Roman"/>
          <w:sz w:val="28"/>
          <w:szCs w:val="28"/>
        </w:rPr>
        <w:t>}</w:t>
      </w:r>
    </w:p>
    <w:p w:rsidR="002465E0" w:rsidRPr="005E250A" w:rsidRDefault="002465E0" w:rsidP="00682474">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Ниже приведен код программы, демонстрирующей использование метода </w:t>
      </w:r>
      <w:r w:rsidRPr="005E250A">
        <w:rPr>
          <w:rStyle w:val="FontStyle229"/>
          <w:rFonts w:ascii="Times New Roman" w:hAnsi="Times New Roman" w:cs="Times New Roman"/>
          <w:sz w:val="28"/>
          <w:szCs w:val="28"/>
          <w:lang w:val="en-US"/>
        </w:rPr>
        <w:t>sub</w:t>
      </w:r>
      <w:r w:rsidRPr="005E250A">
        <w:rPr>
          <w:rStyle w:val="FontStyle229"/>
          <w:rFonts w:ascii="Times New Roman" w:hAnsi="Times New Roman" w:cs="Times New Roman"/>
          <w:sz w:val="28"/>
          <w:szCs w:val="28"/>
        </w:rPr>
        <w:t>string() и принцип неизменности строк.</w:t>
      </w:r>
    </w:p>
    <w:p w:rsidR="00682474" w:rsidRPr="005E250A" w:rsidRDefault="00682474" w:rsidP="00682474">
      <w:pPr>
        <w:pStyle w:val="Style57"/>
        <w:widowControl/>
        <w:ind w:firstLine="567"/>
        <w:jc w:val="both"/>
        <w:rPr>
          <w:rStyle w:val="FontStyle229"/>
          <w:rFonts w:ascii="Times New Roman" w:hAnsi="Times New Roman" w:cs="Times New Roman"/>
          <w:i/>
          <w:sz w:val="28"/>
          <w:szCs w:val="28"/>
          <w:lang w:val="en-US"/>
        </w:rPr>
      </w:pPr>
      <w:r w:rsidRPr="005E250A">
        <w:rPr>
          <w:rStyle w:val="FontStyle229"/>
          <w:rFonts w:ascii="Times New Roman" w:hAnsi="Times New Roman" w:cs="Times New Roman"/>
          <w:i/>
          <w:sz w:val="28"/>
          <w:szCs w:val="28"/>
        </w:rPr>
        <w:t>Листинг</w:t>
      </w:r>
      <w:r w:rsidRPr="005E250A">
        <w:rPr>
          <w:rStyle w:val="FontStyle229"/>
          <w:rFonts w:ascii="Times New Roman" w:hAnsi="Times New Roman" w:cs="Times New Roman"/>
          <w:i/>
          <w:sz w:val="28"/>
          <w:szCs w:val="28"/>
          <w:lang w:val="en-US"/>
        </w:rPr>
        <w:t xml:space="preserve"> 2.31</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public class Main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public static void main(String args[]) {</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String orgstr = "Java makes the Web move.";</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Формирование подстроки</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String substr = orgstr.substring(5, 18);</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System.out.println("orgstr: " + orgstr);</w:t>
      </w:r>
    </w:p>
    <w:p w:rsidR="00682474" w:rsidRPr="005E250A" w:rsidRDefault="00682474" w:rsidP="00682474">
      <w:pPr>
        <w:pStyle w:val="Style5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System.out.println("substr: " + substr);</w:t>
      </w:r>
    </w:p>
    <w:p w:rsidR="00682474" w:rsidRPr="005E250A" w:rsidRDefault="00682474" w:rsidP="00682474">
      <w:pPr>
        <w:pStyle w:val="Style5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682474" w:rsidRPr="005E250A" w:rsidRDefault="00682474" w:rsidP="00682474">
      <w:pPr>
        <w:pStyle w:val="Style57"/>
        <w:widowControl/>
        <w:ind w:firstLine="567"/>
        <w:jc w:val="both"/>
        <w:rPr>
          <w:rFonts w:ascii="Times New Roman" w:hAnsi="Times New Roman"/>
          <w:sz w:val="28"/>
          <w:szCs w:val="28"/>
        </w:rPr>
      </w:pPr>
      <w:r w:rsidRPr="005E250A">
        <w:rPr>
          <w:rFonts w:ascii="Times New Roman" w:hAnsi="Times New Roman"/>
          <w:sz w:val="28"/>
          <w:szCs w:val="28"/>
        </w:rPr>
        <w:t>}</w:t>
      </w:r>
    </w:p>
    <w:p w:rsidR="002465E0" w:rsidRPr="005E250A" w:rsidRDefault="002465E0" w:rsidP="00682474">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Как видите, исходная строка, </w:t>
      </w:r>
      <w:r w:rsidRPr="005E250A">
        <w:rPr>
          <w:rStyle w:val="FontStyle229"/>
          <w:rFonts w:ascii="Times New Roman" w:hAnsi="Times New Roman" w:cs="Times New Roman"/>
          <w:bCs/>
          <w:sz w:val="28"/>
          <w:szCs w:val="28"/>
        </w:rPr>
        <w:t xml:space="preserve">orgstr, </w:t>
      </w:r>
      <w:r w:rsidRPr="005E250A">
        <w:rPr>
          <w:rStyle w:val="FontStyle229"/>
          <w:rFonts w:ascii="Times New Roman" w:hAnsi="Times New Roman" w:cs="Times New Roman"/>
          <w:sz w:val="28"/>
          <w:szCs w:val="28"/>
        </w:rPr>
        <w:t xml:space="preserve">остается в прежнем </w:t>
      </w:r>
      <w:r w:rsidRPr="005E250A">
        <w:rPr>
          <w:rStyle w:val="FontStyle229"/>
          <w:rFonts w:ascii="Times New Roman" w:hAnsi="Times New Roman" w:cs="Times New Roman"/>
          <w:bCs/>
          <w:sz w:val="28"/>
          <w:szCs w:val="28"/>
        </w:rPr>
        <w:t xml:space="preserve">виде, а </w:t>
      </w:r>
      <w:r w:rsidRPr="005E250A">
        <w:rPr>
          <w:rStyle w:val="FontStyle229"/>
          <w:rFonts w:ascii="Times New Roman" w:hAnsi="Times New Roman" w:cs="Times New Roman"/>
          <w:sz w:val="28"/>
          <w:szCs w:val="28"/>
        </w:rPr>
        <w:t xml:space="preserve">объект </w:t>
      </w:r>
      <w:r w:rsidRPr="005E250A">
        <w:rPr>
          <w:rStyle w:val="FontStyle229"/>
          <w:rFonts w:ascii="Times New Roman" w:hAnsi="Times New Roman" w:cs="Times New Roman"/>
          <w:bCs/>
          <w:sz w:val="28"/>
          <w:szCs w:val="28"/>
        </w:rPr>
        <w:t xml:space="preserve">substr </w:t>
      </w:r>
      <w:r w:rsidRPr="005E250A">
        <w:rPr>
          <w:rStyle w:val="FontStyle229"/>
          <w:rFonts w:ascii="Times New Roman" w:hAnsi="Times New Roman" w:cs="Times New Roman"/>
          <w:sz w:val="28"/>
          <w:szCs w:val="28"/>
        </w:rPr>
        <w:t>содержит подстроку.</w:t>
      </w:r>
    </w:p>
    <w:p w:rsidR="002465E0" w:rsidRPr="005E250A" w:rsidRDefault="002465E0" w:rsidP="002465E0">
      <w:pPr>
        <w:ind w:firstLine="567"/>
        <w:jc w:val="both"/>
        <w:rPr>
          <w:sz w:val="28"/>
          <w:szCs w:val="28"/>
        </w:rPr>
      </w:pPr>
      <w:r w:rsidRPr="005E250A">
        <w:rPr>
          <w:sz w:val="28"/>
          <w:szCs w:val="28"/>
        </w:rPr>
        <w:t xml:space="preserve">Перевести строковое значение в величину типа </w:t>
      </w:r>
      <w:r w:rsidRPr="005E250A">
        <w:rPr>
          <w:sz w:val="28"/>
          <w:szCs w:val="28"/>
          <w:lang w:val="en-US"/>
        </w:rPr>
        <w:t>int</w:t>
      </w:r>
      <w:r w:rsidRPr="005E250A">
        <w:rPr>
          <w:sz w:val="28"/>
          <w:szCs w:val="28"/>
        </w:rPr>
        <w:t xml:space="preserve"> или </w:t>
      </w:r>
      <w:r w:rsidRPr="005E250A">
        <w:rPr>
          <w:sz w:val="28"/>
          <w:szCs w:val="28"/>
          <w:lang w:val="en-US"/>
        </w:rPr>
        <w:t>double</w:t>
      </w:r>
      <w:r w:rsidRPr="005E250A">
        <w:rPr>
          <w:sz w:val="28"/>
          <w:szCs w:val="28"/>
        </w:rPr>
        <w:t xml:space="preserve"> можно с помощью методов </w:t>
      </w:r>
      <w:r w:rsidRPr="005E250A">
        <w:rPr>
          <w:i/>
          <w:sz w:val="28"/>
          <w:szCs w:val="28"/>
          <w:lang w:val="en-US"/>
        </w:rPr>
        <w:t>parseInt</w:t>
      </w:r>
      <w:r w:rsidRPr="005E250A">
        <w:rPr>
          <w:i/>
          <w:sz w:val="28"/>
          <w:szCs w:val="28"/>
        </w:rPr>
        <w:t>()</w:t>
      </w:r>
      <w:r w:rsidRPr="005E250A">
        <w:rPr>
          <w:sz w:val="28"/>
          <w:szCs w:val="28"/>
        </w:rPr>
        <w:t xml:space="preserve"> и </w:t>
      </w:r>
      <w:r w:rsidRPr="005E250A">
        <w:rPr>
          <w:i/>
          <w:sz w:val="28"/>
          <w:szCs w:val="28"/>
          <w:lang w:val="en-US"/>
        </w:rPr>
        <w:t>parseDouble</w:t>
      </w:r>
      <w:r w:rsidRPr="005E250A">
        <w:rPr>
          <w:i/>
          <w:sz w:val="28"/>
          <w:szCs w:val="28"/>
        </w:rPr>
        <w:t>()</w:t>
      </w:r>
      <w:r w:rsidRPr="005E250A">
        <w:rPr>
          <w:sz w:val="28"/>
          <w:szCs w:val="28"/>
        </w:rPr>
        <w:t xml:space="preserve"> классов </w:t>
      </w:r>
      <w:r w:rsidRPr="005E250A">
        <w:rPr>
          <w:sz w:val="28"/>
          <w:szCs w:val="28"/>
          <w:lang w:val="en-US"/>
        </w:rPr>
        <w:t>Integer</w:t>
      </w:r>
      <w:r w:rsidRPr="005E250A">
        <w:rPr>
          <w:sz w:val="28"/>
          <w:szCs w:val="28"/>
        </w:rPr>
        <w:t xml:space="preserve"> и </w:t>
      </w:r>
      <w:r w:rsidRPr="005E250A">
        <w:rPr>
          <w:sz w:val="28"/>
          <w:szCs w:val="28"/>
          <w:lang w:val="en-US"/>
        </w:rPr>
        <w:t>Double</w:t>
      </w:r>
      <w:r w:rsidRPr="005E250A">
        <w:rPr>
          <w:sz w:val="28"/>
          <w:szCs w:val="28"/>
        </w:rPr>
        <w:t xml:space="preserve">. Обратное преобразование возможно при использовании метода </w:t>
      </w:r>
      <w:r w:rsidRPr="005E250A">
        <w:rPr>
          <w:sz w:val="28"/>
          <w:szCs w:val="28"/>
          <w:lang w:val="en-US"/>
        </w:rPr>
        <w:t>valueOf</w:t>
      </w:r>
      <w:r w:rsidRPr="005E250A">
        <w:rPr>
          <w:sz w:val="28"/>
          <w:szCs w:val="28"/>
        </w:rPr>
        <w:t xml:space="preserve">() </w:t>
      </w:r>
      <w:r w:rsidRPr="005E250A">
        <w:rPr>
          <w:sz w:val="28"/>
          <w:szCs w:val="28"/>
        </w:rPr>
        <w:lastRenderedPageBreak/>
        <w:t xml:space="preserve">класса </w:t>
      </w:r>
      <w:r w:rsidRPr="005E250A">
        <w:rPr>
          <w:sz w:val="28"/>
          <w:szCs w:val="28"/>
          <w:lang w:val="en-US"/>
        </w:rPr>
        <w:t>String</w:t>
      </w:r>
      <w:r w:rsidRPr="005E250A">
        <w:rPr>
          <w:sz w:val="28"/>
          <w:szCs w:val="28"/>
        </w:rPr>
        <w:t>. Кроме того, любое значение можно преобразовать в строку путем конкатенации его (+) с пустой строкой (“”).</w:t>
      </w:r>
    </w:p>
    <w:p w:rsidR="002465E0" w:rsidRPr="005E250A" w:rsidRDefault="002465E0" w:rsidP="002465E0">
      <w:pPr>
        <w:ind w:firstLine="567"/>
        <w:jc w:val="both"/>
        <w:rPr>
          <w:i/>
          <w:sz w:val="28"/>
          <w:szCs w:val="28"/>
          <w:lang w:val="en-US"/>
        </w:rPr>
      </w:pPr>
      <w:r w:rsidRPr="005E250A">
        <w:rPr>
          <w:i/>
          <w:sz w:val="28"/>
          <w:szCs w:val="28"/>
        </w:rPr>
        <w:t>Листинг</w:t>
      </w:r>
      <w:r w:rsidR="00682474" w:rsidRPr="005E250A">
        <w:rPr>
          <w:i/>
          <w:sz w:val="28"/>
          <w:szCs w:val="28"/>
          <w:lang w:val="en-US"/>
        </w:rPr>
        <w:t xml:space="preserve"> 2.32</w:t>
      </w:r>
    </w:p>
    <w:p w:rsidR="00682474" w:rsidRPr="005E250A" w:rsidRDefault="00682474" w:rsidP="00682474">
      <w:pPr>
        <w:ind w:firstLine="567"/>
        <w:jc w:val="both"/>
        <w:rPr>
          <w:bCs/>
          <w:sz w:val="28"/>
          <w:szCs w:val="28"/>
          <w:lang w:val="en-US"/>
        </w:rPr>
      </w:pPr>
      <w:r w:rsidRPr="005E250A">
        <w:rPr>
          <w:bCs/>
          <w:sz w:val="28"/>
          <w:szCs w:val="28"/>
          <w:lang w:val="en-US"/>
        </w:rPr>
        <w:t>public class Main {</w:t>
      </w:r>
    </w:p>
    <w:p w:rsidR="00682474" w:rsidRPr="005E250A" w:rsidRDefault="00682474" w:rsidP="00682474">
      <w:pPr>
        <w:ind w:firstLine="567"/>
        <w:jc w:val="both"/>
        <w:rPr>
          <w:bCs/>
          <w:sz w:val="28"/>
          <w:szCs w:val="28"/>
          <w:lang w:val="en-US"/>
        </w:rPr>
      </w:pPr>
      <w:r w:rsidRPr="005E250A">
        <w:rPr>
          <w:bCs/>
          <w:sz w:val="28"/>
          <w:szCs w:val="28"/>
          <w:lang w:val="en-US"/>
        </w:rPr>
        <w:t xml:space="preserve">    public static void main(String args[]) {</w:t>
      </w:r>
    </w:p>
    <w:p w:rsidR="00682474" w:rsidRPr="005E250A" w:rsidRDefault="00682474" w:rsidP="00682474">
      <w:pPr>
        <w:ind w:firstLine="567"/>
        <w:jc w:val="both"/>
        <w:rPr>
          <w:bCs/>
          <w:sz w:val="28"/>
          <w:szCs w:val="28"/>
          <w:lang w:val="en-US"/>
        </w:rPr>
      </w:pPr>
      <w:r w:rsidRPr="005E250A">
        <w:rPr>
          <w:bCs/>
          <w:sz w:val="28"/>
          <w:szCs w:val="28"/>
          <w:lang w:val="en-US"/>
        </w:rPr>
        <w:t xml:space="preserve">        String strInt = "123";</w:t>
      </w:r>
    </w:p>
    <w:p w:rsidR="00682474" w:rsidRPr="005E250A" w:rsidRDefault="00682474" w:rsidP="00682474">
      <w:pPr>
        <w:ind w:firstLine="567"/>
        <w:jc w:val="both"/>
        <w:rPr>
          <w:bCs/>
          <w:sz w:val="28"/>
          <w:szCs w:val="28"/>
          <w:lang w:val="en-US"/>
        </w:rPr>
      </w:pPr>
      <w:r w:rsidRPr="005E250A">
        <w:rPr>
          <w:bCs/>
          <w:sz w:val="28"/>
          <w:szCs w:val="28"/>
          <w:lang w:val="en-US"/>
        </w:rPr>
        <w:t xml:space="preserve">        String strDouble = "123.456";</w:t>
      </w:r>
    </w:p>
    <w:p w:rsidR="00682474" w:rsidRPr="005E250A" w:rsidRDefault="00682474" w:rsidP="00682474">
      <w:pPr>
        <w:ind w:firstLine="567"/>
        <w:jc w:val="both"/>
        <w:rPr>
          <w:bCs/>
          <w:sz w:val="28"/>
          <w:szCs w:val="28"/>
          <w:lang w:val="en-US"/>
        </w:rPr>
      </w:pPr>
      <w:r w:rsidRPr="005E250A">
        <w:rPr>
          <w:bCs/>
          <w:sz w:val="28"/>
          <w:szCs w:val="28"/>
          <w:lang w:val="en-US"/>
        </w:rPr>
        <w:t xml:space="preserve">        int x;</w:t>
      </w:r>
    </w:p>
    <w:p w:rsidR="00682474" w:rsidRPr="005E250A" w:rsidRDefault="00682474" w:rsidP="00682474">
      <w:pPr>
        <w:ind w:firstLine="567"/>
        <w:jc w:val="both"/>
        <w:rPr>
          <w:bCs/>
          <w:sz w:val="28"/>
          <w:szCs w:val="28"/>
          <w:lang w:val="en-US"/>
        </w:rPr>
      </w:pPr>
      <w:r w:rsidRPr="005E250A">
        <w:rPr>
          <w:bCs/>
          <w:sz w:val="28"/>
          <w:szCs w:val="28"/>
          <w:lang w:val="en-US"/>
        </w:rPr>
        <w:t xml:space="preserve">        double y;</w:t>
      </w:r>
    </w:p>
    <w:p w:rsidR="00682474" w:rsidRPr="005E250A" w:rsidRDefault="00682474" w:rsidP="00682474">
      <w:pPr>
        <w:ind w:firstLine="567"/>
        <w:jc w:val="both"/>
        <w:rPr>
          <w:bCs/>
          <w:sz w:val="28"/>
          <w:szCs w:val="28"/>
          <w:lang w:val="en-US"/>
        </w:rPr>
      </w:pPr>
      <w:r w:rsidRPr="005E250A">
        <w:rPr>
          <w:bCs/>
          <w:sz w:val="28"/>
          <w:szCs w:val="28"/>
          <w:lang w:val="en-US"/>
        </w:rPr>
        <w:t xml:space="preserve">        x = Integer.parseInt(strInt);</w:t>
      </w:r>
    </w:p>
    <w:p w:rsidR="00682474" w:rsidRPr="005E250A" w:rsidRDefault="00682474" w:rsidP="00682474">
      <w:pPr>
        <w:ind w:firstLine="567"/>
        <w:jc w:val="both"/>
        <w:rPr>
          <w:bCs/>
          <w:sz w:val="28"/>
          <w:szCs w:val="28"/>
          <w:lang w:val="en-US"/>
        </w:rPr>
      </w:pPr>
      <w:r w:rsidRPr="005E250A">
        <w:rPr>
          <w:bCs/>
          <w:sz w:val="28"/>
          <w:szCs w:val="28"/>
          <w:lang w:val="en-US"/>
        </w:rPr>
        <w:t xml:space="preserve">        y = Double.parseDouble(strDouble);</w:t>
      </w:r>
    </w:p>
    <w:p w:rsidR="00682474" w:rsidRPr="005E250A" w:rsidRDefault="00682474" w:rsidP="00682474">
      <w:pPr>
        <w:ind w:firstLine="567"/>
        <w:jc w:val="both"/>
        <w:rPr>
          <w:bCs/>
          <w:sz w:val="28"/>
          <w:szCs w:val="28"/>
          <w:lang w:val="en-US"/>
        </w:rPr>
      </w:pPr>
      <w:r w:rsidRPr="005E250A">
        <w:rPr>
          <w:bCs/>
          <w:sz w:val="28"/>
          <w:szCs w:val="28"/>
          <w:lang w:val="en-US"/>
        </w:rPr>
        <w:t xml:space="preserve">        System.out.println("x=" + x);</w:t>
      </w:r>
    </w:p>
    <w:p w:rsidR="00682474" w:rsidRPr="005E250A" w:rsidRDefault="00682474" w:rsidP="00682474">
      <w:pPr>
        <w:ind w:firstLine="567"/>
        <w:jc w:val="both"/>
        <w:rPr>
          <w:bCs/>
          <w:sz w:val="28"/>
          <w:szCs w:val="28"/>
          <w:lang w:val="en-US"/>
        </w:rPr>
      </w:pPr>
      <w:r w:rsidRPr="005E250A">
        <w:rPr>
          <w:bCs/>
          <w:sz w:val="28"/>
          <w:szCs w:val="28"/>
          <w:lang w:val="en-US"/>
        </w:rPr>
        <w:t xml:space="preserve">        System.out.println("y=" + y);</w:t>
      </w:r>
    </w:p>
    <w:p w:rsidR="00682474" w:rsidRPr="005E250A" w:rsidRDefault="00682474" w:rsidP="00682474">
      <w:pPr>
        <w:ind w:firstLine="567"/>
        <w:jc w:val="both"/>
        <w:rPr>
          <w:bCs/>
          <w:sz w:val="28"/>
          <w:szCs w:val="28"/>
          <w:lang w:val="en-US"/>
        </w:rPr>
      </w:pPr>
      <w:r w:rsidRPr="005E250A">
        <w:rPr>
          <w:bCs/>
          <w:sz w:val="28"/>
          <w:szCs w:val="28"/>
          <w:lang w:val="en-US"/>
        </w:rPr>
        <w:t xml:space="preserve">        strInt = String.valueOf(x + 1);</w:t>
      </w:r>
    </w:p>
    <w:p w:rsidR="00682474" w:rsidRPr="005E250A" w:rsidRDefault="00682474" w:rsidP="00682474">
      <w:pPr>
        <w:ind w:firstLine="567"/>
        <w:jc w:val="both"/>
        <w:rPr>
          <w:bCs/>
          <w:sz w:val="28"/>
          <w:szCs w:val="28"/>
          <w:lang w:val="en-US"/>
        </w:rPr>
      </w:pPr>
      <w:r w:rsidRPr="005E250A">
        <w:rPr>
          <w:bCs/>
          <w:sz w:val="28"/>
          <w:szCs w:val="28"/>
          <w:lang w:val="en-US"/>
        </w:rPr>
        <w:t xml:space="preserve">        strDouble = String.valueOf(y + 1);</w:t>
      </w:r>
    </w:p>
    <w:p w:rsidR="00682474" w:rsidRPr="005E250A" w:rsidRDefault="00682474" w:rsidP="00682474">
      <w:pPr>
        <w:ind w:firstLine="567"/>
        <w:jc w:val="both"/>
        <w:rPr>
          <w:bCs/>
          <w:sz w:val="28"/>
          <w:szCs w:val="28"/>
          <w:lang w:val="en-US"/>
        </w:rPr>
      </w:pPr>
      <w:r w:rsidRPr="005E250A">
        <w:rPr>
          <w:bCs/>
          <w:sz w:val="28"/>
          <w:szCs w:val="28"/>
          <w:lang w:val="en-US"/>
        </w:rPr>
        <w:t xml:space="preserve">        System.out.println("strInt=" + strInt);</w:t>
      </w:r>
    </w:p>
    <w:p w:rsidR="00682474" w:rsidRPr="005E250A" w:rsidRDefault="00682474" w:rsidP="00682474">
      <w:pPr>
        <w:ind w:firstLine="567"/>
        <w:jc w:val="both"/>
        <w:rPr>
          <w:bCs/>
          <w:sz w:val="28"/>
          <w:szCs w:val="28"/>
          <w:lang w:val="en-US"/>
        </w:rPr>
      </w:pPr>
      <w:r w:rsidRPr="005E250A">
        <w:rPr>
          <w:bCs/>
          <w:sz w:val="28"/>
          <w:szCs w:val="28"/>
          <w:lang w:val="en-US"/>
        </w:rPr>
        <w:t xml:space="preserve">        System.out.println("strDouble=" + strDouble);</w:t>
      </w:r>
    </w:p>
    <w:p w:rsidR="00682474" w:rsidRPr="005E250A" w:rsidRDefault="00682474" w:rsidP="00682474">
      <w:pPr>
        <w:ind w:firstLine="567"/>
        <w:jc w:val="both"/>
        <w:rPr>
          <w:bCs/>
          <w:sz w:val="28"/>
          <w:szCs w:val="28"/>
          <w:lang w:val="en-US"/>
        </w:rPr>
      </w:pPr>
    </w:p>
    <w:p w:rsidR="00682474" w:rsidRPr="005E250A" w:rsidRDefault="00682474" w:rsidP="00682474">
      <w:pPr>
        <w:ind w:firstLine="567"/>
        <w:jc w:val="both"/>
        <w:rPr>
          <w:bCs/>
          <w:sz w:val="28"/>
          <w:szCs w:val="28"/>
          <w:lang w:val="en-US"/>
        </w:rPr>
      </w:pPr>
      <w:r w:rsidRPr="005E250A">
        <w:rPr>
          <w:bCs/>
          <w:sz w:val="28"/>
          <w:szCs w:val="28"/>
          <w:lang w:val="en-US"/>
        </w:rPr>
        <w:t xml:space="preserve">        String str;</w:t>
      </w:r>
    </w:p>
    <w:p w:rsidR="00682474" w:rsidRPr="005E250A" w:rsidRDefault="00682474" w:rsidP="00682474">
      <w:pPr>
        <w:ind w:firstLine="567"/>
        <w:jc w:val="both"/>
        <w:rPr>
          <w:bCs/>
          <w:sz w:val="28"/>
          <w:szCs w:val="28"/>
          <w:lang w:val="en-US"/>
        </w:rPr>
      </w:pPr>
      <w:r w:rsidRPr="005E250A">
        <w:rPr>
          <w:bCs/>
          <w:sz w:val="28"/>
          <w:szCs w:val="28"/>
          <w:lang w:val="en-US"/>
        </w:rPr>
        <w:t xml:space="preserve">        str = "num=" + 345;</w:t>
      </w:r>
    </w:p>
    <w:p w:rsidR="00682474" w:rsidRPr="005E250A" w:rsidRDefault="00682474" w:rsidP="00682474">
      <w:pPr>
        <w:ind w:firstLine="567"/>
        <w:jc w:val="both"/>
        <w:rPr>
          <w:bCs/>
          <w:sz w:val="28"/>
          <w:szCs w:val="28"/>
          <w:lang w:val="en-US"/>
        </w:rPr>
      </w:pPr>
      <w:r w:rsidRPr="005E250A">
        <w:rPr>
          <w:bCs/>
          <w:sz w:val="28"/>
          <w:szCs w:val="28"/>
          <w:lang w:val="en-US"/>
        </w:rPr>
        <w:t xml:space="preserve">        System.out.println(str);</w:t>
      </w:r>
    </w:p>
    <w:p w:rsidR="00682474" w:rsidRPr="005E250A" w:rsidRDefault="00682474" w:rsidP="00682474">
      <w:pPr>
        <w:ind w:firstLine="567"/>
        <w:jc w:val="both"/>
        <w:rPr>
          <w:bCs/>
          <w:sz w:val="28"/>
          <w:szCs w:val="28"/>
        </w:rPr>
      </w:pPr>
      <w:r w:rsidRPr="005E250A">
        <w:rPr>
          <w:bCs/>
          <w:sz w:val="28"/>
          <w:szCs w:val="28"/>
          <w:lang w:val="en-US"/>
        </w:rPr>
        <w:t xml:space="preserve">    </w:t>
      </w:r>
      <w:r w:rsidRPr="005E250A">
        <w:rPr>
          <w:bCs/>
          <w:sz w:val="28"/>
          <w:szCs w:val="28"/>
        </w:rPr>
        <w:t>}</w:t>
      </w:r>
    </w:p>
    <w:p w:rsidR="00682474" w:rsidRPr="005E250A" w:rsidRDefault="00682474" w:rsidP="00682474">
      <w:pPr>
        <w:ind w:firstLine="567"/>
        <w:jc w:val="both"/>
        <w:rPr>
          <w:bCs/>
          <w:sz w:val="28"/>
          <w:szCs w:val="28"/>
        </w:rPr>
      </w:pPr>
      <w:r w:rsidRPr="005E250A">
        <w:rPr>
          <w:bCs/>
          <w:sz w:val="28"/>
          <w:szCs w:val="28"/>
        </w:rPr>
        <w:t>}</w:t>
      </w:r>
    </w:p>
    <w:p w:rsidR="002465E0" w:rsidRPr="005E250A" w:rsidRDefault="002465E0" w:rsidP="00682474">
      <w:pPr>
        <w:ind w:firstLine="567"/>
        <w:jc w:val="both"/>
        <w:rPr>
          <w:sz w:val="28"/>
          <w:szCs w:val="28"/>
        </w:rPr>
      </w:pPr>
      <w:r w:rsidRPr="005E250A">
        <w:rPr>
          <w:sz w:val="28"/>
          <w:szCs w:val="28"/>
        </w:rPr>
        <w:t xml:space="preserve">Для преобразования целого числа в десятичную, двоичную, шестнадцатеричную и восьмеричную строки используются методы </w:t>
      </w:r>
      <w:r w:rsidRPr="005E250A">
        <w:rPr>
          <w:i/>
          <w:iCs/>
          <w:sz w:val="28"/>
          <w:szCs w:val="28"/>
          <w:lang w:val="en-US"/>
        </w:rPr>
        <w:t>toString</w:t>
      </w:r>
      <w:r w:rsidRPr="005E250A">
        <w:rPr>
          <w:i/>
          <w:iCs/>
          <w:sz w:val="28"/>
          <w:szCs w:val="28"/>
        </w:rPr>
        <w:t xml:space="preserve">(), </w:t>
      </w:r>
      <w:r w:rsidRPr="005E250A">
        <w:rPr>
          <w:i/>
          <w:iCs/>
          <w:sz w:val="28"/>
          <w:szCs w:val="28"/>
          <w:lang w:val="en-US"/>
        </w:rPr>
        <w:t>toBinaryString</w:t>
      </w:r>
      <w:r w:rsidRPr="005E250A">
        <w:rPr>
          <w:i/>
          <w:iCs/>
          <w:sz w:val="28"/>
          <w:szCs w:val="28"/>
        </w:rPr>
        <w:t xml:space="preserve">(), </w:t>
      </w:r>
      <w:r w:rsidRPr="005E250A">
        <w:rPr>
          <w:i/>
          <w:iCs/>
          <w:sz w:val="28"/>
          <w:szCs w:val="28"/>
          <w:lang w:val="en-US"/>
        </w:rPr>
        <w:t>toHexString</w:t>
      </w:r>
      <w:r w:rsidRPr="005E250A">
        <w:rPr>
          <w:i/>
          <w:iCs/>
          <w:sz w:val="28"/>
          <w:szCs w:val="28"/>
        </w:rPr>
        <w:t xml:space="preserve">() </w:t>
      </w:r>
      <w:r w:rsidRPr="005E250A">
        <w:rPr>
          <w:iCs/>
          <w:sz w:val="28"/>
          <w:szCs w:val="28"/>
        </w:rPr>
        <w:t>и</w:t>
      </w:r>
      <w:r w:rsidRPr="005E250A">
        <w:rPr>
          <w:i/>
          <w:iCs/>
          <w:sz w:val="28"/>
          <w:szCs w:val="28"/>
        </w:rPr>
        <w:t xml:space="preserve"> </w:t>
      </w:r>
      <w:r w:rsidRPr="005E250A">
        <w:rPr>
          <w:i/>
          <w:iCs/>
          <w:sz w:val="28"/>
          <w:szCs w:val="28"/>
          <w:lang w:val="en-US"/>
        </w:rPr>
        <w:t>toOctalString</w:t>
      </w:r>
      <w:r w:rsidRPr="005E250A">
        <w:rPr>
          <w:i/>
          <w:iCs/>
          <w:sz w:val="28"/>
          <w:szCs w:val="28"/>
        </w:rPr>
        <w:t>().</w:t>
      </w:r>
    </w:p>
    <w:p w:rsidR="002465E0" w:rsidRPr="005E250A" w:rsidRDefault="002465E0" w:rsidP="002465E0">
      <w:pPr>
        <w:ind w:firstLine="567"/>
        <w:jc w:val="both"/>
        <w:rPr>
          <w:i/>
          <w:sz w:val="28"/>
          <w:szCs w:val="28"/>
          <w:lang w:val="en-US"/>
        </w:rPr>
      </w:pPr>
      <w:r w:rsidRPr="005E250A">
        <w:rPr>
          <w:i/>
          <w:sz w:val="28"/>
          <w:szCs w:val="28"/>
        </w:rPr>
        <w:t>Листинг</w:t>
      </w:r>
      <w:r w:rsidR="00682474" w:rsidRPr="005E250A">
        <w:rPr>
          <w:i/>
          <w:sz w:val="28"/>
          <w:szCs w:val="28"/>
          <w:lang w:val="en-US"/>
        </w:rPr>
        <w:t xml:space="preserve"> 2.33</w:t>
      </w:r>
    </w:p>
    <w:p w:rsidR="00682474" w:rsidRPr="005E250A" w:rsidRDefault="00682474" w:rsidP="00682474">
      <w:pPr>
        <w:pStyle w:val="Style26"/>
        <w:ind w:firstLine="567"/>
        <w:jc w:val="both"/>
        <w:rPr>
          <w:rFonts w:ascii="Times New Roman" w:hAnsi="Times New Roman"/>
          <w:bCs/>
          <w:sz w:val="28"/>
          <w:szCs w:val="28"/>
          <w:lang w:val="en-US"/>
        </w:rPr>
      </w:pPr>
      <w:r w:rsidRPr="005E250A">
        <w:rPr>
          <w:rFonts w:ascii="Times New Roman" w:hAnsi="Times New Roman"/>
          <w:bCs/>
          <w:sz w:val="28"/>
          <w:szCs w:val="28"/>
          <w:lang w:val="en-US"/>
        </w:rPr>
        <w:t>public class Main {</w:t>
      </w:r>
    </w:p>
    <w:p w:rsidR="00682474" w:rsidRPr="005E250A" w:rsidRDefault="00682474" w:rsidP="00682474">
      <w:pPr>
        <w:pStyle w:val="Style26"/>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public static void main(String[] args) {</w:t>
      </w:r>
    </w:p>
    <w:p w:rsidR="00682474" w:rsidRPr="005E250A" w:rsidRDefault="00682474" w:rsidP="00682474">
      <w:pPr>
        <w:pStyle w:val="Style26"/>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System.out.println(Integer.toString(262));</w:t>
      </w:r>
    </w:p>
    <w:p w:rsidR="00682474" w:rsidRPr="005E250A" w:rsidRDefault="00682474" w:rsidP="00682474">
      <w:pPr>
        <w:pStyle w:val="Style26"/>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System.out.println(Integer.toBinaryString(262));</w:t>
      </w:r>
    </w:p>
    <w:p w:rsidR="00682474" w:rsidRPr="005E250A" w:rsidRDefault="00682474" w:rsidP="00682474">
      <w:pPr>
        <w:pStyle w:val="Style26"/>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System.out.println(Integer.toHexString(267));</w:t>
      </w:r>
    </w:p>
    <w:p w:rsidR="00682474" w:rsidRPr="005E250A" w:rsidRDefault="00682474" w:rsidP="00682474">
      <w:pPr>
        <w:pStyle w:val="Style26"/>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System.out.println(Integer.toOctalString(267));</w:t>
      </w:r>
    </w:p>
    <w:p w:rsidR="00682474" w:rsidRPr="005E250A" w:rsidRDefault="00682474" w:rsidP="00682474">
      <w:pPr>
        <w:pStyle w:val="Style26"/>
        <w:ind w:firstLine="567"/>
        <w:jc w:val="both"/>
        <w:rPr>
          <w:rFonts w:ascii="Times New Roman" w:hAnsi="Times New Roman"/>
          <w:bCs/>
          <w:sz w:val="28"/>
          <w:szCs w:val="28"/>
        </w:rPr>
      </w:pPr>
      <w:r w:rsidRPr="005E250A">
        <w:rPr>
          <w:rFonts w:ascii="Times New Roman" w:hAnsi="Times New Roman"/>
          <w:bCs/>
          <w:sz w:val="28"/>
          <w:szCs w:val="28"/>
          <w:lang w:val="en-US"/>
        </w:rPr>
        <w:t xml:space="preserve">    </w:t>
      </w:r>
      <w:r w:rsidRPr="005E250A">
        <w:rPr>
          <w:rFonts w:ascii="Times New Roman" w:hAnsi="Times New Roman"/>
          <w:bCs/>
          <w:sz w:val="28"/>
          <w:szCs w:val="28"/>
        </w:rPr>
        <w:t>}</w:t>
      </w:r>
    </w:p>
    <w:p w:rsidR="00682474" w:rsidRPr="005E250A" w:rsidRDefault="00682474" w:rsidP="00682474">
      <w:pPr>
        <w:pStyle w:val="Style26"/>
        <w:widowControl/>
        <w:ind w:firstLine="567"/>
        <w:jc w:val="both"/>
        <w:rPr>
          <w:rFonts w:ascii="Times New Roman" w:hAnsi="Times New Roman"/>
          <w:bCs/>
          <w:sz w:val="28"/>
          <w:szCs w:val="28"/>
        </w:rPr>
      </w:pPr>
      <w:r w:rsidRPr="005E250A">
        <w:rPr>
          <w:rFonts w:ascii="Times New Roman" w:hAnsi="Times New Roman"/>
          <w:bCs/>
          <w:sz w:val="28"/>
          <w:szCs w:val="28"/>
        </w:rPr>
        <w:t>}</w:t>
      </w:r>
    </w:p>
    <w:p w:rsidR="00682474" w:rsidRPr="005E250A" w:rsidRDefault="00682474" w:rsidP="00682474">
      <w:pPr>
        <w:pStyle w:val="Style26"/>
        <w:widowControl/>
        <w:ind w:firstLine="567"/>
        <w:jc w:val="both"/>
        <w:rPr>
          <w:rFonts w:ascii="Times New Roman" w:hAnsi="Times New Roman"/>
          <w:bCs/>
          <w:sz w:val="28"/>
          <w:szCs w:val="28"/>
        </w:rPr>
      </w:pPr>
    </w:p>
    <w:p w:rsidR="002465E0" w:rsidRPr="005E250A" w:rsidRDefault="00682474" w:rsidP="008A0BCE">
      <w:pPr>
        <w:pStyle w:val="Style26"/>
        <w:widowControl/>
        <w:ind w:firstLine="567"/>
        <w:jc w:val="both"/>
        <w:rPr>
          <w:rFonts w:ascii="Times New Roman" w:hAnsi="Times New Roman"/>
          <w:sz w:val="28"/>
          <w:szCs w:val="28"/>
        </w:rPr>
      </w:pPr>
      <w:r w:rsidRPr="005E250A">
        <w:rPr>
          <w:rFonts w:ascii="Times New Roman" w:hAnsi="Times New Roman"/>
          <w:bCs/>
          <w:sz w:val="28"/>
          <w:szCs w:val="28"/>
        </w:rPr>
        <w:t xml:space="preserve">В листинге 2.34 приведен пример использования </w:t>
      </w:r>
      <w:r w:rsidR="002465E0" w:rsidRPr="005E250A">
        <w:rPr>
          <w:rFonts w:ascii="Times New Roman" w:hAnsi="Times New Roman"/>
          <w:sz w:val="28"/>
          <w:szCs w:val="28"/>
        </w:rPr>
        <w:t>строк и switch</w:t>
      </w:r>
      <w:r w:rsidR="008A0BCE" w:rsidRPr="005E250A">
        <w:rPr>
          <w:rFonts w:ascii="Times New Roman" w:hAnsi="Times New Roman"/>
          <w:sz w:val="28"/>
          <w:szCs w:val="28"/>
        </w:rPr>
        <w:t xml:space="preserve">. </w:t>
      </w:r>
      <w:r w:rsidR="00A15D45" w:rsidRPr="005E250A">
        <w:rPr>
          <w:rFonts w:ascii="Times New Roman" w:hAnsi="Times New Roman"/>
          <w:sz w:val="28"/>
          <w:szCs w:val="28"/>
        </w:rPr>
        <w:t xml:space="preserve">Программа определяет, образуют ли цифры данного четырехзначного числа </w:t>
      </w:r>
      <w:r w:rsidR="00A15D45" w:rsidRPr="005E250A">
        <w:rPr>
          <w:rFonts w:ascii="Times New Roman" w:hAnsi="Times New Roman"/>
          <w:sz w:val="28"/>
          <w:szCs w:val="28"/>
          <w:lang w:val="en-US"/>
        </w:rPr>
        <w:t>N</w:t>
      </w:r>
      <w:r w:rsidR="00A15D45" w:rsidRPr="005E250A">
        <w:rPr>
          <w:rFonts w:ascii="Times New Roman" w:hAnsi="Times New Roman"/>
          <w:sz w:val="28"/>
          <w:szCs w:val="28"/>
        </w:rPr>
        <w:t xml:space="preserve"> строго возрастающую последовательность.</w:t>
      </w:r>
    </w:p>
    <w:p w:rsidR="002465E0" w:rsidRPr="005E250A" w:rsidRDefault="008A0BCE" w:rsidP="002465E0">
      <w:pPr>
        <w:ind w:firstLine="567"/>
        <w:jc w:val="both"/>
        <w:rPr>
          <w:i/>
          <w:sz w:val="28"/>
          <w:szCs w:val="28"/>
          <w:lang w:val="en-US"/>
        </w:rPr>
      </w:pPr>
      <w:r w:rsidRPr="005E250A">
        <w:rPr>
          <w:bCs/>
          <w:i/>
          <w:sz w:val="28"/>
          <w:szCs w:val="28"/>
        </w:rPr>
        <w:t>Листинг</w:t>
      </w:r>
      <w:r w:rsidRPr="005E250A">
        <w:rPr>
          <w:bCs/>
          <w:i/>
          <w:sz w:val="28"/>
          <w:szCs w:val="28"/>
          <w:lang w:val="en-US"/>
        </w:rPr>
        <w:t xml:space="preserve"> 2.34</w:t>
      </w:r>
    </w:p>
    <w:p w:rsidR="008A0BCE" w:rsidRPr="005E250A" w:rsidRDefault="008A0BCE" w:rsidP="008A0BCE">
      <w:pPr>
        <w:ind w:firstLine="567"/>
        <w:jc w:val="both"/>
        <w:rPr>
          <w:bCs/>
          <w:sz w:val="28"/>
          <w:szCs w:val="28"/>
          <w:lang w:val="en-US"/>
        </w:rPr>
      </w:pPr>
      <w:r w:rsidRPr="005E250A">
        <w:rPr>
          <w:bCs/>
          <w:sz w:val="28"/>
          <w:szCs w:val="28"/>
          <w:lang w:val="en-US"/>
        </w:rPr>
        <w:t>public class Main {</w:t>
      </w:r>
    </w:p>
    <w:p w:rsidR="008A0BCE" w:rsidRPr="005E250A" w:rsidRDefault="008A0BCE" w:rsidP="008A0BCE">
      <w:pPr>
        <w:ind w:firstLine="567"/>
        <w:jc w:val="both"/>
        <w:rPr>
          <w:bCs/>
          <w:sz w:val="28"/>
          <w:szCs w:val="28"/>
          <w:lang w:val="en-US"/>
        </w:rPr>
      </w:pPr>
      <w:r w:rsidRPr="005E250A">
        <w:rPr>
          <w:bCs/>
          <w:sz w:val="28"/>
          <w:szCs w:val="28"/>
          <w:lang w:val="en-US"/>
        </w:rPr>
        <w:t xml:space="preserve">    public static void main(String[] args) {</w:t>
      </w:r>
    </w:p>
    <w:p w:rsidR="008A0BCE" w:rsidRPr="005E250A" w:rsidRDefault="008A0BCE" w:rsidP="008A0BCE">
      <w:pPr>
        <w:ind w:firstLine="567"/>
        <w:jc w:val="both"/>
        <w:rPr>
          <w:bCs/>
          <w:sz w:val="28"/>
          <w:szCs w:val="28"/>
          <w:lang w:val="en-US"/>
        </w:rPr>
      </w:pPr>
      <w:r w:rsidRPr="005E250A">
        <w:rPr>
          <w:bCs/>
          <w:sz w:val="28"/>
          <w:szCs w:val="28"/>
          <w:lang w:val="en-US"/>
        </w:rPr>
        <w:t xml:space="preserve">        String str = "";</w:t>
      </w:r>
    </w:p>
    <w:p w:rsidR="008A0BCE" w:rsidRPr="005E250A" w:rsidRDefault="008A0BCE" w:rsidP="008A0BCE">
      <w:pPr>
        <w:ind w:firstLine="567"/>
        <w:jc w:val="both"/>
        <w:rPr>
          <w:bCs/>
          <w:sz w:val="28"/>
          <w:szCs w:val="28"/>
          <w:lang w:val="en-US"/>
        </w:rPr>
      </w:pPr>
      <w:r w:rsidRPr="005E250A">
        <w:rPr>
          <w:bCs/>
          <w:sz w:val="28"/>
          <w:szCs w:val="28"/>
          <w:lang w:val="en-US"/>
        </w:rPr>
        <w:t xml:space="preserve">        Scanner sc = new Scanner(System.in);</w:t>
      </w:r>
    </w:p>
    <w:p w:rsidR="008A0BCE" w:rsidRPr="005E250A" w:rsidRDefault="008A0BCE" w:rsidP="008A0BCE">
      <w:pPr>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w:t>
      </w:r>
      <w:r w:rsidRPr="005E250A">
        <w:rPr>
          <w:bCs/>
          <w:sz w:val="28"/>
          <w:szCs w:val="28"/>
        </w:rPr>
        <w:t>("Введите строку из 4-х символов: ");</w:t>
      </w:r>
    </w:p>
    <w:p w:rsidR="008A0BCE" w:rsidRPr="005E250A" w:rsidRDefault="008A0BCE" w:rsidP="008A0BCE">
      <w:pPr>
        <w:ind w:firstLine="567"/>
        <w:jc w:val="both"/>
        <w:rPr>
          <w:bCs/>
          <w:sz w:val="28"/>
          <w:szCs w:val="28"/>
          <w:lang w:val="en-US"/>
        </w:rPr>
      </w:pPr>
      <w:r w:rsidRPr="005E250A">
        <w:rPr>
          <w:bCs/>
          <w:sz w:val="28"/>
          <w:szCs w:val="28"/>
        </w:rPr>
        <w:lastRenderedPageBreak/>
        <w:t xml:space="preserve">        </w:t>
      </w:r>
      <w:r w:rsidRPr="005E250A">
        <w:rPr>
          <w:bCs/>
          <w:sz w:val="28"/>
          <w:szCs w:val="28"/>
          <w:lang w:val="en-US"/>
        </w:rPr>
        <w:t>if (sc.hasNextLine()) {</w:t>
      </w:r>
    </w:p>
    <w:p w:rsidR="008A0BCE" w:rsidRPr="005E250A" w:rsidRDefault="008A0BCE" w:rsidP="008A0BCE">
      <w:pPr>
        <w:ind w:firstLine="567"/>
        <w:jc w:val="both"/>
        <w:rPr>
          <w:bCs/>
          <w:sz w:val="28"/>
          <w:szCs w:val="28"/>
          <w:lang w:val="en-US"/>
        </w:rPr>
      </w:pPr>
      <w:r w:rsidRPr="005E250A">
        <w:rPr>
          <w:bCs/>
          <w:sz w:val="28"/>
          <w:szCs w:val="28"/>
          <w:lang w:val="en-US"/>
        </w:rPr>
        <w:t xml:space="preserve">            str = sc.nextLine();</w:t>
      </w:r>
    </w:p>
    <w:p w:rsidR="008A0BCE" w:rsidRPr="005E250A" w:rsidRDefault="008A0BCE" w:rsidP="008A0BCE">
      <w:pPr>
        <w:ind w:firstLine="567"/>
        <w:jc w:val="both"/>
        <w:rPr>
          <w:bCs/>
          <w:sz w:val="28"/>
          <w:szCs w:val="28"/>
        </w:rPr>
      </w:pPr>
      <w:r w:rsidRPr="005E250A">
        <w:rPr>
          <w:bCs/>
          <w:sz w:val="28"/>
          <w:szCs w:val="28"/>
          <w:lang w:val="en-US"/>
        </w:rPr>
        <w:t xml:space="preserve">        </w:t>
      </w:r>
      <w:r w:rsidRPr="005E250A">
        <w:rPr>
          <w:bCs/>
          <w:sz w:val="28"/>
          <w:szCs w:val="28"/>
        </w:rPr>
        <w:t>}</w:t>
      </w:r>
    </w:p>
    <w:p w:rsidR="008A0BCE" w:rsidRPr="005E250A" w:rsidRDefault="008A0BCE" w:rsidP="008A0BCE">
      <w:pPr>
        <w:ind w:firstLine="567"/>
        <w:jc w:val="both"/>
        <w:rPr>
          <w:bCs/>
          <w:sz w:val="28"/>
          <w:szCs w:val="28"/>
        </w:rPr>
      </w:pPr>
      <w:r w:rsidRPr="005E250A">
        <w:rPr>
          <w:bCs/>
          <w:sz w:val="28"/>
          <w:szCs w:val="28"/>
        </w:rPr>
        <w:t xml:space="preserve">        </w:t>
      </w:r>
      <w:r w:rsidRPr="005E250A">
        <w:rPr>
          <w:bCs/>
          <w:sz w:val="28"/>
          <w:szCs w:val="28"/>
          <w:lang w:val="en-US"/>
        </w:rPr>
        <w:t>if</w:t>
      </w:r>
      <w:r w:rsidRPr="005E250A">
        <w:rPr>
          <w:bCs/>
          <w:sz w:val="28"/>
          <w:szCs w:val="28"/>
        </w:rPr>
        <w:t xml:space="preserve"> (</w:t>
      </w:r>
      <w:r w:rsidRPr="005E250A">
        <w:rPr>
          <w:bCs/>
          <w:sz w:val="28"/>
          <w:szCs w:val="28"/>
          <w:lang w:val="en-US"/>
        </w:rPr>
        <w:t>str</w:t>
      </w:r>
      <w:r w:rsidRPr="005E250A">
        <w:rPr>
          <w:bCs/>
          <w:sz w:val="28"/>
          <w:szCs w:val="28"/>
        </w:rPr>
        <w:t>.</w:t>
      </w:r>
      <w:r w:rsidRPr="005E250A">
        <w:rPr>
          <w:bCs/>
          <w:sz w:val="28"/>
          <w:szCs w:val="28"/>
          <w:lang w:val="en-US"/>
        </w:rPr>
        <w:t>length</w:t>
      </w:r>
      <w:r w:rsidRPr="005E250A">
        <w:rPr>
          <w:bCs/>
          <w:sz w:val="28"/>
          <w:szCs w:val="28"/>
        </w:rPr>
        <w:t>() != 4) {</w:t>
      </w:r>
    </w:p>
    <w:p w:rsidR="008A0BCE" w:rsidRPr="005E250A" w:rsidRDefault="008A0BCE" w:rsidP="008A0BCE">
      <w:pPr>
        <w:ind w:firstLine="567"/>
        <w:jc w:val="both"/>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err</w:t>
      </w:r>
      <w:r w:rsidRPr="005E250A">
        <w:rPr>
          <w:bCs/>
          <w:sz w:val="28"/>
          <w:szCs w:val="28"/>
        </w:rPr>
        <w:t>.</w:t>
      </w:r>
      <w:r w:rsidRPr="005E250A">
        <w:rPr>
          <w:bCs/>
          <w:sz w:val="28"/>
          <w:szCs w:val="28"/>
          <w:lang w:val="en-US"/>
        </w:rPr>
        <w:t>println</w:t>
      </w:r>
      <w:r w:rsidRPr="005E250A">
        <w:rPr>
          <w:bCs/>
          <w:sz w:val="28"/>
          <w:szCs w:val="28"/>
        </w:rPr>
        <w:t xml:space="preserve">("Строка не содержит четырех символов."); //обработчик </w:t>
      </w:r>
      <w:r w:rsidR="00A15D45" w:rsidRPr="005E250A">
        <w:rPr>
          <w:bCs/>
          <w:sz w:val="28"/>
          <w:szCs w:val="28"/>
        </w:rPr>
        <w:t>системной</w:t>
      </w:r>
      <w:r w:rsidRPr="005E250A">
        <w:rPr>
          <w:bCs/>
          <w:sz w:val="28"/>
          <w:szCs w:val="28"/>
        </w:rPr>
        <w:t xml:space="preserve"> ошибки</w:t>
      </w:r>
    </w:p>
    <w:p w:rsidR="008A0BCE" w:rsidRPr="005E250A" w:rsidRDefault="008A0BCE" w:rsidP="008A0BCE">
      <w:pPr>
        <w:ind w:firstLine="567"/>
        <w:jc w:val="both"/>
        <w:rPr>
          <w:bCs/>
          <w:sz w:val="28"/>
          <w:szCs w:val="28"/>
          <w:lang w:val="en-US"/>
        </w:rPr>
      </w:pPr>
      <w:r w:rsidRPr="005E250A">
        <w:rPr>
          <w:bCs/>
          <w:sz w:val="28"/>
          <w:szCs w:val="28"/>
        </w:rPr>
        <w:t xml:space="preserve">            </w:t>
      </w:r>
      <w:r w:rsidRPr="005E250A">
        <w:rPr>
          <w:bCs/>
          <w:sz w:val="28"/>
          <w:szCs w:val="28"/>
          <w:lang w:val="en-US"/>
        </w:rPr>
        <w:t>return;</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for (int i = 0; i &lt; str.length() - 1; i++) {</w:t>
      </w:r>
    </w:p>
    <w:p w:rsidR="008A0BCE" w:rsidRPr="005E250A" w:rsidRDefault="008A0BCE" w:rsidP="008A0BCE">
      <w:pPr>
        <w:ind w:firstLine="567"/>
        <w:jc w:val="both"/>
        <w:rPr>
          <w:bCs/>
          <w:sz w:val="28"/>
          <w:szCs w:val="28"/>
          <w:lang w:val="en-US"/>
        </w:rPr>
      </w:pPr>
      <w:r w:rsidRPr="005E250A">
        <w:rPr>
          <w:bCs/>
          <w:sz w:val="28"/>
          <w:szCs w:val="28"/>
          <w:lang w:val="en-US"/>
        </w:rPr>
        <w:t xml:space="preserve">            if (str.charAt(i) &gt; str.charAt(i + 1))//взять символ</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System.out.println("false");</w:t>
      </w:r>
    </w:p>
    <w:p w:rsidR="008A0BCE" w:rsidRPr="005E250A" w:rsidRDefault="008A0BCE" w:rsidP="008A0BCE">
      <w:pPr>
        <w:ind w:firstLine="567"/>
        <w:jc w:val="both"/>
        <w:rPr>
          <w:bCs/>
          <w:sz w:val="28"/>
          <w:szCs w:val="28"/>
          <w:lang w:val="en-US"/>
        </w:rPr>
      </w:pPr>
      <w:r w:rsidRPr="005E250A">
        <w:rPr>
          <w:bCs/>
          <w:sz w:val="28"/>
          <w:szCs w:val="28"/>
          <w:lang w:val="en-US"/>
        </w:rPr>
        <w:t xml:space="preserve">                return;</w:t>
      </w:r>
    </w:p>
    <w:p w:rsidR="008A0BCE" w:rsidRPr="005E250A" w:rsidRDefault="008A0BCE" w:rsidP="008A0BCE">
      <w:pPr>
        <w:ind w:firstLine="567"/>
        <w:jc w:val="both"/>
        <w:rPr>
          <w:bCs/>
          <w:sz w:val="28"/>
          <w:szCs w:val="28"/>
        </w:rPr>
      </w:pPr>
      <w:r w:rsidRPr="005E250A">
        <w:rPr>
          <w:bCs/>
          <w:sz w:val="28"/>
          <w:szCs w:val="28"/>
          <w:lang w:val="en-US"/>
        </w:rPr>
        <w:t xml:space="preserve">            </w:t>
      </w:r>
      <w:r w:rsidRPr="005E250A">
        <w:rPr>
          <w:bCs/>
          <w:sz w:val="28"/>
          <w:szCs w:val="28"/>
        </w:rPr>
        <w:t>}</w:t>
      </w:r>
    </w:p>
    <w:p w:rsidR="008A0BCE" w:rsidRPr="005E250A" w:rsidRDefault="008A0BCE" w:rsidP="008A0BCE">
      <w:pPr>
        <w:ind w:firstLine="567"/>
        <w:jc w:val="both"/>
        <w:rPr>
          <w:bCs/>
          <w:sz w:val="28"/>
          <w:szCs w:val="28"/>
        </w:rPr>
      </w:pPr>
      <w:r w:rsidRPr="005E250A">
        <w:rPr>
          <w:bCs/>
          <w:sz w:val="28"/>
          <w:szCs w:val="28"/>
        </w:rPr>
        <w:t xml:space="preserve">        }</w:t>
      </w:r>
    </w:p>
    <w:p w:rsidR="008A0BCE" w:rsidRPr="005E250A" w:rsidRDefault="008A0BCE" w:rsidP="008A0BCE">
      <w:pPr>
        <w:ind w:firstLine="567"/>
        <w:jc w:val="both"/>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w:t>
      </w:r>
      <w:r w:rsidRPr="005E250A">
        <w:rPr>
          <w:bCs/>
          <w:sz w:val="28"/>
          <w:szCs w:val="28"/>
          <w:lang w:val="en-US"/>
        </w:rPr>
        <w:t>true</w:t>
      </w:r>
      <w:r w:rsidRPr="005E250A">
        <w:rPr>
          <w:bCs/>
          <w:sz w:val="28"/>
          <w:szCs w:val="28"/>
        </w:rPr>
        <w:t>");</w:t>
      </w:r>
    </w:p>
    <w:p w:rsidR="008A0BCE" w:rsidRPr="005E250A" w:rsidRDefault="008A0BCE" w:rsidP="008A0BCE">
      <w:pPr>
        <w:ind w:firstLine="567"/>
        <w:jc w:val="both"/>
        <w:rPr>
          <w:bCs/>
          <w:sz w:val="28"/>
          <w:szCs w:val="28"/>
        </w:rPr>
      </w:pPr>
      <w:r w:rsidRPr="005E250A">
        <w:rPr>
          <w:bCs/>
          <w:sz w:val="28"/>
          <w:szCs w:val="28"/>
        </w:rPr>
        <w:t xml:space="preserve">    }</w:t>
      </w:r>
    </w:p>
    <w:p w:rsidR="002465E0" w:rsidRPr="005E250A" w:rsidRDefault="008A0BCE" w:rsidP="008A0BCE">
      <w:pPr>
        <w:ind w:firstLine="567"/>
        <w:jc w:val="both"/>
        <w:rPr>
          <w:bCs/>
          <w:sz w:val="28"/>
          <w:szCs w:val="28"/>
        </w:rPr>
      </w:pPr>
      <w:r w:rsidRPr="005E250A">
        <w:rPr>
          <w:bCs/>
          <w:sz w:val="28"/>
          <w:szCs w:val="28"/>
        </w:rPr>
        <w:t>}</w:t>
      </w:r>
    </w:p>
    <w:p w:rsidR="002465E0" w:rsidRPr="005E250A" w:rsidRDefault="008A0BCE" w:rsidP="008A0BCE">
      <w:pPr>
        <w:ind w:firstLine="567"/>
        <w:jc w:val="both"/>
        <w:rPr>
          <w:sz w:val="28"/>
          <w:szCs w:val="28"/>
        </w:rPr>
      </w:pPr>
      <w:r w:rsidRPr="005E250A">
        <w:rPr>
          <w:bCs/>
          <w:sz w:val="28"/>
          <w:szCs w:val="28"/>
        </w:rPr>
        <w:t>В листинге 2.35 приведена программа</w:t>
      </w:r>
      <w:r w:rsidR="002465E0" w:rsidRPr="005E250A">
        <w:rPr>
          <w:sz w:val="28"/>
          <w:szCs w:val="28"/>
        </w:rPr>
        <w:t xml:space="preserve">, </w:t>
      </w:r>
      <w:r w:rsidRPr="005E250A">
        <w:rPr>
          <w:sz w:val="28"/>
          <w:szCs w:val="28"/>
        </w:rPr>
        <w:t>к</w:t>
      </w:r>
      <w:r w:rsidR="002465E0" w:rsidRPr="005E250A">
        <w:rPr>
          <w:sz w:val="28"/>
          <w:szCs w:val="28"/>
        </w:rPr>
        <w:t>оторая читает натуральное число в</w:t>
      </w:r>
      <w:r w:rsidRPr="005E250A">
        <w:rPr>
          <w:sz w:val="28"/>
          <w:szCs w:val="28"/>
        </w:rPr>
        <w:t xml:space="preserve"> </w:t>
      </w:r>
      <w:r w:rsidR="002465E0" w:rsidRPr="005E250A">
        <w:rPr>
          <w:sz w:val="28"/>
          <w:szCs w:val="28"/>
        </w:rPr>
        <w:t>десятичном представлении, а на выходе выдает это же число в десятичном представлении и на естественном языке.</w:t>
      </w:r>
    </w:p>
    <w:p w:rsidR="002465E0" w:rsidRPr="005E250A" w:rsidRDefault="002465E0" w:rsidP="002465E0">
      <w:pPr>
        <w:ind w:firstLine="567"/>
        <w:jc w:val="both"/>
        <w:rPr>
          <w:sz w:val="28"/>
          <w:szCs w:val="28"/>
        </w:rPr>
      </w:pPr>
      <w:r w:rsidRPr="005E250A">
        <w:rPr>
          <w:sz w:val="28"/>
          <w:szCs w:val="28"/>
        </w:rPr>
        <w:t>Например:</w:t>
      </w:r>
    </w:p>
    <w:p w:rsidR="002465E0" w:rsidRPr="005E250A" w:rsidRDefault="002465E0" w:rsidP="002465E0">
      <w:pPr>
        <w:ind w:firstLine="567"/>
        <w:jc w:val="both"/>
        <w:rPr>
          <w:sz w:val="28"/>
          <w:szCs w:val="28"/>
        </w:rPr>
      </w:pPr>
      <w:r w:rsidRPr="005E250A">
        <w:rPr>
          <w:sz w:val="28"/>
          <w:szCs w:val="28"/>
        </w:rPr>
        <w:t>7 семь</w:t>
      </w:r>
    </w:p>
    <w:p w:rsidR="002465E0" w:rsidRPr="005E250A" w:rsidRDefault="002465E0" w:rsidP="002465E0">
      <w:pPr>
        <w:ind w:firstLine="567"/>
        <w:jc w:val="both"/>
        <w:rPr>
          <w:sz w:val="28"/>
          <w:szCs w:val="28"/>
        </w:rPr>
      </w:pPr>
      <w:r w:rsidRPr="005E250A">
        <w:rPr>
          <w:sz w:val="28"/>
          <w:szCs w:val="28"/>
        </w:rPr>
        <w:t>204 двести четыре</w:t>
      </w:r>
    </w:p>
    <w:p w:rsidR="002465E0" w:rsidRPr="005E250A" w:rsidRDefault="002465E0" w:rsidP="002465E0">
      <w:pPr>
        <w:ind w:firstLine="567"/>
        <w:jc w:val="both"/>
        <w:rPr>
          <w:sz w:val="28"/>
          <w:szCs w:val="28"/>
        </w:rPr>
      </w:pPr>
      <w:r w:rsidRPr="005E250A">
        <w:rPr>
          <w:sz w:val="28"/>
          <w:szCs w:val="28"/>
        </w:rPr>
        <w:t>52 пятьдесят два</w:t>
      </w:r>
    </w:p>
    <w:p w:rsidR="002465E0" w:rsidRPr="005E250A" w:rsidRDefault="008A0BCE" w:rsidP="002465E0">
      <w:pPr>
        <w:ind w:firstLine="567"/>
        <w:jc w:val="both"/>
        <w:rPr>
          <w:i/>
          <w:sz w:val="28"/>
          <w:szCs w:val="28"/>
          <w:lang w:val="en-US"/>
        </w:rPr>
      </w:pPr>
      <w:r w:rsidRPr="005E250A">
        <w:rPr>
          <w:bCs/>
          <w:i/>
          <w:sz w:val="28"/>
          <w:szCs w:val="28"/>
        </w:rPr>
        <w:t>Листинг</w:t>
      </w:r>
      <w:r w:rsidRPr="005E250A">
        <w:rPr>
          <w:bCs/>
          <w:i/>
          <w:sz w:val="28"/>
          <w:szCs w:val="28"/>
          <w:lang w:val="en-US"/>
        </w:rPr>
        <w:t xml:space="preserve"> 2.35</w:t>
      </w:r>
    </w:p>
    <w:p w:rsidR="008A0BCE" w:rsidRPr="005E250A" w:rsidRDefault="008A0BCE" w:rsidP="008A0BCE">
      <w:pPr>
        <w:ind w:firstLine="567"/>
        <w:jc w:val="both"/>
        <w:rPr>
          <w:bCs/>
          <w:sz w:val="28"/>
          <w:szCs w:val="28"/>
          <w:lang w:val="en-US"/>
        </w:rPr>
      </w:pPr>
      <w:r w:rsidRPr="005E250A">
        <w:rPr>
          <w:bCs/>
          <w:sz w:val="28"/>
          <w:szCs w:val="28"/>
          <w:lang w:val="en-US"/>
        </w:rPr>
        <w:t>public class Main {</w:t>
      </w:r>
    </w:p>
    <w:p w:rsidR="008A0BCE" w:rsidRPr="005E250A" w:rsidRDefault="008A0BCE" w:rsidP="008A0BCE">
      <w:pPr>
        <w:ind w:firstLine="567"/>
        <w:jc w:val="both"/>
        <w:rPr>
          <w:bCs/>
          <w:sz w:val="28"/>
          <w:szCs w:val="28"/>
          <w:lang w:val="en-US"/>
        </w:rPr>
      </w:pPr>
      <w:r w:rsidRPr="005E250A">
        <w:rPr>
          <w:bCs/>
          <w:sz w:val="28"/>
          <w:szCs w:val="28"/>
          <w:lang w:val="en-US"/>
        </w:rPr>
        <w:t xml:space="preserve">    public static void main(String[] args) {</w:t>
      </w:r>
    </w:p>
    <w:p w:rsidR="008A0BCE" w:rsidRPr="005E250A" w:rsidRDefault="008A0BCE" w:rsidP="008A0BCE">
      <w:pPr>
        <w:ind w:firstLine="567"/>
        <w:jc w:val="both"/>
        <w:rPr>
          <w:bCs/>
          <w:sz w:val="28"/>
          <w:szCs w:val="28"/>
          <w:lang w:val="en-US"/>
        </w:rPr>
      </w:pPr>
      <w:r w:rsidRPr="005E250A">
        <w:rPr>
          <w:bCs/>
          <w:sz w:val="28"/>
          <w:szCs w:val="28"/>
          <w:lang w:val="en-US"/>
        </w:rPr>
        <w:t xml:space="preserve">        String num = "";</w:t>
      </w:r>
    </w:p>
    <w:p w:rsidR="008A0BCE" w:rsidRPr="005E250A" w:rsidRDefault="008A0BCE" w:rsidP="008A0BCE">
      <w:pPr>
        <w:ind w:firstLine="567"/>
        <w:jc w:val="both"/>
        <w:rPr>
          <w:bCs/>
          <w:sz w:val="28"/>
          <w:szCs w:val="28"/>
          <w:lang w:val="en-US"/>
        </w:rPr>
      </w:pPr>
      <w:r w:rsidRPr="005E250A">
        <w:rPr>
          <w:bCs/>
          <w:sz w:val="28"/>
          <w:szCs w:val="28"/>
          <w:lang w:val="en-US"/>
        </w:rPr>
        <w:t xml:space="preserve">        char[] achNum;</w:t>
      </w:r>
    </w:p>
    <w:p w:rsidR="008A0BCE" w:rsidRPr="005E250A" w:rsidRDefault="008A0BCE" w:rsidP="008A0BCE">
      <w:pPr>
        <w:ind w:firstLine="567"/>
        <w:jc w:val="both"/>
        <w:rPr>
          <w:bCs/>
          <w:sz w:val="28"/>
          <w:szCs w:val="28"/>
          <w:lang w:val="en-US"/>
        </w:rPr>
      </w:pPr>
      <w:r w:rsidRPr="005E250A">
        <w:rPr>
          <w:bCs/>
          <w:sz w:val="28"/>
          <w:szCs w:val="28"/>
          <w:lang w:val="en-US"/>
        </w:rPr>
        <w:t xml:space="preserve">        char curSymbol;</w:t>
      </w:r>
    </w:p>
    <w:p w:rsidR="008A0BCE" w:rsidRPr="005E250A" w:rsidRDefault="008A0BCE" w:rsidP="008A0BCE">
      <w:pPr>
        <w:ind w:firstLine="567"/>
        <w:jc w:val="both"/>
        <w:rPr>
          <w:bCs/>
          <w:sz w:val="28"/>
          <w:szCs w:val="28"/>
          <w:lang w:val="en-US"/>
        </w:rPr>
      </w:pPr>
      <w:r w:rsidRPr="005E250A">
        <w:rPr>
          <w:bCs/>
          <w:sz w:val="28"/>
          <w:szCs w:val="28"/>
          <w:lang w:val="en-US"/>
        </w:rPr>
        <w:t xml:space="preserve">        Scanner sc = new Scanner(System.in);</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System.out.print("Введите число: ");</w:t>
      </w:r>
    </w:p>
    <w:p w:rsidR="008A0BCE" w:rsidRPr="005E250A" w:rsidRDefault="008A0BCE" w:rsidP="008A0BCE">
      <w:pPr>
        <w:ind w:firstLine="567"/>
        <w:jc w:val="both"/>
        <w:rPr>
          <w:bCs/>
          <w:sz w:val="28"/>
          <w:szCs w:val="28"/>
          <w:lang w:val="en-US"/>
        </w:rPr>
      </w:pPr>
      <w:r w:rsidRPr="005E250A">
        <w:rPr>
          <w:bCs/>
          <w:sz w:val="28"/>
          <w:szCs w:val="28"/>
          <w:lang w:val="en-US"/>
        </w:rPr>
        <w:t xml:space="preserve">        if (sc.hasNextLine()) {</w:t>
      </w:r>
    </w:p>
    <w:p w:rsidR="008A0BCE" w:rsidRPr="005E250A" w:rsidRDefault="008A0BCE" w:rsidP="008A0BCE">
      <w:pPr>
        <w:ind w:firstLine="567"/>
        <w:jc w:val="both"/>
        <w:rPr>
          <w:bCs/>
          <w:sz w:val="28"/>
          <w:szCs w:val="28"/>
          <w:lang w:val="en-US"/>
        </w:rPr>
      </w:pPr>
      <w:r w:rsidRPr="005E250A">
        <w:rPr>
          <w:bCs/>
          <w:sz w:val="28"/>
          <w:szCs w:val="28"/>
          <w:lang w:val="en-US"/>
        </w:rPr>
        <w:t xml:space="preserve">            num = sc.nextLine();</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StringBuffer strBuf = new StringBuffer(num);</w:t>
      </w:r>
    </w:p>
    <w:p w:rsidR="008A0BCE" w:rsidRPr="005E250A" w:rsidRDefault="008A0BCE" w:rsidP="008A0BCE">
      <w:pPr>
        <w:ind w:firstLine="567"/>
        <w:jc w:val="both"/>
        <w:rPr>
          <w:bCs/>
          <w:sz w:val="28"/>
          <w:szCs w:val="28"/>
          <w:lang w:val="en-US"/>
        </w:rPr>
      </w:pPr>
      <w:r w:rsidRPr="005E250A">
        <w:rPr>
          <w:bCs/>
          <w:sz w:val="28"/>
          <w:szCs w:val="28"/>
          <w:lang w:val="en-US"/>
        </w:rPr>
        <w:t xml:space="preserve">        strBuf.reverse();</w:t>
      </w:r>
    </w:p>
    <w:p w:rsidR="008A0BCE" w:rsidRPr="005E250A" w:rsidRDefault="008A0BCE" w:rsidP="008A0BCE">
      <w:pPr>
        <w:ind w:firstLine="567"/>
        <w:jc w:val="both"/>
        <w:rPr>
          <w:bCs/>
          <w:sz w:val="28"/>
          <w:szCs w:val="28"/>
          <w:lang w:val="en-US"/>
        </w:rPr>
      </w:pPr>
      <w:r w:rsidRPr="005E250A">
        <w:rPr>
          <w:bCs/>
          <w:sz w:val="28"/>
          <w:szCs w:val="28"/>
          <w:lang w:val="en-US"/>
        </w:rPr>
        <w:t xml:space="preserve">        num = null;</w:t>
      </w:r>
    </w:p>
    <w:p w:rsidR="008A0BCE" w:rsidRPr="005E250A" w:rsidRDefault="008A0BCE" w:rsidP="008A0BCE">
      <w:pPr>
        <w:ind w:firstLine="567"/>
        <w:jc w:val="both"/>
        <w:rPr>
          <w:bCs/>
          <w:sz w:val="28"/>
          <w:szCs w:val="28"/>
          <w:lang w:val="en-US"/>
        </w:rPr>
      </w:pPr>
      <w:r w:rsidRPr="005E250A">
        <w:rPr>
          <w:bCs/>
          <w:sz w:val="28"/>
          <w:szCs w:val="28"/>
          <w:lang w:val="en-US"/>
        </w:rPr>
        <w:t xml:space="preserve">        for (int i = strBuf.length() - 1; i &gt;= 0; i--) {</w:t>
      </w:r>
    </w:p>
    <w:p w:rsidR="008A0BCE" w:rsidRPr="005E250A" w:rsidRDefault="008A0BCE" w:rsidP="008A0BCE">
      <w:pPr>
        <w:ind w:firstLine="567"/>
        <w:jc w:val="both"/>
        <w:rPr>
          <w:bCs/>
          <w:sz w:val="28"/>
          <w:szCs w:val="28"/>
          <w:lang w:val="en-US"/>
        </w:rPr>
      </w:pPr>
      <w:r w:rsidRPr="005E250A">
        <w:rPr>
          <w:bCs/>
          <w:sz w:val="28"/>
          <w:szCs w:val="28"/>
          <w:lang w:val="en-US"/>
        </w:rPr>
        <w:t xml:space="preserve">            curSymbol = strBuf.charAt(i);</w:t>
      </w:r>
    </w:p>
    <w:p w:rsidR="008A0BCE" w:rsidRPr="005E250A" w:rsidRDefault="008A0BCE" w:rsidP="008A0BCE">
      <w:pPr>
        <w:ind w:firstLine="567"/>
        <w:jc w:val="both"/>
        <w:rPr>
          <w:bCs/>
          <w:sz w:val="28"/>
          <w:szCs w:val="28"/>
          <w:lang w:val="en-US"/>
        </w:rPr>
      </w:pPr>
      <w:r w:rsidRPr="005E250A">
        <w:rPr>
          <w:bCs/>
          <w:sz w:val="28"/>
          <w:szCs w:val="28"/>
          <w:lang w:val="en-US"/>
        </w:rPr>
        <w:t xml:space="preserve">            switch (i) {</w:t>
      </w:r>
    </w:p>
    <w:p w:rsidR="008A0BCE" w:rsidRPr="005E250A" w:rsidRDefault="008A0BCE" w:rsidP="008A0BCE">
      <w:pPr>
        <w:ind w:firstLine="567"/>
        <w:jc w:val="both"/>
        <w:rPr>
          <w:bCs/>
          <w:sz w:val="28"/>
          <w:szCs w:val="28"/>
          <w:lang w:val="en-US"/>
        </w:rPr>
      </w:pPr>
      <w:r w:rsidRPr="005E250A">
        <w:rPr>
          <w:bCs/>
          <w:sz w:val="28"/>
          <w:szCs w:val="28"/>
          <w:lang w:val="en-US"/>
        </w:rPr>
        <w:t xml:space="preserve">                case 2: // сотни</w:t>
      </w:r>
    </w:p>
    <w:p w:rsidR="008A0BCE" w:rsidRPr="005E250A" w:rsidRDefault="008A0BCE" w:rsidP="008A0BCE">
      <w:pPr>
        <w:ind w:firstLine="567"/>
        <w:jc w:val="both"/>
        <w:rPr>
          <w:bCs/>
          <w:sz w:val="28"/>
          <w:szCs w:val="28"/>
          <w:lang w:val="en-US"/>
        </w:rPr>
      </w:pPr>
      <w:r w:rsidRPr="005E250A">
        <w:rPr>
          <w:bCs/>
          <w:sz w:val="28"/>
          <w:szCs w:val="28"/>
          <w:lang w:val="en-US"/>
        </w:rPr>
        <w:t xml:space="preserve">                    printSotni(curSymbol);</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lastRenderedPageBreak/>
        <w:t xml:space="preserve">                case 1:// десятки</w:t>
      </w:r>
    </w:p>
    <w:p w:rsidR="008A0BCE" w:rsidRPr="005E250A" w:rsidRDefault="008A0BCE" w:rsidP="008A0BCE">
      <w:pPr>
        <w:ind w:firstLine="567"/>
        <w:jc w:val="both"/>
        <w:rPr>
          <w:bCs/>
          <w:sz w:val="28"/>
          <w:szCs w:val="28"/>
          <w:lang w:val="en-US"/>
        </w:rPr>
      </w:pPr>
      <w:r w:rsidRPr="005E250A">
        <w:rPr>
          <w:bCs/>
          <w:sz w:val="28"/>
          <w:szCs w:val="28"/>
          <w:lang w:val="en-US"/>
        </w:rPr>
        <w:t xml:space="preserve">                    if (curSymbol != '1') {</w:t>
      </w:r>
    </w:p>
    <w:p w:rsidR="008A0BCE" w:rsidRPr="005E250A" w:rsidRDefault="008A0BCE" w:rsidP="008A0BCE">
      <w:pPr>
        <w:ind w:firstLine="567"/>
        <w:jc w:val="both"/>
        <w:rPr>
          <w:bCs/>
          <w:sz w:val="28"/>
          <w:szCs w:val="28"/>
          <w:lang w:val="en-US"/>
        </w:rPr>
      </w:pPr>
      <w:r w:rsidRPr="005E250A">
        <w:rPr>
          <w:bCs/>
          <w:sz w:val="28"/>
          <w:szCs w:val="28"/>
          <w:lang w:val="en-US"/>
        </w:rPr>
        <w:t xml:space="preserve">                        printDeciatk(curSymbol);</w:t>
      </w:r>
    </w:p>
    <w:p w:rsidR="008A0BCE" w:rsidRPr="005E250A" w:rsidRDefault="008A0BCE" w:rsidP="008A0BCE">
      <w:pPr>
        <w:ind w:firstLine="567"/>
        <w:jc w:val="both"/>
        <w:rPr>
          <w:bCs/>
          <w:sz w:val="28"/>
          <w:szCs w:val="28"/>
          <w:lang w:val="en-US"/>
        </w:rPr>
      </w:pPr>
      <w:r w:rsidRPr="005E250A">
        <w:rPr>
          <w:bCs/>
          <w:sz w:val="28"/>
          <w:szCs w:val="28"/>
          <w:lang w:val="en-US"/>
        </w:rPr>
        <w:t xml:space="preserve">                    } else {</w:t>
      </w:r>
    </w:p>
    <w:p w:rsidR="008A0BCE" w:rsidRPr="005E250A" w:rsidRDefault="008A0BCE" w:rsidP="008A0BCE">
      <w:pPr>
        <w:ind w:firstLine="567"/>
        <w:jc w:val="both"/>
        <w:rPr>
          <w:bCs/>
          <w:sz w:val="28"/>
          <w:szCs w:val="28"/>
          <w:lang w:val="en-US"/>
        </w:rPr>
      </w:pPr>
      <w:r w:rsidRPr="005E250A">
        <w:rPr>
          <w:bCs/>
          <w:sz w:val="28"/>
          <w:szCs w:val="28"/>
          <w:lang w:val="en-US"/>
        </w:rPr>
        <w:t xml:space="preserve">                        i--;</w:t>
      </w:r>
    </w:p>
    <w:p w:rsidR="008A0BCE" w:rsidRPr="005E250A" w:rsidRDefault="008A0BCE" w:rsidP="008A0BCE">
      <w:pPr>
        <w:ind w:firstLine="567"/>
        <w:jc w:val="both"/>
        <w:rPr>
          <w:bCs/>
          <w:sz w:val="28"/>
          <w:szCs w:val="28"/>
          <w:lang w:val="en-US"/>
        </w:rPr>
      </w:pPr>
      <w:r w:rsidRPr="005E250A">
        <w:rPr>
          <w:bCs/>
          <w:sz w:val="28"/>
          <w:szCs w:val="28"/>
          <w:lang w:val="en-US"/>
        </w:rPr>
        <w:t xml:space="preserve">                        curSymbol = strBuf.charAt(i);</w:t>
      </w:r>
    </w:p>
    <w:p w:rsidR="008A0BCE" w:rsidRPr="005E250A" w:rsidRDefault="008A0BCE" w:rsidP="008A0BCE">
      <w:pPr>
        <w:ind w:firstLine="567"/>
        <w:jc w:val="both"/>
        <w:rPr>
          <w:bCs/>
          <w:sz w:val="28"/>
          <w:szCs w:val="28"/>
          <w:lang w:val="en-US"/>
        </w:rPr>
      </w:pPr>
      <w:r w:rsidRPr="005E250A">
        <w:rPr>
          <w:bCs/>
          <w:sz w:val="28"/>
          <w:szCs w:val="28"/>
          <w:lang w:val="en-US"/>
        </w:rPr>
        <w:t xml:space="preserve">                        printDeciatkWithEdinic(curSymbol);</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0://единицы</w:t>
      </w:r>
    </w:p>
    <w:p w:rsidR="008A0BCE" w:rsidRPr="005E250A" w:rsidRDefault="008A0BCE" w:rsidP="008A0BCE">
      <w:pPr>
        <w:ind w:firstLine="567"/>
        <w:jc w:val="both"/>
        <w:rPr>
          <w:bCs/>
          <w:sz w:val="28"/>
          <w:szCs w:val="28"/>
          <w:lang w:val="en-US"/>
        </w:rPr>
      </w:pPr>
      <w:r w:rsidRPr="005E250A">
        <w:rPr>
          <w:bCs/>
          <w:sz w:val="28"/>
          <w:szCs w:val="28"/>
          <w:lang w:val="en-US"/>
        </w:rPr>
        <w:t xml:space="preserve">                    printEdinic(curSymbol);</w:t>
      </w:r>
    </w:p>
    <w:p w:rsidR="008A0BCE" w:rsidRPr="005E250A" w:rsidRDefault="008A0BCE" w:rsidP="008A0BCE">
      <w:pPr>
        <w:ind w:firstLine="567"/>
        <w:jc w:val="both"/>
        <w:rPr>
          <w:bCs/>
          <w:sz w:val="28"/>
          <w:szCs w:val="28"/>
        </w:rPr>
      </w:pPr>
      <w:r w:rsidRPr="005E250A">
        <w:rPr>
          <w:bCs/>
          <w:sz w:val="28"/>
          <w:szCs w:val="28"/>
          <w:lang w:val="en-US"/>
        </w:rPr>
        <w:t xml:space="preserve">                    break</w:t>
      </w:r>
      <w:r w:rsidRPr="005E250A">
        <w:rPr>
          <w:bCs/>
          <w:sz w:val="28"/>
          <w:szCs w:val="28"/>
        </w:rPr>
        <w:t>;</w:t>
      </w:r>
    </w:p>
    <w:p w:rsidR="008A0BCE" w:rsidRPr="005E250A" w:rsidRDefault="008A0BCE" w:rsidP="008A0BCE">
      <w:pPr>
        <w:ind w:firstLine="567"/>
        <w:jc w:val="both"/>
        <w:rPr>
          <w:bCs/>
          <w:sz w:val="28"/>
          <w:szCs w:val="28"/>
        </w:rPr>
      </w:pPr>
      <w:r w:rsidRPr="005E250A">
        <w:rPr>
          <w:bCs/>
          <w:sz w:val="28"/>
          <w:szCs w:val="28"/>
        </w:rPr>
        <w:t xml:space="preserve">                </w:t>
      </w:r>
      <w:r w:rsidRPr="005E250A">
        <w:rPr>
          <w:bCs/>
          <w:sz w:val="28"/>
          <w:szCs w:val="28"/>
          <w:lang w:val="en-US"/>
        </w:rPr>
        <w:t>default</w:t>
      </w:r>
      <w:r w:rsidRPr="005E250A">
        <w:rPr>
          <w:bCs/>
          <w:sz w:val="28"/>
          <w:szCs w:val="28"/>
        </w:rPr>
        <w:t>:</w:t>
      </w:r>
    </w:p>
    <w:p w:rsidR="008A0BCE" w:rsidRPr="005E250A" w:rsidRDefault="008A0BCE" w:rsidP="008A0BCE">
      <w:pPr>
        <w:ind w:firstLine="567"/>
        <w:jc w:val="both"/>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("Такие числа программа пока не выводит.");</w:t>
      </w:r>
    </w:p>
    <w:p w:rsidR="008A0BCE" w:rsidRPr="005E250A" w:rsidRDefault="008A0BCE" w:rsidP="008A0BCE">
      <w:pPr>
        <w:ind w:firstLine="567"/>
        <w:jc w:val="both"/>
        <w:rPr>
          <w:bCs/>
          <w:sz w:val="28"/>
          <w:szCs w:val="28"/>
          <w:lang w:val="en-US"/>
        </w:rPr>
      </w:pPr>
      <w:r w:rsidRPr="005E250A">
        <w:rPr>
          <w:bCs/>
          <w:sz w:val="28"/>
          <w:szCs w:val="28"/>
        </w:rPr>
        <w:t xml:space="preserve">                    </w:t>
      </w:r>
      <w:r w:rsidRPr="005E250A">
        <w:rPr>
          <w:bCs/>
          <w:sz w:val="28"/>
          <w:szCs w:val="28"/>
          <w:lang w:val="en-US"/>
        </w:rPr>
        <w:t>return;</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 печатает названия единиц</w:t>
      </w:r>
    </w:p>
    <w:p w:rsidR="008A0BCE" w:rsidRPr="005E250A" w:rsidRDefault="008A0BCE" w:rsidP="008A0BCE">
      <w:pPr>
        <w:ind w:firstLine="567"/>
        <w:jc w:val="both"/>
        <w:rPr>
          <w:bCs/>
          <w:sz w:val="28"/>
          <w:szCs w:val="28"/>
          <w:lang w:val="en-US"/>
        </w:rPr>
      </w:pPr>
      <w:r w:rsidRPr="005E250A">
        <w:rPr>
          <w:bCs/>
          <w:sz w:val="28"/>
          <w:szCs w:val="28"/>
          <w:lang w:val="en-US"/>
        </w:rPr>
        <w:t xml:space="preserve">    public static void printEdinic(char i) {</w:t>
      </w:r>
    </w:p>
    <w:p w:rsidR="008A0BCE" w:rsidRPr="005E250A" w:rsidRDefault="008A0BCE" w:rsidP="008A0BCE">
      <w:pPr>
        <w:ind w:firstLine="567"/>
        <w:jc w:val="both"/>
        <w:rPr>
          <w:bCs/>
          <w:sz w:val="28"/>
          <w:szCs w:val="28"/>
          <w:lang w:val="en-US"/>
        </w:rPr>
      </w:pPr>
      <w:r w:rsidRPr="005E250A">
        <w:rPr>
          <w:bCs/>
          <w:sz w:val="28"/>
          <w:szCs w:val="28"/>
          <w:lang w:val="en-US"/>
        </w:rPr>
        <w:t xml:space="preserve">        switch (i) {</w:t>
      </w:r>
    </w:p>
    <w:p w:rsidR="008A0BCE" w:rsidRPr="005E250A" w:rsidRDefault="008A0BCE" w:rsidP="008A0BCE">
      <w:pPr>
        <w:ind w:firstLine="567"/>
        <w:jc w:val="both"/>
        <w:rPr>
          <w:bCs/>
          <w:sz w:val="28"/>
          <w:szCs w:val="28"/>
          <w:lang w:val="en-US"/>
        </w:rPr>
      </w:pPr>
      <w:r w:rsidRPr="005E250A">
        <w:rPr>
          <w:bCs/>
          <w:sz w:val="28"/>
          <w:szCs w:val="28"/>
          <w:lang w:val="en-US"/>
        </w:rPr>
        <w:t xml:space="preserve">            case '1':</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System.out.print("один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'2':</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System.out.print("два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'3':</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System.out.print("три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'4':</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System.out.print("четыре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'5':</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System.out.print("пять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'6':</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System.out.print("шесть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'7':</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System.out.print("семь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'8':</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System.out.print("восемь ");</w:t>
      </w:r>
    </w:p>
    <w:p w:rsidR="008A0BCE" w:rsidRPr="005E250A" w:rsidRDefault="008A0BCE" w:rsidP="008A0BCE">
      <w:pPr>
        <w:ind w:firstLine="567"/>
        <w:jc w:val="both"/>
        <w:rPr>
          <w:bCs/>
          <w:sz w:val="28"/>
          <w:szCs w:val="28"/>
          <w:lang w:val="en-US"/>
        </w:rPr>
      </w:pPr>
      <w:r w:rsidRPr="005E250A">
        <w:rPr>
          <w:bCs/>
          <w:sz w:val="28"/>
          <w:szCs w:val="28"/>
          <w:lang w:val="en-US"/>
        </w:rPr>
        <w:lastRenderedPageBreak/>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'9':</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System.out.print("девять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 печатает названия десятков</w:t>
      </w:r>
    </w:p>
    <w:p w:rsidR="008A0BCE" w:rsidRPr="005E250A" w:rsidRDefault="008A0BCE" w:rsidP="008A0BCE">
      <w:pPr>
        <w:ind w:firstLine="567"/>
        <w:jc w:val="both"/>
        <w:rPr>
          <w:bCs/>
          <w:sz w:val="28"/>
          <w:szCs w:val="28"/>
          <w:lang w:val="en-US"/>
        </w:rPr>
      </w:pPr>
      <w:r w:rsidRPr="005E250A">
        <w:rPr>
          <w:bCs/>
          <w:sz w:val="28"/>
          <w:szCs w:val="28"/>
          <w:lang w:val="en-US"/>
        </w:rPr>
        <w:t xml:space="preserve">    public static void printDeciatk(char i) {</w:t>
      </w:r>
    </w:p>
    <w:p w:rsidR="008A0BCE" w:rsidRPr="005E250A" w:rsidRDefault="008A0BCE" w:rsidP="008A0BCE">
      <w:pPr>
        <w:ind w:firstLine="567"/>
        <w:jc w:val="both"/>
        <w:rPr>
          <w:bCs/>
          <w:sz w:val="28"/>
          <w:szCs w:val="28"/>
          <w:lang w:val="en-US"/>
        </w:rPr>
      </w:pPr>
      <w:r w:rsidRPr="005E250A">
        <w:rPr>
          <w:bCs/>
          <w:sz w:val="28"/>
          <w:szCs w:val="28"/>
          <w:lang w:val="en-US"/>
        </w:rPr>
        <w:t xml:space="preserve">        switch (i) {</w:t>
      </w:r>
    </w:p>
    <w:p w:rsidR="008A0BCE" w:rsidRPr="005E250A" w:rsidRDefault="008A0BCE" w:rsidP="008A0BCE">
      <w:pPr>
        <w:ind w:firstLine="567"/>
        <w:jc w:val="both"/>
        <w:rPr>
          <w:bCs/>
          <w:sz w:val="28"/>
          <w:szCs w:val="28"/>
          <w:lang w:val="en-US"/>
        </w:rPr>
      </w:pPr>
      <w:r w:rsidRPr="005E250A">
        <w:rPr>
          <w:bCs/>
          <w:sz w:val="28"/>
          <w:szCs w:val="28"/>
          <w:lang w:val="en-US"/>
        </w:rPr>
        <w:t xml:space="preserve">            case '1':</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System.out.print("десять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'2':</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System.out.print("двадцать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'3':</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System.out.print("тридцать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'4':</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System.out.print("сорок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'5':</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System.out.print("пятьдесят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'6':</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System.out.print("шестьдесят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'7':</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System.out.print("семьдесят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'8':</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System.out.print("восемьдесят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'9':</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System.out.print("девяносто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public static void printDeciatkWithEdinic(char i) {</w:t>
      </w:r>
    </w:p>
    <w:p w:rsidR="008A0BCE" w:rsidRPr="005E250A" w:rsidRDefault="008A0BCE" w:rsidP="008A0BCE">
      <w:pPr>
        <w:ind w:firstLine="567"/>
        <w:jc w:val="both"/>
        <w:rPr>
          <w:bCs/>
          <w:sz w:val="28"/>
          <w:szCs w:val="28"/>
          <w:lang w:val="en-US"/>
        </w:rPr>
      </w:pPr>
      <w:r w:rsidRPr="005E250A">
        <w:rPr>
          <w:bCs/>
          <w:sz w:val="28"/>
          <w:szCs w:val="28"/>
          <w:lang w:val="en-US"/>
        </w:rPr>
        <w:t xml:space="preserve">        switch (i) {</w:t>
      </w:r>
    </w:p>
    <w:p w:rsidR="008A0BCE" w:rsidRPr="005E250A" w:rsidRDefault="008A0BCE" w:rsidP="008A0BCE">
      <w:pPr>
        <w:ind w:firstLine="567"/>
        <w:jc w:val="both"/>
        <w:rPr>
          <w:bCs/>
          <w:sz w:val="28"/>
          <w:szCs w:val="28"/>
          <w:lang w:val="en-US"/>
        </w:rPr>
      </w:pPr>
      <w:r w:rsidRPr="005E250A">
        <w:rPr>
          <w:bCs/>
          <w:sz w:val="28"/>
          <w:szCs w:val="28"/>
          <w:lang w:val="en-US"/>
        </w:rPr>
        <w:t xml:space="preserve">            case '0':</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System.out.print("десять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'1':</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System.out.print("одиннадцать ");</w:t>
      </w:r>
    </w:p>
    <w:p w:rsidR="008A0BCE" w:rsidRPr="005E250A" w:rsidRDefault="008A0BCE" w:rsidP="008A0BCE">
      <w:pPr>
        <w:ind w:firstLine="567"/>
        <w:jc w:val="both"/>
        <w:rPr>
          <w:bCs/>
          <w:sz w:val="28"/>
          <w:szCs w:val="28"/>
          <w:lang w:val="en-US"/>
        </w:rPr>
      </w:pPr>
      <w:r w:rsidRPr="005E250A">
        <w:rPr>
          <w:bCs/>
          <w:sz w:val="28"/>
          <w:szCs w:val="28"/>
          <w:lang w:val="en-US"/>
        </w:rPr>
        <w:lastRenderedPageBreak/>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'2':</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System.out.print("двенадцать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'3':</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System.out.print("тринадцать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'4':</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System.out.print("четырнадцать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'5':</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System.out.print("пятнадцать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'6':</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System.out.print("шестнадцать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'7':</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System.out.print("семнадцать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'8':</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System.out.print("восемнадцать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'9':</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System.out.print("девятнадцать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w:t>
      </w:r>
    </w:p>
    <w:p w:rsidR="008A0BCE" w:rsidRPr="005E250A" w:rsidRDefault="008A0BCE" w:rsidP="008A0BCE">
      <w:pPr>
        <w:ind w:firstLine="567"/>
        <w:jc w:val="both"/>
        <w:rPr>
          <w:bCs/>
          <w:sz w:val="28"/>
          <w:szCs w:val="28"/>
          <w:lang w:val="en-US"/>
        </w:rPr>
      </w:pPr>
      <w:r w:rsidRPr="005E250A">
        <w:rPr>
          <w:bCs/>
          <w:sz w:val="28"/>
          <w:szCs w:val="28"/>
          <w:lang w:val="en-US"/>
        </w:rPr>
        <w:t xml:space="preserve">    // печатает сотни</w:t>
      </w:r>
    </w:p>
    <w:p w:rsidR="008A0BCE" w:rsidRPr="005E250A" w:rsidRDefault="008A0BCE" w:rsidP="008A0BCE">
      <w:pPr>
        <w:ind w:firstLine="567"/>
        <w:jc w:val="both"/>
        <w:rPr>
          <w:bCs/>
          <w:sz w:val="28"/>
          <w:szCs w:val="28"/>
          <w:lang w:val="en-US"/>
        </w:rPr>
      </w:pPr>
      <w:r w:rsidRPr="005E250A">
        <w:rPr>
          <w:bCs/>
          <w:sz w:val="28"/>
          <w:szCs w:val="28"/>
          <w:lang w:val="en-US"/>
        </w:rPr>
        <w:t xml:space="preserve">    public static void printSotni(char i) {</w:t>
      </w:r>
    </w:p>
    <w:p w:rsidR="008A0BCE" w:rsidRPr="005E250A" w:rsidRDefault="008A0BCE" w:rsidP="008A0BCE">
      <w:pPr>
        <w:ind w:firstLine="567"/>
        <w:jc w:val="both"/>
        <w:rPr>
          <w:bCs/>
          <w:sz w:val="28"/>
          <w:szCs w:val="28"/>
          <w:lang w:val="en-US"/>
        </w:rPr>
      </w:pPr>
      <w:r w:rsidRPr="005E250A">
        <w:rPr>
          <w:bCs/>
          <w:sz w:val="28"/>
          <w:szCs w:val="28"/>
          <w:lang w:val="en-US"/>
        </w:rPr>
        <w:t xml:space="preserve">        switch (i) {</w:t>
      </w:r>
    </w:p>
    <w:p w:rsidR="008A0BCE" w:rsidRPr="005E250A" w:rsidRDefault="008A0BCE" w:rsidP="008A0BCE">
      <w:pPr>
        <w:ind w:firstLine="567"/>
        <w:jc w:val="both"/>
        <w:rPr>
          <w:bCs/>
          <w:sz w:val="28"/>
          <w:szCs w:val="28"/>
          <w:lang w:val="en-US"/>
        </w:rPr>
      </w:pPr>
      <w:r w:rsidRPr="005E250A">
        <w:rPr>
          <w:bCs/>
          <w:sz w:val="28"/>
          <w:szCs w:val="28"/>
          <w:lang w:val="en-US"/>
        </w:rPr>
        <w:t xml:space="preserve">            case '1':</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System.out.print("сто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'2':</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System.out.print("двести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'3':</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System.out.print("триста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'4':</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System.out.print("четыреста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'5':</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System.out.print("пятьсот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lastRenderedPageBreak/>
        <w:t xml:space="preserve">            case '6':</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System.out.print("шестьсот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'7':</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System.out.print("семьсот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'8':</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System.out.print("восемьсот ");</w:t>
      </w:r>
    </w:p>
    <w:p w:rsidR="008A0BCE" w:rsidRPr="005E250A" w:rsidRDefault="008A0BCE" w:rsidP="008A0BCE">
      <w:pPr>
        <w:ind w:firstLine="567"/>
        <w:jc w:val="both"/>
        <w:rPr>
          <w:bCs/>
          <w:sz w:val="28"/>
          <w:szCs w:val="28"/>
          <w:lang w:val="en-US"/>
        </w:rPr>
      </w:pPr>
      <w:r w:rsidRPr="005E250A">
        <w:rPr>
          <w:bCs/>
          <w:sz w:val="28"/>
          <w:szCs w:val="28"/>
          <w:lang w:val="en-US"/>
        </w:rPr>
        <w:t xml:space="preserve">                break;</w:t>
      </w:r>
    </w:p>
    <w:p w:rsidR="008A0BCE" w:rsidRPr="005E250A" w:rsidRDefault="008A0BCE" w:rsidP="008A0BCE">
      <w:pPr>
        <w:ind w:firstLine="567"/>
        <w:jc w:val="both"/>
        <w:rPr>
          <w:bCs/>
          <w:sz w:val="28"/>
          <w:szCs w:val="28"/>
          <w:lang w:val="en-US"/>
        </w:rPr>
      </w:pPr>
      <w:r w:rsidRPr="005E250A">
        <w:rPr>
          <w:bCs/>
          <w:sz w:val="28"/>
          <w:szCs w:val="28"/>
          <w:lang w:val="en-US"/>
        </w:rPr>
        <w:t xml:space="preserve">            case '9':</w:t>
      </w:r>
    </w:p>
    <w:p w:rsidR="008A0BCE" w:rsidRPr="005E250A" w:rsidRDefault="008A0BCE" w:rsidP="008A0BCE">
      <w:pPr>
        <w:ind w:firstLine="567"/>
        <w:jc w:val="both"/>
        <w:rPr>
          <w:bCs/>
          <w:sz w:val="28"/>
          <w:szCs w:val="28"/>
          <w:lang w:val="en-US"/>
        </w:rPr>
      </w:pPr>
      <w:r w:rsidRPr="005E250A">
        <w:rPr>
          <w:bCs/>
          <w:sz w:val="28"/>
          <w:szCs w:val="28"/>
          <w:lang w:val="en-US"/>
        </w:rPr>
        <w:t xml:space="preserve">                System.out.print("девятьсот ");</w:t>
      </w:r>
    </w:p>
    <w:p w:rsidR="008A0BCE" w:rsidRPr="005E250A" w:rsidRDefault="008A0BCE" w:rsidP="008A0BCE">
      <w:pPr>
        <w:ind w:firstLine="567"/>
        <w:jc w:val="both"/>
        <w:rPr>
          <w:bCs/>
          <w:sz w:val="28"/>
          <w:szCs w:val="28"/>
        </w:rPr>
      </w:pPr>
      <w:r w:rsidRPr="005E250A">
        <w:rPr>
          <w:bCs/>
          <w:sz w:val="28"/>
          <w:szCs w:val="28"/>
          <w:lang w:val="en-US"/>
        </w:rPr>
        <w:t xml:space="preserve">                break</w:t>
      </w:r>
      <w:r w:rsidRPr="005E250A">
        <w:rPr>
          <w:bCs/>
          <w:sz w:val="28"/>
          <w:szCs w:val="28"/>
        </w:rPr>
        <w:t>;</w:t>
      </w:r>
    </w:p>
    <w:p w:rsidR="008A0BCE" w:rsidRPr="005E250A" w:rsidRDefault="008A0BCE" w:rsidP="008A0BCE">
      <w:pPr>
        <w:ind w:firstLine="567"/>
        <w:jc w:val="both"/>
        <w:rPr>
          <w:bCs/>
          <w:sz w:val="28"/>
          <w:szCs w:val="28"/>
        </w:rPr>
      </w:pPr>
      <w:r w:rsidRPr="005E250A">
        <w:rPr>
          <w:bCs/>
          <w:sz w:val="28"/>
          <w:szCs w:val="28"/>
        </w:rPr>
        <w:t xml:space="preserve">        }</w:t>
      </w:r>
    </w:p>
    <w:p w:rsidR="008A0BCE" w:rsidRPr="005E250A" w:rsidRDefault="008A0BCE" w:rsidP="008A0BCE">
      <w:pPr>
        <w:ind w:firstLine="567"/>
        <w:jc w:val="both"/>
        <w:rPr>
          <w:bCs/>
          <w:sz w:val="28"/>
          <w:szCs w:val="28"/>
        </w:rPr>
      </w:pPr>
      <w:r w:rsidRPr="005E250A">
        <w:rPr>
          <w:bCs/>
          <w:sz w:val="28"/>
          <w:szCs w:val="28"/>
        </w:rPr>
        <w:t xml:space="preserve">    }</w:t>
      </w:r>
    </w:p>
    <w:p w:rsidR="008A0BCE" w:rsidRPr="005E250A" w:rsidRDefault="008A0BCE" w:rsidP="008A0BCE">
      <w:pPr>
        <w:ind w:firstLine="567"/>
        <w:jc w:val="both"/>
        <w:rPr>
          <w:bCs/>
          <w:sz w:val="28"/>
          <w:szCs w:val="28"/>
        </w:rPr>
      </w:pPr>
      <w:r w:rsidRPr="005E250A">
        <w:rPr>
          <w:bCs/>
          <w:sz w:val="28"/>
          <w:szCs w:val="28"/>
        </w:rPr>
        <w:t>}</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Классы</w:t>
      </w:r>
      <w:r w:rsidRPr="005E250A">
        <w:rPr>
          <w:rStyle w:val="apple-converted-space"/>
          <w:sz w:val="28"/>
          <w:szCs w:val="28"/>
        </w:rPr>
        <w:t> </w:t>
      </w:r>
      <w:r w:rsidRPr="005E250A">
        <w:rPr>
          <w:bCs/>
          <w:sz w:val="28"/>
          <w:szCs w:val="28"/>
          <w:bdr w:val="none" w:sz="0" w:space="0" w:color="auto" w:frame="1"/>
        </w:rPr>
        <w:t>StringBuilder</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bCs/>
          <w:sz w:val="28"/>
          <w:szCs w:val="28"/>
          <w:bdr w:val="none" w:sz="0" w:space="0" w:color="auto" w:frame="1"/>
        </w:rPr>
        <w:t xml:space="preserve">StringBuffer </w:t>
      </w:r>
      <w:r w:rsidRPr="005E250A">
        <w:rPr>
          <w:sz w:val="28"/>
          <w:szCs w:val="28"/>
        </w:rPr>
        <w:t xml:space="preserve">являются “близнецами” и по своему предназначению близки к классу </w:t>
      </w:r>
      <w:r w:rsidRPr="005E250A">
        <w:rPr>
          <w:bCs/>
          <w:sz w:val="28"/>
          <w:szCs w:val="28"/>
          <w:bdr w:val="none" w:sz="0" w:space="0" w:color="auto" w:frame="1"/>
        </w:rPr>
        <w:t>String</w:t>
      </w:r>
      <w:r w:rsidRPr="005E250A">
        <w:rPr>
          <w:sz w:val="28"/>
          <w:szCs w:val="28"/>
        </w:rPr>
        <w:t xml:space="preserve">, но, в отличие от последнего, содержимое и размеры объектов классов </w:t>
      </w:r>
      <w:r w:rsidRPr="005E250A">
        <w:rPr>
          <w:bCs/>
          <w:sz w:val="28"/>
          <w:szCs w:val="28"/>
          <w:bdr w:val="none" w:sz="0" w:space="0" w:color="auto" w:frame="1"/>
        </w:rPr>
        <w:t>StringBuilder</w:t>
      </w:r>
      <w:r w:rsidRPr="005E250A">
        <w:rPr>
          <w:rStyle w:val="apple-converted-space"/>
          <w:sz w:val="28"/>
          <w:szCs w:val="28"/>
        </w:rPr>
        <w:t> </w:t>
      </w:r>
      <w:r w:rsidRPr="005E250A">
        <w:rPr>
          <w:sz w:val="28"/>
          <w:szCs w:val="28"/>
        </w:rPr>
        <w:t xml:space="preserve"> и</w:t>
      </w:r>
      <w:r w:rsidRPr="005E250A">
        <w:rPr>
          <w:rStyle w:val="apple-converted-space"/>
          <w:sz w:val="28"/>
          <w:szCs w:val="28"/>
        </w:rPr>
        <w:t> </w:t>
      </w:r>
      <w:r w:rsidRPr="005E250A">
        <w:rPr>
          <w:bCs/>
          <w:sz w:val="28"/>
          <w:szCs w:val="28"/>
          <w:bdr w:val="none" w:sz="0" w:space="0" w:color="auto" w:frame="1"/>
        </w:rPr>
        <w:t>StringBuffer</w:t>
      </w:r>
      <w:r w:rsidRPr="005E250A">
        <w:rPr>
          <w:rStyle w:val="apple-converted-space"/>
          <w:sz w:val="28"/>
          <w:szCs w:val="28"/>
        </w:rPr>
        <w:t> </w:t>
      </w:r>
      <w:r w:rsidRPr="005E250A">
        <w:rPr>
          <w:sz w:val="28"/>
          <w:szCs w:val="28"/>
        </w:rPr>
        <w:t>можно изменять.</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 xml:space="preserve">Основным и единственным отличием </w:t>
      </w:r>
      <w:r w:rsidRPr="005E250A">
        <w:rPr>
          <w:bCs/>
          <w:sz w:val="28"/>
          <w:szCs w:val="28"/>
          <w:bdr w:val="none" w:sz="0" w:space="0" w:color="auto" w:frame="1"/>
        </w:rPr>
        <w:t>StringBuilder</w:t>
      </w:r>
      <w:r w:rsidRPr="005E250A">
        <w:rPr>
          <w:rStyle w:val="apple-converted-space"/>
          <w:sz w:val="28"/>
          <w:szCs w:val="28"/>
        </w:rPr>
        <w:t> </w:t>
      </w:r>
      <w:r w:rsidRPr="005E250A">
        <w:rPr>
          <w:sz w:val="28"/>
          <w:szCs w:val="28"/>
        </w:rPr>
        <w:t>от</w:t>
      </w:r>
      <w:r w:rsidRPr="005E250A">
        <w:rPr>
          <w:rStyle w:val="apple-converted-space"/>
          <w:sz w:val="28"/>
          <w:szCs w:val="28"/>
        </w:rPr>
        <w:t xml:space="preserve">  </w:t>
      </w:r>
      <w:r w:rsidRPr="005E250A">
        <w:rPr>
          <w:bCs/>
          <w:sz w:val="28"/>
          <w:szCs w:val="28"/>
          <w:bdr w:val="none" w:sz="0" w:space="0" w:color="auto" w:frame="1"/>
        </w:rPr>
        <w:t>StringBuffer</w:t>
      </w:r>
      <w:r w:rsidRPr="005E250A">
        <w:rPr>
          <w:rStyle w:val="apple-converted-space"/>
          <w:sz w:val="28"/>
          <w:szCs w:val="28"/>
        </w:rPr>
        <w:t xml:space="preserve"> </w:t>
      </w:r>
      <w:r w:rsidRPr="005E250A">
        <w:rPr>
          <w:sz w:val="28"/>
          <w:szCs w:val="28"/>
        </w:rPr>
        <w:t>является потокобезопасность последнего. В версии 1.5.0 был добавлен непотокобезопасный (следовательно, более быстрый в обработке) класс</w:t>
      </w:r>
      <w:r w:rsidRPr="005E250A">
        <w:rPr>
          <w:rStyle w:val="apple-converted-space"/>
          <w:sz w:val="28"/>
          <w:szCs w:val="28"/>
        </w:rPr>
        <w:t> </w:t>
      </w:r>
      <w:r w:rsidRPr="005E250A">
        <w:rPr>
          <w:bCs/>
          <w:sz w:val="28"/>
          <w:szCs w:val="28"/>
          <w:bdr w:val="none" w:sz="0" w:space="0" w:color="auto" w:frame="1"/>
        </w:rPr>
        <w:t>StringBuilder</w:t>
      </w:r>
      <w:r w:rsidRPr="005E250A">
        <w:rPr>
          <w:sz w:val="28"/>
          <w:szCs w:val="28"/>
        </w:rPr>
        <w:t>, который следует применять, если не существует вероятности использования объекта в конкурирующих потоках.</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 xml:space="preserve">С помощью соответствующих методов и конструкторов объекты классов </w:t>
      </w:r>
      <w:r w:rsidRPr="005E250A">
        <w:rPr>
          <w:bCs/>
          <w:sz w:val="28"/>
          <w:szCs w:val="28"/>
          <w:bdr w:val="none" w:sz="0" w:space="0" w:color="auto" w:frame="1"/>
        </w:rPr>
        <w:t>StringBuffer</w:t>
      </w:r>
      <w:r w:rsidRPr="005E250A">
        <w:rPr>
          <w:sz w:val="28"/>
          <w:szCs w:val="28"/>
        </w:rPr>
        <w:t>,</w:t>
      </w:r>
      <w:r w:rsidRPr="005E250A">
        <w:rPr>
          <w:rStyle w:val="apple-converted-space"/>
          <w:bCs/>
          <w:sz w:val="28"/>
          <w:szCs w:val="28"/>
          <w:bdr w:val="none" w:sz="0" w:space="0" w:color="auto" w:frame="1"/>
        </w:rPr>
        <w:t> </w:t>
      </w:r>
      <w:r w:rsidRPr="005E250A">
        <w:rPr>
          <w:bCs/>
          <w:sz w:val="28"/>
          <w:szCs w:val="28"/>
          <w:bdr w:val="none" w:sz="0" w:space="0" w:color="auto" w:frame="1"/>
        </w:rPr>
        <w:t>StringBuilder</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bCs/>
          <w:sz w:val="28"/>
          <w:szCs w:val="28"/>
          <w:bdr w:val="none" w:sz="0" w:space="0" w:color="auto" w:frame="1"/>
        </w:rPr>
        <w:t>String</w:t>
      </w:r>
      <w:r w:rsidRPr="005E250A">
        <w:rPr>
          <w:rStyle w:val="apple-converted-space"/>
          <w:sz w:val="28"/>
          <w:szCs w:val="28"/>
        </w:rPr>
        <w:t> </w:t>
      </w:r>
      <w:r w:rsidRPr="005E250A">
        <w:rPr>
          <w:sz w:val="28"/>
          <w:szCs w:val="28"/>
        </w:rPr>
        <w:t>можно преобразовывать друг в друга. Конструктор класса</w:t>
      </w:r>
      <w:r w:rsidRPr="005E250A">
        <w:rPr>
          <w:rStyle w:val="apple-converted-space"/>
          <w:sz w:val="28"/>
          <w:szCs w:val="28"/>
        </w:rPr>
        <w:t> </w:t>
      </w:r>
      <w:r w:rsidRPr="005E250A">
        <w:rPr>
          <w:bCs/>
          <w:sz w:val="28"/>
          <w:szCs w:val="28"/>
          <w:bdr w:val="none" w:sz="0" w:space="0" w:color="auto" w:frame="1"/>
        </w:rPr>
        <w:t>StringBuffer</w:t>
      </w:r>
      <w:r w:rsidRPr="005E250A">
        <w:rPr>
          <w:rStyle w:val="apple-converted-space"/>
          <w:sz w:val="28"/>
          <w:szCs w:val="28"/>
        </w:rPr>
        <w:t> </w:t>
      </w:r>
      <w:r w:rsidRPr="005E250A">
        <w:rPr>
          <w:sz w:val="28"/>
          <w:szCs w:val="28"/>
        </w:rPr>
        <w:t>(также как и</w:t>
      </w:r>
      <w:r w:rsidRPr="005E250A">
        <w:rPr>
          <w:rStyle w:val="apple-converted-space"/>
          <w:sz w:val="28"/>
          <w:szCs w:val="28"/>
        </w:rPr>
        <w:t> </w:t>
      </w:r>
      <w:r w:rsidRPr="005E250A">
        <w:rPr>
          <w:bCs/>
          <w:sz w:val="28"/>
          <w:szCs w:val="28"/>
          <w:bdr w:val="none" w:sz="0" w:space="0" w:color="auto" w:frame="1"/>
        </w:rPr>
        <w:t>StringBuilder</w:t>
      </w:r>
      <w:r w:rsidRPr="005E250A">
        <w:rPr>
          <w:sz w:val="28"/>
          <w:szCs w:val="28"/>
        </w:rPr>
        <w:t>) может принимать в качестве параметра объект</w:t>
      </w:r>
      <w:r w:rsidRPr="005E250A">
        <w:rPr>
          <w:rStyle w:val="apple-converted-space"/>
          <w:sz w:val="28"/>
          <w:szCs w:val="28"/>
        </w:rPr>
        <w:t> </w:t>
      </w:r>
      <w:r w:rsidRPr="005E250A">
        <w:rPr>
          <w:bCs/>
          <w:sz w:val="28"/>
          <w:szCs w:val="28"/>
          <w:bdr w:val="none" w:sz="0" w:space="0" w:color="auto" w:frame="1"/>
        </w:rPr>
        <w:t>String</w:t>
      </w:r>
      <w:r w:rsidRPr="005E250A">
        <w:rPr>
          <w:rStyle w:val="apple-converted-space"/>
          <w:sz w:val="28"/>
          <w:szCs w:val="28"/>
        </w:rPr>
        <w:t> </w:t>
      </w:r>
      <w:r w:rsidRPr="005E250A">
        <w:rPr>
          <w:sz w:val="28"/>
          <w:szCs w:val="28"/>
        </w:rPr>
        <w:t>или неотрицательный размер буфера. Объекты этого класса можно преобразовать в объект класса</w:t>
      </w:r>
      <w:r w:rsidRPr="005E250A">
        <w:rPr>
          <w:rStyle w:val="apple-converted-space"/>
          <w:sz w:val="28"/>
          <w:szCs w:val="28"/>
        </w:rPr>
        <w:t> </w:t>
      </w:r>
      <w:r w:rsidRPr="005E250A">
        <w:rPr>
          <w:bCs/>
          <w:sz w:val="28"/>
          <w:szCs w:val="28"/>
          <w:bdr w:val="none" w:sz="0" w:space="0" w:color="auto" w:frame="1"/>
        </w:rPr>
        <w:t>String</w:t>
      </w:r>
      <w:r w:rsidRPr="005E250A">
        <w:rPr>
          <w:rStyle w:val="apple-converted-space"/>
          <w:sz w:val="28"/>
          <w:szCs w:val="28"/>
        </w:rPr>
        <w:t> </w:t>
      </w:r>
      <w:r w:rsidRPr="005E250A">
        <w:rPr>
          <w:sz w:val="28"/>
          <w:szCs w:val="28"/>
        </w:rPr>
        <w:t>методом</w:t>
      </w:r>
      <w:r w:rsidRPr="005E250A">
        <w:rPr>
          <w:rStyle w:val="apple-converted-space"/>
          <w:sz w:val="28"/>
          <w:szCs w:val="28"/>
        </w:rPr>
        <w:t> </w:t>
      </w:r>
      <w:r w:rsidRPr="005E250A">
        <w:rPr>
          <w:bCs/>
          <w:sz w:val="28"/>
          <w:szCs w:val="28"/>
          <w:bdr w:val="none" w:sz="0" w:space="0" w:color="auto" w:frame="1"/>
        </w:rPr>
        <w:t>toString()</w:t>
      </w:r>
      <w:r w:rsidRPr="005E250A">
        <w:rPr>
          <w:rStyle w:val="apple-converted-space"/>
          <w:bCs/>
          <w:sz w:val="28"/>
          <w:szCs w:val="28"/>
          <w:bdr w:val="none" w:sz="0" w:space="0" w:color="auto" w:frame="1"/>
        </w:rPr>
        <w:t> </w:t>
      </w:r>
      <w:r w:rsidRPr="005E250A">
        <w:rPr>
          <w:sz w:val="28"/>
          <w:szCs w:val="28"/>
        </w:rPr>
        <w:t>или с помощью конструктора класса</w:t>
      </w:r>
      <w:r w:rsidRPr="005E250A">
        <w:rPr>
          <w:rStyle w:val="apple-converted-space"/>
          <w:sz w:val="28"/>
          <w:szCs w:val="28"/>
        </w:rPr>
        <w:t> </w:t>
      </w:r>
      <w:r w:rsidRPr="005E250A">
        <w:rPr>
          <w:bCs/>
          <w:sz w:val="28"/>
          <w:szCs w:val="28"/>
          <w:bdr w:val="none" w:sz="0" w:space="0" w:color="auto" w:frame="1"/>
        </w:rPr>
        <w:t>String</w:t>
      </w:r>
      <w:r w:rsidRPr="005E250A">
        <w:rPr>
          <w:sz w:val="28"/>
          <w:szCs w:val="28"/>
        </w:rPr>
        <w:t>.</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Некоторые полезные методы:</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i/>
          <w:sz w:val="28"/>
          <w:szCs w:val="28"/>
          <w:bdr w:val="none" w:sz="0" w:space="0" w:color="auto" w:frame="1"/>
        </w:rPr>
        <w:t>void</w:t>
      </w:r>
      <w:r w:rsidRPr="005E250A">
        <w:rPr>
          <w:rStyle w:val="apple-converted-space"/>
          <w:bCs/>
          <w:i/>
          <w:sz w:val="28"/>
          <w:szCs w:val="28"/>
          <w:bdr w:val="none" w:sz="0" w:space="0" w:color="auto" w:frame="1"/>
        </w:rPr>
        <w:t> </w:t>
      </w:r>
      <w:r w:rsidRPr="005E250A">
        <w:rPr>
          <w:bCs/>
          <w:i/>
          <w:sz w:val="28"/>
          <w:szCs w:val="28"/>
          <w:bdr w:val="none" w:sz="0" w:space="0" w:color="auto" w:frame="1"/>
        </w:rPr>
        <w:t>setLength(int</w:t>
      </w:r>
      <w:r w:rsidRPr="005E250A">
        <w:rPr>
          <w:rStyle w:val="apple-converted-space"/>
          <w:bCs/>
          <w:i/>
          <w:sz w:val="28"/>
          <w:szCs w:val="28"/>
          <w:bdr w:val="none" w:sz="0" w:space="0" w:color="auto" w:frame="1"/>
        </w:rPr>
        <w:t> </w:t>
      </w:r>
      <w:r w:rsidRPr="005E250A">
        <w:rPr>
          <w:bCs/>
          <w:i/>
          <w:sz w:val="28"/>
          <w:szCs w:val="28"/>
          <w:bdr w:val="none" w:sz="0" w:space="0" w:color="auto" w:frame="1"/>
        </w:rPr>
        <w:t>n)</w:t>
      </w:r>
      <w:r w:rsidRPr="005E250A">
        <w:rPr>
          <w:rStyle w:val="apple-converted-space"/>
          <w:bCs/>
          <w:i/>
          <w:sz w:val="28"/>
          <w:szCs w:val="28"/>
          <w:bdr w:val="none" w:sz="0" w:space="0" w:color="auto" w:frame="1"/>
        </w:rPr>
        <w:t> </w:t>
      </w:r>
      <w:r w:rsidRPr="005E250A">
        <w:rPr>
          <w:sz w:val="28"/>
          <w:szCs w:val="28"/>
        </w:rPr>
        <w:t>– установка размера буфера;</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i/>
          <w:sz w:val="28"/>
          <w:szCs w:val="28"/>
          <w:bdr w:val="none" w:sz="0" w:space="0" w:color="auto" w:frame="1"/>
        </w:rPr>
        <w:t>void</w:t>
      </w:r>
      <w:r w:rsidRPr="005E250A">
        <w:rPr>
          <w:rStyle w:val="apple-converted-space"/>
          <w:bCs/>
          <w:i/>
          <w:sz w:val="28"/>
          <w:szCs w:val="28"/>
          <w:bdr w:val="none" w:sz="0" w:space="0" w:color="auto" w:frame="1"/>
        </w:rPr>
        <w:t> </w:t>
      </w:r>
      <w:r w:rsidRPr="005E250A">
        <w:rPr>
          <w:bCs/>
          <w:i/>
          <w:sz w:val="28"/>
          <w:szCs w:val="28"/>
          <w:bdr w:val="none" w:sz="0" w:space="0" w:color="auto" w:frame="1"/>
        </w:rPr>
        <w:t>ensureCapacity(int</w:t>
      </w:r>
      <w:r w:rsidRPr="005E250A">
        <w:rPr>
          <w:rStyle w:val="apple-converted-space"/>
          <w:bCs/>
          <w:i/>
          <w:sz w:val="28"/>
          <w:szCs w:val="28"/>
          <w:bdr w:val="none" w:sz="0" w:space="0" w:color="auto" w:frame="1"/>
        </w:rPr>
        <w:t> </w:t>
      </w:r>
      <w:r w:rsidRPr="005E250A">
        <w:rPr>
          <w:bCs/>
          <w:i/>
          <w:sz w:val="28"/>
          <w:szCs w:val="28"/>
          <w:bdr w:val="none" w:sz="0" w:space="0" w:color="auto" w:frame="1"/>
        </w:rPr>
        <w:t>minimum)</w:t>
      </w:r>
      <w:r w:rsidRPr="005E250A">
        <w:rPr>
          <w:rStyle w:val="apple-converted-space"/>
          <w:i/>
          <w:sz w:val="28"/>
          <w:szCs w:val="28"/>
        </w:rPr>
        <w:t> </w:t>
      </w:r>
      <w:r w:rsidRPr="005E250A">
        <w:rPr>
          <w:sz w:val="28"/>
          <w:szCs w:val="28"/>
        </w:rPr>
        <w:t>– установка гарантированного минимального размера буфера;</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i/>
          <w:sz w:val="28"/>
          <w:szCs w:val="28"/>
          <w:bdr w:val="none" w:sz="0" w:space="0" w:color="auto" w:frame="1"/>
        </w:rPr>
        <w:t>int</w:t>
      </w:r>
      <w:r w:rsidRPr="005E250A">
        <w:rPr>
          <w:rStyle w:val="apple-converted-space"/>
          <w:bCs/>
          <w:i/>
          <w:sz w:val="28"/>
          <w:szCs w:val="28"/>
          <w:bdr w:val="none" w:sz="0" w:space="0" w:color="auto" w:frame="1"/>
        </w:rPr>
        <w:t> </w:t>
      </w:r>
      <w:r w:rsidRPr="005E250A">
        <w:rPr>
          <w:bCs/>
          <w:i/>
          <w:sz w:val="28"/>
          <w:szCs w:val="28"/>
          <w:bdr w:val="none" w:sz="0" w:space="0" w:color="auto" w:frame="1"/>
        </w:rPr>
        <w:t>capacity()</w:t>
      </w:r>
      <w:r w:rsidRPr="005E250A">
        <w:rPr>
          <w:rStyle w:val="apple-converted-space"/>
          <w:i/>
          <w:sz w:val="28"/>
          <w:szCs w:val="28"/>
        </w:rPr>
        <w:t> </w:t>
      </w:r>
      <w:r w:rsidRPr="005E250A">
        <w:rPr>
          <w:sz w:val="28"/>
          <w:szCs w:val="28"/>
        </w:rPr>
        <w:t>– возвращение текущего размера буфера;</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i/>
          <w:sz w:val="28"/>
          <w:szCs w:val="28"/>
          <w:bdr w:val="none" w:sz="0" w:space="0" w:color="auto" w:frame="1"/>
        </w:rPr>
        <w:t>StringBuffer</w:t>
      </w:r>
      <w:r w:rsidRPr="005E250A">
        <w:rPr>
          <w:rStyle w:val="apple-converted-space"/>
          <w:bCs/>
          <w:i/>
          <w:sz w:val="28"/>
          <w:szCs w:val="28"/>
          <w:bdr w:val="none" w:sz="0" w:space="0" w:color="auto" w:frame="1"/>
        </w:rPr>
        <w:t> </w:t>
      </w:r>
      <w:r w:rsidRPr="005E250A">
        <w:rPr>
          <w:bCs/>
          <w:i/>
          <w:sz w:val="28"/>
          <w:szCs w:val="28"/>
          <w:bdr w:val="none" w:sz="0" w:space="0" w:color="auto" w:frame="1"/>
        </w:rPr>
        <w:t>append(</w:t>
      </w:r>
      <w:r w:rsidRPr="005E250A">
        <w:rPr>
          <w:i/>
          <w:sz w:val="28"/>
          <w:szCs w:val="28"/>
        </w:rPr>
        <w:t>параметры</w:t>
      </w:r>
      <w:r w:rsidRPr="005E250A">
        <w:rPr>
          <w:bCs/>
          <w:i/>
          <w:sz w:val="28"/>
          <w:szCs w:val="28"/>
          <w:bdr w:val="none" w:sz="0" w:space="0" w:color="auto" w:frame="1"/>
        </w:rPr>
        <w:t>)</w:t>
      </w:r>
      <w:r w:rsidRPr="005E250A">
        <w:rPr>
          <w:rStyle w:val="apple-converted-space"/>
          <w:bCs/>
          <w:i/>
          <w:sz w:val="28"/>
          <w:szCs w:val="28"/>
          <w:bdr w:val="none" w:sz="0" w:space="0" w:color="auto" w:frame="1"/>
        </w:rPr>
        <w:t> </w:t>
      </w:r>
      <w:r w:rsidRPr="005E250A">
        <w:rPr>
          <w:sz w:val="28"/>
          <w:szCs w:val="28"/>
        </w:rPr>
        <w:t>– добавление к содержимому объекта строкового представления аргумента, который может быть символом, значением базового типа, массивом и строкой;</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i/>
          <w:sz w:val="28"/>
          <w:szCs w:val="28"/>
          <w:bdr w:val="none" w:sz="0" w:space="0" w:color="auto" w:frame="1"/>
        </w:rPr>
        <w:t>StringBuffer</w:t>
      </w:r>
      <w:r w:rsidRPr="005E250A">
        <w:rPr>
          <w:rStyle w:val="apple-converted-space"/>
          <w:bCs/>
          <w:i/>
          <w:sz w:val="28"/>
          <w:szCs w:val="28"/>
          <w:bdr w:val="none" w:sz="0" w:space="0" w:color="auto" w:frame="1"/>
        </w:rPr>
        <w:t> </w:t>
      </w:r>
      <w:r w:rsidRPr="005E250A">
        <w:rPr>
          <w:bCs/>
          <w:i/>
          <w:sz w:val="28"/>
          <w:szCs w:val="28"/>
          <w:bdr w:val="none" w:sz="0" w:space="0" w:color="auto" w:frame="1"/>
        </w:rPr>
        <w:t>insert(</w:t>
      </w:r>
      <w:r w:rsidRPr="005E250A">
        <w:rPr>
          <w:i/>
          <w:sz w:val="28"/>
          <w:szCs w:val="28"/>
        </w:rPr>
        <w:t>параметры</w:t>
      </w:r>
      <w:r w:rsidRPr="005E250A">
        <w:rPr>
          <w:bCs/>
          <w:i/>
          <w:sz w:val="28"/>
          <w:szCs w:val="28"/>
          <w:bdr w:val="none" w:sz="0" w:space="0" w:color="auto" w:frame="1"/>
        </w:rPr>
        <w:t>)</w:t>
      </w:r>
      <w:r w:rsidRPr="005E250A">
        <w:rPr>
          <w:rStyle w:val="apple-converted-space"/>
          <w:i/>
          <w:sz w:val="28"/>
          <w:szCs w:val="28"/>
        </w:rPr>
        <w:t> </w:t>
      </w:r>
      <w:r w:rsidRPr="005E250A">
        <w:rPr>
          <w:sz w:val="28"/>
          <w:szCs w:val="28"/>
        </w:rPr>
        <w:t>– вставка символа, объекта или строки в указанную позицию;</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lang w:val="en-US"/>
        </w:rPr>
      </w:pPr>
      <w:r w:rsidRPr="005E250A">
        <w:rPr>
          <w:bCs/>
          <w:i/>
          <w:sz w:val="28"/>
          <w:szCs w:val="28"/>
          <w:bdr w:val="none" w:sz="0" w:space="0" w:color="auto" w:frame="1"/>
          <w:lang w:val="en-US"/>
        </w:rPr>
        <w:t>StringBuffer</w:t>
      </w:r>
      <w:r w:rsidRPr="005E250A">
        <w:rPr>
          <w:rStyle w:val="apple-converted-space"/>
          <w:bCs/>
          <w:i/>
          <w:sz w:val="28"/>
          <w:szCs w:val="28"/>
          <w:bdr w:val="none" w:sz="0" w:space="0" w:color="auto" w:frame="1"/>
          <w:lang w:val="en-US"/>
        </w:rPr>
        <w:t> </w:t>
      </w:r>
      <w:r w:rsidRPr="005E250A">
        <w:rPr>
          <w:bCs/>
          <w:i/>
          <w:sz w:val="28"/>
          <w:szCs w:val="28"/>
          <w:bdr w:val="none" w:sz="0" w:space="0" w:color="auto" w:frame="1"/>
          <w:lang w:val="en-US"/>
        </w:rPr>
        <w:t>deleteCharAt(int index)</w:t>
      </w:r>
      <w:r w:rsidRPr="005E250A">
        <w:rPr>
          <w:rStyle w:val="apple-converted-space"/>
          <w:i/>
          <w:sz w:val="28"/>
          <w:szCs w:val="28"/>
          <w:lang w:val="en-US"/>
        </w:rPr>
        <w:t> </w:t>
      </w:r>
      <w:r w:rsidRPr="005E250A">
        <w:rPr>
          <w:sz w:val="28"/>
          <w:szCs w:val="28"/>
          <w:lang w:val="en-US"/>
        </w:rPr>
        <w:t xml:space="preserve">– </w:t>
      </w:r>
      <w:r w:rsidRPr="005E250A">
        <w:rPr>
          <w:sz w:val="28"/>
          <w:szCs w:val="28"/>
        </w:rPr>
        <w:t>удаление</w:t>
      </w:r>
      <w:r w:rsidRPr="005E250A">
        <w:rPr>
          <w:sz w:val="28"/>
          <w:szCs w:val="28"/>
          <w:lang w:val="en-US"/>
        </w:rPr>
        <w:t xml:space="preserve"> </w:t>
      </w:r>
      <w:r w:rsidRPr="005E250A">
        <w:rPr>
          <w:sz w:val="28"/>
          <w:szCs w:val="28"/>
        </w:rPr>
        <w:t>символа</w:t>
      </w:r>
      <w:r w:rsidRPr="005E250A">
        <w:rPr>
          <w:sz w:val="28"/>
          <w:szCs w:val="28"/>
          <w:lang w:val="en-US"/>
        </w:rPr>
        <w:t>;</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lang w:val="en-US"/>
        </w:rPr>
      </w:pPr>
      <w:r w:rsidRPr="005E250A">
        <w:rPr>
          <w:bCs/>
          <w:i/>
          <w:sz w:val="28"/>
          <w:szCs w:val="28"/>
          <w:bdr w:val="none" w:sz="0" w:space="0" w:color="auto" w:frame="1"/>
          <w:lang w:val="en-US"/>
        </w:rPr>
        <w:t>StringBuffer</w:t>
      </w:r>
      <w:r w:rsidRPr="005E250A">
        <w:rPr>
          <w:rStyle w:val="apple-converted-space"/>
          <w:bCs/>
          <w:i/>
          <w:sz w:val="28"/>
          <w:szCs w:val="28"/>
          <w:bdr w:val="none" w:sz="0" w:space="0" w:color="auto" w:frame="1"/>
          <w:lang w:val="en-US"/>
        </w:rPr>
        <w:t> </w:t>
      </w:r>
      <w:r w:rsidRPr="005E250A">
        <w:rPr>
          <w:bCs/>
          <w:i/>
          <w:sz w:val="28"/>
          <w:szCs w:val="28"/>
          <w:bdr w:val="none" w:sz="0" w:space="0" w:color="auto" w:frame="1"/>
          <w:lang w:val="en-US"/>
        </w:rPr>
        <w:t>delete(int start, int end</w:t>
      </w:r>
      <w:r w:rsidRPr="005E250A">
        <w:rPr>
          <w:bCs/>
          <w:sz w:val="28"/>
          <w:szCs w:val="28"/>
          <w:bdr w:val="none" w:sz="0" w:space="0" w:color="auto" w:frame="1"/>
          <w:lang w:val="en-US"/>
        </w:rPr>
        <w:t>)</w:t>
      </w:r>
      <w:r w:rsidRPr="005E250A">
        <w:rPr>
          <w:rStyle w:val="apple-converted-space"/>
          <w:sz w:val="28"/>
          <w:szCs w:val="28"/>
          <w:lang w:val="en-US"/>
        </w:rPr>
        <w:t> </w:t>
      </w:r>
      <w:r w:rsidRPr="005E250A">
        <w:rPr>
          <w:sz w:val="28"/>
          <w:szCs w:val="28"/>
          <w:lang w:val="en-US"/>
        </w:rPr>
        <w:t xml:space="preserve">– </w:t>
      </w:r>
      <w:r w:rsidRPr="005E250A">
        <w:rPr>
          <w:sz w:val="28"/>
          <w:szCs w:val="28"/>
        </w:rPr>
        <w:t>удаление</w:t>
      </w:r>
      <w:r w:rsidRPr="005E250A">
        <w:rPr>
          <w:sz w:val="28"/>
          <w:szCs w:val="28"/>
          <w:lang w:val="en-US"/>
        </w:rPr>
        <w:t xml:space="preserve"> </w:t>
      </w:r>
      <w:r w:rsidRPr="005E250A">
        <w:rPr>
          <w:sz w:val="28"/>
          <w:szCs w:val="28"/>
        </w:rPr>
        <w:t>подстроки</w:t>
      </w:r>
      <w:r w:rsidRPr="005E250A">
        <w:rPr>
          <w:sz w:val="28"/>
          <w:szCs w:val="28"/>
          <w:lang w:val="en-US"/>
        </w:rPr>
        <w:t>;</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i/>
          <w:sz w:val="28"/>
          <w:szCs w:val="28"/>
          <w:bdr w:val="none" w:sz="0" w:space="0" w:color="auto" w:frame="1"/>
        </w:rPr>
        <w:lastRenderedPageBreak/>
        <w:t>StringBuffer</w:t>
      </w:r>
      <w:r w:rsidRPr="005E250A">
        <w:rPr>
          <w:rStyle w:val="apple-converted-space"/>
          <w:bCs/>
          <w:i/>
          <w:sz w:val="28"/>
          <w:szCs w:val="28"/>
          <w:bdr w:val="none" w:sz="0" w:space="0" w:color="auto" w:frame="1"/>
        </w:rPr>
        <w:t> </w:t>
      </w:r>
      <w:r w:rsidRPr="005E250A">
        <w:rPr>
          <w:bCs/>
          <w:i/>
          <w:sz w:val="28"/>
          <w:szCs w:val="28"/>
          <w:bdr w:val="none" w:sz="0" w:space="0" w:color="auto" w:frame="1"/>
        </w:rPr>
        <w:t>reverse</w:t>
      </w:r>
      <w:r w:rsidRPr="005E250A">
        <w:rPr>
          <w:bCs/>
          <w:sz w:val="28"/>
          <w:szCs w:val="28"/>
          <w:bdr w:val="none" w:sz="0" w:space="0" w:color="auto" w:frame="1"/>
        </w:rPr>
        <w:t>()</w:t>
      </w:r>
      <w:r w:rsidRPr="005E250A">
        <w:rPr>
          <w:rStyle w:val="apple-converted-space"/>
          <w:sz w:val="28"/>
          <w:szCs w:val="28"/>
        </w:rPr>
        <w:t> </w:t>
      </w:r>
      <w:r w:rsidRPr="005E250A">
        <w:rPr>
          <w:sz w:val="28"/>
          <w:szCs w:val="28"/>
        </w:rPr>
        <w:t>– обращение содержимого объекта.</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В классе присутствуют также методы, аналогичные методам класса</w:t>
      </w:r>
      <w:r w:rsidRPr="005E250A">
        <w:rPr>
          <w:rStyle w:val="apple-converted-space"/>
          <w:sz w:val="28"/>
          <w:szCs w:val="28"/>
        </w:rPr>
        <w:t> </w:t>
      </w:r>
      <w:r w:rsidRPr="005E250A">
        <w:rPr>
          <w:bCs/>
          <w:sz w:val="28"/>
          <w:szCs w:val="28"/>
          <w:bdr w:val="none" w:sz="0" w:space="0" w:color="auto" w:frame="1"/>
        </w:rPr>
        <w:t>String</w:t>
      </w:r>
      <w:r w:rsidRPr="005E250A">
        <w:rPr>
          <w:sz w:val="28"/>
          <w:szCs w:val="28"/>
        </w:rPr>
        <w:t>, такие как</w:t>
      </w:r>
      <w:r w:rsidRPr="005E250A">
        <w:rPr>
          <w:rStyle w:val="apple-converted-space"/>
          <w:sz w:val="28"/>
          <w:szCs w:val="28"/>
        </w:rPr>
        <w:t> </w:t>
      </w:r>
      <w:r w:rsidRPr="005E250A">
        <w:rPr>
          <w:bCs/>
          <w:sz w:val="28"/>
          <w:szCs w:val="28"/>
          <w:bdr w:val="none" w:sz="0" w:space="0" w:color="auto" w:frame="1"/>
        </w:rPr>
        <w:t>replace()</w:t>
      </w:r>
      <w:r w:rsidRPr="005E250A">
        <w:rPr>
          <w:sz w:val="28"/>
          <w:szCs w:val="28"/>
        </w:rPr>
        <w:t>,</w:t>
      </w:r>
      <w:r w:rsidRPr="005E250A">
        <w:rPr>
          <w:rStyle w:val="apple-converted-space"/>
          <w:sz w:val="28"/>
          <w:szCs w:val="28"/>
        </w:rPr>
        <w:t> </w:t>
      </w:r>
      <w:r w:rsidRPr="005E250A">
        <w:rPr>
          <w:bCs/>
          <w:sz w:val="28"/>
          <w:szCs w:val="28"/>
          <w:bdr w:val="none" w:sz="0" w:space="0" w:color="auto" w:frame="1"/>
        </w:rPr>
        <w:t>substring()</w:t>
      </w:r>
      <w:r w:rsidRPr="005E250A">
        <w:rPr>
          <w:sz w:val="28"/>
          <w:szCs w:val="28"/>
        </w:rPr>
        <w:t>,</w:t>
      </w:r>
      <w:r w:rsidRPr="005E250A">
        <w:rPr>
          <w:rStyle w:val="apple-converted-space"/>
          <w:sz w:val="28"/>
          <w:szCs w:val="28"/>
        </w:rPr>
        <w:t> </w:t>
      </w:r>
      <w:r w:rsidRPr="005E250A">
        <w:rPr>
          <w:bCs/>
          <w:sz w:val="28"/>
          <w:szCs w:val="28"/>
          <w:bdr w:val="none" w:sz="0" w:space="0" w:color="auto" w:frame="1"/>
        </w:rPr>
        <w:t>charAt()</w:t>
      </w:r>
      <w:r w:rsidRPr="005E250A">
        <w:rPr>
          <w:sz w:val="28"/>
          <w:szCs w:val="28"/>
        </w:rPr>
        <w:t>,</w:t>
      </w:r>
      <w:r w:rsidRPr="005E250A">
        <w:rPr>
          <w:rStyle w:val="apple-converted-space"/>
          <w:sz w:val="28"/>
          <w:szCs w:val="28"/>
        </w:rPr>
        <w:t> </w:t>
      </w:r>
      <w:r w:rsidRPr="005E250A">
        <w:rPr>
          <w:bCs/>
          <w:sz w:val="28"/>
          <w:szCs w:val="28"/>
          <w:bdr w:val="none" w:sz="0" w:space="0" w:color="auto" w:frame="1"/>
        </w:rPr>
        <w:t>length()</w:t>
      </w:r>
      <w:r w:rsidRPr="005E250A">
        <w:rPr>
          <w:sz w:val="28"/>
          <w:szCs w:val="28"/>
        </w:rPr>
        <w:t>,</w:t>
      </w:r>
      <w:r w:rsidRPr="005E250A">
        <w:rPr>
          <w:rStyle w:val="apple-converted-space"/>
          <w:sz w:val="28"/>
          <w:szCs w:val="28"/>
        </w:rPr>
        <w:t> </w:t>
      </w:r>
      <w:r w:rsidRPr="005E250A">
        <w:rPr>
          <w:bCs/>
          <w:sz w:val="28"/>
          <w:szCs w:val="28"/>
          <w:bdr w:val="none" w:sz="0" w:space="0" w:color="auto" w:frame="1"/>
        </w:rPr>
        <w:t>getChars()</w:t>
      </w:r>
      <w:r w:rsidRPr="005E250A">
        <w:rPr>
          <w:rStyle w:val="apple-converted-space"/>
          <w:bCs/>
          <w:sz w:val="28"/>
          <w:szCs w:val="28"/>
          <w:bdr w:val="none" w:sz="0" w:space="0" w:color="auto" w:frame="1"/>
        </w:rPr>
        <w:t> </w:t>
      </w:r>
      <w:r w:rsidRPr="005E250A">
        <w:rPr>
          <w:sz w:val="28"/>
          <w:szCs w:val="28"/>
        </w:rPr>
        <w:t>и др.</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iCs/>
          <w:sz w:val="28"/>
          <w:szCs w:val="28"/>
          <w:bdr w:val="none" w:sz="0" w:space="0" w:color="auto" w:frame="1"/>
        </w:rPr>
      </w:pPr>
      <w:r w:rsidRPr="005E250A">
        <w:rPr>
          <w:iCs/>
          <w:sz w:val="28"/>
          <w:szCs w:val="28"/>
          <w:bdr w:val="none" w:sz="0" w:space="0" w:color="auto" w:frame="1"/>
        </w:rPr>
        <w:t>В листинге 2.36 показано использование некоторых методов.</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lang w:val="en-US"/>
        </w:rPr>
      </w:pPr>
      <w:r w:rsidRPr="005E250A">
        <w:rPr>
          <w:i/>
          <w:iCs/>
          <w:sz w:val="28"/>
          <w:szCs w:val="28"/>
          <w:bdr w:val="none" w:sz="0" w:space="0" w:color="auto" w:frame="1"/>
        </w:rPr>
        <w:t>Листинг</w:t>
      </w:r>
      <w:r w:rsidRPr="005E250A">
        <w:rPr>
          <w:i/>
          <w:iCs/>
          <w:sz w:val="28"/>
          <w:szCs w:val="28"/>
          <w:bdr w:val="none" w:sz="0" w:space="0" w:color="auto" w:frame="1"/>
          <w:lang w:val="en-US"/>
        </w:rPr>
        <w:t xml:space="preserve"> 2.36</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public class DemoStringBuffer {</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public static void main(String[] args) {</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StringBuffer sb = new StringBuffer();</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System.out.println("длина -&gt;" + sb.length());</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System.out.println("размер -&gt;" + sb.capacity());</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rPr>
        <w:t xml:space="preserve">// </w:t>
      </w:r>
      <w:r w:rsidRPr="005E250A">
        <w:rPr>
          <w:bCs/>
          <w:sz w:val="28"/>
          <w:szCs w:val="28"/>
          <w:bdr w:val="none" w:sz="0" w:space="0" w:color="auto" w:frame="1"/>
          <w:lang w:val="en-US"/>
        </w:rPr>
        <w:t>sb</w:t>
      </w:r>
      <w:r w:rsidRPr="005E250A">
        <w:rPr>
          <w:bCs/>
          <w:sz w:val="28"/>
          <w:szCs w:val="28"/>
          <w:bdr w:val="none" w:sz="0" w:space="0" w:color="auto" w:frame="1"/>
        </w:rPr>
        <w:t xml:space="preserve"> = "</w:t>
      </w:r>
      <w:r w:rsidRPr="005E250A">
        <w:rPr>
          <w:bCs/>
          <w:sz w:val="28"/>
          <w:szCs w:val="28"/>
          <w:bdr w:val="none" w:sz="0" w:space="0" w:color="auto" w:frame="1"/>
          <w:lang w:val="en-US"/>
        </w:rPr>
        <w:t>Java</w:t>
      </w:r>
      <w:r w:rsidRPr="005E250A">
        <w:rPr>
          <w:bCs/>
          <w:sz w:val="28"/>
          <w:szCs w:val="28"/>
          <w:bdr w:val="none" w:sz="0" w:space="0" w:color="auto" w:frame="1"/>
        </w:rPr>
        <w:t xml:space="preserve">"; // ошибка, только для класса </w:t>
      </w:r>
      <w:r w:rsidRPr="005E250A">
        <w:rPr>
          <w:bCs/>
          <w:sz w:val="28"/>
          <w:szCs w:val="28"/>
          <w:bdr w:val="none" w:sz="0" w:space="0" w:color="auto" w:frame="1"/>
          <w:lang w:val="en-US"/>
        </w:rPr>
        <w:t>String</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rPr>
        <w:t xml:space="preserve">        </w:t>
      </w:r>
      <w:r w:rsidRPr="005E250A">
        <w:rPr>
          <w:bCs/>
          <w:sz w:val="28"/>
          <w:szCs w:val="28"/>
          <w:bdr w:val="none" w:sz="0" w:space="0" w:color="auto" w:frame="1"/>
          <w:lang w:val="en-US"/>
        </w:rPr>
        <w:t>sb.append("Java");</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System.out.println("строка -&gt;" + sb);</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System.out.println("длина -&gt;" + sb.length());</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System.out.println("размер -&gt;" + sb.capacity());</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System.out.println("реверс -&gt;" + sb.reverse());</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lang w:val="en-US"/>
        </w:rPr>
        <w:t xml:space="preserve">    </w:t>
      </w:r>
      <w:r w:rsidRPr="005E250A">
        <w:rPr>
          <w:bCs/>
          <w:sz w:val="28"/>
          <w:szCs w:val="28"/>
          <w:bdr w:val="none" w:sz="0" w:space="0" w:color="auto" w:frame="1"/>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rPr>
        <w:t>}</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Результатом выполнения данного кода будет:</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sz w:val="28"/>
          <w:szCs w:val="28"/>
          <w:bdr w:val="none" w:sz="0" w:space="0" w:color="auto" w:frame="1"/>
        </w:rPr>
        <w:t>длина -&gt;0</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sz w:val="28"/>
          <w:szCs w:val="28"/>
          <w:bdr w:val="none" w:sz="0" w:space="0" w:color="auto" w:frame="1"/>
        </w:rPr>
        <w:t>размер -&gt;16</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sz w:val="28"/>
          <w:szCs w:val="28"/>
          <w:bdr w:val="none" w:sz="0" w:space="0" w:color="auto" w:frame="1"/>
        </w:rPr>
        <w:t>строка -&gt;Java</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sz w:val="28"/>
          <w:szCs w:val="28"/>
          <w:bdr w:val="none" w:sz="0" w:space="0" w:color="auto" w:frame="1"/>
        </w:rPr>
        <w:t>длина -&gt;4</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sz w:val="28"/>
          <w:szCs w:val="28"/>
          <w:bdr w:val="none" w:sz="0" w:space="0" w:color="auto" w:frame="1"/>
        </w:rPr>
        <w:t>размер -&gt;16</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bCs/>
          <w:sz w:val="28"/>
          <w:szCs w:val="28"/>
          <w:bdr w:val="none" w:sz="0" w:space="0" w:color="auto" w:frame="1"/>
        </w:rPr>
        <w:t>реверс -&gt;avaJ</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При создании объекта</w:t>
      </w:r>
      <w:r w:rsidRPr="005E250A">
        <w:rPr>
          <w:rStyle w:val="apple-converted-space"/>
          <w:sz w:val="28"/>
          <w:szCs w:val="28"/>
        </w:rPr>
        <w:t> </w:t>
      </w:r>
      <w:r w:rsidRPr="005E250A">
        <w:rPr>
          <w:bCs/>
          <w:sz w:val="28"/>
          <w:szCs w:val="28"/>
          <w:bdr w:val="none" w:sz="0" w:space="0" w:color="auto" w:frame="1"/>
        </w:rPr>
        <w:t>StringBuffer</w:t>
      </w:r>
      <w:r w:rsidRPr="005E250A">
        <w:rPr>
          <w:rStyle w:val="apple-converted-space"/>
          <w:sz w:val="28"/>
          <w:szCs w:val="28"/>
        </w:rPr>
        <w:t> </w:t>
      </w:r>
      <w:r w:rsidRPr="005E250A">
        <w:rPr>
          <w:sz w:val="28"/>
          <w:szCs w:val="28"/>
        </w:rPr>
        <w:t>конструктор по умолчанию автоматически резервирует некоторый объем памяти (16 символов), что в дальней</w:t>
      </w:r>
      <w:r w:rsidRPr="005E250A">
        <w:rPr>
          <w:sz w:val="28"/>
          <w:szCs w:val="28"/>
        </w:rPr>
        <w:softHyphen/>
        <w:t>шем позволяет быстро менять содержимое объекта, оставаясь в границах участка памяти, выделенного под объект. Размер резервируемой памяти при необходимости можно указывать в конструкторе. Если длина строки</w:t>
      </w:r>
      <w:r w:rsidRPr="005E250A">
        <w:rPr>
          <w:rStyle w:val="apple-converted-space"/>
          <w:sz w:val="28"/>
          <w:szCs w:val="28"/>
        </w:rPr>
        <w:t> </w:t>
      </w:r>
      <w:r w:rsidRPr="005E250A">
        <w:rPr>
          <w:bCs/>
          <w:sz w:val="28"/>
          <w:szCs w:val="28"/>
          <w:bdr w:val="none" w:sz="0" w:space="0" w:color="auto" w:frame="1"/>
        </w:rPr>
        <w:t>StringBuffer</w:t>
      </w:r>
      <w:r w:rsidRPr="005E250A">
        <w:rPr>
          <w:rStyle w:val="apple-converted-space"/>
          <w:bCs/>
          <w:sz w:val="28"/>
          <w:szCs w:val="28"/>
          <w:bdr w:val="none" w:sz="0" w:space="0" w:color="auto" w:frame="1"/>
        </w:rPr>
        <w:t> </w:t>
      </w:r>
      <w:r w:rsidRPr="005E250A">
        <w:rPr>
          <w:sz w:val="28"/>
          <w:szCs w:val="28"/>
        </w:rPr>
        <w:t>после изменения превышает его размер, то ёмкость объекта автоматически увеличивается, оставляя при этом резерв для дальнейших изменений. С помощью метода</w:t>
      </w:r>
      <w:r w:rsidRPr="005E250A">
        <w:rPr>
          <w:rStyle w:val="apple-converted-space"/>
          <w:sz w:val="28"/>
          <w:szCs w:val="28"/>
        </w:rPr>
        <w:t> </w:t>
      </w:r>
      <w:r w:rsidRPr="005E250A">
        <w:rPr>
          <w:bCs/>
          <w:sz w:val="28"/>
          <w:szCs w:val="28"/>
          <w:bdr w:val="none" w:sz="0" w:space="0" w:color="auto" w:frame="1"/>
        </w:rPr>
        <w:t>reverse()</w:t>
      </w:r>
      <w:r w:rsidRPr="005E250A">
        <w:rPr>
          <w:rStyle w:val="apple-converted-space"/>
          <w:sz w:val="28"/>
          <w:szCs w:val="28"/>
        </w:rPr>
        <w:t> </w:t>
      </w:r>
      <w:r w:rsidRPr="005E250A">
        <w:rPr>
          <w:sz w:val="28"/>
          <w:szCs w:val="28"/>
        </w:rPr>
        <w:t>можно быстро изменить порядок символов в объекте.</w:t>
      </w:r>
    </w:p>
    <w:p w:rsidR="005F5177" w:rsidRPr="005E250A" w:rsidRDefault="005F5177" w:rsidP="005F5177">
      <w:pPr>
        <w:pStyle w:val="a5"/>
        <w:shd w:val="clear" w:color="auto" w:fill="FFFFFF"/>
        <w:spacing w:before="0" w:beforeAutospacing="0" w:after="0" w:afterAutospacing="0" w:line="360" w:lineRule="atLeast"/>
        <w:ind w:firstLine="567"/>
        <w:jc w:val="both"/>
        <w:textAlignment w:val="baseline"/>
        <w:rPr>
          <w:sz w:val="28"/>
          <w:szCs w:val="28"/>
        </w:rPr>
      </w:pPr>
      <w:r w:rsidRPr="005E250A">
        <w:rPr>
          <w:sz w:val="28"/>
          <w:szCs w:val="28"/>
        </w:rPr>
        <w:t>Если метод, вызываемый объектом</w:t>
      </w:r>
      <w:r w:rsidRPr="005E250A">
        <w:rPr>
          <w:rStyle w:val="apple-converted-space"/>
          <w:sz w:val="28"/>
          <w:szCs w:val="28"/>
        </w:rPr>
        <w:t> </w:t>
      </w:r>
      <w:r w:rsidRPr="005E250A">
        <w:rPr>
          <w:bCs/>
          <w:sz w:val="28"/>
          <w:szCs w:val="28"/>
          <w:bdr w:val="none" w:sz="0" w:space="0" w:color="auto" w:frame="1"/>
        </w:rPr>
        <w:t>StringBuffer</w:t>
      </w:r>
      <w:r w:rsidRPr="005E250A">
        <w:rPr>
          <w:sz w:val="28"/>
          <w:szCs w:val="28"/>
        </w:rPr>
        <w:t>, производит измене</w:t>
      </w:r>
      <w:r w:rsidRPr="005E250A">
        <w:rPr>
          <w:sz w:val="28"/>
          <w:szCs w:val="28"/>
        </w:rPr>
        <w:softHyphen/>
        <w:t>ния в его содержимом, то это не приводит к созданию нового объекта, как</w:t>
      </w:r>
      <w:r w:rsidRPr="005E250A">
        <w:rPr>
          <w:rStyle w:val="apple-converted-space"/>
          <w:sz w:val="28"/>
          <w:szCs w:val="28"/>
        </w:rPr>
        <w:t> </w:t>
      </w:r>
      <w:r w:rsidRPr="005E250A">
        <w:rPr>
          <w:sz w:val="28"/>
          <w:szCs w:val="28"/>
        </w:rPr>
        <w:br/>
        <w:t>в случае объекта</w:t>
      </w:r>
      <w:r w:rsidRPr="005E250A">
        <w:rPr>
          <w:rStyle w:val="apple-converted-space"/>
          <w:sz w:val="28"/>
          <w:szCs w:val="28"/>
        </w:rPr>
        <w:t> </w:t>
      </w:r>
      <w:r w:rsidRPr="005E250A">
        <w:rPr>
          <w:bCs/>
          <w:sz w:val="28"/>
          <w:szCs w:val="28"/>
          <w:bdr w:val="none" w:sz="0" w:space="0" w:color="auto" w:frame="1"/>
        </w:rPr>
        <w:t>String</w:t>
      </w:r>
      <w:r w:rsidRPr="005E250A">
        <w:rPr>
          <w:sz w:val="28"/>
          <w:szCs w:val="28"/>
        </w:rPr>
        <w:t>, а изменяет текущий объект</w:t>
      </w:r>
      <w:r w:rsidRPr="005E250A">
        <w:rPr>
          <w:rStyle w:val="apple-converted-space"/>
          <w:sz w:val="28"/>
          <w:szCs w:val="28"/>
        </w:rPr>
        <w:t> </w:t>
      </w:r>
      <w:r w:rsidRPr="005E250A">
        <w:rPr>
          <w:bCs/>
          <w:sz w:val="28"/>
          <w:szCs w:val="28"/>
          <w:bdr w:val="none" w:sz="0" w:space="0" w:color="auto" w:frame="1"/>
        </w:rPr>
        <w:t>StringBuffer</w:t>
      </w:r>
      <w:r w:rsidRPr="005E250A">
        <w:rPr>
          <w:sz w:val="28"/>
          <w:szCs w:val="28"/>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lang w:val="en-US"/>
        </w:rPr>
      </w:pPr>
      <w:r w:rsidRPr="005E250A">
        <w:rPr>
          <w:i/>
          <w:iCs/>
          <w:sz w:val="28"/>
          <w:szCs w:val="28"/>
          <w:bdr w:val="none" w:sz="0" w:space="0" w:color="auto" w:frame="1"/>
        </w:rPr>
        <w:t>Листинг</w:t>
      </w:r>
      <w:r w:rsidRPr="005E250A">
        <w:rPr>
          <w:i/>
          <w:iCs/>
          <w:sz w:val="28"/>
          <w:szCs w:val="28"/>
          <w:bdr w:val="none" w:sz="0" w:space="0" w:color="auto" w:frame="1"/>
          <w:lang w:val="en-US"/>
        </w:rPr>
        <w:t xml:space="preserve"> 2.37</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public class RefStringBuffer {</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public static void changeStr(StringBuffer s) {</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lastRenderedPageBreak/>
        <w:t xml:space="preserve">        s.append(" Microsystems");</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public static void main(String[] args) {</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StringBuffer str = new StringBuffer("Sun");</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changeStr(str);</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System.out.println(str);</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lang w:val="en-US"/>
        </w:rPr>
        <w:t xml:space="preserve">    </w:t>
      </w:r>
      <w:r w:rsidRPr="005E250A">
        <w:rPr>
          <w:bCs/>
          <w:sz w:val="28"/>
          <w:szCs w:val="28"/>
          <w:bdr w:val="none" w:sz="0" w:space="0" w:color="auto" w:frame="1"/>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rPr>
      </w:pPr>
      <w:r w:rsidRPr="005E250A">
        <w:rPr>
          <w:sz w:val="28"/>
          <w:szCs w:val="28"/>
        </w:rPr>
        <w:t>В результате выполнения этого кода будет выведена строка:</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rPr>
      </w:pPr>
      <w:r w:rsidRPr="005E250A">
        <w:rPr>
          <w:bCs/>
          <w:sz w:val="28"/>
          <w:szCs w:val="28"/>
          <w:bdr w:val="none" w:sz="0" w:space="0" w:color="auto" w:frame="1"/>
        </w:rPr>
        <w:t>Sun</w:t>
      </w:r>
      <w:r w:rsidRPr="005E250A">
        <w:rPr>
          <w:rStyle w:val="apple-converted-space"/>
          <w:bCs/>
          <w:sz w:val="28"/>
          <w:szCs w:val="28"/>
          <w:bdr w:val="none" w:sz="0" w:space="0" w:color="auto" w:frame="1"/>
        </w:rPr>
        <w:t> </w:t>
      </w:r>
      <w:r w:rsidRPr="005E250A">
        <w:rPr>
          <w:bCs/>
          <w:sz w:val="28"/>
          <w:szCs w:val="28"/>
          <w:bdr w:val="none" w:sz="0" w:space="0" w:color="auto" w:frame="1"/>
        </w:rPr>
        <w:t>Microsystems</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rPr>
      </w:pPr>
      <w:r w:rsidRPr="005E250A">
        <w:rPr>
          <w:sz w:val="28"/>
          <w:szCs w:val="28"/>
        </w:rPr>
        <w:t>Объект</w:t>
      </w:r>
      <w:r w:rsidRPr="005E250A">
        <w:rPr>
          <w:rStyle w:val="apple-converted-space"/>
          <w:bCs/>
          <w:sz w:val="28"/>
          <w:szCs w:val="28"/>
          <w:bdr w:val="none" w:sz="0" w:space="0" w:color="auto" w:frame="1"/>
        </w:rPr>
        <w:t> </w:t>
      </w:r>
      <w:r w:rsidRPr="005E250A">
        <w:rPr>
          <w:bCs/>
          <w:sz w:val="28"/>
          <w:szCs w:val="28"/>
          <w:bdr w:val="none" w:sz="0" w:space="0" w:color="auto" w:frame="1"/>
        </w:rPr>
        <w:t>StringBuffer</w:t>
      </w:r>
      <w:r w:rsidRPr="005E250A">
        <w:rPr>
          <w:rStyle w:val="apple-converted-space"/>
          <w:sz w:val="28"/>
          <w:szCs w:val="28"/>
        </w:rPr>
        <w:t> </w:t>
      </w:r>
      <w:r w:rsidRPr="005E250A">
        <w:rPr>
          <w:sz w:val="28"/>
          <w:szCs w:val="28"/>
        </w:rPr>
        <w:t>передан в метод</w:t>
      </w:r>
      <w:r w:rsidRPr="005E250A">
        <w:rPr>
          <w:rStyle w:val="apple-converted-space"/>
          <w:sz w:val="28"/>
          <w:szCs w:val="28"/>
        </w:rPr>
        <w:t> </w:t>
      </w:r>
      <w:r w:rsidRPr="005E250A">
        <w:rPr>
          <w:bCs/>
          <w:sz w:val="28"/>
          <w:szCs w:val="28"/>
          <w:bdr w:val="none" w:sz="0" w:space="0" w:color="auto" w:frame="1"/>
        </w:rPr>
        <w:t>changeStr()</w:t>
      </w:r>
      <w:r w:rsidRPr="005E250A">
        <w:rPr>
          <w:rStyle w:val="apple-converted-space"/>
          <w:sz w:val="28"/>
          <w:szCs w:val="28"/>
        </w:rPr>
        <w:t> </w:t>
      </w:r>
      <w:r w:rsidRPr="005E250A">
        <w:rPr>
          <w:sz w:val="28"/>
          <w:szCs w:val="28"/>
        </w:rPr>
        <w:t>по ссылке, поэтому все изменения объекта сохраняются и для вызывающего метода.</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rPr>
      </w:pPr>
      <w:r w:rsidRPr="005E250A">
        <w:rPr>
          <w:sz w:val="28"/>
          <w:szCs w:val="28"/>
        </w:rPr>
        <w:t>Для класса</w:t>
      </w:r>
      <w:r w:rsidRPr="005E250A">
        <w:rPr>
          <w:rStyle w:val="apple-converted-space"/>
          <w:sz w:val="28"/>
          <w:szCs w:val="28"/>
        </w:rPr>
        <w:t> </w:t>
      </w:r>
      <w:r w:rsidRPr="005E250A">
        <w:rPr>
          <w:bCs/>
          <w:sz w:val="28"/>
          <w:szCs w:val="28"/>
          <w:bdr w:val="none" w:sz="0" w:space="0" w:color="auto" w:frame="1"/>
        </w:rPr>
        <w:t>StringBuffer</w:t>
      </w:r>
      <w:r w:rsidRPr="005E250A">
        <w:rPr>
          <w:rStyle w:val="apple-converted-space"/>
          <w:sz w:val="28"/>
          <w:szCs w:val="28"/>
        </w:rPr>
        <w:t> </w:t>
      </w:r>
      <w:r w:rsidRPr="005E250A">
        <w:rPr>
          <w:sz w:val="28"/>
          <w:szCs w:val="28"/>
        </w:rPr>
        <w:t>не переопределены методы</w:t>
      </w:r>
      <w:r w:rsidRPr="005E250A">
        <w:rPr>
          <w:rStyle w:val="apple-converted-space"/>
          <w:sz w:val="28"/>
          <w:szCs w:val="28"/>
        </w:rPr>
        <w:t> </w:t>
      </w:r>
      <w:r w:rsidRPr="005E250A">
        <w:rPr>
          <w:bCs/>
          <w:sz w:val="28"/>
          <w:szCs w:val="28"/>
          <w:bdr w:val="none" w:sz="0" w:space="0" w:color="auto" w:frame="1"/>
        </w:rPr>
        <w:t>equals()</w:t>
      </w:r>
      <w:r w:rsidRPr="005E250A">
        <w:rPr>
          <w:rStyle w:val="apple-converted-space"/>
          <w:sz w:val="28"/>
          <w:szCs w:val="28"/>
        </w:rPr>
        <w:t> </w:t>
      </w:r>
      <w:r w:rsidRPr="005E250A">
        <w:rPr>
          <w:sz w:val="28"/>
          <w:szCs w:val="28"/>
        </w:rPr>
        <w:t>и</w:t>
      </w:r>
      <w:r w:rsidRPr="005E250A">
        <w:rPr>
          <w:rStyle w:val="apple-converted-space"/>
          <w:sz w:val="28"/>
          <w:szCs w:val="28"/>
        </w:rPr>
        <w:t> </w:t>
      </w:r>
      <w:r w:rsidRPr="005E250A">
        <w:rPr>
          <w:sz w:val="28"/>
          <w:szCs w:val="28"/>
        </w:rPr>
        <w:br/>
      </w:r>
      <w:r w:rsidRPr="005E250A">
        <w:rPr>
          <w:bCs/>
          <w:sz w:val="28"/>
          <w:szCs w:val="28"/>
          <w:bdr w:val="none" w:sz="0" w:space="0" w:color="auto" w:frame="1"/>
        </w:rPr>
        <w:t>hashCode()</w:t>
      </w:r>
      <w:r w:rsidRPr="005E250A">
        <w:rPr>
          <w:sz w:val="28"/>
          <w:szCs w:val="28"/>
        </w:rPr>
        <w:t>, т.е. сравнить содержимое двух объектов невозможно, к тому же хэш-коды всех объектов этого типа вычисляются так же, как и для класса</w:t>
      </w:r>
      <w:r w:rsidRPr="005E250A">
        <w:rPr>
          <w:rStyle w:val="apple-converted-space"/>
          <w:sz w:val="28"/>
          <w:szCs w:val="28"/>
        </w:rPr>
        <w:t> </w:t>
      </w:r>
      <w:r w:rsidRPr="005E250A">
        <w:rPr>
          <w:sz w:val="28"/>
          <w:szCs w:val="28"/>
        </w:rPr>
        <w:br/>
      </w:r>
      <w:r w:rsidRPr="005E250A">
        <w:rPr>
          <w:bCs/>
          <w:sz w:val="28"/>
          <w:szCs w:val="28"/>
          <w:bdr w:val="none" w:sz="0" w:space="0" w:color="auto" w:frame="1"/>
        </w:rPr>
        <w:t>Object</w:t>
      </w:r>
      <w:r w:rsidRPr="005E250A">
        <w:rPr>
          <w:sz w:val="28"/>
          <w:szCs w:val="28"/>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lang w:val="en-US"/>
        </w:rPr>
      </w:pPr>
      <w:r w:rsidRPr="005E250A">
        <w:rPr>
          <w:i/>
          <w:iCs/>
          <w:sz w:val="28"/>
          <w:szCs w:val="28"/>
          <w:bdr w:val="none" w:sz="0" w:space="0" w:color="auto" w:frame="1"/>
        </w:rPr>
        <w:t>Листинг</w:t>
      </w:r>
      <w:r w:rsidRPr="005E250A">
        <w:rPr>
          <w:i/>
          <w:iCs/>
          <w:sz w:val="28"/>
          <w:szCs w:val="28"/>
          <w:bdr w:val="none" w:sz="0" w:space="0" w:color="auto" w:frame="1"/>
          <w:lang w:val="en-US"/>
        </w:rPr>
        <w:t xml:space="preserve"> 2.38</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public class EqualsStringBuffer {</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public static void main(String[] args) {</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StringBuffer sb1 = new StringBuffer("Sun");</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StringBuffer sb2 = new StringBuffer("Sun");</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System.out.print(sb1.equals(sb2));</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lang w:val="en-US"/>
        </w:rPr>
      </w:pPr>
      <w:r w:rsidRPr="005E250A">
        <w:rPr>
          <w:bCs/>
          <w:sz w:val="28"/>
          <w:szCs w:val="28"/>
          <w:bdr w:val="none" w:sz="0" w:space="0" w:color="auto" w:frame="1"/>
          <w:lang w:val="en-US"/>
        </w:rPr>
        <w:t xml:space="preserve">        System.out.print(sb1.hashCode() == sb2.hashCode());</w:t>
      </w:r>
    </w:p>
    <w:p w:rsidR="005F5177" w:rsidRPr="005E250A" w:rsidRDefault="005F5177" w:rsidP="005F5177">
      <w:pPr>
        <w:pStyle w:val="a5"/>
        <w:shd w:val="clear" w:color="auto" w:fill="FFFFFF"/>
        <w:spacing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lang w:val="en-US"/>
        </w:rPr>
        <w:t xml:space="preserve">    </w:t>
      </w:r>
      <w:r w:rsidRPr="005E250A">
        <w:rPr>
          <w:bCs/>
          <w:sz w:val="28"/>
          <w:szCs w:val="28"/>
          <w:bdr w:val="none" w:sz="0" w:space="0" w:color="auto" w:frame="1"/>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bCs/>
          <w:sz w:val="28"/>
          <w:szCs w:val="28"/>
          <w:bdr w:val="none" w:sz="0" w:space="0" w:color="auto" w:frame="1"/>
        </w:rPr>
      </w:pPr>
      <w:r w:rsidRPr="005E250A">
        <w:rPr>
          <w:bCs/>
          <w:sz w:val="28"/>
          <w:szCs w:val="28"/>
          <w:bdr w:val="none" w:sz="0" w:space="0" w:color="auto" w:frame="1"/>
        </w:rPr>
        <w:t>}</w:t>
      </w:r>
    </w:p>
    <w:p w:rsidR="005F5177" w:rsidRPr="005E250A" w:rsidRDefault="005F5177" w:rsidP="005F5177">
      <w:pPr>
        <w:pStyle w:val="a5"/>
        <w:shd w:val="clear" w:color="auto" w:fill="FFFFFF"/>
        <w:spacing w:before="0" w:beforeAutospacing="0" w:after="0" w:afterAutospacing="0" w:line="360" w:lineRule="atLeast"/>
        <w:ind w:firstLine="567"/>
        <w:contextualSpacing/>
        <w:jc w:val="both"/>
        <w:textAlignment w:val="baseline"/>
        <w:rPr>
          <w:sz w:val="28"/>
          <w:szCs w:val="28"/>
        </w:rPr>
      </w:pPr>
      <w:r w:rsidRPr="005E250A">
        <w:rPr>
          <w:sz w:val="28"/>
          <w:szCs w:val="28"/>
        </w:rPr>
        <w:t xml:space="preserve">Результатом выполнения данной программы будет дважды выведенное значение </w:t>
      </w:r>
      <w:r w:rsidRPr="005E250A">
        <w:rPr>
          <w:bCs/>
          <w:sz w:val="28"/>
          <w:szCs w:val="28"/>
          <w:bdr w:val="none" w:sz="0" w:space="0" w:color="auto" w:frame="1"/>
        </w:rPr>
        <w:t>false</w:t>
      </w:r>
      <w:r w:rsidRPr="005E250A">
        <w:rPr>
          <w:sz w:val="28"/>
          <w:szCs w:val="28"/>
        </w:rPr>
        <w:t>.</w:t>
      </w:r>
    </w:p>
    <w:p w:rsidR="005F5177" w:rsidRPr="005E250A" w:rsidRDefault="005F5177" w:rsidP="005F5177">
      <w:pPr>
        <w:ind w:firstLine="567"/>
        <w:contextualSpacing/>
        <w:jc w:val="both"/>
        <w:rPr>
          <w:rStyle w:val="FontStyle229"/>
          <w:rFonts w:ascii="Times New Roman" w:hAnsi="Times New Roman" w:cs="Times New Roman"/>
          <w:sz w:val="28"/>
          <w:szCs w:val="28"/>
        </w:rPr>
      </w:pPr>
    </w:p>
    <w:p w:rsidR="008A0BCE" w:rsidRPr="005E250A" w:rsidRDefault="008A0BCE" w:rsidP="002465E0">
      <w:pPr>
        <w:ind w:firstLine="567"/>
        <w:jc w:val="both"/>
        <w:rPr>
          <w:rStyle w:val="FontStyle229"/>
          <w:rFonts w:ascii="Times New Roman" w:hAnsi="Times New Roman" w:cs="Times New Roman"/>
          <w:b/>
          <w:sz w:val="28"/>
          <w:szCs w:val="28"/>
        </w:rPr>
      </w:pPr>
      <w:r w:rsidRPr="005E250A">
        <w:rPr>
          <w:rStyle w:val="FontStyle229"/>
          <w:rFonts w:ascii="Times New Roman" w:hAnsi="Times New Roman" w:cs="Times New Roman"/>
          <w:b/>
          <w:sz w:val="28"/>
          <w:szCs w:val="28"/>
        </w:rPr>
        <w:t>Задани</w:t>
      </w:r>
      <w:r w:rsidR="009E7180" w:rsidRPr="005E250A">
        <w:rPr>
          <w:rStyle w:val="FontStyle229"/>
          <w:rFonts w:ascii="Times New Roman" w:hAnsi="Times New Roman" w:cs="Times New Roman"/>
          <w:b/>
          <w:sz w:val="28"/>
          <w:szCs w:val="28"/>
        </w:rPr>
        <w:t>я</w:t>
      </w:r>
    </w:p>
    <w:p w:rsidR="002465E0" w:rsidRPr="005E250A" w:rsidRDefault="008A0BCE" w:rsidP="002465E0">
      <w:pPr>
        <w:ind w:firstLine="567"/>
        <w:jc w:val="both"/>
        <w:rPr>
          <w:sz w:val="28"/>
          <w:szCs w:val="28"/>
        </w:rPr>
      </w:pPr>
      <w:r w:rsidRPr="005E250A">
        <w:rPr>
          <w:rStyle w:val="FontStyle229"/>
          <w:rFonts w:ascii="Times New Roman" w:hAnsi="Times New Roman" w:cs="Times New Roman"/>
          <w:sz w:val="28"/>
          <w:szCs w:val="28"/>
        </w:rPr>
        <w:t>1).</w:t>
      </w:r>
      <w:r w:rsidR="002465E0"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rPr>
        <w:t xml:space="preserve">Написать класс, в котором как поле объявлен массив строк. </w:t>
      </w:r>
      <w:r w:rsidR="002465E0" w:rsidRPr="005E250A">
        <w:rPr>
          <w:rStyle w:val="FontStyle229"/>
          <w:rFonts w:ascii="Times New Roman" w:hAnsi="Times New Roman" w:cs="Times New Roman"/>
          <w:sz w:val="28"/>
          <w:szCs w:val="28"/>
        </w:rPr>
        <w:t xml:space="preserve">Вводим количество строк с </w:t>
      </w:r>
      <w:r w:rsidR="00A15D45" w:rsidRPr="005E250A">
        <w:rPr>
          <w:rStyle w:val="FontStyle229"/>
          <w:rFonts w:ascii="Times New Roman" w:hAnsi="Times New Roman" w:cs="Times New Roman"/>
          <w:sz w:val="28"/>
          <w:szCs w:val="28"/>
        </w:rPr>
        <w:t>консоли</w:t>
      </w:r>
      <w:r w:rsidR="002465E0" w:rsidRPr="005E250A">
        <w:rPr>
          <w:rStyle w:val="FontStyle229"/>
          <w:rFonts w:ascii="Times New Roman" w:hAnsi="Times New Roman" w:cs="Times New Roman"/>
          <w:sz w:val="28"/>
          <w:szCs w:val="28"/>
        </w:rPr>
        <w:t xml:space="preserve">. Организовать ввод строк с </w:t>
      </w:r>
      <w:r w:rsidR="00A15D45" w:rsidRPr="005E250A">
        <w:rPr>
          <w:rStyle w:val="FontStyle229"/>
          <w:rFonts w:ascii="Times New Roman" w:hAnsi="Times New Roman" w:cs="Times New Roman"/>
          <w:sz w:val="28"/>
          <w:szCs w:val="28"/>
        </w:rPr>
        <w:t>консоли</w:t>
      </w:r>
      <w:r w:rsidR="002465E0" w:rsidRPr="005E250A">
        <w:rPr>
          <w:rStyle w:val="FontStyle229"/>
          <w:rFonts w:ascii="Times New Roman" w:hAnsi="Times New Roman" w:cs="Times New Roman"/>
          <w:sz w:val="28"/>
          <w:szCs w:val="28"/>
        </w:rPr>
        <w:t xml:space="preserve"> до тех пор, пока в какой-то строке не встретится слово </w:t>
      </w:r>
      <w:r w:rsidR="002465E0" w:rsidRPr="005E250A">
        <w:rPr>
          <w:rStyle w:val="FontStyle229"/>
          <w:rFonts w:ascii="Times New Roman" w:hAnsi="Times New Roman" w:cs="Times New Roman"/>
          <w:sz w:val="28"/>
          <w:szCs w:val="28"/>
          <w:lang w:val="en-US"/>
        </w:rPr>
        <w:t>end</w:t>
      </w:r>
      <w:r w:rsidR="002465E0" w:rsidRPr="005E250A">
        <w:rPr>
          <w:rStyle w:val="FontStyle229"/>
          <w:rFonts w:ascii="Times New Roman" w:hAnsi="Times New Roman" w:cs="Times New Roman"/>
          <w:sz w:val="28"/>
          <w:szCs w:val="28"/>
        </w:rPr>
        <w:t>, остальные строки заполняются цифрами = номер строки. Отсортируйте строки по длине. Определите,</w:t>
      </w:r>
      <w:r w:rsidRPr="005E250A">
        <w:rPr>
          <w:rStyle w:val="FontStyle229"/>
          <w:rFonts w:ascii="Times New Roman" w:hAnsi="Times New Roman" w:cs="Times New Roman"/>
          <w:sz w:val="28"/>
          <w:szCs w:val="28"/>
        </w:rPr>
        <w:t xml:space="preserve"> есть ли среди строк одинаковые. </w:t>
      </w:r>
      <w:r w:rsidR="002465E0" w:rsidRPr="005E250A">
        <w:rPr>
          <w:rStyle w:val="FontStyle229"/>
          <w:rFonts w:ascii="Times New Roman" w:hAnsi="Times New Roman" w:cs="Times New Roman"/>
          <w:sz w:val="28"/>
          <w:szCs w:val="28"/>
        </w:rPr>
        <w:t xml:space="preserve">Выведите 3 последних элемента самой длинной строки. Преобразуйте 2 строку к верхнему регистру. Разделите самую длинную строку на </w:t>
      </w:r>
      <w:r w:rsidR="00A15D45" w:rsidRPr="005E250A">
        <w:rPr>
          <w:rStyle w:val="FontStyle229"/>
          <w:rFonts w:ascii="Times New Roman" w:hAnsi="Times New Roman" w:cs="Times New Roman"/>
          <w:sz w:val="28"/>
          <w:szCs w:val="28"/>
        </w:rPr>
        <w:t>слова. Определить</w:t>
      </w:r>
      <w:r w:rsidR="002465E0" w:rsidRPr="005E250A">
        <w:rPr>
          <w:rStyle w:val="FontStyle229"/>
          <w:rFonts w:ascii="Times New Roman" w:hAnsi="Times New Roman" w:cs="Times New Roman"/>
          <w:sz w:val="28"/>
          <w:szCs w:val="28"/>
        </w:rPr>
        <w:t xml:space="preserve"> </w:t>
      </w:r>
      <w:r w:rsidR="002465E0" w:rsidRPr="005E250A">
        <w:rPr>
          <w:sz w:val="28"/>
          <w:szCs w:val="28"/>
        </w:rPr>
        <w:t>является ли второй символ самой короткой строки цифрой.</w:t>
      </w:r>
    </w:p>
    <w:p w:rsidR="002465E0" w:rsidRPr="005E250A" w:rsidRDefault="008A0BCE" w:rsidP="008A0BCE">
      <w:pPr>
        <w:pStyle w:val="Style57"/>
        <w:widowControl/>
        <w:ind w:firstLine="567"/>
        <w:jc w:val="both"/>
        <w:rPr>
          <w:rFonts w:ascii="Times New Roman" w:hAnsi="Times New Roman"/>
          <w:sz w:val="28"/>
          <w:szCs w:val="28"/>
        </w:rPr>
      </w:pPr>
      <w:r w:rsidRPr="005E250A">
        <w:rPr>
          <w:rStyle w:val="FontStyle229"/>
          <w:rFonts w:ascii="Times New Roman" w:hAnsi="Times New Roman" w:cs="Times New Roman"/>
          <w:sz w:val="28"/>
          <w:szCs w:val="28"/>
        </w:rPr>
        <w:t xml:space="preserve">2). </w:t>
      </w:r>
      <w:r w:rsidR="002465E0" w:rsidRPr="005E250A">
        <w:rPr>
          <w:rFonts w:ascii="Times New Roman" w:hAnsi="Times New Roman"/>
          <w:sz w:val="28"/>
          <w:szCs w:val="28"/>
        </w:rPr>
        <w:t>Дан массив из N строк.  Строки имеют произвольную длину.  Строки  содержат  слова,  состоящие   из произвольных  символов,  разделенных  символами  '  '   ','   '.'   N&lt;=10.</w:t>
      </w:r>
      <w:r w:rsidR="005F5177" w:rsidRPr="005E250A">
        <w:rPr>
          <w:rFonts w:ascii="Times New Roman" w:hAnsi="Times New Roman"/>
          <w:sz w:val="28"/>
          <w:szCs w:val="28"/>
        </w:rPr>
        <w:t xml:space="preserve"> Необходимо написать методы:</w:t>
      </w:r>
      <w:r w:rsidR="002465E0" w:rsidRPr="005E250A">
        <w:rPr>
          <w:rFonts w:ascii="Times New Roman" w:hAnsi="Times New Roman"/>
          <w:sz w:val="28"/>
          <w:szCs w:val="28"/>
        </w:rPr>
        <w:t xml:space="preserve"> </w:t>
      </w:r>
    </w:p>
    <w:p w:rsidR="002465E0" w:rsidRPr="005E250A" w:rsidRDefault="002465E0" w:rsidP="005F5177">
      <w:pPr>
        <w:spacing w:line="240" w:lineRule="atLeast"/>
        <w:ind w:left="567" w:firstLine="567"/>
        <w:jc w:val="both"/>
        <w:rPr>
          <w:sz w:val="28"/>
          <w:szCs w:val="28"/>
        </w:rPr>
      </w:pPr>
      <w:r w:rsidRPr="005E250A">
        <w:rPr>
          <w:sz w:val="28"/>
          <w:szCs w:val="28"/>
        </w:rPr>
        <w:t>1) сортировка строк массива по количеству слов в строке.</w:t>
      </w:r>
    </w:p>
    <w:p w:rsidR="002465E0" w:rsidRPr="005E250A" w:rsidRDefault="002465E0" w:rsidP="005F5177">
      <w:pPr>
        <w:spacing w:line="240" w:lineRule="atLeast"/>
        <w:ind w:left="567" w:firstLine="567"/>
        <w:jc w:val="both"/>
        <w:rPr>
          <w:sz w:val="28"/>
          <w:szCs w:val="28"/>
        </w:rPr>
      </w:pPr>
      <w:r w:rsidRPr="005E250A">
        <w:rPr>
          <w:sz w:val="28"/>
          <w:szCs w:val="28"/>
        </w:rPr>
        <w:t xml:space="preserve">2) выводящий значения длин всех строк массива. </w:t>
      </w:r>
    </w:p>
    <w:p w:rsidR="002465E0" w:rsidRPr="005E250A" w:rsidRDefault="002465E0" w:rsidP="005F5177">
      <w:pPr>
        <w:spacing w:line="240" w:lineRule="atLeast"/>
        <w:ind w:left="567" w:firstLine="567"/>
        <w:jc w:val="both"/>
        <w:rPr>
          <w:sz w:val="28"/>
          <w:szCs w:val="28"/>
        </w:rPr>
      </w:pPr>
      <w:r w:rsidRPr="005E250A">
        <w:rPr>
          <w:sz w:val="28"/>
          <w:szCs w:val="28"/>
        </w:rPr>
        <w:lastRenderedPageBreak/>
        <w:t>3) выводящий строки с i по j из массива.</w:t>
      </w:r>
    </w:p>
    <w:p w:rsidR="002465E0" w:rsidRPr="005E250A" w:rsidRDefault="002465E0" w:rsidP="005F5177">
      <w:pPr>
        <w:spacing w:line="240" w:lineRule="atLeast"/>
        <w:ind w:left="567" w:firstLine="567"/>
        <w:jc w:val="both"/>
        <w:rPr>
          <w:sz w:val="28"/>
          <w:szCs w:val="28"/>
        </w:rPr>
      </w:pPr>
      <w:r w:rsidRPr="005E250A">
        <w:rPr>
          <w:sz w:val="28"/>
          <w:szCs w:val="28"/>
        </w:rPr>
        <w:t>4) выводящий номер строки с максимальной цифрой.</w:t>
      </w:r>
    </w:p>
    <w:p w:rsidR="002465E0" w:rsidRPr="005E250A" w:rsidRDefault="002465E0" w:rsidP="005F5177">
      <w:pPr>
        <w:spacing w:line="240" w:lineRule="atLeast"/>
        <w:ind w:left="567" w:firstLine="567"/>
        <w:jc w:val="both"/>
        <w:rPr>
          <w:sz w:val="28"/>
          <w:szCs w:val="28"/>
        </w:rPr>
      </w:pPr>
      <w:r w:rsidRPr="005E250A">
        <w:rPr>
          <w:sz w:val="28"/>
          <w:szCs w:val="28"/>
        </w:rPr>
        <w:t xml:space="preserve">5) удаляющий из i-ой  строки все заглавные буквы.  </w:t>
      </w:r>
    </w:p>
    <w:p w:rsidR="002465E0" w:rsidRPr="005E250A" w:rsidRDefault="002465E0" w:rsidP="005F5177">
      <w:pPr>
        <w:spacing w:line="240" w:lineRule="atLeast"/>
        <w:ind w:left="567" w:firstLine="567"/>
        <w:jc w:val="both"/>
        <w:rPr>
          <w:sz w:val="28"/>
          <w:szCs w:val="28"/>
        </w:rPr>
      </w:pPr>
      <w:r w:rsidRPr="005E250A">
        <w:rPr>
          <w:sz w:val="28"/>
          <w:szCs w:val="28"/>
        </w:rPr>
        <w:t xml:space="preserve">6) </w:t>
      </w:r>
      <w:r w:rsidR="00A15D45" w:rsidRPr="005E250A">
        <w:rPr>
          <w:sz w:val="28"/>
          <w:szCs w:val="28"/>
        </w:rPr>
        <w:t>удаляющий</w:t>
      </w:r>
      <w:r w:rsidRPr="005E250A">
        <w:rPr>
          <w:sz w:val="28"/>
          <w:szCs w:val="28"/>
        </w:rPr>
        <w:t xml:space="preserve"> из i-ой  строки все символы не буквы и не цифры.</w:t>
      </w:r>
    </w:p>
    <w:p w:rsidR="002465E0" w:rsidRPr="005E250A" w:rsidRDefault="002465E0" w:rsidP="005F5177">
      <w:pPr>
        <w:spacing w:line="240" w:lineRule="atLeast"/>
        <w:ind w:left="567" w:firstLine="567"/>
        <w:jc w:val="both"/>
        <w:rPr>
          <w:sz w:val="28"/>
          <w:szCs w:val="28"/>
        </w:rPr>
      </w:pPr>
      <w:r w:rsidRPr="005E250A">
        <w:rPr>
          <w:sz w:val="28"/>
          <w:szCs w:val="28"/>
        </w:rPr>
        <w:t>7) выводящий из i-ой  строки все слова, содержащие только цифры.</w:t>
      </w:r>
    </w:p>
    <w:p w:rsidR="002465E0" w:rsidRPr="005E250A" w:rsidRDefault="002465E0" w:rsidP="005F5177">
      <w:pPr>
        <w:spacing w:line="240" w:lineRule="atLeast"/>
        <w:ind w:left="567" w:firstLine="567"/>
        <w:jc w:val="both"/>
        <w:rPr>
          <w:sz w:val="28"/>
          <w:szCs w:val="28"/>
        </w:rPr>
      </w:pPr>
      <w:r w:rsidRPr="005E250A">
        <w:rPr>
          <w:sz w:val="28"/>
          <w:szCs w:val="28"/>
        </w:rPr>
        <w:t>8) вычисляющий сумму всех цифр i-ой  строки.</w:t>
      </w:r>
    </w:p>
    <w:p w:rsidR="002465E0" w:rsidRPr="005E250A" w:rsidRDefault="002465E0" w:rsidP="005F5177">
      <w:pPr>
        <w:spacing w:line="240" w:lineRule="atLeast"/>
        <w:ind w:left="567" w:firstLine="567"/>
        <w:jc w:val="both"/>
        <w:rPr>
          <w:sz w:val="28"/>
          <w:szCs w:val="28"/>
        </w:rPr>
      </w:pPr>
      <w:r w:rsidRPr="005E250A">
        <w:rPr>
          <w:sz w:val="28"/>
          <w:szCs w:val="28"/>
        </w:rPr>
        <w:t>9) выводящий из массива  все  слова,  содержащие   только прописные буквы.</w:t>
      </w:r>
    </w:p>
    <w:p w:rsidR="002465E0" w:rsidRPr="005E250A" w:rsidRDefault="002465E0" w:rsidP="005F5177">
      <w:pPr>
        <w:spacing w:line="240" w:lineRule="atLeast"/>
        <w:ind w:left="567" w:firstLine="567"/>
        <w:jc w:val="both"/>
        <w:rPr>
          <w:sz w:val="28"/>
          <w:szCs w:val="28"/>
        </w:rPr>
      </w:pPr>
      <w:r w:rsidRPr="005E250A">
        <w:rPr>
          <w:sz w:val="28"/>
          <w:szCs w:val="28"/>
        </w:rPr>
        <w:t xml:space="preserve">10) выводящий все числа из строк. </w:t>
      </w:r>
    </w:p>
    <w:p w:rsidR="002465E0" w:rsidRPr="005E250A" w:rsidRDefault="002465E0" w:rsidP="005F5177">
      <w:pPr>
        <w:pStyle w:val="a5"/>
        <w:spacing w:before="0" w:beforeAutospacing="0" w:after="0" w:afterAutospacing="0" w:line="324" w:lineRule="auto"/>
        <w:ind w:left="567" w:firstLine="567"/>
        <w:jc w:val="both"/>
        <w:rPr>
          <w:sz w:val="28"/>
          <w:szCs w:val="28"/>
        </w:rPr>
      </w:pPr>
      <w:r w:rsidRPr="005E250A">
        <w:rPr>
          <w:sz w:val="28"/>
          <w:szCs w:val="28"/>
        </w:rPr>
        <w:t>11) удаляющий  из строку часть, заключенную между двумя сим</w:t>
      </w:r>
      <w:r w:rsidRPr="005E250A">
        <w:rPr>
          <w:sz w:val="28"/>
          <w:szCs w:val="28"/>
        </w:rPr>
        <w:softHyphen/>
        <w:t>волами, которые вводятся (например, между скобками ‘(’ и ‘)’ или между звездочками ‘*’ и т.п.).</w:t>
      </w:r>
    </w:p>
    <w:p w:rsidR="002465E0" w:rsidRPr="005E250A" w:rsidRDefault="002465E0" w:rsidP="005F5177">
      <w:pPr>
        <w:spacing w:line="240" w:lineRule="atLeast"/>
        <w:ind w:left="567" w:firstLine="567"/>
        <w:jc w:val="both"/>
        <w:rPr>
          <w:sz w:val="28"/>
          <w:szCs w:val="28"/>
        </w:rPr>
      </w:pPr>
      <w:r w:rsidRPr="005E250A">
        <w:rPr>
          <w:sz w:val="28"/>
          <w:szCs w:val="28"/>
        </w:rPr>
        <w:t xml:space="preserve">12) </w:t>
      </w:r>
      <w:r w:rsidR="00A15D45" w:rsidRPr="005E250A">
        <w:rPr>
          <w:sz w:val="28"/>
          <w:szCs w:val="28"/>
        </w:rPr>
        <w:t>определяющий</w:t>
      </w:r>
      <w:r w:rsidRPr="005E250A">
        <w:rPr>
          <w:sz w:val="28"/>
          <w:szCs w:val="28"/>
        </w:rPr>
        <w:t xml:space="preserve"> сколько в массиве одинаковых строк.</w:t>
      </w:r>
    </w:p>
    <w:p w:rsidR="002465E0" w:rsidRPr="005E250A" w:rsidRDefault="002465E0" w:rsidP="005F5177">
      <w:pPr>
        <w:spacing w:line="240" w:lineRule="atLeast"/>
        <w:ind w:left="567" w:firstLine="567"/>
        <w:jc w:val="both"/>
        <w:rPr>
          <w:sz w:val="28"/>
          <w:szCs w:val="28"/>
        </w:rPr>
      </w:pPr>
      <w:r w:rsidRPr="005E250A">
        <w:rPr>
          <w:sz w:val="28"/>
          <w:szCs w:val="28"/>
        </w:rPr>
        <w:t xml:space="preserve">13) </w:t>
      </w:r>
      <w:r w:rsidR="00A15D45" w:rsidRPr="005E250A">
        <w:rPr>
          <w:sz w:val="28"/>
          <w:szCs w:val="28"/>
        </w:rPr>
        <w:t>определяющий</w:t>
      </w:r>
      <w:r w:rsidRPr="005E250A">
        <w:rPr>
          <w:sz w:val="28"/>
          <w:szCs w:val="28"/>
        </w:rPr>
        <w:t xml:space="preserve"> сколько в массиве одинаковых слов (выводить слово и количество повторений).</w:t>
      </w:r>
    </w:p>
    <w:p w:rsidR="002465E0" w:rsidRPr="005E250A" w:rsidRDefault="002465E0" w:rsidP="005F5177">
      <w:pPr>
        <w:spacing w:line="240" w:lineRule="atLeast"/>
        <w:ind w:left="567" w:firstLine="567"/>
        <w:jc w:val="both"/>
        <w:rPr>
          <w:sz w:val="28"/>
          <w:szCs w:val="28"/>
        </w:rPr>
      </w:pPr>
      <w:r w:rsidRPr="005E250A">
        <w:rPr>
          <w:sz w:val="28"/>
          <w:szCs w:val="28"/>
        </w:rPr>
        <w:t xml:space="preserve">14) </w:t>
      </w:r>
      <w:r w:rsidR="00A15D45" w:rsidRPr="005E250A">
        <w:rPr>
          <w:sz w:val="28"/>
          <w:szCs w:val="28"/>
        </w:rPr>
        <w:t>метод,</w:t>
      </w:r>
      <w:r w:rsidRPr="005E250A">
        <w:rPr>
          <w:sz w:val="28"/>
          <w:szCs w:val="28"/>
        </w:rPr>
        <w:t xml:space="preserve"> объединяющий в одну строку строки с i по j.</w:t>
      </w:r>
    </w:p>
    <w:p w:rsidR="002465E0" w:rsidRPr="005E250A" w:rsidRDefault="002465E0" w:rsidP="005F5177">
      <w:pPr>
        <w:spacing w:line="240" w:lineRule="atLeast"/>
        <w:ind w:left="567" w:firstLine="567"/>
        <w:jc w:val="both"/>
        <w:rPr>
          <w:sz w:val="28"/>
          <w:szCs w:val="28"/>
        </w:rPr>
      </w:pPr>
      <w:r w:rsidRPr="005E250A">
        <w:rPr>
          <w:sz w:val="28"/>
          <w:szCs w:val="28"/>
        </w:rPr>
        <w:t xml:space="preserve">15) </w:t>
      </w:r>
      <w:r w:rsidR="00A15D45" w:rsidRPr="005E250A">
        <w:rPr>
          <w:sz w:val="28"/>
          <w:szCs w:val="28"/>
        </w:rPr>
        <w:t>метод,</w:t>
      </w:r>
      <w:r w:rsidRPr="005E250A">
        <w:rPr>
          <w:sz w:val="28"/>
          <w:szCs w:val="28"/>
        </w:rPr>
        <w:t xml:space="preserve"> преобразовывающий i-ую  строку так, чтобы все слова начинались с заглавной буквы.</w:t>
      </w:r>
    </w:p>
    <w:p w:rsidR="002465E0" w:rsidRPr="005E250A" w:rsidRDefault="002465E0" w:rsidP="005F5177">
      <w:pPr>
        <w:spacing w:line="240" w:lineRule="atLeast"/>
        <w:ind w:left="567" w:firstLine="567"/>
        <w:jc w:val="both"/>
        <w:rPr>
          <w:sz w:val="28"/>
          <w:szCs w:val="28"/>
        </w:rPr>
      </w:pPr>
      <w:r w:rsidRPr="005E250A">
        <w:rPr>
          <w:sz w:val="28"/>
          <w:szCs w:val="28"/>
        </w:rPr>
        <w:t>16) метод вносящий изменение в i-ую  строку (предается номер строки и новое содержание)</w:t>
      </w:r>
    </w:p>
    <w:p w:rsidR="002465E0" w:rsidRPr="005E250A" w:rsidRDefault="008A0BCE" w:rsidP="002465E0">
      <w:pPr>
        <w:spacing w:line="240" w:lineRule="atLeast"/>
        <w:ind w:firstLine="567"/>
        <w:jc w:val="both"/>
        <w:rPr>
          <w:sz w:val="28"/>
          <w:szCs w:val="28"/>
        </w:rPr>
      </w:pPr>
      <w:r w:rsidRPr="005E250A">
        <w:rPr>
          <w:sz w:val="28"/>
          <w:szCs w:val="28"/>
        </w:rPr>
        <w:t xml:space="preserve">3). </w:t>
      </w:r>
      <w:r w:rsidR="00A15D45" w:rsidRPr="005E250A">
        <w:rPr>
          <w:sz w:val="28"/>
          <w:szCs w:val="28"/>
        </w:rPr>
        <w:t>Написать</w:t>
      </w:r>
      <w:r w:rsidR="002465E0" w:rsidRPr="005E250A">
        <w:rPr>
          <w:sz w:val="28"/>
          <w:szCs w:val="28"/>
        </w:rPr>
        <w:t xml:space="preserve"> класс для хранения информации о людях. В конструктор передается один параметр String, в котором через ; перечисляется имя, возраст, вес, рост – пример: ("Alex; 45; 90; 185"). В конструкторе по этому параметру заполняются соответственно 4 поля (имя, возраст, вес, рост).  Метод, в который передается аналогичная строка ("Serg; 25; 80; 180")  и делается сравнение всех полей для данного объекта с данными из строки. </w:t>
      </w:r>
      <w:r w:rsidR="00A15D45" w:rsidRPr="005E250A">
        <w:rPr>
          <w:sz w:val="28"/>
          <w:szCs w:val="28"/>
        </w:rPr>
        <w:t>Метод,</w:t>
      </w:r>
      <w:r w:rsidR="002465E0" w:rsidRPr="005E250A">
        <w:rPr>
          <w:sz w:val="28"/>
          <w:szCs w:val="28"/>
        </w:rPr>
        <w:t xml:space="preserve"> выводящий всю информацию об объекте. Методы для изменения каждого из полей.</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p>
    <w:p w:rsidR="002465E0" w:rsidRPr="005E250A" w:rsidRDefault="009E7180" w:rsidP="009E7180">
      <w:pPr>
        <w:pStyle w:val="Style57"/>
        <w:widowControl/>
        <w:ind w:firstLine="567"/>
        <w:jc w:val="both"/>
        <w:rPr>
          <w:rStyle w:val="FontStyle226"/>
          <w:rFonts w:ascii="Times New Roman" w:hAnsi="Times New Roman" w:cs="Times New Roman"/>
          <w:sz w:val="28"/>
          <w:szCs w:val="28"/>
        </w:rPr>
      </w:pPr>
      <w:r w:rsidRPr="005E250A">
        <w:rPr>
          <w:rStyle w:val="FontStyle229"/>
          <w:rFonts w:ascii="Times New Roman" w:hAnsi="Times New Roman" w:cs="Times New Roman"/>
          <w:b/>
          <w:sz w:val="28"/>
          <w:szCs w:val="28"/>
        </w:rPr>
        <w:t xml:space="preserve">Тема 2.22 </w:t>
      </w:r>
      <w:r w:rsidR="002465E0" w:rsidRPr="005E250A">
        <w:rPr>
          <w:rStyle w:val="FontStyle226"/>
          <w:rFonts w:ascii="Times New Roman" w:hAnsi="Times New Roman" w:cs="Times New Roman"/>
          <w:sz w:val="28"/>
          <w:szCs w:val="28"/>
        </w:rPr>
        <w:t>Нумерованные типы</w:t>
      </w:r>
    </w:p>
    <w:p w:rsidR="009E7180" w:rsidRPr="005E250A" w:rsidRDefault="009E7180" w:rsidP="009E7180">
      <w:pPr>
        <w:pStyle w:val="Style57"/>
        <w:widowControl/>
        <w:ind w:firstLine="567"/>
        <w:jc w:val="both"/>
        <w:rPr>
          <w:rStyle w:val="FontStyle226"/>
          <w:rFonts w:ascii="Times New Roman" w:hAnsi="Times New Roman" w:cs="Times New Roman"/>
          <w:b w:val="0"/>
          <w:bCs w:val="0"/>
          <w:sz w:val="28"/>
          <w:szCs w:val="28"/>
        </w:rPr>
      </w:pPr>
    </w:p>
    <w:p w:rsidR="002465E0" w:rsidRPr="005E250A" w:rsidRDefault="002465E0" w:rsidP="002465E0">
      <w:pPr>
        <w:pStyle w:val="Style7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В простейшем виде механизм нумерованных типов сводится к поддержке списка именованных констант, определяющих новый тип данных. Объект нумерованного типа может принимать лишь значения, содержащиеся </w:t>
      </w:r>
      <w:r w:rsidRPr="005E250A">
        <w:rPr>
          <w:rStyle w:val="FontStyle159"/>
          <w:rFonts w:ascii="Times New Roman" w:hAnsi="Times New Roman" w:cs="Times New Roman"/>
          <w:sz w:val="28"/>
          <w:szCs w:val="28"/>
        </w:rPr>
        <w:t xml:space="preserve">в </w:t>
      </w:r>
      <w:r w:rsidRPr="005E250A">
        <w:rPr>
          <w:rStyle w:val="FontStyle229"/>
          <w:rFonts w:ascii="Times New Roman" w:hAnsi="Times New Roman" w:cs="Times New Roman"/>
          <w:sz w:val="28"/>
          <w:szCs w:val="28"/>
        </w:rPr>
        <w:t>списке. Таким образом, нумерованные типы предоставляют возможность создавать новый тип данных, содержащий лишь фиксированный набор допустимых значений.</w:t>
      </w:r>
    </w:p>
    <w:p w:rsidR="002465E0" w:rsidRPr="005E250A" w:rsidRDefault="002465E0" w:rsidP="002465E0">
      <w:pPr>
        <w:pStyle w:val="Style62"/>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В повседневной жизни нумерованные типы встречается довольно часто. Например, к ним можно отнести набор денежный единиц, использующихся </w:t>
      </w:r>
      <w:r w:rsidRPr="005E250A">
        <w:rPr>
          <w:rStyle w:val="FontStyle159"/>
          <w:rFonts w:ascii="Times New Roman" w:hAnsi="Times New Roman" w:cs="Times New Roman"/>
          <w:sz w:val="28"/>
          <w:szCs w:val="28"/>
        </w:rPr>
        <w:t xml:space="preserve">в </w:t>
      </w:r>
      <w:r w:rsidRPr="005E250A">
        <w:rPr>
          <w:rStyle w:val="FontStyle229"/>
          <w:rFonts w:ascii="Times New Roman" w:hAnsi="Times New Roman" w:cs="Times New Roman"/>
          <w:sz w:val="28"/>
          <w:szCs w:val="28"/>
        </w:rPr>
        <w:t>стране. Месяцы в году идентифицируются именами. Так же обстоит дело с днями недели.</w:t>
      </w:r>
    </w:p>
    <w:p w:rsidR="002465E0" w:rsidRPr="005E250A" w:rsidRDefault="002465E0" w:rsidP="002465E0">
      <w:pPr>
        <w:pStyle w:val="Style62"/>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С точки зрения программирования нумерация полезна в любом случае, когда надо определить фиксированный набор значений. Например, нумерацию можно использовать для представления набора кодов состояния </w:t>
      </w:r>
      <w:r w:rsidRPr="005E250A">
        <w:rPr>
          <w:rStyle w:val="FontStyle229"/>
          <w:rFonts w:ascii="Times New Roman" w:hAnsi="Times New Roman" w:cs="Times New Roman"/>
          <w:sz w:val="28"/>
          <w:szCs w:val="28"/>
        </w:rPr>
        <w:lastRenderedPageBreak/>
        <w:t>(</w:t>
      </w:r>
      <w:r w:rsidR="00A15D45" w:rsidRPr="005E250A">
        <w:rPr>
          <w:rStyle w:val="FontStyle229"/>
          <w:rFonts w:ascii="Times New Roman" w:hAnsi="Times New Roman" w:cs="Times New Roman"/>
          <w:sz w:val="28"/>
          <w:szCs w:val="28"/>
        </w:rPr>
        <w:t>успешное завершение</w:t>
      </w:r>
      <w:r w:rsidRPr="005E250A">
        <w:rPr>
          <w:rStyle w:val="FontStyle229"/>
          <w:rFonts w:ascii="Times New Roman" w:hAnsi="Times New Roman" w:cs="Times New Roman"/>
          <w:sz w:val="28"/>
          <w:szCs w:val="28"/>
        </w:rPr>
        <w:t xml:space="preserve">, ошибка, необходимость повторной попытки). Конечно, такие значения можно определить с помощью констант, но использование нумерации </w:t>
      </w:r>
      <w:r w:rsidR="00D249D9" w:rsidRPr="005E250A">
        <w:rPr>
          <w:rStyle w:val="FontStyle229"/>
          <w:rFonts w:ascii="Times New Roman" w:hAnsi="Times New Roman" w:cs="Times New Roman"/>
          <w:sz w:val="28"/>
          <w:szCs w:val="28"/>
        </w:rPr>
        <w:t xml:space="preserve"> – </w:t>
      </w:r>
      <w:r w:rsidRPr="005E250A">
        <w:rPr>
          <w:rStyle w:val="FontStyle229"/>
          <w:rFonts w:ascii="Times New Roman" w:hAnsi="Times New Roman" w:cs="Times New Roman"/>
          <w:sz w:val="28"/>
          <w:szCs w:val="28"/>
        </w:rPr>
        <w:t xml:space="preserve"> более структурированный подход.</w:t>
      </w:r>
    </w:p>
    <w:p w:rsidR="002465E0" w:rsidRPr="005E250A" w:rsidRDefault="002465E0" w:rsidP="002465E0">
      <w:pPr>
        <w:pStyle w:val="Style62"/>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Для создания нумерованного типа используется ключевое слово </w:t>
      </w:r>
      <w:r w:rsidR="00A15D45" w:rsidRPr="005E250A">
        <w:rPr>
          <w:rStyle w:val="FontStyle229"/>
          <w:rFonts w:ascii="Times New Roman" w:hAnsi="Times New Roman" w:cs="Times New Roman"/>
          <w:sz w:val="28"/>
          <w:szCs w:val="28"/>
          <w:lang w:val="en-US"/>
        </w:rPr>
        <w:t>enema</w:t>
      </w:r>
      <w:r w:rsidRPr="005E250A">
        <w:rPr>
          <w:rStyle w:val="FontStyle229"/>
          <w:rFonts w:ascii="Times New Roman" w:hAnsi="Times New Roman" w:cs="Times New Roman"/>
          <w:sz w:val="28"/>
          <w:szCs w:val="28"/>
        </w:rPr>
        <w:t>. Ниже приведен пример простого нумерованного типа, в котором перечисляются различные транспортные средства.</w:t>
      </w:r>
    </w:p>
    <w:p w:rsidR="002465E0" w:rsidRPr="005E250A" w:rsidRDefault="00D249D9" w:rsidP="002465E0">
      <w:pPr>
        <w:pStyle w:val="Style110"/>
        <w:widowControl/>
        <w:ind w:firstLine="567"/>
        <w:jc w:val="both"/>
        <w:rPr>
          <w:rStyle w:val="FontStyle222"/>
          <w:rFonts w:ascii="Times New Roman" w:hAnsi="Times New Roman" w:cs="Times New Roman"/>
          <w:b w:val="0"/>
          <w:i/>
          <w:sz w:val="28"/>
          <w:szCs w:val="28"/>
          <w:lang w:val="en-US"/>
        </w:rPr>
      </w:pPr>
      <w:r w:rsidRPr="005E250A">
        <w:rPr>
          <w:rStyle w:val="FontStyle222"/>
          <w:rFonts w:ascii="Times New Roman" w:hAnsi="Times New Roman" w:cs="Times New Roman"/>
          <w:b w:val="0"/>
          <w:i/>
          <w:sz w:val="28"/>
          <w:szCs w:val="28"/>
        </w:rPr>
        <w:t>Листинг</w:t>
      </w:r>
      <w:r w:rsidRPr="005E250A">
        <w:rPr>
          <w:rStyle w:val="FontStyle222"/>
          <w:rFonts w:ascii="Times New Roman" w:hAnsi="Times New Roman" w:cs="Times New Roman"/>
          <w:b w:val="0"/>
          <w:i/>
          <w:sz w:val="28"/>
          <w:szCs w:val="28"/>
          <w:lang w:val="en-US"/>
        </w:rPr>
        <w:t xml:space="preserve"> 2.3</w:t>
      </w:r>
      <w:r w:rsidR="005F5177" w:rsidRPr="005E250A">
        <w:rPr>
          <w:rStyle w:val="FontStyle222"/>
          <w:rFonts w:ascii="Times New Roman" w:hAnsi="Times New Roman" w:cs="Times New Roman"/>
          <w:b w:val="0"/>
          <w:i/>
          <w:sz w:val="28"/>
          <w:szCs w:val="28"/>
          <w:lang w:val="en-US"/>
        </w:rPr>
        <w:t>9</w:t>
      </w:r>
    </w:p>
    <w:p w:rsidR="00D249D9" w:rsidRPr="005E250A" w:rsidRDefault="00D249D9" w:rsidP="00D249D9">
      <w:pPr>
        <w:pStyle w:val="Style62"/>
        <w:ind w:firstLine="567"/>
        <w:jc w:val="both"/>
        <w:rPr>
          <w:rStyle w:val="FontStyle222"/>
          <w:rFonts w:ascii="Times New Roman" w:hAnsi="Times New Roman" w:cs="Times New Roman"/>
          <w:b w:val="0"/>
          <w:sz w:val="28"/>
          <w:szCs w:val="28"/>
          <w:lang w:val="en-US"/>
        </w:rPr>
      </w:pPr>
      <w:r w:rsidRPr="005E250A">
        <w:rPr>
          <w:rStyle w:val="FontStyle222"/>
          <w:rFonts w:ascii="Times New Roman" w:hAnsi="Times New Roman" w:cs="Times New Roman"/>
          <w:b w:val="0"/>
          <w:sz w:val="28"/>
          <w:szCs w:val="28"/>
          <w:lang w:val="en-US"/>
        </w:rPr>
        <w:t xml:space="preserve">public </w:t>
      </w:r>
      <w:r w:rsidR="00A15D45" w:rsidRPr="005E250A">
        <w:rPr>
          <w:rStyle w:val="FontStyle222"/>
          <w:rFonts w:ascii="Times New Roman" w:hAnsi="Times New Roman" w:cs="Times New Roman"/>
          <w:b w:val="0"/>
          <w:sz w:val="28"/>
          <w:szCs w:val="28"/>
          <w:lang w:val="en-US"/>
        </w:rPr>
        <w:t>enema</w:t>
      </w:r>
      <w:r w:rsidRPr="005E250A">
        <w:rPr>
          <w:rStyle w:val="FontStyle222"/>
          <w:rFonts w:ascii="Times New Roman" w:hAnsi="Times New Roman" w:cs="Times New Roman"/>
          <w:b w:val="0"/>
          <w:sz w:val="28"/>
          <w:szCs w:val="28"/>
          <w:lang w:val="en-US"/>
        </w:rPr>
        <w:t xml:space="preserve"> Transport {</w:t>
      </w:r>
    </w:p>
    <w:p w:rsidR="00D249D9" w:rsidRPr="005E250A" w:rsidRDefault="00D249D9" w:rsidP="00D249D9">
      <w:pPr>
        <w:pStyle w:val="Style62"/>
        <w:ind w:firstLine="567"/>
        <w:jc w:val="both"/>
        <w:rPr>
          <w:rStyle w:val="FontStyle222"/>
          <w:rFonts w:ascii="Times New Roman" w:hAnsi="Times New Roman" w:cs="Times New Roman"/>
          <w:b w:val="0"/>
          <w:sz w:val="28"/>
          <w:szCs w:val="28"/>
          <w:lang w:val="en-US"/>
        </w:rPr>
      </w:pPr>
      <w:r w:rsidRPr="005E250A">
        <w:rPr>
          <w:rStyle w:val="FontStyle222"/>
          <w:rFonts w:ascii="Times New Roman" w:hAnsi="Times New Roman" w:cs="Times New Roman"/>
          <w:b w:val="0"/>
          <w:sz w:val="28"/>
          <w:szCs w:val="28"/>
          <w:lang w:val="en-US"/>
        </w:rPr>
        <w:t xml:space="preserve">    CAR, TRUCK, AIRPLANE, TRAIN, BOAT</w:t>
      </w:r>
    </w:p>
    <w:p w:rsidR="00D249D9" w:rsidRPr="005E250A" w:rsidRDefault="00D249D9" w:rsidP="00D249D9">
      <w:pPr>
        <w:pStyle w:val="Style62"/>
        <w:widowControl/>
        <w:ind w:firstLine="567"/>
        <w:jc w:val="both"/>
        <w:rPr>
          <w:rStyle w:val="FontStyle222"/>
          <w:rFonts w:ascii="Times New Roman" w:hAnsi="Times New Roman" w:cs="Times New Roman"/>
          <w:b w:val="0"/>
          <w:sz w:val="28"/>
          <w:szCs w:val="28"/>
        </w:rPr>
      </w:pPr>
      <w:r w:rsidRPr="005E250A">
        <w:rPr>
          <w:rStyle w:val="FontStyle222"/>
          <w:rFonts w:ascii="Times New Roman" w:hAnsi="Times New Roman" w:cs="Times New Roman"/>
          <w:b w:val="0"/>
          <w:sz w:val="28"/>
          <w:szCs w:val="28"/>
        </w:rPr>
        <w:t>}</w:t>
      </w:r>
    </w:p>
    <w:p w:rsidR="002465E0" w:rsidRPr="005E250A" w:rsidRDefault="002465E0" w:rsidP="00D249D9">
      <w:pPr>
        <w:pStyle w:val="Style62"/>
        <w:widowControl/>
        <w:ind w:firstLine="567"/>
        <w:jc w:val="both"/>
        <w:rPr>
          <w:rStyle w:val="FontStyle229"/>
          <w:rFonts w:ascii="Times New Roman" w:hAnsi="Times New Roman" w:cs="Times New Roman"/>
          <w:sz w:val="28"/>
          <w:szCs w:val="28"/>
          <w:lang w:eastAsia="en-US"/>
        </w:rPr>
      </w:pPr>
      <w:r w:rsidRPr="005E250A">
        <w:rPr>
          <w:rStyle w:val="FontStyle229"/>
          <w:rFonts w:ascii="Times New Roman" w:hAnsi="Times New Roman" w:cs="Times New Roman"/>
          <w:sz w:val="28"/>
          <w:szCs w:val="28"/>
        </w:rPr>
        <w:t xml:space="preserve">Идентификаторы </w:t>
      </w:r>
      <w:r w:rsidRPr="005E250A">
        <w:rPr>
          <w:rStyle w:val="FontStyle228"/>
          <w:rFonts w:ascii="Times New Roman" w:hAnsi="Times New Roman" w:cs="Times New Roman"/>
          <w:b w:val="0"/>
          <w:sz w:val="28"/>
          <w:szCs w:val="28"/>
          <w:lang w:val="en-US"/>
        </w:rPr>
        <w:t>CAR</w:t>
      </w:r>
      <w:r w:rsidRPr="005E250A">
        <w:rPr>
          <w:rStyle w:val="FontStyle228"/>
          <w:rFonts w:ascii="Times New Roman" w:hAnsi="Times New Roman" w:cs="Times New Roman"/>
          <w:b w:val="0"/>
          <w:sz w:val="28"/>
          <w:szCs w:val="28"/>
        </w:rPr>
        <w:t xml:space="preserve">, </w:t>
      </w:r>
      <w:r w:rsidRPr="005E250A">
        <w:rPr>
          <w:rStyle w:val="FontStyle228"/>
          <w:rFonts w:ascii="Times New Roman" w:hAnsi="Times New Roman" w:cs="Times New Roman"/>
          <w:b w:val="0"/>
          <w:sz w:val="28"/>
          <w:szCs w:val="28"/>
          <w:lang w:val="en-US"/>
        </w:rPr>
        <w:t>TRUCK</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и т.д. называются нумерованными константами. Каждый из них автоматически объявляется как член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причем при объявлении предполагаются модификаторы </w:t>
      </w:r>
      <w:r w:rsidRPr="005E250A">
        <w:rPr>
          <w:rStyle w:val="FontStyle228"/>
          <w:rFonts w:ascii="Times New Roman" w:hAnsi="Times New Roman" w:cs="Times New Roman"/>
          <w:b w:val="0"/>
          <w:sz w:val="28"/>
          <w:szCs w:val="28"/>
          <w:lang w:val="en-US"/>
        </w:rPr>
        <w:t>public</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и </w:t>
      </w:r>
      <w:r w:rsidRPr="005E250A">
        <w:rPr>
          <w:rStyle w:val="FontStyle228"/>
          <w:rFonts w:ascii="Times New Roman" w:hAnsi="Times New Roman" w:cs="Times New Roman"/>
          <w:b w:val="0"/>
          <w:sz w:val="28"/>
          <w:szCs w:val="28"/>
          <w:lang w:val="en-US"/>
        </w:rPr>
        <w:t>static</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Тип этих констант соответствует типу выражения </w:t>
      </w:r>
      <w:r w:rsidR="00A15D45" w:rsidRPr="005E250A">
        <w:rPr>
          <w:rStyle w:val="FontStyle228"/>
          <w:rFonts w:ascii="Times New Roman" w:hAnsi="Times New Roman" w:cs="Times New Roman"/>
          <w:b w:val="0"/>
          <w:sz w:val="28"/>
          <w:szCs w:val="28"/>
          <w:lang w:val="en-US"/>
        </w:rPr>
        <w:t>enema</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в данном случае </w:t>
      </w:r>
      <w:r w:rsidRPr="005E250A">
        <w:rPr>
          <w:rStyle w:val="FontStyle159"/>
          <w:rFonts w:ascii="Times New Roman" w:hAnsi="Times New Roman" w:cs="Times New Roman"/>
          <w:sz w:val="28"/>
          <w:szCs w:val="28"/>
        </w:rPr>
        <w:t xml:space="preserve">это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 xml:space="preserve">. В терминах </w:t>
      </w:r>
      <w:r w:rsidRPr="005E250A">
        <w:rPr>
          <w:rStyle w:val="FontStyle160"/>
          <w:rFonts w:ascii="Times New Roman" w:hAnsi="Times New Roman" w:cs="Times New Roman"/>
          <w:sz w:val="28"/>
          <w:szCs w:val="28"/>
          <w:lang w:val="en-US" w:eastAsia="en-US"/>
        </w:rPr>
        <w:t>Java</w:t>
      </w:r>
      <w:r w:rsidRPr="005E250A">
        <w:rPr>
          <w:rStyle w:val="FontStyle160"/>
          <w:rFonts w:ascii="Times New Roman" w:hAnsi="Times New Roman" w:cs="Times New Roman"/>
          <w:sz w:val="28"/>
          <w:szCs w:val="28"/>
          <w:lang w:eastAsia="en-US"/>
        </w:rPr>
        <w:t xml:space="preserve"> </w:t>
      </w:r>
      <w:r w:rsidRPr="005E250A">
        <w:rPr>
          <w:rStyle w:val="FontStyle229"/>
          <w:rFonts w:ascii="Times New Roman" w:hAnsi="Times New Roman" w:cs="Times New Roman"/>
          <w:sz w:val="28"/>
          <w:szCs w:val="28"/>
          <w:lang w:eastAsia="en-US"/>
        </w:rPr>
        <w:t xml:space="preserve">подобные константы называются самотипизированными (приставка "само" означает, что </w:t>
      </w:r>
      <w:r w:rsidRPr="005E250A">
        <w:rPr>
          <w:rStyle w:val="FontStyle159"/>
          <w:rFonts w:ascii="Times New Roman" w:hAnsi="Times New Roman" w:cs="Times New Roman"/>
          <w:sz w:val="28"/>
          <w:szCs w:val="28"/>
          <w:lang w:eastAsia="en-US"/>
        </w:rPr>
        <w:t xml:space="preserve">в </w:t>
      </w:r>
      <w:r w:rsidRPr="005E250A">
        <w:rPr>
          <w:rStyle w:val="FontStyle229"/>
          <w:rFonts w:ascii="Times New Roman" w:hAnsi="Times New Roman" w:cs="Times New Roman"/>
          <w:sz w:val="28"/>
          <w:szCs w:val="28"/>
          <w:lang w:eastAsia="en-US"/>
        </w:rPr>
        <w:t xml:space="preserve">качестве типа константы принимается </w:t>
      </w:r>
      <w:r w:rsidRPr="005E250A">
        <w:rPr>
          <w:rStyle w:val="FontStyle159"/>
          <w:rFonts w:ascii="Times New Roman" w:hAnsi="Times New Roman" w:cs="Times New Roman"/>
          <w:sz w:val="28"/>
          <w:szCs w:val="28"/>
          <w:lang w:eastAsia="en-US"/>
        </w:rPr>
        <w:t xml:space="preserve">тип </w:t>
      </w:r>
      <w:r w:rsidR="00A15D45" w:rsidRPr="005E250A">
        <w:rPr>
          <w:rStyle w:val="FontStyle229"/>
          <w:rFonts w:ascii="Times New Roman" w:hAnsi="Times New Roman" w:cs="Times New Roman"/>
          <w:sz w:val="28"/>
          <w:szCs w:val="28"/>
          <w:lang w:eastAsia="en-US"/>
        </w:rPr>
        <w:t>нумерованного</w:t>
      </w:r>
      <w:r w:rsidRPr="005E250A">
        <w:rPr>
          <w:rStyle w:val="FontStyle160"/>
          <w:rFonts w:ascii="Times New Roman" w:hAnsi="Times New Roman" w:cs="Times New Roman"/>
          <w:sz w:val="28"/>
          <w:szCs w:val="28"/>
          <w:lang w:eastAsia="en-US"/>
        </w:rPr>
        <w:t xml:space="preserve"> </w:t>
      </w:r>
      <w:r w:rsidRPr="005E250A">
        <w:rPr>
          <w:rStyle w:val="FontStyle229"/>
          <w:rFonts w:ascii="Times New Roman" w:hAnsi="Times New Roman" w:cs="Times New Roman"/>
          <w:sz w:val="28"/>
          <w:szCs w:val="28"/>
          <w:lang w:eastAsia="en-US"/>
        </w:rPr>
        <w:t>выражения).</w:t>
      </w:r>
    </w:p>
    <w:p w:rsidR="002465E0" w:rsidRPr="005E250A" w:rsidRDefault="002465E0" w:rsidP="002465E0">
      <w:pPr>
        <w:pStyle w:val="Style112"/>
        <w:widowControl/>
        <w:ind w:firstLine="567"/>
        <w:jc w:val="both"/>
        <w:rPr>
          <w:rStyle w:val="FontStyle229"/>
          <w:rFonts w:ascii="Times New Roman" w:hAnsi="Times New Roman" w:cs="Times New Roman"/>
          <w:sz w:val="28"/>
          <w:szCs w:val="28"/>
        </w:rPr>
      </w:pPr>
      <w:r w:rsidRPr="005E250A">
        <w:rPr>
          <w:rStyle w:val="FontStyle159"/>
          <w:rFonts w:ascii="Times New Roman" w:hAnsi="Times New Roman" w:cs="Times New Roman"/>
          <w:sz w:val="28"/>
          <w:szCs w:val="28"/>
        </w:rPr>
        <w:t xml:space="preserve">Определив </w:t>
      </w:r>
      <w:r w:rsidRPr="005E250A">
        <w:rPr>
          <w:rStyle w:val="FontStyle229"/>
          <w:rFonts w:ascii="Times New Roman" w:hAnsi="Times New Roman" w:cs="Times New Roman"/>
          <w:sz w:val="28"/>
          <w:szCs w:val="28"/>
        </w:rPr>
        <w:t>нумерацию, можно создать переменную данного типа. Однако, несмотря</w:t>
      </w:r>
      <w:r w:rsidRPr="005E250A">
        <w:rPr>
          <w:rStyle w:val="FontStyle159"/>
          <w:rFonts w:ascii="Times New Roman" w:hAnsi="Times New Roman" w:cs="Times New Roman"/>
          <w:sz w:val="28"/>
          <w:szCs w:val="28"/>
        </w:rPr>
        <w:t xml:space="preserve"> </w:t>
      </w:r>
      <w:r w:rsidRPr="005E250A">
        <w:rPr>
          <w:rStyle w:val="FontStyle229"/>
          <w:rFonts w:ascii="Times New Roman" w:hAnsi="Times New Roman" w:cs="Times New Roman"/>
          <w:sz w:val="28"/>
          <w:szCs w:val="28"/>
        </w:rPr>
        <w:t xml:space="preserve">на то, что для поддержки нумерации используется класс, сформировать </w:t>
      </w:r>
      <w:r w:rsidRPr="005E250A">
        <w:rPr>
          <w:rStyle w:val="FontStyle179"/>
          <w:rFonts w:ascii="Times New Roman" w:hAnsi="Times New Roman" w:cs="Times New Roman"/>
          <w:b w:val="0"/>
          <w:sz w:val="28"/>
          <w:szCs w:val="28"/>
        </w:rPr>
        <w:t xml:space="preserve">экземпляр </w:t>
      </w:r>
      <w:r w:rsidRPr="005E250A">
        <w:rPr>
          <w:rStyle w:val="FontStyle229"/>
          <w:rFonts w:ascii="Times New Roman" w:hAnsi="Times New Roman" w:cs="Times New Roman"/>
          <w:sz w:val="28"/>
          <w:szCs w:val="28"/>
          <w:lang w:val="en-US"/>
        </w:rPr>
        <w:t>enum</w:t>
      </w:r>
      <w:r w:rsidRPr="005E250A">
        <w:rPr>
          <w:rStyle w:val="FontStyle229"/>
          <w:rFonts w:ascii="Times New Roman" w:hAnsi="Times New Roman" w:cs="Times New Roman"/>
          <w:sz w:val="28"/>
          <w:szCs w:val="28"/>
        </w:rPr>
        <w:t xml:space="preserve"> с помощью оператора </w:t>
      </w:r>
      <w:r w:rsidRPr="005E250A">
        <w:rPr>
          <w:rStyle w:val="FontStyle229"/>
          <w:rFonts w:ascii="Times New Roman" w:hAnsi="Times New Roman" w:cs="Times New Roman"/>
          <w:sz w:val="28"/>
          <w:szCs w:val="28"/>
          <w:lang w:val="en-US"/>
        </w:rPr>
        <w:t>new</w:t>
      </w:r>
      <w:r w:rsidRPr="005E250A">
        <w:rPr>
          <w:rStyle w:val="FontStyle229"/>
          <w:rFonts w:ascii="Times New Roman" w:hAnsi="Times New Roman" w:cs="Times New Roman"/>
          <w:sz w:val="28"/>
          <w:szCs w:val="28"/>
        </w:rPr>
        <w:t xml:space="preserve"> невозможно. Переменная нумерованного т</w:t>
      </w:r>
      <w:r w:rsidRPr="005E250A">
        <w:rPr>
          <w:rStyle w:val="FontStyle179"/>
          <w:rFonts w:ascii="Times New Roman" w:hAnsi="Times New Roman" w:cs="Times New Roman"/>
          <w:b w:val="0"/>
          <w:sz w:val="28"/>
          <w:szCs w:val="28"/>
        </w:rPr>
        <w:t xml:space="preserve">ипа </w:t>
      </w:r>
      <w:r w:rsidRPr="005E250A">
        <w:rPr>
          <w:rStyle w:val="FontStyle229"/>
          <w:rFonts w:ascii="Times New Roman" w:hAnsi="Times New Roman" w:cs="Times New Roman"/>
          <w:sz w:val="28"/>
          <w:szCs w:val="28"/>
        </w:rPr>
        <w:t xml:space="preserve">создается подобно переменной одного из простых типов. Например, чтобы объявить переменную </w:t>
      </w:r>
      <w:r w:rsidRPr="005E250A">
        <w:rPr>
          <w:rStyle w:val="FontStyle228"/>
          <w:rFonts w:ascii="Times New Roman" w:hAnsi="Times New Roman" w:cs="Times New Roman"/>
          <w:b w:val="0"/>
          <w:sz w:val="28"/>
          <w:szCs w:val="28"/>
          <w:lang w:val="en-US"/>
        </w:rPr>
        <w:t>tp</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рассмотренного выше типа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 надо ис</w:t>
      </w:r>
      <w:r w:rsidRPr="005E250A">
        <w:rPr>
          <w:rStyle w:val="FontStyle229"/>
          <w:rFonts w:ascii="Times New Roman" w:hAnsi="Times New Roman" w:cs="Times New Roman"/>
          <w:sz w:val="28"/>
          <w:szCs w:val="28"/>
        </w:rPr>
        <w:t>пользовать выражение</w:t>
      </w:r>
    </w:p>
    <w:p w:rsidR="002465E0" w:rsidRPr="005E250A" w:rsidRDefault="002465E0" w:rsidP="002465E0">
      <w:pPr>
        <w:pStyle w:val="Style63"/>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 xml:space="preserve"> </w:t>
      </w:r>
      <w:r w:rsidRPr="005E250A">
        <w:rPr>
          <w:rStyle w:val="FontStyle221"/>
          <w:rFonts w:ascii="Times New Roman" w:hAnsi="Times New Roman" w:cs="Times New Roman"/>
          <w:sz w:val="28"/>
          <w:szCs w:val="28"/>
          <w:lang w:val="en-US" w:eastAsia="en-US"/>
        </w:rPr>
        <w:t>tp</w:t>
      </w:r>
      <w:r w:rsidRPr="005E250A">
        <w:rPr>
          <w:rStyle w:val="FontStyle221"/>
          <w:rFonts w:ascii="Times New Roman" w:hAnsi="Times New Roman" w:cs="Times New Roman"/>
          <w:sz w:val="28"/>
          <w:szCs w:val="28"/>
          <w:lang w:eastAsia="en-US"/>
        </w:rPr>
        <w:t>;</w:t>
      </w:r>
    </w:p>
    <w:p w:rsidR="002465E0" w:rsidRPr="005E250A" w:rsidRDefault="002465E0" w:rsidP="002465E0">
      <w:pPr>
        <w:pStyle w:val="Style57"/>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 xml:space="preserve">Поскольку переменная </w:t>
      </w:r>
      <w:r w:rsidRPr="005E250A">
        <w:rPr>
          <w:rStyle w:val="FontStyle228"/>
          <w:rFonts w:ascii="Times New Roman" w:hAnsi="Times New Roman" w:cs="Times New Roman"/>
          <w:b w:val="0"/>
          <w:sz w:val="28"/>
          <w:szCs w:val="28"/>
          <w:lang w:val="en-US"/>
        </w:rPr>
        <w:t>tp</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принадлежит типу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ей можно присваивать только те значения, которые определены в составе нумерации. Например, в следующей строке кода данной переменной: присваивается значение </w:t>
      </w:r>
      <w:r w:rsidRPr="005E250A">
        <w:rPr>
          <w:rStyle w:val="FontStyle228"/>
          <w:rFonts w:ascii="Times New Roman" w:hAnsi="Times New Roman" w:cs="Times New Roman"/>
          <w:b w:val="0"/>
          <w:sz w:val="28"/>
          <w:szCs w:val="28"/>
          <w:lang w:val="en-US"/>
        </w:rPr>
        <w:t>AIRPLANE</w:t>
      </w:r>
      <w:r w:rsidR="00D249D9" w:rsidRPr="005E250A">
        <w:rPr>
          <w:rStyle w:val="FontStyle228"/>
          <w:rFonts w:ascii="Times New Roman" w:hAnsi="Times New Roman" w:cs="Times New Roman"/>
          <w:b w:val="0"/>
          <w:sz w:val="28"/>
          <w:szCs w:val="28"/>
        </w:rPr>
        <w:t>.</w:t>
      </w:r>
    </w:p>
    <w:p w:rsidR="002465E0" w:rsidRPr="005E250A" w:rsidRDefault="002465E0" w:rsidP="002465E0">
      <w:pPr>
        <w:pStyle w:val="Style63"/>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tp</w:t>
      </w:r>
      <w:r w:rsidRPr="005E250A">
        <w:rPr>
          <w:rStyle w:val="FontStyle221"/>
          <w:rFonts w:ascii="Times New Roman" w:hAnsi="Times New Roman" w:cs="Times New Roman"/>
          <w:sz w:val="28"/>
          <w:szCs w:val="28"/>
          <w:lang w:eastAsia="en-US"/>
        </w:rPr>
        <w:t xml:space="preserve"> = </w:t>
      </w: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AIRPLANE</w:t>
      </w:r>
      <w:r w:rsidRPr="005E250A">
        <w:rPr>
          <w:rStyle w:val="FontStyle221"/>
          <w:rFonts w:ascii="Times New Roman" w:hAnsi="Times New Roman" w:cs="Times New Roman"/>
          <w:sz w:val="28"/>
          <w:szCs w:val="28"/>
          <w:lang w:eastAsia="en-US"/>
        </w:rPr>
        <w:t>;</w:t>
      </w:r>
    </w:p>
    <w:p w:rsidR="002465E0" w:rsidRPr="005E250A" w:rsidRDefault="002465E0" w:rsidP="002465E0">
      <w:pPr>
        <w:pStyle w:val="Style57"/>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 xml:space="preserve">Обратите внимание на то, что имя </w:t>
      </w:r>
      <w:r w:rsidRPr="005E250A">
        <w:rPr>
          <w:rStyle w:val="FontStyle228"/>
          <w:rFonts w:ascii="Times New Roman" w:hAnsi="Times New Roman" w:cs="Times New Roman"/>
          <w:b w:val="0"/>
          <w:sz w:val="28"/>
          <w:szCs w:val="28"/>
          <w:lang w:val="en-US"/>
        </w:rPr>
        <w:t>AIRPLANE</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соответствует типу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w:t>
      </w:r>
    </w:p>
    <w:p w:rsidR="002465E0" w:rsidRPr="005E250A" w:rsidRDefault="002465E0" w:rsidP="002465E0">
      <w:pPr>
        <w:pStyle w:val="Style57"/>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Для проверки равенства нумерованных конст</w:t>
      </w:r>
      <w:r w:rsidR="00D249D9" w:rsidRPr="005E250A">
        <w:rPr>
          <w:rStyle w:val="FontStyle229"/>
          <w:rFonts w:ascii="Times New Roman" w:hAnsi="Times New Roman" w:cs="Times New Roman"/>
          <w:sz w:val="28"/>
          <w:szCs w:val="28"/>
        </w:rPr>
        <w:t>ант служит оператор сравнения =</w:t>
      </w:r>
      <w:r w:rsidRPr="005E250A">
        <w:rPr>
          <w:rStyle w:val="FontStyle229"/>
          <w:rFonts w:ascii="Times New Roman" w:hAnsi="Times New Roman" w:cs="Times New Roman"/>
          <w:sz w:val="28"/>
          <w:szCs w:val="28"/>
        </w:rPr>
        <w:t xml:space="preserve">=. Например, приведенное ниже выражение сравнивает содержимое переменной </w:t>
      </w:r>
      <w:r w:rsidRPr="005E250A">
        <w:rPr>
          <w:rStyle w:val="FontStyle228"/>
          <w:rFonts w:ascii="Times New Roman" w:hAnsi="Times New Roman" w:cs="Times New Roman"/>
          <w:b w:val="0"/>
          <w:sz w:val="28"/>
          <w:szCs w:val="28"/>
          <w:lang w:val="en-US"/>
        </w:rPr>
        <w:t>tp</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с константой </w:t>
      </w:r>
      <w:r w:rsidRPr="005E250A">
        <w:rPr>
          <w:rStyle w:val="FontStyle228"/>
          <w:rFonts w:ascii="Times New Roman" w:hAnsi="Times New Roman" w:cs="Times New Roman"/>
          <w:b w:val="0"/>
          <w:sz w:val="28"/>
          <w:szCs w:val="28"/>
          <w:lang w:val="en-US"/>
        </w:rPr>
        <w:t>TRAIN</w:t>
      </w:r>
      <w:r w:rsidRPr="005E250A">
        <w:rPr>
          <w:rStyle w:val="FontStyle228"/>
          <w:rFonts w:ascii="Times New Roman" w:hAnsi="Times New Roman" w:cs="Times New Roman"/>
          <w:b w:val="0"/>
          <w:sz w:val="28"/>
          <w:szCs w:val="28"/>
        </w:rPr>
        <w:t>.</w:t>
      </w:r>
    </w:p>
    <w:p w:rsidR="002465E0" w:rsidRPr="005E250A" w:rsidRDefault="002465E0" w:rsidP="002465E0">
      <w:pPr>
        <w:pStyle w:val="Style63"/>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if</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tp</w:t>
      </w:r>
      <w:r w:rsidRPr="005E250A">
        <w:rPr>
          <w:rStyle w:val="FontStyle221"/>
          <w:rFonts w:ascii="Times New Roman" w:hAnsi="Times New Roman" w:cs="Times New Roman"/>
          <w:sz w:val="28"/>
          <w:szCs w:val="28"/>
          <w:lang w:eastAsia="en-US"/>
        </w:rPr>
        <w:t xml:space="preserve"> == </w:t>
      </w: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TRAIN</w:t>
      </w:r>
      <w:r w:rsidRPr="005E250A">
        <w:rPr>
          <w:rStyle w:val="FontStyle221"/>
          <w:rFonts w:ascii="Times New Roman" w:hAnsi="Times New Roman" w:cs="Times New Roman"/>
          <w:sz w:val="28"/>
          <w:szCs w:val="28"/>
          <w:lang w:eastAsia="en-US"/>
        </w:rPr>
        <w:t>)  // ...</w:t>
      </w:r>
    </w:p>
    <w:p w:rsidR="002465E0" w:rsidRPr="005E250A" w:rsidRDefault="002465E0" w:rsidP="002465E0">
      <w:pPr>
        <w:pStyle w:val="Style57"/>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 xml:space="preserve">Нумерованное значение также можно использовать в выражении </w:t>
      </w:r>
      <w:r w:rsidRPr="005E250A">
        <w:rPr>
          <w:rStyle w:val="FontStyle228"/>
          <w:rFonts w:ascii="Times New Roman" w:hAnsi="Times New Roman" w:cs="Times New Roman"/>
          <w:b w:val="0"/>
          <w:sz w:val="28"/>
          <w:szCs w:val="28"/>
          <w:lang w:val="en-US"/>
        </w:rPr>
        <w:t>switch</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Очевидно, что при этом в выражениях </w:t>
      </w:r>
      <w:r w:rsidRPr="005E250A">
        <w:rPr>
          <w:rStyle w:val="FontStyle228"/>
          <w:rFonts w:ascii="Times New Roman" w:hAnsi="Times New Roman" w:cs="Times New Roman"/>
          <w:b w:val="0"/>
          <w:sz w:val="28"/>
          <w:szCs w:val="28"/>
        </w:rPr>
        <w:t xml:space="preserve">case </w:t>
      </w:r>
      <w:r w:rsidRPr="005E250A">
        <w:rPr>
          <w:rStyle w:val="FontStyle229"/>
          <w:rFonts w:ascii="Times New Roman" w:hAnsi="Times New Roman" w:cs="Times New Roman"/>
          <w:sz w:val="28"/>
          <w:szCs w:val="28"/>
        </w:rPr>
        <w:t xml:space="preserve">могут присутствовать </w:t>
      </w:r>
      <w:r w:rsidRPr="005E250A">
        <w:rPr>
          <w:rStyle w:val="FontStyle228"/>
          <w:rFonts w:ascii="Times New Roman" w:hAnsi="Times New Roman" w:cs="Times New Roman"/>
          <w:b w:val="0"/>
          <w:sz w:val="28"/>
          <w:szCs w:val="28"/>
        </w:rPr>
        <w:t>только кон</w:t>
      </w:r>
      <w:r w:rsidRPr="005E250A">
        <w:rPr>
          <w:rStyle w:val="FontStyle229"/>
          <w:rFonts w:ascii="Times New Roman" w:hAnsi="Times New Roman" w:cs="Times New Roman"/>
          <w:sz w:val="28"/>
          <w:szCs w:val="28"/>
        </w:rPr>
        <w:t xml:space="preserve">станты из того же выражения </w:t>
      </w:r>
      <w:r w:rsidRPr="005E250A">
        <w:rPr>
          <w:rStyle w:val="FontStyle228"/>
          <w:rFonts w:ascii="Times New Roman" w:hAnsi="Times New Roman" w:cs="Times New Roman"/>
          <w:b w:val="0"/>
          <w:sz w:val="28"/>
          <w:szCs w:val="28"/>
          <w:lang w:val="en-US"/>
        </w:rPr>
        <w:t>enum</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которому принадлежит константа, </w:t>
      </w:r>
      <w:r w:rsidRPr="005E250A">
        <w:rPr>
          <w:rStyle w:val="FontStyle228"/>
          <w:rFonts w:ascii="Times New Roman" w:hAnsi="Times New Roman" w:cs="Times New Roman"/>
          <w:b w:val="0"/>
          <w:sz w:val="28"/>
          <w:szCs w:val="28"/>
        </w:rPr>
        <w:t xml:space="preserve">указанная </w:t>
      </w:r>
      <w:r w:rsidRPr="005E250A">
        <w:rPr>
          <w:rStyle w:val="FontStyle229"/>
          <w:rFonts w:ascii="Times New Roman" w:hAnsi="Times New Roman" w:cs="Times New Roman"/>
          <w:sz w:val="28"/>
          <w:szCs w:val="28"/>
        </w:rPr>
        <w:t xml:space="preserve">в выражении </w:t>
      </w:r>
      <w:r w:rsidRPr="005E250A">
        <w:rPr>
          <w:rStyle w:val="FontStyle228"/>
          <w:rFonts w:ascii="Times New Roman" w:hAnsi="Times New Roman" w:cs="Times New Roman"/>
          <w:b w:val="0"/>
          <w:sz w:val="28"/>
          <w:szCs w:val="28"/>
          <w:lang w:val="en-US"/>
        </w:rPr>
        <w:t>switch</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Например, следующий фрагмент кода составлен </w:t>
      </w:r>
      <w:r w:rsidRPr="005E250A">
        <w:rPr>
          <w:rStyle w:val="FontStyle228"/>
          <w:rFonts w:ascii="Times New Roman" w:hAnsi="Times New Roman" w:cs="Times New Roman"/>
          <w:b w:val="0"/>
          <w:sz w:val="28"/>
          <w:szCs w:val="28"/>
        </w:rPr>
        <w:t>корректно:</w:t>
      </w:r>
    </w:p>
    <w:p w:rsidR="002465E0" w:rsidRPr="005E250A" w:rsidRDefault="002465E0" w:rsidP="002465E0">
      <w:pPr>
        <w:pStyle w:val="Style63"/>
        <w:widowControl/>
        <w:ind w:firstLine="567"/>
        <w:jc w:val="both"/>
        <w:rPr>
          <w:rStyle w:val="FontStyle221"/>
          <w:rFonts w:ascii="Times New Roman" w:hAnsi="Times New Roman" w:cs="Times New Roman"/>
          <w:sz w:val="28"/>
          <w:szCs w:val="28"/>
        </w:rPr>
      </w:pPr>
      <w:r w:rsidRPr="005E250A">
        <w:rPr>
          <w:rStyle w:val="FontStyle221"/>
          <w:rFonts w:ascii="Times New Roman" w:hAnsi="Times New Roman" w:cs="Times New Roman"/>
          <w:sz w:val="28"/>
          <w:szCs w:val="28"/>
        </w:rPr>
        <w:t>// Использование нумерованного типа в выражении</w:t>
      </w:r>
    </w:p>
    <w:p w:rsidR="002465E0" w:rsidRPr="005E250A" w:rsidRDefault="002465E0" w:rsidP="002465E0">
      <w:pPr>
        <w:ind w:firstLine="567"/>
        <w:jc w:val="both"/>
        <w:rPr>
          <w:sz w:val="28"/>
          <w:szCs w:val="28"/>
          <w:lang w:val="en-US"/>
        </w:rPr>
      </w:pPr>
      <w:r w:rsidRPr="005E250A">
        <w:rPr>
          <w:sz w:val="28"/>
          <w:szCs w:val="28"/>
        </w:rPr>
        <w:t xml:space="preserve">    </w:t>
      </w:r>
      <w:r w:rsidRPr="005E250A">
        <w:rPr>
          <w:bCs/>
          <w:sz w:val="28"/>
          <w:szCs w:val="28"/>
          <w:lang w:val="en-US"/>
        </w:rPr>
        <w:t>switch</w:t>
      </w:r>
      <w:r w:rsidRPr="005E250A">
        <w:rPr>
          <w:sz w:val="28"/>
          <w:szCs w:val="28"/>
          <w:lang w:val="en-US"/>
        </w:rPr>
        <w:t xml:space="preserve">(tp) {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case</w:t>
      </w:r>
      <w:r w:rsidRPr="005E250A">
        <w:rPr>
          <w:sz w:val="28"/>
          <w:szCs w:val="28"/>
          <w:lang w:val="en-US"/>
        </w:rPr>
        <w:t xml:space="preserve"> </w:t>
      </w:r>
      <w:r w:rsidRPr="005E250A">
        <w:rPr>
          <w:i/>
          <w:iCs/>
          <w:sz w:val="28"/>
          <w:szCs w:val="28"/>
          <w:lang w:val="en-US"/>
        </w:rPr>
        <w:t>CAR</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System.</w:t>
      </w:r>
      <w:r w:rsidRPr="005E250A">
        <w:rPr>
          <w:i/>
          <w:iCs/>
          <w:sz w:val="28"/>
          <w:szCs w:val="28"/>
          <w:lang w:val="en-US"/>
        </w:rPr>
        <w:t>out</w:t>
      </w:r>
      <w:r w:rsidRPr="005E250A">
        <w:rPr>
          <w:sz w:val="28"/>
          <w:szCs w:val="28"/>
          <w:lang w:val="en-US"/>
        </w:rPr>
        <w:t xml:space="preserve">.println("A car carries people.");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break</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lastRenderedPageBreak/>
        <w:t xml:space="preserve">      </w:t>
      </w:r>
      <w:r w:rsidRPr="005E250A">
        <w:rPr>
          <w:bCs/>
          <w:sz w:val="28"/>
          <w:szCs w:val="28"/>
          <w:lang w:val="en-US"/>
        </w:rPr>
        <w:t>case</w:t>
      </w:r>
      <w:r w:rsidRPr="005E250A">
        <w:rPr>
          <w:sz w:val="28"/>
          <w:szCs w:val="28"/>
          <w:lang w:val="en-US"/>
        </w:rPr>
        <w:t xml:space="preserve"> </w:t>
      </w:r>
      <w:r w:rsidRPr="005E250A">
        <w:rPr>
          <w:i/>
          <w:iCs/>
          <w:sz w:val="28"/>
          <w:szCs w:val="28"/>
          <w:lang w:val="en-US"/>
        </w:rPr>
        <w:t>TRUCK</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System.</w:t>
      </w:r>
      <w:r w:rsidRPr="005E250A">
        <w:rPr>
          <w:i/>
          <w:iCs/>
          <w:sz w:val="28"/>
          <w:szCs w:val="28"/>
          <w:lang w:val="en-US"/>
        </w:rPr>
        <w:t>out</w:t>
      </w:r>
      <w:r w:rsidRPr="005E250A">
        <w:rPr>
          <w:sz w:val="28"/>
          <w:szCs w:val="28"/>
          <w:lang w:val="en-US"/>
        </w:rPr>
        <w:t xml:space="preserve">.println("A truck carries freight.");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break</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case</w:t>
      </w:r>
      <w:r w:rsidRPr="005E250A">
        <w:rPr>
          <w:sz w:val="28"/>
          <w:szCs w:val="28"/>
          <w:lang w:val="en-US"/>
        </w:rPr>
        <w:t xml:space="preserve"> </w:t>
      </w:r>
      <w:r w:rsidRPr="005E250A">
        <w:rPr>
          <w:i/>
          <w:iCs/>
          <w:sz w:val="28"/>
          <w:szCs w:val="28"/>
          <w:lang w:val="en-US"/>
        </w:rPr>
        <w:t>AIRPLANE</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System.</w:t>
      </w:r>
      <w:r w:rsidRPr="005E250A">
        <w:rPr>
          <w:i/>
          <w:iCs/>
          <w:sz w:val="28"/>
          <w:szCs w:val="28"/>
          <w:lang w:val="en-US"/>
        </w:rPr>
        <w:t>out</w:t>
      </w:r>
      <w:r w:rsidRPr="005E250A">
        <w:rPr>
          <w:sz w:val="28"/>
          <w:szCs w:val="28"/>
          <w:lang w:val="en-US"/>
        </w:rPr>
        <w:t xml:space="preserve">.println("An airplane flies.");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break</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case</w:t>
      </w:r>
      <w:r w:rsidRPr="005E250A">
        <w:rPr>
          <w:sz w:val="28"/>
          <w:szCs w:val="28"/>
          <w:lang w:val="en-US"/>
        </w:rPr>
        <w:t xml:space="preserve"> </w:t>
      </w:r>
      <w:r w:rsidRPr="005E250A">
        <w:rPr>
          <w:i/>
          <w:iCs/>
          <w:sz w:val="28"/>
          <w:szCs w:val="28"/>
          <w:lang w:val="en-US"/>
        </w:rPr>
        <w:t>TRAIN</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System.</w:t>
      </w:r>
      <w:r w:rsidRPr="005E250A">
        <w:rPr>
          <w:i/>
          <w:iCs/>
          <w:sz w:val="28"/>
          <w:szCs w:val="28"/>
          <w:lang w:val="en-US"/>
        </w:rPr>
        <w:t>out</w:t>
      </w:r>
      <w:r w:rsidRPr="005E250A">
        <w:rPr>
          <w:sz w:val="28"/>
          <w:szCs w:val="28"/>
          <w:lang w:val="en-US"/>
        </w:rPr>
        <w:t xml:space="preserve">.println("A train runs on rails.");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break</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w:t>
      </w:r>
      <w:r w:rsidRPr="005E250A">
        <w:rPr>
          <w:bCs/>
          <w:sz w:val="28"/>
          <w:szCs w:val="28"/>
          <w:lang w:val="en-US"/>
        </w:rPr>
        <w:t>case</w:t>
      </w:r>
      <w:r w:rsidRPr="005E250A">
        <w:rPr>
          <w:sz w:val="28"/>
          <w:szCs w:val="28"/>
          <w:lang w:val="en-US"/>
        </w:rPr>
        <w:t xml:space="preserve"> </w:t>
      </w:r>
      <w:r w:rsidRPr="005E250A">
        <w:rPr>
          <w:i/>
          <w:iCs/>
          <w:sz w:val="28"/>
          <w:szCs w:val="28"/>
          <w:lang w:val="en-US"/>
        </w:rPr>
        <w:t>BOAT</w:t>
      </w:r>
      <w:r w:rsidRPr="005E250A">
        <w:rPr>
          <w:sz w:val="28"/>
          <w:szCs w:val="28"/>
          <w:lang w:val="en-US"/>
        </w:rPr>
        <w:t xml:space="preserve">: </w:t>
      </w:r>
    </w:p>
    <w:p w:rsidR="002465E0" w:rsidRPr="005E250A" w:rsidRDefault="002465E0" w:rsidP="002465E0">
      <w:pPr>
        <w:ind w:firstLine="567"/>
        <w:jc w:val="both"/>
        <w:rPr>
          <w:sz w:val="28"/>
          <w:szCs w:val="28"/>
          <w:lang w:val="en-US"/>
        </w:rPr>
      </w:pPr>
      <w:r w:rsidRPr="005E250A">
        <w:rPr>
          <w:sz w:val="28"/>
          <w:szCs w:val="28"/>
          <w:lang w:val="en-US"/>
        </w:rPr>
        <w:t xml:space="preserve">        System.</w:t>
      </w:r>
      <w:r w:rsidRPr="005E250A">
        <w:rPr>
          <w:i/>
          <w:iCs/>
          <w:sz w:val="28"/>
          <w:szCs w:val="28"/>
          <w:lang w:val="en-US"/>
        </w:rPr>
        <w:t>out</w:t>
      </w:r>
      <w:r w:rsidRPr="005E250A">
        <w:rPr>
          <w:sz w:val="28"/>
          <w:szCs w:val="28"/>
          <w:lang w:val="en-US"/>
        </w:rPr>
        <w:t xml:space="preserve">.println("A boat sails on water."); </w:t>
      </w:r>
    </w:p>
    <w:p w:rsidR="002465E0" w:rsidRPr="005E250A" w:rsidRDefault="002465E0" w:rsidP="002465E0">
      <w:pPr>
        <w:ind w:firstLine="567"/>
        <w:jc w:val="both"/>
        <w:rPr>
          <w:sz w:val="28"/>
          <w:szCs w:val="28"/>
        </w:rPr>
      </w:pPr>
      <w:r w:rsidRPr="005E250A">
        <w:rPr>
          <w:sz w:val="28"/>
          <w:szCs w:val="28"/>
          <w:lang w:val="en-US"/>
        </w:rPr>
        <w:t xml:space="preserve">        </w:t>
      </w:r>
      <w:r w:rsidRPr="005E250A">
        <w:rPr>
          <w:bCs/>
          <w:sz w:val="28"/>
          <w:szCs w:val="28"/>
        </w:rPr>
        <w:t>break</w:t>
      </w:r>
      <w:r w:rsidRPr="005E250A">
        <w:rPr>
          <w:sz w:val="28"/>
          <w:szCs w:val="28"/>
        </w:rPr>
        <w:t xml:space="preserve">; </w:t>
      </w:r>
    </w:p>
    <w:p w:rsidR="002465E0" w:rsidRPr="005E250A" w:rsidRDefault="002465E0" w:rsidP="002465E0">
      <w:pPr>
        <w:ind w:firstLine="567"/>
        <w:jc w:val="both"/>
        <w:rPr>
          <w:sz w:val="28"/>
          <w:szCs w:val="28"/>
        </w:rPr>
      </w:pPr>
      <w:r w:rsidRPr="005E250A">
        <w:rPr>
          <w:sz w:val="28"/>
          <w:szCs w:val="28"/>
        </w:rPr>
        <w:t xml:space="preserve">    } </w:t>
      </w:r>
    </w:p>
    <w:p w:rsidR="002465E0" w:rsidRPr="005E250A" w:rsidRDefault="002465E0" w:rsidP="002465E0">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Заметьте, что в выражениях </w:t>
      </w:r>
      <w:r w:rsidRPr="005E250A">
        <w:rPr>
          <w:rStyle w:val="FontStyle228"/>
          <w:rFonts w:ascii="Times New Roman" w:hAnsi="Times New Roman" w:cs="Times New Roman"/>
          <w:b w:val="0"/>
          <w:sz w:val="28"/>
          <w:szCs w:val="28"/>
        </w:rPr>
        <w:t xml:space="preserve">case </w:t>
      </w:r>
      <w:r w:rsidRPr="005E250A">
        <w:rPr>
          <w:rStyle w:val="FontStyle229"/>
          <w:rFonts w:ascii="Times New Roman" w:hAnsi="Times New Roman" w:cs="Times New Roman"/>
          <w:sz w:val="28"/>
          <w:szCs w:val="28"/>
        </w:rPr>
        <w:t xml:space="preserve">используются константы без </w:t>
      </w:r>
      <w:r w:rsidRPr="005E250A">
        <w:rPr>
          <w:rStyle w:val="FontStyle228"/>
          <w:rFonts w:ascii="Times New Roman" w:hAnsi="Times New Roman" w:cs="Times New Roman"/>
          <w:b w:val="0"/>
          <w:sz w:val="28"/>
          <w:szCs w:val="28"/>
        </w:rPr>
        <w:t xml:space="preserve">указания </w:t>
      </w:r>
      <w:r w:rsidRPr="005E250A">
        <w:rPr>
          <w:rStyle w:val="FontStyle229"/>
          <w:rFonts w:ascii="Times New Roman" w:hAnsi="Times New Roman" w:cs="Times New Roman"/>
          <w:sz w:val="28"/>
          <w:szCs w:val="28"/>
        </w:rPr>
        <w:t xml:space="preserve">имени типа. Например, вместо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w:t>
      </w:r>
      <w:r w:rsidRPr="005E250A">
        <w:rPr>
          <w:rStyle w:val="FontStyle228"/>
          <w:rFonts w:ascii="Times New Roman" w:hAnsi="Times New Roman" w:cs="Times New Roman"/>
          <w:b w:val="0"/>
          <w:sz w:val="28"/>
          <w:szCs w:val="28"/>
          <w:lang w:val="en-US"/>
        </w:rPr>
        <w:t>TRUCK</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указано просто </w:t>
      </w:r>
      <w:r w:rsidRPr="005E250A">
        <w:rPr>
          <w:rStyle w:val="FontStyle228"/>
          <w:rFonts w:ascii="Times New Roman" w:hAnsi="Times New Roman" w:cs="Times New Roman"/>
          <w:b w:val="0"/>
          <w:sz w:val="28"/>
          <w:szCs w:val="28"/>
          <w:lang w:val="en-US"/>
        </w:rPr>
        <w:t>TRUCK</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Это </w:t>
      </w:r>
      <w:r w:rsidRPr="005E250A">
        <w:rPr>
          <w:rStyle w:val="FontStyle228"/>
          <w:rFonts w:ascii="Times New Roman" w:hAnsi="Times New Roman" w:cs="Times New Roman"/>
          <w:b w:val="0"/>
          <w:sz w:val="28"/>
          <w:szCs w:val="28"/>
        </w:rPr>
        <w:t>до</w:t>
      </w:r>
      <w:r w:rsidRPr="005E250A">
        <w:rPr>
          <w:rStyle w:val="FontStyle229"/>
          <w:rFonts w:ascii="Times New Roman" w:hAnsi="Times New Roman" w:cs="Times New Roman"/>
          <w:sz w:val="28"/>
          <w:szCs w:val="28"/>
        </w:rPr>
        <w:t xml:space="preserve">пустимо потому, что нумерованный тип в выражении </w:t>
      </w:r>
      <w:r w:rsidRPr="005E250A">
        <w:rPr>
          <w:rStyle w:val="FontStyle228"/>
          <w:rFonts w:ascii="Times New Roman" w:hAnsi="Times New Roman" w:cs="Times New Roman"/>
          <w:b w:val="0"/>
          <w:sz w:val="28"/>
          <w:szCs w:val="28"/>
          <w:lang w:val="en-US"/>
        </w:rPr>
        <w:t>switch</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неявно </w:t>
      </w:r>
      <w:r w:rsidRPr="005E250A">
        <w:rPr>
          <w:rStyle w:val="FontStyle228"/>
          <w:rFonts w:ascii="Times New Roman" w:hAnsi="Times New Roman" w:cs="Times New Roman"/>
          <w:b w:val="0"/>
          <w:sz w:val="28"/>
          <w:szCs w:val="28"/>
        </w:rPr>
        <w:t xml:space="preserve">определяет </w:t>
      </w:r>
      <w:r w:rsidRPr="005E250A">
        <w:rPr>
          <w:rStyle w:val="FontStyle229"/>
          <w:rFonts w:ascii="Times New Roman" w:hAnsi="Times New Roman" w:cs="Times New Roman"/>
          <w:sz w:val="28"/>
          <w:szCs w:val="28"/>
        </w:rPr>
        <w:t xml:space="preserve">тип констант. Более того, если вы попытаетесь явно указать тип </w:t>
      </w:r>
      <w:r w:rsidRPr="005E250A">
        <w:rPr>
          <w:rStyle w:val="FontStyle228"/>
          <w:rFonts w:ascii="Times New Roman" w:hAnsi="Times New Roman" w:cs="Times New Roman"/>
          <w:b w:val="0"/>
          <w:sz w:val="28"/>
          <w:szCs w:val="28"/>
        </w:rPr>
        <w:t>константы, воз</w:t>
      </w:r>
      <w:r w:rsidRPr="005E250A">
        <w:rPr>
          <w:rStyle w:val="FontStyle229"/>
          <w:rFonts w:ascii="Times New Roman" w:hAnsi="Times New Roman" w:cs="Times New Roman"/>
          <w:sz w:val="28"/>
          <w:szCs w:val="28"/>
        </w:rPr>
        <w:t>никнет ошибка компиляции.</w:t>
      </w:r>
    </w:p>
    <w:p w:rsidR="002465E0" w:rsidRPr="005E250A" w:rsidRDefault="002465E0" w:rsidP="002465E0">
      <w:pPr>
        <w:pStyle w:val="Style58"/>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 xml:space="preserve">При отображении нумерованной константы с помощью, например, </w:t>
      </w:r>
      <w:r w:rsidRPr="005E250A">
        <w:rPr>
          <w:rStyle w:val="FontStyle228"/>
          <w:rFonts w:ascii="Times New Roman" w:hAnsi="Times New Roman" w:cs="Times New Roman"/>
          <w:b w:val="0"/>
          <w:sz w:val="28"/>
          <w:szCs w:val="28"/>
        </w:rPr>
        <w:t xml:space="preserve">метода </w:t>
      </w:r>
      <w:r w:rsidRPr="005E250A">
        <w:rPr>
          <w:rStyle w:val="FontStyle228"/>
          <w:rFonts w:ascii="Times New Roman" w:hAnsi="Times New Roman" w:cs="Times New Roman"/>
          <w:b w:val="0"/>
          <w:sz w:val="28"/>
          <w:szCs w:val="28"/>
          <w:lang w:val="en-US"/>
        </w:rPr>
        <w:t>println</w:t>
      </w:r>
      <w:r w:rsidRPr="005E250A">
        <w:rPr>
          <w:rStyle w:val="FontStyle229"/>
          <w:rFonts w:ascii="Times New Roman" w:hAnsi="Times New Roman" w:cs="Times New Roman"/>
          <w:sz w:val="28"/>
          <w:szCs w:val="28"/>
        </w:rPr>
        <w:t xml:space="preserve">() выводится ее имя. Например, в результате выполнения </w:t>
      </w:r>
      <w:r w:rsidRPr="005E250A">
        <w:rPr>
          <w:rStyle w:val="FontStyle228"/>
          <w:rFonts w:ascii="Times New Roman" w:hAnsi="Times New Roman" w:cs="Times New Roman"/>
          <w:b w:val="0"/>
          <w:sz w:val="28"/>
          <w:szCs w:val="28"/>
        </w:rPr>
        <w:t xml:space="preserve">следующего </w:t>
      </w:r>
      <w:r w:rsidRPr="005E250A">
        <w:rPr>
          <w:rStyle w:val="FontStyle229"/>
          <w:rFonts w:ascii="Times New Roman" w:hAnsi="Times New Roman" w:cs="Times New Roman"/>
          <w:sz w:val="28"/>
          <w:szCs w:val="28"/>
        </w:rPr>
        <w:t xml:space="preserve">выражения отобразится имя </w:t>
      </w:r>
      <w:r w:rsidRPr="005E250A">
        <w:rPr>
          <w:rStyle w:val="FontStyle228"/>
          <w:rFonts w:ascii="Times New Roman" w:hAnsi="Times New Roman" w:cs="Times New Roman"/>
          <w:b w:val="0"/>
          <w:sz w:val="28"/>
          <w:szCs w:val="28"/>
          <w:lang w:val="en-US"/>
        </w:rPr>
        <w:t>BOAT</w:t>
      </w:r>
      <w:r w:rsidRPr="005E250A">
        <w:rPr>
          <w:rStyle w:val="FontStyle228"/>
          <w:rFonts w:ascii="Times New Roman" w:hAnsi="Times New Roman" w:cs="Times New Roman"/>
          <w:b w:val="0"/>
          <w:sz w:val="28"/>
          <w:szCs w:val="28"/>
        </w:rPr>
        <w:t>:</w:t>
      </w:r>
    </w:p>
    <w:p w:rsidR="002465E0" w:rsidRPr="005E250A" w:rsidRDefault="002465E0" w:rsidP="002465E0">
      <w:pPr>
        <w:pStyle w:val="Style63"/>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System</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out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println</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BOAT</w:t>
      </w:r>
      <w:r w:rsidRPr="005E250A">
        <w:rPr>
          <w:rStyle w:val="FontStyle221"/>
          <w:rFonts w:ascii="Times New Roman" w:hAnsi="Times New Roman" w:cs="Times New Roman"/>
          <w:sz w:val="28"/>
          <w:szCs w:val="28"/>
          <w:lang w:eastAsia="en-US"/>
        </w:rPr>
        <w:t>);</w:t>
      </w:r>
    </w:p>
    <w:p w:rsidR="002465E0" w:rsidRPr="005E250A" w:rsidRDefault="002465E0" w:rsidP="002465E0">
      <w:pPr>
        <w:pStyle w:val="Style58"/>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 xml:space="preserve">Ниже приведен пример программы, которая демонстрирует все </w:t>
      </w:r>
      <w:r w:rsidRPr="005E250A">
        <w:rPr>
          <w:rStyle w:val="FontStyle228"/>
          <w:rFonts w:ascii="Times New Roman" w:hAnsi="Times New Roman" w:cs="Times New Roman"/>
          <w:b w:val="0"/>
          <w:sz w:val="28"/>
          <w:szCs w:val="28"/>
        </w:rPr>
        <w:t>особенности</w:t>
      </w:r>
      <w:r w:rsidRPr="005E250A">
        <w:rPr>
          <w:rStyle w:val="FontStyle228"/>
          <w:rFonts w:ascii="Times New Roman" w:hAnsi="Times New Roman" w:cs="Times New Roman"/>
          <w:b w:val="0"/>
          <w:spacing w:val="-20"/>
          <w:sz w:val="28"/>
          <w:szCs w:val="28"/>
        </w:rPr>
        <w:t xml:space="preserve"> </w:t>
      </w:r>
      <w:r w:rsidRPr="005E250A">
        <w:rPr>
          <w:rStyle w:val="FontStyle229"/>
          <w:rFonts w:ascii="Times New Roman" w:hAnsi="Times New Roman" w:cs="Times New Roman"/>
          <w:sz w:val="28"/>
          <w:szCs w:val="28"/>
        </w:rPr>
        <w:t xml:space="preserve">использования нумерованного типа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w:t>
      </w:r>
    </w:p>
    <w:p w:rsidR="00D249D9" w:rsidRPr="005E250A" w:rsidRDefault="00D249D9" w:rsidP="002465E0">
      <w:pPr>
        <w:pStyle w:val="Style58"/>
        <w:widowControl/>
        <w:ind w:firstLine="567"/>
        <w:jc w:val="both"/>
        <w:rPr>
          <w:rStyle w:val="FontStyle228"/>
          <w:rFonts w:ascii="Times New Roman" w:hAnsi="Times New Roman" w:cs="Times New Roman"/>
          <w:b w:val="0"/>
          <w:i/>
          <w:sz w:val="28"/>
          <w:szCs w:val="28"/>
          <w:lang w:val="en-US"/>
        </w:rPr>
      </w:pPr>
      <w:r w:rsidRPr="005E250A">
        <w:rPr>
          <w:rStyle w:val="FontStyle228"/>
          <w:rFonts w:ascii="Times New Roman" w:hAnsi="Times New Roman" w:cs="Times New Roman"/>
          <w:b w:val="0"/>
          <w:i/>
          <w:sz w:val="28"/>
          <w:szCs w:val="28"/>
        </w:rPr>
        <w:t>Листинг</w:t>
      </w:r>
      <w:r w:rsidRPr="005E250A">
        <w:rPr>
          <w:rStyle w:val="FontStyle228"/>
          <w:rFonts w:ascii="Times New Roman" w:hAnsi="Times New Roman" w:cs="Times New Roman"/>
          <w:b w:val="0"/>
          <w:i/>
          <w:sz w:val="28"/>
          <w:szCs w:val="28"/>
          <w:lang w:val="en-US"/>
        </w:rPr>
        <w:t xml:space="preserve"> 2.</w:t>
      </w:r>
      <w:r w:rsidR="00486A2F" w:rsidRPr="005E250A">
        <w:rPr>
          <w:rStyle w:val="FontStyle228"/>
          <w:rFonts w:ascii="Times New Roman" w:hAnsi="Times New Roman" w:cs="Times New Roman"/>
          <w:b w:val="0"/>
          <w:i/>
          <w:sz w:val="28"/>
          <w:szCs w:val="28"/>
          <w:lang w:val="en-US"/>
        </w:rPr>
        <w:t>40</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enum Transport {</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CAR, TRUCK, AIRPLANE, TRAIN, BOAT</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public class DemoEnum {</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public static void main(String args[]) {</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Объявление ссылки на переменную Transport</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xml:space="preserve">        Transport tp;</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Присвоение переменной tp константы AIRPLANE</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xml:space="preserve">        tp = Transport.AIRPLANE;</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Вывод нумерованного значения</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xml:space="preserve">        </w:t>
      </w:r>
      <w:r w:rsidRPr="005E250A">
        <w:rPr>
          <w:rFonts w:ascii="Times New Roman" w:hAnsi="Times New Roman"/>
          <w:sz w:val="28"/>
          <w:szCs w:val="28"/>
          <w:lang w:val="en-US"/>
        </w:rPr>
        <w:t>System</w:t>
      </w:r>
      <w:r w:rsidRPr="005E250A">
        <w:rPr>
          <w:rFonts w:ascii="Times New Roman" w:hAnsi="Times New Roman"/>
          <w:sz w:val="28"/>
          <w:szCs w:val="28"/>
        </w:rPr>
        <w:t>.</w:t>
      </w:r>
      <w:r w:rsidRPr="005E250A">
        <w:rPr>
          <w:rFonts w:ascii="Times New Roman" w:hAnsi="Times New Roman"/>
          <w:sz w:val="28"/>
          <w:szCs w:val="28"/>
          <w:lang w:val="en-US"/>
        </w:rPr>
        <w:t>out</w:t>
      </w:r>
      <w:r w:rsidRPr="005E250A">
        <w:rPr>
          <w:rFonts w:ascii="Times New Roman" w:hAnsi="Times New Roman"/>
          <w:sz w:val="28"/>
          <w:szCs w:val="28"/>
        </w:rPr>
        <w:t>.</w:t>
      </w:r>
      <w:r w:rsidRPr="005E250A">
        <w:rPr>
          <w:rFonts w:ascii="Times New Roman" w:hAnsi="Times New Roman"/>
          <w:sz w:val="28"/>
          <w:szCs w:val="28"/>
          <w:lang w:val="en-US"/>
        </w:rPr>
        <w:t>println</w:t>
      </w:r>
      <w:r w:rsidRPr="005E250A">
        <w:rPr>
          <w:rFonts w:ascii="Times New Roman" w:hAnsi="Times New Roman"/>
          <w:sz w:val="28"/>
          <w:szCs w:val="28"/>
        </w:rPr>
        <w:t>("</w:t>
      </w:r>
      <w:r w:rsidRPr="005E250A">
        <w:rPr>
          <w:rFonts w:ascii="Times New Roman" w:hAnsi="Times New Roman"/>
          <w:sz w:val="28"/>
          <w:szCs w:val="28"/>
          <w:lang w:val="en-US"/>
        </w:rPr>
        <w:t>Value</w:t>
      </w:r>
      <w:r w:rsidRPr="005E250A">
        <w:rPr>
          <w:rFonts w:ascii="Times New Roman" w:hAnsi="Times New Roman"/>
          <w:sz w:val="28"/>
          <w:szCs w:val="28"/>
        </w:rPr>
        <w:t xml:space="preserve"> </w:t>
      </w:r>
      <w:r w:rsidRPr="005E250A">
        <w:rPr>
          <w:rFonts w:ascii="Times New Roman" w:hAnsi="Times New Roman"/>
          <w:sz w:val="28"/>
          <w:szCs w:val="28"/>
          <w:lang w:val="en-US"/>
        </w:rPr>
        <w:t>of</w:t>
      </w:r>
      <w:r w:rsidRPr="005E250A">
        <w:rPr>
          <w:rFonts w:ascii="Times New Roman" w:hAnsi="Times New Roman"/>
          <w:sz w:val="28"/>
          <w:szCs w:val="28"/>
        </w:rPr>
        <w:t xml:space="preserve"> </w:t>
      </w:r>
      <w:r w:rsidRPr="005E250A">
        <w:rPr>
          <w:rFonts w:ascii="Times New Roman" w:hAnsi="Times New Roman"/>
          <w:sz w:val="28"/>
          <w:szCs w:val="28"/>
          <w:lang w:val="en-US"/>
        </w:rPr>
        <w:t>tp</w:t>
      </w:r>
      <w:r w:rsidRPr="005E250A">
        <w:rPr>
          <w:rFonts w:ascii="Times New Roman" w:hAnsi="Times New Roman"/>
          <w:sz w:val="28"/>
          <w:szCs w:val="28"/>
        </w:rPr>
        <w:t xml:space="preserve">: " + </w:t>
      </w:r>
      <w:r w:rsidRPr="005E250A">
        <w:rPr>
          <w:rFonts w:ascii="Times New Roman" w:hAnsi="Times New Roman"/>
          <w:sz w:val="28"/>
          <w:szCs w:val="28"/>
          <w:lang w:val="en-US"/>
        </w:rPr>
        <w:t>tp</w:t>
      </w:r>
      <w:r w:rsidRPr="005E250A">
        <w:rPr>
          <w:rFonts w:ascii="Times New Roman" w:hAnsi="Times New Roman"/>
          <w:sz w:val="28"/>
          <w:szCs w:val="28"/>
        </w:rPr>
        <w:t>);</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System.out.println();</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tp = Transport.TRAIN;</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Проверка равенства двух объектов Transport</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xml:space="preserve">        if (tp == Transport.TRAIN) {</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System.out.println("tp contains TRAIN.\n");</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Использование нумерованного типа в выражении switch</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switch (tp) {</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case CAR:</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lastRenderedPageBreak/>
        <w:t xml:space="preserve">                System.out.println("A car carries people.");</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break;</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case TRUCK:</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System.out.println("A truck carries freight.");</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break;</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case AIRPLANE:</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System.out.println("An airplane flies.");</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break;</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case TRAIN:</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System.out.println("A train runs on rails.");</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break;</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case BOAT:</w:t>
      </w:r>
    </w:p>
    <w:p w:rsidR="00D249D9" w:rsidRPr="005E250A" w:rsidRDefault="00D249D9" w:rsidP="00D249D9">
      <w:pPr>
        <w:pStyle w:val="Style7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System.out.println("A boat sails on water.");</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break;</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xml:space="preserve">        }</w:t>
      </w:r>
    </w:p>
    <w:p w:rsidR="00D249D9" w:rsidRPr="005E250A" w:rsidRDefault="00D249D9" w:rsidP="00D249D9">
      <w:pPr>
        <w:pStyle w:val="Style77"/>
        <w:ind w:firstLine="567"/>
        <w:jc w:val="both"/>
        <w:rPr>
          <w:rFonts w:ascii="Times New Roman" w:hAnsi="Times New Roman"/>
          <w:sz w:val="28"/>
          <w:szCs w:val="28"/>
        </w:rPr>
      </w:pPr>
      <w:r w:rsidRPr="005E250A">
        <w:rPr>
          <w:rFonts w:ascii="Times New Roman" w:hAnsi="Times New Roman"/>
          <w:sz w:val="28"/>
          <w:szCs w:val="28"/>
        </w:rPr>
        <w:t xml:space="preserve">    }</w:t>
      </w:r>
    </w:p>
    <w:p w:rsidR="00D249D9" w:rsidRPr="005E250A" w:rsidRDefault="00D249D9" w:rsidP="00D249D9">
      <w:pPr>
        <w:pStyle w:val="Style77"/>
        <w:widowControl/>
        <w:ind w:firstLine="567"/>
        <w:jc w:val="both"/>
        <w:rPr>
          <w:rFonts w:ascii="Times New Roman" w:hAnsi="Times New Roman"/>
          <w:sz w:val="28"/>
          <w:szCs w:val="28"/>
        </w:rPr>
      </w:pPr>
      <w:r w:rsidRPr="005E250A">
        <w:rPr>
          <w:rFonts w:ascii="Times New Roman" w:hAnsi="Times New Roman"/>
          <w:sz w:val="28"/>
          <w:szCs w:val="28"/>
        </w:rPr>
        <w:t>}</w:t>
      </w:r>
    </w:p>
    <w:p w:rsidR="002465E0" w:rsidRPr="005E250A" w:rsidRDefault="002465E0" w:rsidP="00D249D9">
      <w:pPr>
        <w:pStyle w:val="Style77"/>
        <w:widowControl/>
        <w:ind w:firstLine="567"/>
        <w:jc w:val="both"/>
        <w:rPr>
          <w:rStyle w:val="FontStyle228"/>
          <w:rFonts w:ascii="Times New Roman" w:hAnsi="Times New Roman" w:cs="Times New Roman"/>
          <w:b w:val="0"/>
          <w:sz w:val="28"/>
          <w:szCs w:val="28"/>
          <w:lang w:eastAsia="en-US"/>
        </w:rPr>
      </w:pPr>
      <w:r w:rsidRPr="005E250A">
        <w:rPr>
          <w:rStyle w:val="FontStyle229"/>
          <w:rFonts w:ascii="Times New Roman" w:hAnsi="Times New Roman" w:cs="Times New Roman"/>
          <w:sz w:val="28"/>
          <w:szCs w:val="28"/>
        </w:rPr>
        <w:t>Перед тем как переходить к изучению дальнейшего материала, необходимо сделать</w:t>
      </w:r>
      <w:r w:rsidRPr="005E250A">
        <w:rPr>
          <w:rStyle w:val="FontStyle228"/>
          <w:rFonts w:ascii="Times New Roman" w:hAnsi="Times New Roman" w:cs="Times New Roman"/>
          <w:b w:val="0"/>
          <w:sz w:val="28"/>
          <w:szCs w:val="28"/>
          <w:lang w:eastAsia="en-US"/>
        </w:rPr>
        <w:t xml:space="preserve"> </w:t>
      </w:r>
      <w:r w:rsidRPr="005E250A">
        <w:rPr>
          <w:rStyle w:val="FontStyle229"/>
          <w:rFonts w:ascii="Times New Roman" w:hAnsi="Times New Roman" w:cs="Times New Roman"/>
          <w:sz w:val="28"/>
          <w:szCs w:val="28"/>
          <w:lang w:eastAsia="en-US"/>
        </w:rPr>
        <w:t xml:space="preserve">одно замечание. Имена констант, принадлежащих типу </w:t>
      </w:r>
      <w:r w:rsidRPr="005E250A">
        <w:rPr>
          <w:rStyle w:val="FontStyle228"/>
          <w:rFonts w:ascii="Times New Roman" w:hAnsi="Times New Roman" w:cs="Times New Roman"/>
          <w:b w:val="0"/>
          <w:sz w:val="28"/>
          <w:szCs w:val="28"/>
          <w:lang w:val="en-US" w:eastAsia="en-US"/>
        </w:rPr>
        <w:t>Transport</w:t>
      </w:r>
      <w:r w:rsidRPr="005E250A">
        <w:rPr>
          <w:rStyle w:val="FontStyle228"/>
          <w:rFonts w:ascii="Times New Roman" w:hAnsi="Times New Roman" w:cs="Times New Roman"/>
          <w:b w:val="0"/>
          <w:sz w:val="28"/>
          <w:szCs w:val="28"/>
          <w:lang w:eastAsia="en-US"/>
        </w:rPr>
        <w:t xml:space="preserve">, </w:t>
      </w:r>
      <w:r w:rsidRPr="005E250A">
        <w:rPr>
          <w:rStyle w:val="FontStyle229"/>
          <w:rFonts w:ascii="Times New Roman" w:hAnsi="Times New Roman" w:cs="Times New Roman"/>
          <w:sz w:val="28"/>
          <w:szCs w:val="28"/>
          <w:lang w:eastAsia="en-US"/>
        </w:rPr>
        <w:t>составл</w:t>
      </w:r>
      <w:r w:rsidRPr="005E250A">
        <w:rPr>
          <w:rStyle w:val="FontStyle228"/>
          <w:rFonts w:ascii="Times New Roman" w:hAnsi="Times New Roman" w:cs="Times New Roman"/>
          <w:b w:val="0"/>
          <w:sz w:val="28"/>
          <w:szCs w:val="28"/>
          <w:lang w:eastAsia="en-US"/>
        </w:rPr>
        <w:t xml:space="preserve">ены </w:t>
      </w:r>
      <w:r w:rsidRPr="005E250A">
        <w:rPr>
          <w:rStyle w:val="FontStyle229"/>
          <w:rFonts w:ascii="Times New Roman" w:hAnsi="Times New Roman" w:cs="Times New Roman"/>
          <w:sz w:val="28"/>
          <w:szCs w:val="28"/>
          <w:lang w:eastAsia="en-US"/>
        </w:rPr>
        <w:t xml:space="preserve">из прописных букв (например, одна из них называется </w:t>
      </w:r>
      <w:r w:rsidRPr="005E250A">
        <w:rPr>
          <w:rStyle w:val="FontStyle228"/>
          <w:rFonts w:ascii="Times New Roman" w:hAnsi="Times New Roman" w:cs="Times New Roman"/>
          <w:b w:val="0"/>
          <w:sz w:val="28"/>
          <w:szCs w:val="28"/>
          <w:lang w:val="en-US" w:eastAsia="en-US"/>
        </w:rPr>
        <w:t>CAR</w:t>
      </w:r>
      <w:r w:rsidRPr="005E250A">
        <w:rPr>
          <w:rStyle w:val="FontStyle228"/>
          <w:rFonts w:ascii="Times New Roman" w:hAnsi="Times New Roman" w:cs="Times New Roman"/>
          <w:b w:val="0"/>
          <w:sz w:val="28"/>
          <w:szCs w:val="28"/>
          <w:lang w:eastAsia="en-US"/>
        </w:rPr>
        <w:t xml:space="preserve">, </w:t>
      </w:r>
      <w:r w:rsidRPr="005E250A">
        <w:rPr>
          <w:rStyle w:val="FontStyle229"/>
          <w:rFonts w:ascii="Times New Roman" w:hAnsi="Times New Roman" w:cs="Times New Roman"/>
          <w:sz w:val="28"/>
          <w:szCs w:val="28"/>
          <w:lang w:eastAsia="en-US"/>
        </w:rPr>
        <w:t xml:space="preserve">а </w:t>
      </w:r>
      <w:r w:rsidRPr="005E250A">
        <w:rPr>
          <w:rStyle w:val="FontStyle228"/>
          <w:rFonts w:ascii="Times New Roman" w:hAnsi="Times New Roman" w:cs="Times New Roman"/>
          <w:b w:val="0"/>
          <w:sz w:val="28"/>
          <w:szCs w:val="28"/>
          <w:lang w:eastAsia="en-US"/>
        </w:rPr>
        <w:t xml:space="preserve">не </w:t>
      </w:r>
      <w:r w:rsidRPr="005E250A">
        <w:rPr>
          <w:rStyle w:val="FontStyle228"/>
          <w:rFonts w:ascii="Times New Roman" w:hAnsi="Times New Roman" w:cs="Times New Roman"/>
          <w:b w:val="0"/>
          <w:sz w:val="28"/>
          <w:szCs w:val="28"/>
          <w:lang w:val="en-US" w:eastAsia="en-US"/>
        </w:rPr>
        <w:t>car</w:t>
      </w:r>
      <w:r w:rsidRPr="005E250A">
        <w:rPr>
          <w:rStyle w:val="FontStyle228"/>
          <w:rFonts w:ascii="Times New Roman" w:hAnsi="Times New Roman" w:cs="Times New Roman"/>
          <w:b w:val="0"/>
          <w:sz w:val="28"/>
          <w:szCs w:val="28"/>
          <w:lang w:eastAsia="en-US"/>
        </w:rPr>
        <w:t>).</w:t>
      </w:r>
    </w:p>
    <w:p w:rsidR="002465E0" w:rsidRPr="005E250A" w:rsidRDefault="002465E0" w:rsidP="002465E0">
      <w:pPr>
        <w:pStyle w:val="Style15"/>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Однако это не является обязательным требованием. Не существует правила, ограничивающего регистр символов в именах нумерованных констант. </w:t>
      </w:r>
      <w:r w:rsidR="00A15D45" w:rsidRPr="005E250A">
        <w:rPr>
          <w:rStyle w:val="FontStyle229"/>
          <w:rFonts w:ascii="Times New Roman" w:hAnsi="Times New Roman" w:cs="Times New Roman"/>
          <w:sz w:val="28"/>
          <w:szCs w:val="28"/>
        </w:rPr>
        <w:t xml:space="preserve">Тем не менее, поскольку нумерованные константы, как правило, предназначены для замены переменных, объявленных как </w:t>
      </w:r>
      <w:r w:rsidR="00A15D45" w:rsidRPr="005E250A">
        <w:rPr>
          <w:rStyle w:val="FontStyle229"/>
          <w:rFonts w:ascii="Times New Roman" w:hAnsi="Times New Roman" w:cs="Times New Roman"/>
          <w:sz w:val="28"/>
          <w:szCs w:val="28"/>
          <w:lang w:val="en-US"/>
        </w:rPr>
        <w:t>final</w:t>
      </w:r>
      <w:r w:rsidR="00A15D45" w:rsidRPr="005E250A">
        <w:rPr>
          <w:rStyle w:val="FontStyle229"/>
          <w:rFonts w:ascii="Times New Roman" w:hAnsi="Times New Roman" w:cs="Times New Roman"/>
          <w:sz w:val="28"/>
          <w:szCs w:val="28"/>
        </w:rPr>
        <w:t xml:space="preserve">, имена которых по традиции записываются символами верхнего регистра, в именах нумерованных констант также в большинстве случаев используются прописные буквы. </w:t>
      </w:r>
      <w:r w:rsidRPr="005E250A">
        <w:rPr>
          <w:rStyle w:val="FontStyle229"/>
          <w:rFonts w:ascii="Times New Roman" w:hAnsi="Times New Roman" w:cs="Times New Roman"/>
          <w:sz w:val="28"/>
          <w:szCs w:val="28"/>
        </w:rPr>
        <w:t xml:space="preserve">Но некоторые специалисты не разделяют это мнение. </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Предыдущий пример демонстрирует создание и использование нумерованных типов, однако он не дает представления </w:t>
      </w:r>
      <w:r w:rsidR="00A15D45" w:rsidRPr="005E250A">
        <w:rPr>
          <w:rStyle w:val="FontStyle229"/>
          <w:rFonts w:ascii="Times New Roman" w:hAnsi="Times New Roman" w:cs="Times New Roman"/>
          <w:sz w:val="28"/>
          <w:szCs w:val="28"/>
        </w:rPr>
        <w:t>обо</w:t>
      </w:r>
      <w:r w:rsidRPr="005E250A">
        <w:rPr>
          <w:rStyle w:val="FontStyle229"/>
          <w:rFonts w:ascii="Times New Roman" w:hAnsi="Times New Roman" w:cs="Times New Roman"/>
          <w:sz w:val="28"/>
          <w:szCs w:val="28"/>
        </w:rPr>
        <w:t xml:space="preserve"> всех их возможностях. В отличие от других языков в </w:t>
      </w:r>
      <w:r w:rsidRPr="005E250A">
        <w:rPr>
          <w:rStyle w:val="FontStyle229"/>
          <w:rFonts w:ascii="Times New Roman" w:hAnsi="Times New Roman" w:cs="Times New Roman"/>
          <w:sz w:val="28"/>
          <w:szCs w:val="28"/>
          <w:lang w:val="en-US"/>
        </w:rPr>
        <w:t>Java</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нумерованные типы реализованы в виде классов. Несмотря на то что создать экземпляр </w:t>
      </w:r>
      <w:r w:rsidRPr="005E250A">
        <w:rPr>
          <w:rStyle w:val="FontStyle229"/>
          <w:rFonts w:ascii="Times New Roman" w:hAnsi="Times New Roman" w:cs="Times New Roman"/>
          <w:sz w:val="28"/>
          <w:szCs w:val="28"/>
          <w:lang w:val="en-US"/>
        </w:rPr>
        <w:t>enum</w:t>
      </w:r>
      <w:r w:rsidRPr="005E250A">
        <w:rPr>
          <w:rStyle w:val="FontStyle229"/>
          <w:rFonts w:ascii="Times New Roman" w:hAnsi="Times New Roman" w:cs="Times New Roman"/>
          <w:sz w:val="28"/>
          <w:szCs w:val="28"/>
        </w:rPr>
        <w:t xml:space="preserve"> с помощью оператора </w:t>
      </w:r>
      <w:r w:rsidRPr="005E250A">
        <w:rPr>
          <w:rStyle w:val="FontStyle229"/>
          <w:rFonts w:ascii="Times New Roman" w:hAnsi="Times New Roman" w:cs="Times New Roman"/>
          <w:sz w:val="28"/>
          <w:szCs w:val="28"/>
          <w:lang w:val="en-US"/>
        </w:rPr>
        <w:t>new</w:t>
      </w:r>
      <w:r w:rsidRPr="005E250A">
        <w:rPr>
          <w:rStyle w:val="FontStyle229"/>
          <w:rFonts w:ascii="Times New Roman" w:hAnsi="Times New Roman" w:cs="Times New Roman"/>
          <w:sz w:val="28"/>
          <w:szCs w:val="28"/>
        </w:rPr>
        <w:t xml:space="preserve"> невозможно, во всем остальном нумерованные типы неотличимы от классов. Такой подход предоставляет нумерованным типам богатые возможности, принципиально недостижимые в других языках. Так, например, вы можете определять конструкторы нумерованных типов, добавлять к ним переменные экземпляра и методы и даже </w:t>
      </w:r>
      <w:r w:rsidR="00A15D45" w:rsidRPr="005E250A">
        <w:rPr>
          <w:rStyle w:val="FontStyle229"/>
          <w:rFonts w:ascii="Times New Roman" w:hAnsi="Times New Roman" w:cs="Times New Roman"/>
          <w:sz w:val="28"/>
          <w:szCs w:val="28"/>
        </w:rPr>
        <w:t>создавать</w:t>
      </w:r>
      <w:r w:rsidRPr="005E250A">
        <w:rPr>
          <w:rStyle w:val="FontStyle229"/>
          <w:rFonts w:ascii="Times New Roman" w:hAnsi="Times New Roman" w:cs="Times New Roman"/>
          <w:sz w:val="28"/>
          <w:szCs w:val="28"/>
        </w:rPr>
        <w:t xml:space="preserve"> нумерованные типы, реализующие интерфейсы.</w:t>
      </w:r>
    </w:p>
    <w:p w:rsidR="002465E0" w:rsidRPr="005E250A" w:rsidRDefault="002465E0" w:rsidP="002465E0">
      <w:pPr>
        <w:pStyle w:val="Style134"/>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всех нумерованных типах доступны два предопределенных метода </w:t>
      </w:r>
      <w:r w:rsidRPr="005E250A">
        <w:rPr>
          <w:rStyle w:val="FontStyle229"/>
          <w:rFonts w:ascii="Times New Roman" w:hAnsi="Times New Roman" w:cs="Times New Roman"/>
          <w:sz w:val="28"/>
          <w:szCs w:val="28"/>
          <w:lang w:val="en-US"/>
        </w:rPr>
        <w:t>v</w:t>
      </w:r>
      <w:r w:rsidRPr="005E250A">
        <w:rPr>
          <w:rStyle w:val="FontStyle228"/>
          <w:rFonts w:ascii="Times New Roman" w:hAnsi="Times New Roman" w:cs="Times New Roman"/>
          <w:b w:val="0"/>
          <w:sz w:val="28"/>
          <w:szCs w:val="28"/>
          <w:lang w:val="en-US"/>
        </w:rPr>
        <w:t>alues</w:t>
      </w:r>
      <w:r w:rsidRPr="005E250A">
        <w:rPr>
          <w:rStyle w:val="FontStyle229"/>
          <w:rFonts w:ascii="Times New Roman" w:hAnsi="Times New Roman" w:cs="Times New Roman"/>
          <w:sz w:val="28"/>
          <w:szCs w:val="28"/>
        </w:rPr>
        <w:t xml:space="preserve">() и </w:t>
      </w:r>
      <w:r w:rsidRPr="005E250A">
        <w:rPr>
          <w:rStyle w:val="FontStyle228"/>
          <w:rFonts w:ascii="Times New Roman" w:hAnsi="Times New Roman" w:cs="Times New Roman"/>
          <w:b w:val="0"/>
          <w:sz w:val="28"/>
          <w:szCs w:val="28"/>
          <w:lang w:val="en-US"/>
        </w:rPr>
        <w:t>valueOf</w:t>
      </w:r>
      <w:r w:rsidRPr="005E250A">
        <w:rPr>
          <w:rStyle w:val="FontStyle229"/>
          <w:rFonts w:ascii="Times New Roman" w:hAnsi="Times New Roman" w:cs="Times New Roman"/>
          <w:sz w:val="28"/>
          <w:szCs w:val="28"/>
        </w:rPr>
        <w:t>(). Их заголовки имеют следующий вид:</w:t>
      </w:r>
    </w:p>
    <w:p w:rsidR="002465E0" w:rsidRPr="005E250A" w:rsidRDefault="002465E0" w:rsidP="002465E0">
      <w:pPr>
        <w:pStyle w:val="Style63"/>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public</w:t>
      </w:r>
      <w:r w:rsidRPr="005E250A">
        <w:rPr>
          <w:rStyle w:val="FontStyle221"/>
          <w:rFonts w:ascii="Times New Roman" w:hAnsi="Times New Roman" w:cs="Times New Roman"/>
          <w:sz w:val="28"/>
          <w:szCs w:val="28"/>
          <w:lang w:eastAsia="en-US"/>
        </w:rPr>
        <w:t xml:space="preserve"> </w:t>
      </w:r>
      <w:r w:rsidRPr="005E250A">
        <w:rPr>
          <w:rStyle w:val="FontStyle221"/>
          <w:rFonts w:ascii="Times New Roman" w:hAnsi="Times New Roman" w:cs="Times New Roman"/>
          <w:sz w:val="28"/>
          <w:szCs w:val="28"/>
          <w:lang w:val="en-US" w:eastAsia="en-US"/>
        </w:rPr>
        <w:t>static</w:t>
      </w:r>
      <w:r w:rsidRPr="005E250A">
        <w:rPr>
          <w:rStyle w:val="FontStyle221"/>
          <w:rFonts w:ascii="Times New Roman" w:hAnsi="Times New Roman" w:cs="Times New Roman"/>
          <w:sz w:val="28"/>
          <w:szCs w:val="28"/>
          <w:lang w:eastAsia="en-US"/>
        </w:rPr>
        <w:t xml:space="preserve"> </w:t>
      </w:r>
      <w:r w:rsidRPr="005E250A">
        <w:rPr>
          <w:rStyle w:val="FontStyle223"/>
          <w:rFonts w:ascii="Times New Roman" w:hAnsi="Times New Roman" w:cs="Times New Roman"/>
          <w:sz w:val="28"/>
          <w:szCs w:val="28"/>
          <w:lang w:eastAsia="en-US"/>
        </w:rPr>
        <w:t xml:space="preserve">нумерованный_тип[] </w:t>
      </w:r>
      <w:r w:rsidRPr="005E250A">
        <w:rPr>
          <w:rStyle w:val="FontStyle221"/>
          <w:rFonts w:ascii="Times New Roman" w:hAnsi="Times New Roman" w:cs="Times New Roman"/>
          <w:sz w:val="28"/>
          <w:szCs w:val="28"/>
          <w:lang w:val="en-US" w:eastAsia="en-US"/>
        </w:rPr>
        <w:t>values</w:t>
      </w:r>
      <w:r w:rsidRPr="005E250A">
        <w:rPr>
          <w:rStyle w:val="FontStyle221"/>
          <w:rFonts w:ascii="Times New Roman" w:hAnsi="Times New Roman" w:cs="Times New Roman"/>
          <w:sz w:val="28"/>
          <w:szCs w:val="28"/>
          <w:lang w:eastAsia="en-US"/>
        </w:rPr>
        <w:t>( )</w:t>
      </w:r>
    </w:p>
    <w:p w:rsidR="002465E0" w:rsidRPr="005E250A" w:rsidRDefault="002465E0" w:rsidP="002465E0">
      <w:pPr>
        <w:pStyle w:val="Style63"/>
        <w:widowControl/>
        <w:ind w:firstLine="567"/>
        <w:jc w:val="both"/>
        <w:rPr>
          <w:rStyle w:val="FontStyle221"/>
          <w:rFonts w:ascii="Times New Roman" w:hAnsi="Times New Roman" w:cs="Times New Roman"/>
          <w:sz w:val="28"/>
          <w:szCs w:val="28"/>
          <w:lang w:val="en-US" w:eastAsia="en-US"/>
        </w:rPr>
      </w:pPr>
      <w:r w:rsidRPr="005E250A">
        <w:rPr>
          <w:rStyle w:val="FontStyle221"/>
          <w:rFonts w:ascii="Times New Roman" w:hAnsi="Times New Roman" w:cs="Times New Roman"/>
          <w:sz w:val="28"/>
          <w:szCs w:val="28"/>
          <w:lang w:val="en-US" w:eastAsia="en-US"/>
        </w:rPr>
        <w:t xml:space="preserve">public static </w:t>
      </w:r>
      <w:r w:rsidRPr="005E250A">
        <w:rPr>
          <w:rStyle w:val="FontStyle223"/>
          <w:rFonts w:ascii="Times New Roman" w:hAnsi="Times New Roman" w:cs="Times New Roman"/>
          <w:sz w:val="28"/>
          <w:szCs w:val="28"/>
          <w:lang w:eastAsia="en-US"/>
        </w:rPr>
        <w:t>нумерованный</w:t>
      </w:r>
      <w:r w:rsidRPr="005E250A">
        <w:rPr>
          <w:rStyle w:val="FontStyle223"/>
          <w:rFonts w:ascii="Times New Roman" w:hAnsi="Times New Roman" w:cs="Times New Roman"/>
          <w:sz w:val="28"/>
          <w:szCs w:val="28"/>
          <w:lang w:val="en-US" w:eastAsia="en-US"/>
        </w:rPr>
        <w:t>_</w:t>
      </w:r>
      <w:r w:rsidRPr="005E250A">
        <w:rPr>
          <w:rStyle w:val="FontStyle223"/>
          <w:rFonts w:ascii="Times New Roman" w:hAnsi="Times New Roman" w:cs="Times New Roman"/>
          <w:sz w:val="28"/>
          <w:szCs w:val="28"/>
          <w:lang w:eastAsia="en-US"/>
        </w:rPr>
        <w:t>тип</w:t>
      </w:r>
      <w:r w:rsidRPr="005E250A">
        <w:rPr>
          <w:rStyle w:val="FontStyle223"/>
          <w:rFonts w:ascii="Times New Roman" w:hAnsi="Times New Roman" w:cs="Times New Roman"/>
          <w:sz w:val="28"/>
          <w:szCs w:val="28"/>
          <w:lang w:val="en-US" w:eastAsia="en-US"/>
        </w:rPr>
        <w:t xml:space="preserve"> </w:t>
      </w:r>
      <w:r w:rsidRPr="005E250A">
        <w:rPr>
          <w:rStyle w:val="FontStyle221"/>
          <w:rFonts w:ascii="Times New Roman" w:hAnsi="Times New Roman" w:cs="Times New Roman"/>
          <w:sz w:val="28"/>
          <w:szCs w:val="28"/>
          <w:lang w:val="en-US" w:eastAsia="en-US"/>
        </w:rPr>
        <w:t>valueOf(String str)</w:t>
      </w:r>
    </w:p>
    <w:p w:rsidR="002465E0" w:rsidRPr="005E250A" w:rsidRDefault="002465E0" w:rsidP="002465E0">
      <w:pPr>
        <w:pStyle w:val="Style62"/>
        <w:widowControl/>
        <w:ind w:firstLine="567"/>
        <w:jc w:val="both"/>
        <w:rPr>
          <w:rStyle w:val="FontStyle228"/>
          <w:rFonts w:ascii="Times New Roman" w:hAnsi="Times New Roman" w:cs="Times New Roman"/>
          <w:b w:val="0"/>
          <w:sz w:val="28"/>
          <w:szCs w:val="28"/>
        </w:rPr>
      </w:pPr>
      <w:r w:rsidRPr="005E250A">
        <w:rPr>
          <w:rStyle w:val="FontStyle229"/>
          <w:rFonts w:ascii="Times New Roman" w:hAnsi="Times New Roman" w:cs="Times New Roman"/>
          <w:sz w:val="28"/>
          <w:szCs w:val="28"/>
        </w:rPr>
        <w:t xml:space="preserve">Метод </w:t>
      </w:r>
      <w:r w:rsidRPr="005E250A">
        <w:rPr>
          <w:rStyle w:val="FontStyle228"/>
          <w:rFonts w:ascii="Times New Roman" w:hAnsi="Times New Roman" w:cs="Times New Roman"/>
          <w:b w:val="0"/>
          <w:sz w:val="28"/>
          <w:szCs w:val="28"/>
          <w:lang w:val="en-US"/>
        </w:rPr>
        <w:t>values</w:t>
      </w:r>
      <w:r w:rsidRPr="005E250A">
        <w:rPr>
          <w:rStyle w:val="FontStyle229"/>
          <w:rFonts w:ascii="Times New Roman" w:hAnsi="Times New Roman" w:cs="Times New Roman"/>
          <w:spacing w:val="20"/>
          <w:sz w:val="28"/>
          <w:szCs w:val="28"/>
        </w:rPr>
        <w:t>()</w:t>
      </w:r>
      <w:r w:rsidRPr="005E250A">
        <w:rPr>
          <w:rStyle w:val="FontStyle229"/>
          <w:rFonts w:ascii="Times New Roman" w:hAnsi="Times New Roman" w:cs="Times New Roman"/>
          <w:sz w:val="28"/>
          <w:szCs w:val="28"/>
        </w:rPr>
        <w:t xml:space="preserve"> возвращает массив, содержащий нумерованные константа. Метод </w:t>
      </w:r>
      <w:r w:rsidRPr="005E250A">
        <w:rPr>
          <w:rStyle w:val="FontStyle228"/>
          <w:rFonts w:ascii="Times New Roman" w:hAnsi="Times New Roman" w:cs="Times New Roman"/>
          <w:b w:val="0"/>
          <w:sz w:val="28"/>
          <w:szCs w:val="28"/>
          <w:lang w:val="en-US"/>
        </w:rPr>
        <w:t>valueOf</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возвращает константу, значение которой соответствует строке, переданной в качестве параметра. Тип обоих методов </w:t>
      </w:r>
      <w:r w:rsidRPr="005E250A">
        <w:rPr>
          <w:rStyle w:val="FontStyle229"/>
          <w:rFonts w:ascii="Times New Roman" w:hAnsi="Times New Roman" w:cs="Times New Roman"/>
          <w:sz w:val="28"/>
          <w:szCs w:val="28"/>
        </w:rPr>
        <w:lastRenderedPageBreak/>
        <w:t>соответствует нумерованному типу. Например, если мы используем рассмотренный выше т</w:t>
      </w:r>
      <w:r w:rsidR="00D249D9" w:rsidRPr="005E250A">
        <w:rPr>
          <w:rStyle w:val="FontStyle229"/>
          <w:rFonts w:ascii="Times New Roman" w:hAnsi="Times New Roman" w:cs="Times New Roman"/>
          <w:sz w:val="28"/>
          <w:szCs w:val="28"/>
        </w:rPr>
        <w:t>ип</w:t>
      </w:r>
      <w:r w:rsidRPr="005E250A">
        <w:rPr>
          <w:rStyle w:val="FontStyle229"/>
          <w:rFonts w:ascii="Times New Roman" w:hAnsi="Times New Roman" w:cs="Times New Roman"/>
          <w:sz w:val="28"/>
          <w:szCs w:val="28"/>
        </w:rPr>
        <w:t xml:space="preserve"> </w:t>
      </w:r>
      <w:r w:rsidRPr="005E250A">
        <w:rPr>
          <w:rStyle w:val="FontStyle229"/>
          <w:rFonts w:ascii="Times New Roman" w:hAnsi="Times New Roman" w:cs="Times New Roman"/>
          <w:sz w:val="28"/>
          <w:szCs w:val="28"/>
          <w:lang w:val="en-US"/>
        </w:rPr>
        <w:t>Transport</w:t>
      </w:r>
      <w:r w:rsidRPr="005E250A">
        <w:rPr>
          <w:rStyle w:val="FontStyle229"/>
          <w:rFonts w:ascii="Times New Roman" w:hAnsi="Times New Roman" w:cs="Times New Roman"/>
          <w:sz w:val="28"/>
          <w:szCs w:val="28"/>
        </w:rPr>
        <w:t xml:space="preserve">, метод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w:t>
      </w:r>
      <w:r w:rsidRPr="005E250A">
        <w:rPr>
          <w:rStyle w:val="FontStyle228"/>
          <w:rFonts w:ascii="Times New Roman" w:hAnsi="Times New Roman" w:cs="Times New Roman"/>
          <w:b w:val="0"/>
          <w:sz w:val="28"/>
          <w:szCs w:val="28"/>
          <w:lang w:val="en-US"/>
        </w:rPr>
        <w:t>valueOf</w:t>
      </w:r>
      <w:r w:rsidRPr="005E250A">
        <w:rPr>
          <w:rStyle w:val="FontStyle228"/>
          <w:rFonts w:ascii="Times New Roman" w:hAnsi="Times New Roman" w:cs="Times New Roman"/>
          <w:b w:val="0"/>
          <w:sz w:val="28"/>
          <w:szCs w:val="28"/>
        </w:rPr>
        <w:t>("</w:t>
      </w:r>
      <w:r w:rsidRPr="005E250A">
        <w:rPr>
          <w:rStyle w:val="FontStyle228"/>
          <w:rFonts w:ascii="Times New Roman" w:hAnsi="Times New Roman" w:cs="Times New Roman"/>
          <w:b w:val="0"/>
          <w:sz w:val="28"/>
          <w:szCs w:val="28"/>
          <w:lang w:val="en-US"/>
        </w:rPr>
        <w:t>TRAIN</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вернет значение </w:t>
      </w:r>
      <w:r w:rsidRPr="005E250A">
        <w:rPr>
          <w:rStyle w:val="FontStyle228"/>
          <w:rFonts w:ascii="Times New Roman" w:hAnsi="Times New Roman" w:cs="Times New Roman"/>
          <w:b w:val="0"/>
          <w:sz w:val="28"/>
          <w:szCs w:val="28"/>
          <w:lang w:val="en-US"/>
        </w:rPr>
        <w:t>TRAIN</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типа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w:t>
      </w:r>
    </w:p>
    <w:p w:rsidR="002465E0" w:rsidRPr="005E250A" w:rsidRDefault="00D249D9" w:rsidP="002465E0">
      <w:pPr>
        <w:pStyle w:val="Style60"/>
        <w:widowControl/>
        <w:ind w:firstLine="567"/>
        <w:jc w:val="both"/>
        <w:rPr>
          <w:rStyle w:val="FontStyle221"/>
          <w:rFonts w:ascii="Times New Roman" w:hAnsi="Times New Roman" w:cs="Times New Roman"/>
          <w:i/>
          <w:sz w:val="28"/>
          <w:szCs w:val="28"/>
          <w:lang w:val="en-US"/>
        </w:rPr>
      </w:pPr>
      <w:r w:rsidRPr="005E250A">
        <w:rPr>
          <w:rStyle w:val="FontStyle229"/>
          <w:rFonts w:ascii="Times New Roman" w:hAnsi="Times New Roman" w:cs="Times New Roman"/>
          <w:i/>
          <w:sz w:val="28"/>
          <w:szCs w:val="28"/>
        </w:rPr>
        <w:t>Листинг</w:t>
      </w:r>
      <w:r w:rsidRPr="005E250A">
        <w:rPr>
          <w:rStyle w:val="FontStyle229"/>
          <w:rFonts w:ascii="Times New Roman" w:hAnsi="Times New Roman" w:cs="Times New Roman"/>
          <w:i/>
          <w:sz w:val="28"/>
          <w:szCs w:val="28"/>
          <w:lang w:val="en-US"/>
        </w:rPr>
        <w:t xml:space="preserve"> 2.</w:t>
      </w:r>
      <w:r w:rsidR="00486A2F" w:rsidRPr="005E250A">
        <w:rPr>
          <w:rStyle w:val="FontStyle229"/>
          <w:rFonts w:ascii="Times New Roman" w:hAnsi="Times New Roman" w:cs="Times New Roman"/>
          <w:i/>
          <w:sz w:val="28"/>
          <w:szCs w:val="28"/>
          <w:lang w:val="en-US"/>
        </w:rPr>
        <w:t>41</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enum Transport2 {</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CAR, TRUCK, AIRPLANE, TRAIN, BOAT</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public class EnumDemo2 {</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public static void main(String args[]) {</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Transport2 tp;</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System.out.println("Here are all Transport constants");</w:t>
      </w:r>
    </w:p>
    <w:p w:rsidR="00D249D9" w:rsidRPr="005E250A" w:rsidRDefault="00D249D9" w:rsidP="00D249D9">
      <w:pPr>
        <w:pStyle w:val="Style57"/>
        <w:ind w:firstLine="567"/>
        <w:jc w:val="both"/>
        <w:rPr>
          <w:rFonts w:ascii="Times New Roman" w:hAnsi="Times New Roman"/>
          <w:bCs/>
          <w:sz w:val="28"/>
          <w:szCs w:val="28"/>
        </w:rPr>
      </w:pPr>
      <w:r w:rsidRPr="005E250A">
        <w:rPr>
          <w:rFonts w:ascii="Times New Roman" w:hAnsi="Times New Roman"/>
          <w:bCs/>
          <w:sz w:val="28"/>
          <w:szCs w:val="28"/>
        </w:rPr>
        <w:t xml:space="preserve">// Использование метода </w:t>
      </w:r>
      <w:r w:rsidRPr="005E250A">
        <w:rPr>
          <w:rFonts w:ascii="Times New Roman" w:hAnsi="Times New Roman"/>
          <w:bCs/>
          <w:sz w:val="28"/>
          <w:szCs w:val="28"/>
          <w:lang w:val="en-US"/>
        </w:rPr>
        <w:t>values</w:t>
      </w:r>
      <w:r w:rsidRPr="005E250A">
        <w:rPr>
          <w:rFonts w:ascii="Times New Roman" w:hAnsi="Times New Roman"/>
          <w:bCs/>
          <w:sz w:val="28"/>
          <w:szCs w:val="28"/>
        </w:rPr>
        <w:t>()</w:t>
      </w:r>
    </w:p>
    <w:p w:rsidR="00D249D9" w:rsidRPr="005E250A" w:rsidRDefault="00D249D9" w:rsidP="00D249D9">
      <w:pPr>
        <w:pStyle w:val="Style57"/>
        <w:ind w:firstLine="567"/>
        <w:jc w:val="both"/>
        <w:rPr>
          <w:rFonts w:ascii="Times New Roman" w:hAnsi="Times New Roman"/>
          <w:bCs/>
          <w:sz w:val="28"/>
          <w:szCs w:val="28"/>
        </w:rPr>
      </w:pPr>
      <w:r w:rsidRPr="005E250A">
        <w:rPr>
          <w:rFonts w:ascii="Times New Roman" w:hAnsi="Times New Roman"/>
          <w:bCs/>
          <w:sz w:val="28"/>
          <w:szCs w:val="28"/>
        </w:rPr>
        <w:t xml:space="preserve">// Получение массива констант типа </w:t>
      </w:r>
      <w:r w:rsidRPr="005E250A">
        <w:rPr>
          <w:rFonts w:ascii="Times New Roman" w:hAnsi="Times New Roman"/>
          <w:bCs/>
          <w:sz w:val="28"/>
          <w:szCs w:val="28"/>
          <w:lang w:val="en-US"/>
        </w:rPr>
        <w:t>Transport</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rPr>
        <w:t xml:space="preserve">        </w:t>
      </w:r>
      <w:r w:rsidRPr="005E250A">
        <w:rPr>
          <w:rFonts w:ascii="Times New Roman" w:hAnsi="Times New Roman"/>
          <w:bCs/>
          <w:sz w:val="28"/>
          <w:szCs w:val="28"/>
          <w:lang w:val="en-US"/>
        </w:rPr>
        <w:t>Transport2 allTransports[] = Transport2.values();</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for (Transport2 t : allTransports) {</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System.out.println(t);</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w:t>
      </w:r>
    </w:p>
    <w:p w:rsidR="00D249D9" w:rsidRPr="005E250A" w:rsidRDefault="00D249D9" w:rsidP="00D249D9">
      <w:pPr>
        <w:pStyle w:val="Style57"/>
        <w:ind w:firstLine="567"/>
        <w:jc w:val="both"/>
        <w:rPr>
          <w:rFonts w:ascii="Times New Roman" w:hAnsi="Times New Roman"/>
          <w:bCs/>
          <w:sz w:val="28"/>
          <w:szCs w:val="28"/>
        </w:rPr>
      </w:pPr>
      <w:r w:rsidRPr="005E250A">
        <w:rPr>
          <w:rFonts w:ascii="Times New Roman" w:hAnsi="Times New Roman"/>
          <w:bCs/>
          <w:sz w:val="28"/>
          <w:szCs w:val="28"/>
        </w:rPr>
        <w:t xml:space="preserve">// Использование метода </w:t>
      </w:r>
      <w:r w:rsidRPr="005E250A">
        <w:rPr>
          <w:rFonts w:ascii="Times New Roman" w:hAnsi="Times New Roman"/>
          <w:bCs/>
          <w:sz w:val="28"/>
          <w:szCs w:val="28"/>
          <w:lang w:val="en-US"/>
        </w:rPr>
        <w:t>valueOf</w:t>
      </w:r>
      <w:r w:rsidRPr="005E250A">
        <w:rPr>
          <w:rFonts w:ascii="Times New Roman" w:hAnsi="Times New Roman"/>
          <w:bCs/>
          <w:sz w:val="28"/>
          <w:szCs w:val="28"/>
        </w:rPr>
        <w:t>()</w:t>
      </w:r>
    </w:p>
    <w:p w:rsidR="00D249D9" w:rsidRPr="005E250A" w:rsidRDefault="00D249D9" w:rsidP="00D249D9">
      <w:pPr>
        <w:pStyle w:val="Style57"/>
        <w:ind w:firstLine="567"/>
        <w:jc w:val="both"/>
        <w:rPr>
          <w:rFonts w:ascii="Times New Roman" w:hAnsi="Times New Roman"/>
          <w:bCs/>
          <w:sz w:val="28"/>
          <w:szCs w:val="28"/>
        </w:rPr>
      </w:pPr>
      <w:r w:rsidRPr="005E250A">
        <w:rPr>
          <w:rFonts w:ascii="Times New Roman" w:hAnsi="Times New Roman"/>
          <w:bCs/>
          <w:sz w:val="28"/>
          <w:szCs w:val="28"/>
        </w:rPr>
        <w:t xml:space="preserve">// Получение константы </w:t>
      </w:r>
      <w:r w:rsidRPr="005E250A">
        <w:rPr>
          <w:rFonts w:ascii="Times New Roman" w:hAnsi="Times New Roman"/>
          <w:bCs/>
          <w:sz w:val="28"/>
          <w:szCs w:val="28"/>
          <w:lang w:val="en-US"/>
        </w:rPr>
        <w:t>AIRPLANE</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rPr>
        <w:t xml:space="preserve">        </w:t>
      </w:r>
      <w:r w:rsidRPr="005E250A">
        <w:rPr>
          <w:rFonts w:ascii="Times New Roman" w:hAnsi="Times New Roman"/>
          <w:bCs/>
          <w:sz w:val="28"/>
          <w:szCs w:val="28"/>
          <w:lang w:val="en-US"/>
        </w:rPr>
        <w:t>tp = Transport2.valueOf("AIRPLANE");</w:t>
      </w:r>
    </w:p>
    <w:p w:rsidR="00D249D9" w:rsidRPr="005E250A" w:rsidRDefault="00D249D9" w:rsidP="00D249D9">
      <w:pPr>
        <w:pStyle w:val="Style57"/>
        <w:ind w:firstLine="567"/>
        <w:jc w:val="both"/>
        <w:rPr>
          <w:rFonts w:ascii="Times New Roman" w:hAnsi="Times New Roman"/>
          <w:bCs/>
          <w:sz w:val="28"/>
          <w:szCs w:val="28"/>
          <w:lang w:val="en-US"/>
        </w:rPr>
      </w:pPr>
      <w:r w:rsidRPr="005E250A">
        <w:rPr>
          <w:rFonts w:ascii="Times New Roman" w:hAnsi="Times New Roman"/>
          <w:bCs/>
          <w:sz w:val="28"/>
          <w:szCs w:val="28"/>
          <w:lang w:val="en-US"/>
        </w:rPr>
        <w:t xml:space="preserve">        System.out.println("tp contains " + tp);</w:t>
      </w:r>
    </w:p>
    <w:p w:rsidR="00D249D9" w:rsidRPr="005E250A" w:rsidRDefault="00D249D9" w:rsidP="00D249D9">
      <w:pPr>
        <w:pStyle w:val="Style57"/>
        <w:ind w:firstLine="567"/>
        <w:jc w:val="both"/>
        <w:rPr>
          <w:rFonts w:ascii="Times New Roman" w:hAnsi="Times New Roman"/>
          <w:bCs/>
          <w:sz w:val="28"/>
          <w:szCs w:val="28"/>
        </w:rPr>
      </w:pPr>
      <w:r w:rsidRPr="005E250A">
        <w:rPr>
          <w:rFonts w:ascii="Times New Roman" w:hAnsi="Times New Roman"/>
          <w:bCs/>
          <w:sz w:val="28"/>
          <w:szCs w:val="28"/>
          <w:lang w:val="en-US"/>
        </w:rPr>
        <w:t xml:space="preserve">    </w:t>
      </w:r>
      <w:r w:rsidRPr="005E250A">
        <w:rPr>
          <w:rFonts w:ascii="Times New Roman" w:hAnsi="Times New Roman"/>
          <w:bCs/>
          <w:sz w:val="28"/>
          <w:szCs w:val="28"/>
        </w:rPr>
        <w:t>}</w:t>
      </w:r>
    </w:p>
    <w:p w:rsidR="00D249D9" w:rsidRPr="005E250A" w:rsidRDefault="00D249D9" w:rsidP="00D249D9">
      <w:pPr>
        <w:pStyle w:val="Style57"/>
        <w:widowControl/>
        <w:ind w:firstLine="567"/>
        <w:jc w:val="both"/>
        <w:rPr>
          <w:rFonts w:ascii="Times New Roman" w:hAnsi="Times New Roman"/>
          <w:bCs/>
          <w:sz w:val="28"/>
          <w:szCs w:val="28"/>
        </w:rPr>
      </w:pPr>
      <w:r w:rsidRPr="005E250A">
        <w:rPr>
          <w:rFonts w:ascii="Times New Roman" w:hAnsi="Times New Roman"/>
          <w:bCs/>
          <w:sz w:val="28"/>
          <w:szCs w:val="28"/>
        </w:rPr>
        <w:t>}</w:t>
      </w:r>
    </w:p>
    <w:p w:rsidR="002465E0" w:rsidRPr="005E250A" w:rsidRDefault="002465E0" w:rsidP="00D249D9">
      <w:pPr>
        <w:pStyle w:val="Style57"/>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Обратите внимание на то, что в данной программе для перебора массива констант, полученного с помощью метода </w:t>
      </w:r>
      <w:r w:rsidRPr="005E250A">
        <w:rPr>
          <w:rStyle w:val="FontStyle228"/>
          <w:rFonts w:ascii="Times New Roman" w:hAnsi="Times New Roman" w:cs="Times New Roman"/>
          <w:b w:val="0"/>
          <w:sz w:val="28"/>
          <w:szCs w:val="28"/>
          <w:lang w:val="en-US"/>
        </w:rPr>
        <w:t>values</w:t>
      </w:r>
      <w:r w:rsidRPr="005E250A">
        <w:rPr>
          <w:rStyle w:val="FontStyle229"/>
          <w:rFonts w:ascii="Times New Roman" w:hAnsi="Times New Roman" w:cs="Times New Roman"/>
          <w:spacing w:val="20"/>
          <w:sz w:val="28"/>
          <w:szCs w:val="28"/>
        </w:rPr>
        <w:t>(),</w:t>
      </w:r>
      <w:r w:rsidRPr="005E250A">
        <w:rPr>
          <w:rStyle w:val="FontStyle229"/>
          <w:rFonts w:ascii="Times New Roman" w:hAnsi="Times New Roman" w:cs="Times New Roman"/>
          <w:sz w:val="28"/>
          <w:szCs w:val="28"/>
        </w:rPr>
        <w:t xml:space="preserve"> используется вариант </w:t>
      </w:r>
      <w:r w:rsidRPr="005E250A">
        <w:rPr>
          <w:rStyle w:val="FontStyle228"/>
          <w:rFonts w:ascii="Times New Roman" w:hAnsi="Times New Roman" w:cs="Times New Roman"/>
          <w:b w:val="0"/>
          <w:sz w:val="28"/>
          <w:szCs w:val="28"/>
          <w:lang w:val="en-US"/>
        </w:rPr>
        <w:t>for</w:t>
      </w:r>
      <w:r w:rsidRPr="005E250A">
        <w:rPr>
          <w:rStyle w:val="FontStyle228"/>
          <w:rFonts w:ascii="Times New Roman" w:hAnsi="Times New Roman" w:cs="Times New Roman"/>
          <w:b w:val="0"/>
          <w:sz w:val="28"/>
          <w:szCs w:val="28"/>
        </w:rPr>
        <w:t>-</w:t>
      </w:r>
      <w:r w:rsidRPr="005E250A">
        <w:rPr>
          <w:rStyle w:val="FontStyle228"/>
          <w:rFonts w:ascii="Times New Roman" w:hAnsi="Times New Roman" w:cs="Times New Roman"/>
          <w:b w:val="0"/>
          <w:sz w:val="28"/>
          <w:szCs w:val="28"/>
          <w:lang w:val="en-US"/>
        </w:rPr>
        <w:t>each</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цикла </w:t>
      </w:r>
      <w:r w:rsidRPr="005E250A">
        <w:rPr>
          <w:rStyle w:val="FontStyle228"/>
          <w:rFonts w:ascii="Times New Roman" w:hAnsi="Times New Roman" w:cs="Times New Roman"/>
          <w:b w:val="0"/>
          <w:sz w:val="28"/>
          <w:szCs w:val="28"/>
          <w:lang w:val="en-US"/>
        </w:rPr>
        <w:t>for</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Для того чтобы код примера был понятнее, в нем создается переменная </w:t>
      </w:r>
      <w:r w:rsidRPr="005E250A">
        <w:rPr>
          <w:rStyle w:val="FontStyle228"/>
          <w:rFonts w:ascii="Times New Roman" w:hAnsi="Times New Roman" w:cs="Times New Roman"/>
          <w:b w:val="0"/>
          <w:sz w:val="28"/>
          <w:szCs w:val="28"/>
          <w:lang w:val="en-US"/>
        </w:rPr>
        <w:t>allTransports</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которой присваивается ссылка </w:t>
      </w:r>
      <w:r w:rsidR="00A15D45" w:rsidRPr="005E250A">
        <w:rPr>
          <w:rStyle w:val="FontStyle229"/>
          <w:rFonts w:ascii="Times New Roman" w:hAnsi="Times New Roman" w:cs="Times New Roman"/>
          <w:sz w:val="28"/>
          <w:szCs w:val="28"/>
        </w:rPr>
        <w:t>на массив</w:t>
      </w:r>
      <w:r w:rsidRPr="005E250A">
        <w:rPr>
          <w:rStyle w:val="FontStyle229"/>
          <w:rFonts w:ascii="Times New Roman" w:hAnsi="Times New Roman" w:cs="Times New Roman"/>
          <w:sz w:val="28"/>
          <w:szCs w:val="28"/>
        </w:rPr>
        <w:t xml:space="preserve"> нумерованных констант. На самом деле это не обязательно; цикл </w:t>
      </w:r>
      <w:r w:rsidRPr="005E250A">
        <w:rPr>
          <w:rStyle w:val="FontStyle228"/>
          <w:rFonts w:ascii="Times New Roman" w:hAnsi="Times New Roman" w:cs="Times New Roman"/>
          <w:b w:val="0"/>
          <w:sz w:val="28"/>
          <w:szCs w:val="28"/>
          <w:lang w:val="en-US"/>
        </w:rPr>
        <w:t>for</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можно записать так, как показано ниже. При этом необходимость в дополнительной переменной отпадает.</w:t>
      </w:r>
    </w:p>
    <w:p w:rsidR="002465E0" w:rsidRPr="005E250A" w:rsidRDefault="002465E0" w:rsidP="002465E0">
      <w:pPr>
        <w:pStyle w:val="Style69"/>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for</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 xml:space="preserve"> </w:t>
      </w:r>
      <w:r w:rsidRPr="005E250A">
        <w:rPr>
          <w:rStyle w:val="FontStyle221"/>
          <w:rFonts w:ascii="Times New Roman" w:hAnsi="Times New Roman" w:cs="Times New Roman"/>
          <w:sz w:val="28"/>
          <w:szCs w:val="28"/>
          <w:lang w:val="en-US" w:eastAsia="en-US"/>
        </w:rPr>
        <w:t>t</w:t>
      </w:r>
      <w:r w:rsidRPr="005E250A">
        <w:rPr>
          <w:rStyle w:val="FontStyle221"/>
          <w:rFonts w:ascii="Times New Roman" w:hAnsi="Times New Roman" w:cs="Times New Roman"/>
          <w:sz w:val="28"/>
          <w:szCs w:val="28"/>
          <w:lang w:eastAsia="en-US"/>
        </w:rPr>
        <w:t xml:space="preserve"> : </w:t>
      </w: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values</w:t>
      </w:r>
      <w:r w:rsidRPr="005E250A">
        <w:rPr>
          <w:rStyle w:val="FontStyle221"/>
          <w:rFonts w:ascii="Times New Roman" w:hAnsi="Times New Roman" w:cs="Times New Roman"/>
          <w:sz w:val="28"/>
          <w:szCs w:val="28"/>
          <w:lang w:eastAsia="en-US"/>
        </w:rPr>
        <w:t>())</w:t>
      </w:r>
    </w:p>
    <w:p w:rsidR="002465E0" w:rsidRPr="005E250A" w:rsidRDefault="002465E0" w:rsidP="002465E0">
      <w:pPr>
        <w:pStyle w:val="Style69"/>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System</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out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println</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t</w:t>
      </w:r>
      <w:r w:rsidRPr="005E250A">
        <w:rPr>
          <w:rStyle w:val="FontStyle221"/>
          <w:rFonts w:ascii="Times New Roman" w:hAnsi="Times New Roman" w:cs="Times New Roman"/>
          <w:sz w:val="28"/>
          <w:szCs w:val="28"/>
          <w:lang w:eastAsia="en-US"/>
        </w:rPr>
        <w:t>);</w:t>
      </w:r>
    </w:p>
    <w:p w:rsidR="002465E0" w:rsidRPr="005E250A" w:rsidRDefault="002465E0" w:rsidP="002465E0">
      <w:pPr>
        <w:pStyle w:val="Style58"/>
        <w:widowControl/>
        <w:ind w:firstLine="567"/>
        <w:jc w:val="both"/>
        <w:rPr>
          <w:rStyle w:val="FontStyle221"/>
          <w:rFonts w:ascii="Times New Roman" w:hAnsi="Times New Roman" w:cs="Times New Roman"/>
          <w:sz w:val="28"/>
          <w:szCs w:val="28"/>
        </w:rPr>
      </w:pPr>
      <w:r w:rsidRPr="005E250A">
        <w:rPr>
          <w:rStyle w:val="FontStyle229"/>
          <w:rFonts w:ascii="Times New Roman" w:hAnsi="Times New Roman" w:cs="Times New Roman"/>
          <w:sz w:val="28"/>
          <w:szCs w:val="28"/>
        </w:rPr>
        <w:t xml:space="preserve">Обратите также внимание на то, что значение, соответствующее имени </w:t>
      </w:r>
      <w:r w:rsidRPr="005E250A">
        <w:rPr>
          <w:rStyle w:val="FontStyle228"/>
          <w:rFonts w:ascii="Times New Roman" w:hAnsi="Times New Roman" w:cs="Times New Roman"/>
          <w:b w:val="0"/>
          <w:sz w:val="28"/>
          <w:szCs w:val="28"/>
          <w:lang w:val="en-US"/>
        </w:rPr>
        <w:t>AIRPLANE</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было получено путем вызова метода </w:t>
      </w:r>
      <w:r w:rsidRPr="005E250A">
        <w:rPr>
          <w:rStyle w:val="FontStyle228"/>
          <w:rFonts w:ascii="Times New Roman" w:hAnsi="Times New Roman" w:cs="Times New Roman"/>
          <w:b w:val="0"/>
          <w:sz w:val="28"/>
          <w:szCs w:val="28"/>
          <w:lang w:val="en-US"/>
        </w:rPr>
        <w:t>valueOf</w:t>
      </w:r>
      <w:r w:rsidRPr="005E250A">
        <w:rPr>
          <w:rStyle w:val="FontStyle228"/>
          <w:rFonts w:ascii="Times New Roman" w:hAnsi="Times New Roman" w:cs="Times New Roman"/>
          <w:b w:val="0"/>
          <w:sz w:val="28"/>
          <w:szCs w:val="28"/>
        </w:rPr>
        <w:t xml:space="preserve">( ). </w:t>
      </w:r>
      <w:r w:rsidRPr="005E250A">
        <w:rPr>
          <w:rStyle w:val="FontStyle221"/>
          <w:rFonts w:ascii="Times New Roman" w:hAnsi="Times New Roman" w:cs="Times New Roman"/>
          <w:sz w:val="28"/>
          <w:szCs w:val="28"/>
          <w:lang w:val="en-US"/>
        </w:rPr>
        <w:t>tp</w:t>
      </w:r>
      <w:r w:rsidRPr="005E250A">
        <w:rPr>
          <w:rStyle w:val="FontStyle221"/>
          <w:rFonts w:ascii="Times New Roman" w:hAnsi="Times New Roman" w:cs="Times New Roman"/>
          <w:sz w:val="28"/>
          <w:szCs w:val="28"/>
        </w:rPr>
        <w:t xml:space="preserve"> = </w:t>
      </w:r>
      <w:r w:rsidRPr="005E250A">
        <w:rPr>
          <w:rStyle w:val="FontStyle221"/>
          <w:rFonts w:ascii="Times New Roman" w:hAnsi="Times New Roman" w:cs="Times New Roman"/>
          <w:sz w:val="28"/>
          <w:szCs w:val="28"/>
          <w:lang w:val="en-US"/>
        </w:rPr>
        <w:t>Transport</w:t>
      </w:r>
      <w:r w:rsidRPr="005E250A">
        <w:rPr>
          <w:rStyle w:val="FontStyle221"/>
          <w:rFonts w:ascii="Times New Roman" w:hAnsi="Times New Roman" w:cs="Times New Roman"/>
          <w:sz w:val="28"/>
          <w:szCs w:val="28"/>
        </w:rPr>
        <w:t>.</w:t>
      </w:r>
      <w:r w:rsidRPr="005E250A">
        <w:rPr>
          <w:rStyle w:val="FontStyle221"/>
          <w:rFonts w:ascii="Times New Roman" w:hAnsi="Times New Roman" w:cs="Times New Roman"/>
          <w:sz w:val="28"/>
          <w:szCs w:val="28"/>
          <w:lang w:val="en-US"/>
        </w:rPr>
        <w:t>valueOf</w:t>
      </w:r>
      <w:r w:rsidRPr="005E250A">
        <w:rPr>
          <w:rStyle w:val="FontStyle221"/>
          <w:rFonts w:ascii="Times New Roman" w:hAnsi="Times New Roman" w:cs="Times New Roman"/>
          <w:sz w:val="28"/>
          <w:szCs w:val="28"/>
        </w:rPr>
        <w:t>("</w:t>
      </w:r>
      <w:r w:rsidRPr="005E250A">
        <w:rPr>
          <w:rStyle w:val="FontStyle221"/>
          <w:rFonts w:ascii="Times New Roman" w:hAnsi="Times New Roman" w:cs="Times New Roman"/>
          <w:sz w:val="28"/>
          <w:szCs w:val="28"/>
          <w:lang w:val="en-US"/>
        </w:rPr>
        <w:t>AIRPLANE</w:t>
      </w:r>
      <w:r w:rsidRPr="005E250A">
        <w:rPr>
          <w:rStyle w:val="FontStyle221"/>
          <w:rFonts w:ascii="Times New Roman" w:hAnsi="Times New Roman" w:cs="Times New Roman"/>
          <w:sz w:val="28"/>
          <w:szCs w:val="28"/>
        </w:rPr>
        <w:t>");</w:t>
      </w:r>
    </w:p>
    <w:p w:rsidR="002465E0" w:rsidRPr="005E250A" w:rsidRDefault="002465E0" w:rsidP="002465E0">
      <w:pPr>
        <w:pStyle w:val="Style58"/>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Как было сказано ранее, метод </w:t>
      </w:r>
      <w:r w:rsidRPr="005E250A">
        <w:rPr>
          <w:rStyle w:val="FontStyle229"/>
          <w:rFonts w:ascii="Times New Roman" w:hAnsi="Times New Roman" w:cs="Times New Roman"/>
          <w:sz w:val="28"/>
          <w:szCs w:val="28"/>
          <w:lang w:val="en-US"/>
        </w:rPr>
        <w:t>valueOf</w:t>
      </w:r>
      <w:r w:rsidRPr="005E250A">
        <w:rPr>
          <w:rStyle w:val="FontStyle229"/>
          <w:rFonts w:ascii="Times New Roman" w:hAnsi="Times New Roman" w:cs="Times New Roman"/>
          <w:sz w:val="28"/>
          <w:szCs w:val="28"/>
        </w:rPr>
        <w:t>( ) возвращает нумерованное значение, соответствующее имени константы, которое было передано в виде строки при вызове метода.</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Важно четко представлять себе, что каждая нумерованная </w:t>
      </w:r>
      <w:r w:rsidR="00D249D9" w:rsidRPr="005E250A">
        <w:rPr>
          <w:rStyle w:val="FontStyle228"/>
          <w:rFonts w:ascii="Times New Roman" w:hAnsi="Times New Roman" w:cs="Times New Roman"/>
          <w:b w:val="0"/>
          <w:sz w:val="28"/>
          <w:szCs w:val="28"/>
        </w:rPr>
        <w:t>константа –</w:t>
      </w:r>
      <w:r w:rsidRPr="005E250A">
        <w:rPr>
          <w:rStyle w:val="FontStyle228"/>
          <w:rFonts w:ascii="Times New Roman" w:hAnsi="Times New Roman" w:cs="Times New Roman"/>
          <w:b w:val="0"/>
          <w:sz w:val="28"/>
          <w:szCs w:val="28"/>
        </w:rPr>
        <w:t xml:space="preserve"> это </w:t>
      </w:r>
      <w:r w:rsidRPr="005E250A">
        <w:rPr>
          <w:rStyle w:val="FontStyle229"/>
          <w:rFonts w:ascii="Times New Roman" w:hAnsi="Times New Roman" w:cs="Times New Roman"/>
          <w:sz w:val="28"/>
          <w:szCs w:val="28"/>
        </w:rPr>
        <w:t xml:space="preserve">объект соответствующего типа, который может содержать конструкторы, </w:t>
      </w:r>
      <w:r w:rsidRPr="005E250A">
        <w:rPr>
          <w:rStyle w:val="FontStyle228"/>
          <w:rFonts w:ascii="Times New Roman" w:hAnsi="Times New Roman" w:cs="Times New Roman"/>
          <w:b w:val="0"/>
          <w:sz w:val="28"/>
          <w:szCs w:val="28"/>
        </w:rPr>
        <w:t>мето</w:t>
      </w:r>
      <w:r w:rsidRPr="005E250A">
        <w:rPr>
          <w:rStyle w:val="FontStyle229"/>
          <w:rFonts w:ascii="Times New Roman" w:hAnsi="Times New Roman" w:cs="Times New Roman"/>
          <w:sz w:val="28"/>
          <w:szCs w:val="28"/>
        </w:rPr>
        <w:t xml:space="preserve">ды и переменные экземпляра. Если вы определите конструктор для </w:t>
      </w:r>
      <w:r w:rsidRPr="005E250A">
        <w:rPr>
          <w:rStyle w:val="FontStyle228"/>
          <w:rFonts w:ascii="Times New Roman" w:hAnsi="Times New Roman" w:cs="Times New Roman"/>
          <w:b w:val="0"/>
          <w:sz w:val="28"/>
          <w:szCs w:val="28"/>
          <w:lang w:val="en-US"/>
        </w:rPr>
        <w:t>enum</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то он будет вызываться при создании каждой нумерованной константы. Каждая нумерованная константа может быть использована для вызова любого метода, </w:t>
      </w:r>
      <w:r w:rsidRPr="005E250A">
        <w:rPr>
          <w:rStyle w:val="FontStyle228"/>
          <w:rFonts w:ascii="Times New Roman" w:hAnsi="Times New Roman" w:cs="Times New Roman"/>
          <w:b w:val="0"/>
          <w:sz w:val="28"/>
          <w:szCs w:val="28"/>
        </w:rPr>
        <w:t>опреде</w:t>
      </w:r>
      <w:r w:rsidRPr="005E250A">
        <w:rPr>
          <w:rStyle w:val="FontStyle229"/>
          <w:rFonts w:ascii="Times New Roman" w:hAnsi="Times New Roman" w:cs="Times New Roman"/>
          <w:sz w:val="28"/>
          <w:szCs w:val="28"/>
        </w:rPr>
        <w:t xml:space="preserve">ленного в нумерованном типе. С ее же </w:t>
      </w:r>
      <w:r w:rsidRPr="005E250A">
        <w:rPr>
          <w:rStyle w:val="FontStyle229"/>
          <w:rFonts w:ascii="Times New Roman" w:hAnsi="Times New Roman" w:cs="Times New Roman"/>
          <w:sz w:val="28"/>
          <w:szCs w:val="28"/>
        </w:rPr>
        <w:lastRenderedPageBreak/>
        <w:t xml:space="preserve">помощью можно обращаться </w:t>
      </w:r>
      <w:r w:rsidRPr="005E250A">
        <w:rPr>
          <w:rStyle w:val="FontStyle228"/>
          <w:rFonts w:ascii="Times New Roman" w:hAnsi="Times New Roman" w:cs="Times New Roman"/>
          <w:b w:val="0"/>
          <w:sz w:val="28"/>
          <w:szCs w:val="28"/>
        </w:rPr>
        <w:t>к перемен</w:t>
      </w:r>
      <w:r w:rsidRPr="005E250A">
        <w:rPr>
          <w:rStyle w:val="FontStyle229"/>
          <w:rFonts w:ascii="Times New Roman" w:hAnsi="Times New Roman" w:cs="Times New Roman"/>
          <w:sz w:val="28"/>
          <w:szCs w:val="28"/>
        </w:rPr>
        <w:t xml:space="preserve">ным экземпляра. Ниже приведен вариант нумерованного типа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 ил</w:t>
      </w:r>
      <w:r w:rsidRPr="005E250A">
        <w:rPr>
          <w:rStyle w:val="FontStyle229"/>
          <w:rFonts w:ascii="Times New Roman" w:hAnsi="Times New Roman" w:cs="Times New Roman"/>
          <w:sz w:val="28"/>
          <w:szCs w:val="28"/>
        </w:rPr>
        <w:t>люстрирующий использование конструктора, переменной экземпляра и метода.</w:t>
      </w:r>
      <w:r w:rsidRPr="005E250A">
        <w:rPr>
          <w:rStyle w:val="FontStyle229"/>
          <w:rFonts w:ascii="Times New Roman" w:hAnsi="Times New Roman" w:cs="Times New Roman"/>
          <w:sz w:val="28"/>
          <w:szCs w:val="28"/>
          <w:vertAlign w:val="superscript"/>
        </w:rPr>
        <w:t xml:space="preserve"> </w:t>
      </w:r>
      <w:r w:rsidRPr="005E250A">
        <w:rPr>
          <w:rStyle w:val="FontStyle229"/>
          <w:rFonts w:ascii="Times New Roman" w:hAnsi="Times New Roman" w:cs="Times New Roman"/>
          <w:sz w:val="28"/>
          <w:szCs w:val="28"/>
        </w:rPr>
        <w:t xml:space="preserve">Благодаря </w:t>
      </w:r>
      <w:r w:rsidR="00A15D45" w:rsidRPr="005E250A">
        <w:rPr>
          <w:rStyle w:val="FontStyle229"/>
          <w:rFonts w:ascii="Times New Roman" w:hAnsi="Times New Roman" w:cs="Times New Roman"/>
          <w:sz w:val="28"/>
          <w:szCs w:val="28"/>
        </w:rPr>
        <w:t>ним</w:t>
      </w:r>
      <w:r w:rsidRPr="005E250A">
        <w:rPr>
          <w:rStyle w:val="FontStyle229"/>
          <w:rFonts w:ascii="Times New Roman" w:hAnsi="Times New Roman" w:cs="Times New Roman"/>
          <w:sz w:val="28"/>
          <w:szCs w:val="28"/>
        </w:rPr>
        <w:t xml:space="preserve"> появляется возможность определить приблизительную </w:t>
      </w:r>
      <w:r w:rsidRPr="005E250A">
        <w:rPr>
          <w:rStyle w:val="FontStyle228"/>
          <w:rFonts w:ascii="Times New Roman" w:hAnsi="Times New Roman" w:cs="Times New Roman"/>
          <w:b w:val="0"/>
          <w:sz w:val="28"/>
          <w:szCs w:val="28"/>
        </w:rPr>
        <w:t xml:space="preserve">скорость </w:t>
      </w:r>
      <w:r w:rsidRPr="005E250A">
        <w:rPr>
          <w:rStyle w:val="FontStyle229"/>
          <w:rFonts w:ascii="Times New Roman" w:hAnsi="Times New Roman" w:cs="Times New Roman"/>
          <w:sz w:val="28"/>
          <w:szCs w:val="28"/>
        </w:rPr>
        <w:t>перемещения.</w:t>
      </w:r>
    </w:p>
    <w:p w:rsidR="00D249D9" w:rsidRPr="005E250A" w:rsidRDefault="00D249D9" w:rsidP="002465E0">
      <w:pPr>
        <w:pStyle w:val="Style1"/>
        <w:widowControl/>
        <w:ind w:firstLine="567"/>
        <w:jc w:val="both"/>
        <w:rPr>
          <w:rStyle w:val="FontStyle229"/>
          <w:rFonts w:ascii="Times New Roman" w:hAnsi="Times New Roman" w:cs="Times New Roman"/>
          <w:i/>
          <w:sz w:val="28"/>
          <w:szCs w:val="28"/>
        </w:rPr>
      </w:pPr>
      <w:r w:rsidRPr="005E250A">
        <w:rPr>
          <w:rStyle w:val="FontStyle229"/>
          <w:rFonts w:ascii="Times New Roman" w:hAnsi="Times New Roman" w:cs="Times New Roman"/>
          <w:i/>
          <w:sz w:val="28"/>
          <w:szCs w:val="28"/>
        </w:rPr>
        <w:t>Листинг 2.</w:t>
      </w:r>
      <w:r w:rsidR="00486A2F" w:rsidRPr="005E250A">
        <w:rPr>
          <w:rStyle w:val="FontStyle229"/>
          <w:rFonts w:ascii="Times New Roman" w:hAnsi="Times New Roman" w:cs="Times New Roman"/>
          <w:i/>
          <w:sz w:val="28"/>
          <w:szCs w:val="28"/>
        </w:rPr>
        <w:t>42</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enum Transport {</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Использование инициализационных значений</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xml:space="preserve">    </w:t>
      </w:r>
      <w:r w:rsidRPr="005E250A">
        <w:rPr>
          <w:rFonts w:ascii="Times New Roman" w:hAnsi="Times New Roman"/>
          <w:sz w:val="28"/>
          <w:szCs w:val="28"/>
          <w:lang w:val="en-US"/>
        </w:rPr>
        <w:t>CAR</w:t>
      </w:r>
      <w:r w:rsidRPr="005E250A">
        <w:rPr>
          <w:rFonts w:ascii="Times New Roman" w:hAnsi="Times New Roman"/>
          <w:sz w:val="28"/>
          <w:szCs w:val="28"/>
        </w:rPr>
        <w:t xml:space="preserve">(65), </w:t>
      </w:r>
      <w:r w:rsidRPr="005E250A">
        <w:rPr>
          <w:rFonts w:ascii="Times New Roman" w:hAnsi="Times New Roman"/>
          <w:sz w:val="28"/>
          <w:szCs w:val="28"/>
          <w:lang w:val="en-US"/>
        </w:rPr>
        <w:t>TRUCK</w:t>
      </w:r>
      <w:r w:rsidRPr="005E250A">
        <w:rPr>
          <w:rFonts w:ascii="Times New Roman" w:hAnsi="Times New Roman"/>
          <w:sz w:val="28"/>
          <w:szCs w:val="28"/>
        </w:rPr>
        <w:t xml:space="preserve">(55), </w:t>
      </w:r>
      <w:r w:rsidRPr="005E250A">
        <w:rPr>
          <w:rFonts w:ascii="Times New Roman" w:hAnsi="Times New Roman"/>
          <w:sz w:val="28"/>
          <w:szCs w:val="28"/>
          <w:lang w:val="en-US"/>
        </w:rPr>
        <w:t>AIRPLANE</w:t>
      </w:r>
      <w:r w:rsidRPr="005E250A">
        <w:rPr>
          <w:rFonts w:ascii="Times New Roman" w:hAnsi="Times New Roman"/>
          <w:sz w:val="28"/>
          <w:szCs w:val="28"/>
        </w:rPr>
        <w:t xml:space="preserve">(600), </w:t>
      </w:r>
      <w:r w:rsidRPr="005E250A">
        <w:rPr>
          <w:rFonts w:ascii="Times New Roman" w:hAnsi="Times New Roman"/>
          <w:sz w:val="28"/>
          <w:szCs w:val="28"/>
          <w:lang w:val="en-US"/>
        </w:rPr>
        <w:t>TRAIN</w:t>
      </w:r>
      <w:r w:rsidRPr="005E250A">
        <w:rPr>
          <w:rFonts w:ascii="Times New Roman" w:hAnsi="Times New Roman"/>
          <w:sz w:val="28"/>
          <w:szCs w:val="28"/>
        </w:rPr>
        <w:t xml:space="preserve">(70), </w:t>
      </w:r>
      <w:r w:rsidRPr="005E250A">
        <w:rPr>
          <w:rFonts w:ascii="Times New Roman" w:hAnsi="Times New Roman"/>
          <w:sz w:val="28"/>
          <w:szCs w:val="28"/>
          <w:lang w:val="en-US"/>
        </w:rPr>
        <w:t>BOAT</w:t>
      </w:r>
      <w:r w:rsidRPr="005E250A">
        <w:rPr>
          <w:rFonts w:ascii="Times New Roman" w:hAnsi="Times New Roman"/>
          <w:sz w:val="28"/>
          <w:szCs w:val="28"/>
        </w:rPr>
        <w:t>(22);</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xml:space="preserve">    private int speed;</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Приблизительная скорость каждого</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xml:space="preserve">// транспортного средства </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Конструктор</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xml:space="preserve">    private Transport(int s)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speed = s;</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r w:rsidRPr="005E250A">
        <w:rPr>
          <w:rFonts w:ascii="Times New Roman" w:hAnsi="Times New Roman"/>
          <w:sz w:val="28"/>
          <w:szCs w:val="28"/>
        </w:rPr>
        <w:t>определение</w:t>
      </w:r>
      <w:r w:rsidRPr="005E250A">
        <w:rPr>
          <w:rFonts w:ascii="Times New Roman" w:hAnsi="Times New Roman"/>
          <w:sz w:val="28"/>
          <w:szCs w:val="28"/>
          <w:lang w:val="en-US"/>
        </w:rPr>
        <w:t xml:space="preserve"> </w:t>
      </w:r>
      <w:r w:rsidRPr="005E250A">
        <w:rPr>
          <w:rFonts w:ascii="Times New Roman" w:hAnsi="Times New Roman"/>
          <w:sz w:val="28"/>
          <w:szCs w:val="28"/>
        </w:rPr>
        <w:t>метода</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public int getSpeed()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return speed;</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w:t>
      </w:r>
    </w:p>
    <w:p w:rsidR="007808B6" w:rsidRPr="005E250A" w:rsidRDefault="007808B6" w:rsidP="007808B6">
      <w:pPr>
        <w:pStyle w:val="Style7"/>
        <w:ind w:firstLine="567"/>
        <w:jc w:val="both"/>
        <w:rPr>
          <w:rFonts w:ascii="Times New Roman" w:hAnsi="Times New Roman"/>
          <w:sz w:val="28"/>
          <w:szCs w:val="28"/>
          <w:lang w:val="en-US"/>
        </w:rPr>
      </w:pP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public class EnumDemo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public static void main(String args[]) {</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Transport tp;</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xml:space="preserve">        // Отображение скорости самолета</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Скорость определяется посредством метода getSpeed()</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System.out.println("Typical speed for an airplane is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Transport.AIRPLANE.getSpeed()</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 miles per hour.\n");</w:t>
      </w:r>
    </w:p>
    <w:p w:rsidR="007808B6" w:rsidRPr="005E250A" w:rsidRDefault="007808B6" w:rsidP="007808B6">
      <w:pPr>
        <w:pStyle w:val="Style7"/>
        <w:ind w:firstLine="567"/>
        <w:jc w:val="both"/>
        <w:rPr>
          <w:rFonts w:ascii="Times New Roman" w:hAnsi="Times New Roman"/>
          <w:sz w:val="28"/>
          <w:szCs w:val="28"/>
          <w:lang w:val="en-US"/>
        </w:rPr>
      </w:pP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Отображение констант типа Transport</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и скорости каждого транспортного средства</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rPr>
        <w:t xml:space="preserve">        </w:t>
      </w:r>
      <w:r w:rsidRPr="005E250A">
        <w:rPr>
          <w:rFonts w:ascii="Times New Roman" w:hAnsi="Times New Roman"/>
          <w:sz w:val="28"/>
          <w:szCs w:val="28"/>
          <w:lang w:val="en-US"/>
        </w:rPr>
        <w:t>System.out.println("All Transport speeds: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for (Transport t : Transport.values())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System.out.println(t + " typical speed is "</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t.getSpeed()</w:t>
      </w:r>
    </w:p>
    <w:p w:rsidR="007808B6" w:rsidRPr="005E250A" w:rsidRDefault="007808B6" w:rsidP="007808B6">
      <w:pPr>
        <w:pStyle w:val="Style7"/>
        <w:ind w:firstLine="567"/>
        <w:jc w:val="both"/>
        <w:rPr>
          <w:rFonts w:ascii="Times New Roman" w:hAnsi="Times New Roman"/>
          <w:sz w:val="28"/>
          <w:szCs w:val="28"/>
          <w:lang w:val="en-US"/>
        </w:rPr>
      </w:pPr>
      <w:r w:rsidRPr="005E250A">
        <w:rPr>
          <w:rFonts w:ascii="Times New Roman" w:hAnsi="Times New Roman"/>
          <w:sz w:val="28"/>
          <w:szCs w:val="28"/>
          <w:lang w:val="en-US"/>
        </w:rPr>
        <w:t xml:space="preserve">                    + " miles per hour.");</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lang w:val="en-US"/>
        </w:rPr>
        <w:t xml:space="preserve">        </w:t>
      </w:r>
      <w:r w:rsidRPr="005E250A">
        <w:rPr>
          <w:rFonts w:ascii="Times New Roman" w:hAnsi="Times New Roman"/>
          <w:sz w:val="28"/>
          <w:szCs w:val="28"/>
        </w:rPr>
        <w:t>}</w:t>
      </w:r>
    </w:p>
    <w:p w:rsidR="007808B6" w:rsidRPr="005E250A" w:rsidRDefault="007808B6" w:rsidP="007808B6">
      <w:pPr>
        <w:pStyle w:val="Style7"/>
        <w:ind w:firstLine="567"/>
        <w:jc w:val="both"/>
        <w:rPr>
          <w:rFonts w:ascii="Times New Roman" w:hAnsi="Times New Roman"/>
          <w:sz w:val="28"/>
          <w:szCs w:val="28"/>
        </w:rPr>
      </w:pPr>
      <w:r w:rsidRPr="005E250A">
        <w:rPr>
          <w:rFonts w:ascii="Times New Roman" w:hAnsi="Times New Roman"/>
          <w:sz w:val="28"/>
          <w:szCs w:val="28"/>
        </w:rPr>
        <w:t xml:space="preserve">    }</w:t>
      </w:r>
    </w:p>
    <w:p w:rsidR="007808B6" w:rsidRPr="005E250A" w:rsidRDefault="007808B6" w:rsidP="007808B6">
      <w:pPr>
        <w:pStyle w:val="Style7"/>
        <w:widowControl/>
        <w:ind w:firstLine="567"/>
        <w:jc w:val="both"/>
        <w:rPr>
          <w:rFonts w:ascii="Times New Roman" w:hAnsi="Times New Roman"/>
          <w:sz w:val="28"/>
          <w:szCs w:val="28"/>
        </w:rPr>
      </w:pPr>
      <w:r w:rsidRPr="005E250A">
        <w:rPr>
          <w:rFonts w:ascii="Times New Roman" w:hAnsi="Times New Roman"/>
          <w:sz w:val="28"/>
          <w:szCs w:val="28"/>
        </w:rPr>
        <w:t>}</w:t>
      </w:r>
    </w:p>
    <w:p w:rsidR="002465E0" w:rsidRPr="005E250A" w:rsidRDefault="002465E0" w:rsidP="007808B6">
      <w:pPr>
        <w:pStyle w:val="Style7"/>
        <w:widowControl/>
        <w:ind w:firstLine="567"/>
        <w:jc w:val="both"/>
        <w:rPr>
          <w:rStyle w:val="FontStyle229"/>
          <w:rFonts w:ascii="Times New Roman" w:hAnsi="Times New Roman" w:cs="Times New Roman"/>
          <w:sz w:val="28"/>
          <w:szCs w:val="28"/>
          <w:lang w:eastAsia="en-US"/>
        </w:rPr>
      </w:pPr>
      <w:r w:rsidRPr="005E250A">
        <w:rPr>
          <w:rStyle w:val="FontStyle229"/>
          <w:rFonts w:ascii="Times New Roman" w:hAnsi="Times New Roman" w:cs="Times New Roman"/>
          <w:sz w:val="28"/>
          <w:szCs w:val="28"/>
        </w:rPr>
        <w:t xml:space="preserve">Данной версии </w:t>
      </w:r>
      <w:r w:rsidRPr="005E250A">
        <w:rPr>
          <w:rStyle w:val="FontStyle228"/>
          <w:rFonts w:ascii="Times New Roman" w:hAnsi="Times New Roman" w:cs="Times New Roman"/>
          <w:b w:val="0"/>
          <w:sz w:val="28"/>
          <w:szCs w:val="28"/>
          <w:lang w:val="en-US"/>
        </w:rPr>
        <w:t>Transport</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сделаны некоторые дополнения. Во-первых, переменная экземпляра </w:t>
      </w:r>
      <w:r w:rsidRPr="005E250A">
        <w:rPr>
          <w:rStyle w:val="FontStyle228"/>
          <w:rFonts w:ascii="Times New Roman" w:hAnsi="Times New Roman" w:cs="Times New Roman"/>
          <w:b w:val="0"/>
          <w:sz w:val="28"/>
          <w:szCs w:val="28"/>
          <w:lang w:val="en-US"/>
        </w:rPr>
        <w:t>speed</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используемая для хранения скорости типа транспортного средства. Во-вторых, к нумерованному типу </w:t>
      </w:r>
      <w:r w:rsidRPr="005E250A">
        <w:rPr>
          <w:rStyle w:val="FontStyle229"/>
          <w:rFonts w:ascii="Times New Roman" w:hAnsi="Times New Roman" w:cs="Times New Roman"/>
          <w:sz w:val="28"/>
          <w:szCs w:val="28"/>
          <w:lang w:val="en-US" w:eastAsia="en-US"/>
        </w:rPr>
        <w:t>Transport</w:t>
      </w:r>
      <w:r w:rsidRPr="005E250A">
        <w:rPr>
          <w:rStyle w:val="FontStyle229"/>
          <w:rFonts w:ascii="Times New Roman" w:hAnsi="Times New Roman" w:cs="Times New Roman"/>
          <w:sz w:val="28"/>
          <w:szCs w:val="28"/>
          <w:lang w:eastAsia="en-US"/>
        </w:rPr>
        <w:t xml:space="preserve"> добавлен конструктор, которому передается значение скорости. И в-третьих, </w:t>
      </w:r>
      <w:r w:rsidRPr="005E250A">
        <w:rPr>
          <w:rStyle w:val="FontStyle229"/>
          <w:rFonts w:ascii="Times New Roman" w:hAnsi="Times New Roman" w:cs="Times New Roman"/>
          <w:sz w:val="28"/>
          <w:szCs w:val="28"/>
          <w:lang w:eastAsia="en-US"/>
        </w:rPr>
        <w:lastRenderedPageBreak/>
        <w:t xml:space="preserve">к данному типу добавлен метод </w:t>
      </w:r>
      <w:r w:rsidRPr="005E250A">
        <w:rPr>
          <w:rStyle w:val="FontStyle229"/>
          <w:rFonts w:ascii="Times New Roman" w:hAnsi="Times New Roman" w:cs="Times New Roman"/>
          <w:sz w:val="28"/>
          <w:szCs w:val="28"/>
          <w:lang w:val="en-US" w:eastAsia="en-US"/>
        </w:rPr>
        <w:t>getSpeed</w:t>
      </w:r>
      <w:r w:rsidRPr="005E250A">
        <w:rPr>
          <w:rStyle w:val="FontStyle229"/>
          <w:rFonts w:ascii="Times New Roman" w:hAnsi="Times New Roman" w:cs="Times New Roman"/>
          <w:sz w:val="28"/>
          <w:szCs w:val="28"/>
          <w:lang w:eastAsia="en-US"/>
        </w:rPr>
        <w:t xml:space="preserve">( ), возвращающий значение переменной </w:t>
      </w:r>
      <w:r w:rsidRPr="005E250A">
        <w:rPr>
          <w:rStyle w:val="FontStyle229"/>
          <w:rFonts w:ascii="Times New Roman" w:hAnsi="Times New Roman" w:cs="Times New Roman"/>
          <w:sz w:val="28"/>
          <w:szCs w:val="28"/>
          <w:lang w:val="en-US" w:eastAsia="en-US"/>
        </w:rPr>
        <w:t>speed</w:t>
      </w:r>
      <w:r w:rsidRPr="005E250A">
        <w:rPr>
          <w:rStyle w:val="FontStyle229"/>
          <w:rFonts w:ascii="Times New Roman" w:hAnsi="Times New Roman" w:cs="Times New Roman"/>
          <w:sz w:val="28"/>
          <w:szCs w:val="28"/>
          <w:lang w:eastAsia="en-US"/>
        </w:rPr>
        <w:t>.</w:t>
      </w:r>
    </w:p>
    <w:p w:rsidR="002465E0" w:rsidRPr="005E250A" w:rsidRDefault="00A15D45"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Koгдa</w:t>
      </w:r>
      <w:r w:rsidR="002465E0" w:rsidRPr="005E250A">
        <w:rPr>
          <w:rStyle w:val="FontStyle229"/>
          <w:rFonts w:ascii="Times New Roman" w:hAnsi="Times New Roman" w:cs="Times New Roman"/>
          <w:sz w:val="28"/>
          <w:szCs w:val="28"/>
        </w:rPr>
        <w:t xml:space="preserve"> пepeмeннaя tp oбъявляeтcя в мeтoдe </w:t>
      </w:r>
      <w:r w:rsidR="002465E0" w:rsidRPr="005E250A">
        <w:rPr>
          <w:rStyle w:val="FontStyle229"/>
          <w:rFonts w:ascii="Times New Roman" w:hAnsi="Times New Roman" w:cs="Times New Roman"/>
          <w:sz w:val="28"/>
          <w:szCs w:val="28"/>
          <w:lang w:val="en-US"/>
        </w:rPr>
        <w:t>main</w:t>
      </w:r>
      <w:r w:rsidR="002465E0" w:rsidRPr="005E250A">
        <w:rPr>
          <w:rStyle w:val="FontStyle229"/>
          <w:rFonts w:ascii="Times New Roman" w:hAnsi="Times New Roman" w:cs="Times New Roman"/>
          <w:sz w:val="28"/>
          <w:szCs w:val="28"/>
        </w:rPr>
        <w:t>(</w:t>
      </w:r>
      <w:r w:rsidR="002465E0" w:rsidRPr="005E250A">
        <w:rPr>
          <w:rStyle w:val="FontStyle160"/>
          <w:rFonts w:ascii="Times New Roman" w:hAnsi="Times New Roman" w:cs="Times New Roman"/>
          <w:sz w:val="28"/>
          <w:szCs w:val="28"/>
        </w:rPr>
        <w:t xml:space="preserve">), конструктор </w:t>
      </w:r>
      <w:r w:rsidR="002465E0" w:rsidRPr="005E250A">
        <w:rPr>
          <w:rStyle w:val="FontStyle160"/>
          <w:rFonts w:ascii="Times New Roman" w:hAnsi="Times New Roman" w:cs="Times New Roman"/>
          <w:sz w:val="28"/>
          <w:szCs w:val="28"/>
          <w:lang w:val="en-US"/>
        </w:rPr>
        <w:t>Transport</w:t>
      </w:r>
      <w:r w:rsidR="002465E0" w:rsidRPr="005E250A">
        <w:rPr>
          <w:rStyle w:val="FontStyle160"/>
          <w:rFonts w:ascii="Times New Roman" w:hAnsi="Times New Roman" w:cs="Times New Roman"/>
          <w:sz w:val="28"/>
          <w:szCs w:val="28"/>
        </w:rPr>
        <w:t xml:space="preserve">() </w:t>
      </w:r>
      <w:r w:rsidR="002465E0" w:rsidRPr="005E250A">
        <w:rPr>
          <w:rStyle w:val="FontStyle229"/>
          <w:rFonts w:ascii="Times New Roman" w:hAnsi="Times New Roman" w:cs="Times New Roman"/>
          <w:sz w:val="28"/>
          <w:szCs w:val="28"/>
        </w:rPr>
        <w:t xml:space="preserve">вызывается для каждой константы. Параметр, который должен быть передан конструктору, указывается в скобках после </w:t>
      </w:r>
      <w:r w:rsidRPr="005E250A">
        <w:rPr>
          <w:rStyle w:val="FontStyle229"/>
          <w:rFonts w:ascii="Times New Roman" w:hAnsi="Times New Roman" w:cs="Times New Roman"/>
          <w:sz w:val="28"/>
          <w:szCs w:val="28"/>
        </w:rPr>
        <w:t>имени</w:t>
      </w:r>
      <w:r w:rsidR="002465E0" w:rsidRPr="005E250A">
        <w:rPr>
          <w:rStyle w:val="FontStyle229"/>
          <w:rFonts w:ascii="Times New Roman" w:hAnsi="Times New Roman" w:cs="Times New Roman"/>
          <w:sz w:val="28"/>
          <w:szCs w:val="28"/>
        </w:rPr>
        <w:t xml:space="preserve"> константы.</w:t>
      </w:r>
    </w:p>
    <w:p w:rsidR="002465E0" w:rsidRPr="005E250A" w:rsidRDefault="002465E0" w:rsidP="002465E0">
      <w:pPr>
        <w:pStyle w:val="Style13"/>
        <w:widowControl/>
        <w:ind w:firstLine="567"/>
        <w:jc w:val="both"/>
        <w:rPr>
          <w:rStyle w:val="FontStyle221"/>
          <w:rFonts w:ascii="Times New Roman" w:hAnsi="Times New Roman" w:cs="Times New Roman"/>
          <w:sz w:val="28"/>
          <w:szCs w:val="28"/>
          <w:lang w:val="en-US" w:eastAsia="en-US"/>
        </w:rPr>
      </w:pPr>
      <w:r w:rsidRPr="005E250A">
        <w:rPr>
          <w:rStyle w:val="FontStyle221"/>
          <w:rFonts w:ascii="Times New Roman" w:hAnsi="Times New Roman" w:cs="Times New Roman"/>
          <w:sz w:val="28"/>
          <w:szCs w:val="28"/>
          <w:lang w:val="en-US" w:eastAsia="en-US"/>
        </w:rPr>
        <w:t>CAR(100), TRUCK(80), AIRPLANE(1200), TRAIN(140), BOAT(40);</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Переданное число становится значением параметра конструктора </w:t>
      </w:r>
      <w:r w:rsidRPr="005E250A">
        <w:rPr>
          <w:rStyle w:val="FontStyle179"/>
          <w:rFonts w:ascii="Times New Roman" w:hAnsi="Times New Roman" w:cs="Times New Roman"/>
          <w:b w:val="0"/>
          <w:sz w:val="28"/>
          <w:szCs w:val="28"/>
          <w:lang w:val="en-US"/>
        </w:rPr>
        <w:t>Transport</w:t>
      </w:r>
      <w:r w:rsidRPr="005E250A">
        <w:rPr>
          <w:rStyle w:val="FontStyle179"/>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и при выполнении конструктора присваивается переменной </w:t>
      </w:r>
      <w:r w:rsidRPr="005E250A">
        <w:rPr>
          <w:rStyle w:val="FontStyle179"/>
          <w:rFonts w:ascii="Times New Roman" w:hAnsi="Times New Roman" w:cs="Times New Roman"/>
          <w:b w:val="0"/>
          <w:sz w:val="28"/>
          <w:szCs w:val="28"/>
          <w:lang w:val="en-US"/>
        </w:rPr>
        <w:t>speed</w:t>
      </w:r>
      <w:r w:rsidRPr="005E250A">
        <w:rPr>
          <w:rStyle w:val="FontStyle179"/>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 xml:space="preserve">Заметьте также, что список нумерованных констант </w:t>
      </w:r>
      <w:r w:rsidR="00A15D45" w:rsidRPr="005E250A">
        <w:rPr>
          <w:rStyle w:val="FontStyle229"/>
          <w:rFonts w:ascii="Times New Roman" w:hAnsi="Times New Roman" w:cs="Times New Roman"/>
          <w:sz w:val="28"/>
          <w:szCs w:val="28"/>
        </w:rPr>
        <w:t>завершается</w:t>
      </w:r>
      <w:r w:rsidRPr="005E250A">
        <w:rPr>
          <w:rStyle w:val="FontStyle229"/>
          <w:rFonts w:ascii="Times New Roman" w:hAnsi="Times New Roman" w:cs="Times New Roman"/>
          <w:sz w:val="28"/>
          <w:szCs w:val="28"/>
        </w:rPr>
        <w:t xml:space="preserve"> точкой с запятой. Последней в списке указана константа </w:t>
      </w:r>
      <w:r w:rsidRPr="005E250A">
        <w:rPr>
          <w:rStyle w:val="FontStyle228"/>
          <w:rFonts w:ascii="Times New Roman" w:hAnsi="Times New Roman" w:cs="Times New Roman"/>
          <w:b w:val="0"/>
          <w:sz w:val="28"/>
          <w:szCs w:val="28"/>
          <w:lang w:val="en-US"/>
        </w:rPr>
        <w:t>BOAT</w:t>
      </w:r>
      <w:r w:rsidRPr="005E250A">
        <w:rPr>
          <w:rStyle w:val="FontStyle228"/>
          <w:rFonts w:ascii="Times New Roman" w:hAnsi="Times New Roman" w:cs="Times New Roman"/>
          <w:b w:val="0"/>
          <w:sz w:val="28"/>
          <w:szCs w:val="28"/>
        </w:rPr>
        <w:t xml:space="preserve">. </w:t>
      </w:r>
      <w:r w:rsidRPr="005E250A">
        <w:rPr>
          <w:rStyle w:val="FontStyle229"/>
          <w:rFonts w:ascii="Times New Roman" w:hAnsi="Times New Roman" w:cs="Times New Roman"/>
          <w:sz w:val="28"/>
          <w:szCs w:val="28"/>
        </w:rPr>
        <w:t>Точка с запятой нужна в том случае, если помимо констант в нумерованном типе присутствуют и другие элементы.</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Поскольку каждая нумерованная константа содержит собственную копию переменной </w:t>
      </w:r>
      <w:r w:rsidRPr="005E250A">
        <w:rPr>
          <w:rStyle w:val="FontStyle229"/>
          <w:rFonts w:ascii="Times New Roman" w:hAnsi="Times New Roman" w:cs="Times New Roman"/>
          <w:sz w:val="28"/>
          <w:szCs w:val="28"/>
          <w:lang w:val="en-US"/>
        </w:rPr>
        <w:t>speed</w:t>
      </w:r>
      <w:r w:rsidRPr="005E250A">
        <w:rPr>
          <w:rStyle w:val="FontStyle229"/>
          <w:rFonts w:ascii="Times New Roman" w:hAnsi="Times New Roman" w:cs="Times New Roman"/>
          <w:sz w:val="28"/>
          <w:szCs w:val="28"/>
        </w:rPr>
        <w:t xml:space="preserve">, вы можете выяснить скорость соответствующего транспортного средства, вызвав метод </w:t>
      </w:r>
      <w:r w:rsidRPr="005E250A">
        <w:rPr>
          <w:rStyle w:val="FontStyle229"/>
          <w:rFonts w:ascii="Times New Roman" w:hAnsi="Times New Roman" w:cs="Times New Roman"/>
          <w:sz w:val="28"/>
          <w:szCs w:val="28"/>
          <w:lang w:val="en-US"/>
        </w:rPr>
        <w:t>getSpeed</w:t>
      </w:r>
      <w:r w:rsidRPr="005E250A">
        <w:rPr>
          <w:rStyle w:val="FontStyle229"/>
          <w:rFonts w:ascii="Times New Roman" w:hAnsi="Times New Roman" w:cs="Times New Roman"/>
          <w:sz w:val="28"/>
          <w:szCs w:val="28"/>
        </w:rPr>
        <w:t xml:space="preserve">(). Например, в методе </w:t>
      </w:r>
      <w:r w:rsidRPr="005E250A">
        <w:rPr>
          <w:rStyle w:val="FontStyle229"/>
          <w:rFonts w:ascii="Times New Roman" w:hAnsi="Times New Roman" w:cs="Times New Roman"/>
          <w:sz w:val="28"/>
          <w:szCs w:val="28"/>
          <w:lang w:val="en-US"/>
        </w:rPr>
        <w:t>main</w:t>
      </w:r>
      <w:r w:rsidRPr="005E250A">
        <w:rPr>
          <w:rStyle w:val="FontStyle229"/>
          <w:rFonts w:ascii="Times New Roman" w:hAnsi="Times New Roman" w:cs="Times New Roman"/>
          <w:spacing w:val="20"/>
          <w:sz w:val="28"/>
          <w:szCs w:val="28"/>
        </w:rPr>
        <w:t>()</w:t>
      </w:r>
      <w:r w:rsidRPr="005E250A">
        <w:rPr>
          <w:rStyle w:val="FontStyle229"/>
          <w:rFonts w:ascii="Times New Roman" w:hAnsi="Times New Roman" w:cs="Times New Roman"/>
          <w:sz w:val="28"/>
          <w:szCs w:val="28"/>
        </w:rPr>
        <w:t xml:space="preserve"> скорость самолета определяется с помощью следующего выражения:</w:t>
      </w:r>
    </w:p>
    <w:p w:rsidR="002465E0" w:rsidRPr="005E250A" w:rsidRDefault="002465E0" w:rsidP="002465E0">
      <w:pPr>
        <w:pStyle w:val="Style13"/>
        <w:widowControl/>
        <w:ind w:firstLine="567"/>
        <w:jc w:val="both"/>
        <w:rPr>
          <w:rStyle w:val="FontStyle221"/>
          <w:rFonts w:ascii="Times New Roman" w:hAnsi="Times New Roman" w:cs="Times New Roman"/>
          <w:sz w:val="28"/>
          <w:szCs w:val="28"/>
          <w:lang w:eastAsia="en-US"/>
        </w:rPr>
      </w:pPr>
      <w:r w:rsidRPr="005E250A">
        <w:rPr>
          <w:rStyle w:val="FontStyle221"/>
          <w:rFonts w:ascii="Times New Roman" w:hAnsi="Times New Roman" w:cs="Times New Roman"/>
          <w:sz w:val="28"/>
          <w:szCs w:val="28"/>
          <w:lang w:val="en-US" w:eastAsia="en-US"/>
        </w:rPr>
        <w:t>Transport</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AIRPLANE</w:t>
      </w:r>
      <w:r w:rsidRPr="005E250A">
        <w:rPr>
          <w:rStyle w:val="FontStyle221"/>
          <w:rFonts w:ascii="Times New Roman" w:hAnsi="Times New Roman" w:cs="Times New Roman"/>
          <w:sz w:val="28"/>
          <w:szCs w:val="28"/>
          <w:lang w:eastAsia="en-US"/>
        </w:rPr>
        <w:t>.</w:t>
      </w:r>
      <w:r w:rsidRPr="005E250A">
        <w:rPr>
          <w:rStyle w:val="FontStyle221"/>
          <w:rFonts w:ascii="Times New Roman" w:hAnsi="Times New Roman" w:cs="Times New Roman"/>
          <w:sz w:val="28"/>
          <w:szCs w:val="28"/>
          <w:lang w:val="en-US" w:eastAsia="en-US"/>
        </w:rPr>
        <w:t>getSpeed</w:t>
      </w:r>
      <w:r w:rsidRPr="005E250A">
        <w:rPr>
          <w:rStyle w:val="FontStyle221"/>
          <w:rFonts w:ascii="Times New Roman" w:hAnsi="Times New Roman" w:cs="Times New Roman"/>
          <w:sz w:val="28"/>
          <w:szCs w:val="28"/>
          <w:lang w:eastAsia="en-US"/>
        </w:rPr>
        <w:t>()</w:t>
      </w:r>
    </w:p>
    <w:p w:rsidR="002465E0" w:rsidRPr="005E250A" w:rsidRDefault="002465E0" w:rsidP="002465E0">
      <w:pPr>
        <w:pStyle w:val="Style7"/>
        <w:widowControl/>
        <w:ind w:firstLine="567"/>
        <w:jc w:val="both"/>
        <w:rPr>
          <w:rStyle w:val="FontStyle160"/>
          <w:rFonts w:ascii="Times New Roman" w:hAnsi="Times New Roman" w:cs="Times New Roman"/>
          <w:sz w:val="28"/>
          <w:szCs w:val="28"/>
        </w:rPr>
      </w:pPr>
      <w:r w:rsidRPr="005E250A">
        <w:rPr>
          <w:rStyle w:val="FontStyle229"/>
          <w:rFonts w:ascii="Times New Roman" w:hAnsi="Times New Roman" w:cs="Times New Roman"/>
          <w:sz w:val="28"/>
          <w:szCs w:val="28"/>
        </w:rPr>
        <w:t xml:space="preserve">Скорость каждого транспортного средства определяется путем перебора нумерованных констант в цикле </w:t>
      </w:r>
      <w:r w:rsidRPr="005E250A">
        <w:rPr>
          <w:rStyle w:val="FontStyle229"/>
          <w:rFonts w:ascii="Times New Roman" w:hAnsi="Times New Roman" w:cs="Times New Roman"/>
          <w:sz w:val="28"/>
          <w:szCs w:val="28"/>
          <w:lang w:val="en-US"/>
        </w:rPr>
        <w:t>for</w:t>
      </w:r>
      <w:r w:rsidRPr="005E250A">
        <w:rPr>
          <w:rStyle w:val="FontStyle229"/>
          <w:rFonts w:ascii="Times New Roman" w:hAnsi="Times New Roman" w:cs="Times New Roman"/>
          <w:sz w:val="28"/>
          <w:szCs w:val="28"/>
        </w:rPr>
        <w:t xml:space="preserve">. Поскольку каждая константа содержит свою копию </w:t>
      </w:r>
      <w:r w:rsidRPr="005E250A">
        <w:rPr>
          <w:rStyle w:val="FontStyle229"/>
          <w:rFonts w:ascii="Times New Roman" w:hAnsi="Times New Roman" w:cs="Times New Roman"/>
          <w:sz w:val="28"/>
          <w:szCs w:val="28"/>
          <w:lang w:val="en-US"/>
        </w:rPr>
        <w:t>speed</w:t>
      </w:r>
      <w:r w:rsidRPr="005E250A">
        <w:rPr>
          <w:rStyle w:val="FontStyle229"/>
          <w:rFonts w:ascii="Times New Roman" w:hAnsi="Times New Roman" w:cs="Times New Roman"/>
          <w:sz w:val="28"/>
          <w:szCs w:val="28"/>
        </w:rPr>
        <w:t xml:space="preserve">, значения, связанные с разными константами, различаются между собой. Подобный подход позволяет достаточно просто обеспечить </w:t>
      </w:r>
      <w:r w:rsidR="00A15D45" w:rsidRPr="005E250A">
        <w:rPr>
          <w:rStyle w:val="FontStyle229"/>
          <w:rFonts w:ascii="Times New Roman" w:hAnsi="Times New Roman" w:cs="Times New Roman"/>
          <w:sz w:val="28"/>
          <w:szCs w:val="28"/>
        </w:rPr>
        <w:t>выполнение</w:t>
      </w:r>
      <w:r w:rsidRPr="005E250A">
        <w:rPr>
          <w:rStyle w:val="FontStyle229"/>
          <w:rFonts w:ascii="Times New Roman" w:hAnsi="Times New Roman" w:cs="Times New Roman"/>
          <w:sz w:val="28"/>
          <w:szCs w:val="28"/>
        </w:rPr>
        <w:t xml:space="preserve"> сложных функций, однако он возможен только в том случае, когда нумерован типы реализованы посредством классов, как это имеет место в языке </w:t>
      </w:r>
      <w:r w:rsidRPr="005E250A">
        <w:rPr>
          <w:rStyle w:val="FontStyle160"/>
          <w:rFonts w:ascii="Times New Roman" w:hAnsi="Times New Roman" w:cs="Times New Roman"/>
          <w:sz w:val="28"/>
          <w:szCs w:val="28"/>
          <w:lang w:val="en-US"/>
        </w:rPr>
        <w:t>Java</w:t>
      </w:r>
      <w:r w:rsidRPr="005E250A">
        <w:rPr>
          <w:rStyle w:val="FontStyle160"/>
          <w:rFonts w:ascii="Times New Roman" w:hAnsi="Times New Roman" w:cs="Times New Roman"/>
          <w:sz w:val="28"/>
          <w:szCs w:val="28"/>
        </w:rPr>
        <w:t>.</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В предыдущем примере использовался только один конструктор, но нумерованные типы, как и обычные классы, допускажот любое число конструкторов.</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p>
    <w:p w:rsidR="002465E0" w:rsidRPr="005E250A" w:rsidRDefault="007808B6" w:rsidP="002465E0">
      <w:pPr>
        <w:pStyle w:val="Style1"/>
        <w:widowControl/>
        <w:ind w:firstLine="567"/>
        <w:jc w:val="both"/>
        <w:rPr>
          <w:rStyle w:val="FontStyle229"/>
          <w:rFonts w:ascii="Times New Roman" w:hAnsi="Times New Roman" w:cs="Times New Roman"/>
          <w:b/>
          <w:sz w:val="28"/>
          <w:szCs w:val="28"/>
        </w:rPr>
      </w:pPr>
      <w:r w:rsidRPr="005E250A">
        <w:rPr>
          <w:rStyle w:val="FontStyle229"/>
          <w:rFonts w:ascii="Times New Roman" w:hAnsi="Times New Roman" w:cs="Times New Roman"/>
          <w:b/>
          <w:sz w:val="28"/>
          <w:szCs w:val="28"/>
        </w:rPr>
        <w:t>Задание:</w:t>
      </w:r>
    </w:p>
    <w:p w:rsidR="002465E0" w:rsidRPr="005E250A" w:rsidRDefault="002465E0" w:rsidP="002465E0">
      <w:pPr>
        <w:pStyle w:val="Style1"/>
        <w:widowControl/>
        <w:ind w:firstLine="567"/>
        <w:jc w:val="both"/>
        <w:rPr>
          <w:rStyle w:val="FontStyle229"/>
          <w:rFonts w:ascii="Times New Roman" w:hAnsi="Times New Roman" w:cs="Times New Roman"/>
          <w:sz w:val="28"/>
          <w:szCs w:val="28"/>
        </w:rPr>
      </w:pPr>
      <w:r w:rsidRPr="005E250A">
        <w:rPr>
          <w:rStyle w:val="FontStyle229"/>
          <w:rFonts w:ascii="Times New Roman" w:hAnsi="Times New Roman" w:cs="Times New Roman"/>
          <w:sz w:val="28"/>
          <w:szCs w:val="28"/>
        </w:rPr>
        <w:t xml:space="preserve">Создайте список цветов. В конструктор передаются их номера. Метод выводящий все </w:t>
      </w:r>
      <w:r w:rsidR="007808B6" w:rsidRPr="005E250A">
        <w:rPr>
          <w:rStyle w:val="FontStyle229"/>
          <w:rFonts w:ascii="Times New Roman" w:hAnsi="Times New Roman" w:cs="Times New Roman"/>
          <w:sz w:val="28"/>
          <w:szCs w:val="28"/>
        </w:rPr>
        <w:t>цвета</w:t>
      </w:r>
      <w:r w:rsidRPr="005E250A">
        <w:rPr>
          <w:rStyle w:val="FontStyle229"/>
          <w:rFonts w:ascii="Times New Roman" w:hAnsi="Times New Roman" w:cs="Times New Roman"/>
          <w:sz w:val="28"/>
          <w:szCs w:val="28"/>
        </w:rPr>
        <w:t xml:space="preserve">. Метод, который по введенному с кансоли номеру будет печатать какой цвет выбран. </w:t>
      </w:r>
    </w:p>
    <w:p w:rsidR="002465E0" w:rsidRPr="005E250A" w:rsidRDefault="002465E0" w:rsidP="002465E0">
      <w:pPr>
        <w:ind w:firstLine="567"/>
        <w:contextualSpacing/>
        <w:jc w:val="both"/>
        <w:rPr>
          <w:bCs/>
          <w:sz w:val="28"/>
          <w:szCs w:val="28"/>
        </w:rPr>
      </w:pPr>
    </w:p>
    <w:p w:rsidR="00BF6719" w:rsidRPr="005E250A" w:rsidRDefault="0091470E" w:rsidP="002465E0">
      <w:pPr>
        <w:ind w:firstLine="567"/>
        <w:contextualSpacing/>
        <w:jc w:val="both"/>
        <w:rPr>
          <w:bCs/>
          <w:sz w:val="28"/>
          <w:szCs w:val="28"/>
        </w:rPr>
      </w:pPr>
      <w:r w:rsidRPr="005E250A">
        <w:rPr>
          <w:bCs/>
          <w:sz w:val="28"/>
          <w:szCs w:val="28"/>
        </w:rPr>
        <w:br/>
      </w:r>
    </w:p>
    <w:p w:rsidR="00BF6719" w:rsidRPr="005E250A" w:rsidRDefault="00BF6719" w:rsidP="002465E0">
      <w:pPr>
        <w:ind w:firstLine="567"/>
        <w:contextualSpacing/>
        <w:jc w:val="both"/>
        <w:rPr>
          <w:bCs/>
          <w:sz w:val="28"/>
          <w:szCs w:val="28"/>
        </w:rPr>
      </w:pPr>
    </w:p>
    <w:p w:rsidR="00BF6719" w:rsidRPr="005E250A" w:rsidRDefault="00BF6719" w:rsidP="002465E0">
      <w:pPr>
        <w:ind w:firstLine="567"/>
        <w:contextualSpacing/>
        <w:jc w:val="both"/>
        <w:rPr>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r w:rsidRPr="005E250A">
        <w:rPr>
          <w:b/>
          <w:bCs/>
          <w:sz w:val="28"/>
          <w:szCs w:val="28"/>
        </w:rPr>
        <w:lastRenderedPageBreak/>
        <w:t>Выводы к главе:</w:t>
      </w:r>
    </w:p>
    <w:p w:rsidR="00025DCF" w:rsidRPr="005E250A" w:rsidRDefault="00025DCF" w:rsidP="002465E0">
      <w:pPr>
        <w:ind w:firstLine="567"/>
        <w:contextualSpacing/>
        <w:jc w:val="both"/>
        <w:rPr>
          <w:b/>
          <w:bCs/>
          <w:sz w:val="28"/>
          <w:szCs w:val="28"/>
        </w:rPr>
      </w:pPr>
    </w:p>
    <w:p w:rsidR="00025DCF" w:rsidRPr="005E250A" w:rsidRDefault="00025DCF" w:rsidP="002465E0">
      <w:pPr>
        <w:numPr>
          <w:ilvl w:val="0"/>
          <w:numId w:val="18"/>
        </w:numPr>
        <w:ind w:left="0" w:firstLine="567"/>
        <w:jc w:val="both"/>
        <w:rPr>
          <w:i/>
          <w:sz w:val="28"/>
          <w:szCs w:val="28"/>
        </w:rPr>
      </w:pPr>
      <w:r w:rsidRPr="005E250A">
        <w:rPr>
          <w:i/>
          <w:sz w:val="28"/>
          <w:szCs w:val="28"/>
        </w:rPr>
        <w:t xml:space="preserve">Любая </w:t>
      </w:r>
      <w:r w:rsidRPr="005E250A">
        <w:rPr>
          <w:i/>
          <w:sz w:val="28"/>
          <w:szCs w:val="28"/>
          <w:lang w:val="en-US"/>
        </w:rPr>
        <w:t>Java</w:t>
      </w:r>
      <w:r w:rsidRPr="005E250A">
        <w:rPr>
          <w:i/>
          <w:sz w:val="28"/>
          <w:szCs w:val="28"/>
        </w:rPr>
        <w:t xml:space="preserve"> программа это один класс или несколько классов.</w:t>
      </w:r>
    </w:p>
    <w:p w:rsidR="00025DCF" w:rsidRPr="005E250A" w:rsidRDefault="00025DCF" w:rsidP="002465E0">
      <w:pPr>
        <w:numPr>
          <w:ilvl w:val="0"/>
          <w:numId w:val="18"/>
        </w:numPr>
        <w:ind w:left="0" w:firstLine="567"/>
        <w:jc w:val="both"/>
        <w:rPr>
          <w:i/>
          <w:sz w:val="28"/>
          <w:szCs w:val="28"/>
        </w:rPr>
      </w:pPr>
      <w:r w:rsidRPr="005E250A">
        <w:rPr>
          <w:i/>
          <w:sz w:val="28"/>
          <w:szCs w:val="28"/>
        </w:rPr>
        <w:t>Класс является шаблоном для создания объектов класса.</w:t>
      </w:r>
    </w:p>
    <w:p w:rsidR="00025DCF" w:rsidRPr="005E250A" w:rsidRDefault="00025DCF" w:rsidP="002465E0">
      <w:pPr>
        <w:numPr>
          <w:ilvl w:val="0"/>
          <w:numId w:val="18"/>
        </w:numPr>
        <w:ind w:left="0" w:firstLine="567"/>
        <w:jc w:val="both"/>
        <w:rPr>
          <w:i/>
          <w:sz w:val="28"/>
          <w:szCs w:val="28"/>
        </w:rPr>
      </w:pPr>
      <w:r w:rsidRPr="005E250A">
        <w:rPr>
          <w:i/>
          <w:sz w:val="28"/>
          <w:szCs w:val="28"/>
        </w:rPr>
        <w:t>Класс – это ваш собственный тип данных.</w:t>
      </w:r>
    </w:p>
    <w:p w:rsidR="00025DCF" w:rsidRPr="005E250A" w:rsidRDefault="00025DCF" w:rsidP="002465E0">
      <w:pPr>
        <w:numPr>
          <w:ilvl w:val="0"/>
          <w:numId w:val="18"/>
        </w:numPr>
        <w:ind w:left="0" w:firstLine="567"/>
        <w:jc w:val="both"/>
        <w:rPr>
          <w:i/>
          <w:sz w:val="28"/>
          <w:szCs w:val="28"/>
        </w:rPr>
      </w:pPr>
      <w:r w:rsidRPr="005E250A">
        <w:rPr>
          <w:i/>
          <w:sz w:val="28"/>
          <w:szCs w:val="28"/>
        </w:rPr>
        <w:t>В классе содержатся поля и методы.</w:t>
      </w:r>
    </w:p>
    <w:p w:rsidR="00025DCF" w:rsidRPr="005E250A" w:rsidRDefault="00025DCF" w:rsidP="002465E0">
      <w:pPr>
        <w:numPr>
          <w:ilvl w:val="0"/>
          <w:numId w:val="18"/>
        </w:numPr>
        <w:ind w:left="0" w:firstLine="567"/>
        <w:jc w:val="both"/>
        <w:rPr>
          <w:i/>
          <w:sz w:val="28"/>
          <w:szCs w:val="28"/>
        </w:rPr>
      </w:pPr>
      <w:r w:rsidRPr="005E250A">
        <w:rPr>
          <w:i/>
          <w:sz w:val="28"/>
          <w:szCs w:val="28"/>
        </w:rPr>
        <w:t>Поля – это переменные, которые хранят какие-то характеристики объектов.</w:t>
      </w:r>
    </w:p>
    <w:p w:rsidR="00025DCF" w:rsidRPr="005E250A" w:rsidRDefault="00025DCF" w:rsidP="002465E0">
      <w:pPr>
        <w:numPr>
          <w:ilvl w:val="0"/>
          <w:numId w:val="18"/>
        </w:numPr>
        <w:ind w:left="0" w:firstLine="567"/>
        <w:jc w:val="both"/>
        <w:rPr>
          <w:i/>
          <w:sz w:val="28"/>
          <w:szCs w:val="28"/>
        </w:rPr>
      </w:pPr>
      <w:r w:rsidRPr="005E250A">
        <w:rPr>
          <w:i/>
          <w:sz w:val="28"/>
          <w:szCs w:val="28"/>
        </w:rPr>
        <w:t xml:space="preserve">Методы – это функции, которые выполняет объект. </w:t>
      </w:r>
    </w:p>
    <w:p w:rsidR="00025DCF" w:rsidRPr="005E250A" w:rsidRDefault="00025DCF" w:rsidP="002465E0">
      <w:pPr>
        <w:numPr>
          <w:ilvl w:val="0"/>
          <w:numId w:val="18"/>
        </w:numPr>
        <w:ind w:left="0" w:firstLine="567"/>
        <w:jc w:val="both"/>
        <w:rPr>
          <w:i/>
          <w:sz w:val="28"/>
          <w:szCs w:val="28"/>
        </w:rPr>
      </w:pPr>
      <w:r w:rsidRPr="005E250A">
        <w:rPr>
          <w:i/>
          <w:sz w:val="28"/>
          <w:szCs w:val="28"/>
        </w:rPr>
        <w:t>При создании объекта класса вызывается конструктор.</w:t>
      </w:r>
    </w:p>
    <w:p w:rsidR="00025DCF" w:rsidRPr="005E250A" w:rsidRDefault="00025DCF" w:rsidP="002465E0">
      <w:pPr>
        <w:numPr>
          <w:ilvl w:val="0"/>
          <w:numId w:val="18"/>
        </w:numPr>
        <w:ind w:left="0" w:firstLine="567"/>
        <w:jc w:val="both"/>
        <w:rPr>
          <w:i/>
          <w:sz w:val="28"/>
          <w:szCs w:val="28"/>
        </w:rPr>
      </w:pPr>
      <w:r w:rsidRPr="005E250A">
        <w:rPr>
          <w:i/>
          <w:sz w:val="28"/>
          <w:szCs w:val="28"/>
        </w:rPr>
        <w:t xml:space="preserve">Конструктор – это специальный метод класса. </w:t>
      </w:r>
    </w:p>
    <w:p w:rsidR="00025DCF" w:rsidRPr="005E250A" w:rsidRDefault="00025DCF" w:rsidP="002465E0">
      <w:pPr>
        <w:numPr>
          <w:ilvl w:val="0"/>
          <w:numId w:val="18"/>
        </w:numPr>
        <w:ind w:left="0" w:firstLine="567"/>
        <w:jc w:val="both"/>
        <w:rPr>
          <w:i/>
          <w:sz w:val="28"/>
          <w:szCs w:val="28"/>
        </w:rPr>
      </w:pPr>
      <w:r w:rsidRPr="005E250A">
        <w:rPr>
          <w:i/>
          <w:sz w:val="28"/>
          <w:szCs w:val="28"/>
        </w:rPr>
        <w:t>Имя конструктора совпадает с именем класса.</w:t>
      </w:r>
    </w:p>
    <w:p w:rsidR="00025DCF" w:rsidRPr="005E250A" w:rsidRDefault="00025DCF" w:rsidP="002465E0">
      <w:pPr>
        <w:numPr>
          <w:ilvl w:val="0"/>
          <w:numId w:val="18"/>
        </w:numPr>
        <w:ind w:left="0" w:firstLine="567"/>
        <w:jc w:val="both"/>
        <w:rPr>
          <w:i/>
          <w:sz w:val="28"/>
          <w:szCs w:val="28"/>
        </w:rPr>
      </w:pPr>
      <w:r w:rsidRPr="005E250A">
        <w:rPr>
          <w:i/>
          <w:sz w:val="28"/>
          <w:szCs w:val="28"/>
        </w:rPr>
        <w:t>У конструктора нет возвращаемого типа.</w:t>
      </w:r>
    </w:p>
    <w:p w:rsidR="00025DCF" w:rsidRPr="005E250A" w:rsidRDefault="00025DCF" w:rsidP="002465E0">
      <w:pPr>
        <w:numPr>
          <w:ilvl w:val="0"/>
          <w:numId w:val="18"/>
        </w:numPr>
        <w:ind w:left="0" w:firstLine="567"/>
        <w:jc w:val="both"/>
        <w:rPr>
          <w:i/>
          <w:sz w:val="28"/>
          <w:szCs w:val="28"/>
        </w:rPr>
      </w:pPr>
      <w:r w:rsidRPr="005E250A">
        <w:rPr>
          <w:i/>
          <w:sz w:val="28"/>
          <w:szCs w:val="28"/>
        </w:rPr>
        <w:t>В конструктор можно передавать параметры.</w:t>
      </w:r>
    </w:p>
    <w:p w:rsidR="00025DCF" w:rsidRPr="005E250A" w:rsidRDefault="00025DCF" w:rsidP="002465E0">
      <w:pPr>
        <w:numPr>
          <w:ilvl w:val="0"/>
          <w:numId w:val="18"/>
        </w:numPr>
        <w:ind w:left="0" w:firstLine="567"/>
        <w:jc w:val="both"/>
        <w:rPr>
          <w:i/>
          <w:sz w:val="28"/>
          <w:szCs w:val="28"/>
        </w:rPr>
      </w:pPr>
      <w:r w:rsidRPr="005E250A">
        <w:rPr>
          <w:i/>
          <w:sz w:val="28"/>
          <w:szCs w:val="28"/>
        </w:rPr>
        <w:t xml:space="preserve">В классе может быть несколько конструкторов (перегрузка конструктора), они должны отличаться количеством или типами параметров. </w:t>
      </w:r>
    </w:p>
    <w:p w:rsidR="00025DCF" w:rsidRPr="005E250A" w:rsidRDefault="00025DCF" w:rsidP="002465E0">
      <w:pPr>
        <w:numPr>
          <w:ilvl w:val="0"/>
          <w:numId w:val="18"/>
        </w:numPr>
        <w:ind w:left="0" w:firstLine="567"/>
        <w:jc w:val="both"/>
        <w:rPr>
          <w:i/>
          <w:sz w:val="28"/>
          <w:szCs w:val="28"/>
        </w:rPr>
      </w:pPr>
      <w:r w:rsidRPr="005E250A">
        <w:rPr>
          <w:i/>
          <w:sz w:val="28"/>
          <w:szCs w:val="28"/>
        </w:rPr>
        <w:t>Если ни один конструктор не описан, то используется  конструктор по умолчанию.</w:t>
      </w:r>
    </w:p>
    <w:p w:rsidR="00025DCF" w:rsidRPr="005E250A" w:rsidRDefault="00025DCF" w:rsidP="002465E0">
      <w:pPr>
        <w:numPr>
          <w:ilvl w:val="0"/>
          <w:numId w:val="18"/>
        </w:numPr>
        <w:ind w:left="0" w:firstLine="567"/>
        <w:jc w:val="both"/>
        <w:rPr>
          <w:i/>
          <w:sz w:val="28"/>
          <w:szCs w:val="28"/>
        </w:rPr>
      </w:pPr>
      <w:r w:rsidRPr="005E250A">
        <w:rPr>
          <w:i/>
          <w:sz w:val="28"/>
          <w:szCs w:val="28"/>
        </w:rPr>
        <w:t>Если хоть один конструктор описан, то конструктор по умолчанию нет.</w:t>
      </w:r>
    </w:p>
    <w:p w:rsidR="00025DCF" w:rsidRPr="005E250A" w:rsidRDefault="00025DCF" w:rsidP="002465E0">
      <w:pPr>
        <w:numPr>
          <w:ilvl w:val="0"/>
          <w:numId w:val="18"/>
        </w:numPr>
        <w:ind w:left="0" w:firstLine="567"/>
        <w:jc w:val="both"/>
        <w:rPr>
          <w:i/>
          <w:sz w:val="28"/>
          <w:szCs w:val="28"/>
        </w:rPr>
      </w:pPr>
      <w:r w:rsidRPr="005E250A">
        <w:rPr>
          <w:i/>
          <w:sz w:val="28"/>
          <w:szCs w:val="28"/>
        </w:rPr>
        <w:t>Перегружать можно не только конструктор, но и другие методы. Они должны отличаться типом или количеством параметров.</w:t>
      </w:r>
    </w:p>
    <w:p w:rsidR="00025DCF" w:rsidRPr="005E250A" w:rsidRDefault="00025DCF" w:rsidP="002465E0">
      <w:pPr>
        <w:numPr>
          <w:ilvl w:val="0"/>
          <w:numId w:val="18"/>
        </w:numPr>
        <w:ind w:left="0" w:firstLine="567"/>
        <w:jc w:val="both"/>
        <w:rPr>
          <w:i/>
          <w:sz w:val="28"/>
          <w:szCs w:val="28"/>
        </w:rPr>
      </w:pPr>
      <w:r w:rsidRPr="005E250A">
        <w:rPr>
          <w:i/>
          <w:sz w:val="28"/>
          <w:szCs w:val="28"/>
        </w:rPr>
        <w:t>Обращение к полям осуществляется через имя объекта.</w:t>
      </w:r>
    </w:p>
    <w:p w:rsidR="00025DCF" w:rsidRPr="005E250A" w:rsidRDefault="00025DCF" w:rsidP="002465E0">
      <w:pPr>
        <w:numPr>
          <w:ilvl w:val="0"/>
          <w:numId w:val="18"/>
        </w:numPr>
        <w:ind w:left="0" w:firstLine="567"/>
        <w:jc w:val="both"/>
        <w:rPr>
          <w:i/>
          <w:sz w:val="28"/>
          <w:szCs w:val="28"/>
        </w:rPr>
      </w:pPr>
      <w:r w:rsidRPr="005E250A">
        <w:rPr>
          <w:i/>
          <w:sz w:val="28"/>
          <w:szCs w:val="28"/>
        </w:rPr>
        <w:t>Вызов метода осуществляется через имя объекта.</w:t>
      </w:r>
    </w:p>
    <w:p w:rsidR="00025DCF" w:rsidRPr="005E250A" w:rsidRDefault="00025DCF" w:rsidP="002465E0">
      <w:pPr>
        <w:numPr>
          <w:ilvl w:val="0"/>
          <w:numId w:val="18"/>
        </w:numPr>
        <w:ind w:left="0" w:firstLine="567"/>
        <w:jc w:val="both"/>
        <w:rPr>
          <w:i/>
          <w:sz w:val="28"/>
          <w:szCs w:val="28"/>
        </w:rPr>
      </w:pPr>
      <w:r w:rsidRPr="005E250A">
        <w:rPr>
          <w:i/>
          <w:sz w:val="28"/>
          <w:szCs w:val="28"/>
        </w:rPr>
        <w:t>Если поле или метод объявить как static, то его можно вызвать без создания объекта(через имя класса).</w:t>
      </w:r>
    </w:p>
    <w:p w:rsidR="00025DCF" w:rsidRPr="005E250A" w:rsidRDefault="00025DCF" w:rsidP="002465E0">
      <w:pPr>
        <w:numPr>
          <w:ilvl w:val="0"/>
          <w:numId w:val="18"/>
        </w:numPr>
        <w:ind w:left="0" w:firstLine="567"/>
        <w:jc w:val="both"/>
        <w:rPr>
          <w:i/>
          <w:sz w:val="28"/>
          <w:szCs w:val="28"/>
        </w:rPr>
      </w:pPr>
      <w:r w:rsidRPr="005E250A">
        <w:rPr>
          <w:i/>
          <w:sz w:val="28"/>
          <w:szCs w:val="28"/>
        </w:rPr>
        <w:t>Если поле объявить как final , то значение этого поля изменить нельзя.</w:t>
      </w: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BF6719" w:rsidRPr="005E250A" w:rsidRDefault="00BF6719"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bCs/>
          <w:sz w:val="28"/>
          <w:szCs w:val="28"/>
        </w:rPr>
      </w:pPr>
    </w:p>
    <w:p w:rsidR="00025DCF" w:rsidRPr="005E250A" w:rsidRDefault="00025DCF" w:rsidP="002465E0">
      <w:pPr>
        <w:ind w:firstLine="567"/>
        <w:contextualSpacing/>
        <w:jc w:val="both"/>
        <w:rPr>
          <w:b/>
          <w:sz w:val="28"/>
          <w:szCs w:val="28"/>
        </w:rPr>
      </w:pPr>
      <w:r w:rsidRPr="005E250A">
        <w:rPr>
          <w:b/>
          <w:sz w:val="28"/>
          <w:szCs w:val="28"/>
        </w:rPr>
        <w:lastRenderedPageBreak/>
        <w:t>Задания к главе:</w:t>
      </w:r>
    </w:p>
    <w:p w:rsidR="00025DCF" w:rsidRPr="005E250A" w:rsidRDefault="00025DCF" w:rsidP="002465E0">
      <w:pPr>
        <w:ind w:firstLine="567"/>
        <w:contextualSpacing/>
        <w:jc w:val="both"/>
        <w:rPr>
          <w:b/>
          <w:sz w:val="28"/>
          <w:szCs w:val="28"/>
        </w:rPr>
      </w:pPr>
    </w:p>
    <w:p w:rsidR="00025DCF" w:rsidRPr="005E250A" w:rsidRDefault="00025DCF" w:rsidP="002465E0">
      <w:pPr>
        <w:spacing w:after="60" w:line="245" w:lineRule="auto"/>
        <w:ind w:firstLine="567"/>
        <w:jc w:val="both"/>
        <w:rPr>
          <w:sz w:val="28"/>
          <w:szCs w:val="28"/>
        </w:rPr>
      </w:pPr>
      <w:r w:rsidRPr="005E250A">
        <w:rPr>
          <w:sz w:val="28"/>
          <w:szCs w:val="28"/>
        </w:rPr>
        <w:t xml:space="preserve">1). Создать классы, спецификации которых приведены ниже. Определить конструкторы и методы </w:t>
      </w:r>
      <w:r w:rsidRPr="005E250A">
        <w:rPr>
          <w:sz w:val="28"/>
          <w:szCs w:val="28"/>
          <w:lang w:val="en-US"/>
        </w:rPr>
        <w:t>set</w:t>
      </w:r>
      <w:r w:rsidRPr="005E250A">
        <w:rPr>
          <w:sz w:val="28"/>
          <w:szCs w:val="28"/>
        </w:rPr>
        <w:t xml:space="preserve">Тип(), </w:t>
      </w:r>
      <w:r w:rsidRPr="005E250A">
        <w:rPr>
          <w:sz w:val="28"/>
          <w:szCs w:val="28"/>
          <w:lang w:val="en-US"/>
        </w:rPr>
        <w:t>get</w:t>
      </w:r>
      <w:r w:rsidRPr="005E250A">
        <w:rPr>
          <w:sz w:val="28"/>
          <w:szCs w:val="28"/>
        </w:rPr>
        <w:t xml:space="preserve">Тип(), </w:t>
      </w:r>
      <w:r w:rsidRPr="005E250A">
        <w:rPr>
          <w:sz w:val="28"/>
          <w:szCs w:val="28"/>
          <w:lang w:val="en-US"/>
        </w:rPr>
        <w:t>toString</w:t>
      </w:r>
      <w:r w:rsidRPr="005E250A">
        <w:rPr>
          <w:sz w:val="28"/>
          <w:szCs w:val="28"/>
        </w:rPr>
        <w:t>()</w:t>
      </w:r>
      <w:r w:rsidRPr="005E250A">
        <w:rPr>
          <w:bCs/>
          <w:sz w:val="28"/>
          <w:szCs w:val="28"/>
        </w:rPr>
        <w:t xml:space="preserve">. </w:t>
      </w:r>
      <w:r w:rsidRPr="005E250A">
        <w:rPr>
          <w:sz w:val="28"/>
          <w:szCs w:val="28"/>
        </w:rPr>
        <w:t>Определить дополнительно методы в классе, создающем массив объектов. Задать критерий выбора данных и вывести эти данные на консоль.</w:t>
      </w:r>
    </w:p>
    <w:p w:rsidR="00025DCF" w:rsidRPr="005E250A" w:rsidRDefault="0007237C" w:rsidP="002465E0">
      <w:pPr>
        <w:tabs>
          <w:tab w:val="left" w:pos="881"/>
          <w:tab w:val="left" w:pos="900"/>
        </w:tabs>
        <w:suppressAutoHyphens/>
        <w:spacing w:line="245" w:lineRule="auto"/>
        <w:ind w:right="-1" w:firstLine="567"/>
        <w:jc w:val="both"/>
        <w:rPr>
          <w:sz w:val="28"/>
          <w:szCs w:val="28"/>
        </w:rPr>
      </w:pPr>
      <w:r w:rsidRPr="005E250A">
        <w:rPr>
          <w:sz w:val="28"/>
          <w:szCs w:val="28"/>
        </w:rPr>
        <w:tab/>
      </w:r>
      <w:r w:rsidR="00025DCF" w:rsidRPr="005E250A">
        <w:rPr>
          <w:sz w:val="28"/>
          <w:szCs w:val="28"/>
        </w:rPr>
        <w:t xml:space="preserve">1.1). </w:t>
      </w:r>
      <w:r w:rsidR="00025DCF" w:rsidRPr="005E250A">
        <w:rPr>
          <w:sz w:val="28"/>
          <w:szCs w:val="28"/>
          <w:lang w:val="en-US"/>
        </w:rPr>
        <w:t>Student</w:t>
      </w:r>
      <w:r w:rsidR="00025DCF" w:rsidRPr="005E250A">
        <w:rPr>
          <w:sz w:val="28"/>
          <w:szCs w:val="28"/>
        </w:rPr>
        <w:t xml:space="preserve">: </w:t>
      </w:r>
      <w:r w:rsidR="00025DCF" w:rsidRPr="005E250A">
        <w:rPr>
          <w:sz w:val="28"/>
          <w:szCs w:val="28"/>
          <w:lang w:val="en-US"/>
        </w:rPr>
        <w:t>id</w:t>
      </w:r>
      <w:r w:rsidR="00025DCF" w:rsidRPr="005E250A">
        <w:rPr>
          <w:sz w:val="28"/>
          <w:szCs w:val="28"/>
        </w:rPr>
        <w:t>, Фамилия, Имя, Отчество, Дата рождения, Адрес, Телефон, Факультет, Курс, Группа.</w:t>
      </w:r>
    </w:p>
    <w:p w:rsidR="00025DCF" w:rsidRPr="005E250A" w:rsidRDefault="00025DCF" w:rsidP="002465E0">
      <w:pPr>
        <w:tabs>
          <w:tab w:val="left" w:pos="900"/>
        </w:tabs>
        <w:spacing w:line="246" w:lineRule="auto"/>
        <w:ind w:right="-1" w:firstLine="567"/>
        <w:jc w:val="both"/>
        <w:rPr>
          <w:sz w:val="28"/>
          <w:szCs w:val="28"/>
        </w:rPr>
      </w:pPr>
      <w:r w:rsidRPr="005E250A">
        <w:rPr>
          <w:sz w:val="28"/>
          <w:szCs w:val="28"/>
        </w:rPr>
        <w:t>Создать массив объектов. Вывести:</w:t>
      </w:r>
    </w:p>
    <w:p w:rsidR="00025DCF" w:rsidRPr="005E250A" w:rsidRDefault="00025DCF" w:rsidP="002465E0">
      <w:pPr>
        <w:numPr>
          <w:ilvl w:val="0"/>
          <w:numId w:val="23"/>
        </w:numPr>
        <w:tabs>
          <w:tab w:val="left" w:pos="900"/>
          <w:tab w:val="left" w:pos="1260"/>
        </w:tabs>
        <w:suppressAutoHyphens/>
        <w:spacing w:line="246" w:lineRule="auto"/>
        <w:ind w:left="0" w:firstLine="567"/>
        <w:jc w:val="both"/>
        <w:rPr>
          <w:sz w:val="28"/>
          <w:szCs w:val="28"/>
        </w:rPr>
      </w:pPr>
      <w:r w:rsidRPr="005E250A">
        <w:rPr>
          <w:sz w:val="28"/>
          <w:szCs w:val="28"/>
        </w:rPr>
        <w:t>список студентов заданного факультета;</w:t>
      </w:r>
    </w:p>
    <w:p w:rsidR="00025DCF" w:rsidRPr="005E250A" w:rsidRDefault="00025DCF" w:rsidP="002465E0">
      <w:pPr>
        <w:numPr>
          <w:ilvl w:val="0"/>
          <w:numId w:val="23"/>
        </w:numPr>
        <w:tabs>
          <w:tab w:val="left" w:pos="900"/>
          <w:tab w:val="left" w:pos="1260"/>
        </w:tabs>
        <w:suppressAutoHyphens/>
        <w:spacing w:line="246" w:lineRule="auto"/>
        <w:ind w:left="0" w:firstLine="567"/>
        <w:jc w:val="both"/>
        <w:rPr>
          <w:sz w:val="28"/>
          <w:szCs w:val="28"/>
        </w:rPr>
      </w:pPr>
      <w:r w:rsidRPr="005E250A">
        <w:rPr>
          <w:sz w:val="28"/>
          <w:szCs w:val="28"/>
        </w:rPr>
        <w:t>списки студентов для каждого факультета и курса;</w:t>
      </w:r>
    </w:p>
    <w:p w:rsidR="00025DCF" w:rsidRPr="005E250A" w:rsidRDefault="00025DCF" w:rsidP="002465E0">
      <w:pPr>
        <w:numPr>
          <w:ilvl w:val="0"/>
          <w:numId w:val="23"/>
        </w:numPr>
        <w:tabs>
          <w:tab w:val="left" w:pos="900"/>
          <w:tab w:val="left" w:pos="1260"/>
        </w:tabs>
        <w:suppressAutoHyphens/>
        <w:spacing w:line="246" w:lineRule="auto"/>
        <w:ind w:left="0" w:firstLine="567"/>
        <w:jc w:val="both"/>
        <w:rPr>
          <w:sz w:val="28"/>
          <w:szCs w:val="28"/>
        </w:rPr>
      </w:pPr>
      <w:r w:rsidRPr="005E250A">
        <w:rPr>
          <w:sz w:val="28"/>
          <w:szCs w:val="28"/>
        </w:rPr>
        <w:t>список студентов, родившихся после заданного года;</w:t>
      </w:r>
    </w:p>
    <w:p w:rsidR="00025DCF" w:rsidRPr="005E250A" w:rsidRDefault="00025DCF" w:rsidP="002465E0">
      <w:pPr>
        <w:numPr>
          <w:ilvl w:val="0"/>
          <w:numId w:val="23"/>
        </w:numPr>
        <w:tabs>
          <w:tab w:val="left" w:pos="900"/>
          <w:tab w:val="left" w:pos="1260"/>
        </w:tabs>
        <w:suppressAutoHyphens/>
        <w:spacing w:line="246" w:lineRule="auto"/>
        <w:ind w:left="0" w:firstLine="567"/>
        <w:jc w:val="both"/>
        <w:rPr>
          <w:sz w:val="28"/>
          <w:szCs w:val="28"/>
        </w:rPr>
      </w:pPr>
      <w:r w:rsidRPr="005E250A">
        <w:rPr>
          <w:sz w:val="28"/>
          <w:szCs w:val="28"/>
        </w:rPr>
        <w:t>список учебной группы.</w:t>
      </w:r>
    </w:p>
    <w:p w:rsidR="00025DCF" w:rsidRPr="005E250A" w:rsidRDefault="0007237C" w:rsidP="002465E0">
      <w:pPr>
        <w:tabs>
          <w:tab w:val="left" w:pos="881"/>
          <w:tab w:val="left" w:pos="900"/>
        </w:tabs>
        <w:suppressAutoHyphens/>
        <w:spacing w:before="60" w:line="246" w:lineRule="auto"/>
        <w:ind w:firstLine="567"/>
        <w:jc w:val="both"/>
        <w:rPr>
          <w:sz w:val="28"/>
          <w:szCs w:val="28"/>
        </w:rPr>
      </w:pPr>
      <w:r w:rsidRPr="005E250A">
        <w:rPr>
          <w:sz w:val="28"/>
          <w:szCs w:val="28"/>
        </w:rPr>
        <w:tab/>
      </w:r>
      <w:r w:rsidR="00025DCF" w:rsidRPr="005E250A">
        <w:rPr>
          <w:sz w:val="28"/>
          <w:szCs w:val="28"/>
        </w:rPr>
        <w:t xml:space="preserve">1.2). </w:t>
      </w:r>
      <w:r w:rsidR="00025DCF" w:rsidRPr="005E250A">
        <w:rPr>
          <w:sz w:val="28"/>
          <w:szCs w:val="28"/>
          <w:lang w:val="en-US"/>
        </w:rPr>
        <w:t>Patient</w:t>
      </w:r>
      <w:r w:rsidR="00025DCF" w:rsidRPr="005E250A">
        <w:rPr>
          <w:sz w:val="28"/>
          <w:szCs w:val="28"/>
        </w:rPr>
        <w:t xml:space="preserve">: </w:t>
      </w:r>
      <w:r w:rsidR="00025DCF" w:rsidRPr="005E250A">
        <w:rPr>
          <w:sz w:val="28"/>
          <w:szCs w:val="28"/>
          <w:lang w:val="en-US"/>
        </w:rPr>
        <w:t>id</w:t>
      </w:r>
      <w:r w:rsidR="00025DCF" w:rsidRPr="005E250A">
        <w:rPr>
          <w:sz w:val="28"/>
          <w:szCs w:val="28"/>
        </w:rPr>
        <w:t>, Фамилия, Имя, Отчество, Адрес, Телефон, Номер медицинской карты, Диагноз.</w:t>
      </w:r>
    </w:p>
    <w:p w:rsidR="00025DCF" w:rsidRPr="005E250A" w:rsidRDefault="00025DCF" w:rsidP="002465E0">
      <w:pPr>
        <w:tabs>
          <w:tab w:val="left" w:pos="900"/>
        </w:tabs>
        <w:spacing w:line="246" w:lineRule="auto"/>
        <w:ind w:firstLine="567"/>
        <w:jc w:val="both"/>
        <w:rPr>
          <w:sz w:val="28"/>
          <w:szCs w:val="28"/>
        </w:rPr>
      </w:pPr>
      <w:r w:rsidRPr="005E250A">
        <w:rPr>
          <w:sz w:val="28"/>
          <w:szCs w:val="28"/>
        </w:rPr>
        <w:t>Создать массив объектов. Вывести:</w:t>
      </w:r>
    </w:p>
    <w:p w:rsidR="00025DCF" w:rsidRPr="005E250A" w:rsidRDefault="00025DCF" w:rsidP="002465E0">
      <w:pPr>
        <w:numPr>
          <w:ilvl w:val="0"/>
          <w:numId w:val="24"/>
        </w:numPr>
        <w:tabs>
          <w:tab w:val="left" w:pos="900"/>
          <w:tab w:val="left" w:pos="1260"/>
        </w:tabs>
        <w:suppressAutoHyphens/>
        <w:spacing w:line="246" w:lineRule="auto"/>
        <w:ind w:left="0" w:firstLine="567"/>
        <w:jc w:val="both"/>
        <w:rPr>
          <w:sz w:val="28"/>
          <w:szCs w:val="28"/>
        </w:rPr>
      </w:pPr>
      <w:r w:rsidRPr="005E250A">
        <w:rPr>
          <w:sz w:val="28"/>
          <w:szCs w:val="28"/>
        </w:rPr>
        <w:t>список пациентов, имеющих данный диагноз;</w:t>
      </w:r>
    </w:p>
    <w:p w:rsidR="00025DCF" w:rsidRPr="005E250A" w:rsidRDefault="00025DCF" w:rsidP="002465E0">
      <w:pPr>
        <w:numPr>
          <w:ilvl w:val="0"/>
          <w:numId w:val="24"/>
        </w:numPr>
        <w:tabs>
          <w:tab w:val="left" w:pos="900"/>
          <w:tab w:val="left" w:pos="900"/>
          <w:tab w:val="left" w:pos="1260"/>
        </w:tabs>
        <w:suppressAutoHyphens/>
        <w:spacing w:line="246" w:lineRule="auto"/>
        <w:ind w:left="0" w:firstLine="567"/>
        <w:jc w:val="both"/>
        <w:rPr>
          <w:sz w:val="28"/>
          <w:szCs w:val="28"/>
        </w:rPr>
      </w:pPr>
      <w:r w:rsidRPr="005E250A">
        <w:rPr>
          <w:sz w:val="28"/>
          <w:szCs w:val="28"/>
        </w:rPr>
        <w:t>список пациентов, номер медицинской карты у которых находится в заданном интервале.</w:t>
      </w:r>
    </w:p>
    <w:p w:rsidR="00025DCF" w:rsidRPr="005E250A" w:rsidRDefault="00025DCF" w:rsidP="002465E0">
      <w:pPr>
        <w:tabs>
          <w:tab w:val="left" w:pos="900"/>
          <w:tab w:val="left" w:pos="900"/>
          <w:tab w:val="left" w:pos="1260"/>
        </w:tabs>
        <w:suppressAutoHyphens/>
        <w:spacing w:line="246" w:lineRule="auto"/>
        <w:ind w:firstLine="567"/>
        <w:jc w:val="both"/>
        <w:rPr>
          <w:sz w:val="28"/>
          <w:szCs w:val="28"/>
        </w:rPr>
      </w:pPr>
      <w:r w:rsidRPr="005E250A">
        <w:rPr>
          <w:sz w:val="28"/>
          <w:szCs w:val="28"/>
        </w:rPr>
        <w:t xml:space="preserve">1.3). </w:t>
      </w:r>
      <w:r w:rsidRPr="005E250A">
        <w:rPr>
          <w:spacing w:val="-4"/>
          <w:sz w:val="28"/>
          <w:szCs w:val="28"/>
          <w:lang w:val="en-US"/>
        </w:rPr>
        <w:t>Abiturient</w:t>
      </w:r>
      <w:r w:rsidRPr="005E250A">
        <w:rPr>
          <w:spacing w:val="-4"/>
          <w:sz w:val="28"/>
          <w:szCs w:val="28"/>
        </w:rPr>
        <w:t xml:space="preserve">: </w:t>
      </w:r>
      <w:r w:rsidRPr="005E250A">
        <w:rPr>
          <w:spacing w:val="-4"/>
          <w:sz w:val="28"/>
          <w:szCs w:val="28"/>
          <w:lang w:val="en-US"/>
        </w:rPr>
        <w:t>id</w:t>
      </w:r>
      <w:r w:rsidRPr="005E250A">
        <w:rPr>
          <w:spacing w:val="-4"/>
          <w:sz w:val="28"/>
          <w:szCs w:val="28"/>
        </w:rPr>
        <w:t>, Фамилия, Имя, Отчество, Адрес, Телефон, Оценки.</w:t>
      </w:r>
    </w:p>
    <w:p w:rsidR="00025DCF" w:rsidRPr="005E250A" w:rsidRDefault="00025DCF" w:rsidP="002465E0">
      <w:pPr>
        <w:tabs>
          <w:tab w:val="left" w:pos="900"/>
        </w:tabs>
        <w:spacing w:line="246" w:lineRule="auto"/>
        <w:ind w:firstLine="567"/>
        <w:jc w:val="both"/>
        <w:rPr>
          <w:sz w:val="28"/>
          <w:szCs w:val="28"/>
        </w:rPr>
      </w:pPr>
      <w:r w:rsidRPr="005E250A">
        <w:rPr>
          <w:sz w:val="28"/>
          <w:szCs w:val="28"/>
        </w:rPr>
        <w:t>Создать  массив объектов. Вывести:</w:t>
      </w:r>
    </w:p>
    <w:p w:rsidR="00025DCF" w:rsidRPr="005E250A" w:rsidRDefault="00025DCF" w:rsidP="002465E0">
      <w:pPr>
        <w:numPr>
          <w:ilvl w:val="0"/>
          <w:numId w:val="21"/>
        </w:numPr>
        <w:tabs>
          <w:tab w:val="left" w:pos="900"/>
          <w:tab w:val="left" w:pos="1260"/>
        </w:tabs>
        <w:suppressAutoHyphens/>
        <w:spacing w:line="246" w:lineRule="auto"/>
        <w:ind w:left="0" w:firstLine="567"/>
        <w:jc w:val="both"/>
        <w:rPr>
          <w:sz w:val="28"/>
          <w:szCs w:val="28"/>
        </w:rPr>
      </w:pPr>
      <w:r w:rsidRPr="005E250A">
        <w:rPr>
          <w:sz w:val="28"/>
          <w:szCs w:val="28"/>
        </w:rPr>
        <w:t>список абитуриентов, имеющих неудовлетворительные оценки;</w:t>
      </w:r>
    </w:p>
    <w:p w:rsidR="00025DCF" w:rsidRPr="005E250A" w:rsidRDefault="00025DCF" w:rsidP="002465E0">
      <w:pPr>
        <w:numPr>
          <w:ilvl w:val="0"/>
          <w:numId w:val="21"/>
        </w:numPr>
        <w:tabs>
          <w:tab w:val="left" w:pos="900"/>
          <w:tab w:val="left" w:pos="1260"/>
        </w:tabs>
        <w:suppressAutoHyphens/>
        <w:spacing w:line="246" w:lineRule="auto"/>
        <w:ind w:left="0" w:firstLine="567"/>
        <w:jc w:val="both"/>
        <w:rPr>
          <w:spacing w:val="4"/>
          <w:sz w:val="28"/>
          <w:szCs w:val="28"/>
        </w:rPr>
      </w:pPr>
      <w:r w:rsidRPr="005E250A">
        <w:rPr>
          <w:spacing w:val="4"/>
          <w:sz w:val="28"/>
          <w:szCs w:val="28"/>
        </w:rPr>
        <w:t>список абитуриентов, средний балл у которых выше заданного;</w:t>
      </w:r>
    </w:p>
    <w:p w:rsidR="00025DCF" w:rsidRPr="005E250A" w:rsidRDefault="00025DCF" w:rsidP="002465E0">
      <w:pPr>
        <w:numPr>
          <w:ilvl w:val="0"/>
          <w:numId w:val="21"/>
        </w:numPr>
        <w:tabs>
          <w:tab w:val="left" w:pos="900"/>
          <w:tab w:val="left" w:pos="900"/>
          <w:tab w:val="left" w:pos="1260"/>
        </w:tabs>
        <w:suppressAutoHyphens/>
        <w:spacing w:line="246" w:lineRule="auto"/>
        <w:ind w:left="0" w:firstLine="567"/>
        <w:jc w:val="both"/>
        <w:rPr>
          <w:sz w:val="28"/>
          <w:szCs w:val="28"/>
        </w:rPr>
      </w:pPr>
      <w:r w:rsidRPr="005E250A">
        <w:rPr>
          <w:sz w:val="28"/>
          <w:szCs w:val="28"/>
        </w:rPr>
        <w:t xml:space="preserve">выбрать заданное число </w:t>
      </w:r>
      <w:r w:rsidRPr="005E250A">
        <w:rPr>
          <w:sz w:val="28"/>
          <w:szCs w:val="28"/>
          <w:lang w:val="en-US"/>
        </w:rPr>
        <w:t>n</w:t>
      </w:r>
      <w:r w:rsidRPr="005E250A">
        <w:rPr>
          <w:sz w:val="28"/>
          <w:szCs w:val="28"/>
        </w:rPr>
        <w:t xml:space="preserve"> абитуриентов, имеющих самый высокий средний балл (вывести также полный список абитуриентов, имеющих полупроходной балл).</w:t>
      </w:r>
    </w:p>
    <w:p w:rsidR="00025DCF" w:rsidRPr="005E250A" w:rsidRDefault="0007237C" w:rsidP="002465E0">
      <w:pPr>
        <w:tabs>
          <w:tab w:val="left" w:pos="900"/>
          <w:tab w:val="left" w:pos="900"/>
          <w:tab w:val="left" w:pos="1260"/>
        </w:tabs>
        <w:suppressAutoHyphens/>
        <w:spacing w:line="246" w:lineRule="auto"/>
        <w:ind w:firstLine="567"/>
        <w:jc w:val="both"/>
        <w:rPr>
          <w:sz w:val="28"/>
          <w:szCs w:val="28"/>
        </w:rPr>
      </w:pPr>
      <w:r w:rsidRPr="005E250A">
        <w:rPr>
          <w:sz w:val="28"/>
          <w:szCs w:val="28"/>
        </w:rPr>
        <w:tab/>
      </w:r>
      <w:r w:rsidR="00025DCF" w:rsidRPr="005E250A">
        <w:rPr>
          <w:sz w:val="28"/>
          <w:szCs w:val="28"/>
        </w:rPr>
        <w:t xml:space="preserve">1.4). </w:t>
      </w:r>
      <w:r w:rsidR="00025DCF" w:rsidRPr="005E250A">
        <w:rPr>
          <w:sz w:val="28"/>
          <w:szCs w:val="28"/>
          <w:lang w:val="en-US"/>
        </w:rPr>
        <w:t>House</w:t>
      </w:r>
      <w:r w:rsidR="00025DCF" w:rsidRPr="005E250A">
        <w:rPr>
          <w:sz w:val="28"/>
          <w:szCs w:val="28"/>
        </w:rPr>
        <w:t xml:space="preserve">: </w:t>
      </w:r>
      <w:r w:rsidR="00025DCF" w:rsidRPr="005E250A">
        <w:rPr>
          <w:sz w:val="28"/>
          <w:szCs w:val="28"/>
          <w:lang w:val="en-US"/>
        </w:rPr>
        <w:t>id</w:t>
      </w:r>
      <w:r w:rsidR="00025DCF" w:rsidRPr="005E250A">
        <w:rPr>
          <w:sz w:val="28"/>
          <w:szCs w:val="28"/>
        </w:rPr>
        <w:t>, Номер квартиры, Площадь, Этаж, Количество комнат, Улица, Тип здания, Срок эксплуатации.</w:t>
      </w:r>
    </w:p>
    <w:p w:rsidR="00025DCF" w:rsidRPr="005E250A" w:rsidRDefault="00025DCF" w:rsidP="002465E0">
      <w:pPr>
        <w:tabs>
          <w:tab w:val="left" w:pos="900"/>
        </w:tabs>
        <w:spacing w:line="246" w:lineRule="auto"/>
        <w:ind w:firstLine="567"/>
        <w:jc w:val="both"/>
        <w:rPr>
          <w:sz w:val="28"/>
          <w:szCs w:val="28"/>
        </w:rPr>
      </w:pPr>
      <w:r w:rsidRPr="005E250A">
        <w:rPr>
          <w:sz w:val="28"/>
          <w:szCs w:val="28"/>
        </w:rPr>
        <w:t>Создать массив объектов. Вывести:</w:t>
      </w:r>
    </w:p>
    <w:p w:rsidR="00025DCF" w:rsidRPr="005E250A" w:rsidRDefault="00025DCF" w:rsidP="002465E0">
      <w:pPr>
        <w:numPr>
          <w:ilvl w:val="0"/>
          <w:numId w:val="22"/>
        </w:numPr>
        <w:tabs>
          <w:tab w:val="left" w:pos="900"/>
          <w:tab w:val="left" w:pos="1260"/>
        </w:tabs>
        <w:suppressAutoHyphens/>
        <w:spacing w:line="246" w:lineRule="auto"/>
        <w:ind w:left="0" w:firstLine="567"/>
        <w:jc w:val="both"/>
        <w:rPr>
          <w:sz w:val="28"/>
          <w:szCs w:val="28"/>
        </w:rPr>
      </w:pPr>
      <w:r w:rsidRPr="005E250A">
        <w:rPr>
          <w:sz w:val="28"/>
          <w:szCs w:val="28"/>
        </w:rPr>
        <w:t>список квартир, имеющих заданное число комнат;</w:t>
      </w:r>
    </w:p>
    <w:p w:rsidR="00025DCF" w:rsidRPr="005E250A" w:rsidRDefault="00025DCF" w:rsidP="002465E0">
      <w:pPr>
        <w:numPr>
          <w:ilvl w:val="0"/>
          <w:numId w:val="22"/>
        </w:numPr>
        <w:tabs>
          <w:tab w:val="left" w:pos="900"/>
          <w:tab w:val="left" w:pos="1260"/>
        </w:tabs>
        <w:suppressAutoHyphens/>
        <w:spacing w:line="246" w:lineRule="auto"/>
        <w:ind w:left="0" w:firstLine="567"/>
        <w:jc w:val="both"/>
        <w:rPr>
          <w:spacing w:val="-2"/>
          <w:sz w:val="28"/>
          <w:szCs w:val="28"/>
        </w:rPr>
      </w:pPr>
      <w:r w:rsidRPr="005E250A">
        <w:rPr>
          <w:spacing w:val="-2"/>
          <w:sz w:val="28"/>
          <w:szCs w:val="28"/>
        </w:rPr>
        <w:t>список квартир, имеющих заданное число комнат и расположенных на этаже, который находится в заданном промежутке;</w:t>
      </w:r>
    </w:p>
    <w:p w:rsidR="00025DCF" w:rsidRPr="005E250A" w:rsidRDefault="00025DCF" w:rsidP="002465E0">
      <w:pPr>
        <w:numPr>
          <w:ilvl w:val="0"/>
          <w:numId w:val="22"/>
        </w:numPr>
        <w:tabs>
          <w:tab w:val="left" w:pos="900"/>
          <w:tab w:val="left" w:pos="1260"/>
        </w:tabs>
        <w:suppressAutoHyphens/>
        <w:spacing w:line="246" w:lineRule="auto"/>
        <w:ind w:left="0" w:firstLine="567"/>
        <w:jc w:val="both"/>
        <w:rPr>
          <w:spacing w:val="2"/>
          <w:sz w:val="28"/>
          <w:szCs w:val="28"/>
        </w:rPr>
      </w:pPr>
      <w:r w:rsidRPr="005E250A">
        <w:rPr>
          <w:spacing w:val="2"/>
          <w:sz w:val="28"/>
          <w:szCs w:val="28"/>
        </w:rPr>
        <w:t>список квартир, имеющих площадь, превосходящую заданную.</w:t>
      </w:r>
    </w:p>
    <w:p w:rsidR="00025DCF" w:rsidRPr="005E250A" w:rsidRDefault="0007237C" w:rsidP="002465E0">
      <w:pPr>
        <w:tabs>
          <w:tab w:val="left" w:pos="881"/>
          <w:tab w:val="left" w:pos="900"/>
        </w:tabs>
        <w:suppressAutoHyphens/>
        <w:spacing w:before="40"/>
        <w:ind w:firstLine="567"/>
        <w:jc w:val="both"/>
        <w:rPr>
          <w:sz w:val="28"/>
          <w:szCs w:val="28"/>
        </w:rPr>
      </w:pPr>
      <w:r w:rsidRPr="005E250A">
        <w:rPr>
          <w:sz w:val="28"/>
          <w:szCs w:val="28"/>
        </w:rPr>
        <w:tab/>
      </w:r>
      <w:r w:rsidR="00025DCF" w:rsidRPr="005E250A">
        <w:rPr>
          <w:sz w:val="28"/>
          <w:szCs w:val="28"/>
        </w:rPr>
        <w:t xml:space="preserve">1.5). </w:t>
      </w:r>
      <w:r w:rsidR="00025DCF" w:rsidRPr="005E250A">
        <w:rPr>
          <w:sz w:val="28"/>
          <w:szCs w:val="28"/>
          <w:lang w:val="en-US"/>
        </w:rPr>
        <w:t>Car</w:t>
      </w:r>
      <w:r w:rsidR="00025DCF" w:rsidRPr="005E250A">
        <w:rPr>
          <w:sz w:val="28"/>
          <w:szCs w:val="28"/>
        </w:rPr>
        <w:t xml:space="preserve">: </w:t>
      </w:r>
      <w:r w:rsidR="00025DCF" w:rsidRPr="005E250A">
        <w:rPr>
          <w:sz w:val="28"/>
          <w:szCs w:val="28"/>
          <w:lang w:val="en-US"/>
        </w:rPr>
        <w:t>id</w:t>
      </w:r>
      <w:r w:rsidR="00025DCF" w:rsidRPr="005E250A">
        <w:rPr>
          <w:sz w:val="28"/>
          <w:szCs w:val="28"/>
        </w:rPr>
        <w:t>, Марка, Модель, Год выпуска, Цвет, Цена, Регистрационный номер.</w:t>
      </w:r>
    </w:p>
    <w:p w:rsidR="00025DCF" w:rsidRPr="005E250A" w:rsidRDefault="00025DCF" w:rsidP="002465E0">
      <w:pPr>
        <w:tabs>
          <w:tab w:val="left" w:pos="1260"/>
        </w:tabs>
        <w:ind w:firstLine="567"/>
        <w:jc w:val="both"/>
        <w:rPr>
          <w:sz w:val="28"/>
          <w:szCs w:val="28"/>
        </w:rPr>
      </w:pPr>
      <w:r w:rsidRPr="005E250A">
        <w:rPr>
          <w:sz w:val="28"/>
          <w:szCs w:val="28"/>
        </w:rPr>
        <w:t>Создать массив объектов. Вывести:</w:t>
      </w:r>
    </w:p>
    <w:p w:rsidR="00025DCF" w:rsidRPr="005E250A" w:rsidRDefault="00025DCF" w:rsidP="002465E0">
      <w:pPr>
        <w:numPr>
          <w:ilvl w:val="0"/>
          <w:numId w:val="25"/>
        </w:numPr>
        <w:tabs>
          <w:tab w:val="left" w:pos="900"/>
          <w:tab w:val="left" w:pos="1260"/>
        </w:tabs>
        <w:suppressAutoHyphens/>
        <w:ind w:left="0" w:firstLine="567"/>
        <w:jc w:val="both"/>
        <w:rPr>
          <w:sz w:val="28"/>
          <w:szCs w:val="28"/>
        </w:rPr>
      </w:pPr>
      <w:r w:rsidRPr="005E250A">
        <w:rPr>
          <w:sz w:val="28"/>
          <w:szCs w:val="28"/>
        </w:rPr>
        <w:t>список автомобилей заданной марки;</w:t>
      </w:r>
    </w:p>
    <w:p w:rsidR="00025DCF" w:rsidRPr="005E250A" w:rsidRDefault="00025DCF" w:rsidP="002465E0">
      <w:pPr>
        <w:numPr>
          <w:ilvl w:val="0"/>
          <w:numId w:val="25"/>
        </w:numPr>
        <w:tabs>
          <w:tab w:val="left" w:pos="900"/>
          <w:tab w:val="left" w:pos="1260"/>
        </w:tabs>
        <w:suppressAutoHyphens/>
        <w:ind w:left="0" w:firstLine="567"/>
        <w:jc w:val="both"/>
        <w:rPr>
          <w:sz w:val="28"/>
          <w:szCs w:val="28"/>
        </w:rPr>
      </w:pPr>
      <w:r w:rsidRPr="005E250A">
        <w:rPr>
          <w:sz w:val="28"/>
          <w:szCs w:val="28"/>
        </w:rPr>
        <w:t xml:space="preserve">список автомобилей заданной модели, которые эксплуатируются больше </w:t>
      </w:r>
      <w:r w:rsidRPr="005E250A">
        <w:rPr>
          <w:sz w:val="28"/>
          <w:szCs w:val="28"/>
          <w:lang w:val="en-US"/>
        </w:rPr>
        <w:t>n</w:t>
      </w:r>
      <w:r w:rsidRPr="005E250A">
        <w:rPr>
          <w:sz w:val="28"/>
          <w:szCs w:val="28"/>
        </w:rPr>
        <w:t xml:space="preserve"> лет;</w:t>
      </w:r>
    </w:p>
    <w:p w:rsidR="00025DCF" w:rsidRPr="005E250A" w:rsidRDefault="00025DCF" w:rsidP="002465E0">
      <w:pPr>
        <w:numPr>
          <w:ilvl w:val="0"/>
          <w:numId w:val="25"/>
        </w:numPr>
        <w:tabs>
          <w:tab w:val="left" w:pos="900"/>
          <w:tab w:val="left" w:pos="1260"/>
        </w:tabs>
        <w:suppressAutoHyphens/>
        <w:ind w:left="0" w:firstLine="567"/>
        <w:jc w:val="both"/>
        <w:rPr>
          <w:sz w:val="28"/>
          <w:szCs w:val="28"/>
        </w:rPr>
      </w:pPr>
      <w:r w:rsidRPr="005E250A">
        <w:rPr>
          <w:sz w:val="28"/>
          <w:szCs w:val="28"/>
        </w:rPr>
        <w:t>список автомобилей заданного года выпуска, цена которых больше указанной.</w:t>
      </w:r>
    </w:p>
    <w:p w:rsidR="00025DCF" w:rsidRPr="005E250A" w:rsidRDefault="00025DCF" w:rsidP="002465E0">
      <w:pPr>
        <w:ind w:firstLine="567"/>
        <w:rPr>
          <w:sz w:val="28"/>
          <w:szCs w:val="28"/>
        </w:rPr>
      </w:pPr>
      <w:r w:rsidRPr="005E250A">
        <w:rPr>
          <w:sz w:val="28"/>
          <w:szCs w:val="28"/>
        </w:rPr>
        <w:t xml:space="preserve">2).  Разработать класс Круг, имеющий три поля. Одно поле будет хранить значение радиуса. Два других координаты центра. Конструктор без параметров, конструктор с 1 параметром – радиус, конструктор с двумя </w:t>
      </w:r>
      <w:r w:rsidRPr="005E250A">
        <w:rPr>
          <w:sz w:val="28"/>
          <w:szCs w:val="28"/>
        </w:rPr>
        <w:lastRenderedPageBreak/>
        <w:t>параметрами – координаты центра, конструктор с 3 параметрами – все три поля. Написать метод выводящий  все характеристики круга. Написать метод изменяющий координаты центра(передаются параметры указывающие на сколько нужно изменить координаты центра). Написать метод для изменения радиуса круга. Написать метод для расчета площади круга и метод для расчета длины окружности.</w:t>
      </w:r>
    </w:p>
    <w:p w:rsidR="00025DCF" w:rsidRPr="005E250A" w:rsidRDefault="00025DCF" w:rsidP="002465E0">
      <w:pPr>
        <w:ind w:firstLine="567"/>
        <w:rPr>
          <w:sz w:val="28"/>
          <w:szCs w:val="28"/>
        </w:rPr>
      </w:pPr>
      <w:r w:rsidRPr="005E250A">
        <w:rPr>
          <w:sz w:val="28"/>
          <w:szCs w:val="28"/>
        </w:rPr>
        <w:t>3). Разработать класс Склад. Два поля: количество единиц товара и стоимость 1 единицы. Конструктор пустой и конструктор с двумя параметрами. Написать метод позволяющий изменять количество товара. Написать метод позволяющий изменять стоимость товара. Написать метод позволяющий  рассчитывать стоимость товара.  Написать метод для сравнения стоимости товаров. Написать метод с переменным числом параметров определяющий общее количество товаров.</w:t>
      </w:r>
    </w:p>
    <w:p w:rsidR="0007237C" w:rsidRPr="005E250A" w:rsidRDefault="00025DCF" w:rsidP="002465E0">
      <w:pPr>
        <w:ind w:firstLine="567"/>
        <w:rPr>
          <w:sz w:val="28"/>
          <w:szCs w:val="28"/>
        </w:rPr>
      </w:pPr>
      <w:r w:rsidRPr="005E250A">
        <w:rPr>
          <w:sz w:val="28"/>
          <w:szCs w:val="28"/>
        </w:rPr>
        <w:t>4). Разработать класс Книга. Поля – автор, название, год выпуска, количество страниц. Конструктор пустой и конструктор с 4 параметрами. Написать методы, позволяющие менять каждое из полей. Метод, который по названию книги, будет выводить всю информацию о книге. Перегрузить методы по изменению полей, так чтобы новое значение поля можно было вводить с клавиатуры.</w:t>
      </w:r>
    </w:p>
    <w:p w:rsidR="0007237C" w:rsidRPr="005E250A" w:rsidRDefault="00025DCF" w:rsidP="002465E0">
      <w:pPr>
        <w:ind w:firstLine="567"/>
        <w:rPr>
          <w:sz w:val="28"/>
          <w:szCs w:val="28"/>
        </w:rPr>
      </w:pPr>
      <w:r w:rsidRPr="005E250A">
        <w:rPr>
          <w:spacing w:val="-2"/>
          <w:sz w:val="28"/>
          <w:szCs w:val="28"/>
        </w:rPr>
        <w:t>5). Определить класс Дробь в виде пары (</w:t>
      </w:r>
      <w:r w:rsidRPr="005E250A">
        <w:rPr>
          <w:spacing w:val="-2"/>
          <w:sz w:val="28"/>
          <w:szCs w:val="28"/>
          <w:lang w:val="en-US"/>
        </w:rPr>
        <w:t>m</w:t>
      </w:r>
      <w:r w:rsidRPr="005E250A">
        <w:rPr>
          <w:spacing w:val="-2"/>
          <w:sz w:val="28"/>
          <w:szCs w:val="28"/>
        </w:rPr>
        <w:t>,</w:t>
      </w:r>
      <w:r w:rsidRPr="005E250A">
        <w:rPr>
          <w:spacing w:val="-2"/>
          <w:sz w:val="28"/>
          <w:szCs w:val="28"/>
          <w:lang w:val="en-US"/>
        </w:rPr>
        <w:t>n</w:t>
      </w:r>
      <w:r w:rsidRPr="005E250A">
        <w:rPr>
          <w:spacing w:val="-2"/>
          <w:sz w:val="28"/>
          <w:szCs w:val="28"/>
        </w:rPr>
        <w:t>). Класс должен содержать несколько конструкторов. Реализовать методы для сложения, вычи</w:t>
      </w:r>
      <w:r w:rsidRPr="005E250A">
        <w:rPr>
          <w:spacing w:val="-2"/>
          <w:sz w:val="28"/>
          <w:szCs w:val="28"/>
        </w:rPr>
        <w:softHyphen/>
        <w:t xml:space="preserve">тания, умножения, деления и сокращения дробей. Методы сумма и произведение сделать с переменным числом параметров. Объявить массив из </w:t>
      </w:r>
      <w:r w:rsidRPr="005E250A">
        <w:rPr>
          <w:spacing w:val="-2"/>
          <w:sz w:val="28"/>
          <w:szCs w:val="28"/>
          <w:lang w:val="en-US"/>
        </w:rPr>
        <w:t>k</w:t>
      </w:r>
      <w:r w:rsidRPr="005E250A">
        <w:rPr>
          <w:spacing w:val="-2"/>
          <w:sz w:val="28"/>
          <w:szCs w:val="28"/>
        </w:rPr>
        <w:t xml:space="preserve"> дробей, ввести/вы</w:t>
      </w:r>
      <w:r w:rsidRPr="005E250A">
        <w:rPr>
          <w:spacing w:val="-2"/>
          <w:sz w:val="28"/>
          <w:szCs w:val="28"/>
        </w:rPr>
        <w:softHyphen/>
        <w:t xml:space="preserve">вести значения для массива дробей. Создать массив объектов и передать его в метод, который изменяет каждый элемент массива с четным индексом путем добавления следующего за ним элемента массива. </w:t>
      </w:r>
    </w:p>
    <w:p w:rsidR="0007237C" w:rsidRPr="005E250A" w:rsidRDefault="00025DCF" w:rsidP="002465E0">
      <w:pPr>
        <w:ind w:firstLine="567"/>
        <w:rPr>
          <w:sz w:val="28"/>
          <w:szCs w:val="28"/>
        </w:rPr>
      </w:pPr>
      <w:r w:rsidRPr="005E250A">
        <w:rPr>
          <w:spacing w:val="-2"/>
          <w:sz w:val="28"/>
          <w:szCs w:val="28"/>
        </w:rPr>
        <w:t xml:space="preserve">6). </w:t>
      </w:r>
      <w:r w:rsidRPr="005E250A">
        <w:rPr>
          <w:spacing w:val="-3"/>
          <w:sz w:val="28"/>
          <w:szCs w:val="28"/>
        </w:rPr>
        <w:t xml:space="preserve">Определить класс Вектор размерности </w:t>
      </w:r>
      <w:r w:rsidRPr="005E250A">
        <w:rPr>
          <w:spacing w:val="-3"/>
          <w:sz w:val="28"/>
          <w:szCs w:val="28"/>
          <w:lang w:val="en-US"/>
        </w:rPr>
        <w:t>n</w:t>
      </w:r>
      <w:r w:rsidRPr="005E250A">
        <w:rPr>
          <w:spacing w:val="-3"/>
          <w:sz w:val="28"/>
          <w:szCs w:val="28"/>
        </w:rPr>
        <w:t>. Реализовать методы сложения, вычитания, умножения, инкремента, декремента, индексирования. Определить массив из m объектов. Каждую из пар векторов передать в методы, возвращающие их скалярное произведение и длины. Вычислить и вывести углы между векторами.</w:t>
      </w:r>
    </w:p>
    <w:p w:rsidR="0007237C" w:rsidRPr="005E250A" w:rsidRDefault="00025DCF" w:rsidP="002465E0">
      <w:pPr>
        <w:ind w:firstLine="567"/>
        <w:rPr>
          <w:sz w:val="28"/>
          <w:szCs w:val="28"/>
        </w:rPr>
      </w:pPr>
      <w:r w:rsidRPr="005E250A">
        <w:rPr>
          <w:spacing w:val="-3"/>
          <w:sz w:val="28"/>
          <w:szCs w:val="28"/>
        </w:rPr>
        <w:t xml:space="preserve">7). </w:t>
      </w:r>
      <w:r w:rsidRPr="005E250A">
        <w:rPr>
          <w:spacing w:val="2"/>
          <w:sz w:val="28"/>
          <w:szCs w:val="28"/>
        </w:rPr>
        <w:t xml:space="preserve">Определить класс Множество символов мощности </w:t>
      </w:r>
      <w:r w:rsidRPr="005E250A">
        <w:rPr>
          <w:spacing w:val="2"/>
          <w:sz w:val="28"/>
          <w:szCs w:val="28"/>
          <w:lang w:val="en-US"/>
        </w:rPr>
        <w:t>n</w:t>
      </w:r>
      <w:r w:rsidRPr="005E250A">
        <w:rPr>
          <w:spacing w:val="2"/>
          <w:sz w:val="28"/>
          <w:szCs w:val="28"/>
        </w:rPr>
        <w:t>. Написать несколько конструкторов. Реализовать методы для определения принадлежности заданного элемента множеству; пересечения, объединения, разности двух множеств. Создать методы сложения, вычитания, умножения (пересечения), индексирования, присваивания. Создать массив объектов и передавать пары объектов в метод другого класса, который строит множество, состоящее из элементов, входящих только в одно из заданных множеств.</w:t>
      </w:r>
    </w:p>
    <w:p w:rsidR="00025DCF" w:rsidRPr="005E250A" w:rsidRDefault="00025DCF" w:rsidP="002465E0">
      <w:pPr>
        <w:ind w:firstLine="567"/>
        <w:rPr>
          <w:sz w:val="28"/>
          <w:szCs w:val="28"/>
        </w:rPr>
      </w:pPr>
      <w:r w:rsidRPr="005E250A">
        <w:rPr>
          <w:spacing w:val="2"/>
          <w:sz w:val="28"/>
          <w:szCs w:val="28"/>
        </w:rPr>
        <w:t xml:space="preserve">8). </w:t>
      </w:r>
      <w:r w:rsidRPr="005E250A">
        <w:rPr>
          <w:sz w:val="28"/>
          <w:szCs w:val="28"/>
        </w:rPr>
        <w:t>Определить класс Квадратное уравнение. Класс должен содержать несколько конструкторов. Реализовать методы для поиска корней, экстремумов, а также интервалов убывания/возрастания. Создать массив объектов и определить наибольшие и наименьшие по значению корни.</w:t>
      </w:r>
    </w:p>
    <w:p w:rsidR="00025DCF" w:rsidRPr="005E250A" w:rsidRDefault="00025DCF" w:rsidP="002465E0">
      <w:pPr>
        <w:ind w:firstLine="567"/>
        <w:rPr>
          <w:sz w:val="28"/>
          <w:szCs w:val="28"/>
        </w:rPr>
      </w:pPr>
      <w:r w:rsidRPr="005E250A">
        <w:rPr>
          <w:sz w:val="28"/>
          <w:szCs w:val="28"/>
        </w:rPr>
        <w:t xml:space="preserve"> </w:t>
      </w:r>
    </w:p>
    <w:p w:rsidR="00025DCF" w:rsidRPr="005E250A" w:rsidRDefault="00025DCF" w:rsidP="002465E0">
      <w:pPr>
        <w:tabs>
          <w:tab w:val="left" w:pos="1060"/>
        </w:tabs>
        <w:ind w:firstLine="567"/>
        <w:rPr>
          <w:sz w:val="28"/>
          <w:szCs w:val="28"/>
        </w:rPr>
      </w:pPr>
    </w:p>
    <w:p w:rsidR="00BF6719" w:rsidRPr="005E250A" w:rsidRDefault="00BF6719" w:rsidP="002465E0">
      <w:pPr>
        <w:ind w:firstLine="567"/>
        <w:jc w:val="both"/>
        <w:rPr>
          <w:b/>
          <w:sz w:val="28"/>
          <w:szCs w:val="28"/>
        </w:rPr>
      </w:pPr>
      <w:r w:rsidRPr="005E250A">
        <w:rPr>
          <w:b/>
          <w:sz w:val="28"/>
          <w:szCs w:val="28"/>
        </w:rPr>
        <w:lastRenderedPageBreak/>
        <w:t>Глава 3</w:t>
      </w:r>
      <w:r w:rsidR="00B722FB" w:rsidRPr="005E250A">
        <w:rPr>
          <w:b/>
          <w:sz w:val="28"/>
          <w:szCs w:val="28"/>
        </w:rPr>
        <w:t xml:space="preserve"> </w:t>
      </w:r>
      <w:r w:rsidRPr="005E250A">
        <w:rPr>
          <w:b/>
          <w:sz w:val="28"/>
          <w:szCs w:val="28"/>
        </w:rPr>
        <w:t xml:space="preserve"> НАСЛЕДОВАНИЕ И ИНТЕРФЕЙСЫ</w:t>
      </w:r>
    </w:p>
    <w:p w:rsidR="00BF6719" w:rsidRPr="005E250A" w:rsidRDefault="00BF6719" w:rsidP="002465E0">
      <w:pPr>
        <w:ind w:firstLine="567"/>
        <w:jc w:val="both"/>
        <w:rPr>
          <w:b/>
          <w:sz w:val="28"/>
          <w:szCs w:val="28"/>
        </w:rPr>
      </w:pPr>
    </w:p>
    <w:p w:rsidR="00BF6719" w:rsidRPr="005E250A" w:rsidRDefault="00BF6719" w:rsidP="002465E0">
      <w:pPr>
        <w:ind w:firstLine="567"/>
        <w:jc w:val="both"/>
        <w:rPr>
          <w:sz w:val="28"/>
          <w:szCs w:val="28"/>
        </w:rPr>
      </w:pPr>
      <w:r w:rsidRPr="005E250A">
        <w:rPr>
          <w:sz w:val="28"/>
          <w:szCs w:val="28"/>
        </w:rPr>
        <w:t xml:space="preserve">Наследование – один из трех базовых принципов объектно-ориентированного программирования. Благодаря ему появляется возможность создавать иерархические классы объектов. С помощью наследования можно сформировать общий класс, определяющий характерные особенности некоторого понятия. </w:t>
      </w:r>
      <w:r w:rsidR="00EE7770" w:rsidRPr="005E250A">
        <w:rPr>
          <w:sz w:val="28"/>
          <w:szCs w:val="28"/>
        </w:rPr>
        <w:t>Д</w:t>
      </w:r>
      <w:r w:rsidRPr="005E250A">
        <w:rPr>
          <w:sz w:val="28"/>
          <w:szCs w:val="28"/>
        </w:rPr>
        <w:t>анный класс наследуется остальными, более конкретными классами, каждый из которых уточняет это понятие и дополняет его уникальными характеристиками.</w:t>
      </w:r>
    </w:p>
    <w:p w:rsidR="00BF6719" w:rsidRPr="005E250A" w:rsidRDefault="00BF6719" w:rsidP="002465E0">
      <w:pPr>
        <w:ind w:firstLine="567"/>
        <w:jc w:val="both"/>
        <w:rPr>
          <w:sz w:val="28"/>
          <w:szCs w:val="28"/>
        </w:rPr>
      </w:pPr>
      <w:r w:rsidRPr="005E250A">
        <w:rPr>
          <w:sz w:val="28"/>
          <w:szCs w:val="28"/>
        </w:rPr>
        <w:t>В языке Java наследуемый класс принято называть суперклассом. Его дочерние классы называются подклассами. Таким образом, подкласс – это специализированная версия суперкласса. Он наследует все переменные и методы, определенные в суперклассе, и дополняет их своими элементами.</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Тема 3.1  Основы наследования</w:t>
      </w:r>
    </w:p>
    <w:p w:rsidR="00BF6719" w:rsidRPr="005E250A" w:rsidRDefault="00BF6719" w:rsidP="002465E0">
      <w:pPr>
        <w:ind w:firstLine="567"/>
        <w:jc w:val="both"/>
        <w:rPr>
          <w:b/>
          <w:sz w:val="28"/>
          <w:szCs w:val="28"/>
        </w:rPr>
      </w:pPr>
    </w:p>
    <w:p w:rsidR="00BF6719" w:rsidRPr="005E250A" w:rsidRDefault="00BF6719" w:rsidP="002465E0">
      <w:pPr>
        <w:ind w:firstLine="567"/>
        <w:jc w:val="both"/>
        <w:rPr>
          <w:sz w:val="28"/>
          <w:szCs w:val="28"/>
        </w:rPr>
      </w:pPr>
      <w:r w:rsidRPr="005E250A">
        <w:rPr>
          <w:sz w:val="28"/>
          <w:szCs w:val="28"/>
        </w:rPr>
        <w:t>Тот факт, что один класс наследует другой, в языке Java отражается в объявлении класса. Для этой цели служит ключевое слово extends. Подкласс дополняет характеристики суперкласса (расширяет его).</w:t>
      </w:r>
    </w:p>
    <w:p w:rsidR="00BF6719" w:rsidRPr="005E250A" w:rsidRDefault="00BF6719" w:rsidP="002465E0">
      <w:pPr>
        <w:ind w:firstLine="567"/>
        <w:jc w:val="both"/>
        <w:rPr>
          <w:sz w:val="28"/>
          <w:szCs w:val="28"/>
        </w:rPr>
      </w:pPr>
      <w:r w:rsidRPr="005E250A">
        <w:rPr>
          <w:sz w:val="28"/>
          <w:szCs w:val="28"/>
        </w:rPr>
        <w:t>Рассмотрим простой пример, иллюстрирующий некоторые свойства наследования. Ниже приведен код программы, в которой определен суперкласс TwoDShape, хранящий сведения о ширине и высоте двумерного объекта. Там же определен и его подкласс Triangle. Обратите внимание на то, что в определении подкласса присутствует ключевое слово extends. В  листинге 3.1 показана простая иерархи классов.</w:t>
      </w:r>
    </w:p>
    <w:p w:rsidR="00BF6719" w:rsidRPr="005E250A" w:rsidRDefault="00BF6719" w:rsidP="002465E0">
      <w:pPr>
        <w:ind w:firstLine="567"/>
        <w:jc w:val="both"/>
        <w:rPr>
          <w:i/>
          <w:sz w:val="28"/>
          <w:szCs w:val="28"/>
        </w:rPr>
      </w:pPr>
      <w:r w:rsidRPr="005E250A">
        <w:rPr>
          <w:i/>
          <w:sz w:val="28"/>
          <w:szCs w:val="28"/>
        </w:rPr>
        <w:t>Листинг 3.1</w:t>
      </w:r>
    </w:p>
    <w:p w:rsidR="00BF6719" w:rsidRPr="005E250A" w:rsidRDefault="00BF6719" w:rsidP="002465E0">
      <w:pPr>
        <w:ind w:firstLine="567"/>
        <w:jc w:val="both"/>
        <w:rPr>
          <w:sz w:val="28"/>
          <w:szCs w:val="28"/>
        </w:rPr>
      </w:pPr>
      <w:r w:rsidRPr="005E250A">
        <w:rPr>
          <w:sz w:val="28"/>
          <w:szCs w:val="28"/>
        </w:rPr>
        <w:t>// Простая иерархия классов</w:t>
      </w:r>
    </w:p>
    <w:p w:rsidR="00BF6719" w:rsidRPr="005E250A" w:rsidRDefault="00BF6719" w:rsidP="002465E0">
      <w:pPr>
        <w:ind w:firstLine="567"/>
        <w:jc w:val="both"/>
        <w:rPr>
          <w:sz w:val="28"/>
          <w:szCs w:val="28"/>
        </w:rPr>
      </w:pPr>
      <w:r w:rsidRPr="005E250A">
        <w:rPr>
          <w:sz w:val="28"/>
          <w:szCs w:val="28"/>
        </w:rPr>
        <w:t>// Класс, описывающий двумерные объекты</w:t>
      </w:r>
    </w:p>
    <w:p w:rsidR="00BF6719" w:rsidRPr="005E250A" w:rsidRDefault="00BF6719" w:rsidP="002465E0">
      <w:pPr>
        <w:ind w:firstLine="567"/>
        <w:jc w:val="both"/>
        <w:rPr>
          <w:sz w:val="28"/>
          <w:szCs w:val="28"/>
          <w:lang w:val="en-US"/>
        </w:rPr>
      </w:pPr>
      <w:r w:rsidRPr="005E250A">
        <w:rPr>
          <w:sz w:val="28"/>
          <w:szCs w:val="28"/>
          <w:lang w:val="en-US"/>
        </w:rPr>
        <w:t>public class TwoDShape {</w:t>
      </w:r>
    </w:p>
    <w:p w:rsidR="00BF6719" w:rsidRPr="005E250A" w:rsidRDefault="00BF6719" w:rsidP="002465E0">
      <w:pPr>
        <w:ind w:firstLine="567"/>
        <w:jc w:val="both"/>
        <w:rPr>
          <w:sz w:val="28"/>
          <w:szCs w:val="28"/>
          <w:lang w:val="en-US"/>
        </w:rPr>
      </w:pPr>
      <w:r w:rsidRPr="005E250A">
        <w:rPr>
          <w:sz w:val="28"/>
          <w:szCs w:val="28"/>
          <w:lang w:val="en-US"/>
        </w:rPr>
        <w:t xml:space="preserve">    public double width;</w:t>
      </w:r>
    </w:p>
    <w:p w:rsidR="00BF6719" w:rsidRPr="005E250A" w:rsidRDefault="00BF6719" w:rsidP="002465E0">
      <w:pPr>
        <w:ind w:firstLine="567"/>
        <w:jc w:val="both"/>
        <w:rPr>
          <w:sz w:val="28"/>
          <w:szCs w:val="28"/>
          <w:lang w:val="en-US"/>
        </w:rPr>
      </w:pPr>
      <w:r w:rsidRPr="005E250A">
        <w:rPr>
          <w:sz w:val="28"/>
          <w:szCs w:val="28"/>
          <w:lang w:val="en-US"/>
        </w:rPr>
        <w:t xml:space="preserve">    public double height;</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width + " and " + height);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Подкласс класса TwoDShape для представления треугольников.</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Класс</w:t>
      </w:r>
      <w:r w:rsidRPr="005E250A">
        <w:rPr>
          <w:sz w:val="28"/>
          <w:szCs w:val="28"/>
          <w:lang w:val="en-US"/>
        </w:rPr>
        <w:t xml:space="preserve"> Triangle </w:t>
      </w:r>
      <w:r w:rsidRPr="005E250A">
        <w:rPr>
          <w:sz w:val="28"/>
          <w:szCs w:val="28"/>
        </w:rPr>
        <w:t>наследует</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lang w:val="en-US"/>
        </w:rPr>
      </w:pPr>
      <w:r w:rsidRPr="005E250A">
        <w:rPr>
          <w:sz w:val="28"/>
          <w:szCs w:val="28"/>
          <w:lang w:val="en-US"/>
        </w:rPr>
        <w:t xml:space="preserve">    String style;</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rPr>
      </w:pPr>
      <w:r w:rsidRPr="005E250A">
        <w:rPr>
          <w:sz w:val="28"/>
          <w:szCs w:val="28"/>
        </w:rPr>
        <w:t>// Из класса Triangle можно обращаться к полям и методам</w:t>
      </w:r>
    </w:p>
    <w:p w:rsidR="00BF6719" w:rsidRPr="005E250A" w:rsidRDefault="00BF6719" w:rsidP="002465E0">
      <w:pPr>
        <w:ind w:firstLine="567"/>
        <w:jc w:val="both"/>
        <w:rPr>
          <w:sz w:val="28"/>
          <w:szCs w:val="28"/>
        </w:rPr>
      </w:pPr>
      <w:r w:rsidRPr="005E250A">
        <w:rPr>
          <w:sz w:val="28"/>
          <w:szCs w:val="28"/>
        </w:rPr>
        <w:t>// класса TwoDShape так же, как и к собственным элементам</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return width * height / 2;</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Triangle t1 = new Triangle();</w:t>
      </w:r>
    </w:p>
    <w:p w:rsidR="00BF6719" w:rsidRPr="005E250A" w:rsidRDefault="00BF6719" w:rsidP="002465E0">
      <w:pPr>
        <w:ind w:firstLine="567"/>
        <w:jc w:val="both"/>
        <w:rPr>
          <w:sz w:val="28"/>
          <w:szCs w:val="28"/>
          <w:lang w:val="en-US"/>
        </w:rPr>
      </w:pPr>
      <w:r w:rsidRPr="005E250A">
        <w:rPr>
          <w:sz w:val="28"/>
          <w:szCs w:val="28"/>
          <w:lang w:val="en-US"/>
        </w:rPr>
        <w:t xml:space="preserve">        Triangle t2 = new Triangle();</w:t>
      </w:r>
    </w:p>
    <w:p w:rsidR="00BF6719" w:rsidRPr="005E250A" w:rsidRDefault="00BF6719" w:rsidP="002465E0">
      <w:pPr>
        <w:ind w:firstLine="567"/>
        <w:jc w:val="both"/>
        <w:rPr>
          <w:sz w:val="28"/>
          <w:szCs w:val="28"/>
        </w:rPr>
      </w:pPr>
      <w:r w:rsidRPr="005E250A">
        <w:rPr>
          <w:sz w:val="28"/>
          <w:szCs w:val="28"/>
        </w:rPr>
        <w:t>// Все члены Triangle, даже унаследованные от TwoDShape,</w:t>
      </w:r>
    </w:p>
    <w:p w:rsidR="00BF6719" w:rsidRPr="005E250A" w:rsidRDefault="00BF6719" w:rsidP="002465E0">
      <w:pPr>
        <w:ind w:firstLine="567"/>
        <w:jc w:val="both"/>
        <w:rPr>
          <w:sz w:val="28"/>
          <w:szCs w:val="28"/>
        </w:rPr>
      </w:pPr>
      <w:r w:rsidRPr="005E250A">
        <w:rPr>
          <w:sz w:val="28"/>
          <w:szCs w:val="28"/>
        </w:rPr>
        <w:t>// доступны посредством объекта Triangle</w:t>
      </w:r>
    </w:p>
    <w:p w:rsidR="00BF6719" w:rsidRPr="005E250A" w:rsidRDefault="00BF6719" w:rsidP="002465E0">
      <w:pPr>
        <w:ind w:firstLine="567"/>
        <w:jc w:val="both"/>
        <w:rPr>
          <w:sz w:val="28"/>
          <w:szCs w:val="28"/>
        </w:rPr>
      </w:pPr>
      <w:r w:rsidRPr="005E250A">
        <w:rPr>
          <w:sz w:val="28"/>
          <w:szCs w:val="28"/>
        </w:rPr>
        <w:t xml:space="preserve">        t1.width = 4.0;</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t1.height = 4.0;</w:t>
      </w:r>
    </w:p>
    <w:p w:rsidR="00BF6719" w:rsidRPr="005E250A" w:rsidRDefault="00BF6719" w:rsidP="002465E0">
      <w:pPr>
        <w:ind w:firstLine="567"/>
        <w:jc w:val="both"/>
        <w:rPr>
          <w:sz w:val="28"/>
          <w:szCs w:val="28"/>
          <w:lang w:val="en-US"/>
        </w:rPr>
      </w:pPr>
      <w:r w:rsidRPr="005E250A">
        <w:rPr>
          <w:sz w:val="28"/>
          <w:szCs w:val="28"/>
          <w:lang w:val="en-US"/>
        </w:rPr>
        <w:t xml:space="preserve">        t1.style = "isosceles";</w:t>
      </w:r>
    </w:p>
    <w:p w:rsidR="00BF6719" w:rsidRPr="005E250A" w:rsidRDefault="00BF6719" w:rsidP="002465E0">
      <w:pPr>
        <w:ind w:firstLine="567"/>
        <w:jc w:val="both"/>
        <w:rPr>
          <w:sz w:val="28"/>
          <w:szCs w:val="28"/>
          <w:lang w:val="en-US"/>
        </w:rPr>
      </w:pPr>
      <w:r w:rsidRPr="005E250A">
        <w:rPr>
          <w:sz w:val="28"/>
          <w:szCs w:val="28"/>
          <w:lang w:val="en-US"/>
        </w:rPr>
        <w:t xml:space="preserve">        t2.width = 8.0;</w:t>
      </w:r>
    </w:p>
    <w:p w:rsidR="00BF6719" w:rsidRPr="005E250A" w:rsidRDefault="00BF6719" w:rsidP="002465E0">
      <w:pPr>
        <w:ind w:firstLine="567"/>
        <w:jc w:val="both"/>
        <w:rPr>
          <w:sz w:val="28"/>
          <w:szCs w:val="28"/>
          <w:lang w:val="en-US"/>
        </w:rPr>
      </w:pPr>
      <w:r w:rsidRPr="005E250A">
        <w:rPr>
          <w:sz w:val="28"/>
          <w:szCs w:val="28"/>
          <w:lang w:val="en-US"/>
        </w:rPr>
        <w:t xml:space="preserve">        t2.height = 12.0;</w:t>
      </w:r>
    </w:p>
    <w:p w:rsidR="00BF6719" w:rsidRPr="005E250A" w:rsidRDefault="00BF6719" w:rsidP="002465E0">
      <w:pPr>
        <w:ind w:firstLine="567"/>
        <w:jc w:val="both"/>
        <w:rPr>
          <w:sz w:val="28"/>
          <w:szCs w:val="28"/>
          <w:lang w:val="en-US"/>
        </w:rPr>
      </w:pPr>
      <w:r w:rsidRPr="005E250A">
        <w:rPr>
          <w:sz w:val="28"/>
          <w:szCs w:val="28"/>
          <w:lang w:val="en-US"/>
        </w:rPr>
        <w:t xml:space="preserve">        t2.style = "right";</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lang w:val="en-US"/>
        </w:rPr>
      </w:pPr>
      <w:r w:rsidRPr="005E250A">
        <w:rPr>
          <w:sz w:val="28"/>
          <w:szCs w:val="28"/>
          <w:lang w:val="en-US"/>
        </w:rPr>
        <w:t xml:space="preserve">        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Здесь в классе TwoDShape определены атрибуты "универсальной" двумерной фигуры, конкретным представителем которой может быть квадрат, треугольник прямоугольник и т.д. Класс Triangle представляет конкретный тип объект TwoDShape, в данном случае треугольник. Класс Triangle включает все элементы класса TwoDObiect и в дополнение к ним – поле style и методы area() и showStyle(). Описание треугольника хранится в переменной style, метод area() вычисляет и возвращает площадь треугольника, а метод showStyle() отображает описание.</w:t>
      </w:r>
    </w:p>
    <w:p w:rsidR="00BF6719" w:rsidRPr="005E250A" w:rsidRDefault="00BF6719" w:rsidP="002465E0">
      <w:pPr>
        <w:ind w:firstLine="567"/>
        <w:jc w:val="both"/>
        <w:rPr>
          <w:sz w:val="28"/>
          <w:szCs w:val="28"/>
        </w:rPr>
      </w:pPr>
      <w:r w:rsidRPr="005E250A">
        <w:rPr>
          <w:sz w:val="28"/>
          <w:szCs w:val="28"/>
        </w:rPr>
        <w:t>Поскольку класс Triangle содержит все члены суперкласса TwoDShap() в теле метода area() доступны переменные width и height. Кроме того в теле метода main () можно с помощью объектов tl и t2 непосредственно обращаться к переменным width и height так, как будто они принадлежат классу Triangle. На рисунке 3.1 условно показано, каким образом суперкласс TwoDShape включается в состав класса Triangle.</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p>
    <w:tbl>
      <w:tblPr>
        <w:tblW w:w="0" w:type="auto"/>
        <w:tblInd w:w="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5"/>
        <w:gridCol w:w="2410"/>
        <w:gridCol w:w="1559"/>
      </w:tblGrid>
      <w:tr w:rsidR="00BF6719" w:rsidRPr="005E250A" w:rsidTr="00623F1C">
        <w:tc>
          <w:tcPr>
            <w:tcW w:w="1805" w:type="dxa"/>
            <w:vMerge w:val="restart"/>
            <w:vAlign w:val="center"/>
          </w:tcPr>
          <w:p w:rsidR="00BF6719" w:rsidRPr="005E250A" w:rsidRDefault="00BF6719" w:rsidP="002465E0">
            <w:pPr>
              <w:ind w:firstLine="567"/>
              <w:jc w:val="both"/>
              <w:rPr>
                <w:sz w:val="28"/>
                <w:szCs w:val="28"/>
              </w:rPr>
            </w:pPr>
            <w:r w:rsidRPr="005E250A">
              <w:rPr>
                <w:sz w:val="28"/>
                <w:szCs w:val="28"/>
                <w:lang w:val="en-US"/>
              </w:rPr>
              <w:t>TwoDShape</w:t>
            </w:r>
          </w:p>
        </w:tc>
        <w:tc>
          <w:tcPr>
            <w:tcW w:w="2410" w:type="dxa"/>
          </w:tcPr>
          <w:p w:rsidR="00BF6719" w:rsidRPr="005E250A" w:rsidRDefault="00BF6719" w:rsidP="002465E0">
            <w:pPr>
              <w:ind w:firstLine="567"/>
              <w:jc w:val="both"/>
              <w:rPr>
                <w:sz w:val="28"/>
                <w:szCs w:val="28"/>
                <w:lang w:val="en-US"/>
              </w:rPr>
            </w:pPr>
            <w:r w:rsidRPr="005E250A">
              <w:rPr>
                <w:sz w:val="28"/>
                <w:szCs w:val="28"/>
                <w:lang w:val="en-US"/>
              </w:rPr>
              <w:t>widht</w:t>
            </w:r>
          </w:p>
        </w:tc>
        <w:tc>
          <w:tcPr>
            <w:tcW w:w="1559" w:type="dxa"/>
            <w:vMerge w:val="restart"/>
            <w:vAlign w:val="center"/>
          </w:tcPr>
          <w:p w:rsidR="00BF6719" w:rsidRPr="005E250A" w:rsidRDefault="00BF6719" w:rsidP="002465E0">
            <w:pPr>
              <w:ind w:firstLine="567"/>
              <w:jc w:val="both"/>
              <w:rPr>
                <w:sz w:val="28"/>
                <w:szCs w:val="28"/>
                <w:lang w:val="en-US"/>
              </w:rPr>
            </w:pPr>
            <w:r w:rsidRPr="005E250A">
              <w:rPr>
                <w:sz w:val="28"/>
                <w:szCs w:val="28"/>
                <w:lang w:val="en-US"/>
              </w:rPr>
              <w:t>Triangle</w:t>
            </w:r>
          </w:p>
        </w:tc>
      </w:tr>
      <w:tr w:rsidR="00BF6719" w:rsidRPr="005E250A" w:rsidTr="00623F1C">
        <w:tc>
          <w:tcPr>
            <w:tcW w:w="1805" w:type="dxa"/>
            <w:vMerge/>
          </w:tcPr>
          <w:p w:rsidR="00BF6719" w:rsidRPr="005E250A" w:rsidRDefault="00BF6719" w:rsidP="002465E0">
            <w:pPr>
              <w:ind w:firstLine="567"/>
              <w:jc w:val="both"/>
              <w:rPr>
                <w:sz w:val="28"/>
                <w:szCs w:val="28"/>
                <w:lang w:val="en-US"/>
              </w:rPr>
            </w:pPr>
          </w:p>
        </w:tc>
        <w:tc>
          <w:tcPr>
            <w:tcW w:w="2410" w:type="dxa"/>
          </w:tcPr>
          <w:p w:rsidR="00BF6719" w:rsidRPr="005E250A" w:rsidRDefault="00BF6719" w:rsidP="002465E0">
            <w:pPr>
              <w:ind w:firstLine="567"/>
              <w:jc w:val="both"/>
              <w:rPr>
                <w:sz w:val="28"/>
                <w:szCs w:val="28"/>
                <w:lang w:val="en-US"/>
              </w:rPr>
            </w:pPr>
            <w:r w:rsidRPr="005E250A">
              <w:rPr>
                <w:sz w:val="28"/>
                <w:szCs w:val="28"/>
                <w:lang w:val="en-US"/>
              </w:rPr>
              <w:t>height</w:t>
            </w:r>
          </w:p>
        </w:tc>
        <w:tc>
          <w:tcPr>
            <w:tcW w:w="1559" w:type="dxa"/>
            <w:vMerge/>
          </w:tcPr>
          <w:p w:rsidR="00BF6719" w:rsidRPr="005E250A" w:rsidRDefault="00BF6719" w:rsidP="002465E0">
            <w:pPr>
              <w:ind w:firstLine="567"/>
              <w:jc w:val="both"/>
              <w:rPr>
                <w:sz w:val="28"/>
                <w:szCs w:val="28"/>
                <w:lang w:val="en-US"/>
              </w:rPr>
            </w:pPr>
          </w:p>
        </w:tc>
      </w:tr>
      <w:tr w:rsidR="00BF6719" w:rsidRPr="005E250A" w:rsidTr="00623F1C">
        <w:tc>
          <w:tcPr>
            <w:tcW w:w="1805" w:type="dxa"/>
            <w:vMerge/>
          </w:tcPr>
          <w:p w:rsidR="00BF6719" w:rsidRPr="005E250A" w:rsidRDefault="00BF6719" w:rsidP="002465E0">
            <w:pPr>
              <w:ind w:firstLine="567"/>
              <w:jc w:val="both"/>
              <w:rPr>
                <w:sz w:val="28"/>
                <w:szCs w:val="28"/>
                <w:lang w:val="en-US"/>
              </w:rPr>
            </w:pPr>
          </w:p>
        </w:tc>
        <w:tc>
          <w:tcPr>
            <w:tcW w:w="2410" w:type="dxa"/>
          </w:tcPr>
          <w:p w:rsidR="00BF6719" w:rsidRPr="005E250A" w:rsidRDefault="00BF6719" w:rsidP="002465E0">
            <w:pPr>
              <w:ind w:firstLine="567"/>
              <w:jc w:val="both"/>
              <w:rPr>
                <w:sz w:val="28"/>
                <w:szCs w:val="28"/>
                <w:lang w:val="en-US"/>
              </w:rPr>
            </w:pPr>
            <w:r w:rsidRPr="005E250A">
              <w:rPr>
                <w:sz w:val="28"/>
                <w:szCs w:val="28"/>
                <w:lang w:val="en-US"/>
              </w:rPr>
              <w:t>showDim()</w:t>
            </w:r>
          </w:p>
        </w:tc>
        <w:tc>
          <w:tcPr>
            <w:tcW w:w="1559" w:type="dxa"/>
            <w:vMerge/>
          </w:tcPr>
          <w:p w:rsidR="00BF6719" w:rsidRPr="005E250A" w:rsidRDefault="00BF6719" w:rsidP="002465E0">
            <w:pPr>
              <w:ind w:firstLine="567"/>
              <w:jc w:val="both"/>
              <w:rPr>
                <w:sz w:val="28"/>
                <w:szCs w:val="28"/>
                <w:lang w:val="en-US"/>
              </w:rPr>
            </w:pPr>
          </w:p>
        </w:tc>
      </w:tr>
      <w:tr w:rsidR="00BF6719" w:rsidRPr="005E250A" w:rsidTr="00623F1C">
        <w:tc>
          <w:tcPr>
            <w:tcW w:w="1805" w:type="dxa"/>
            <w:vMerge w:val="restart"/>
          </w:tcPr>
          <w:p w:rsidR="00BF6719" w:rsidRPr="005E250A" w:rsidRDefault="00BF6719" w:rsidP="002465E0">
            <w:pPr>
              <w:ind w:firstLine="567"/>
              <w:jc w:val="both"/>
              <w:rPr>
                <w:sz w:val="28"/>
                <w:szCs w:val="28"/>
                <w:lang w:val="en-US"/>
              </w:rPr>
            </w:pPr>
          </w:p>
        </w:tc>
        <w:tc>
          <w:tcPr>
            <w:tcW w:w="2410" w:type="dxa"/>
          </w:tcPr>
          <w:p w:rsidR="00BF6719" w:rsidRPr="005E250A" w:rsidRDefault="00BF6719" w:rsidP="002465E0">
            <w:pPr>
              <w:ind w:firstLine="567"/>
              <w:jc w:val="both"/>
              <w:rPr>
                <w:sz w:val="28"/>
                <w:szCs w:val="28"/>
                <w:lang w:val="en-US"/>
              </w:rPr>
            </w:pPr>
            <w:r w:rsidRPr="005E250A">
              <w:rPr>
                <w:sz w:val="28"/>
                <w:szCs w:val="28"/>
                <w:lang w:val="en-US"/>
              </w:rPr>
              <w:t>style</w:t>
            </w:r>
          </w:p>
        </w:tc>
        <w:tc>
          <w:tcPr>
            <w:tcW w:w="1559" w:type="dxa"/>
            <w:vMerge/>
          </w:tcPr>
          <w:p w:rsidR="00BF6719" w:rsidRPr="005E250A" w:rsidRDefault="00BF6719" w:rsidP="002465E0">
            <w:pPr>
              <w:ind w:firstLine="567"/>
              <w:jc w:val="both"/>
              <w:rPr>
                <w:sz w:val="28"/>
                <w:szCs w:val="28"/>
                <w:lang w:val="en-US"/>
              </w:rPr>
            </w:pPr>
          </w:p>
        </w:tc>
      </w:tr>
      <w:tr w:rsidR="00BF6719" w:rsidRPr="005E250A" w:rsidTr="00623F1C">
        <w:tc>
          <w:tcPr>
            <w:tcW w:w="1805" w:type="dxa"/>
            <w:vMerge/>
          </w:tcPr>
          <w:p w:rsidR="00BF6719" w:rsidRPr="005E250A" w:rsidRDefault="00BF6719" w:rsidP="002465E0">
            <w:pPr>
              <w:ind w:firstLine="567"/>
              <w:jc w:val="both"/>
              <w:rPr>
                <w:sz w:val="28"/>
                <w:szCs w:val="28"/>
                <w:lang w:val="en-US"/>
              </w:rPr>
            </w:pPr>
          </w:p>
        </w:tc>
        <w:tc>
          <w:tcPr>
            <w:tcW w:w="2410" w:type="dxa"/>
          </w:tcPr>
          <w:p w:rsidR="00BF6719" w:rsidRPr="005E250A" w:rsidRDefault="00BF6719" w:rsidP="002465E0">
            <w:pPr>
              <w:ind w:firstLine="567"/>
              <w:jc w:val="both"/>
              <w:rPr>
                <w:sz w:val="28"/>
                <w:szCs w:val="28"/>
              </w:rPr>
            </w:pPr>
            <w:r w:rsidRPr="005E250A">
              <w:rPr>
                <w:sz w:val="28"/>
                <w:szCs w:val="28"/>
                <w:lang w:val="en-US"/>
              </w:rPr>
              <w:t>area(</w:t>
            </w:r>
            <w:r w:rsidRPr="005E250A">
              <w:rPr>
                <w:sz w:val="28"/>
                <w:szCs w:val="28"/>
              </w:rPr>
              <w:t>)</w:t>
            </w:r>
          </w:p>
        </w:tc>
        <w:tc>
          <w:tcPr>
            <w:tcW w:w="1559" w:type="dxa"/>
            <w:vMerge/>
          </w:tcPr>
          <w:p w:rsidR="00BF6719" w:rsidRPr="005E250A" w:rsidRDefault="00BF6719" w:rsidP="002465E0">
            <w:pPr>
              <w:ind w:firstLine="567"/>
              <w:jc w:val="both"/>
              <w:rPr>
                <w:sz w:val="28"/>
                <w:szCs w:val="28"/>
                <w:lang w:val="en-US"/>
              </w:rPr>
            </w:pPr>
          </w:p>
        </w:tc>
      </w:tr>
      <w:tr w:rsidR="00BF6719" w:rsidRPr="005E250A" w:rsidTr="00623F1C">
        <w:tc>
          <w:tcPr>
            <w:tcW w:w="1805" w:type="dxa"/>
            <w:vMerge/>
          </w:tcPr>
          <w:p w:rsidR="00BF6719" w:rsidRPr="005E250A" w:rsidRDefault="00BF6719" w:rsidP="002465E0">
            <w:pPr>
              <w:ind w:firstLine="567"/>
              <w:jc w:val="both"/>
              <w:rPr>
                <w:sz w:val="28"/>
                <w:szCs w:val="28"/>
                <w:lang w:val="en-US"/>
              </w:rPr>
            </w:pPr>
          </w:p>
        </w:tc>
        <w:tc>
          <w:tcPr>
            <w:tcW w:w="2410" w:type="dxa"/>
          </w:tcPr>
          <w:p w:rsidR="00BF6719" w:rsidRPr="005E250A" w:rsidRDefault="00BF6719" w:rsidP="002465E0">
            <w:pPr>
              <w:ind w:firstLine="567"/>
              <w:jc w:val="both"/>
              <w:rPr>
                <w:sz w:val="28"/>
                <w:szCs w:val="28"/>
                <w:lang w:val="en-US"/>
              </w:rPr>
            </w:pPr>
            <w:r w:rsidRPr="005E250A">
              <w:rPr>
                <w:sz w:val="28"/>
                <w:szCs w:val="28"/>
                <w:lang w:val="en-US"/>
              </w:rPr>
              <w:t>showStyle()</w:t>
            </w:r>
          </w:p>
        </w:tc>
        <w:tc>
          <w:tcPr>
            <w:tcW w:w="1559" w:type="dxa"/>
            <w:vMerge/>
          </w:tcPr>
          <w:p w:rsidR="00BF6719" w:rsidRPr="005E250A" w:rsidRDefault="00BF6719" w:rsidP="002465E0">
            <w:pPr>
              <w:ind w:firstLine="567"/>
              <w:jc w:val="both"/>
              <w:rPr>
                <w:sz w:val="28"/>
                <w:szCs w:val="28"/>
                <w:lang w:val="en-US"/>
              </w:rPr>
            </w:pPr>
          </w:p>
        </w:tc>
      </w:tr>
    </w:tbl>
    <w:p w:rsidR="00BF6719" w:rsidRPr="005E250A" w:rsidRDefault="00BF6719" w:rsidP="002465E0">
      <w:pPr>
        <w:ind w:firstLine="567"/>
        <w:jc w:val="both"/>
        <w:rPr>
          <w:sz w:val="28"/>
          <w:szCs w:val="28"/>
        </w:rPr>
      </w:pPr>
      <w:r w:rsidRPr="005E250A">
        <w:rPr>
          <w:sz w:val="28"/>
          <w:szCs w:val="28"/>
        </w:rPr>
        <w:t>Рисунок 3.1 –  Условное представление класса Triangle</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Даже несмотря на то, что TwoDShape является суперклассом класса Triangle, он все-таки остается независимым классом. Тот факт, что класс является суперклассом другого класса, не означает, что он не может быть использован сам по себе. Например, следующий фрагмент кода составлен корректно:</w:t>
      </w:r>
    </w:p>
    <w:p w:rsidR="00BF6719" w:rsidRPr="005E250A" w:rsidRDefault="00BF6719" w:rsidP="002465E0">
      <w:pPr>
        <w:ind w:firstLine="567"/>
        <w:jc w:val="both"/>
        <w:rPr>
          <w:sz w:val="28"/>
          <w:szCs w:val="28"/>
        </w:rPr>
      </w:pPr>
      <w:r w:rsidRPr="005E250A">
        <w:rPr>
          <w:sz w:val="28"/>
          <w:szCs w:val="28"/>
        </w:rPr>
        <w:t>TwoDShape shape = new TwoDShape();</w:t>
      </w:r>
    </w:p>
    <w:p w:rsidR="00BF6719" w:rsidRPr="005E250A" w:rsidRDefault="00BF6719" w:rsidP="002465E0">
      <w:pPr>
        <w:ind w:firstLine="567"/>
        <w:jc w:val="both"/>
        <w:rPr>
          <w:sz w:val="28"/>
          <w:szCs w:val="28"/>
          <w:lang w:val="en-US"/>
        </w:rPr>
      </w:pPr>
      <w:r w:rsidRPr="005E250A">
        <w:rPr>
          <w:sz w:val="28"/>
          <w:szCs w:val="28"/>
          <w:lang w:val="en-US"/>
        </w:rPr>
        <w:t>shape.width = 10;</w:t>
      </w:r>
    </w:p>
    <w:p w:rsidR="00BF6719" w:rsidRPr="005E250A" w:rsidRDefault="00BF6719" w:rsidP="002465E0">
      <w:pPr>
        <w:ind w:firstLine="567"/>
        <w:jc w:val="both"/>
        <w:rPr>
          <w:sz w:val="28"/>
          <w:szCs w:val="28"/>
          <w:lang w:val="en-US"/>
        </w:rPr>
      </w:pPr>
      <w:r w:rsidRPr="005E250A">
        <w:rPr>
          <w:sz w:val="28"/>
          <w:szCs w:val="28"/>
          <w:lang w:val="en-US"/>
        </w:rPr>
        <w:t>shape.height = 20;</w:t>
      </w:r>
    </w:p>
    <w:p w:rsidR="00BF6719" w:rsidRPr="005E250A" w:rsidRDefault="00BF6719" w:rsidP="002465E0">
      <w:pPr>
        <w:ind w:firstLine="567"/>
        <w:jc w:val="both"/>
        <w:rPr>
          <w:sz w:val="28"/>
          <w:szCs w:val="28"/>
          <w:lang w:val="en-US"/>
        </w:rPr>
      </w:pPr>
      <w:r w:rsidRPr="005E250A">
        <w:rPr>
          <w:sz w:val="28"/>
          <w:szCs w:val="28"/>
          <w:lang w:val="en-US"/>
        </w:rPr>
        <w:t>shape.showDim();</w:t>
      </w:r>
    </w:p>
    <w:p w:rsidR="00BF6719" w:rsidRPr="005E250A" w:rsidRDefault="00BF6719" w:rsidP="002465E0">
      <w:pPr>
        <w:ind w:firstLine="567"/>
        <w:jc w:val="both"/>
        <w:rPr>
          <w:sz w:val="28"/>
          <w:szCs w:val="28"/>
        </w:rPr>
      </w:pPr>
      <w:r w:rsidRPr="005E250A">
        <w:rPr>
          <w:sz w:val="28"/>
          <w:szCs w:val="28"/>
        </w:rPr>
        <w:t>Класс TwoDShape не имеет сведений о своих подклассах и не может обратиться к ним.</w:t>
      </w:r>
    </w:p>
    <w:p w:rsidR="00BF6719" w:rsidRPr="005E250A" w:rsidRDefault="00BF6719" w:rsidP="002465E0">
      <w:pPr>
        <w:ind w:firstLine="567"/>
        <w:jc w:val="both"/>
        <w:rPr>
          <w:sz w:val="28"/>
          <w:szCs w:val="28"/>
        </w:rPr>
      </w:pPr>
      <w:r w:rsidRPr="005E250A">
        <w:rPr>
          <w:sz w:val="28"/>
          <w:szCs w:val="28"/>
        </w:rPr>
        <w:t>Общий формат определения класса, наследующего суперкласс, приведен ниже:</w:t>
      </w:r>
    </w:p>
    <w:p w:rsidR="00BF6719" w:rsidRPr="005E250A" w:rsidRDefault="00BF6719" w:rsidP="002465E0">
      <w:pPr>
        <w:ind w:firstLine="567"/>
        <w:jc w:val="both"/>
        <w:rPr>
          <w:i/>
          <w:sz w:val="28"/>
          <w:szCs w:val="28"/>
        </w:rPr>
      </w:pPr>
      <w:r w:rsidRPr="005E250A">
        <w:rPr>
          <w:i/>
          <w:sz w:val="28"/>
          <w:szCs w:val="28"/>
          <w:lang w:val="en-US"/>
        </w:rPr>
        <w:t>class</w:t>
      </w:r>
      <w:r w:rsidRPr="005E250A">
        <w:rPr>
          <w:i/>
          <w:sz w:val="28"/>
          <w:szCs w:val="28"/>
        </w:rPr>
        <w:t xml:space="preserve"> имя_класса extends имя_суперкласса { </w:t>
      </w:r>
    </w:p>
    <w:p w:rsidR="00BF6719" w:rsidRPr="005E250A" w:rsidRDefault="00BF6719" w:rsidP="002465E0">
      <w:pPr>
        <w:ind w:firstLine="567"/>
        <w:jc w:val="both"/>
        <w:rPr>
          <w:i/>
          <w:sz w:val="28"/>
          <w:szCs w:val="28"/>
        </w:rPr>
      </w:pPr>
      <w:r w:rsidRPr="005E250A">
        <w:rPr>
          <w:i/>
          <w:sz w:val="28"/>
          <w:szCs w:val="28"/>
        </w:rPr>
        <w:t xml:space="preserve">      / / тело класса</w:t>
      </w:r>
    </w:p>
    <w:p w:rsidR="00BF6719" w:rsidRPr="005E250A" w:rsidRDefault="00BF6719" w:rsidP="002465E0">
      <w:pPr>
        <w:ind w:firstLine="567"/>
        <w:jc w:val="both"/>
        <w:rPr>
          <w:i/>
          <w:sz w:val="28"/>
          <w:szCs w:val="28"/>
        </w:rPr>
      </w:pPr>
      <w:r w:rsidRPr="005E250A">
        <w:rPr>
          <w:i/>
          <w:sz w:val="28"/>
          <w:szCs w:val="28"/>
        </w:rPr>
        <w:t>}</w:t>
      </w:r>
    </w:p>
    <w:p w:rsidR="00BF6719" w:rsidRPr="005E250A" w:rsidRDefault="00BF6719" w:rsidP="002465E0">
      <w:pPr>
        <w:ind w:firstLine="567"/>
        <w:jc w:val="both"/>
        <w:rPr>
          <w:sz w:val="28"/>
          <w:szCs w:val="28"/>
        </w:rPr>
      </w:pPr>
      <w:r w:rsidRPr="005E250A">
        <w:rPr>
          <w:sz w:val="28"/>
          <w:szCs w:val="28"/>
        </w:rPr>
        <w:t xml:space="preserve">Для каждого создаваемого класса можно указать только один суперкласс. Множественное наследование в Java не поддерживается, т.е. подкласс не может иметь несколько суперклассов. (язык </w:t>
      </w:r>
      <w:r w:rsidRPr="005E250A">
        <w:rPr>
          <w:sz w:val="28"/>
          <w:szCs w:val="28"/>
          <w:lang w:val="en-US"/>
        </w:rPr>
        <w:t>Java</w:t>
      </w:r>
      <w:r w:rsidRPr="005E250A">
        <w:rPr>
          <w:sz w:val="28"/>
          <w:szCs w:val="28"/>
        </w:rPr>
        <w:t xml:space="preserve"> отличается от языка С++, где разработчик может создать класс, дочерний по отношению сразу к нескольким классам. Это надо помнить, преобразуя код С++ в </w:t>
      </w:r>
      <w:r w:rsidRPr="005E250A">
        <w:rPr>
          <w:sz w:val="28"/>
          <w:szCs w:val="28"/>
          <w:lang w:val="en-US"/>
        </w:rPr>
        <w:t>Java</w:t>
      </w:r>
      <w:r w:rsidRPr="005E250A">
        <w:rPr>
          <w:sz w:val="28"/>
          <w:szCs w:val="28"/>
        </w:rPr>
        <w:t>.) С другой стороны, многоуровневая иерархия, По которой подкласс выступает в то же время как суперкласс другого класса, вполне возможна. И конечно же, класс не может быть суперклассом для самого себя.</w:t>
      </w:r>
    </w:p>
    <w:p w:rsidR="00BF6719" w:rsidRPr="005E250A" w:rsidRDefault="00BF6719" w:rsidP="002465E0">
      <w:pPr>
        <w:ind w:firstLine="567"/>
        <w:jc w:val="both"/>
        <w:rPr>
          <w:sz w:val="28"/>
          <w:szCs w:val="28"/>
        </w:rPr>
      </w:pPr>
      <w:r w:rsidRPr="005E250A">
        <w:rPr>
          <w:sz w:val="28"/>
          <w:szCs w:val="28"/>
        </w:rPr>
        <w:t>Главное преимущество наследования состоит в том, что суперкласс, содержащий определения атрибутов, общих для набора объектов, может быть использован для создания любого количества более конкретных подклассов. Каждый подкласс уточняет понятие, представляемое своим супрерклассом. В качестве примера рассмотрим еще один подкласс класса TwoDShape, который инкапсулирует прямоугольники(листинг 3.2):</w:t>
      </w:r>
    </w:p>
    <w:p w:rsidR="00BF6719" w:rsidRPr="005E250A" w:rsidRDefault="00BF6719" w:rsidP="002465E0">
      <w:pPr>
        <w:ind w:firstLine="567"/>
        <w:jc w:val="both"/>
        <w:rPr>
          <w:i/>
          <w:sz w:val="28"/>
          <w:szCs w:val="28"/>
        </w:rPr>
      </w:pPr>
      <w:r w:rsidRPr="005E250A">
        <w:rPr>
          <w:i/>
          <w:sz w:val="28"/>
          <w:szCs w:val="28"/>
        </w:rPr>
        <w:t>Листинг 3.2</w:t>
      </w:r>
    </w:p>
    <w:p w:rsidR="00BF6719" w:rsidRPr="005E250A" w:rsidRDefault="00BF6719" w:rsidP="002465E0">
      <w:pPr>
        <w:ind w:firstLine="567"/>
        <w:jc w:val="both"/>
        <w:rPr>
          <w:sz w:val="28"/>
          <w:szCs w:val="28"/>
        </w:rPr>
      </w:pPr>
      <w:r w:rsidRPr="005E250A">
        <w:rPr>
          <w:sz w:val="28"/>
          <w:szCs w:val="28"/>
        </w:rPr>
        <w:t>// Подкласс класса TwoDShape, представляющий прямоугольник</w:t>
      </w:r>
    </w:p>
    <w:p w:rsidR="00BF6719" w:rsidRPr="005E250A" w:rsidRDefault="00BF6719" w:rsidP="002465E0">
      <w:pPr>
        <w:ind w:firstLine="567"/>
        <w:jc w:val="both"/>
        <w:rPr>
          <w:sz w:val="28"/>
          <w:szCs w:val="28"/>
          <w:lang w:val="en-US"/>
        </w:rPr>
      </w:pPr>
      <w:r w:rsidRPr="005E250A">
        <w:rPr>
          <w:sz w:val="28"/>
          <w:szCs w:val="28"/>
          <w:lang w:val="en-US"/>
        </w:rPr>
        <w:t>public class Rectangle extends TwoDShape {</w:t>
      </w:r>
    </w:p>
    <w:p w:rsidR="00BF6719" w:rsidRPr="005E250A" w:rsidRDefault="00BF6719" w:rsidP="002465E0">
      <w:pPr>
        <w:ind w:firstLine="567"/>
        <w:jc w:val="both"/>
        <w:rPr>
          <w:sz w:val="28"/>
          <w:szCs w:val="28"/>
          <w:lang w:val="en-US"/>
        </w:rPr>
      </w:pPr>
      <w:r w:rsidRPr="005E250A">
        <w:rPr>
          <w:sz w:val="28"/>
          <w:szCs w:val="28"/>
          <w:lang w:val="en-US"/>
        </w:rPr>
        <w:t xml:space="preserve">    public boolean isSquare() {</w:t>
      </w:r>
    </w:p>
    <w:p w:rsidR="00BF6719" w:rsidRPr="005E250A" w:rsidRDefault="00BF6719" w:rsidP="002465E0">
      <w:pPr>
        <w:ind w:firstLine="567"/>
        <w:jc w:val="both"/>
        <w:rPr>
          <w:sz w:val="28"/>
          <w:szCs w:val="28"/>
          <w:lang w:val="en-US"/>
        </w:rPr>
      </w:pPr>
      <w:r w:rsidRPr="005E250A">
        <w:rPr>
          <w:sz w:val="28"/>
          <w:szCs w:val="28"/>
          <w:lang w:val="en-US"/>
        </w:rPr>
        <w:t xml:space="preserve">        if (width == height) {</w:t>
      </w:r>
    </w:p>
    <w:p w:rsidR="00BF6719" w:rsidRPr="005E250A" w:rsidRDefault="00BF6719" w:rsidP="002465E0">
      <w:pPr>
        <w:ind w:firstLine="567"/>
        <w:jc w:val="both"/>
        <w:rPr>
          <w:sz w:val="28"/>
          <w:szCs w:val="28"/>
          <w:lang w:val="en-US"/>
        </w:rPr>
      </w:pPr>
      <w:r w:rsidRPr="005E250A">
        <w:rPr>
          <w:sz w:val="28"/>
          <w:szCs w:val="28"/>
          <w:lang w:val="en-US"/>
        </w:rPr>
        <w:t xml:space="preserve">            return true;</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rPr>
      </w:pPr>
      <w:r w:rsidRPr="005E250A">
        <w:rPr>
          <w:sz w:val="28"/>
          <w:szCs w:val="28"/>
          <w:lang w:val="en-US"/>
        </w:rPr>
        <w:t xml:space="preserve">        return</w:t>
      </w:r>
      <w:r w:rsidRPr="005E250A">
        <w:rPr>
          <w:sz w:val="28"/>
          <w:szCs w:val="28"/>
        </w:rPr>
        <w:t xml:space="preserve"> </w:t>
      </w:r>
      <w:r w:rsidRPr="005E250A">
        <w:rPr>
          <w:sz w:val="28"/>
          <w:szCs w:val="28"/>
          <w:lang w:val="en-US"/>
        </w:rPr>
        <w:t>width</w:t>
      </w:r>
      <w:r w:rsidRPr="005E250A">
        <w:rPr>
          <w:sz w:val="28"/>
          <w:szCs w:val="28"/>
        </w:rPr>
        <w:t xml:space="preserve"> * </w:t>
      </w:r>
      <w:r w:rsidRPr="005E250A">
        <w:rPr>
          <w:sz w:val="28"/>
          <w:szCs w:val="28"/>
          <w:lang w:val="en-US"/>
        </w:rPr>
        <w:t>height</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Класс Rectangle включает элементы класса TwoDShape и, кроме того, содержит метод isSquare(), определяющий, является ли прямоугольник квадратом, и метод area(), вычисляющий площадь прямоугольника.</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 xml:space="preserve">Задание: </w:t>
      </w:r>
    </w:p>
    <w:p w:rsidR="00BF6719" w:rsidRPr="005E250A" w:rsidRDefault="00BF6719" w:rsidP="002465E0">
      <w:pPr>
        <w:ind w:firstLine="567"/>
        <w:jc w:val="both"/>
        <w:rPr>
          <w:sz w:val="28"/>
          <w:szCs w:val="28"/>
        </w:rPr>
      </w:pPr>
      <w:r w:rsidRPr="005E250A">
        <w:rPr>
          <w:sz w:val="28"/>
          <w:szCs w:val="28"/>
        </w:rPr>
        <w:t xml:space="preserve">Разработать класс Животные. Поля–вес, возраст, имя. Методы – для изменения полей, для выведения всех полей. </w:t>
      </w:r>
    </w:p>
    <w:p w:rsidR="00BF6719" w:rsidRPr="005E250A" w:rsidRDefault="00BF6719" w:rsidP="002465E0">
      <w:pPr>
        <w:ind w:firstLine="567"/>
        <w:jc w:val="both"/>
        <w:rPr>
          <w:sz w:val="28"/>
          <w:szCs w:val="28"/>
        </w:rPr>
      </w:pPr>
      <w:r w:rsidRPr="005E250A">
        <w:rPr>
          <w:sz w:val="28"/>
          <w:szCs w:val="28"/>
        </w:rPr>
        <w:t xml:space="preserve">Класс Кот наследуется от Животных. Поле – количество пойманных мышей. Методы – для изменения поля, для выведения всех полей. </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Тема 3.2 Наследование и доступ к членам класса</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Как вы знаете, часто переменные экземпляра объявляют как private, чтобы предотвратить их некорректное использование. Наследование класса никак не влияет на ограничения, накладываемые модификатором доступа </w:t>
      </w:r>
      <w:r w:rsidRPr="005E250A">
        <w:rPr>
          <w:sz w:val="28"/>
          <w:szCs w:val="28"/>
          <w:lang w:val="en-US"/>
        </w:rPr>
        <w:t>private</w:t>
      </w:r>
      <w:r w:rsidRPr="005E250A">
        <w:rPr>
          <w:sz w:val="28"/>
          <w:szCs w:val="28"/>
        </w:rPr>
        <w:t xml:space="preserve">. Несмотря на то, что подкласс содержит все члены суперкласса, он не может обращаться к закрытым классам и методам. Рассмотрим в качестве примера следующий фрагмент кода. Если в классе TwoDShape переменные width, </w:t>
      </w:r>
      <w:r w:rsidRPr="005E250A">
        <w:rPr>
          <w:sz w:val="28"/>
          <w:szCs w:val="28"/>
          <w:lang w:val="en-US"/>
        </w:rPr>
        <w:t>right</w:t>
      </w:r>
      <w:r w:rsidRPr="005E250A">
        <w:rPr>
          <w:sz w:val="28"/>
          <w:szCs w:val="28"/>
        </w:rPr>
        <w:t xml:space="preserve"> объявлены как private, то класс Triangle не имеет к ним доступа(листинг 3.3).</w:t>
      </w:r>
    </w:p>
    <w:p w:rsidR="00BF6719" w:rsidRPr="005E250A" w:rsidRDefault="00BF6719" w:rsidP="002465E0">
      <w:pPr>
        <w:ind w:firstLine="567"/>
        <w:jc w:val="both"/>
        <w:rPr>
          <w:i/>
          <w:sz w:val="28"/>
          <w:szCs w:val="28"/>
        </w:rPr>
      </w:pPr>
      <w:r w:rsidRPr="005E250A">
        <w:rPr>
          <w:i/>
          <w:sz w:val="28"/>
          <w:szCs w:val="28"/>
        </w:rPr>
        <w:t>Листинг 3.3</w:t>
      </w:r>
    </w:p>
    <w:p w:rsidR="00BF6719" w:rsidRPr="005E250A" w:rsidRDefault="00BF6719" w:rsidP="002465E0">
      <w:pPr>
        <w:ind w:firstLine="567"/>
        <w:jc w:val="both"/>
        <w:rPr>
          <w:sz w:val="28"/>
          <w:szCs w:val="28"/>
        </w:rPr>
      </w:pPr>
      <w:r w:rsidRPr="005E250A">
        <w:rPr>
          <w:sz w:val="28"/>
          <w:szCs w:val="28"/>
        </w:rPr>
        <w:t>// Закрытые члены не наследуются</w:t>
      </w:r>
    </w:p>
    <w:p w:rsidR="00BF6719" w:rsidRPr="005E250A" w:rsidRDefault="00BF6719" w:rsidP="002465E0">
      <w:pPr>
        <w:ind w:firstLine="567"/>
        <w:jc w:val="both"/>
        <w:rPr>
          <w:sz w:val="28"/>
          <w:szCs w:val="28"/>
        </w:rPr>
      </w:pPr>
      <w:r w:rsidRPr="005E250A">
        <w:rPr>
          <w:sz w:val="28"/>
          <w:szCs w:val="28"/>
        </w:rPr>
        <w:t>// Данная программа не будет компилироваться</w:t>
      </w:r>
    </w:p>
    <w:p w:rsidR="00BF6719" w:rsidRPr="005E250A" w:rsidRDefault="00BF6719" w:rsidP="002465E0">
      <w:pPr>
        <w:ind w:firstLine="567"/>
        <w:jc w:val="both"/>
        <w:rPr>
          <w:sz w:val="28"/>
          <w:szCs w:val="28"/>
        </w:rPr>
      </w:pPr>
      <w:r w:rsidRPr="005E250A">
        <w:rPr>
          <w:sz w:val="28"/>
          <w:szCs w:val="28"/>
        </w:rPr>
        <w:t xml:space="preserve">// Класс,  описывающий двумерные объекты </w:t>
      </w:r>
    </w:p>
    <w:p w:rsidR="00BF6719" w:rsidRPr="005E250A" w:rsidRDefault="00BF6719" w:rsidP="002465E0">
      <w:pPr>
        <w:ind w:firstLine="567"/>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TwoDShape</w:t>
      </w:r>
      <w:r w:rsidRPr="005E250A">
        <w:rPr>
          <w:sz w:val="28"/>
          <w:szCs w:val="28"/>
        </w:rPr>
        <w:t xml:space="preserve"> { </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private</w:t>
      </w:r>
      <w:r w:rsidRPr="005E250A">
        <w:rPr>
          <w:sz w:val="28"/>
          <w:szCs w:val="28"/>
        </w:rPr>
        <w:t xml:space="preserve"> </w:t>
      </w:r>
      <w:r w:rsidRPr="005E250A">
        <w:rPr>
          <w:sz w:val="28"/>
          <w:szCs w:val="28"/>
          <w:lang w:val="en-US"/>
        </w:rPr>
        <w:t>double</w:t>
      </w:r>
      <w:r w:rsidRPr="005E250A">
        <w:rPr>
          <w:sz w:val="28"/>
          <w:szCs w:val="28"/>
        </w:rPr>
        <w:t xml:space="preserve"> </w:t>
      </w:r>
      <w:r w:rsidRPr="005E250A">
        <w:rPr>
          <w:sz w:val="28"/>
          <w:szCs w:val="28"/>
          <w:lang w:val="en-US"/>
        </w:rPr>
        <w:t>width</w:t>
      </w:r>
      <w:r w:rsidRPr="005E250A">
        <w:rPr>
          <w:sz w:val="28"/>
          <w:szCs w:val="28"/>
        </w:rPr>
        <w:t>;  // Теперь эти переменные</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 xml:space="preserve">private double height; // </w:t>
      </w:r>
      <w:r w:rsidRPr="005E250A">
        <w:rPr>
          <w:sz w:val="28"/>
          <w:szCs w:val="28"/>
        </w:rPr>
        <w:t>объявлены</w:t>
      </w:r>
      <w:r w:rsidRPr="005E250A">
        <w:rPr>
          <w:sz w:val="28"/>
          <w:szCs w:val="28"/>
          <w:lang w:val="en-US"/>
        </w:rPr>
        <w:t xml:space="preserve"> </w:t>
      </w:r>
      <w:r w:rsidRPr="005E250A">
        <w:rPr>
          <w:sz w:val="28"/>
          <w:szCs w:val="28"/>
        </w:rPr>
        <w:t>как</w:t>
      </w:r>
      <w:r w:rsidRPr="005E250A">
        <w:rPr>
          <w:sz w:val="28"/>
          <w:szCs w:val="28"/>
          <w:lang w:val="en-US"/>
        </w:rPr>
        <w:t xml:space="preserve"> private</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 + </w:t>
      </w:r>
    </w:p>
    <w:p w:rsidR="00BF6719" w:rsidRPr="005E250A" w:rsidRDefault="00BF6719" w:rsidP="002465E0">
      <w:pPr>
        <w:ind w:firstLine="567"/>
        <w:jc w:val="both"/>
        <w:rPr>
          <w:sz w:val="28"/>
          <w:szCs w:val="28"/>
          <w:lang w:val="en-US"/>
        </w:rPr>
      </w:pPr>
      <w:r w:rsidRPr="005E250A">
        <w:rPr>
          <w:sz w:val="28"/>
          <w:szCs w:val="28"/>
          <w:lang w:val="en-US"/>
        </w:rPr>
        <w:t xml:space="preserve">                       width + " and " + height); </w:t>
      </w:r>
    </w:p>
    <w:p w:rsidR="00BF6719" w:rsidRPr="005E250A" w:rsidRDefault="00BF6719" w:rsidP="002465E0">
      <w:pPr>
        <w:ind w:firstLine="567"/>
        <w:jc w:val="both"/>
        <w:rPr>
          <w:sz w:val="28"/>
          <w:szCs w:val="28"/>
          <w:lang w:val="en-US"/>
        </w:rPr>
      </w:pPr>
      <w:r w:rsidRPr="005E250A">
        <w:rPr>
          <w:sz w:val="28"/>
          <w:szCs w:val="28"/>
          <w:lang w:val="en-US"/>
        </w:rPr>
        <w:t xml:space="preserve">  } </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Подкласс</w:t>
      </w:r>
      <w:r w:rsidRPr="005E250A">
        <w:rPr>
          <w:sz w:val="28"/>
          <w:szCs w:val="28"/>
          <w:lang w:val="en-US"/>
        </w:rPr>
        <w:t xml:space="preserve"> TwoDShape, </w:t>
      </w:r>
      <w:r w:rsidRPr="005E250A">
        <w:rPr>
          <w:sz w:val="28"/>
          <w:szCs w:val="28"/>
        </w:rPr>
        <w:t>представляющий</w:t>
      </w:r>
      <w:r w:rsidRPr="005E250A">
        <w:rPr>
          <w:sz w:val="28"/>
          <w:szCs w:val="28"/>
          <w:lang w:val="en-US"/>
        </w:rPr>
        <w:t xml:space="preserve"> </w:t>
      </w:r>
      <w:r w:rsidRPr="005E250A">
        <w:rPr>
          <w:sz w:val="28"/>
          <w:szCs w:val="28"/>
        </w:rPr>
        <w:t>треугольники</w:t>
      </w:r>
    </w:p>
    <w:p w:rsidR="00BF6719" w:rsidRPr="005E250A" w:rsidRDefault="00BF6719" w:rsidP="002465E0">
      <w:pPr>
        <w:ind w:firstLine="567"/>
        <w:jc w:val="both"/>
        <w:rPr>
          <w:sz w:val="28"/>
          <w:szCs w:val="28"/>
          <w:lang w:val="en-US"/>
        </w:rPr>
      </w:pPr>
      <w:r w:rsidRPr="005E250A">
        <w:rPr>
          <w:sz w:val="28"/>
          <w:szCs w:val="28"/>
          <w:lang w:val="en-US"/>
        </w:rPr>
        <w:t xml:space="preserve">public  class Triangle extends TwoDShape { </w:t>
      </w:r>
    </w:p>
    <w:p w:rsidR="00BF6719" w:rsidRPr="005E250A" w:rsidRDefault="00BF6719" w:rsidP="002465E0">
      <w:pPr>
        <w:ind w:firstLine="567"/>
        <w:jc w:val="both"/>
        <w:rPr>
          <w:sz w:val="28"/>
          <w:szCs w:val="28"/>
          <w:lang w:val="en-US"/>
        </w:rPr>
      </w:pPr>
      <w:r w:rsidRPr="005E250A">
        <w:rPr>
          <w:sz w:val="28"/>
          <w:szCs w:val="28"/>
          <w:lang w:val="en-US"/>
        </w:rPr>
        <w:t xml:space="preserve">  public  String style;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 </w:t>
      </w:r>
    </w:p>
    <w:p w:rsidR="00BF6719" w:rsidRPr="005E250A" w:rsidRDefault="00BF6719" w:rsidP="002465E0">
      <w:pPr>
        <w:ind w:firstLine="567"/>
        <w:jc w:val="both"/>
        <w:rPr>
          <w:sz w:val="28"/>
          <w:szCs w:val="28"/>
        </w:rPr>
      </w:pPr>
      <w:r w:rsidRPr="005E250A">
        <w:rPr>
          <w:sz w:val="28"/>
          <w:szCs w:val="28"/>
          <w:lang w:val="en-US"/>
        </w:rPr>
        <w:t xml:space="preserve">    return</w:t>
      </w:r>
      <w:r w:rsidRPr="005E250A">
        <w:rPr>
          <w:sz w:val="28"/>
          <w:szCs w:val="28"/>
        </w:rPr>
        <w:t xml:space="preserve"> </w:t>
      </w:r>
      <w:r w:rsidRPr="005E250A">
        <w:rPr>
          <w:sz w:val="28"/>
          <w:szCs w:val="28"/>
          <w:lang w:val="en-US"/>
        </w:rPr>
        <w:t>width</w:t>
      </w:r>
      <w:r w:rsidRPr="005E250A">
        <w:rPr>
          <w:sz w:val="28"/>
          <w:szCs w:val="28"/>
        </w:rPr>
        <w:t xml:space="preserve"> * </w:t>
      </w:r>
      <w:r w:rsidRPr="005E250A">
        <w:rPr>
          <w:sz w:val="28"/>
          <w:szCs w:val="28"/>
          <w:lang w:val="en-US"/>
        </w:rPr>
        <w:t>height</w:t>
      </w:r>
      <w:r w:rsidRPr="005E250A">
        <w:rPr>
          <w:sz w:val="28"/>
          <w:szCs w:val="28"/>
        </w:rPr>
        <w:t xml:space="preserve"> / 2; // Ошибка! Доступ запрещен</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public void showStyle() {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Класс Triangle не будет скомпилирован, поскольку ссылки на width и height в теле класса area () нарушают правила доступа. Поскольку эти переменные объявлены как private, они доступны только членам собственного класса. Подклассам обращаться к ним запрещено. Как вы помните, член класса, объявленный как private, недоступен из-за пределов класса. Это ограничение распространяется и на подклассы.</w:t>
      </w:r>
    </w:p>
    <w:p w:rsidR="00BF6719" w:rsidRPr="005E250A" w:rsidRDefault="00BF6719" w:rsidP="002465E0">
      <w:pPr>
        <w:ind w:firstLine="567"/>
        <w:jc w:val="both"/>
        <w:rPr>
          <w:sz w:val="28"/>
          <w:szCs w:val="28"/>
        </w:rPr>
      </w:pPr>
      <w:r w:rsidRPr="005E250A">
        <w:rPr>
          <w:sz w:val="28"/>
          <w:szCs w:val="28"/>
        </w:rPr>
        <w:t>Поначалу может показаться, что отсутствие доступа к закрытым членам суперкласса – серьезный недостаток, затрудняющий программирование. Однако это не так. Как было сказано в модуле 6, в программах на Java для обеспечения доступа к закрытым членам класса обычно используются специальные методы. Ниже показаны модифицированные классы TwoDShape и Triangle, в которых обращения к переменным width и height производится посредством специальных методов(листинг 3.4)</w:t>
      </w:r>
    </w:p>
    <w:p w:rsidR="00BF6719" w:rsidRPr="005E250A" w:rsidRDefault="00BF6719" w:rsidP="002465E0">
      <w:pPr>
        <w:ind w:firstLine="567"/>
        <w:jc w:val="both"/>
        <w:rPr>
          <w:i/>
          <w:sz w:val="28"/>
          <w:szCs w:val="28"/>
        </w:rPr>
      </w:pPr>
      <w:r w:rsidRPr="005E250A">
        <w:rPr>
          <w:i/>
          <w:sz w:val="28"/>
          <w:szCs w:val="28"/>
        </w:rPr>
        <w:t>Листинг 3.4</w:t>
      </w:r>
    </w:p>
    <w:p w:rsidR="00BF6719" w:rsidRPr="005E250A" w:rsidRDefault="00BF6719" w:rsidP="002465E0">
      <w:pPr>
        <w:ind w:firstLine="567"/>
        <w:jc w:val="both"/>
        <w:rPr>
          <w:sz w:val="28"/>
          <w:szCs w:val="28"/>
        </w:rPr>
      </w:pPr>
      <w:r w:rsidRPr="005E250A">
        <w:rPr>
          <w:sz w:val="28"/>
          <w:szCs w:val="28"/>
        </w:rPr>
        <w:t>// Использование методов доступа для установки и</w:t>
      </w:r>
    </w:p>
    <w:p w:rsidR="00BF6719" w:rsidRPr="005E250A" w:rsidRDefault="00BF6719" w:rsidP="002465E0">
      <w:pPr>
        <w:ind w:firstLine="567"/>
        <w:jc w:val="both"/>
        <w:rPr>
          <w:sz w:val="28"/>
          <w:szCs w:val="28"/>
        </w:rPr>
      </w:pPr>
      <w:r w:rsidRPr="005E250A">
        <w:rPr>
          <w:sz w:val="28"/>
          <w:szCs w:val="28"/>
        </w:rPr>
        <w:t>// получения значений закрытых переменных</w:t>
      </w:r>
    </w:p>
    <w:p w:rsidR="00BF6719" w:rsidRPr="005E250A" w:rsidRDefault="00BF6719" w:rsidP="002465E0">
      <w:pPr>
        <w:ind w:firstLine="567"/>
        <w:jc w:val="both"/>
        <w:rPr>
          <w:sz w:val="28"/>
          <w:szCs w:val="28"/>
        </w:rPr>
      </w:pPr>
      <w:r w:rsidRPr="005E250A">
        <w:rPr>
          <w:sz w:val="28"/>
          <w:szCs w:val="28"/>
        </w:rPr>
        <w:t>// Класс, описывающий двумерные объекты</w:t>
      </w:r>
    </w:p>
    <w:p w:rsidR="00BF6719" w:rsidRPr="005E250A" w:rsidRDefault="00BF6719" w:rsidP="002465E0">
      <w:pPr>
        <w:ind w:firstLine="567"/>
        <w:jc w:val="both"/>
        <w:rPr>
          <w:sz w:val="28"/>
          <w:szCs w:val="28"/>
          <w:lang w:val="en-US"/>
        </w:rPr>
      </w:pPr>
      <w:r w:rsidRPr="005E250A">
        <w:rPr>
          <w:sz w:val="28"/>
          <w:szCs w:val="28"/>
          <w:lang w:val="en-US"/>
        </w:rPr>
        <w:t>public class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double width;  // </w:t>
      </w:r>
      <w:r w:rsidRPr="005E250A">
        <w:rPr>
          <w:sz w:val="28"/>
          <w:szCs w:val="28"/>
        </w:rPr>
        <w:t>Теперь</w:t>
      </w:r>
      <w:r w:rsidRPr="005E250A">
        <w:rPr>
          <w:sz w:val="28"/>
          <w:szCs w:val="28"/>
          <w:lang w:val="en-US"/>
        </w:rPr>
        <w:t xml:space="preserve"> </w:t>
      </w:r>
      <w:r w:rsidRPr="005E250A">
        <w:rPr>
          <w:sz w:val="28"/>
          <w:szCs w:val="28"/>
        </w:rPr>
        <w:t>эти</w:t>
      </w:r>
      <w:r w:rsidRPr="005E250A">
        <w:rPr>
          <w:sz w:val="28"/>
          <w:szCs w:val="28"/>
          <w:lang w:val="en-US"/>
        </w:rPr>
        <w:t xml:space="preserve"> </w:t>
      </w:r>
      <w:r w:rsidRPr="005E250A">
        <w:rPr>
          <w:sz w:val="28"/>
          <w:szCs w:val="28"/>
        </w:rPr>
        <w:t>переменные</w:t>
      </w:r>
    </w:p>
    <w:p w:rsidR="00BF6719" w:rsidRPr="005E250A" w:rsidRDefault="00BF6719" w:rsidP="002465E0">
      <w:pPr>
        <w:ind w:firstLine="567"/>
        <w:jc w:val="both"/>
        <w:rPr>
          <w:sz w:val="28"/>
          <w:szCs w:val="28"/>
          <w:lang w:val="en-US"/>
        </w:rPr>
      </w:pPr>
      <w:r w:rsidRPr="005E250A">
        <w:rPr>
          <w:sz w:val="28"/>
          <w:szCs w:val="28"/>
          <w:lang w:val="en-US"/>
        </w:rPr>
        <w:t xml:space="preserve">    private double height; // </w:t>
      </w:r>
      <w:r w:rsidRPr="005E250A">
        <w:rPr>
          <w:sz w:val="28"/>
          <w:szCs w:val="28"/>
        </w:rPr>
        <w:t>объявлены</w:t>
      </w:r>
      <w:r w:rsidRPr="005E250A">
        <w:rPr>
          <w:sz w:val="28"/>
          <w:szCs w:val="28"/>
          <w:lang w:val="en-US"/>
        </w:rPr>
        <w:t xml:space="preserve"> </w:t>
      </w:r>
      <w:r w:rsidRPr="005E250A">
        <w:rPr>
          <w:sz w:val="28"/>
          <w:szCs w:val="28"/>
        </w:rPr>
        <w:t>как</w:t>
      </w:r>
      <w:r w:rsidRPr="005E250A">
        <w:rPr>
          <w:sz w:val="28"/>
          <w:szCs w:val="28"/>
          <w:lang w:val="en-US"/>
        </w:rPr>
        <w:t xml:space="preserve"> private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Методы доступа для переменных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width + " and " + height);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Подкласс класса TwoDShape, представляющий треугольники</w:t>
      </w:r>
    </w:p>
    <w:p w:rsidR="00BF6719" w:rsidRPr="005E250A" w:rsidRDefault="00BF6719" w:rsidP="002465E0">
      <w:pPr>
        <w:ind w:firstLine="567"/>
        <w:jc w:val="both"/>
        <w:rPr>
          <w:sz w:val="28"/>
          <w:szCs w:val="28"/>
          <w:lang w:val="en-US"/>
        </w:rPr>
      </w:pPr>
      <w:r w:rsidRPr="005E250A">
        <w:rPr>
          <w:sz w:val="28"/>
          <w:szCs w:val="28"/>
          <w:lang w:val="en-US"/>
        </w:rPr>
        <w:lastRenderedPageBreak/>
        <w:t>public class Triangle extends TwoDShape {</w:t>
      </w:r>
    </w:p>
    <w:p w:rsidR="00BF6719" w:rsidRPr="005E250A" w:rsidRDefault="00BF6719" w:rsidP="002465E0">
      <w:pPr>
        <w:ind w:firstLine="567"/>
        <w:jc w:val="both"/>
        <w:rPr>
          <w:sz w:val="28"/>
          <w:szCs w:val="28"/>
          <w:lang w:val="en-US"/>
        </w:rPr>
      </w:pPr>
      <w:r w:rsidRPr="005E250A">
        <w:rPr>
          <w:sz w:val="28"/>
          <w:szCs w:val="28"/>
          <w:lang w:val="en-US"/>
        </w:rPr>
        <w:t xml:space="preserve">    String style;</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Shapes2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Triangle t1 = new Triangle();</w:t>
      </w:r>
    </w:p>
    <w:p w:rsidR="00BF6719" w:rsidRPr="005E250A" w:rsidRDefault="00BF6719" w:rsidP="002465E0">
      <w:pPr>
        <w:ind w:firstLine="567"/>
        <w:jc w:val="both"/>
        <w:rPr>
          <w:sz w:val="28"/>
          <w:szCs w:val="28"/>
          <w:lang w:val="en-US"/>
        </w:rPr>
      </w:pPr>
      <w:r w:rsidRPr="005E250A">
        <w:rPr>
          <w:sz w:val="28"/>
          <w:szCs w:val="28"/>
          <w:lang w:val="en-US"/>
        </w:rPr>
        <w:t xml:space="preserve">        Triangle t2 = new Triangle();</w:t>
      </w:r>
    </w:p>
    <w:p w:rsidR="00BF6719" w:rsidRPr="005E250A" w:rsidRDefault="00BF6719" w:rsidP="002465E0">
      <w:pPr>
        <w:ind w:firstLine="567"/>
        <w:jc w:val="both"/>
        <w:rPr>
          <w:sz w:val="28"/>
          <w:szCs w:val="28"/>
          <w:lang w:val="en-US"/>
        </w:rPr>
      </w:pPr>
      <w:r w:rsidRPr="005E250A">
        <w:rPr>
          <w:sz w:val="28"/>
          <w:szCs w:val="28"/>
          <w:lang w:val="en-US"/>
        </w:rPr>
        <w:t xml:space="preserve">        t1.setWidth(4.0);</w:t>
      </w:r>
    </w:p>
    <w:p w:rsidR="00BF6719" w:rsidRPr="005E250A" w:rsidRDefault="00BF6719" w:rsidP="002465E0">
      <w:pPr>
        <w:ind w:firstLine="567"/>
        <w:jc w:val="both"/>
        <w:rPr>
          <w:sz w:val="28"/>
          <w:szCs w:val="28"/>
          <w:lang w:val="en-US"/>
        </w:rPr>
      </w:pPr>
      <w:r w:rsidRPr="005E250A">
        <w:rPr>
          <w:sz w:val="28"/>
          <w:szCs w:val="28"/>
          <w:lang w:val="en-US"/>
        </w:rPr>
        <w:t xml:space="preserve">        t1.setHeight(4.0);</w:t>
      </w:r>
    </w:p>
    <w:p w:rsidR="00BF6719" w:rsidRPr="005E250A" w:rsidRDefault="00BF6719" w:rsidP="002465E0">
      <w:pPr>
        <w:ind w:firstLine="567"/>
        <w:jc w:val="both"/>
        <w:rPr>
          <w:sz w:val="28"/>
          <w:szCs w:val="28"/>
          <w:lang w:val="en-US"/>
        </w:rPr>
      </w:pPr>
      <w:r w:rsidRPr="005E250A">
        <w:rPr>
          <w:sz w:val="28"/>
          <w:szCs w:val="28"/>
          <w:lang w:val="en-US"/>
        </w:rPr>
        <w:t xml:space="preserve">        t1.style = "isosceles";</w:t>
      </w:r>
    </w:p>
    <w:p w:rsidR="00BF6719" w:rsidRPr="005E250A" w:rsidRDefault="00BF6719" w:rsidP="002465E0">
      <w:pPr>
        <w:ind w:firstLine="567"/>
        <w:jc w:val="both"/>
        <w:rPr>
          <w:sz w:val="28"/>
          <w:szCs w:val="28"/>
          <w:lang w:val="en-US"/>
        </w:rPr>
      </w:pPr>
      <w:r w:rsidRPr="005E250A">
        <w:rPr>
          <w:sz w:val="28"/>
          <w:szCs w:val="28"/>
          <w:lang w:val="en-US"/>
        </w:rPr>
        <w:t xml:space="preserve">        t2.setWidth(8.0);</w:t>
      </w:r>
    </w:p>
    <w:p w:rsidR="00BF6719" w:rsidRPr="005E250A" w:rsidRDefault="00BF6719" w:rsidP="002465E0">
      <w:pPr>
        <w:ind w:firstLine="567"/>
        <w:jc w:val="both"/>
        <w:rPr>
          <w:sz w:val="28"/>
          <w:szCs w:val="28"/>
          <w:lang w:val="en-US"/>
        </w:rPr>
      </w:pPr>
      <w:r w:rsidRPr="005E250A">
        <w:rPr>
          <w:sz w:val="28"/>
          <w:szCs w:val="28"/>
          <w:lang w:val="en-US"/>
        </w:rPr>
        <w:t xml:space="preserve">        t2.setHeight(12.0);</w:t>
      </w:r>
    </w:p>
    <w:p w:rsidR="00BF6719" w:rsidRPr="005E250A" w:rsidRDefault="00BF6719" w:rsidP="002465E0">
      <w:pPr>
        <w:ind w:firstLine="567"/>
        <w:jc w:val="both"/>
        <w:rPr>
          <w:sz w:val="28"/>
          <w:szCs w:val="28"/>
          <w:lang w:val="en-US"/>
        </w:rPr>
      </w:pPr>
      <w:r w:rsidRPr="005E250A">
        <w:rPr>
          <w:sz w:val="28"/>
          <w:szCs w:val="28"/>
          <w:lang w:val="en-US"/>
        </w:rPr>
        <w:t xml:space="preserve">        t2.style = "right";</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lang w:val="en-US"/>
        </w:rPr>
      </w:pPr>
      <w:r w:rsidRPr="005E250A">
        <w:rPr>
          <w:sz w:val="28"/>
          <w:szCs w:val="28"/>
          <w:lang w:val="en-US"/>
        </w:rPr>
        <w:t xml:space="preserve">        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87724B" w:rsidRPr="005E250A" w:rsidRDefault="0087724B"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Не существует четких правил, позволяющих принять безошибочное решение по данному вопросу. Следует лишь придерживаться двух общих принципов. Если переменная экземпляра используется только методами определенными в классе, то она должна быть закрытой. Если значение переменной экземпляра не должно выходить за определенные границы, то следует объявить эту переменную как private, а доступ к ней организовать с помощью специальных методов. Таким образом, вы предотвратите присвоение переменной недопустимых значений.</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 xml:space="preserve">Задание: </w:t>
      </w:r>
    </w:p>
    <w:p w:rsidR="00BF6719" w:rsidRPr="005E250A" w:rsidRDefault="00BF6719" w:rsidP="002465E0">
      <w:pPr>
        <w:ind w:firstLine="567"/>
        <w:jc w:val="both"/>
        <w:rPr>
          <w:sz w:val="28"/>
          <w:szCs w:val="28"/>
        </w:rPr>
      </w:pPr>
      <w:r w:rsidRPr="005E250A">
        <w:rPr>
          <w:sz w:val="28"/>
          <w:szCs w:val="28"/>
        </w:rPr>
        <w:t>Измените в классе Животные все поля на private, внесите изменения в  методы.</w:t>
      </w:r>
    </w:p>
    <w:p w:rsidR="0087724B" w:rsidRPr="005E250A" w:rsidRDefault="0087724B"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lastRenderedPageBreak/>
        <w:t>Тема 3.3 Конструкторы и наследование</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В иерархии наследования и суперклассы, и подклассы могут иметь конструкторы, В связи с этим возникает важный вопрос: какой из конструкторов отвечай за формирование экземпляра класса: конструктор этого класса, конструктор суперкласса или они оба? Ответ звучит так: конструктор суперкласса формирует часть объекта, соответствующую суперклассу, а конструктор подкласса – остальные части. Данное решение вполне оправдано, поскольку суперкласс не имеет сведений об элементах подкласса и не может обращаться к ним. Таким образом конструкторы должны работать независимо друг от друга. В примерах, рассмотренных выше, использовались конструкторы по умолчанию, автоматически создаваемые исполняющей системой Java, и их действия были скрыты от пользователя. Однако на практике для большинства классов конструкторы определяются явно. Сейчас мы рассмотрим, как следует поступать в подобных ситуациях.</w:t>
      </w:r>
    </w:p>
    <w:p w:rsidR="00BF6719" w:rsidRPr="005E250A" w:rsidRDefault="00BF6719" w:rsidP="002465E0">
      <w:pPr>
        <w:ind w:firstLine="567"/>
        <w:jc w:val="both"/>
        <w:rPr>
          <w:sz w:val="28"/>
          <w:szCs w:val="28"/>
        </w:rPr>
      </w:pPr>
      <w:r w:rsidRPr="005E250A">
        <w:rPr>
          <w:sz w:val="28"/>
          <w:szCs w:val="28"/>
        </w:rPr>
        <w:t>Когда конструктор определен только в подклассе, его использование не вызывает вопросов: надо лишь обычным образом сформировать объект. При этом часть объекта, соответствующая суперклассу, будет создана автоматически с использованием конструктора по умолчанию. В качестве примера рассмотрим модифицированную версию класса Triangle, в котором определен конструктор, поскольку переменная style устанавливается конструктором, она объявлена как private(листинг 3.5).</w:t>
      </w:r>
    </w:p>
    <w:p w:rsidR="00BF6719" w:rsidRPr="005E250A" w:rsidRDefault="00BF6719" w:rsidP="002465E0">
      <w:pPr>
        <w:ind w:firstLine="567"/>
        <w:jc w:val="both"/>
        <w:rPr>
          <w:i/>
          <w:sz w:val="28"/>
          <w:szCs w:val="28"/>
        </w:rPr>
      </w:pPr>
      <w:r w:rsidRPr="005E250A">
        <w:rPr>
          <w:i/>
          <w:sz w:val="28"/>
          <w:szCs w:val="28"/>
        </w:rPr>
        <w:t>Листинг 3.5</w:t>
      </w:r>
    </w:p>
    <w:p w:rsidR="00BF6719" w:rsidRPr="005E250A" w:rsidRDefault="00BF6719" w:rsidP="002465E0">
      <w:pPr>
        <w:ind w:firstLine="567"/>
        <w:jc w:val="both"/>
        <w:rPr>
          <w:sz w:val="28"/>
          <w:szCs w:val="28"/>
        </w:rPr>
      </w:pPr>
      <w:r w:rsidRPr="005E250A">
        <w:rPr>
          <w:sz w:val="28"/>
          <w:szCs w:val="28"/>
        </w:rPr>
        <w:t>// Добавление конструктора к классу Triangle</w:t>
      </w:r>
    </w:p>
    <w:p w:rsidR="00BF6719" w:rsidRPr="005E250A" w:rsidRDefault="00BF6719" w:rsidP="002465E0">
      <w:pPr>
        <w:ind w:firstLine="567"/>
        <w:jc w:val="both"/>
        <w:rPr>
          <w:sz w:val="28"/>
          <w:szCs w:val="28"/>
        </w:rPr>
      </w:pPr>
      <w:r w:rsidRPr="005E250A">
        <w:rPr>
          <w:sz w:val="28"/>
          <w:szCs w:val="28"/>
        </w:rPr>
        <w:t>// Класс, описывающий двумерные объекты</w:t>
      </w:r>
    </w:p>
    <w:p w:rsidR="00BF6719" w:rsidRPr="005E250A" w:rsidRDefault="00BF6719" w:rsidP="002465E0">
      <w:pPr>
        <w:ind w:firstLine="567"/>
        <w:jc w:val="both"/>
        <w:rPr>
          <w:sz w:val="28"/>
          <w:szCs w:val="28"/>
        </w:rPr>
      </w:pPr>
      <w:r w:rsidRPr="005E250A">
        <w:rPr>
          <w:sz w:val="28"/>
          <w:szCs w:val="28"/>
        </w:rPr>
        <w:t>public class TwoDShape {</w:t>
      </w:r>
    </w:p>
    <w:p w:rsidR="00BF6719" w:rsidRPr="005E250A" w:rsidRDefault="00BF6719" w:rsidP="002465E0">
      <w:pPr>
        <w:ind w:firstLine="567"/>
        <w:jc w:val="both"/>
        <w:rPr>
          <w:sz w:val="28"/>
          <w:szCs w:val="28"/>
        </w:rPr>
      </w:pPr>
      <w:r w:rsidRPr="005E250A">
        <w:rPr>
          <w:sz w:val="28"/>
          <w:szCs w:val="28"/>
        </w:rPr>
        <w:t xml:space="preserve">    private double width;  // Теперь эти переменные</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 xml:space="preserve">private double height; // </w:t>
      </w:r>
      <w:r w:rsidRPr="005E250A">
        <w:rPr>
          <w:sz w:val="28"/>
          <w:szCs w:val="28"/>
        </w:rPr>
        <w:t>объявлены</w:t>
      </w:r>
      <w:r w:rsidRPr="005E250A">
        <w:rPr>
          <w:sz w:val="28"/>
          <w:szCs w:val="28"/>
          <w:lang w:val="en-US"/>
        </w:rPr>
        <w:t xml:space="preserve"> </w:t>
      </w:r>
      <w:r w:rsidRPr="005E250A">
        <w:rPr>
          <w:sz w:val="28"/>
          <w:szCs w:val="28"/>
        </w:rPr>
        <w:t>как</w:t>
      </w:r>
      <w:r w:rsidRPr="005E250A">
        <w:rPr>
          <w:sz w:val="28"/>
          <w:szCs w:val="28"/>
          <w:lang w:val="en-US"/>
        </w:rPr>
        <w:t xml:space="preserve"> private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Методы доступа к переменным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width + " and " + height);</w:t>
      </w:r>
    </w:p>
    <w:p w:rsidR="00BF6719" w:rsidRPr="005E250A" w:rsidRDefault="00BF6719" w:rsidP="002465E0">
      <w:pPr>
        <w:ind w:firstLine="567"/>
        <w:jc w:val="both"/>
        <w:rPr>
          <w:sz w:val="28"/>
          <w:szCs w:val="28"/>
        </w:rPr>
      </w:pPr>
      <w:r w:rsidRPr="005E250A">
        <w:rPr>
          <w:sz w:val="28"/>
          <w:szCs w:val="28"/>
        </w:rPr>
        <w:lastRenderedPageBreak/>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Подкласс класса TwoDShape, представляющий треугольники</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String style;</w:t>
      </w:r>
    </w:p>
    <w:p w:rsidR="00BF6719" w:rsidRPr="005E250A" w:rsidRDefault="00BF6719" w:rsidP="002465E0">
      <w:pPr>
        <w:ind w:firstLine="567"/>
        <w:jc w:val="both"/>
        <w:rPr>
          <w:sz w:val="28"/>
          <w:szCs w:val="28"/>
          <w:lang w:val="en-US"/>
        </w:rPr>
      </w:pPr>
      <w:r w:rsidRPr="005E250A">
        <w:rPr>
          <w:sz w:val="28"/>
          <w:szCs w:val="28"/>
          <w:lang w:val="en-US"/>
        </w:rPr>
        <w:t xml:space="preserve">    // </w:t>
      </w:r>
      <w:r w:rsidRPr="005E250A">
        <w:rPr>
          <w:sz w:val="28"/>
          <w:szCs w:val="28"/>
        </w:rPr>
        <w:t>Конструктор</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rPr>
      </w:pPr>
      <w:r w:rsidRPr="005E250A">
        <w:rPr>
          <w:sz w:val="28"/>
          <w:szCs w:val="28"/>
        </w:rPr>
        <w:t>// Инициализация части объекта,</w:t>
      </w:r>
    </w:p>
    <w:p w:rsidR="00BF6719" w:rsidRPr="005E250A" w:rsidRDefault="00BF6719" w:rsidP="002465E0">
      <w:pPr>
        <w:ind w:firstLine="567"/>
        <w:jc w:val="both"/>
        <w:rPr>
          <w:sz w:val="28"/>
          <w:szCs w:val="28"/>
        </w:rPr>
      </w:pPr>
      <w:r w:rsidRPr="005E250A">
        <w:rPr>
          <w:sz w:val="28"/>
          <w:szCs w:val="28"/>
        </w:rPr>
        <w:t>// соответствующей классу TwoDShape</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setWidth(w);</w:t>
      </w:r>
    </w:p>
    <w:p w:rsidR="00BF6719" w:rsidRPr="005E250A" w:rsidRDefault="00BF6719" w:rsidP="002465E0">
      <w:pPr>
        <w:ind w:firstLine="567"/>
        <w:jc w:val="both"/>
        <w:rPr>
          <w:sz w:val="28"/>
          <w:szCs w:val="28"/>
          <w:lang w:val="en-US"/>
        </w:rPr>
      </w:pPr>
      <w:r w:rsidRPr="005E250A">
        <w:rPr>
          <w:sz w:val="28"/>
          <w:szCs w:val="28"/>
          <w:lang w:val="en-US"/>
        </w:rPr>
        <w:t xml:space="preserve">        setHeight(h);</w:t>
      </w:r>
    </w:p>
    <w:p w:rsidR="00BF6719" w:rsidRPr="005E250A" w:rsidRDefault="00BF6719" w:rsidP="002465E0">
      <w:pPr>
        <w:ind w:firstLine="567"/>
        <w:jc w:val="both"/>
        <w:rPr>
          <w:sz w:val="28"/>
          <w:szCs w:val="28"/>
          <w:lang w:val="en-US"/>
        </w:rPr>
      </w:pPr>
      <w:r w:rsidRPr="005E250A">
        <w:rPr>
          <w:sz w:val="28"/>
          <w:szCs w:val="28"/>
          <w:lang w:val="en-US"/>
        </w:rPr>
        <w:t xml:space="preserve">        style = s;</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Shapes3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Triangle t1 = new Triangle("isosceles", 4.0, 4.0);</w:t>
      </w:r>
    </w:p>
    <w:p w:rsidR="00BF6719" w:rsidRPr="005E250A" w:rsidRDefault="00BF6719" w:rsidP="002465E0">
      <w:pPr>
        <w:ind w:firstLine="567"/>
        <w:jc w:val="both"/>
        <w:rPr>
          <w:sz w:val="28"/>
          <w:szCs w:val="28"/>
          <w:lang w:val="en-US"/>
        </w:rPr>
      </w:pPr>
      <w:r w:rsidRPr="005E250A">
        <w:rPr>
          <w:sz w:val="28"/>
          <w:szCs w:val="28"/>
          <w:lang w:val="en-US"/>
        </w:rPr>
        <w:t xml:space="preserve">        Triangle t2 = new Triangle("right", 8.0, 12.0);</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lang w:val="en-US"/>
        </w:rPr>
      </w:pPr>
      <w:r w:rsidRPr="005E250A">
        <w:rPr>
          <w:sz w:val="28"/>
          <w:szCs w:val="28"/>
          <w:lang w:val="en-US"/>
        </w:rPr>
        <w:t xml:space="preserve">        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Здесь конструктор класса Triangle, помимо поля style, инициализирует также унаследованные члены класса TwoDClass.</w:t>
      </w:r>
    </w:p>
    <w:p w:rsidR="00BF6719" w:rsidRPr="005E250A" w:rsidRDefault="00BF6719" w:rsidP="002465E0">
      <w:pPr>
        <w:ind w:firstLine="567"/>
        <w:jc w:val="both"/>
        <w:rPr>
          <w:sz w:val="28"/>
          <w:szCs w:val="28"/>
        </w:rPr>
      </w:pPr>
      <w:r w:rsidRPr="005E250A">
        <w:rPr>
          <w:sz w:val="28"/>
          <w:szCs w:val="28"/>
        </w:rPr>
        <w:t xml:space="preserve">Если конструктор объявлен и в подклассе, и в суперклассе, то процесс их использования несколько сложнее. Это связано с тем, что оба конструктора должны получить управление. В таком случае приходит на помощь ключевое слово super, которое используется в двух формах. С помощью первой формы вызывается конструктор суперкласса. Вторая форма </w:t>
      </w:r>
      <w:r w:rsidRPr="005E250A">
        <w:rPr>
          <w:sz w:val="28"/>
          <w:szCs w:val="28"/>
        </w:rPr>
        <w:lastRenderedPageBreak/>
        <w:t>используется для доступа к членам суперкласса, маскируемым членами подкласса. Рассмотрим первое применение ключевого слова super.</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 xml:space="preserve">Задание: </w:t>
      </w:r>
    </w:p>
    <w:p w:rsidR="00BF6719" w:rsidRPr="005E250A" w:rsidRDefault="00BF6719" w:rsidP="002465E0">
      <w:pPr>
        <w:ind w:firstLine="567"/>
        <w:jc w:val="both"/>
        <w:rPr>
          <w:sz w:val="28"/>
          <w:szCs w:val="28"/>
        </w:rPr>
      </w:pPr>
      <w:r w:rsidRPr="005E250A">
        <w:rPr>
          <w:sz w:val="28"/>
          <w:szCs w:val="28"/>
        </w:rPr>
        <w:t>Добавьте конструктор в класс Кот</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Тема 3.4 Использование ключевого слова super для вызова конструктора суперкласса</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Для вызова конструктора суперкласса применяется выражение следующего типа:</w:t>
      </w:r>
    </w:p>
    <w:p w:rsidR="00BF6719" w:rsidRPr="005E250A" w:rsidRDefault="00BF6719" w:rsidP="002465E0">
      <w:pPr>
        <w:ind w:firstLine="567"/>
        <w:jc w:val="both"/>
        <w:rPr>
          <w:i/>
          <w:sz w:val="28"/>
          <w:szCs w:val="28"/>
        </w:rPr>
      </w:pPr>
      <w:r w:rsidRPr="005E250A">
        <w:rPr>
          <w:i/>
          <w:sz w:val="28"/>
          <w:szCs w:val="28"/>
        </w:rPr>
        <w:t>super (список_параметров);</w:t>
      </w:r>
    </w:p>
    <w:p w:rsidR="00BF6719" w:rsidRPr="005E250A" w:rsidRDefault="00BF6719" w:rsidP="002465E0">
      <w:pPr>
        <w:ind w:firstLine="567"/>
        <w:jc w:val="both"/>
        <w:rPr>
          <w:sz w:val="28"/>
          <w:szCs w:val="28"/>
        </w:rPr>
      </w:pPr>
      <w:r w:rsidRPr="005E250A">
        <w:rPr>
          <w:sz w:val="28"/>
          <w:szCs w:val="28"/>
        </w:rPr>
        <w:t xml:space="preserve">где список параметров содержит параметры, необходимые для работы конструктора суперкласса. Вызов super () должен быть первым выражением в теле конструктора подкласса. Для того чтобы лучше понять особенности вызова </w:t>
      </w:r>
      <w:r w:rsidRPr="005E250A">
        <w:rPr>
          <w:sz w:val="28"/>
          <w:szCs w:val="28"/>
          <w:lang w:val="en-US"/>
        </w:rPr>
        <w:t>super</w:t>
      </w:r>
      <w:r w:rsidRPr="005E250A">
        <w:rPr>
          <w:sz w:val="28"/>
          <w:szCs w:val="28"/>
        </w:rPr>
        <w:t>.</w:t>
      </w:r>
    </w:p>
    <w:p w:rsidR="00BF6719" w:rsidRPr="005E250A" w:rsidRDefault="00BF6719" w:rsidP="002465E0">
      <w:pPr>
        <w:ind w:firstLine="567"/>
        <w:jc w:val="both"/>
        <w:rPr>
          <w:sz w:val="28"/>
          <w:szCs w:val="28"/>
        </w:rPr>
      </w:pPr>
      <w:r w:rsidRPr="005E250A">
        <w:rPr>
          <w:sz w:val="28"/>
          <w:szCs w:val="28"/>
        </w:rPr>
        <w:t>Рассмотрим вариант класса TwoDShape из следующей программы, в котором определен конструктор, инициализирующий переменные width и height(листинг 3.6).</w:t>
      </w:r>
    </w:p>
    <w:p w:rsidR="00BF6719" w:rsidRPr="005E250A" w:rsidRDefault="00BF6719" w:rsidP="002465E0">
      <w:pPr>
        <w:ind w:firstLine="567"/>
        <w:jc w:val="both"/>
        <w:rPr>
          <w:i/>
          <w:sz w:val="28"/>
          <w:szCs w:val="28"/>
        </w:rPr>
      </w:pPr>
      <w:r w:rsidRPr="005E250A">
        <w:rPr>
          <w:i/>
          <w:sz w:val="28"/>
          <w:szCs w:val="28"/>
        </w:rPr>
        <w:t>Листинг 3.6</w:t>
      </w:r>
    </w:p>
    <w:p w:rsidR="00BF6719" w:rsidRPr="005E250A" w:rsidRDefault="00BF6719" w:rsidP="002465E0">
      <w:pPr>
        <w:ind w:firstLine="567"/>
        <w:jc w:val="both"/>
        <w:rPr>
          <w:sz w:val="28"/>
          <w:szCs w:val="28"/>
        </w:rPr>
      </w:pPr>
      <w:r w:rsidRPr="005E250A">
        <w:rPr>
          <w:sz w:val="28"/>
          <w:szCs w:val="28"/>
        </w:rPr>
        <w:t>// Добавление конструкторов к классу TwoDShape</w:t>
      </w:r>
    </w:p>
    <w:p w:rsidR="00BF6719" w:rsidRPr="005E250A" w:rsidRDefault="00BF6719" w:rsidP="002465E0">
      <w:pPr>
        <w:ind w:firstLine="567"/>
        <w:jc w:val="both"/>
        <w:rPr>
          <w:sz w:val="28"/>
          <w:szCs w:val="28"/>
          <w:lang w:val="en-US"/>
        </w:rPr>
      </w:pPr>
      <w:r w:rsidRPr="005E250A">
        <w:rPr>
          <w:sz w:val="28"/>
          <w:szCs w:val="28"/>
          <w:lang w:val="en-US"/>
        </w:rPr>
        <w:t>public class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double width;</w:t>
      </w:r>
    </w:p>
    <w:p w:rsidR="00BF6719" w:rsidRPr="005E250A" w:rsidRDefault="00BF6719" w:rsidP="002465E0">
      <w:pPr>
        <w:ind w:firstLine="567"/>
        <w:jc w:val="both"/>
        <w:rPr>
          <w:sz w:val="28"/>
          <w:szCs w:val="28"/>
        </w:rPr>
      </w:pPr>
      <w:r w:rsidRPr="005E250A">
        <w:rPr>
          <w:sz w:val="28"/>
          <w:szCs w:val="28"/>
          <w:lang w:val="en-US"/>
        </w:rPr>
        <w:t xml:space="preserve">    private</w:t>
      </w:r>
      <w:r w:rsidRPr="005E250A">
        <w:rPr>
          <w:sz w:val="28"/>
          <w:szCs w:val="28"/>
        </w:rPr>
        <w:t xml:space="preserve"> </w:t>
      </w:r>
      <w:r w:rsidRPr="005E250A">
        <w:rPr>
          <w:sz w:val="28"/>
          <w:szCs w:val="28"/>
          <w:lang w:val="en-US"/>
        </w:rPr>
        <w:t>double</w:t>
      </w:r>
      <w:r w:rsidRPr="005E250A">
        <w:rPr>
          <w:sz w:val="28"/>
          <w:szCs w:val="28"/>
        </w:rPr>
        <w:t xml:space="preserve"> </w:t>
      </w:r>
      <w:r w:rsidRPr="005E250A">
        <w:rPr>
          <w:sz w:val="28"/>
          <w:szCs w:val="28"/>
          <w:lang w:val="en-US"/>
        </w:rPr>
        <w:t>height</w:t>
      </w:r>
      <w:r w:rsidRPr="005E250A">
        <w:rPr>
          <w:sz w:val="28"/>
          <w:szCs w:val="28"/>
        </w:rPr>
        <w:t>;</w:t>
      </w:r>
    </w:p>
    <w:p w:rsidR="00BF6719" w:rsidRPr="005E250A" w:rsidRDefault="00BF6719" w:rsidP="002465E0">
      <w:pPr>
        <w:ind w:firstLine="567"/>
        <w:jc w:val="both"/>
        <w:rPr>
          <w:sz w:val="28"/>
          <w:szCs w:val="28"/>
        </w:rPr>
      </w:pPr>
      <w:r w:rsidRPr="005E250A">
        <w:rPr>
          <w:sz w:val="28"/>
          <w:szCs w:val="28"/>
        </w:rPr>
        <w:t>// Конструктор с параметрами</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TwoDShape(double w, double h) {</w:t>
      </w:r>
    </w:p>
    <w:p w:rsidR="00BF6719" w:rsidRPr="005E250A" w:rsidRDefault="00BF6719" w:rsidP="002465E0">
      <w:pPr>
        <w:ind w:firstLine="567"/>
        <w:jc w:val="both"/>
        <w:rPr>
          <w:sz w:val="28"/>
          <w:szCs w:val="28"/>
        </w:rPr>
      </w:pPr>
      <w:r w:rsidRPr="005E250A">
        <w:rPr>
          <w:sz w:val="28"/>
          <w:szCs w:val="28"/>
          <w:lang w:val="en-US"/>
        </w:rPr>
        <w:t xml:space="preserve">        width</w:t>
      </w:r>
      <w:r w:rsidRPr="005E250A">
        <w:rPr>
          <w:sz w:val="28"/>
          <w:szCs w:val="28"/>
        </w:rPr>
        <w:t xml:space="preserve"> = </w:t>
      </w:r>
      <w:r w:rsidRPr="005E250A">
        <w:rPr>
          <w:sz w:val="28"/>
          <w:szCs w:val="28"/>
          <w:lang w:val="en-US"/>
        </w:rPr>
        <w:t>w</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height = h;</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 методы доступа к переменным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width + " and " + height);</w:t>
      </w:r>
    </w:p>
    <w:p w:rsidR="00BF6719" w:rsidRPr="005E250A" w:rsidRDefault="00BF6719" w:rsidP="002465E0">
      <w:pPr>
        <w:ind w:firstLine="567"/>
        <w:jc w:val="both"/>
        <w:rPr>
          <w:sz w:val="28"/>
          <w:szCs w:val="28"/>
        </w:rPr>
      </w:pPr>
      <w:r w:rsidRPr="005E250A">
        <w:rPr>
          <w:sz w:val="28"/>
          <w:szCs w:val="28"/>
        </w:rPr>
        <w:lastRenderedPageBreak/>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Подкласс класса TwoDShape, представляющий треугольники</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String style;</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rPr>
      </w:pPr>
      <w:r w:rsidRPr="005E250A">
        <w:rPr>
          <w:sz w:val="28"/>
          <w:szCs w:val="28"/>
        </w:rPr>
        <w:t>// Использование выражения super() для вызова</w:t>
      </w:r>
    </w:p>
    <w:p w:rsidR="00BF6719" w:rsidRPr="005E250A" w:rsidRDefault="00BF6719" w:rsidP="002465E0">
      <w:pPr>
        <w:ind w:firstLine="567"/>
        <w:jc w:val="both"/>
        <w:rPr>
          <w:sz w:val="28"/>
          <w:szCs w:val="28"/>
        </w:rPr>
      </w:pPr>
      <w:r w:rsidRPr="005E250A">
        <w:rPr>
          <w:sz w:val="28"/>
          <w:szCs w:val="28"/>
        </w:rPr>
        <w:t>// конструктора TwoDShape</w:t>
      </w:r>
    </w:p>
    <w:p w:rsidR="00BF6719" w:rsidRPr="005E250A" w:rsidRDefault="00BF6719" w:rsidP="002465E0">
      <w:pPr>
        <w:ind w:firstLine="567"/>
        <w:jc w:val="both"/>
        <w:rPr>
          <w:sz w:val="28"/>
          <w:szCs w:val="28"/>
        </w:rPr>
      </w:pPr>
      <w:r w:rsidRPr="005E250A">
        <w:rPr>
          <w:sz w:val="28"/>
          <w:szCs w:val="28"/>
        </w:rPr>
        <w:t xml:space="preserve">        super(w, h); // Вызов конструктора суперкласса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style = s;</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Shapes4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Triangle t1 = new Triangle("isosceles", 4.0, 4.0);</w:t>
      </w:r>
    </w:p>
    <w:p w:rsidR="00BF6719" w:rsidRPr="005E250A" w:rsidRDefault="00BF6719" w:rsidP="002465E0">
      <w:pPr>
        <w:ind w:firstLine="567"/>
        <w:jc w:val="both"/>
        <w:rPr>
          <w:sz w:val="28"/>
          <w:szCs w:val="28"/>
          <w:lang w:val="en-US"/>
        </w:rPr>
      </w:pPr>
      <w:r w:rsidRPr="005E250A">
        <w:rPr>
          <w:sz w:val="28"/>
          <w:szCs w:val="28"/>
          <w:lang w:val="en-US"/>
        </w:rPr>
        <w:t xml:space="preserve">        Triangle t2 = new Triangle("right", 8.0, 12.0);</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lang w:val="en-US"/>
        </w:rPr>
      </w:pPr>
      <w:r w:rsidRPr="005E250A">
        <w:rPr>
          <w:sz w:val="28"/>
          <w:szCs w:val="28"/>
          <w:lang w:val="en-US"/>
        </w:rPr>
        <w:t xml:space="preserve">        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В конструкторе Triangle присутствует вызов super () с параметрами w и h. В результате управление получает конструктор TwoDShape(), инициализирующий переменные width и height значениями, переданными в качестве параметров. Теперь класс Triangle уже не занимается инициализацией элементов суперкласса. Он должен инициализировать только собственную переменную style. Конструктору TwoDShape() предоставляется возможность сформировать соответствующий подобъект так, как предусмотрено в данном классе. Более того, разработчик может реализовать в TwoDShape функциональность, о которой не будут знать существующие подклассы. Это делает код более устойчивым к ошибкам.</w:t>
      </w:r>
    </w:p>
    <w:p w:rsidR="00BF6719" w:rsidRPr="005E250A" w:rsidRDefault="00BF6719" w:rsidP="002465E0">
      <w:pPr>
        <w:ind w:firstLine="567"/>
        <w:jc w:val="both"/>
        <w:rPr>
          <w:sz w:val="28"/>
          <w:szCs w:val="28"/>
        </w:rPr>
      </w:pPr>
      <w:r w:rsidRPr="005E250A">
        <w:rPr>
          <w:sz w:val="28"/>
          <w:szCs w:val="28"/>
        </w:rPr>
        <w:lastRenderedPageBreak/>
        <w:t>Любой конструктор суперкласса вызывается посредством ключевого слова super. При этом конкретный вариант конструктора выбирается по соответствию параметров. Например, ниже приведена расширенная версия классов TwoDShape и Triangle, содержащих конструктор по умолчанию и конструктор, получающий одно значение (листинг 3.7).</w:t>
      </w:r>
    </w:p>
    <w:p w:rsidR="00BF6719" w:rsidRPr="005E250A" w:rsidRDefault="00BF6719" w:rsidP="002465E0">
      <w:pPr>
        <w:ind w:firstLine="567"/>
        <w:jc w:val="both"/>
        <w:rPr>
          <w:i/>
          <w:sz w:val="28"/>
          <w:szCs w:val="28"/>
        </w:rPr>
      </w:pPr>
      <w:r w:rsidRPr="005E250A">
        <w:rPr>
          <w:i/>
          <w:sz w:val="28"/>
          <w:szCs w:val="28"/>
        </w:rPr>
        <w:t>Листинг 3.7</w:t>
      </w:r>
    </w:p>
    <w:p w:rsidR="00BF6719" w:rsidRPr="005E250A" w:rsidRDefault="00BF6719" w:rsidP="002465E0">
      <w:pPr>
        <w:ind w:firstLine="567"/>
        <w:jc w:val="both"/>
        <w:rPr>
          <w:sz w:val="28"/>
          <w:szCs w:val="28"/>
        </w:rPr>
      </w:pPr>
      <w:r w:rsidRPr="005E250A">
        <w:rPr>
          <w:sz w:val="28"/>
          <w:szCs w:val="28"/>
        </w:rPr>
        <w:t>/ Дальнейшее добавление конструкторов к классу TwoDShape</w:t>
      </w:r>
    </w:p>
    <w:p w:rsidR="00BF6719" w:rsidRPr="005E250A" w:rsidRDefault="00BF6719" w:rsidP="002465E0">
      <w:pPr>
        <w:ind w:firstLine="567"/>
        <w:jc w:val="both"/>
        <w:rPr>
          <w:sz w:val="28"/>
          <w:szCs w:val="28"/>
          <w:lang w:val="en-US"/>
        </w:rPr>
      </w:pPr>
      <w:r w:rsidRPr="005E250A">
        <w:rPr>
          <w:sz w:val="28"/>
          <w:szCs w:val="28"/>
          <w:lang w:val="en-US"/>
        </w:rPr>
        <w:t>public class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double width;</w:t>
      </w:r>
    </w:p>
    <w:p w:rsidR="00BF6719" w:rsidRPr="005E250A" w:rsidRDefault="00BF6719" w:rsidP="002465E0">
      <w:pPr>
        <w:ind w:firstLine="567"/>
        <w:jc w:val="both"/>
        <w:rPr>
          <w:sz w:val="28"/>
          <w:szCs w:val="28"/>
          <w:lang w:val="en-US"/>
        </w:rPr>
      </w:pPr>
      <w:r w:rsidRPr="005E250A">
        <w:rPr>
          <w:sz w:val="28"/>
          <w:szCs w:val="28"/>
          <w:lang w:val="en-US"/>
        </w:rPr>
        <w:t xml:space="preserve">    private double height;</w:t>
      </w:r>
    </w:p>
    <w:p w:rsidR="00BF6719" w:rsidRPr="005E250A" w:rsidRDefault="00BF6719" w:rsidP="002465E0">
      <w:pPr>
        <w:ind w:firstLine="567"/>
        <w:jc w:val="both"/>
        <w:rPr>
          <w:sz w:val="28"/>
          <w:szCs w:val="28"/>
          <w:lang w:val="en-US"/>
        </w:rPr>
      </w:pPr>
      <w:r w:rsidRPr="005E250A">
        <w:rPr>
          <w:sz w:val="28"/>
          <w:szCs w:val="28"/>
          <w:lang w:val="en-US"/>
        </w:rPr>
        <w:t xml:space="preserve">    // </w:t>
      </w:r>
      <w:r w:rsidRPr="005E250A">
        <w:rPr>
          <w:sz w:val="28"/>
          <w:szCs w:val="28"/>
        </w:rPr>
        <w:t>Конструктор</w:t>
      </w:r>
      <w:r w:rsidRPr="005E250A">
        <w:rPr>
          <w:sz w:val="28"/>
          <w:szCs w:val="28"/>
          <w:lang w:val="en-US"/>
        </w:rPr>
        <w:t xml:space="preserve"> </w:t>
      </w:r>
      <w:r w:rsidRPr="005E250A">
        <w:rPr>
          <w:sz w:val="28"/>
          <w:szCs w:val="28"/>
        </w:rPr>
        <w:t>по</w:t>
      </w:r>
      <w:r w:rsidRPr="005E250A">
        <w:rPr>
          <w:sz w:val="28"/>
          <w:szCs w:val="28"/>
          <w:lang w:val="en-US"/>
        </w:rPr>
        <w:t xml:space="preserve"> </w:t>
      </w:r>
      <w:r w:rsidRPr="005E250A">
        <w:rPr>
          <w:sz w:val="28"/>
          <w:szCs w:val="28"/>
        </w:rPr>
        <w:t>умолчанию</w:t>
      </w:r>
    </w:p>
    <w:p w:rsidR="00BF6719" w:rsidRPr="005E250A" w:rsidRDefault="00BF6719" w:rsidP="002465E0">
      <w:pPr>
        <w:ind w:firstLine="567"/>
        <w:jc w:val="both"/>
        <w:rPr>
          <w:sz w:val="28"/>
          <w:szCs w:val="28"/>
          <w:lang w:val="en-US"/>
        </w:rPr>
      </w:pPr>
      <w:r w:rsidRPr="005E250A">
        <w:rPr>
          <w:sz w:val="28"/>
          <w:szCs w:val="28"/>
          <w:lang w:val="en-US"/>
        </w:rPr>
        <w:t xml:space="preserve">    public TwoDShape() {</w:t>
      </w:r>
    </w:p>
    <w:p w:rsidR="00BF6719" w:rsidRPr="005E250A" w:rsidRDefault="00BF6719" w:rsidP="002465E0">
      <w:pPr>
        <w:ind w:firstLine="567"/>
        <w:jc w:val="both"/>
        <w:rPr>
          <w:sz w:val="28"/>
          <w:szCs w:val="28"/>
          <w:lang w:val="en-US"/>
        </w:rPr>
      </w:pPr>
      <w:r w:rsidRPr="005E250A">
        <w:rPr>
          <w:sz w:val="28"/>
          <w:szCs w:val="28"/>
          <w:lang w:val="en-US"/>
        </w:rPr>
        <w:t xml:space="preserve">        width = height = 0.0;</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с</w:t>
      </w:r>
      <w:r w:rsidRPr="005E250A">
        <w:rPr>
          <w:sz w:val="28"/>
          <w:szCs w:val="28"/>
          <w:lang w:val="en-US"/>
        </w:rPr>
        <w:t xml:space="preserve"> </w:t>
      </w:r>
      <w:r w:rsidRPr="005E250A">
        <w:rPr>
          <w:sz w:val="28"/>
          <w:szCs w:val="28"/>
        </w:rPr>
        <w:t>параметрами</w:t>
      </w:r>
    </w:p>
    <w:p w:rsidR="00BF6719" w:rsidRPr="005E250A" w:rsidRDefault="00BF6719" w:rsidP="002465E0">
      <w:pPr>
        <w:ind w:firstLine="567"/>
        <w:jc w:val="both"/>
        <w:rPr>
          <w:sz w:val="28"/>
          <w:szCs w:val="28"/>
          <w:lang w:val="en-US"/>
        </w:rPr>
      </w:pPr>
      <w:r w:rsidRPr="005E250A">
        <w:rPr>
          <w:sz w:val="28"/>
          <w:szCs w:val="28"/>
          <w:lang w:val="en-US"/>
        </w:rPr>
        <w:t xml:space="preserve">    public TwoDShape(double w, double h)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width = w;</w:t>
      </w:r>
    </w:p>
    <w:p w:rsidR="00BF6719" w:rsidRPr="005E250A" w:rsidRDefault="00BF6719" w:rsidP="002465E0">
      <w:pPr>
        <w:ind w:firstLine="567"/>
        <w:jc w:val="both"/>
        <w:rPr>
          <w:sz w:val="28"/>
          <w:szCs w:val="28"/>
        </w:rPr>
      </w:pPr>
      <w:r w:rsidRPr="005E250A">
        <w:rPr>
          <w:sz w:val="28"/>
          <w:szCs w:val="28"/>
        </w:rPr>
        <w:t xml:space="preserve">        height = h;</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Конструирование объекта с одинаковыми</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Значениями</w:t>
      </w:r>
      <w:r w:rsidRPr="005E250A">
        <w:rPr>
          <w:sz w:val="28"/>
          <w:szCs w:val="28"/>
          <w:lang w:val="en-US"/>
        </w:rPr>
        <w:t xml:space="preserve"> width </w:t>
      </w:r>
      <w:r w:rsidRPr="005E250A">
        <w:rPr>
          <w:sz w:val="28"/>
          <w:szCs w:val="28"/>
        </w:rPr>
        <w:t>и</w:t>
      </w:r>
      <w:r w:rsidRPr="005E250A">
        <w:rPr>
          <w:sz w:val="28"/>
          <w:szCs w:val="28"/>
          <w:lang w:val="en-US"/>
        </w:rPr>
        <w:t xml:space="preserve"> height</w:t>
      </w:r>
    </w:p>
    <w:p w:rsidR="00BF6719" w:rsidRPr="005E250A" w:rsidRDefault="00BF6719" w:rsidP="002465E0">
      <w:pPr>
        <w:ind w:firstLine="567"/>
        <w:jc w:val="both"/>
        <w:rPr>
          <w:sz w:val="28"/>
          <w:szCs w:val="28"/>
          <w:lang w:val="en-US"/>
        </w:rPr>
      </w:pPr>
      <w:r w:rsidRPr="005E250A">
        <w:rPr>
          <w:sz w:val="28"/>
          <w:szCs w:val="28"/>
          <w:lang w:val="en-US"/>
        </w:rPr>
        <w:t xml:space="preserve">    public TwoDShape(double x)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width = height = x;</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 Методы доступа к переменным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width + " and " + height);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Подкласс класса TwoDShape,  представляющий треугольники</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private String style;</w:t>
      </w:r>
    </w:p>
    <w:p w:rsidR="00BF6719" w:rsidRPr="005E250A" w:rsidRDefault="00BF6719" w:rsidP="002465E0">
      <w:pPr>
        <w:ind w:firstLine="567"/>
        <w:jc w:val="both"/>
        <w:rPr>
          <w:sz w:val="28"/>
          <w:szCs w:val="28"/>
        </w:rPr>
      </w:pPr>
      <w:r w:rsidRPr="005E250A">
        <w:rPr>
          <w:sz w:val="28"/>
          <w:szCs w:val="28"/>
        </w:rPr>
        <w:lastRenderedPageBreak/>
        <w:t>// Конструктор по умолчанию</w:t>
      </w:r>
    </w:p>
    <w:p w:rsidR="00BF6719" w:rsidRPr="005E250A" w:rsidRDefault="00BF6719" w:rsidP="002465E0">
      <w:pPr>
        <w:ind w:firstLine="567"/>
        <w:jc w:val="both"/>
        <w:rPr>
          <w:sz w:val="28"/>
          <w:szCs w:val="28"/>
        </w:rPr>
      </w:pPr>
      <w:r w:rsidRPr="005E250A">
        <w:rPr>
          <w:sz w:val="28"/>
          <w:szCs w:val="28"/>
        </w:rPr>
        <w:t xml:space="preserve">    public Triangle() {</w:t>
      </w:r>
    </w:p>
    <w:p w:rsidR="00BF6719" w:rsidRPr="005E250A" w:rsidRDefault="00BF6719" w:rsidP="002465E0">
      <w:pPr>
        <w:ind w:firstLine="567"/>
        <w:jc w:val="both"/>
        <w:rPr>
          <w:sz w:val="28"/>
          <w:szCs w:val="28"/>
        </w:rPr>
      </w:pPr>
      <w:r w:rsidRPr="005E250A">
        <w:rPr>
          <w:sz w:val="28"/>
          <w:szCs w:val="28"/>
        </w:rPr>
        <w:t xml:space="preserve">// Использование выражения super() для обращения </w:t>
      </w:r>
    </w:p>
    <w:p w:rsidR="00BF6719" w:rsidRPr="005E250A" w:rsidRDefault="00BF6719" w:rsidP="002465E0">
      <w:pPr>
        <w:ind w:firstLine="567"/>
        <w:jc w:val="both"/>
        <w:rPr>
          <w:sz w:val="28"/>
          <w:szCs w:val="28"/>
        </w:rPr>
      </w:pPr>
      <w:r w:rsidRPr="005E250A">
        <w:rPr>
          <w:sz w:val="28"/>
          <w:szCs w:val="28"/>
        </w:rPr>
        <w:t>// к различным вариантам конструктора TwoDShape()</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super();</w:t>
      </w:r>
    </w:p>
    <w:p w:rsidR="00BF6719" w:rsidRPr="005E250A" w:rsidRDefault="00BF6719" w:rsidP="002465E0">
      <w:pPr>
        <w:ind w:firstLine="567"/>
        <w:jc w:val="both"/>
        <w:rPr>
          <w:sz w:val="28"/>
          <w:szCs w:val="28"/>
          <w:lang w:val="en-US"/>
        </w:rPr>
      </w:pPr>
      <w:r w:rsidRPr="005E250A">
        <w:rPr>
          <w:sz w:val="28"/>
          <w:szCs w:val="28"/>
          <w:lang w:val="en-US"/>
        </w:rPr>
        <w:t xml:space="preserve">        style = "null";</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rPr>
      </w:pPr>
      <w:r w:rsidRPr="005E250A">
        <w:rPr>
          <w:sz w:val="28"/>
          <w:szCs w:val="28"/>
        </w:rPr>
        <w:t>// Использование выражения super() для обращения</w:t>
      </w:r>
    </w:p>
    <w:p w:rsidR="00BF6719" w:rsidRPr="005E250A" w:rsidRDefault="00BF6719" w:rsidP="002465E0">
      <w:pPr>
        <w:ind w:firstLine="567"/>
        <w:jc w:val="both"/>
        <w:rPr>
          <w:sz w:val="28"/>
          <w:szCs w:val="28"/>
        </w:rPr>
      </w:pPr>
      <w:r w:rsidRPr="005E250A">
        <w:rPr>
          <w:sz w:val="28"/>
          <w:szCs w:val="28"/>
        </w:rPr>
        <w:t>// к различным вариантам конструктора TwoDShape()</w:t>
      </w:r>
    </w:p>
    <w:p w:rsidR="00BF6719" w:rsidRPr="005E250A" w:rsidRDefault="00BF6719" w:rsidP="002465E0">
      <w:pPr>
        <w:ind w:firstLine="567"/>
        <w:jc w:val="both"/>
        <w:rPr>
          <w:sz w:val="28"/>
          <w:szCs w:val="28"/>
        </w:rPr>
      </w:pPr>
      <w:r w:rsidRPr="005E250A">
        <w:rPr>
          <w:sz w:val="28"/>
          <w:szCs w:val="28"/>
        </w:rPr>
        <w:t xml:space="preserve">        super(w, h);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style = s;</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Конструктор, формирующий равнобедренный треугольник</w:t>
      </w:r>
    </w:p>
    <w:p w:rsidR="00BF6719" w:rsidRPr="005E250A" w:rsidRDefault="00BF6719" w:rsidP="002465E0">
      <w:pPr>
        <w:ind w:firstLine="567"/>
        <w:jc w:val="both"/>
        <w:rPr>
          <w:sz w:val="28"/>
          <w:szCs w:val="28"/>
        </w:rPr>
      </w:pPr>
      <w:r w:rsidRPr="005E250A">
        <w:rPr>
          <w:sz w:val="28"/>
          <w:szCs w:val="28"/>
        </w:rPr>
        <w:t xml:space="preserve">    public Triangle(double x) {</w:t>
      </w:r>
    </w:p>
    <w:p w:rsidR="00BF6719" w:rsidRPr="005E250A" w:rsidRDefault="00BF6719" w:rsidP="002465E0">
      <w:pPr>
        <w:ind w:firstLine="567"/>
        <w:jc w:val="both"/>
        <w:rPr>
          <w:sz w:val="28"/>
          <w:szCs w:val="28"/>
        </w:rPr>
      </w:pPr>
      <w:r w:rsidRPr="005E250A">
        <w:rPr>
          <w:sz w:val="28"/>
          <w:szCs w:val="28"/>
        </w:rPr>
        <w:t>// Использование выражения super() для обращения</w:t>
      </w:r>
    </w:p>
    <w:p w:rsidR="00BF6719" w:rsidRPr="005E250A" w:rsidRDefault="00BF6719" w:rsidP="002465E0">
      <w:pPr>
        <w:ind w:firstLine="567"/>
        <w:jc w:val="both"/>
        <w:rPr>
          <w:sz w:val="28"/>
          <w:szCs w:val="28"/>
        </w:rPr>
      </w:pPr>
      <w:r w:rsidRPr="005E250A">
        <w:rPr>
          <w:sz w:val="28"/>
          <w:szCs w:val="28"/>
        </w:rPr>
        <w:t>// к различным вариантам конструктора TwoDShape()</w:t>
      </w:r>
    </w:p>
    <w:p w:rsidR="00BF6719" w:rsidRPr="005E250A" w:rsidRDefault="00BF6719" w:rsidP="002465E0">
      <w:pPr>
        <w:ind w:firstLine="567"/>
        <w:jc w:val="both"/>
        <w:rPr>
          <w:sz w:val="28"/>
          <w:szCs w:val="28"/>
        </w:rPr>
      </w:pPr>
      <w:r w:rsidRPr="005E250A">
        <w:rPr>
          <w:sz w:val="28"/>
          <w:szCs w:val="28"/>
        </w:rPr>
        <w:t xml:space="preserve">        super(x);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style = "isosceles";</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Shapes5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Triangle t1 = new Triangle();</w:t>
      </w:r>
    </w:p>
    <w:p w:rsidR="00BF6719" w:rsidRPr="005E250A" w:rsidRDefault="00BF6719" w:rsidP="002465E0">
      <w:pPr>
        <w:ind w:firstLine="567"/>
        <w:jc w:val="both"/>
        <w:rPr>
          <w:sz w:val="28"/>
          <w:szCs w:val="28"/>
          <w:lang w:val="en-US"/>
        </w:rPr>
      </w:pPr>
      <w:r w:rsidRPr="005E250A">
        <w:rPr>
          <w:sz w:val="28"/>
          <w:szCs w:val="28"/>
          <w:lang w:val="en-US"/>
        </w:rPr>
        <w:t xml:space="preserve">        Triangle t2 = new Triangle("right", 8.0, 12.0);</w:t>
      </w:r>
    </w:p>
    <w:p w:rsidR="00BF6719" w:rsidRPr="005E250A" w:rsidRDefault="00BF6719" w:rsidP="002465E0">
      <w:pPr>
        <w:ind w:firstLine="567"/>
        <w:jc w:val="both"/>
        <w:rPr>
          <w:sz w:val="28"/>
          <w:szCs w:val="28"/>
          <w:lang w:val="en-US"/>
        </w:rPr>
      </w:pPr>
      <w:r w:rsidRPr="005E250A">
        <w:rPr>
          <w:sz w:val="28"/>
          <w:szCs w:val="28"/>
          <w:lang w:val="en-US"/>
        </w:rPr>
        <w:t xml:space="preserve">        Triangle t3 = new Triangle(4.0);</w:t>
      </w:r>
    </w:p>
    <w:p w:rsidR="00BF6719" w:rsidRPr="005E250A" w:rsidRDefault="00BF6719" w:rsidP="002465E0">
      <w:pPr>
        <w:ind w:firstLine="567"/>
        <w:jc w:val="both"/>
        <w:rPr>
          <w:sz w:val="28"/>
          <w:szCs w:val="28"/>
          <w:lang w:val="en-US"/>
        </w:rPr>
      </w:pPr>
      <w:r w:rsidRPr="005E250A">
        <w:rPr>
          <w:sz w:val="28"/>
          <w:szCs w:val="28"/>
          <w:lang w:val="en-US"/>
        </w:rPr>
        <w:t xml:space="preserve">        t1 = t2;</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lang w:val="en-US"/>
        </w:rPr>
      </w:pPr>
      <w:r w:rsidRPr="005E250A">
        <w:rPr>
          <w:sz w:val="28"/>
          <w:szCs w:val="28"/>
          <w:lang w:val="en-US"/>
        </w:rPr>
        <w:t xml:space="preserve">        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System.out.println("Info for t3: ");</w:t>
      </w:r>
    </w:p>
    <w:p w:rsidR="00BF6719" w:rsidRPr="005E250A" w:rsidRDefault="00BF6719" w:rsidP="002465E0">
      <w:pPr>
        <w:ind w:firstLine="567"/>
        <w:jc w:val="both"/>
        <w:rPr>
          <w:sz w:val="28"/>
          <w:szCs w:val="28"/>
          <w:lang w:val="en-US"/>
        </w:rPr>
      </w:pPr>
      <w:r w:rsidRPr="005E250A">
        <w:rPr>
          <w:sz w:val="28"/>
          <w:szCs w:val="28"/>
          <w:lang w:val="en-US"/>
        </w:rPr>
        <w:t xml:space="preserve">        t3.showStyle();</w:t>
      </w:r>
    </w:p>
    <w:p w:rsidR="00BF6719" w:rsidRPr="005E250A" w:rsidRDefault="00BF6719" w:rsidP="002465E0">
      <w:pPr>
        <w:ind w:firstLine="567"/>
        <w:jc w:val="both"/>
        <w:rPr>
          <w:sz w:val="28"/>
          <w:szCs w:val="28"/>
          <w:lang w:val="en-US"/>
        </w:rPr>
      </w:pPr>
      <w:r w:rsidRPr="005E250A">
        <w:rPr>
          <w:sz w:val="28"/>
          <w:szCs w:val="28"/>
          <w:lang w:val="en-US"/>
        </w:rPr>
        <w:t xml:space="preserve">        t3.showDim();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t3.area());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System.out.println();</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Давайте еще раз вспомним основные свойства вызова super(). Когда данный вызов присутствует в конструкторе подкласса, управление получает конструктор его непосредственного суперкласса. Таким образом, вызывается конструктор того класса, который непосредственно породил вызывающий класс. Это справедливо и при многоуровневой иерархии. Кроме того, вызов super() должен быть первым выражением в теле конструктора подкласса.</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Задание:</w:t>
      </w:r>
    </w:p>
    <w:p w:rsidR="00BF6719" w:rsidRPr="005E250A" w:rsidRDefault="00BF6719" w:rsidP="002465E0">
      <w:pPr>
        <w:ind w:firstLine="567"/>
        <w:jc w:val="both"/>
        <w:rPr>
          <w:sz w:val="28"/>
          <w:szCs w:val="28"/>
        </w:rPr>
      </w:pPr>
      <w:r w:rsidRPr="005E250A">
        <w:rPr>
          <w:sz w:val="28"/>
          <w:szCs w:val="28"/>
        </w:rPr>
        <w:t>Добавьте конструктор в класс Животные и измените в классе Кот</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 xml:space="preserve">Тема 3.5 Использование ключевого слова </w:t>
      </w:r>
      <w:r w:rsidRPr="005E250A">
        <w:rPr>
          <w:b/>
          <w:sz w:val="28"/>
          <w:szCs w:val="28"/>
          <w:lang w:val="en-US"/>
        </w:rPr>
        <w:t>super</w:t>
      </w:r>
      <w:r w:rsidRPr="005E250A">
        <w:rPr>
          <w:b/>
          <w:sz w:val="28"/>
          <w:szCs w:val="28"/>
        </w:rPr>
        <w:t xml:space="preserve"> для доступа к членам суперкласса</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Существует еще одна форма ключевого слова super, которая применяется подобно this, но ссылается на суперкласс класса. Формат обращения к члену суперкласса имеет следующий вид: </w:t>
      </w:r>
    </w:p>
    <w:p w:rsidR="00BF6719" w:rsidRPr="005E250A" w:rsidRDefault="00BF6719" w:rsidP="002465E0">
      <w:pPr>
        <w:ind w:firstLine="567"/>
        <w:jc w:val="both"/>
        <w:rPr>
          <w:sz w:val="28"/>
          <w:szCs w:val="28"/>
        </w:rPr>
      </w:pPr>
      <w:r w:rsidRPr="005E250A">
        <w:rPr>
          <w:i/>
          <w:sz w:val="28"/>
          <w:szCs w:val="28"/>
          <w:lang w:val="en-US"/>
        </w:rPr>
        <w:t>super</w:t>
      </w:r>
      <w:r w:rsidRPr="005E250A">
        <w:rPr>
          <w:i/>
          <w:sz w:val="28"/>
          <w:szCs w:val="28"/>
        </w:rPr>
        <w:t>.член_класса</w:t>
      </w:r>
    </w:p>
    <w:p w:rsidR="00BF6719" w:rsidRPr="005E250A" w:rsidRDefault="00BF6719" w:rsidP="002465E0">
      <w:pPr>
        <w:ind w:firstLine="567"/>
        <w:jc w:val="both"/>
        <w:rPr>
          <w:sz w:val="28"/>
          <w:szCs w:val="28"/>
        </w:rPr>
      </w:pPr>
      <w:r w:rsidRPr="005E250A">
        <w:rPr>
          <w:sz w:val="28"/>
          <w:szCs w:val="28"/>
        </w:rPr>
        <w:t>где в качестве члена класса может выступать либо метод, либо переменная экземпляра.</w:t>
      </w:r>
    </w:p>
    <w:p w:rsidR="00BF6719" w:rsidRPr="005E250A" w:rsidRDefault="00BF6719" w:rsidP="002465E0">
      <w:pPr>
        <w:ind w:firstLine="567"/>
        <w:jc w:val="both"/>
        <w:rPr>
          <w:sz w:val="28"/>
          <w:szCs w:val="28"/>
        </w:rPr>
      </w:pPr>
      <w:r w:rsidRPr="005E250A">
        <w:rPr>
          <w:sz w:val="28"/>
          <w:szCs w:val="28"/>
        </w:rPr>
        <w:t>Данная форма super применяется тогда, когда член подкласса маскирует член суперкласса. Рассмотрим следующую несложную иерархию классов(листинг 3.8):</w:t>
      </w:r>
    </w:p>
    <w:p w:rsidR="00BF6719" w:rsidRPr="005E250A" w:rsidRDefault="00BF6719" w:rsidP="002465E0">
      <w:pPr>
        <w:ind w:firstLine="567"/>
        <w:jc w:val="both"/>
        <w:rPr>
          <w:i/>
          <w:sz w:val="28"/>
          <w:szCs w:val="28"/>
        </w:rPr>
      </w:pPr>
      <w:r w:rsidRPr="005E250A">
        <w:rPr>
          <w:i/>
          <w:sz w:val="28"/>
          <w:szCs w:val="28"/>
        </w:rPr>
        <w:t>Листинг 3.8</w:t>
      </w:r>
    </w:p>
    <w:p w:rsidR="00BF6719" w:rsidRPr="005E250A" w:rsidRDefault="00BF6719" w:rsidP="002465E0">
      <w:pPr>
        <w:ind w:firstLine="567"/>
        <w:jc w:val="both"/>
        <w:rPr>
          <w:sz w:val="28"/>
          <w:szCs w:val="28"/>
        </w:rPr>
      </w:pPr>
      <w:r w:rsidRPr="005E250A">
        <w:rPr>
          <w:sz w:val="28"/>
          <w:szCs w:val="28"/>
        </w:rPr>
        <w:t>// Использование ключевого слова super</w:t>
      </w:r>
    </w:p>
    <w:p w:rsidR="00BF6719" w:rsidRPr="005E250A" w:rsidRDefault="00BF6719" w:rsidP="002465E0">
      <w:pPr>
        <w:ind w:firstLine="567"/>
        <w:jc w:val="both"/>
        <w:rPr>
          <w:sz w:val="28"/>
          <w:szCs w:val="28"/>
        </w:rPr>
      </w:pPr>
      <w:r w:rsidRPr="005E250A">
        <w:rPr>
          <w:sz w:val="28"/>
          <w:szCs w:val="28"/>
        </w:rPr>
        <w:t>// для предотвращения маскировки имен</w:t>
      </w:r>
    </w:p>
    <w:p w:rsidR="00BF6719" w:rsidRPr="005E250A" w:rsidRDefault="00BF6719" w:rsidP="002465E0">
      <w:pPr>
        <w:ind w:firstLine="567"/>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A</w:t>
      </w: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public</w:t>
      </w:r>
      <w:r w:rsidRPr="005E250A">
        <w:rPr>
          <w:sz w:val="28"/>
          <w:szCs w:val="28"/>
        </w:rPr>
        <w:t xml:space="preserve"> </w:t>
      </w:r>
      <w:r w:rsidRPr="005E250A">
        <w:rPr>
          <w:sz w:val="28"/>
          <w:szCs w:val="28"/>
          <w:lang w:val="en-US"/>
        </w:rPr>
        <w:t>int</w:t>
      </w:r>
      <w:r w:rsidRPr="005E250A">
        <w:rPr>
          <w:sz w:val="28"/>
          <w:szCs w:val="28"/>
        </w:rPr>
        <w:t xml:space="preserve"> </w:t>
      </w:r>
      <w:r w:rsidRPr="005E250A">
        <w:rPr>
          <w:sz w:val="28"/>
          <w:szCs w:val="28"/>
          <w:lang w:val="en-US"/>
        </w:rPr>
        <w:t>i</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Создание подкласса, расширяющего класс А</w:t>
      </w:r>
    </w:p>
    <w:p w:rsidR="00BF6719" w:rsidRPr="005E250A" w:rsidRDefault="00BF6719" w:rsidP="002465E0">
      <w:pPr>
        <w:ind w:firstLine="567"/>
        <w:jc w:val="both"/>
        <w:rPr>
          <w:sz w:val="28"/>
          <w:szCs w:val="28"/>
          <w:lang w:val="en-US"/>
        </w:rPr>
      </w:pPr>
      <w:r w:rsidRPr="005E250A">
        <w:rPr>
          <w:sz w:val="28"/>
          <w:szCs w:val="28"/>
          <w:lang w:val="en-US"/>
        </w:rPr>
        <w:t>public class B extends A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public int i; // Данная переменная i маскирует</w:t>
      </w:r>
    </w:p>
    <w:p w:rsidR="00BF6719" w:rsidRPr="005E250A" w:rsidRDefault="00BF6719" w:rsidP="002465E0">
      <w:pPr>
        <w:ind w:firstLine="567"/>
        <w:jc w:val="both"/>
        <w:rPr>
          <w:sz w:val="28"/>
          <w:szCs w:val="28"/>
        </w:rPr>
      </w:pPr>
      <w:r w:rsidRPr="005E250A">
        <w:rPr>
          <w:sz w:val="28"/>
          <w:szCs w:val="28"/>
        </w:rPr>
        <w:t>// переменную i в составе класса 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B(int a, int b) {</w:t>
      </w:r>
    </w:p>
    <w:p w:rsidR="00BF6719" w:rsidRPr="005E250A" w:rsidRDefault="00BF6719" w:rsidP="002465E0">
      <w:pPr>
        <w:ind w:firstLine="567"/>
        <w:jc w:val="both"/>
        <w:rPr>
          <w:sz w:val="28"/>
          <w:szCs w:val="28"/>
        </w:rPr>
      </w:pPr>
      <w:r w:rsidRPr="005E250A">
        <w:rPr>
          <w:sz w:val="28"/>
          <w:szCs w:val="28"/>
        </w:rPr>
        <w:t>// Выражение super.i ссылается на переменную i в классе А</w:t>
      </w:r>
    </w:p>
    <w:p w:rsidR="00BF6719" w:rsidRPr="005E250A" w:rsidRDefault="00BF6719" w:rsidP="002465E0">
      <w:pPr>
        <w:ind w:firstLine="567"/>
        <w:jc w:val="both"/>
        <w:rPr>
          <w:sz w:val="28"/>
          <w:szCs w:val="28"/>
        </w:rPr>
      </w:pPr>
      <w:r w:rsidRPr="005E250A">
        <w:rPr>
          <w:sz w:val="28"/>
          <w:szCs w:val="28"/>
        </w:rPr>
        <w:t xml:space="preserve">        super.i = a; // i в классе А</w:t>
      </w:r>
    </w:p>
    <w:p w:rsidR="00BF6719" w:rsidRPr="005E250A" w:rsidRDefault="00BF6719" w:rsidP="002465E0">
      <w:pPr>
        <w:ind w:firstLine="567"/>
        <w:jc w:val="both"/>
        <w:rPr>
          <w:sz w:val="28"/>
          <w:szCs w:val="28"/>
        </w:rPr>
      </w:pPr>
      <w:r w:rsidRPr="005E250A">
        <w:rPr>
          <w:sz w:val="28"/>
          <w:szCs w:val="28"/>
        </w:rPr>
        <w:t xml:space="preserve">        i = b; // i в классе В</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public void show() {</w:t>
      </w:r>
    </w:p>
    <w:p w:rsidR="00BF6719" w:rsidRPr="005E250A" w:rsidRDefault="00BF6719" w:rsidP="002465E0">
      <w:pPr>
        <w:ind w:firstLine="567"/>
        <w:jc w:val="both"/>
        <w:rPr>
          <w:sz w:val="28"/>
          <w:szCs w:val="28"/>
          <w:lang w:val="en-US"/>
        </w:rPr>
      </w:pPr>
      <w:r w:rsidRPr="005E250A">
        <w:rPr>
          <w:sz w:val="28"/>
          <w:szCs w:val="28"/>
          <w:lang w:val="en-US"/>
        </w:rPr>
        <w:t xml:space="preserve">        System.out.println("i in superclass: " + super.i);</w:t>
      </w:r>
    </w:p>
    <w:p w:rsidR="00BF6719" w:rsidRPr="005E250A" w:rsidRDefault="00BF6719" w:rsidP="002465E0">
      <w:pPr>
        <w:ind w:firstLine="567"/>
        <w:jc w:val="both"/>
        <w:rPr>
          <w:sz w:val="28"/>
          <w:szCs w:val="28"/>
          <w:lang w:val="en-US"/>
        </w:rPr>
      </w:pPr>
      <w:r w:rsidRPr="005E250A">
        <w:rPr>
          <w:sz w:val="28"/>
          <w:szCs w:val="28"/>
          <w:lang w:val="en-US"/>
        </w:rPr>
        <w:t xml:space="preserve">        System.out.println("i in subclass: " + i);</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class UseSuper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B subOb = new B(1, 2);</w:t>
      </w:r>
    </w:p>
    <w:p w:rsidR="00BF6719" w:rsidRPr="005E250A" w:rsidRDefault="00BF6719" w:rsidP="002465E0">
      <w:pPr>
        <w:ind w:firstLine="567"/>
        <w:jc w:val="both"/>
        <w:rPr>
          <w:sz w:val="28"/>
          <w:szCs w:val="28"/>
          <w:lang w:val="en-US"/>
        </w:rPr>
      </w:pPr>
      <w:r w:rsidRPr="005E250A">
        <w:rPr>
          <w:sz w:val="28"/>
          <w:szCs w:val="28"/>
          <w:lang w:val="en-US"/>
        </w:rPr>
        <w:t xml:space="preserve">        subOb.show();</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Несмотря на то что переменная экземпляра i в классе В маскирует одноименную переменную в классе А, ключевое слово super позволяет обращаться к переменной в составе суперкласса. Точно так же данное ключевое слово можно использовать для вызова методов, маскируемых методами подкласса.</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Тема 3.6 Многоуровневая иерархия</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До сих пор мы имели дело с простыми иерархиями классов, состоящими только из суперкласса и подкласса. Однако можно создать иерархическую структуру, насчитывающую как угодно много уровней наследования. Как было сказано ранее, подкласс может выступать в роли суперкласса для другого класса. Так, например, среди классов А, В и С класс С может быть подклассом класса В, а он, в свою очередь, – подклассом класса А. В подобных ситуациях каждый подкласс наследует характеристики всех суперклассов. В частности, класс С наследует элементы В и А.</w:t>
      </w:r>
    </w:p>
    <w:p w:rsidR="00BF6719" w:rsidRPr="005E250A" w:rsidRDefault="00BF6719" w:rsidP="002465E0">
      <w:pPr>
        <w:ind w:firstLine="567"/>
        <w:jc w:val="both"/>
        <w:rPr>
          <w:sz w:val="28"/>
          <w:szCs w:val="28"/>
        </w:rPr>
      </w:pPr>
      <w:r w:rsidRPr="005E250A">
        <w:rPr>
          <w:sz w:val="28"/>
          <w:szCs w:val="28"/>
        </w:rPr>
        <w:t>Для того чтобы лучше понять использование многоуровневой иерархии, рассмотрим следующую программу. В ней подкласс Triangle выступает в роли суперкласса для класса ColorTriangle. Класс ColorTriangle наследует все свойства Triangle и TwoDShape, и, кроме того, в нем имеется поле color, определяющее цвет треугольника (</w:t>
      </w:r>
      <w:r w:rsidRPr="005E250A">
        <w:rPr>
          <w:sz w:val="28"/>
          <w:szCs w:val="28"/>
          <w:lang w:val="be-BY"/>
        </w:rPr>
        <w:t>листинг 3.9</w:t>
      </w:r>
      <w:r w:rsidRPr="005E250A">
        <w:rPr>
          <w:sz w:val="28"/>
          <w:szCs w:val="28"/>
        </w:rPr>
        <w:t>).</w:t>
      </w:r>
    </w:p>
    <w:p w:rsidR="00BF6719" w:rsidRPr="005E250A" w:rsidRDefault="00BF6719" w:rsidP="002465E0">
      <w:pPr>
        <w:ind w:firstLine="567"/>
        <w:jc w:val="both"/>
        <w:rPr>
          <w:i/>
          <w:sz w:val="28"/>
          <w:szCs w:val="28"/>
        </w:rPr>
      </w:pPr>
      <w:r w:rsidRPr="005E250A">
        <w:rPr>
          <w:i/>
          <w:sz w:val="28"/>
          <w:szCs w:val="28"/>
        </w:rPr>
        <w:t>Листинг 3.9</w:t>
      </w:r>
    </w:p>
    <w:p w:rsidR="00BF6719" w:rsidRPr="005E250A" w:rsidRDefault="00BF6719" w:rsidP="002465E0">
      <w:pPr>
        <w:ind w:firstLine="567"/>
        <w:jc w:val="both"/>
        <w:rPr>
          <w:sz w:val="28"/>
          <w:szCs w:val="28"/>
        </w:rPr>
      </w:pPr>
      <w:r w:rsidRPr="005E250A">
        <w:rPr>
          <w:sz w:val="28"/>
          <w:szCs w:val="28"/>
        </w:rPr>
        <w:t>// Многоуровневая иерархия</w:t>
      </w:r>
    </w:p>
    <w:p w:rsidR="00BF6719" w:rsidRPr="005E250A" w:rsidRDefault="00BF6719" w:rsidP="002465E0">
      <w:pPr>
        <w:ind w:firstLine="567"/>
        <w:jc w:val="both"/>
        <w:rPr>
          <w:sz w:val="28"/>
          <w:szCs w:val="28"/>
        </w:rPr>
      </w:pPr>
      <w:r w:rsidRPr="005E250A">
        <w:rPr>
          <w:sz w:val="28"/>
          <w:szCs w:val="28"/>
        </w:rPr>
        <w:t>public class TwoDShape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private double width;</w:t>
      </w:r>
    </w:p>
    <w:p w:rsidR="00BF6719" w:rsidRPr="005E250A" w:rsidRDefault="00BF6719" w:rsidP="002465E0">
      <w:pPr>
        <w:ind w:firstLine="567"/>
        <w:jc w:val="both"/>
        <w:rPr>
          <w:sz w:val="28"/>
          <w:szCs w:val="28"/>
          <w:lang w:val="en-US"/>
        </w:rPr>
      </w:pPr>
      <w:r w:rsidRPr="005E250A">
        <w:rPr>
          <w:sz w:val="28"/>
          <w:szCs w:val="28"/>
          <w:lang w:val="en-US"/>
        </w:rPr>
        <w:t xml:space="preserve">    private double height;</w:t>
      </w:r>
    </w:p>
    <w:p w:rsidR="00BF6719" w:rsidRPr="005E250A" w:rsidRDefault="00BF6719" w:rsidP="002465E0">
      <w:pPr>
        <w:ind w:firstLine="567"/>
        <w:jc w:val="both"/>
        <w:rPr>
          <w:sz w:val="28"/>
          <w:szCs w:val="28"/>
        </w:rPr>
      </w:pPr>
      <w:r w:rsidRPr="005E250A">
        <w:rPr>
          <w:sz w:val="28"/>
          <w:szCs w:val="28"/>
        </w:rPr>
        <w:t>// Конструктор по умолчанию</w:t>
      </w:r>
    </w:p>
    <w:p w:rsidR="00BF6719" w:rsidRPr="005E250A" w:rsidRDefault="00BF6719" w:rsidP="002465E0">
      <w:pPr>
        <w:ind w:firstLine="567"/>
        <w:jc w:val="both"/>
        <w:rPr>
          <w:sz w:val="28"/>
          <w:szCs w:val="28"/>
        </w:rPr>
      </w:pPr>
      <w:r w:rsidRPr="005E250A">
        <w:rPr>
          <w:sz w:val="28"/>
          <w:szCs w:val="28"/>
        </w:rPr>
        <w:t xml:space="preserve">    public TwoDShape()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width = height = 0.0;</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с</w:t>
      </w:r>
      <w:r w:rsidRPr="005E250A">
        <w:rPr>
          <w:sz w:val="28"/>
          <w:szCs w:val="28"/>
          <w:lang w:val="en-US"/>
        </w:rPr>
        <w:t xml:space="preserve"> </w:t>
      </w:r>
      <w:r w:rsidRPr="005E250A">
        <w:rPr>
          <w:sz w:val="28"/>
          <w:szCs w:val="28"/>
        </w:rPr>
        <w:t>параметрами</w:t>
      </w:r>
    </w:p>
    <w:p w:rsidR="00BF6719" w:rsidRPr="005E250A" w:rsidRDefault="00BF6719" w:rsidP="002465E0">
      <w:pPr>
        <w:ind w:firstLine="567"/>
        <w:jc w:val="both"/>
        <w:rPr>
          <w:sz w:val="28"/>
          <w:szCs w:val="28"/>
          <w:lang w:val="en-US"/>
        </w:rPr>
      </w:pPr>
      <w:r w:rsidRPr="005E250A">
        <w:rPr>
          <w:sz w:val="28"/>
          <w:szCs w:val="28"/>
          <w:lang w:val="en-US"/>
        </w:rPr>
        <w:t xml:space="preserve">    public TwoDShape(double w, double h)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width = w;</w:t>
      </w:r>
    </w:p>
    <w:p w:rsidR="00BF6719" w:rsidRPr="005E250A" w:rsidRDefault="00BF6719" w:rsidP="002465E0">
      <w:pPr>
        <w:ind w:firstLine="567"/>
        <w:jc w:val="both"/>
        <w:rPr>
          <w:sz w:val="28"/>
          <w:szCs w:val="28"/>
        </w:rPr>
      </w:pPr>
      <w:r w:rsidRPr="005E250A">
        <w:rPr>
          <w:sz w:val="28"/>
          <w:szCs w:val="28"/>
        </w:rPr>
        <w:lastRenderedPageBreak/>
        <w:t xml:space="preserve">        height = h;</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Формирование объекта с одинаковыми</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значениями</w:t>
      </w:r>
      <w:r w:rsidRPr="005E250A">
        <w:rPr>
          <w:sz w:val="28"/>
          <w:szCs w:val="28"/>
          <w:lang w:val="en-US"/>
        </w:rPr>
        <w:t xml:space="preserve"> width </w:t>
      </w:r>
      <w:r w:rsidRPr="005E250A">
        <w:rPr>
          <w:sz w:val="28"/>
          <w:szCs w:val="28"/>
        </w:rPr>
        <w:t>и</w:t>
      </w:r>
      <w:r w:rsidRPr="005E250A">
        <w:rPr>
          <w:sz w:val="28"/>
          <w:szCs w:val="28"/>
          <w:lang w:val="en-US"/>
        </w:rPr>
        <w:t xml:space="preserve"> height</w:t>
      </w:r>
    </w:p>
    <w:p w:rsidR="00BF6719" w:rsidRPr="005E250A" w:rsidRDefault="00BF6719" w:rsidP="002465E0">
      <w:pPr>
        <w:ind w:firstLine="567"/>
        <w:jc w:val="both"/>
        <w:rPr>
          <w:sz w:val="28"/>
          <w:szCs w:val="28"/>
          <w:lang w:val="en-US"/>
        </w:rPr>
      </w:pPr>
      <w:r w:rsidRPr="005E250A">
        <w:rPr>
          <w:sz w:val="28"/>
          <w:szCs w:val="28"/>
          <w:lang w:val="en-US"/>
        </w:rPr>
        <w:t xml:space="preserve">    public TwoDShape(double x)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width = height = x;</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 Методы доступа к переменным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lang w:val="en-US"/>
        </w:rPr>
      </w:pPr>
      <w:r w:rsidRPr="005E250A">
        <w:rPr>
          <w:sz w:val="28"/>
          <w:szCs w:val="28"/>
          <w:lang w:val="en-US"/>
        </w:rPr>
        <w:t xml:space="preserve">                + width + " and " +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Подкласс</w:t>
      </w:r>
      <w:r w:rsidRPr="005E250A">
        <w:rPr>
          <w:sz w:val="28"/>
          <w:szCs w:val="28"/>
          <w:lang w:val="en-US"/>
        </w:rPr>
        <w:t xml:space="preserve"> </w:t>
      </w:r>
      <w:r w:rsidRPr="005E250A">
        <w:rPr>
          <w:sz w:val="28"/>
          <w:szCs w:val="28"/>
        </w:rPr>
        <w:t>класса</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private String style;</w:t>
      </w:r>
    </w:p>
    <w:p w:rsidR="00BF6719" w:rsidRPr="005E250A" w:rsidRDefault="00BF6719" w:rsidP="002465E0">
      <w:pPr>
        <w:ind w:firstLine="567"/>
        <w:jc w:val="both"/>
        <w:rPr>
          <w:sz w:val="28"/>
          <w:szCs w:val="28"/>
        </w:rPr>
      </w:pPr>
      <w:r w:rsidRPr="005E250A">
        <w:rPr>
          <w:sz w:val="28"/>
          <w:szCs w:val="28"/>
        </w:rPr>
        <w:t>// Конструктор по умолчанию</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 {</w:t>
      </w:r>
    </w:p>
    <w:p w:rsidR="00BF6719" w:rsidRPr="005E250A" w:rsidRDefault="00BF6719" w:rsidP="002465E0">
      <w:pPr>
        <w:ind w:firstLine="567"/>
        <w:jc w:val="both"/>
        <w:rPr>
          <w:sz w:val="28"/>
          <w:szCs w:val="28"/>
          <w:lang w:val="en-US"/>
        </w:rPr>
      </w:pPr>
      <w:r w:rsidRPr="005E250A">
        <w:rPr>
          <w:sz w:val="28"/>
          <w:szCs w:val="28"/>
          <w:lang w:val="en-US"/>
        </w:rPr>
        <w:t xml:space="preserve">        super();</w:t>
      </w:r>
    </w:p>
    <w:p w:rsidR="00BF6719" w:rsidRPr="005E250A" w:rsidRDefault="00BF6719" w:rsidP="002465E0">
      <w:pPr>
        <w:ind w:firstLine="567"/>
        <w:jc w:val="both"/>
        <w:rPr>
          <w:sz w:val="28"/>
          <w:szCs w:val="28"/>
          <w:lang w:val="en-US"/>
        </w:rPr>
      </w:pPr>
      <w:r w:rsidRPr="005E250A">
        <w:rPr>
          <w:sz w:val="28"/>
          <w:szCs w:val="28"/>
          <w:lang w:val="en-US"/>
        </w:rPr>
        <w:t xml:space="preserve">        style = "null";</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super(w, h);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style = s;</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 Формирование равнобедренного треугольника</w:t>
      </w:r>
    </w:p>
    <w:p w:rsidR="00BF6719" w:rsidRPr="005E250A" w:rsidRDefault="00BF6719" w:rsidP="002465E0">
      <w:pPr>
        <w:ind w:firstLine="567"/>
        <w:jc w:val="both"/>
        <w:rPr>
          <w:sz w:val="28"/>
          <w:szCs w:val="28"/>
        </w:rPr>
      </w:pPr>
      <w:r w:rsidRPr="005E250A">
        <w:rPr>
          <w:sz w:val="28"/>
          <w:szCs w:val="28"/>
        </w:rPr>
        <w:t xml:space="preserve">    public Triangle(double x) {</w:t>
      </w:r>
    </w:p>
    <w:p w:rsidR="00BF6719" w:rsidRPr="005E250A" w:rsidRDefault="00BF6719" w:rsidP="002465E0">
      <w:pPr>
        <w:ind w:firstLine="567"/>
        <w:jc w:val="both"/>
        <w:rPr>
          <w:sz w:val="28"/>
          <w:szCs w:val="28"/>
        </w:rPr>
      </w:pPr>
      <w:r w:rsidRPr="005E250A">
        <w:rPr>
          <w:sz w:val="28"/>
          <w:szCs w:val="28"/>
        </w:rPr>
        <w:t xml:space="preserve">        super(x);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style = "isosceles";</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Подкласс</w:t>
      </w:r>
      <w:r w:rsidRPr="005E250A">
        <w:rPr>
          <w:sz w:val="28"/>
          <w:szCs w:val="28"/>
          <w:lang w:val="en-US"/>
        </w:rPr>
        <w:t xml:space="preserve"> </w:t>
      </w:r>
      <w:r w:rsidRPr="005E250A">
        <w:rPr>
          <w:sz w:val="28"/>
          <w:szCs w:val="28"/>
        </w:rPr>
        <w:t>класса</w:t>
      </w:r>
      <w:r w:rsidRPr="005E250A">
        <w:rPr>
          <w:sz w:val="28"/>
          <w:szCs w:val="28"/>
          <w:lang w:val="en-US"/>
        </w:rPr>
        <w:t xml:space="preserve"> Triangle.</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Класс</w:t>
      </w:r>
      <w:r w:rsidRPr="005E250A">
        <w:rPr>
          <w:sz w:val="28"/>
          <w:szCs w:val="28"/>
          <w:lang w:val="en-US"/>
        </w:rPr>
        <w:t xml:space="preserve"> ColorTriangle </w:t>
      </w:r>
      <w:r w:rsidRPr="005E250A">
        <w:rPr>
          <w:sz w:val="28"/>
          <w:szCs w:val="28"/>
        </w:rPr>
        <w:t>является</w:t>
      </w:r>
      <w:r w:rsidRPr="005E250A">
        <w:rPr>
          <w:sz w:val="28"/>
          <w:szCs w:val="28"/>
          <w:lang w:val="en-US"/>
        </w:rPr>
        <w:t xml:space="preserve"> </w:t>
      </w:r>
      <w:r w:rsidRPr="005E250A">
        <w:rPr>
          <w:sz w:val="28"/>
          <w:szCs w:val="28"/>
        </w:rPr>
        <w:t>подклассом</w:t>
      </w:r>
      <w:r w:rsidRPr="005E250A">
        <w:rPr>
          <w:sz w:val="28"/>
          <w:szCs w:val="28"/>
          <w:lang w:val="en-US"/>
        </w:rPr>
        <w:t xml:space="preserve"> Triangle</w:t>
      </w:r>
    </w:p>
    <w:p w:rsidR="00BF6719" w:rsidRPr="005E250A" w:rsidRDefault="00BF6719" w:rsidP="002465E0">
      <w:pPr>
        <w:ind w:firstLine="567"/>
        <w:jc w:val="both"/>
        <w:rPr>
          <w:sz w:val="28"/>
          <w:szCs w:val="28"/>
        </w:rPr>
      </w:pPr>
      <w:r w:rsidRPr="005E250A">
        <w:rPr>
          <w:sz w:val="28"/>
          <w:szCs w:val="28"/>
        </w:rPr>
        <w:t>// который, в свою очередь, расширяет класс TwoDShape.</w:t>
      </w:r>
    </w:p>
    <w:p w:rsidR="00BF6719" w:rsidRPr="005E250A" w:rsidRDefault="00BF6719" w:rsidP="002465E0">
      <w:pPr>
        <w:ind w:firstLine="567"/>
        <w:jc w:val="both"/>
        <w:rPr>
          <w:sz w:val="28"/>
          <w:szCs w:val="28"/>
        </w:rPr>
      </w:pPr>
      <w:r w:rsidRPr="005E250A">
        <w:rPr>
          <w:sz w:val="28"/>
          <w:szCs w:val="28"/>
        </w:rPr>
        <w:t>// Следовательно, ColorTriangle содержит переменные</w:t>
      </w:r>
    </w:p>
    <w:p w:rsidR="00BF6719" w:rsidRPr="005E250A" w:rsidRDefault="00BF6719" w:rsidP="002465E0">
      <w:pPr>
        <w:ind w:firstLine="567"/>
        <w:jc w:val="both"/>
        <w:rPr>
          <w:sz w:val="28"/>
          <w:szCs w:val="28"/>
        </w:rPr>
      </w:pPr>
      <w:r w:rsidRPr="005E250A">
        <w:rPr>
          <w:sz w:val="28"/>
          <w:szCs w:val="28"/>
        </w:rPr>
        <w:t>// и методы как класса Triangle, так и класса TwoDShape.</w:t>
      </w:r>
    </w:p>
    <w:p w:rsidR="00BF6719" w:rsidRPr="005E250A" w:rsidRDefault="00BF6719" w:rsidP="002465E0">
      <w:pPr>
        <w:ind w:firstLine="567"/>
        <w:jc w:val="both"/>
        <w:rPr>
          <w:sz w:val="28"/>
          <w:szCs w:val="28"/>
          <w:lang w:val="en-US"/>
        </w:rPr>
      </w:pPr>
      <w:r w:rsidRPr="005E250A">
        <w:rPr>
          <w:sz w:val="28"/>
          <w:szCs w:val="28"/>
          <w:lang w:val="en-US"/>
        </w:rPr>
        <w:t>public class ColorTriangle extends Triangle {</w:t>
      </w:r>
    </w:p>
    <w:p w:rsidR="00BF6719" w:rsidRPr="005E250A" w:rsidRDefault="00BF6719" w:rsidP="002465E0">
      <w:pPr>
        <w:ind w:firstLine="567"/>
        <w:jc w:val="both"/>
        <w:rPr>
          <w:sz w:val="28"/>
          <w:szCs w:val="28"/>
          <w:lang w:val="en-US"/>
        </w:rPr>
      </w:pPr>
      <w:r w:rsidRPr="005E250A">
        <w:rPr>
          <w:sz w:val="28"/>
          <w:szCs w:val="28"/>
          <w:lang w:val="en-US"/>
        </w:rPr>
        <w:t xml:space="preserve">    private String color;</w:t>
      </w:r>
    </w:p>
    <w:p w:rsidR="00BF6719" w:rsidRPr="005E250A" w:rsidRDefault="00BF6719" w:rsidP="002465E0">
      <w:pPr>
        <w:ind w:firstLine="567"/>
        <w:jc w:val="both"/>
        <w:rPr>
          <w:sz w:val="28"/>
          <w:szCs w:val="28"/>
          <w:lang w:val="en-US"/>
        </w:rPr>
      </w:pPr>
      <w:r w:rsidRPr="005E250A">
        <w:rPr>
          <w:sz w:val="28"/>
          <w:szCs w:val="28"/>
          <w:lang w:val="en-US"/>
        </w:rPr>
        <w:t xml:space="preserve">    public ColorTriangle(String c, String s,</w:t>
      </w:r>
    </w:p>
    <w:p w:rsidR="00BF6719" w:rsidRPr="005E250A" w:rsidRDefault="00BF6719" w:rsidP="002465E0">
      <w:pPr>
        <w:ind w:firstLine="567"/>
        <w:jc w:val="both"/>
        <w:rPr>
          <w:sz w:val="28"/>
          <w:szCs w:val="28"/>
          <w:lang w:val="en-US"/>
        </w:rPr>
      </w:pPr>
      <w:r w:rsidRPr="005E250A">
        <w:rPr>
          <w:sz w:val="28"/>
          <w:szCs w:val="28"/>
          <w:lang w:val="en-US"/>
        </w:rPr>
        <w:t xml:space="preserve">            double w, double h) {</w:t>
      </w:r>
    </w:p>
    <w:p w:rsidR="00BF6719" w:rsidRPr="005E250A" w:rsidRDefault="00BF6719" w:rsidP="002465E0">
      <w:pPr>
        <w:ind w:firstLine="567"/>
        <w:jc w:val="both"/>
        <w:rPr>
          <w:sz w:val="28"/>
          <w:szCs w:val="28"/>
          <w:lang w:val="en-US"/>
        </w:rPr>
      </w:pPr>
      <w:r w:rsidRPr="005E250A">
        <w:rPr>
          <w:sz w:val="28"/>
          <w:szCs w:val="28"/>
          <w:lang w:val="en-US"/>
        </w:rPr>
        <w:t xml:space="preserve">        super(s, w, h);</w:t>
      </w:r>
    </w:p>
    <w:p w:rsidR="00BF6719" w:rsidRPr="005E250A" w:rsidRDefault="00BF6719" w:rsidP="002465E0">
      <w:pPr>
        <w:ind w:firstLine="567"/>
        <w:jc w:val="both"/>
        <w:rPr>
          <w:sz w:val="28"/>
          <w:szCs w:val="28"/>
          <w:lang w:val="en-US"/>
        </w:rPr>
      </w:pPr>
      <w:r w:rsidRPr="005E250A">
        <w:rPr>
          <w:sz w:val="28"/>
          <w:szCs w:val="28"/>
          <w:lang w:val="en-US"/>
        </w:rPr>
        <w:t xml:space="preserve">        color = c;</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String getColor() {</w:t>
      </w:r>
    </w:p>
    <w:p w:rsidR="00BF6719" w:rsidRPr="005E250A" w:rsidRDefault="00BF6719" w:rsidP="002465E0">
      <w:pPr>
        <w:ind w:firstLine="567"/>
        <w:jc w:val="both"/>
        <w:rPr>
          <w:sz w:val="28"/>
          <w:szCs w:val="28"/>
          <w:lang w:val="en-US"/>
        </w:rPr>
      </w:pPr>
      <w:r w:rsidRPr="005E250A">
        <w:rPr>
          <w:sz w:val="28"/>
          <w:szCs w:val="28"/>
          <w:lang w:val="en-US"/>
        </w:rPr>
        <w:t xml:space="preserve">        return color;</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showColor() {</w:t>
      </w:r>
    </w:p>
    <w:p w:rsidR="00BF6719" w:rsidRPr="005E250A" w:rsidRDefault="00BF6719" w:rsidP="002465E0">
      <w:pPr>
        <w:ind w:firstLine="567"/>
        <w:jc w:val="both"/>
        <w:rPr>
          <w:sz w:val="28"/>
          <w:szCs w:val="28"/>
          <w:lang w:val="en-US"/>
        </w:rPr>
      </w:pPr>
      <w:r w:rsidRPr="005E250A">
        <w:rPr>
          <w:sz w:val="28"/>
          <w:szCs w:val="28"/>
          <w:lang w:val="en-US"/>
        </w:rPr>
        <w:t xml:space="preserve">        System.out.println("Color is " + color);</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Shapes6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ColorTriangle t1 = new ColorTriangle("Blue", "right", 8.0, 12.0);</w:t>
      </w:r>
    </w:p>
    <w:p w:rsidR="00BF6719" w:rsidRPr="005E250A" w:rsidRDefault="00BF6719" w:rsidP="002465E0">
      <w:pPr>
        <w:ind w:firstLine="567"/>
        <w:jc w:val="both"/>
        <w:rPr>
          <w:sz w:val="28"/>
          <w:szCs w:val="28"/>
          <w:lang w:val="en-US"/>
        </w:rPr>
      </w:pPr>
      <w:r w:rsidRPr="005E250A">
        <w:rPr>
          <w:sz w:val="28"/>
          <w:szCs w:val="28"/>
          <w:lang w:val="en-US"/>
        </w:rPr>
        <w:t xml:space="preserve">        ColorTriangle t2 = new ColorTriangle("Red", "isosceles", 2.0, 2.0);</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t1.showColor();</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rPr>
      </w:pPr>
      <w:r w:rsidRPr="005E250A">
        <w:rPr>
          <w:sz w:val="28"/>
          <w:szCs w:val="28"/>
        </w:rPr>
        <w:t>// Из объекта ColorTriangle можно вызывать методы,</w:t>
      </w:r>
    </w:p>
    <w:p w:rsidR="00BF6719" w:rsidRPr="005E250A" w:rsidRDefault="00BF6719" w:rsidP="002465E0">
      <w:pPr>
        <w:ind w:firstLine="567"/>
        <w:jc w:val="both"/>
        <w:rPr>
          <w:sz w:val="28"/>
          <w:szCs w:val="28"/>
        </w:rPr>
      </w:pPr>
      <w:r w:rsidRPr="005E250A">
        <w:rPr>
          <w:sz w:val="28"/>
          <w:szCs w:val="28"/>
        </w:rPr>
        <w:t>// принадлежащие как ему самому, так и его суперклассам</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t2.showColor();</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lastRenderedPageBreak/>
        <w:t>Благодаря наследованию ColorTriangle может использовать ранее определенные классы Triangle и TwoDShape, добавляя лишь информацию, специфическую для той задачи, для которой создавался ColorTriangle. Таким образом, наследование способствует повторному использованию кода.</w:t>
      </w:r>
    </w:p>
    <w:p w:rsidR="00BF6719" w:rsidRPr="005E250A" w:rsidRDefault="00BF6719" w:rsidP="002465E0">
      <w:pPr>
        <w:ind w:firstLine="567"/>
        <w:jc w:val="both"/>
        <w:rPr>
          <w:sz w:val="28"/>
          <w:szCs w:val="28"/>
        </w:rPr>
      </w:pPr>
      <w:r w:rsidRPr="005E250A">
        <w:rPr>
          <w:sz w:val="28"/>
          <w:szCs w:val="28"/>
        </w:rPr>
        <w:t>Данный пример также иллюстрирует еще одну важную деталь: выражение super() всегда ссылается на конструктор ближайшего суперкласса. Другими словами, выражение super() в ColorTriangle означает вызов конструктора Triangle. В классе же Triangle вызов super() относится к конструктору TwoDShape. Если в иерархии классов для конструктора суперкласса предусмотрены параметры, то все суперклассы должны передавать их вверх по иерархической структуре. Это правило не зависит от того, нужны ли параметры самому подклассу.</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Задание:</w:t>
      </w:r>
    </w:p>
    <w:p w:rsidR="00BF6719" w:rsidRPr="005E250A" w:rsidRDefault="00BF6719" w:rsidP="002465E0">
      <w:pPr>
        <w:ind w:firstLine="567"/>
        <w:jc w:val="both"/>
        <w:rPr>
          <w:sz w:val="28"/>
          <w:szCs w:val="28"/>
        </w:rPr>
      </w:pPr>
      <w:r w:rsidRPr="005E250A">
        <w:rPr>
          <w:sz w:val="28"/>
          <w:szCs w:val="28"/>
        </w:rPr>
        <w:t>Добавьте класс Котенок(потомок класса Кот) с полем время кормления. Напишите конструктор.</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Тема 3.7 Когда вызываются конструкторы</w:t>
      </w:r>
    </w:p>
    <w:p w:rsidR="00BF6719" w:rsidRPr="005E250A" w:rsidRDefault="00BF6719" w:rsidP="002465E0">
      <w:pPr>
        <w:ind w:firstLine="567"/>
        <w:jc w:val="both"/>
        <w:rPr>
          <w:b/>
          <w:sz w:val="28"/>
          <w:szCs w:val="28"/>
        </w:rPr>
      </w:pPr>
    </w:p>
    <w:p w:rsidR="00BF6719" w:rsidRPr="005E250A" w:rsidRDefault="00BF6719" w:rsidP="002465E0">
      <w:pPr>
        <w:ind w:firstLine="567"/>
        <w:jc w:val="both"/>
        <w:rPr>
          <w:sz w:val="28"/>
          <w:szCs w:val="28"/>
        </w:rPr>
      </w:pPr>
      <w:r w:rsidRPr="005E250A">
        <w:rPr>
          <w:sz w:val="28"/>
          <w:szCs w:val="28"/>
        </w:rPr>
        <w:t>В разговоре о наследовании и иерархии классов может возникнуть очень важный вопрос, какой конструктор выполняется первым при создании экземпляра подкласса: тот, который принадлежит подклассу, или тот, который определен в суперклассе? Пусть, например, у нас есть подкласс В и суперкласс А. Будет ли конструктор А вызван перед конструктором В или наоборот? Ответ звучит так: в иерархии классов конструкторы вызываются вниз по структуре наследования – от суперклассов к подклассам. Более того, поскольку выражение super() должно быть расположено первым в конструкторе подкласса, порядок, в котором конструкторы получают управление, остается неизменным, независимо от того, используется ли вызов super(). Если выражение super() отсутствует, то выполняется конструктор каждого суперкласса по умолчанию (т.е. конструктор, не имеющий параметров). Листинг 3.10 демонстрирует вызов конструкторов.</w:t>
      </w:r>
    </w:p>
    <w:p w:rsidR="00BF6719" w:rsidRPr="005E250A" w:rsidRDefault="00BF6719" w:rsidP="002465E0">
      <w:pPr>
        <w:ind w:firstLine="567"/>
        <w:jc w:val="both"/>
        <w:rPr>
          <w:i/>
          <w:sz w:val="28"/>
          <w:szCs w:val="28"/>
        </w:rPr>
      </w:pPr>
      <w:r w:rsidRPr="005E250A">
        <w:rPr>
          <w:i/>
          <w:sz w:val="28"/>
          <w:szCs w:val="28"/>
        </w:rPr>
        <w:t>Листинг 3.10</w:t>
      </w:r>
    </w:p>
    <w:p w:rsidR="00BF6719" w:rsidRPr="005E250A" w:rsidRDefault="00BF6719" w:rsidP="002465E0">
      <w:pPr>
        <w:ind w:firstLine="567"/>
        <w:jc w:val="both"/>
        <w:rPr>
          <w:sz w:val="28"/>
          <w:szCs w:val="28"/>
        </w:rPr>
      </w:pPr>
      <w:r w:rsidRPr="005E250A">
        <w:rPr>
          <w:sz w:val="28"/>
          <w:szCs w:val="28"/>
        </w:rPr>
        <w:t>// Демонстрация порядка вызова конструкторов</w:t>
      </w:r>
    </w:p>
    <w:p w:rsidR="00BF6719" w:rsidRPr="005E250A" w:rsidRDefault="00BF6719" w:rsidP="002465E0">
      <w:pPr>
        <w:ind w:firstLine="567"/>
        <w:jc w:val="both"/>
        <w:rPr>
          <w:sz w:val="28"/>
          <w:szCs w:val="28"/>
        </w:rPr>
      </w:pPr>
      <w:r w:rsidRPr="005E250A">
        <w:rPr>
          <w:sz w:val="28"/>
          <w:szCs w:val="28"/>
        </w:rPr>
        <w:t>// Создание суперкласса</w:t>
      </w:r>
    </w:p>
    <w:p w:rsidR="00BF6719" w:rsidRPr="005E250A" w:rsidRDefault="00BF6719" w:rsidP="002465E0">
      <w:pPr>
        <w:ind w:firstLine="567"/>
        <w:jc w:val="both"/>
        <w:rPr>
          <w:sz w:val="28"/>
          <w:szCs w:val="28"/>
          <w:lang w:val="en-US"/>
        </w:rPr>
      </w:pPr>
      <w:r w:rsidRPr="005E250A">
        <w:rPr>
          <w:sz w:val="28"/>
          <w:szCs w:val="28"/>
          <w:lang w:val="en-US"/>
        </w:rPr>
        <w:t>public class A {</w:t>
      </w:r>
    </w:p>
    <w:p w:rsidR="00BF6719" w:rsidRPr="005E250A" w:rsidRDefault="00BF6719" w:rsidP="002465E0">
      <w:pPr>
        <w:ind w:firstLine="567"/>
        <w:jc w:val="both"/>
        <w:rPr>
          <w:sz w:val="28"/>
          <w:szCs w:val="28"/>
          <w:lang w:val="en-US"/>
        </w:rPr>
      </w:pPr>
      <w:r w:rsidRPr="005E250A">
        <w:rPr>
          <w:sz w:val="28"/>
          <w:szCs w:val="28"/>
          <w:lang w:val="en-US"/>
        </w:rPr>
        <w:t xml:space="preserve">    public A() {</w:t>
      </w:r>
    </w:p>
    <w:p w:rsidR="00BF6719" w:rsidRPr="005E250A" w:rsidRDefault="00BF6719" w:rsidP="002465E0">
      <w:pPr>
        <w:ind w:firstLine="567"/>
        <w:jc w:val="both"/>
        <w:rPr>
          <w:sz w:val="28"/>
          <w:szCs w:val="28"/>
          <w:lang w:val="en-US"/>
        </w:rPr>
      </w:pPr>
      <w:r w:rsidRPr="005E250A">
        <w:rPr>
          <w:sz w:val="28"/>
          <w:szCs w:val="28"/>
          <w:lang w:val="en-US"/>
        </w:rPr>
        <w:t xml:space="preserve">        System.out.println("Constructing 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Создание подкласса, расширяющего класс А</w:t>
      </w:r>
    </w:p>
    <w:p w:rsidR="00BF6719" w:rsidRPr="005E250A" w:rsidRDefault="00BF6719" w:rsidP="002465E0">
      <w:pPr>
        <w:ind w:firstLine="567"/>
        <w:jc w:val="both"/>
        <w:rPr>
          <w:sz w:val="28"/>
          <w:szCs w:val="28"/>
        </w:rPr>
      </w:pPr>
      <w:r w:rsidRPr="005E250A">
        <w:rPr>
          <w:sz w:val="28"/>
          <w:szCs w:val="28"/>
        </w:rPr>
        <w:t>public class B extends A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B() {</w:t>
      </w:r>
    </w:p>
    <w:p w:rsidR="00BF6719" w:rsidRPr="005E250A" w:rsidRDefault="00BF6719" w:rsidP="002465E0">
      <w:pPr>
        <w:ind w:firstLine="567"/>
        <w:jc w:val="both"/>
        <w:rPr>
          <w:sz w:val="28"/>
          <w:szCs w:val="28"/>
          <w:lang w:val="en-US"/>
        </w:rPr>
      </w:pPr>
      <w:r w:rsidRPr="005E250A">
        <w:rPr>
          <w:sz w:val="28"/>
          <w:szCs w:val="28"/>
          <w:lang w:val="en-US"/>
        </w:rPr>
        <w:t xml:space="preserve">        System.out.println("Constructing B.");</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lastRenderedPageBreak/>
        <w:t>}</w:t>
      </w:r>
    </w:p>
    <w:p w:rsidR="00BF6719" w:rsidRPr="005E250A" w:rsidRDefault="00BF6719" w:rsidP="002465E0">
      <w:pPr>
        <w:ind w:firstLine="567"/>
        <w:jc w:val="both"/>
        <w:rPr>
          <w:sz w:val="28"/>
          <w:szCs w:val="28"/>
        </w:rPr>
      </w:pPr>
      <w:r w:rsidRPr="005E250A">
        <w:rPr>
          <w:sz w:val="28"/>
          <w:szCs w:val="28"/>
        </w:rPr>
        <w:t>// Создание подкласса, расширяющего класс В</w:t>
      </w:r>
    </w:p>
    <w:p w:rsidR="00BF6719" w:rsidRPr="005E250A" w:rsidRDefault="00BF6719" w:rsidP="002465E0">
      <w:pPr>
        <w:ind w:firstLine="567"/>
        <w:jc w:val="both"/>
        <w:rPr>
          <w:sz w:val="28"/>
          <w:szCs w:val="28"/>
        </w:rPr>
      </w:pPr>
      <w:r w:rsidRPr="005E250A">
        <w:rPr>
          <w:sz w:val="28"/>
          <w:szCs w:val="28"/>
        </w:rPr>
        <w:t>public class C extends B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C() {</w:t>
      </w:r>
    </w:p>
    <w:p w:rsidR="00BF6719" w:rsidRPr="005E250A" w:rsidRDefault="00BF6719" w:rsidP="002465E0">
      <w:pPr>
        <w:ind w:firstLine="567"/>
        <w:jc w:val="both"/>
        <w:rPr>
          <w:sz w:val="28"/>
          <w:szCs w:val="28"/>
          <w:lang w:val="en-US"/>
        </w:rPr>
      </w:pPr>
      <w:r w:rsidRPr="005E250A">
        <w:rPr>
          <w:sz w:val="28"/>
          <w:szCs w:val="28"/>
          <w:lang w:val="en-US"/>
        </w:rPr>
        <w:t xml:space="preserve">        System.out.println("Constructing C.");</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OrderOfConstruction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C c = new C();</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Как видите, конструкторы вызываются в том же порядке, в котором происходит наследование.</w:t>
      </w:r>
    </w:p>
    <w:p w:rsidR="00BF6719" w:rsidRPr="005E250A" w:rsidRDefault="00BF6719" w:rsidP="002465E0">
      <w:pPr>
        <w:ind w:firstLine="567"/>
        <w:jc w:val="both"/>
        <w:rPr>
          <w:sz w:val="28"/>
          <w:szCs w:val="28"/>
        </w:rPr>
      </w:pPr>
      <w:r w:rsidRPr="005E250A">
        <w:rPr>
          <w:sz w:val="28"/>
          <w:szCs w:val="28"/>
        </w:rPr>
        <w:t>Если подумать, то станет ясно, почему выбран именно такой порядок вызова конструкторов. Поскольку суперкласс не имеет сведений ни об одном подклассе, то его инициализация должна выполняться перед инициализацией подклассов. Следовательно, конструктор суперкласса должен вызываться первым.</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 xml:space="preserve">Тема 3.8 Объекты подклассов и ссылки на суперклассы </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Как вы уже знаете, Java – строго типизированный язык. Соответствие типов соблюдается всегда, за исключением автоматического преобразования и тех случаев, когда используется явное приведение </w:t>
      </w:r>
      <w:r w:rsidR="00A15D45" w:rsidRPr="005E250A">
        <w:rPr>
          <w:sz w:val="28"/>
          <w:szCs w:val="28"/>
        </w:rPr>
        <w:t>типов. Таким образом, переменная,</w:t>
      </w:r>
      <w:r w:rsidRPr="005E250A">
        <w:rPr>
          <w:sz w:val="28"/>
          <w:szCs w:val="28"/>
        </w:rPr>
        <w:t xml:space="preserve"> в качестве типа которой указано имя класса, не может ссылаться на экземпляра другого класса. Рассмотрим в качестве примера листинг 3.11.</w:t>
      </w:r>
    </w:p>
    <w:p w:rsidR="00BF6719" w:rsidRPr="005E250A" w:rsidRDefault="00BF6719" w:rsidP="002465E0">
      <w:pPr>
        <w:ind w:firstLine="567"/>
        <w:jc w:val="both"/>
        <w:rPr>
          <w:i/>
          <w:sz w:val="28"/>
          <w:szCs w:val="28"/>
        </w:rPr>
      </w:pPr>
      <w:r w:rsidRPr="005E250A">
        <w:rPr>
          <w:i/>
          <w:sz w:val="28"/>
          <w:szCs w:val="28"/>
        </w:rPr>
        <w:t>Листинг 3.11</w:t>
      </w:r>
    </w:p>
    <w:p w:rsidR="00BF6719" w:rsidRPr="005E250A" w:rsidRDefault="00BF6719" w:rsidP="002465E0">
      <w:pPr>
        <w:ind w:firstLine="567"/>
        <w:jc w:val="both"/>
        <w:rPr>
          <w:sz w:val="28"/>
          <w:szCs w:val="28"/>
        </w:rPr>
      </w:pPr>
      <w:r w:rsidRPr="005E250A">
        <w:rPr>
          <w:sz w:val="28"/>
          <w:szCs w:val="28"/>
        </w:rPr>
        <w:t>// Этот код не будет скомпилирован</w:t>
      </w:r>
    </w:p>
    <w:p w:rsidR="00BF6719" w:rsidRPr="005E250A" w:rsidRDefault="00BF6719" w:rsidP="002465E0">
      <w:pPr>
        <w:ind w:firstLine="567"/>
        <w:jc w:val="both"/>
        <w:rPr>
          <w:sz w:val="28"/>
          <w:szCs w:val="28"/>
          <w:lang w:val="en-US"/>
        </w:rPr>
      </w:pPr>
      <w:r w:rsidRPr="005E250A">
        <w:rPr>
          <w:sz w:val="28"/>
          <w:szCs w:val="28"/>
          <w:lang w:val="en-US"/>
        </w:rPr>
        <w:t>public class X {</w:t>
      </w:r>
    </w:p>
    <w:p w:rsidR="00BF6719" w:rsidRPr="005E250A" w:rsidRDefault="00BF6719" w:rsidP="002465E0">
      <w:pPr>
        <w:ind w:firstLine="567"/>
        <w:jc w:val="both"/>
        <w:rPr>
          <w:sz w:val="28"/>
          <w:szCs w:val="28"/>
          <w:lang w:val="en-US"/>
        </w:rPr>
      </w:pPr>
      <w:r w:rsidRPr="005E250A">
        <w:rPr>
          <w:sz w:val="28"/>
          <w:szCs w:val="28"/>
          <w:lang w:val="en-US"/>
        </w:rPr>
        <w:t xml:space="preserve">    private int a;</w:t>
      </w:r>
    </w:p>
    <w:p w:rsidR="00BF6719" w:rsidRPr="005E250A" w:rsidRDefault="00BF6719" w:rsidP="002465E0">
      <w:pPr>
        <w:ind w:firstLine="567"/>
        <w:jc w:val="both"/>
        <w:rPr>
          <w:sz w:val="28"/>
          <w:szCs w:val="28"/>
          <w:lang w:val="en-US"/>
        </w:rPr>
      </w:pPr>
      <w:r w:rsidRPr="005E250A">
        <w:rPr>
          <w:sz w:val="28"/>
          <w:szCs w:val="28"/>
          <w:lang w:val="en-US"/>
        </w:rPr>
        <w:t xml:space="preserve">    public X(int i) {</w:t>
      </w:r>
    </w:p>
    <w:p w:rsidR="00BF6719" w:rsidRPr="005E250A" w:rsidRDefault="00BF6719" w:rsidP="002465E0">
      <w:pPr>
        <w:ind w:firstLine="567"/>
        <w:jc w:val="both"/>
        <w:rPr>
          <w:sz w:val="28"/>
          <w:szCs w:val="28"/>
          <w:lang w:val="en-US"/>
        </w:rPr>
      </w:pPr>
      <w:r w:rsidRPr="005E250A">
        <w:rPr>
          <w:sz w:val="28"/>
          <w:szCs w:val="28"/>
          <w:lang w:val="en-US"/>
        </w:rPr>
        <w:t xml:space="preserve">        a = i;</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Y {</w:t>
      </w:r>
    </w:p>
    <w:p w:rsidR="00BF6719" w:rsidRPr="005E250A" w:rsidRDefault="00BF6719" w:rsidP="002465E0">
      <w:pPr>
        <w:ind w:firstLine="567"/>
        <w:jc w:val="both"/>
        <w:rPr>
          <w:sz w:val="28"/>
          <w:szCs w:val="28"/>
          <w:lang w:val="en-US"/>
        </w:rPr>
      </w:pPr>
      <w:r w:rsidRPr="005E250A">
        <w:rPr>
          <w:sz w:val="28"/>
          <w:szCs w:val="28"/>
          <w:lang w:val="en-US"/>
        </w:rPr>
        <w:t xml:space="preserve">    private int a;</w:t>
      </w:r>
    </w:p>
    <w:p w:rsidR="00BF6719" w:rsidRPr="005E250A" w:rsidRDefault="00BF6719" w:rsidP="002465E0">
      <w:pPr>
        <w:ind w:firstLine="567"/>
        <w:jc w:val="both"/>
        <w:rPr>
          <w:sz w:val="28"/>
          <w:szCs w:val="28"/>
          <w:lang w:val="en-US"/>
        </w:rPr>
      </w:pPr>
      <w:r w:rsidRPr="005E250A">
        <w:rPr>
          <w:sz w:val="28"/>
          <w:szCs w:val="28"/>
          <w:lang w:val="en-US"/>
        </w:rPr>
        <w:t xml:space="preserve">    public Y(int i) {</w:t>
      </w:r>
    </w:p>
    <w:p w:rsidR="00BF6719" w:rsidRPr="005E250A" w:rsidRDefault="00BF6719" w:rsidP="002465E0">
      <w:pPr>
        <w:ind w:firstLine="567"/>
        <w:jc w:val="both"/>
        <w:rPr>
          <w:sz w:val="28"/>
          <w:szCs w:val="28"/>
          <w:lang w:val="en-US"/>
        </w:rPr>
      </w:pPr>
      <w:r w:rsidRPr="005E250A">
        <w:rPr>
          <w:sz w:val="28"/>
          <w:szCs w:val="28"/>
          <w:lang w:val="en-US"/>
        </w:rPr>
        <w:t xml:space="preserve">        a = i;</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IncompatibleRef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X x = new X(10);</w:t>
      </w:r>
    </w:p>
    <w:p w:rsidR="00BF6719" w:rsidRPr="005E250A" w:rsidRDefault="00BF6719" w:rsidP="002465E0">
      <w:pPr>
        <w:ind w:firstLine="567"/>
        <w:jc w:val="both"/>
        <w:rPr>
          <w:sz w:val="28"/>
          <w:szCs w:val="28"/>
          <w:lang w:val="en-US"/>
        </w:rPr>
      </w:pPr>
      <w:r w:rsidRPr="005E250A">
        <w:rPr>
          <w:sz w:val="28"/>
          <w:szCs w:val="28"/>
          <w:lang w:val="en-US"/>
        </w:rPr>
        <w:t xml:space="preserve">        X x2;</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Y y = new Y(5);</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x2 = x; // Допустимо; обе переменные имеют</w:t>
      </w:r>
    </w:p>
    <w:p w:rsidR="00BF6719" w:rsidRPr="005E250A" w:rsidRDefault="00BF6719" w:rsidP="002465E0">
      <w:pPr>
        <w:ind w:firstLine="567"/>
        <w:jc w:val="both"/>
        <w:rPr>
          <w:sz w:val="28"/>
          <w:szCs w:val="28"/>
        </w:rPr>
      </w:pPr>
      <w:r w:rsidRPr="005E250A">
        <w:rPr>
          <w:sz w:val="28"/>
          <w:szCs w:val="28"/>
        </w:rPr>
        <w:t>// один и тот же тип</w:t>
      </w:r>
    </w:p>
    <w:p w:rsidR="00BF6719" w:rsidRPr="005E250A" w:rsidRDefault="00BF6719" w:rsidP="002465E0">
      <w:pPr>
        <w:ind w:firstLine="567"/>
        <w:jc w:val="both"/>
        <w:rPr>
          <w:sz w:val="28"/>
          <w:szCs w:val="28"/>
        </w:rPr>
      </w:pPr>
      <w:r w:rsidRPr="005E250A">
        <w:rPr>
          <w:sz w:val="28"/>
          <w:szCs w:val="28"/>
        </w:rPr>
        <w:t xml:space="preserve">        x2 = y; // ошибка; переменные разных типов</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Несмотря на то что классы X и Y имеют одинаковые элементы, невозможно присвоить переменной типа X ссылку на объект Y, так как типы объектов различаются. Объектная ссылка может указывать только на один тип объектов.</w:t>
      </w:r>
    </w:p>
    <w:p w:rsidR="00BF6719" w:rsidRPr="005E250A" w:rsidRDefault="00BF6719" w:rsidP="002465E0">
      <w:pPr>
        <w:ind w:firstLine="567"/>
        <w:jc w:val="both"/>
        <w:rPr>
          <w:sz w:val="28"/>
          <w:szCs w:val="28"/>
        </w:rPr>
      </w:pPr>
      <w:r w:rsidRPr="005E250A">
        <w:rPr>
          <w:sz w:val="28"/>
          <w:szCs w:val="28"/>
        </w:rPr>
        <w:t xml:space="preserve">Существует, однако, важное исключение из этого правила: </w:t>
      </w:r>
      <w:r w:rsidRPr="005E250A">
        <w:rPr>
          <w:i/>
          <w:sz w:val="28"/>
          <w:szCs w:val="28"/>
        </w:rPr>
        <w:t>переменная, типом которой является суперкласс, может получать ссылку на переменную, типом которой указан любой подкласс этого класса.</w:t>
      </w:r>
      <w:r w:rsidRPr="005E250A">
        <w:rPr>
          <w:sz w:val="28"/>
          <w:szCs w:val="28"/>
        </w:rPr>
        <w:t xml:space="preserve"> Это иллюстрирует листинг 3.12:</w:t>
      </w:r>
    </w:p>
    <w:p w:rsidR="00BF6719" w:rsidRPr="005E250A" w:rsidRDefault="00BF6719" w:rsidP="002465E0">
      <w:pPr>
        <w:ind w:firstLine="567"/>
        <w:jc w:val="both"/>
        <w:rPr>
          <w:i/>
          <w:sz w:val="28"/>
          <w:szCs w:val="28"/>
        </w:rPr>
      </w:pPr>
      <w:r w:rsidRPr="005E250A">
        <w:rPr>
          <w:i/>
          <w:sz w:val="28"/>
          <w:szCs w:val="28"/>
        </w:rPr>
        <w:t>Листинг 3.12</w:t>
      </w:r>
    </w:p>
    <w:p w:rsidR="00BF6719" w:rsidRPr="005E250A" w:rsidRDefault="00BF6719" w:rsidP="002465E0">
      <w:pPr>
        <w:ind w:firstLine="567"/>
        <w:jc w:val="both"/>
        <w:rPr>
          <w:sz w:val="28"/>
          <w:szCs w:val="28"/>
        </w:rPr>
      </w:pPr>
      <w:r w:rsidRPr="005E250A">
        <w:rPr>
          <w:sz w:val="28"/>
          <w:szCs w:val="28"/>
        </w:rPr>
        <w:t>// Ссылка на суперкласс может указывать</w:t>
      </w:r>
    </w:p>
    <w:p w:rsidR="00BF6719" w:rsidRPr="005E250A" w:rsidRDefault="00BF6719" w:rsidP="002465E0">
      <w:pPr>
        <w:ind w:firstLine="567"/>
        <w:jc w:val="both"/>
        <w:rPr>
          <w:sz w:val="28"/>
          <w:szCs w:val="28"/>
        </w:rPr>
      </w:pPr>
      <w:r w:rsidRPr="005E250A">
        <w:rPr>
          <w:sz w:val="28"/>
          <w:szCs w:val="28"/>
        </w:rPr>
        <w:t>// на экземпляр подкласса</w:t>
      </w:r>
    </w:p>
    <w:p w:rsidR="00BF6719" w:rsidRPr="005E250A" w:rsidRDefault="00BF6719" w:rsidP="002465E0">
      <w:pPr>
        <w:ind w:firstLine="567"/>
        <w:jc w:val="both"/>
        <w:rPr>
          <w:sz w:val="28"/>
          <w:szCs w:val="28"/>
          <w:lang w:val="en-US"/>
        </w:rPr>
      </w:pPr>
      <w:r w:rsidRPr="005E250A">
        <w:rPr>
          <w:sz w:val="28"/>
          <w:szCs w:val="28"/>
          <w:lang w:val="en-US"/>
        </w:rPr>
        <w:t>public class X {</w:t>
      </w:r>
    </w:p>
    <w:p w:rsidR="00BF6719" w:rsidRPr="005E250A" w:rsidRDefault="00BF6719" w:rsidP="002465E0">
      <w:pPr>
        <w:ind w:firstLine="567"/>
        <w:jc w:val="both"/>
        <w:rPr>
          <w:sz w:val="28"/>
          <w:szCs w:val="28"/>
          <w:lang w:val="en-US"/>
        </w:rPr>
      </w:pPr>
      <w:r w:rsidRPr="005E250A">
        <w:rPr>
          <w:sz w:val="28"/>
          <w:szCs w:val="28"/>
          <w:lang w:val="en-US"/>
        </w:rPr>
        <w:t xml:space="preserve">    private int a;</w:t>
      </w:r>
    </w:p>
    <w:p w:rsidR="00BF6719" w:rsidRPr="005E250A" w:rsidRDefault="00BF6719" w:rsidP="002465E0">
      <w:pPr>
        <w:ind w:firstLine="567"/>
        <w:jc w:val="both"/>
        <w:rPr>
          <w:sz w:val="28"/>
          <w:szCs w:val="28"/>
          <w:lang w:val="en-US"/>
        </w:rPr>
      </w:pPr>
      <w:r w:rsidRPr="005E250A">
        <w:rPr>
          <w:sz w:val="28"/>
          <w:szCs w:val="28"/>
          <w:lang w:val="en-US"/>
        </w:rPr>
        <w:t xml:space="preserve">    public X(int i) {</w:t>
      </w:r>
    </w:p>
    <w:p w:rsidR="00BF6719" w:rsidRPr="005E250A" w:rsidRDefault="00BF6719" w:rsidP="002465E0">
      <w:pPr>
        <w:ind w:firstLine="567"/>
        <w:jc w:val="both"/>
        <w:rPr>
          <w:sz w:val="28"/>
          <w:szCs w:val="28"/>
          <w:lang w:val="en-US"/>
        </w:rPr>
      </w:pPr>
      <w:r w:rsidRPr="005E250A">
        <w:rPr>
          <w:sz w:val="28"/>
          <w:szCs w:val="28"/>
          <w:lang w:val="en-US"/>
        </w:rPr>
        <w:t xml:space="preserve">        a = i;</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int getA() {</w:t>
      </w:r>
    </w:p>
    <w:p w:rsidR="00BF6719" w:rsidRPr="005E250A" w:rsidRDefault="00BF6719" w:rsidP="002465E0">
      <w:pPr>
        <w:ind w:firstLine="567"/>
        <w:jc w:val="both"/>
        <w:rPr>
          <w:sz w:val="28"/>
          <w:szCs w:val="28"/>
          <w:lang w:val="en-US"/>
        </w:rPr>
      </w:pPr>
      <w:r w:rsidRPr="005E250A">
        <w:rPr>
          <w:sz w:val="28"/>
          <w:szCs w:val="28"/>
          <w:lang w:val="en-US"/>
        </w:rPr>
        <w:t xml:space="preserve">        return a;</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setA(int a) {</w:t>
      </w:r>
    </w:p>
    <w:p w:rsidR="00BF6719" w:rsidRPr="005E250A" w:rsidRDefault="00BF6719" w:rsidP="002465E0">
      <w:pPr>
        <w:ind w:firstLine="567"/>
        <w:jc w:val="both"/>
        <w:rPr>
          <w:sz w:val="28"/>
          <w:szCs w:val="28"/>
          <w:lang w:val="en-US"/>
        </w:rPr>
      </w:pPr>
      <w:r w:rsidRPr="005E250A">
        <w:rPr>
          <w:sz w:val="28"/>
          <w:szCs w:val="28"/>
          <w:lang w:val="en-US"/>
        </w:rPr>
        <w:t xml:space="preserve">        this.a = a;</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Y extends X {</w:t>
      </w:r>
    </w:p>
    <w:p w:rsidR="00BF6719" w:rsidRPr="005E250A" w:rsidRDefault="00BF6719" w:rsidP="002465E0">
      <w:pPr>
        <w:ind w:firstLine="567"/>
        <w:jc w:val="both"/>
        <w:rPr>
          <w:sz w:val="28"/>
          <w:szCs w:val="28"/>
          <w:lang w:val="en-US"/>
        </w:rPr>
      </w:pPr>
      <w:r w:rsidRPr="005E250A">
        <w:rPr>
          <w:sz w:val="28"/>
          <w:szCs w:val="28"/>
          <w:lang w:val="en-US"/>
        </w:rPr>
        <w:t xml:space="preserve">    private int b;</w:t>
      </w:r>
    </w:p>
    <w:p w:rsidR="00BF6719" w:rsidRPr="005E250A" w:rsidRDefault="00BF6719" w:rsidP="002465E0">
      <w:pPr>
        <w:ind w:firstLine="567"/>
        <w:jc w:val="both"/>
        <w:rPr>
          <w:sz w:val="28"/>
          <w:szCs w:val="28"/>
          <w:lang w:val="en-US"/>
        </w:rPr>
      </w:pPr>
      <w:r w:rsidRPr="005E250A">
        <w:rPr>
          <w:sz w:val="28"/>
          <w:szCs w:val="28"/>
          <w:lang w:val="en-US"/>
        </w:rPr>
        <w:t xml:space="preserve">    public Y(int i, int j) {</w:t>
      </w:r>
    </w:p>
    <w:p w:rsidR="00BF6719" w:rsidRPr="005E250A" w:rsidRDefault="00BF6719" w:rsidP="002465E0">
      <w:pPr>
        <w:ind w:firstLine="567"/>
        <w:jc w:val="both"/>
        <w:rPr>
          <w:sz w:val="28"/>
          <w:szCs w:val="28"/>
          <w:lang w:val="en-US"/>
        </w:rPr>
      </w:pPr>
      <w:r w:rsidRPr="005E250A">
        <w:rPr>
          <w:sz w:val="28"/>
          <w:szCs w:val="28"/>
          <w:lang w:val="en-US"/>
        </w:rPr>
        <w:t xml:space="preserve">        super(j);</w:t>
      </w:r>
    </w:p>
    <w:p w:rsidR="00BF6719" w:rsidRPr="005E250A" w:rsidRDefault="00BF6719" w:rsidP="002465E0">
      <w:pPr>
        <w:ind w:firstLine="567"/>
        <w:jc w:val="both"/>
        <w:rPr>
          <w:sz w:val="28"/>
          <w:szCs w:val="28"/>
          <w:lang w:val="en-US"/>
        </w:rPr>
      </w:pPr>
      <w:r w:rsidRPr="005E250A">
        <w:rPr>
          <w:sz w:val="28"/>
          <w:szCs w:val="28"/>
          <w:lang w:val="en-US"/>
        </w:rPr>
        <w:t xml:space="preserve">        b = i;</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int getB() {</w:t>
      </w:r>
    </w:p>
    <w:p w:rsidR="00BF6719" w:rsidRPr="005E250A" w:rsidRDefault="00BF6719" w:rsidP="002465E0">
      <w:pPr>
        <w:ind w:firstLine="567"/>
        <w:jc w:val="both"/>
        <w:rPr>
          <w:sz w:val="28"/>
          <w:szCs w:val="28"/>
          <w:lang w:val="en-US"/>
        </w:rPr>
      </w:pPr>
      <w:r w:rsidRPr="005E250A">
        <w:rPr>
          <w:sz w:val="28"/>
          <w:szCs w:val="28"/>
          <w:lang w:val="en-US"/>
        </w:rPr>
        <w:t xml:space="preserve">        return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setb(int b) {</w:t>
      </w:r>
    </w:p>
    <w:p w:rsidR="00BF6719" w:rsidRPr="005E250A" w:rsidRDefault="00BF6719" w:rsidP="002465E0">
      <w:pPr>
        <w:ind w:firstLine="567"/>
        <w:jc w:val="both"/>
        <w:rPr>
          <w:sz w:val="28"/>
          <w:szCs w:val="28"/>
          <w:lang w:val="en-US"/>
        </w:rPr>
      </w:pPr>
      <w:r w:rsidRPr="005E250A">
        <w:rPr>
          <w:sz w:val="28"/>
          <w:szCs w:val="28"/>
          <w:lang w:val="en-US"/>
        </w:rPr>
        <w:t xml:space="preserve">        this.b =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SupSubRef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X x = new X(10);</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X x2;</w:t>
      </w:r>
    </w:p>
    <w:p w:rsidR="00BF6719" w:rsidRPr="005E250A" w:rsidRDefault="00BF6719" w:rsidP="002465E0">
      <w:pPr>
        <w:ind w:firstLine="567"/>
        <w:jc w:val="both"/>
        <w:rPr>
          <w:sz w:val="28"/>
          <w:szCs w:val="28"/>
          <w:lang w:val="en-US"/>
        </w:rPr>
      </w:pPr>
      <w:r w:rsidRPr="005E250A">
        <w:rPr>
          <w:sz w:val="28"/>
          <w:szCs w:val="28"/>
          <w:lang w:val="en-US"/>
        </w:rPr>
        <w:t xml:space="preserve">        Y y = new Y(5, 6);</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xml:space="preserve">x2 = x; // Допустимо; переменные одного типа OK, both of same type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System.out.println("x2.a: " + x2.getA());</w:t>
      </w:r>
    </w:p>
    <w:p w:rsidR="00BF6719" w:rsidRPr="005E250A" w:rsidRDefault="00BF6719" w:rsidP="002465E0">
      <w:pPr>
        <w:ind w:firstLine="567"/>
        <w:jc w:val="both"/>
        <w:rPr>
          <w:sz w:val="28"/>
          <w:szCs w:val="28"/>
        </w:rPr>
      </w:pPr>
      <w:r w:rsidRPr="005E250A">
        <w:rPr>
          <w:sz w:val="28"/>
          <w:szCs w:val="28"/>
        </w:rPr>
        <w:t>// Поскольку Y является подклассом X, то переменные</w:t>
      </w:r>
    </w:p>
    <w:p w:rsidR="00BF6719" w:rsidRPr="005E250A" w:rsidRDefault="00BF6719" w:rsidP="002465E0">
      <w:pPr>
        <w:ind w:firstLine="567"/>
        <w:jc w:val="both"/>
        <w:rPr>
          <w:sz w:val="28"/>
          <w:szCs w:val="28"/>
        </w:rPr>
      </w:pPr>
      <w:r w:rsidRPr="005E250A">
        <w:rPr>
          <w:sz w:val="28"/>
          <w:szCs w:val="28"/>
        </w:rPr>
        <w:t xml:space="preserve">// x2 и у могут ссылаться на один и тот же объект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 xml:space="preserve">x2 = y; // </w:t>
      </w:r>
      <w:r w:rsidRPr="005E250A">
        <w:rPr>
          <w:sz w:val="28"/>
          <w:szCs w:val="28"/>
        </w:rPr>
        <w:t>Допустимо</w:t>
      </w:r>
    </w:p>
    <w:p w:rsidR="00BF6719" w:rsidRPr="005E250A" w:rsidRDefault="00BF6719" w:rsidP="002465E0">
      <w:pPr>
        <w:ind w:firstLine="567"/>
        <w:jc w:val="both"/>
        <w:rPr>
          <w:sz w:val="28"/>
          <w:szCs w:val="28"/>
          <w:lang w:val="en-US"/>
        </w:rPr>
      </w:pPr>
      <w:r w:rsidRPr="005E250A">
        <w:rPr>
          <w:sz w:val="28"/>
          <w:szCs w:val="28"/>
          <w:lang w:val="en-US"/>
        </w:rPr>
        <w:t xml:space="preserve">        System.out.println("x2.a: " + x2.getA());</w:t>
      </w:r>
    </w:p>
    <w:p w:rsidR="00BF6719" w:rsidRPr="005E250A" w:rsidRDefault="00BF6719" w:rsidP="002465E0">
      <w:pPr>
        <w:ind w:firstLine="567"/>
        <w:jc w:val="both"/>
        <w:rPr>
          <w:sz w:val="28"/>
          <w:szCs w:val="28"/>
        </w:rPr>
      </w:pPr>
      <w:r w:rsidRPr="005E250A">
        <w:rPr>
          <w:sz w:val="28"/>
          <w:szCs w:val="28"/>
        </w:rPr>
        <w:t xml:space="preserve">// Ссылка на X имеет сведения только о членах класса X </w:t>
      </w:r>
    </w:p>
    <w:p w:rsidR="00BF6719" w:rsidRPr="005E250A" w:rsidRDefault="00BF6719" w:rsidP="002465E0">
      <w:pPr>
        <w:ind w:firstLine="567"/>
        <w:jc w:val="both"/>
        <w:rPr>
          <w:sz w:val="28"/>
          <w:szCs w:val="28"/>
        </w:rPr>
      </w:pPr>
      <w:r w:rsidRPr="005E250A">
        <w:rPr>
          <w:sz w:val="28"/>
          <w:szCs w:val="28"/>
        </w:rPr>
        <w:t xml:space="preserve">        x2.setA(19); // Допустимо </w:t>
      </w:r>
    </w:p>
    <w:p w:rsidR="00BF6719" w:rsidRPr="005E250A" w:rsidRDefault="00BF6719" w:rsidP="002465E0">
      <w:pPr>
        <w:ind w:firstLine="567"/>
        <w:jc w:val="both"/>
        <w:rPr>
          <w:sz w:val="28"/>
          <w:szCs w:val="28"/>
        </w:rPr>
      </w:pPr>
      <w:r w:rsidRPr="005E250A">
        <w:rPr>
          <w:sz w:val="28"/>
          <w:szCs w:val="28"/>
        </w:rPr>
        <w:t>//    x2.b = 27; // Ошибка; b не является членом класса X</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Здесь Y является подклассом X, следовательно, переменной x2 можно присвоить ссылку на объект Y. Однако важно понимать, что в случае, когда переменная суперкласса ссылается на объект подкласса, с ее помощью доступны не переменные и методы подкласса, а лишь члены суперкласса. Таким образом, присваивая ссылку на экземпляр подкласса переменной суперкласса, вы сужаете доступ к элементам объекта, ограничивая его лишь элементами, унаследованными от суперкласса. Именно поэтому, несмотря на то, что переменная x2 ссылается на объект Y, она не позволяет обращаться к переменной b. Это вполне оправдано; ведь суперкласс не имеет сведений о том, какие подклассы порождены из него. Именно поэтому последняя строка кода в программе закомментирована.</w:t>
      </w:r>
    </w:p>
    <w:p w:rsidR="00BF6719" w:rsidRPr="005E250A" w:rsidRDefault="00BF6719" w:rsidP="002465E0">
      <w:pPr>
        <w:ind w:firstLine="567"/>
        <w:jc w:val="both"/>
        <w:rPr>
          <w:sz w:val="28"/>
          <w:szCs w:val="28"/>
        </w:rPr>
      </w:pPr>
      <w:r w:rsidRPr="005E250A">
        <w:rPr>
          <w:sz w:val="28"/>
          <w:szCs w:val="28"/>
        </w:rPr>
        <w:t xml:space="preserve">Приведенные выше рассуждения могут показаться отвлеченными, однако они имеют важные практические применения. Одно из них мы рассмотрим сейчас. </w:t>
      </w:r>
    </w:p>
    <w:p w:rsidR="00BF6719" w:rsidRPr="005E250A" w:rsidRDefault="00BF6719" w:rsidP="002465E0">
      <w:pPr>
        <w:ind w:firstLine="567"/>
        <w:jc w:val="both"/>
        <w:rPr>
          <w:sz w:val="28"/>
          <w:szCs w:val="28"/>
        </w:rPr>
      </w:pPr>
      <w:r w:rsidRPr="005E250A">
        <w:rPr>
          <w:sz w:val="28"/>
          <w:szCs w:val="28"/>
        </w:rPr>
        <w:t>Процедура присвоения ссылок на подкласс переменным суперкласса важна при вызове конструкторов в иерархической структуре классов. Как вы знаете, в составе классов часто присутствуют конструкторы, которым в качестве параметра передается экземпляр класса. Это позволяет формировать копии объектов. Такая возможность часто используется и в подклассах. Рассмотрим, например приведенные ниже варианты классов TwoDShape и Triangle. В обоих есть конструкторы, параметрами которых являются объекты.</w:t>
      </w:r>
    </w:p>
    <w:p w:rsidR="00BF6719" w:rsidRPr="005E250A" w:rsidRDefault="00BF6719"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3.13</w:t>
      </w:r>
    </w:p>
    <w:p w:rsidR="00BF6719" w:rsidRPr="005E250A" w:rsidRDefault="00BF6719" w:rsidP="002465E0">
      <w:pPr>
        <w:ind w:firstLine="567"/>
        <w:jc w:val="both"/>
        <w:rPr>
          <w:sz w:val="28"/>
          <w:szCs w:val="28"/>
          <w:lang w:val="en-US"/>
        </w:rPr>
      </w:pPr>
      <w:r w:rsidRPr="005E250A">
        <w:rPr>
          <w:sz w:val="28"/>
          <w:szCs w:val="28"/>
          <w:lang w:val="en-US"/>
        </w:rPr>
        <w:t>public class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double width;</w:t>
      </w:r>
    </w:p>
    <w:p w:rsidR="00BF6719" w:rsidRPr="005E250A" w:rsidRDefault="00BF6719" w:rsidP="002465E0">
      <w:pPr>
        <w:ind w:firstLine="567"/>
        <w:jc w:val="both"/>
        <w:rPr>
          <w:sz w:val="28"/>
          <w:szCs w:val="28"/>
          <w:lang w:val="en-US"/>
        </w:rPr>
      </w:pPr>
      <w:r w:rsidRPr="005E250A">
        <w:rPr>
          <w:sz w:val="28"/>
          <w:szCs w:val="28"/>
          <w:lang w:val="en-US"/>
        </w:rPr>
        <w:t xml:space="preserve">    private double height;</w:t>
      </w:r>
    </w:p>
    <w:p w:rsidR="00BF6719" w:rsidRPr="005E250A" w:rsidRDefault="00BF6719" w:rsidP="002465E0">
      <w:pPr>
        <w:ind w:firstLine="567"/>
        <w:jc w:val="both"/>
        <w:rPr>
          <w:sz w:val="28"/>
          <w:szCs w:val="28"/>
          <w:lang w:val="en-US"/>
        </w:rPr>
      </w:pPr>
      <w:r w:rsidRPr="005E250A">
        <w:rPr>
          <w:sz w:val="28"/>
          <w:szCs w:val="28"/>
          <w:lang w:val="en-US"/>
        </w:rPr>
        <w:t>// Конструктор по умолчанию</w:t>
      </w:r>
    </w:p>
    <w:p w:rsidR="00BF6719" w:rsidRPr="005E250A" w:rsidRDefault="00BF6719" w:rsidP="002465E0">
      <w:pPr>
        <w:ind w:firstLine="567"/>
        <w:jc w:val="both"/>
        <w:rPr>
          <w:sz w:val="28"/>
          <w:szCs w:val="28"/>
          <w:lang w:val="en-US"/>
        </w:rPr>
      </w:pPr>
      <w:r w:rsidRPr="005E250A">
        <w:rPr>
          <w:sz w:val="28"/>
          <w:szCs w:val="28"/>
          <w:lang w:val="en-US"/>
        </w:rPr>
        <w:t xml:space="preserve">    public TwoDShape() {</w:t>
      </w:r>
    </w:p>
    <w:p w:rsidR="00BF6719" w:rsidRPr="005E250A" w:rsidRDefault="00BF6719" w:rsidP="002465E0">
      <w:pPr>
        <w:ind w:firstLine="567"/>
        <w:jc w:val="both"/>
        <w:rPr>
          <w:sz w:val="28"/>
          <w:szCs w:val="28"/>
          <w:lang w:val="en-US"/>
        </w:rPr>
      </w:pPr>
      <w:r w:rsidRPr="005E250A">
        <w:rPr>
          <w:sz w:val="28"/>
          <w:szCs w:val="28"/>
          <w:lang w:val="en-US"/>
        </w:rPr>
        <w:t xml:space="preserve">        width = height = 0.0;</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Конструктор с параметрами</w:t>
      </w:r>
    </w:p>
    <w:p w:rsidR="00BF6719" w:rsidRPr="005E250A" w:rsidRDefault="00BF6719" w:rsidP="002465E0">
      <w:pPr>
        <w:ind w:firstLine="567"/>
        <w:jc w:val="both"/>
        <w:rPr>
          <w:sz w:val="28"/>
          <w:szCs w:val="28"/>
          <w:lang w:val="en-US"/>
        </w:rPr>
      </w:pPr>
      <w:r w:rsidRPr="005E250A">
        <w:rPr>
          <w:sz w:val="28"/>
          <w:szCs w:val="28"/>
          <w:lang w:val="en-US"/>
        </w:rPr>
        <w:t xml:space="preserve">    public TwoDShape(double w, double h) {</w:t>
      </w:r>
    </w:p>
    <w:p w:rsidR="00BF6719" w:rsidRPr="005E250A" w:rsidRDefault="00BF6719" w:rsidP="002465E0">
      <w:pPr>
        <w:ind w:firstLine="567"/>
        <w:jc w:val="both"/>
        <w:rPr>
          <w:sz w:val="28"/>
          <w:szCs w:val="28"/>
        </w:rPr>
      </w:pPr>
      <w:r w:rsidRPr="005E250A">
        <w:rPr>
          <w:sz w:val="28"/>
          <w:szCs w:val="28"/>
          <w:lang w:val="en-US"/>
        </w:rPr>
        <w:lastRenderedPageBreak/>
        <w:t xml:space="preserve">        width</w:t>
      </w:r>
      <w:r w:rsidRPr="005E250A">
        <w:rPr>
          <w:sz w:val="28"/>
          <w:szCs w:val="28"/>
        </w:rPr>
        <w:t xml:space="preserve"> = </w:t>
      </w:r>
      <w:r w:rsidRPr="005E250A">
        <w:rPr>
          <w:sz w:val="28"/>
          <w:szCs w:val="28"/>
          <w:lang w:val="en-US"/>
        </w:rPr>
        <w:t>w</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height</w:t>
      </w:r>
      <w:r w:rsidRPr="005E250A">
        <w:rPr>
          <w:sz w:val="28"/>
          <w:szCs w:val="28"/>
        </w:rPr>
        <w:t xml:space="preserve"> = </w:t>
      </w:r>
      <w:r w:rsidRPr="005E250A">
        <w:rPr>
          <w:sz w:val="28"/>
          <w:szCs w:val="28"/>
          <w:lang w:val="en-US"/>
        </w:rPr>
        <w:t>h</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Формирование объекта с одинаковыми значениями </w:t>
      </w:r>
      <w:r w:rsidRPr="005E250A">
        <w:rPr>
          <w:sz w:val="28"/>
          <w:szCs w:val="28"/>
          <w:lang w:val="en-US"/>
        </w:rPr>
        <w:t>width</w:t>
      </w:r>
      <w:r w:rsidRPr="005E250A">
        <w:rPr>
          <w:sz w:val="28"/>
          <w:szCs w:val="28"/>
        </w:rPr>
        <w:t xml:space="preserve"> и </w:t>
      </w:r>
      <w:r w:rsidRPr="005E250A">
        <w:rPr>
          <w:sz w:val="28"/>
          <w:szCs w:val="28"/>
          <w:lang w:val="en-US"/>
        </w:rPr>
        <w:t>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TwoDShape(double x) {</w:t>
      </w:r>
    </w:p>
    <w:p w:rsidR="00BF6719" w:rsidRPr="005E250A" w:rsidRDefault="00BF6719" w:rsidP="002465E0">
      <w:pPr>
        <w:ind w:firstLine="567"/>
        <w:jc w:val="both"/>
        <w:rPr>
          <w:sz w:val="28"/>
          <w:szCs w:val="28"/>
          <w:lang w:val="en-US"/>
        </w:rPr>
      </w:pPr>
      <w:r w:rsidRPr="005E250A">
        <w:rPr>
          <w:sz w:val="28"/>
          <w:szCs w:val="28"/>
          <w:lang w:val="en-US"/>
        </w:rPr>
        <w:t xml:space="preserve">        width = height = x;</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TwoDShape(TwoDShape ob) {</w:t>
      </w:r>
    </w:p>
    <w:p w:rsidR="00BF6719" w:rsidRPr="005E250A" w:rsidRDefault="00BF6719" w:rsidP="002465E0">
      <w:pPr>
        <w:ind w:firstLine="567"/>
        <w:jc w:val="both"/>
        <w:rPr>
          <w:sz w:val="28"/>
          <w:szCs w:val="28"/>
          <w:lang w:val="en-US"/>
        </w:rPr>
      </w:pPr>
      <w:r w:rsidRPr="005E250A">
        <w:rPr>
          <w:sz w:val="28"/>
          <w:szCs w:val="28"/>
          <w:lang w:val="en-US"/>
        </w:rPr>
        <w:t xml:space="preserve">        width = ob.width;</w:t>
      </w:r>
    </w:p>
    <w:p w:rsidR="00BF6719" w:rsidRPr="005E250A" w:rsidRDefault="00BF6719" w:rsidP="002465E0">
      <w:pPr>
        <w:ind w:firstLine="567"/>
        <w:jc w:val="both"/>
        <w:rPr>
          <w:sz w:val="28"/>
          <w:szCs w:val="28"/>
        </w:rPr>
      </w:pPr>
      <w:r w:rsidRPr="005E250A">
        <w:rPr>
          <w:sz w:val="28"/>
          <w:szCs w:val="28"/>
          <w:lang w:val="en-US"/>
        </w:rPr>
        <w:t xml:space="preserve">        height</w:t>
      </w:r>
      <w:r w:rsidRPr="005E250A">
        <w:rPr>
          <w:sz w:val="28"/>
          <w:szCs w:val="28"/>
        </w:rPr>
        <w:t xml:space="preserve"> = </w:t>
      </w:r>
      <w:r w:rsidRPr="005E250A">
        <w:rPr>
          <w:sz w:val="28"/>
          <w:szCs w:val="28"/>
          <w:lang w:val="en-US"/>
        </w:rPr>
        <w:t>ob</w:t>
      </w:r>
      <w:r w:rsidRPr="005E250A">
        <w:rPr>
          <w:sz w:val="28"/>
          <w:szCs w:val="28"/>
        </w:rPr>
        <w:t>.</w:t>
      </w:r>
      <w:r w:rsidRPr="005E250A">
        <w:rPr>
          <w:sz w:val="28"/>
          <w:szCs w:val="28"/>
          <w:lang w:val="en-US"/>
        </w:rPr>
        <w:t>height</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Методы для доступа к переменным </w:t>
      </w:r>
      <w:r w:rsidRPr="005E250A">
        <w:rPr>
          <w:sz w:val="28"/>
          <w:szCs w:val="28"/>
          <w:lang w:val="en-US"/>
        </w:rPr>
        <w:t>width</w:t>
      </w:r>
      <w:r w:rsidRPr="005E250A">
        <w:rPr>
          <w:sz w:val="28"/>
          <w:szCs w:val="28"/>
        </w:rPr>
        <w:t xml:space="preserve"> и </w:t>
      </w:r>
      <w:r w:rsidRPr="005E250A">
        <w:rPr>
          <w:sz w:val="28"/>
          <w:szCs w:val="28"/>
          <w:lang w:val="en-US"/>
        </w:rPr>
        <w:t>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xml:space="preserve">+ </w:t>
      </w:r>
      <w:r w:rsidRPr="005E250A">
        <w:rPr>
          <w:sz w:val="28"/>
          <w:szCs w:val="28"/>
          <w:lang w:val="en-US"/>
        </w:rPr>
        <w:t>width</w:t>
      </w:r>
      <w:r w:rsidRPr="005E250A">
        <w:rPr>
          <w:sz w:val="28"/>
          <w:szCs w:val="28"/>
        </w:rPr>
        <w:t xml:space="preserve"> + " </w:t>
      </w:r>
      <w:r w:rsidRPr="005E250A">
        <w:rPr>
          <w:sz w:val="28"/>
          <w:szCs w:val="28"/>
          <w:lang w:val="en-US"/>
        </w:rPr>
        <w:t>and</w:t>
      </w:r>
      <w:r w:rsidRPr="005E250A">
        <w:rPr>
          <w:sz w:val="28"/>
          <w:szCs w:val="28"/>
        </w:rPr>
        <w:t xml:space="preserve"> " + </w:t>
      </w:r>
      <w:r w:rsidRPr="005E250A">
        <w:rPr>
          <w:sz w:val="28"/>
          <w:szCs w:val="28"/>
          <w:lang w:val="en-US"/>
        </w:rPr>
        <w:t>height</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Подкласс класса </w:t>
      </w:r>
      <w:r w:rsidRPr="005E250A">
        <w:rPr>
          <w:sz w:val="28"/>
          <w:szCs w:val="28"/>
          <w:lang w:val="en-US"/>
        </w:rPr>
        <w:t>TwoDShape</w:t>
      </w:r>
      <w:r w:rsidRPr="005E250A">
        <w:rPr>
          <w:sz w:val="28"/>
          <w:szCs w:val="28"/>
        </w:rPr>
        <w:t>, представляющий треугольники</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rPr>
      </w:pPr>
      <w:r w:rsidRPr="005E250A">
        <w:rPr>
          <w:sz w:val="28"/>
          <w:szCs w:val="28"/>
          <w:lang w:val="en-US"/>
        </w:rPr>
        <w:t xml:space="preserve">    private</w:t>
      </w:r>
      <w:r w:rsidRPr="005E250A">
        <w:rPr>
          <w:sz w:val="28"/>
          <w:szCs w:val="28"/>
        </w:rPr>
        <w:t xml:space="preserve"> </w:t>
      </w:r>
      <w:r w:rsidRPr="005E250A">
        <w:rPr>
          <w:sz w:val="28"/>
          <w:szCs w:val="28"/>
          <w:lang w:val="en-US"/>
        </w:rPr>
        <w:t>String</w:t>
      </w:r>
      <w:r w:rsidRPr="005E250A">
        <w:rPr>
          <w:sz w:val="28"/>
          <w:szCs w:val="28"/>
        </w:rPr>
        <w:t xml:space="preserve"> </w:t>
      </w:r>
      <w:r w:rsidRPr="005E250A">
        <w:rPr>
          <w:sz w:val="28"/>
          <w:szCs w:val="28"/>
          <w:lang w:val="en-US"/>
        </w:rPr>
        <w:t>style</w:t>
      </w:r>
      <w:r w:rsidRPr="005E250A">
        <w:rPr>
          <w:sz w:val="28"/>
          <w:szCs w:val="28"/>
        </w:rPr>
        <w:t>;</w:t>
      </w:r>
    </w:p>
    <w:p w:rsidR="00BF6719" w:rsidRPr="005E250A" w:rsidRDefault="00BF6719" w:rsidP="002465E0">
      <w:pPr>
        <w:ind w:firstLine="567"/>
        <w:jc w:val="both"/>
        <w:rPr>
          <w:sz w:val="28"/>
          <w:szCs w:val="28"/>
        </w:rPr>
      </w:pPr>
      <w:r w:rsidRPr="005E250A">
        <w:rPr>
          <w:sz w:val="28"/>
          <w:szCs w:val="28"/>
        </w:rPr>
        <w:t>// Конструктор по умолчанию</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 {</w:t>
      </w:r>
    </w:p>
    <w:p w:rsidR="00BF6719" w:rsidRPr="005E250A" w:rsidRDefault="00BF6719" w:rsidP="002465E0">
      <w:pPr>
        <w:ind w:firstLine="567"/>
        <w:jc w:val="both"/>
        <w:rPr>
          <w:sz w:val="28"/>
          <w:szCs w:val="28"/>
          <w:lang w:val="en-US"/>
        </w:rPr>
      </w:pPr>
      <w:r w:rsidRPr="005E250A">
        <w:rPr>
          <w:sz w:val="28"/>
          <w:szCs w:val="28"/>
          <w:lang w:val="en-US"/>
        </w:rPr>
        <w:t xml:space="preserve">        super();</w:t>
      </w:r>
    </w:p>
    <w:p w:rsidR="00BF6719" w:rsidRPr="005E250A" w:rsidRDefault="00BF6719" w:rsidP="002465E0">
      <w:pPr>
        <w:ind w:firstLine="567"/>
        <w:jc w:val="both"/>
        <w:rPr>
          <w:sz w:val="28"/>
          <w:szCs w:val="28"/>
          <w:lang w:val="en-US"/>
        </w:rPr>
      </w:pPr>
      <w:r w:rsidRPr="005E250A">
        <w:rPr>
          <w:sz w:val="28"/>
          <w:szCs w:val="28"/>
          <w:lang w:val="en-US"/>
        </w:rPr>
        <w:t xml:space="preserve">        style = "null";</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Конструктор класса Triangle</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rPr>
      </w:pPr>
      <w:r w:rsidRPr="005E250A">
        <w:rPr>
          <w:sz w:val="28"/>
          <w:szCs w:val="28"/>
          <w:lang w:val="en-US"/>
        </w:rPr>
        <w:t xml:space="preserve">        super</w:t>
      </w:r>
      <w:r w:rsidRPr="005E250A">
        <w:rPr>
          <w:sz w:val="28"/>
          <w:szCs w:val="28"/>
        </w:rPr>
        <w:t>(</w:t>
      </w:r>
      <w:r w:rsidRPr="005E250A">
        <w:rPr>
          <w:sz w:val="28"/>
          <w:szCs w:val="28"/>
          <w:lang w:val="en-US"/>
        </w:rPr>
        <w:t>w</w:t>
      </w:r>
      <w:r w:rsidRPr="005E250A">
        <w:rPr>
          <w:sz w:val="28"/>
          <w:szCs w:val="28"/>
        </w:rPr>
        <w:t xml:space="preserve">, </w:t>
      </w:r>
      <w:r w:rsidRPr="005E250A">
        <w:rPr>
          <w:sz w:val="28"/>
          <w:szCs w:val="28"/>
          <w:lang w:val="en-US"/>
        </w:rPr>
        <w:t>h</w:t>
      </w:r>
      <w:r w:rsidRPr="005E250A">
        <w:rPr>
          <w:sz w:val="28"/>
          <w:szCs w:val="28"/>
        </w:rPr>
        <w:t xml:space="preserve">); // Вызов конструктора суперкласса </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style</w:t>
      </w:r>
      <w:r w:rsidRPr="005E250A">
        <w:rPr>
          <w:sz w:val="28"/>
          <w:szCs w:val="28"/>
        </w:rPr>
        <w:t xml:space="preserve"> = </w:t>
      </w:r>
      <w:r w:rsidRPr="005E250A">
        <w:rPr>
          <w:sz w:val="28"/>
          <w:szCs w:val="28"/>
          <w:lang w:val="en-US"/>
        </w:rPr>
        <w:t>s</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Формирование равнобедренного треугольника</w:t>
      </w:r>
    </w:p>
    <w:p w:rsidR="00BF6719" w:rsidRPr="005E250A" w:rsidRDefault="00BF6719" w:rsidP="002465E0">
      <w:pPr>
        <w:ind w:firstLine="567"/>
        <w:jc w:val="both"/>
        <w:rPr>
          <w:sz w:val="28"/>
          <w:szCs w:val="28"/>
        </w:rPr>
      </w:pPr>
      <w:r w:rsidRPr="005E250A">
        <w:rPr>
          <w:sz w:val="28"/>
          <w:szCs w:val="28"/>
        </w:rPr>
        <w:lastRenderedPageBreak/>
        <w:t xml:space="preserve">    </w:t>
      </w:r>
      <w:r w:rsidRPr="005E250A">
        <w:rPr>
          <w:sz w:val="28"/>
          <w:szCs w:val="28"/>
          <w:lang w:val="en-US"/>
        </w:rPr>
        <w:t>public</w:t>
      </w:r>
      <w:r w:rsidRPr="005E250A">
        <w:rPr>
          <w:sz w:val="28"/>
          <w:szCs w:val="28"/>
        </w:rPr>
        <w:t xml:space="preserve"> </w:t>
      </w:r>
      <w:r w:rsidRPr="005E250A">
        <w:rPr>
          <w:sz w:val="28"/>
          <w:szCs w:val="28"/>
          <w:lang w:val="en-US"/>
        </w:rPr>
        <w:t>Triangle</w:t>
      </w:r>
      <w:r w:rsidRPr="005E250A">
        <w:rPr>
          <w:sz w:val="28"/>
          <w:szCs w:val="28"/>
        </w:rPr>
        <w:t>(</w:t>
      </w:r>
      <w:r w:rsidRPr="005E250A">
        <w:rPr>
          <w:sz w:val="28"/>
          <w:szCs w:val="28"/>
          <w:lang w:val="en-US"/>
        </w:rPr>
        <w:t>double</w:t>
      </w:r>
      <w:r w:rsidRPr="005E250A">
        <w:rPr>
          <w:sz w:val="28"/>
          <w:szCs w:val="28"/>
        </w:rPr>
        <w:t xml:space="preserve"> </w:t>
      </w:r>
      <w:r w:rsidRPr="005E250A">
        <w:rPr>
          <w:sz w:val="28"/>
          <w:szCs w:val="28"/>
          <w:lang w:val="en-US"/>
        </w:rPr>
        <w:t>x</w:t>
      </w:r>
      <w:r w:rsidRPr="005E250A">
        <w:rPr>
          <w:sz w:val="28"/>
          <w:szCs w:val="28"/>
        </w:rPr>
        <w:t>) {</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super</w:t>
      </w:r>
      <w:r w:rsidRPr="005E250A">
        <w:rPr>
          <w:sz w:val="28"/>
          <w:szCs w:val="28"/>
        </w:rPr>
        <w:t>(</w:t>
      </w:r>
      <w:r w:rsidRPr="005E250A">
        <w:rPr>
          <w:sz w:val="28"/>
          <w:szCs w:val="28"/>
          <w:lang w:val="en-US"/>
        </w:rPr>
        <w:t>x</w:t>
      </w:r>
      <w:r w:rsidRPr="005E250A">
        <w:rPr>
          <w:sz w:val="28"/>
          <w:szCs w:val="28"/>
        </w:rPr>
        <w:t>);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style</w:t>
      </w:r>
      <w:r w:rsidRPr="005E250A">
        <w:rPr>
          <w:sz w:val="28"/>
          <w:szCs w:val="28"/>
        </w:rPr>
        <w:t xml:space="preserve"> = "</w:t>
      </w:r>
      <w:r w:rsidRPr="005E250A">
        <w:rPr>
          <w:sz w:val="28"/>
          <w:szCs w:val="28"/>
          <w:lang w:val="en-US"/>
        </w:rPr>
        <w:t>isosceles</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Triangle(Triangle ob) {</w:t>
      </w:r>
    </w:p>
    <w:p w:rsidR="00BF6719" w:rsidRPr="005E250A" w:rsidRDefault="00BF6719" w:rsidP="002465E0">
      <w:pPr>
        <w:ind w:firstLine="567"/>
        <w:jc w:val="both"/>
        <w:rPr>
          <w:sz w:val="28"/>
          <w:szCs w:val="28"/>
          <w:lang w:val="en-US"/>
        </w:rPr>
      </w:pPr>
      <w:r w:rsidRPr="005E250A">
        <w:rPr>
          <w:sz w:val="28"/>
          <w:szCs w:val="28"/>
          <w:lang w:val="en-US"/>
        </w:rPr>
        <w:t xml:space="preserve">        super(ob); // Передача ссылки на объект Triangle</w:t>
      </w:r>
    </w:p>
    <w:p w:rsidR="00BF6719" w:rsidRPr="005E250A" w:rsidRDefault="00BF6719" w:rsidP="002465E0">
      <w:pPr>
        <w:ind w:firstLine="567"/>
        <w:jc w:val="both"/>
        <w:rPr>
          <w:sz w:val="28"/>
          <w:szCs w:val="28"/>
          <w:lang w:val="en-US"/>
        </w:rPr>
      </w:pPr>
      <w:r w:rsidRPr="005E250A">
        <w:rPr>
          <w:sz w:val="28"/>
          <w:szCs w:val="28"/>
          <w:lang w:val="en-US"/>
        </w:rPr>
        <w:t>// конструктору TwoDShape</w:t>
      </w:r>
    </w:p>
    <w:p w:rsidR="00BF6719" w:rsidRPr="005E250A" w:rsidRDefault="00BF6719" w:rsidP="002465E0">
      <w:pPr>
        <w:ind w:firstLine="567"/>
        <w:jc w:val="both"/>
        <w:rPr>
          <w:sz w:val="28"/>
          <w:szCs w:val="28"/>
          <w:lang w:val="en-US"/>
        </w:rPr>
      </w:pPr>
      <w:r w:rsidRPr="005E250A">
        <w:rPr>
          <w:sz w:val="28"/>
          <w:szCs w:val="28"/>
          <w:lang w:val="en-US"/>
        </w:rPr>
        <w:t xml:space="preserve">        style = ob.style;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7603A7" w:rsidRPr="005E250A" w:rsidRDefault="007603A7"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Shapes7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Triangle t1 =new Triangle("right", 8.0, 12.0);</w:t>
      </w:r>
    </w:p>
    <w:p w:rsidR="00BF6719" w:rsidRPr="005E250A" w:rsidRDefault="00BF6719" w:rsidP="002465E0">
      <w:pPr>
        <w:ind w:firstLine="567"/>
        <w:jc w:val="both"/>
        <w:rPr>
          <w:sz w:val="28"/>
          <w:szCs w:val="28"/>
          <w:lang w:val="en-US"/>
        </w:rPr>
      </w:pPr>
      <w:r w:rsidRPr="005E250A">
        <w:rPr>
          <w:sz w:val="28"/>
          <w:szCs w:val="28"/>
          <w:lang w:val="en-US"/>
        </w:rPr>
        <w:t xml:space="preserve">        // Создание копии объекта t1</w:t>
      </w:r>
    </w:p>
    <w:p w:rsidR="00BF6719" w:rsidRPr="005E250A" w:rsidRDefault="00BF6719" w:rsidP="002465E0">
      <w:pPr>
        <w:ind w:firstLine="567"/>
        <w:jc w:val="both"/>
        <w:rPr>
          <w:sz w:val="28"/>
          <w:szCs w:val="28"/>
          <w:lang w:val="en-US"/>
        </w:rPr>
      </w:pPr>
      <w:r w:rsidRPr="005E250A">
        <w:rPr>
          <w:sz w:val="28"/>
          <w:szCs w:val="28"/>
          <w:lang w:val="en-US"/>
        </w:rPr>
        <w:t xml:space="preserve">        Triangle t2 = new Triangle(t1);</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t1: ");</w:t>
      </w:r>
    </w:p>
    <w:p w:rsidR="00BF6719" w:rsidRPr="005E250A" w:rsidRDefault="00BF6719" w:rsidP="002465E0">
      <w:pPr>
        <w:ind w:firstLine="567"/>
        <w:jc w:val="both"/>
        <w:rPr>
          <w:sz w:val="28"/>
          <w:szCs w:val="28"/>
          <w:lang w:val="en-US"/>
        </w:rPr>
      </w:pPr>
      <w:r w:rsidRPr="005E250A">
        <w:rPr>
          <w:sz w:val="28"/>
          <w:szCs w:val="28"/>
          <w:lang w:val="en-US"/>
        </w:rPr>
        <w:t xml:space="preserve">        t1.showStyle();</w:t>
      </w:r>
    </w:p>
    <w:p w:rsidR="00BF6719" w:rsidRPr="005E250A" w:rsidRDefault="00BF6719" w:rsidP="002465E0">
      <w:pPr>
        <w:ind w:firstLine="567"/>
        <w:jc w:val="both"/>
        <w:rPr>
          <w:sz w:val="28"/>
          <w:szCs w:val="28"/>
          <w:lang w:val="en-US"/>
        </w:rPr>
      </w:pPr>
      <w:r w:rsidRPr="005E250A">
        <w:rPr>
          <w:sz w:val="28"/>
          <w:szCs w:val="28"/>
          <w:lang w:val="en-US"/>
        </w:rPr>
        <w:t xml:space="preserve">        t1.showDim();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t1.area());</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p>
    <w:p w:rsidR="00BF6719" w:rsidRPr="005E250A" w:rsidRDefault="00BF6719" w:rsidP="002465E0">
      <w:pPr>
        <w:ind w:firstLine="567"/>
        <w:jc w:val="both"/>
        <w:rPr>
          <w:sz w:val="28"/>
          <w:szCs w:val="28"/>
          <w:lang w:val="en-US"/>
        </w:rPr>
      </w:pPr>
      <w:r w:rsidRPr="005E250A">
        <w:rPr>
          <w:sz w:val="28"/>
          <w:szCs w:val="28"/>
          <w:lang w:val="en-US"/>
        </w:rPr>
        <w:t xml:space="preserve">        System.out.println("Info for t2: ");</w:t>
      </w:r>
    </w:p>
    <w:p w:rsidR="00BF6719" w:rsidRPr="005E250A" w:rsidRDefault="00BF6719" w:rsidP="002465E0">
      <w:pPr>
        <w:ind w:firstLine="567"/>
        <w:jc w:val="both"/>
        <w:rPr>
          <w:sz w:val="28"/>
          <w:szCs w:val="28"/>
          <w:lang w:val="en-US"/>
        </w:rPr>
      </w:pPr>
      <w:r w:rsidRPr="005E250A">
        <w:rPr>
          <w:sz w:val="28"/>
          <w:szCs w:val="28"/>
          <w:lang w:val="en-US"/>
        </w:rPr>
        <w:t xml:space="preserve">        t2.showStyle();</w:t>
      </w:r>
    </w:p>
    <w:p w:rsidR="00BF6719" w:rsidRPr="005E250A" w:rsidRDefault="00BF6719" w:rsidP="002465E0">
      <w:pPr>
        <w:ind w:firstLine="567"/>
        <w:jc w:val="both"/>
        <w:rPr>
          <w:sz w:val="28"/>
          <w:szCs w:val="28"/>
          <w:lang w:val="en-US"/>
        </w:rPr>
      </w:pPr>
      <w:r w:rsidRPr="005E250A">
        <w:rPr>
          <w:sz w:val="28"/>
          <w:szCs w:val="28"/>
          <w:lang w:val="en-US"/>
        </w:rPr>
        <w:t xml:space="preserve">        t2.showDim();</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t2.area());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Triangle(Triangle ob) {</w:t>
      </w:r>
    </w:p>
    <w:p w:rsidR="00BF6719" w:rsidRPr="005E250A" w:rsidRDefault="00BF6719" w:rsidP="002465E0">
      <w:pPr>
        <w:ind w:firstLine="567"/>
        <w:jc w:val="both"/>
        <w:rPr>
          <w:sz w:val="28"/>
          <w:szCs w:val="28"/>
          <w:lang w:val="en-US"/>
        </w:rPr>
      </w:pPr>
      <w:r w:rsidRPr="005E250A">
        <w:rPr>
          <w:sz w:val="28"/>
          <w:szCs w:val="28"/>
          <w:lang w:val="en-US"/>
        </w:rPr>
        <w:t xml:space="preserve">        super(ob); // Передача ссылки на объект Triangle</w:t>
      </w:r>
    </w:p>
    <w:p w:rsidR="00BF6719" w:rsidRPr="005E250A" w:rsidRDefault="00BF6719" w:rsidP="002465E0">
      <w:pPr>
        <w:ind w:firstLine="567"/>
        <w:jc w:val="both"/>
        <w:rPr>
          <w:sz w:val="28"/>
          <w:szCs w:val="28"/>
          <w:lang w:val="en-US"/>
        </w:rPr>
      </w:pPr>
      <w:r w:rsidRPr="005E250A">
        <w:rPr>
          <w:sz w:val="28"/>
          <w:szCs w:val="28"/>
          <w:lang w:val="en-US"/>
        </w:rPr>
        <w:t>// конструктору TwoDShape</w:t>
      </w:r>
    </w:p>
    <w:p w:rsidR="00BF6719" w:rsidRPr="005E250A" w:rsidRDefault="00BF6719" w:rsidP="002465E0">
      <w:pPr>
        <w:ind w:firstLine="567"/>
        <w:jc w:val="both"/>
        <w:rPr>
          <w:sz w:val="28"/>
          <w:szCs w:val="28"/>
          <w:lang w:val="en-US"/>
        </w:rPr>
      </w:pPr>
      <w:r w:rsidRPr="005E250A">
        <w:rPr>
          <w:sz w:val="28"/>
          <w:szCs w:val="28"/>
          <w:lang w:val="en-US"/>
        </w:rPr>
        <w:t xml:space="preserve">        style = ob.style;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В качестве параметра данному конструктору передается объект Triangle, который затем с помощью вызова super() передается конструктору TwoDShape.</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TwoDShape(TwoDShape ob) {</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width = ob.width;</w:t>
      </w:r>
    </w:p>
    <w:p w:rsidR="00BF6719" w:rsidRPr="005E250A" w:rsidRDefault="00BF6719" w:rsidP="002465E0">
      <w:pPr>
        <w:ind w:firstLine="567"/>
        <w:jc w:val="both"/>
        <w:rPr>
          <w:sz w:val="28"/>
          <w:szCs w:val="28"/>
          <w:lang w:val="en-US"/>
        </w:rPr>
      </w:pPr>
      <w:r w:rsidRPr="005E250A">
        <w:rPr>
          <w:sz w:val="28"/>
          <w:szCs w:val="28"/>
          <w:lang w:val="en-US"/>
        </w:rPr>
        <w:t xml:space="preserve">        height = ob.height;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rPr>
      </w:pPr>
      <w:r w:rsidRPr="005E250A">
        <w:rPr>
          <w:sz w:val="28"/>
          <w:szCs w:val="28"/>
        </w:rPr>
        <w:t>Заметьте</w:t>
      </w:r>
      <w:r w:rsidRPr="005E250A">
        <w:rPr>
          <w:sz w:val="28"/>
          <w:szCs w:val="28"/>
          <w:lang w:val="en-US"/>
        </w:rPr>
        <w:t xml:space="preserve">, </w:t>
      </w:r>
      <w:r w:rsidRPr="005E250A">
        <w:rPr>
          <w:sz w:val="28"/>
          <w:szCs w:val="28"/>
        </w:rPr>
        <w:t>что</w:t>
      </w:r>
      <w:r w:rsidRPr="005E250A">
        <w:rPr>
          <w:sz w:val="28"/>
          <w:szCs w:val="28"/>
          <w:lang w:val="en-US"/>
        </w:rPr>
        <w:t xml:space="preserve"> </w:t>
      </w:r>
      <w:r w:rsidRPr="005E250A">
        <w:rPr>
          <w:sz w:val="28"/>
          <w:szCs w:val="28"/>
        </w:rPr>
        <w:t>конструктор</w:t>
      </w:r>
      <w:r w:rsidRPr="005E250A">
        <w:rPr>
          <w:sz w:val="28"/>
          <w:szCs w:val="28"/>
          <w:lang w:val="en-US"/>
        </w:rPr>
        <w:t xml:space="preserve"> TwoDshape() </w:t>
      </w:r>
      <w:r w:rsidRPr="005E250A">
        <w:rPr>
          <w:sz w:val="28"/>
          <w:szCs w:val="28"/>
        </w:rPr>
        <w:t>должен</w:t>
      </w:r>
      <w:r w:rsidRPr="005E250A">
        <w:rPr>
          <w:sz w:val="28"/>
          <w:szCs w:val="28"/>
          <w:lang w:val="en-US"/>
        </w:rPr>
        <w:t xml:space="preserve"> </w:t>
      </w:r>
      <w:r w:rsidRPr="005E250A">
        <w:rPr>
          <w:sz w:val="28"/>
          <w:szCs w:val="28"/>
        </w:rPr>
        <w:t>получить</w:t>
      </w:r>
      <w:r w:rsidRPr="005E250A">
        <w:rPr>
          <w:sz w:val="28"/>
          <w:szCs w:val="28"/>
          <w:lang w:val="en-US"/>
        </w:rPr>
        <w:t xml:space="preserve"> </w:t>
      </w:r>
      <w:r w:rsidRPr="005E250A">
        <w:rPr>
          <w:sz w:val="28"/>
          <w:szCs w:val="28"/>
        </w:rPr>
        <w:t>объект</w:t>
      </w:r>
      <w:r w:rsidRPr="005E250A">
        <w:rPr>
          <w:sz w:val="28"/>
          <w:szCs w:val="28"/>
          <w:lang w:val="en-US"/>
        </w:rPr>
        <w:t xml:space="preserve"> TwoDShape, </w:t>
      </w:r>
      <w:r w:rsidRPr="005E250A">
        <w:rPr>
          <w:sz w:val="28"/>
          <w:szCs w:val="28"/>
        </w:rPr>
        <w:t>однако</w:t>
      </w:r>
      <w:r w:rsidRPr="005E250A">
        <w:rPr>
          <w:sz w:val="28"/>
          <w:szCs w:val="28"/>
          <w:lang w:val="en-US"/>
        </w:rPr>
        <w:t xml:space="preserve"> Triangle() </w:t>
      </w:r>
      <w:r w:rsidRPr="005E250A">
        <w:rPr>
          <w:sz w:val="28"/>
          <w:szCs w:val="28"/>
        </w:rPr>
        <w:t>передает</w:t>
      </w:r>
      <w:r w:rsidRPr="005E250A">
        <w:rPr>
          <w:sz w:val="28"/>
          <w:szCs w:val="28"/>
          <w:lang w:val="en-US"/>
        </w:rPr>
        <w:t xml:space="preserve"> </w:t>
      </w:r>
      <w:r w:rsidRPr="005E250A">
        <w:rPr>
          <w:sz w:val="28"/>
          <w:szCs w:val="28"/>
        </w:rPr>
        <w:t>ему</w:t>
      </w:r>
      <w:r w:rsidRPr="005E250A">
        <w:rPr>
          <w:sz w:val="28"/>
          <w:szCs w:val="28"/>
          <w:lang w:val="en-US"/>
        </w:rPr>
        <w:t xml:space="preserve"> </w:t>
      </w:r>
      <w:r w:rsidRPr="005E250A">
        <w:rPr>
          <w:sz w:val="28"/>
          <w:szCs w:val="28"/>
        </w:rPr>
        <w:t>объект</w:t>
      </w:r>
      <w:r w:rsidRPr="005E250A">
        <w:rPr>
          <w:sz w:val="28"/>
          <w:szCs w:val="28"/>
          <w:lang w:val="en-US"/>
        </w:rPr>
        <w:t xml:space="preserve"> Triangle. </w:t>
      </w:r>
      <w:r w:rsidRPr="005E250A">
        <w:rPr>
          <w:sz w:val="28"/>
          <w:szCs w:val="28"/>
        </w:rPr>
        <w:t>Тем не менее проблемы не возникают, поскольку переменная суперкласса может быть ссылкой на объект подкласса. Вследствие этого конструктору TwoDShape() можно передать ссылку на экземпляр класса, являющегося подклассом TwoDShape. Поскольку конструктор TwoDShape() инициализирует лишь часть объекта подкласса, а именно члены, унаследованные от класса TwoDShape, не важно, имеет ли объект, переданный в качестве параметра, дополнительные переменные и методы.</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Задание:</w:t>
      </w:r>
    </w:p>
    <w:p w:rsidR="00BF6719" w:rsidRPr="005E250A" w:rsidRDefault="00BF6719" w:rsidP="002465E0">
      <w:pPr>
        <w:ind w:firstLine="567"/>
        <w:jc w:val="both"/>
        <w:rPr>
          <w:sz w:val="28"/>
          <w:szCs w:val="28"/>
        </w:rPr>
      </w:pPr>
      <w:r w:rsidRPr="005E250A">
        <w:rPr>
          <w:sz w:val="28"/>
          <w:szCs w:val="28"/>
        </w:rPr>
        <w:t>Добавьте во все классы конструкторы, параметрами которых является объект.</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Тема 3.9 Переопределение методов</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В иерархии классов часто бывает так, что и в суперклассе, и в подклассе метод с одинаковой сигнатурой и одинаковым возвращаемым значением. В этом случае говорят, что метод суперкласса переопределяется в подклассе. Если переопределенный метод вызывается из подкласса, то получает управление тот вариант метода, который был определен в подклассе. Вариант метода, определенный в суперклассе, оказывается замаскированным. Рассмотрим листинг 3.14.</w:t>
      </w:r>
    </w:p>
    <w:p w:rsidR="00BF6719" w:rsidRPr="005E250A" w:rsidRDefault="00BF6719" w:rsidP="002465E0">
      <w:pPr>
        <w:ind w:firstLine="567"/>
        <w:jc w:val="both"/>
        <w:rPr>
          <w:i/>
          <w:sz w:val="28"/>
          <w:szCs w:val="28"/>
        </w:rPr>
      </w:pPr>
      <w:r w:rsidRPr="005E250A">
        <w:rPr>
          <w:i/>
          <w:sz w:val="28"/>
          <w:szCs w:val="28"/>
        </w:rPr>
        <w:t>Листинг 3.14</w:t>
      </w:r>
    </w:p>
    <w:p w:rsidR="00BF6719" w:rsidRPr="005E250A" w:rsidRDefault="00BF6719" w:rsidP="002465E0">
      <w:pPr>
        <w:ind w:firstLine="567"/>
        <w:jc w:val="both"/>
        <w:rPr>
          <w:sz w:val="28"/>
          <w:szCs w:val="28"/>
        </w:rPr>
      </w:pPr>
      <w:r w:rsidRPr="005E250A">
        <w:rPr>
          <w:sz w:val="28"/>
          <w:szCs w:val="28"/>
        </w:rPr>
        <w:t>// Переопределение метода</w:t>
      </w:r>
    </w:p>
    <w:p w:rsidR="00BF6719" w:rsidRPr="005E250A" w:rsidRDefault="00BF6719" w:rsidP="002465E0">
      <w:pPr>
        <w:ind w:firstLine="567"/>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A</w:t>
      </w:r>
      <w:r w:rsidRPr="005E250A">
        <w:rPr>
          <w:sz w:val="28"/>
          <w:szCs w:val="28"/>
        </w:rPr>
        <w:t xml:space="preserv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private int i, j;</w:t>
      </w:r>
    </w:p>
    <w:p w:rsidR="00BF6719" w:rsidRPr="005E250A" w:rsidRDefault="00BF6719" w:rsidP="002465E0">
      <w:pPr>
        <w:ind w:firstLine="567"/>
        <w:jc w:val="both"/>
        <w:rPr>
          <w:sz w:val="28"/>
          <w:szCs w:val="28"/>
          <w:lang w:val="en-US"/>
        </w:rPr>
      </w:pPr>
      <w:r w:rsidRPr="005E250A">
        <w:rPr>
          <w:sz w:val="28"/>
          <w:szCs w:val="28"/>
          <w:lang w:val="en-US"/>
        </w:rPr>
        <w:t xml:space="preserve">    public A(int a, int b) {</w:t>
      </w:r>
    </w:p>
    <w:p w:rsidR="00BF6719" w:rsidRPr="005E250A" w:rsidRDefault="00BF6719" w:rsidP="002465E0">
      <w:pPr>
        <w:ind w:firstLine="567"/>
        <w:jc w:val="both"/>
        <w:rPr>
          <w:sz w:val="28"/>
          <w:szCs w:val="28"/>
          <w:lang w:val="en-US"/>
        </w:rPr>
      </w:pPr>
      <w:r w:rsidRPr="005E250A">
        <w:rPr>
          <w:sz w:val="28"/>
          <w:szCs w:val="28"/>
          <w:lang w:val="en-US"/>
        </w:rPr>
        <w:t xml:space="preserve">        i = a;</w:t>
      </w:r>
    </w:p>
    <w:p w:rsidR="00BF6719" w:rsidRPr="005E250A" w:rsidRDefault="00BF6719" w:rsidP="002465E0">
      <w:pPr>
        <w:ind w:firstLine="567"/>
        <w:jc w:val="both"/>
        <w:rPr>
          <w:sz w:val="28"/>
          <w:szCs w:val="28"/>
          <w:lang w:val="en-US"/>
        </w:rPr>
      </w:pPr>
      <w:r w:rsidRPr="005E250A">
        <w:rPr>
          <w:sz w:val="28"/>
          <w:szCs w:val="28"/>
          <w:lang w:val="en-US"/>
        </w:rPr>
        <w:t xml:space="preserve">        j =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Отображение i и j</w:t>
      </w:r>
    </w:p>
    <w:p w:rsidR="00BF6719" w:rsidRPr="005E250A" w:rsidRDefault="00BF6719" w:rsidP="002465E0">
      <w:pPr>
        <w:ind w:firstLine="567"/>
        <w:jc w:val="both"/>
        <w:rPr>
          <w:sz w:val="28"/>
          <w:szCs w:val="28"/>
          <w:lang w:val="en-US"/>
        </w:rPr>
      </w:pPr>
      <w:r w:rsidRPr="005E250A">
        <w:rPr>
          <w:sz w:val="28"/>
          <w:szCs w:val="28"/>
          <w:lang w:val="en-US"/>
        </w:rPr>
        <w:t xml:space="preserve">    public void show() {</w:t>
      </w:r>
    </w:p>
    <w:p w:rsidR="00BF6719" w:rsidRPr="005E250A" w:rsidRDefault="00BF6719" w:rsidP="002465E0">
      <w:pPr>
        <w:ind w:firstLine="567"/>
        <w:jc w:val="both"/>
        <w:rPr>
          <w:sz w:val="28"/>
          <w:szCs w:val="28"/>
          <w:lang w:val="en-US"/>
        </w:rPr>
      </w:pPr>
      <w:r w:rsidRPr="005E250A">
        <w:rPr>
          <w:sz w:val="28"/>
          <w:szCs w:val="28"/>
          <w:lang w:val="en-US"/>
        </w:rPr>
        <w:t xml:space="preserve">        System.out.println("i and j: " + i + " " + j);</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B extends A {</w:t>
      </w:r>
    </w:p>
    <w:p w:rsidR="00BF6719" w:rsidRPr="005E250A" w:rsidRDefault="00BF6719" w:rsidP="002465E0">
      <w:pPr>
        <w:ind w:firstLine="567"/>
        <w:jc w:val="both"/>
        <w:rPr>
          <w:sz w:val="28"/>
          <w:szCs w:val="28"/>
          <w:lang w:val="en-US"/>
        </w:rPr>
      </w:pPr>
      <w:r w:rsidRPr="005E250A">
        <w:rPr>
          <w:sz w:val="28"/>
          <w:szCs w:val="28"/>
          <w:lang w:val="en-US"/>
        </w:rPr>
        <w:t xml:space="preserve">    private int k;</w:t>
      </w:r>
    </w:p>
    <w:p w:rsidR="00BF6719" w:rsidRPr="005E250A" w:rsidRDefault="00BF6719" w:rsidP="002465E0">
      <w:pPr>
        <w:ind w:firstLine="567"/>
        <w:jc w:val="both"/>
        <w:rPr>
          <w:sz w:val="28"/>
          <w:szCs w:val="28"/>
          <w:lang w:val="en-US"/>
        </w:rPr>
      </w:pPr>
      <w:r w:rsidRPr="005E250A">
        <w:rPr>
          <w:sz w:val="28"/>
          <w:szCs w:val="28"/>
          <w:lang w:val="en-US"/>
        </w:rPr>
        <w:t xml:space="preserve">    public B(int a, int b, int c) {</w:t>
      </w:r>
    </w:p>
    <w:p w:rsidR="00BF6719" w:rsidRPr="005E250A" w:rsidRDefault="00BF6719" w:rsidP="002465E0">
      <w:pPr>
        <w:ind w:firstLine="567"/>
        <w:jc w:val="both"/>
        <w:rPr>
          <w:sz w:val="28"/>
          <w:szCs w:val="28"/>
        </w:rPr>
      </w:pPr>
      <w:r w:rsidRPr="005E250A">
        <w:rPr>
          <w:sz w:val="28"/>
          <w:szCs w:val="28"/>
          <w:lang w:val="en-US"/>
        </w:rPr>
        <w:t xml:space="preserve">        super</w:t>
      </w:r>
      <w:r w:rsidRPr="005E250A">
        <w:rPr>
          <w:sz w:val="28"/>
          <w:szCs w:val="28"/>
        </w:rPr>
        <w:t>(</w:t>
      </w:r>
      <w:r w:rsidRPr="005E250A">
        <w:rPr>
          <w:sz w:val="28"/>
          <w:szCs w:val="28"/>
          <w:lang w:val="en-US"/>
        </w:rPr>
        <w:t>a</w:t>
      </w:r>
      <w:r w:rsidRPr="005E250A">
        <w:rPr>
          <w:sz w:val="28"/>
          <w:szCs w:val="28"/>
        </w:rPr>
        <w:t xml:space="preserve">, </w:t>
      </w:r>
      <w:r w:rsidRPr="005E250A">
        <w:rPr>
          <w:sz w:val="28"/>
          <w:szCs w:val="28"/>
          <w:lang w:val="en-US"/>
        </w:rPr>
        <w:t>b</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k</w:t>
      </w:r>
      <w:r w:rsidRPr="005E250A">
        <w:rPr>
          <w:sz w:val="28"/>
          <w:szCs w:val="28"/>
        </w:rPr>
        <w:t xml:space="preserve"> = </w:t>
      </w:r>
      <w:r w:rsidRPr="005E250A">
        <w:rPr>
          <w:sz w:val="28"/>
          <w:szCs w:val="28"/>
          <w:lang w:val="en-US"/>
        </w:rPr>
        <w:t>c</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lastRenderedPageBreak/>
        <w:t xml:space="preserve">// Отображение </w:t>
      </w:r>
      <w:r w:rsidRPr="005E250A">
        <w:rPr>
          <w:sz w:val="28"/>
          <w:szCs w:val="28"/>
          <w:lang w:val="en-US"/>
        </w:rPr>
        <w:t>k</w:t>
      </w:r>
      <w:r w:rsidRPr="005E250A">
        <w:rPr>
          <w:sz w:val="28"/>
          <w:szCs w:val="28"/>
        </w:rPr>
        <w:t>; данный метод переопределяет</w:t>
      </w:r>
    </w:p>
    <w:p w:rsidR="00BF6719" w:rsidRPr="005E250A" w:rsidRDefault="00BF6719" w:rsidP="002465E0">
      <w:pPr>
        <w:ind w:firstLine="567"/>
        <w:jc w:val="both"/>
        <w:rPr>
          <w:sz w:val="28"/>
          <w:szCs w:val="28"/>
        </w:rPr>
      </w:pPr>
      <w:r w:rsidRPr="005E250A">
        <w:rPr>
          <w:sz w:val="28"/>
          <w:szCs w:val="28"/>
        </w:rPr>
        <w:t xml:space="preserve">// метод </w:t>
      </w:r>
      <w:r w:rsidRPr="005E250A">
        <w:rPr>
          <w:sz w:val="28"/>
          <w:szCs w:val="28"/>
          <w:lang w:val="en-US"/>
        </w:rPr>
        <w:t>show</w:t>
      </w:r>
      <w:r w:rsidRPr="005E250A">
        <w:rPr>
          <w:sz w:val="28"/>
          <w:szCs w:val="28"/>
        </w:rPr>
        <w:t>() из класса А</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public</w:t>
      </w:r>
      <w:r w:rsidRPr="005E250A">
        <w:rPr>
          <w:sz w:val="28"/>
          <w:szCs w:val="28"/>
        </w:rPr>
        <w:t xml:space="preserve"> </w:t>
      </w:r>
      <w:r w:rsidRPr="005E250A">
        <w:rPr>
          <w:sz w:val="28"/>
          <w:szCs w:val="28"/>
          <w:lang w:val="en-US"/>
        </w:rPr>
        <w:t>void</w:t>
      </w:r>
      <w:r w:rsidRPr="005E250A">
        <w:rPr>
          <w:sz w:val="28"/>
          <w:szCs w:val="28"/>
        </w:rPr>
        <w:t xml:space="preserve"> </w:t>
      </w:r>
      <w:r w:rsidRPr="005E250A">
        <w:rPr>
          <w:sz w:val="28"/>
          <w:szCs w:val="28"/>
          <w:lang w:val="en-US"/>
        </w:rPr>
        <w:t>show</w:t>
      </w:r>
      <w:r w:rsidRPr="005E250A">
        <w:rPr>
          <w:sz w:val="28"/>
          <w:szCs w:val="28"/>
        </w:rPr>
        <w:t>() {</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System</w:t>
      </w:r>
      <w:r w:rsidRPr="005E250A">
        <w:rPr>
          <w:sz w:val="28"/>
          <w:szCs w:val="28"/>
        </w:rPr>
        <w:t>.</w:t>
      </w:r>
      <w:r w:rsidRPr="005E250A">
        <w:rPr>
          <w:sz w:val="28"/>
          <w:szCs w:val="28"/>
          <w:lang w:val="en-US"/>
        </w:rPr>
        <w:t>out</w:t>
      </w:r>
      <w:r w:rsidRPr="005E250A">
        <w:rPr>
          <w:sz w:val="28"/>
          <w:szCs w:val="28"/>
        </w:rPr>
        <w:t>.</w:t>
      </w:r>
      <w:r w:rsidRPr="005E250A">
        <w:rPr>
          <w:sz w:val="28"/>
          <w:szCs w:val="28"/>
          <w:lang w:val="en-US"/>
        </w:rPr>
        <w:t>println</w:t>
      </w:r>
      <w:r w:rsidRPr="005E250A">
        <w:rPr>
          <w:sz w:val="28"/>
          <w:szCs w:val="28"/>
        </w:rPr>
        <w:t>("</w:t>
      </w:r>
      <w:r w:rsidRPr="005E250A">
        <w:rPr>
          <w:sz w:val="28"/>
          <w:szCs w:val="28"/>
          <w:lang w:val="en-US"/>
        </w:rPr>
        <w:t>k</w:t>
      </w:r>
      <w:r w:rsidRPr="005E250A">
        <w:rPr>
          <w:sz w:val="28"/>
          <w:szCs w:val="28"/>
        </w:rPr>
        <w:t xml:space="preserve">: " + </w:t>
      </w:r>
      <w:r w:rsidRPr="005E250A">
        <w:rPr>
          <w:sz w:val="28"/>
          <w:szCs w:val="28"/>
          <w:lang w:val="en-US"/>
        </w:rPr>
        <w:t>k</w:t>
      </w:r>
      <w:r w:rsidRPr="005E250A">
        <w:rPr>
          <w:sz w:val="28"/>
          <w:szCs w:val="28"/>
        </w:rPr>
        <w: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Override {</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B subOb = new B(1, 2, 3);</w:t>
      </w:r>
    </w:p>
    <w:p w:rsidR="00BF6719" w:rsidRPr="005E250A" w:rsidRDefault="00BF6719" w:rsidP="002465E0">
      <w:pPr>
        <w:ind w:firstLine="567"/>
        <w:jc w:val="both"/>
        <w:rPr>
          <w:sz w:val="28"/>
          <w:szCs w:val="28"/>
          <w:lang w:val="en-US"/>
        </w:rPr>
      </w:pPr>
      <w:r w:rsidRPr="005E250A">
        <w:rPr>
          <w:sz w:val="28"/>
          <w:szCs w:val="28"/>
          <w:lang w:val="en-US"/>
        </w:rPr>
        <w:t xml:space="preserve">        subOb.show(); // Вызов метода show()  класса В</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Когда метод show () вызывается посредством ссылки на объект В, управление получает вариант этого метода, определенный в классе В. Таким образом, метод show() в составе класса В переопределяет одноименный метод, определенный в классе А. Если вы хотите обратиться к исходному варианту переопределенного метода, тому, который определен в суперклассе, вам надо использовать ключевое слово super. Например, в приведенном ниже варианте класса В из метода show () взывается вариант того же метода, определенный в суперклассе. При этом отображаются все переменные экземпляра.</w:t>
      </w:r>
    </w:p>
    <w:p w:rsidR="00BF6719" w:rsidRPr="005E250A" w:rsidRDefault="00BF6719" w:rsidP="002465E0">
      <w:pPr>
        <w:ind w:firstLine="567"/>
        <w:jc w:val="both"/>
        <w:rPr>
          <w:i/>
          <w:sz w:val="28"/>
          <w:szCs w:val="28"/>
        </w:rPr>
      </w:pPr>
      <w:r w:rsidRPr="005E250A">
        <w:rPr>
          <w:i/>
          <w:sz w:val="28"/>
          <w:szCs w:val="28"/>
        </w:rPr>
        <w:t>Листинг 3.15</w:t>
      </w:r>
    </w:p>
    <w:p w:rsidR="00BF6719" w:rsidRPr="005E250A" w:rsidRDefault="00BF6719" w:rsidP="002465E0">
      <w:pPr>
        <w:ind w:firstLine="567"/>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B</w:t>
      </w:r>
      <w:r w:rsidRPr="005E250A">
        <w:rPr>
          <w:sz w:val="28"/>
          <w:szCs w:val="28"/>
        </w:rPr>
        <w:t xml:space="preserve"> </w:t>
      </w:r>
      <w:r w:rsidRPr="005E250A">
        <w:rPr>
          <w:sz w:val="28"/>
          <w:szCs w:val="28"/>
          <w:lang w:val="en-US"/>
        </w:rPr>
        <w:t>extends</w:t>
      </w:r>
      <w:r w:rsidRPr="005E250A">
        <w:rPr>
          <w:sz w:val="28"/>
          <w:szCs w:val="28"/>
        </w:rPr>
        <w:t xml:space="preserve"> </w:t>
      </w:r>
      <w:r w:rsidRPr="005E250A">
        <w:rPr>
          <w:sz w:val="28"/>
          <w:szCs w:val="28"/>
          <w:lang w:val="en-US"/>
        </w:rPr>
        <w:t>A</w:t>
      </w:r>
      <w:r w:rsidRPr="005E250A">
        <w:rPr>
          <w:sz w:val="28"/>
          <w:szCs w:val="28"/>
        </w:rPr>
        <w:t xml:space="preserv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private int k;</w:t>
      </w:r>
    </w:p>
    <w:p w:rsidR="00BF6719" w:rsidRPr="005E250A" w:rsidRDefault="00BF6719" w:rsidP="002465E0">
      <w:pPr>
        <w:ind w:firstLine="567"/>
        <w:jc w:val="both"/>
        <w:rPr>
          <w:sz w:val="28"/>
          <w:szCs w:val="28"/>
          <w:lang w:val="en-US"/>
        </w:rPr>
      </w:pPr>
      <w:r w:rsidRPr="005E250A">
        <w:rPr>
          <w:sz w:val="28"/>
          <w:szCs w:val="28"/>
          <w:lang w:val="en-US"/>
        </w:rPr>
        <w:t xml:space="preserve">    public B(int a, int b, int c) {</w:t>
      </w:r>
    </w:p>
    <w:p w:rsidR="00BF6719" w:rsidRPr="005E250A" w:rsidRDefault="00BF6719" w:rsidP="002465E0">
      <w:pPr>
        <w:ind w:firstLine="567"/>
        <w:jc w:val="both"/>
        <w:rPr>
          <w:sz w:val="28"/>
          <w:szCs w:val="28"/>
          <w:lang w:val="en-US"/>
        </w:rPr>
      </w:pPr>
      <w:r w:rsidRPr="005E250A">
        <w:rPr>
          <w:sz w:val="28"/>
          <w:szCs w:val="28"/>
          <w:lang w:val="en-US"/>
        </w:rPr>
        <w:t xml:space="preserve">        super(a, b);</w:t>
      </w:r>
    </w:p>
    <w:p w:rsidR="00BF6719" w:rsidRPr="005E250A" w:rsidRDefault="00BF6719" w:rsidP="002465E0">
      <w:pPr>
        <w:ind w:firstLine="567"/>
        <w:jc w:val="both"/>
        <w:rPr>
          <w:sz w:val="28"/>
          <w:szCs w:val="28"/>
          <w:lang w:val="en-US"/>
        </w:rPr>
      </w:pPr>
      <w:r w:rsidRPr="005E250A">
        <w:rPr>
          <w:sz w:val="28"/>
          <w:szCs w:val="28"/>
          <w:lang w:val="en-US"/>
        </w:rPr>
        <w:t xml:space="preserve">        k = c;</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 {</w:t>
      </w:r>
    </w:p>
    <w:p w:rsidR="00BF6719" w:rsidRPr="005E250A" w:rsidRDefault="00BF6719" w:rsidP="002465E0">
      <w:pPr>
        <w:ind w:firstLine="567"/>
        <w:jc w:val="both"/>
        <w:rPr>
          <w:sz w:val="28"/>
          <w:szCs w:val="28"/>
        </w:rPr>
      </w:pPr>
      <w:r w:rsidRPr="005E250A">
        <w:rPr>
          <w:sz w:val="28"/>
          <w:szCs w:val="28"/>
        </w:rPr>
        <w:t xml:space="preserve">// Использование ключевого слова </w:t>
      </w:r>
      <w:r w:rsidRPr="005E250A">
        <w:rPr>
          <w:sz w:val="28"/>
          <w:szCs w:val="28"/>
          <w:lang w:val="en-US"/>
        </w:rPr>
        <w:t>super</w:t>
      </w:r>
      <w:r w:rsidRPr="005E250A">
        <w:rPr>
          <w:sz w:val="28"/>
          <w:szCs w:val="28"/>
        </w:rPr>
        <w:t xml:space="preserve"> для</w:t>
      </w:r>
    </w:p>
    <w:p w:rsidR="00BF6719" w:rsidRPr="005E250A" w:rsidRDefault="00BF6719" w:rsidP="002465E0">
      <w:pPr>
        <w:ind w:firstLine="567"/>
        <w:jc w:val="both"/>
        <w:rPr>
          <w:sz w:val="28"/>
          <w:szCs w:val="28"/>
        </w:rPr>
      </w:pPr>
      <w:r w:rsidRPr="005E250A">
        <w:rPr>
          <w:sz w:val="28"/>
          <w:szCs w:val="28"/>
        </w:rPr>
        <w:t xml:space="preserve">// вызова метода </w:t>
      </w:r>
      <w:r w:rsidRPr="005E250A">
        <w:rPr>
          <w:sz w:val="28"/>
          <w:szCs w:val="28"/>
          <w:lang w:val="en-US"/>
        </w:rPr>
        <w:t>show</w:t>
      </w:r>
      <w:r w:rsidRPr="005E250A">
        <w:rPr>
          <w:sz w:val="28"/>
          <w:szCs w:val="28"/>
        </w:rPr>
        <w:t>(), определенного в классе 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super.show();</w:t>
      </w:r>
    </w:p>
    <w:p w:rsidR="00BF6719" w:rsidRPr="005E250A" w:rsidRDefault="00BF6719" w:rsidP="002465E0">
      <w:pPr>
        <w:ind w:firstLine="567"/>
        <w:jc w:val="both"/>
        <w:rPr>
          <w:sz w:val="28"/>
          <w:szCs w:val="28"/>
          <w:lang w:val="en-US"/>
        </w:rPr>
      </w:pPr>
      <w:r w:rsidRPr="005E250A">
        <w:rPr>
          <w:sz w:val="28"/>
          <w:szCs w:val="28"/>
          <w:lang w:val="en-US"/>
        </w:rPr>
        <w:t xml:space="preserve">        System.out.println("k: " + k);</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Если вы замените новой модификацией метода show() метод с тем же именем из предыдущей программы, то выходные данные изменятся и будут иметь следующий вид:</w:t>
      </w:r>
    </w:p>
    <w:p w:rsidR="00BF6719" w:rsidRPr="005E250A" w:rsidRDefault="00BF6719" w:rsidP="002465E0">
      <w:pPr>
        <w:ind w:firstLine="567"/>
        <w:jc w:val="both"/>
        <w:rPr>
          <w:sz w:val="28"/>
          <w:szCs w:val="28"/>
        </w:rPr>
      </w:pPr>
      <w:r w:rsidRPr="005E250A">
        <w:rPr>
          <w:sz w:val="28"/>
          <w:szCs w:val="28"/>
          <w:lang w:val="en-US"/>
        </w:rPr>
        <w:t>i</w:t>
      </w:r>
      <w:r w:rsidRPr="005E250A">
        <w:rPr>
          <w:sz w:val="28"/>
          <w:szCs w:val="28"/>
        </w:rPr>
        <w:t xml:space="preserve"> and j:  1 2</w:t>
      </w:r>
    </w:p>
    <w:p w:rsidR="00BF6719" w:rsidRPr="005E250A" w:rsidRDefault="00BF6719" w:rsidP="002465E0">
      <w:pPr>
        <w:ind w:firstLine="567"/>
        <w:jc w:val="both"/>
        <w:rPr>
          <w:sz w:val="28"/>
          <w:szCs w:val="28"/>
        </w:rPr>
      </w:pPr>
      <w:r w:rsidRPr="005E250A">
        <w:rPr>
          <w:sz w:val="28"/>
          <w:szCs w:val="28"/>
        </w:rPr>
        <w:t>k: 3</w:t>
      </w:r>
    </w:p>
    <w:p w:rsidR="00BF6719" w:rsidRPr="005E250A" w:rsidRDefault="00BF6719" w:rsidP="002465E0">
      <w:pPr>
        <w:ind w:firstLine="567"/>
        <w:jc w:val="both"/>
        <w:rPr>
          <w:sz w:val="28"/>
          <w:szCs w:val="28"/>
        </w:rPr>
      </w:pPr>
      <w:r w:rsidRPr="005E250A">
        <w:rPr>
          <w:sz w:val="28"/>
          <w:szCs w:val="28"/>
        </w:rPr>
        <w:t>где super.show () – это вызов метода show(), определенного в суперклассе.</w:t>
      </w:r>
    </w:p>
    <w:p w:rsidR="00BF6719" w:rsidRPr="005E250A" w:rsidRDefault="00BF6719" w:rsidP="002465E0">
      <w:pPr>
        <w:ind w:firstLine="567"/>
        <w:jc w:val="both"/>
        <w:rPr>
          <w:sz w:val="28"/>
          <w:szCs w:val="28"/>
        </w:rPr>
      </w:pPr>
      <w:r w:rsidRPr="005E250A">
        <w:rPr>
          <w:sz w:val="28"/>
          <w:szCs w:val="28"/>
        </w:rPr>
        <w:t xml:space="preserve">Переопределение метода происходит только в том случае, если сигнатуры переопределяемого и переопределяющего метода совпадают. В </w:t>
      </w:r>
      <w:r w:rsidRPr="005E250A">
        <w:rPr>
          <w:sz w:val="28"/>
          <w:szCs w:val="28"/>
        </w:rPr>
        <w:lastRenderedPageBreak/>
        <w:t>противном случае происходит обычная перегрузка методов. Рассмотрим приведенную ниже модификацию предыдущего примера(листинг 3.16).</w:t>
      </w:r>
    </w:p>
    <w:p w:rsidR="00BF6719" w:rsidRPr="005E250A" w:rsidRDefault="00BF6719" w:rsidP="002465E0">
      <w:pPr>
        <w:ind w:firstLine="567"/>
        <w:jc w:val="both"/>
        <w:rPr>
          <w:i/>
          <w:sz w:val="28"/>
          <w:szCs w:val="28"/>
        </w:rPr>
      </w:pPr>
      <w:r w:rsidRPr="005E250A">
        <w:rPr>
          <w:i/>
          <w:sz w:val="28"/>
          <w:szCs w:val="28"/>
        </w:rPr>
        <w:t>Листинг 3.16</w:t>
      </w:r>
    </w:p>
    <w:p w:rsidR="00BF6719" w:rsidRPr="005E250A" w:rsidRDefault="00BF6719" w:rsidP="002465E0">
      <w:pPr>
        <w:ind w:firstLine="567"/>
        <w:jc w:val="both"/>
        <w:rPr>
          <w:sz w:val="28"/>
          <w:szCs w:val="28"/>
        </w:rPr>
      </w:pPr>
      <w:r w:rsidRPr="005E250A">
        <w:rPr>
          <w:sz w:val="28"/>
          <w:szCs w:val="28"/>
        </w:rPr>
        <w:t>// Методы с разными сигнатурами не переопределяются, а перегружаются</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class A {</w:t>
      </w:r>
    </w:p>
    <w:p w:rsidR="00BF6719" w:rsidRPr="005E250A" w:rsidRDefault="00BF6719" w:rsidP="002465E0">
      <w:pPr>
        <w:ind w:firstLine="567"/>
        <w:jc w:val="both"/>
        <w:rPr>
          <w:sz w:val="28"/>
          <w:szCs w:val="28"/>
          <w:lang w:val="en-US"/>
        </w:rPr>
      </w:pPr>
      <w:r w:rsidRPr="005E250A">
        <w:rPr>
          <w:sz w:val="28"/>
          <w:szCs w:val="28"/>
          <w:lang w:val="en-US"/>
        </w:rPr>
        <w:t xml:space="preserve">    private int i, j;</w:t>
      </w:r>
    </w:p>
    <w:p w:rsidR="00BF6719" w:rsidRPr="005E250A" w:rsidRDefault="00BF6719" w:rsidP="002465E0">
      <w:pPr>
        <w:ind w:firstLine="567"/>
        <w:jc w:val="both"/>
        <w:rPr>
          <w:sz w:val="28"/>
          <w:szCs w:val="28"/>
          <w:lang w:val="en-US"/>
        </w:rPr>
      </w:pPr>
      <w:r w:rsidRPr="005E250A">
        <w:rPr>
          <w:sz w:val="28"/>
          <w:szCs w:val="28"/>
          <w:lang w:val="en-US"/>
        </w:rPr>
        <w:t xml:space="preserve">    public A(int a, int b) {</w:t>
      </w:r>
    </w:p>
    <w:p w:rsidR="00BF6719" w:rsidRPr="005E250A" w:rsidRDefault="00BF6719" w:rsidP="002465E0">
      <w:pPr>
        <w:ind w:firstLine="567"/>
        <w:jc w:val="both"/>
        <w:rPr>
          <w:sz w:val="28"/>
          <w:szCs w:val="28"/>
          <w:lang w:val="en-US"/>
        </w:rPr>
      </w:pPr>
      <w:r w:rsidRPr="005E250A">
        <w:rPr>
          <w:sz w:val="28"/>
          <w:szCs w:val="28"/>
          <w:lang w:val="en-US"/>
        </w:rPr>
        <w:t xml:space="preserve">        i = a;</w:t>
      </w:r>
    </w:p>
    <w:p w:rsidR="00BF6719" w:rsidRPr="005E250A" w:rsidRDefault="00BF6719" w:rsidP="002465E0">
      <w:pPr>
        <w:ind w:firstLine="567"/>
        <w:jc w:val="both"/>
        <w:rPr>
          <w:sz w:val="28"/>
          <w:szCs w:val="28"/>
          <w:lang w:val="en-US"/>
        </w:rPr>
      </w:pPr>
      <w:r w:rsidRPr="005E250A">
        <w:rPr>
          <w:sz w:val="28"/>
          <w:szCs w:val="28"/>
          <w:lang w:val="en-US"/>
        </w:rPr>
        <w:t xml:space="preserve">        j =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Отображение</w:t>
      </w:r>
      <w:r w:rsidRPr="005E250A">
        <w:rPr>
          <w:sz w:val="28"/>
          <w:szCs w:val="28"/>
          <w:lang w:val="en-US"/>
        </w:rPr>
        <w:t xml:space="preserve"> i </w:t>
      </w:r>
      <w:r w:rsidRPr="005E250A">
        <w:rPr>
          <w:sz w:val="28"/>
          <w:szCs w:val="28"/>
        </w:rPr>
        <w:t>и</w:t>
      </w:r>
      <w:r w:rsidRPr="005E250A">
        <w:rPr>
          <w:sz w:val="28"/>
          <w:szCs w:val="28"/>
          <w:lang w:val="en-US"/>
        </w:rPr>
        <w:t xml:space="preserve"> j</w:t>
      </w:r>
    </w:p>
    <w:p w:rsidR="00BF6719" w:rsidRPr="005E250A" w:rsidRDefault="00BF6719" w:rsidP="002465E0">
      <w:pPr>
        <w:ind w:firstLine="567"/>
        <w:jc w:val="both"/>
        <w:rPr>
          <w:sz w:val="28"/>
          <w:szCs w:val="28"/>
          <w:lang w:val="en-US"/>
        </w:rPr>
      </w:pPr>
      <w:r w:rsidRPr="005E250A">
        <w:rPr>
          <w:sz w:val="28"/>
          <w:szCs w:val="28"/>
          <w:lang w:val="en-US"/>
        </w:rPr>
        <w:t xml:space="preserve">    public void show() {</w:t>
      </w:r>
    </w:p>
    <w:p w:rsidR="00BF6719" w:rsidRPr="005E250A" w:rsidRDefault="00BF6719" w:rsidP="002465E0">
      <w:pPr>
        <w:ind w:firstLine="567"/>
        <w:jc w:val="both"/>
        <w:rPr>
          <w:sz w:val="28"/>
          <w:szCs w:val="28"/>
          <w:lang w:val="en-US"/>
        </w:rPr>
      </w:pPr>
      <w:r w:rsidRPr="005E250A">
        <w:rPr>
          <w:sz w:val="28"/>
          <w:szCs w:val="28"/>
          <w:lang w:val="en-US"/>
        </w:rPr>
        <w:t xml:space="preserve">        System.out.println("i and j: " + i + " " + j);</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Создание подкласса, расширяющего класс А</w:t>
      </w:r>
    </w:p>
    <w:p w:rsidR="00BF6719" w:rsidRPr="005E250A" w:rsidRDefault="00BF6719" w:rsidP="002465E0">
      <w:pPr>
        <w:ind w:firstLine="567"/>
        <w:jc w:val="both"/>
        <w:rPr>
          <w:sz w:val="28"/>
          <w:szCs w:val="28"/>
        </w:rPr>
      </w:pPr>
      <w:r w:rsidRPr="005E250A">
        <w:rPr>
          <w:sz w:val="28"/>
          <w:szCs w:val="28"/>
        </w:rPr>
        <w:t>public class B extends A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private int k;</w:t>
      </w:r>
    </w:p>
    <w:p w:rsidR="00BF6719" w:rsidRPr="005E250A" w:rsidRDefault="00BF6719" w:rsidP="002465E0">
      <w:pPr>
        <w:ind w:firstLine="567"/>
        <w:jc w:val="both"/>
        <w:rPr>
          <w:sz w:val="28"/>
          <w:szCs w:val="28"/>
          <w:lang w:val="en-US"/>
        </w:rPr>
      </w:pPr>
      <w:r w:rsidRPr="005E250A">
        <w:rPr>
          <w:sz w:val="28"/>
          <w:szCs w:val="28"/>
          <w:lang w:val="en-US"/>
        </w:rPr>
        <w:t xml:space="preserve">    public B(int a, int b, int c)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super(a, b);</w:t>
      </w:r>
    </w:p>
    <w:p w:rsidR="00BF6719" w:rsidRPr="005E250A" w:rsidRDefault="00BF6719" w:rsidP="002465E0">
      <w:pPr>
        <w:ind w:firstLine="567"/>
        <w:jc w:val="both"/>
        <w:rPr>
          <w:sz w:val="28"/>
          <w:szCs w:val="28"/>
        </w:rPr>
      </w:pPr>
      <w:r w:rsidRPr="005E250A">
        <w:rPr>
          <w:sz w:val="28"/>
          <w:szCs w:val="28"/>
        </w:rPr>
        <w:t xml:space="preserve">        k = c;</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Поскольку сигнатуры данного метода</w:t>
      </w:r>
    </w:p>
    <w:p w:rsidR="00BF6719" w:rsidRPr="005E250A" w:rsidRDefault="00BF6719" w:rsidP="002465E0">
      <w:pPr>
        <w:ind w:firstLine="567"/>
        <w:jc w:val="both"/>
        <w:rPr>
          <w:sz w:val="28"/>
          <w:szCs w:val="28"/>
        </w:rPr>
      </w:pPr>
      <w:r w:rsidRPr="005E250A">
        <w:rPr>
          <w:sz w:val="28"/>
          <w:szCs w:val="28"/>
        </w:rPr>
        <w:t>// и метода show() из класса А различаются,</w:t>
      </w:r>
    </w:p>
    <w:p w:rsidR="00BF6719" w:rsidRPr="005E250A" w:rsidRDefault="00BF6719" w:rsidP="002465E0">
      <w:pPr>
        <w:ind w:firstLine="567"/>
        <w:jc w:val="both"/>
        <w:rPr>
          <w:sz w:val="28"/>
          <w:szCs w:val="28"/>
        </w:rPr>
      </w:pPr>
      <w:r w:rsidRPr="005E250A">
        <w:rPr>
          <w:sz w:val="28"/>
          <w:szCs w:val="28"/>
        </w:rPr>
        <w:t>// вместо переопределения происходит перегрузка</w:t>
      </w:r>
    </w:p>
    <w:p w:rsidR="00BF6719" w:rsidRPr="005E250A" w:rsidRDefault="00BF6719" w:rsidP="002465E0">
      <w:pPr>
        <w:ind w:firstLine="567"/>
        <w:jc w:val="both"/>
        <w:rPr>
          <w:sz w:val="28"/>
          <w:szCs w:val="28"/>
        </w:rPr>
      </w:pPr>
      <w:r w:rsidRPr="005E250A">
        <w:rPr>
          <w:sz w:val="28"/>
          <w:szCs w:val="28"/>
        </w:rPr>
        <w:t xml:space="preserve">    public void show(String msg)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System.out.println(msg + k);</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public lass Overload {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 </w:t>
      </w:r>
    </w:p>
    <w:p w:rsidR="00BF6719" w:rsidRPr="005E250A" w:rsidRDefault="00BF6719" w:rsidP="002465E0">
      <w:pPr>
        <w:ind w:firstLine="567"/>
        <w:jc w:val="both"/>
        <w:rPr>
          <w:sz w:val="28"/>
          <w:szCs w:val="28"/>
          <w:lang w:val="en-US"/>
        </w:rPr>
      </w:pPr>
      <w:r w:rsidRPr="005E250A">
        <w:rPr>
          <w:sz w:val="28"/>
          <w:szCs w:val="28"/>
          <w:lang w:val="en-US"/>
        </w:rPr>
        <w:t xml:space="preserve">    B subOb = new B(1, 2, 3); </w:t>
      </w:r>
    </w:p>
    <w:p w:rsidR="00BF6719" w:rsidRPr="005E250A" w:rsidRDefault="00BF6719" w:rsidP="002465E0">
      <w:pPr>
        <w:ind w:firstLine="567"/>
        <w:jc w:val="both"/>
        <w:rPr>
          <w:sz w:val="28"/>
          <w:szCs w:val="28"/>
          <w:lang w:val="en-US"/>
        </w:rPr>
      </w:pPr>
      <w:r w:rsidRPr="005E250A">
        <w:rPr>
          <w:sz w:val="28"/>
          <w:szCs w:val="28"/>
          <w:lang w:val="en-US"/>
        </w:rPr>
        <w:t xml:space="preserve">    subOb.show("This is k: "); // </w:t>
      </w:r>
      <w:r w:rsidRPr="005E250A">
        <w:rPr>
          <w:sz w:val="28"/>
          <w:szCs w:val="28"/>
        </w:rPr>
        <w:t>Вызов</w:t>
      </w:r>
      <w:r w:rsidRPr="005E250A">
        <w:rPr>
          <w:sz w:val="28"/>
          <w:szCs w:val="28"/>
          <w:lang w:val="en-US"/>
        </w:rPr>
        <w:t xml:space="preserve"> </w:t>
      </w:r>
      <w:r w:rsidRPr="005E250A">
        <w:rPr>
          <w:sz w:val="28"/>
          <w:szCs w:val="28"/>
        </w:rPr>
        <w:t>метода</w:t>
      </w:r>
      <w:r w:rsidRPr="005E250A">
        <w:rPr>
          <w:sz w:val="28"/>
          <w:szCs w:val="28"/>
          <w:lang w:val="en-US"/>
        </w:rPr>
        <w:t xml:space="preserve"> show() </w:t>
      </w:r>
      <w:r w:rsidRPr="005E250A">
        <w:rPr>
          <w:sz w:val="28"/>
          <w:szCs w:val="28"/>
        </w:rPr>
        <w:t>из</w:t>
      </w:r>
      <w:r w:rsidRPr="005E250A">
        <w:rPr>
          <w:sz w:val="28"/>
          <w:szCs w:val="28"/>
          <w:lang w:val="en-US"/>
        </w:rPr>
        <w:t xml:space="preserve"> B </w:t>
      </w:r>
    </w:p>
    <w:p w:rsidR="00BF6719" w:rsidRPr="005E250A" w:rsidRDefault="00BF6719" w:rsidP="002465E0">
      <w:pPr>
        <w:ind w:firstLine="567"/>
        <w:jc w:val="both"/>
        <w:rPr>
          <w:sz w:val="28"/>
          <w:szCs w:val="28"/>
          <w:lang w:val="en-US"/>
        </w:rPr>
      </w:pPr>
      <w:r w:rsidRPr="005E250A">
        <w:rPr>
          <w:sz w:val="28"/>
          <w:szCs w:val="28"/>
          <w:lang w:val="en-US"/>
        </w:rPr>
        <w:t xml:space="preserve">    subOb.show(); // </w:t>
      </w:r>
      <w:r w:rsidRPr="005E250A">
        <w:rPr>
          <w:sz w:val="28"/>
          <w:szCs w:val="28"/>
        </w:rPr>
        <w:t>Вызов</w:t>
      </w:r>
      <w:r w:rsidRPr="005E250A">
        <w:rPr>
          <w:sz w:val="28"/>
          <w:szCs w:val="28"/>
          <w:lang w:val="en-US"/>
        </w:rPr>
        <w:t xml:space="preserve"> </w:t>
      </w:r>
      <w:r w:rsidRPr="005E250A">
        <w:rPr>
          <w:sz w:val="28"/>
          <w:szCs w:val="28"/>
        </w:rPr>
        <w:t>метода</w:t>
      </w:r>
      <w:r w:rsidRPr="005E250A">
        <w:rPr>
          <w:sz w:val="28"/>
          <w:szCs w:val="28"/>
          <w:lang w:val="en-US"/>
        </w:rPr>
        <w:t xml:space="preserve"> show() </w:t>
      </w:r>
      <w:r w:rsidRPr="005E250A">
        <w:rPr>
          <w:sz w:val="28"/>
          <w:szCs w:val="28"/>
        </w:rPr>
        <w:t>из</w:t>
      </w:r>
      <w:r w:rsidRPr="005E250A">
        <w:rPr>
          <w:sz w:val="28"/>
          <w:szCs w:val="28"/>
          <w:lang w:val="en-US"/>
        </w:rPr>
        <w:t xml:space="preserve"> A </w:t>
      </w:r>
    </w:p>
    <w:p w:rsidR="00BF6719" w:rsidRPr="005E250A" w:rsidRDefault="00BF6719" w:rsidP="002465E0">
      <w:pPr>
        <w:ind w:firstLine="567"/>
        <w:jc w:val="both"/>
        <w:rPr>
          <w:sz w:val="28"/>
          <w:szCs w:val="28"/>
          <w:lang w:val="en-US"/>
        </w:rPr>
      </w:pPr>
      <w:r w:rsidRPr="005E250A">
        <w:rPr>
          <w:sz w:val="28"/>
          <w:szCs w:val="28"/>
          <w:lang w:val="en-US"/>
        </w:rPr>
        <w:t xml:space="preserve">  }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На этот раз в варианте метода show(), принадлежащем классу В, предусмотрен строковой параметр. Сигнатура метода отличается от сигнатуры метода show() из класса А, для которого параметры не предусмотрены. В результате переопределение не происходит.</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Задание:</w:t>
      </w:r>
    </w:p>
    <w:p w:rsidR="00BF6719" w:rsidRPr="005E250A" w:rsidRDefault="00BF6719" w:rsidP="002465E0">
      <w:pPr>
        <w:ind w:firstLine="567"/>
        <w:jc w:val="both"/>
        <w:rPr>
          <w:sz w:val="28"/>
          <w:szCs w:val="28"/>
        </w:rPr>
      </w:pPr>
      <w:r w:rsidRPr="005E250A">
        <w:rPr>
          <w:sz w:val="28"/>
          <w:szCs w:val="28"/>
        </w:rPr>
        <w:t>Переопределите методы для вывода всех полей.</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lastRenderedPageBreak/>
        <w:t>Тема 3.10 Переопределение методов и поддержка полиморфизма</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Пример, приведенный в предыдущем разделе, демонстрирует переопределение методов, но из него трудно понять, насколько богатые возможности представляет данный механизм. Действительно, если переопределение методов используется только для соблюдения соглашений об именовании, то его можно рассматривать как интересную, но почти бесполезную деталь. Однако это не так. Переопределение методов лежит в основе одного из наиболее мощных средств динамического доступа к методам. Динамический доступ к методам – это механизм вызова переопределенных методов, причем выбор конкретного метода может осуществляется не на этапе компиляции, а в процессе выполнения программы. Динамический доступ к методам очень важен, поскольку именно посредством его в языке </w:t>
      </w:r>
      <w:r w:rsidRPr="005E250A">
        <w:rPr>
          <w:sz w:val="28"/>
          <w:szCs w:val="28"/>
          <w:lang w:val="en-US"/>
        </w:rPr>
        <w:t>Java</w:t>
      </w:r>
      <w:r w:rsidRPr="005E250A">
        <w:rPr>
          <w:sz w:val="28"/>
          <w:szCs w:val="28"/>
        </w:rPr>
        <w:t xml:space="preserve"> реализован полиморфизм.</w:t>
      </w:r>
    </w:p>
    <w:p w:rsidR="00BF6719" w:rsidRPr="005E250A" w:rsidRDefault="00BF6719" w:rsidP="002465E0">
      <w:pPr>
        <w:ind w:firstLine="567"/>
        <w:jc w:val="both"/>
        <w:rPr>
          <w:sz w:val="28"/>
          <w:szCs w:val="28"/>
        </w:rPr>
      </w:pPr>
      <w:r w:rsidRPr="005E250A">
        <w:rPr>
          <w:sz w:val="28"/>
          <w:szCs w:val="28"/>
        </w:rPr>
        <w:t xml:space="preserve">Давайте начнем с того, что вспомним один очень важный принцип: </w:t>
      </w:r>
      <w:r w:rsidRPr="005E250A">
        <w:rPr>
          <w:i/>
          <w:sz w:val="28"/>
          <w:szCs w:val="28"/>
        </w:rPr>
        <w:t>переменная суперкласса может ссылаться на экземпляр подкласса.</w:t>
      </w:r>
      <w:r w:rsidRPr="005E250A">
        <w:rPr>
          <w:sz w:val="28"/>
          <w:szCs w:val="28"/>
        </w:rPr>
        <w:t xml:space="preserve"> В языке </w:t>
      </w:r>
      <w:r w:rsidRPr="005E250A">
        <w:rPr>
          <w:sz w:val="28"/>
          <w:szCs w:val="28"/>
          <w:lang w:val="en-US"/>
        </w:rPr>
        <w:t>Java</w:t>
      </w:r>
      <w:r w:rsidRPr="005E250A">
        <w:rPr>
          <w:sz w:val="28"/>
          <w:szCs w:val="28"/>
        </w:rPr>
        <w:t xml:space="preserve"> этот факт используется для вызова переопределенных методов на этапе выполнения. Если переопределенный метод вызывается посредством ссылки на суперкласс, то исполняющая система </w:t>
      </w:r>
      <w:r w:rsidRPr="005E250A">
        <w:rPr>
          <w:sz w:val="28"/>
          <w:szCs w:val="28"/>
          <w:lang w:val="en-US"/>
        </w:rPr>
        <w:t>Java</w:t>
      </w:r>
      <w:r w:rsidRPr="005E250A">
        <w:rPr>
          <w:sz w:val="28"/>
          <w:szCs w:val="28"/>
        </w:rPr>
        <w:t xml:space="preserve"> по типу объекта определяет, какой вариант метода следует вызвать, причем выясняет это в процессе работы программы. Если ссылки указывают на различные типы объектов, то вызваны будут разные версии переопределенных методов. Другими словами, вариант переопределенного метода для вызова определяет не тип переменной, а тип объекта, на который она ссылается. Таким образом, если суперкласс содержит метод, переопределенный в подклассе, то вызывается метод, соответствующий тому типу объекта, на который указывает переменная суперкласса.</w:t>
      </w:r>
    </w:p>
    <w:p w:rsidR="00BF6719" w:rsidRPr="005E250A" w:rsidRDefault="00BF6719" w:rsidP="002465E0">
      <w:pPr>
        <w:ind w:firstLine="567"/>
        <w:jc w:val="both"/>
        <w:rPr>
          <w:sz w:val="28"/>
          <w:szCs w:val="28"/>
        </w:rPr>
      </w:pPr>
      <w:r w:rsidRPr="005E250A">
        <w:rPr>
          <w:sz w:val="28"/>
          <w:szCs w:val="28"/>
        </w:rPr>
        <w:t>Ниже приведен простой пример, демонстрирующий динамический доступ к методам.</w:t>
      </w:r>
    </w:p>
    <w:p w:rsidR="00BF6719" w:rsidRPr="005E250A" w:rsidRDefault="00BF6719" w:rsidP="002465E0">
      <w:pPr>
        <w:ind w:firstLine="567"/>
        <w:jc w:val="both"/>
        <w:rPr>
          <w:i/>
          <w:sz w:val="28"/>
          <w:szCs w:val="28"/>
        </w:rPr>
      </w:pPr>
      <w:r w:rsidRPr="005E250A">
        <w:rPr>
          <w:i/>
          <w:sz w:val="28"/>
          <w:szCs w:val="28"/>
        </w:rPr>
        <w:t>Листинг 3.17</w:t>
      </w:r>
    </w:p>
    <w:p w:rsidR="00BF6719" w:rsidRPr="005E250A" w:rsidRDefault="00BF6719" w:rsidP="002465E0">
      <w:pPr>
        <w:ind w:firstLine="567"/>
        <w:jc w:val="both"/>
        <w:rPr>
          <w:sz w:val="28"/>
          <w:szCs w:val="28"/>
        </w:rPr>
      </w:pPr>
      <w:r w:rsidRPr="005E250A">
        <w:rPr>
          <w:sz w:val="28"/>
          <w:szCs w:val="28"/>
        </w:rPr>
        <w:t xml:space="preserve">// Демонстрация динамического доступа к методам </w:t>
      </w:r>
    </w:p>
    <w:p w:rsidR="00BF6719" w:rsidRPr="005E250A" w:rsidRDefault="00BF6719" w:rsidP="002465E0">
      <w:pPr>
        <w:ind w:firstLine="567"/>
        <w:jc w:val="both"/>
        <w:rPr>
          <w:sz w:val="28"/>
          <w:szCs w:val="28"/>
          <w:lang w:val="en-US"/>
        </w:rPr>
      </w:pPr>
      <w:r w:rsidRPr="005E250A">
        <w:rPr>
          <w:sz w:val="28"/>
          <w:szCs w:val="28"/>
          <w:lang w:val="en-US"/>
        </w:rPr>
        <w:t>public class Sup {</w:t>
      </w:r>
    </w:p>
    <w:p w:rsidR="00BF6719" w:rsidRPr="005E250A" w:rsidRDefault="00BF6719" w:rsidP="002465E0">
      <w:pPr>
        <w:ind w:firstLine="567"/>
        <w:jc w:val="both"/>
        <w:rPr>
          <w:sz w:val="28"/>
          <w:szCs w:val="28"/>
          <w:lang w:val="en-US"/>
        </w:rPr>
      </w:pPr>
      <w:r w:rsidRPr="005E250A">
        <w:rPr>
          <w:sz w:val="28"/>
          <w:szCs w:val="28"/>
          <w:lang w:val="en-US"/>
        </w:rPr>
        <w:t xml:space="preserve">    public void who() {</w:t>
      </w:r>
    </w:p>
    <w:p w:rsidR="00BF6719" w:rsidRPr="005E250A" w:rsidRDefault="00BF6719" w:rsidP="002465E0">
      <w:pPr>
        <w:ind w:firstLine="567"/>
        <w:jc w:val="both"/>
        <w:rPr>
          <w:sz w:val="28"/>
          <w:szCs w:val="28"/>
          <w:lang w:val="en-US"/>
        </w:rPr>
      </w:pPr>
      <w:r w:rsidRPr="005E250A">
        <w:rPr>
          <w:sz w:val="28"/>
          <w:szCs w:val="28"/>
          <w:lang w:val="en-US"/>
        </w:rPr>
        <w:t xml:space="preserve">        System.out.println("who() in Sup");</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Sub1 extends Sup {</w:t>
      </w:r>
    </w:p>
    <w:p w:rsidR="00BF6719" w:rsidRPr="005E250A" w:rsidRDefault="00BF6719" w:rsidP="002465E0">
      <w:pPr>
        <w:ind w:firstLine="567"/>
        <w:jc w:val="both"/>
        <w:rPr>
          <w:sz w:val="28"/>
          <w:szCs w:val="28"/>
          <w:lang w:val="en-US"/>
        </w:rPr>
      </w:pPr>
      <w:r w:rsidRPr="005E250A">
        <w:rPr>
          <w:sz w:val="28"/>
          <w:szCs w:val="28"/>
          <w:lang w:val="en-US"/>
        </w:rPr>
        <w:t xml:space="preserve">    public void who() {</w:t>
      </w:r>
    </w:p>
    <w:p w:rsidR="00BF6719" w:rsidRPr="005E250A" w:rsidRDefault="00BF6719" w:rsidP="002465E0">
      <w:pPr>
        <w:ind w:firstLine="567"/>
        <w:jc w:val="both"/>
        <w:rPr>
          <w:sz w:val="28"/>
          <w:szCs w:val="28"/>
          <w:lang w:val="en-US"/>
        </w:rPr>
      </w:pPr>
      <w:r w:rsidRPr="005E250A">
        <w:rPr>
          <w:sz w:val="28"/>
          <w:szCs w:val="28"/>
          <w:lang w:val="en-US"/>
        </w:rPr>
        <w:t xml:space="preserve">        System.out.println("who() in Sub1");</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public class Sub2 extends Sup {</w:t>
      </w:r>
    </w:p>
    <w:p w:rsidR="00BF6719" w:rsidRPr="005E250A" w:rsidRDefault="00BF6719" w:rsidP="002465E0">
      <w:pPr>
        <w:ind w:firstLine="567"/>
        <w:jc w:val="both"/>
        <w:rPr>
          <w:sz w:val="28"/>
          <w:szCs w:val="28"/>
          <w:lang w:val="en-US"/>
        </w:rPr>
      </w:pPr>
      <w:r w:rsidRPr="005E250A">
        <w:rPr>
          <w:sz w:val="28"/>
          <w:szCs w:val="28"/>
          <w:lang w:val="en-US"/>
        </w:rPr>
        <w:t xml:space="preserve">    public void who() {</w:t>
      </w:r>
    </w:p>
    <w:p w:rsidR="00BF6719" w:rsidRPr="005E250A" w:rsidRDefault="00BF6719" w:rsidP="002465E0">
      <w:pPr>
        <w:ind w:firstLine="567"/>
        <w:jc w:val="both"/>
        <w:rPr>
          <w:sz w:val="28"/>
          <w:szCs w:val="28"/>
          <w:lang w:val="en-US"/>
        </w:rPr>
      </w:pPr>
      <w:r w:rsidRPr="005E250A">
        <w:rPr>
          <w:sz w:val="28"/>
          <w:szCs w:val="28"/>
          <w:lang w:val="en-US"/>
        </w:rPr>
        <w:t xml:space="preserve">        System.out.println("who() in Sub2");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lastRenderedPageBreak/>
        <w:t>}</w:t>
      </w:r>
    </w:p>
    <w:p w:rsidR="00BF6719" w:rsidRPr="005E250A" w:rsidRDefault="00BF6719" w:rsidP="002465E0">
      <w:pPr>
        <w:ind w:firstLine="567"/>
        <w:jc w:val="both"/>
        <w:rPr>
          <w:sz w:val="28"/>
          <w:szCs w:val="28"/>
          <w:lang w:val="en-US"/>
        </w:rPr>
      </w:pPr>
      <w:r w:rsidRPr="005E250A">
        <w:rPr>
          <w:sz w:val="28"/>
          <w:szCs w:val="28"/>
          <w:lang w:val="en-US"/>
        </w:rPr>
        <w:t>public class DynDispDemo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Sup superOb = new Sup();</w:t>
      </w:r>
    </w:p>
    <w:p w:rsidR="00BF6719" w:rsidRPr="005E250A" w:rsidRDefault="00BF6719" w:rsidP="002465E0">
      <w:pPr>
        <w:ind w:firstLine="567"/>
        <w:jc w:val="both"/>
        <w:rPr>
          <w:sz w:val="28"/>
          <w:szCs w:val="28"/>
          <w:lang w:val="en-US"/>
        </w:rPr>
      </w:pPr>
      <w:r w:rsidRPr="005E250A">
        <w:rPr>
          <w:sz w:val="28"/>
          <w:szCs w:val="28"/>
          <w:lang w:val="en-US"/>
        </w:rPr>
        <w:t xml:space="preserve">        Sub1 subOb1 = new Sub1();</w:t>
      </w:r>
    </w:p>
    <w:p w:rsidR="00BF6719" w:rsidRPr="005E250A" w:rsidRDefault="00BF6719" w:rsidP="002465E0">
      <w:pPr>
        <w:ind w:firstLine="567"/>
        <w:jc w:val="both"/>
        <w:rPr>
          <w:sz w:val="28"/>
          <w:szCs w:val="28"/>
          <w:lang w:val="en-US"/>
        </w:rPr>
      </w:pPr>
      <w:r w:rsidRPr="005E250A">
        <w:rPr>
          <w:sz w:val="28"/>
          <w:szCs w:val="28"/>
          <w:lang w:val="en-US"/>
        </w:rPr>
        <w:t xml:space="preserve">        Sub2 subOb2 = new Sub2();</w:t>
      </w:r>
    </w:p>
    <w:p w:rsidR="00BF6719" w:rsidRPr="005E250A" w:rsidRDefault="00BF6719" w:rsidP="002465E0">
      <w:pPr>
        <w:ind w:firstLine="567"/>
        <w:jc w:val="both"/>
        <w:rPr>
          <w:sz w:val="28"/>
          <w:szCs w:val="28"/>
          <w:lang w:val="en-US"/>
        </w:rPr>
      </w:pPr>
      <w:r w:rsidRPr="005E250A">
        <w:rPr>
          <w:sz w:val="28"/>
          <w:szCs w:val="28"/>
          <w:lang w:val="en-US"/>
        </w:rPr>
        <w:t xml:space="preserve">        Sup supRef;</w:t>
      </w:r>
    </w:p>
    <w:p w:rsidR="00BF6719" w:rsidRPr="005E250A" w:rsidRDefault="00BF6719" w:rsidP="002465E0">
      <w:pPr>
        <w:ind w:firstLine="567"/>
        <w:jc w:val="both"/>
        <w:rPr>
          <w:sz w:val="28"/>
          <w:szCs w:val="28"/>
        </w:rPr>
      </w:pPr>
      <w:r w:rsidRPr="005E250A">
        <w:rPr>
          <w:sz w:val="28"/>
          <w:szCs w:val="28"/>
        </w:rPr>
        <w:t>// В каждом из приведенных ниже вызовов конкретный</w:t>
      </w:r>
    </w:p>
    <w:p w:rsidR="00BF6719" w:rsidRPr="005E250A" w:rsidRDefault="00BF6719" w:rsidP="002465E0">
      <w:pPr>
        <w:ind w:firstLine="567"/>
        <w:jc w:val="both"/>
        <w:rPr>
          <w:sz w:val="28"/>
          <w:szCs w:val="28"/>
        </w:rPr>
      </w:pPr>
      <w:r w:rsidRPr="005E250A">
        <w:rPr>
          <w:sz w:val="28"/>
          <w:szCs w:val="28"/>
        </w:rPr>
        <w:t>// вариант метода who() определяется на этапе</w:t>
      </w:r>
    </w:p>
    <w:p w:rsidR="00BF6719" w:rsidRPr="005E250A" w:rsidRDefault="00BF6719" w:rsidP="002465E0">
      <w:pPr>
        <w:ind w:firstLine="567"/>
        <w:jc w:val="both"/>
        <w:rPr>
          <w:sz w:val="28"/>
          <w:szCs w:val="28"/>
        </w:rPr>
      </w:pPr>
      <w:r w:rsidRPr="005E250A">
        <w:rPr>
          <w:sz w:val="28"/>
          <w:szCs w:val="28"/>
        </w:rPr>
        <w:t>// выполнения программы</w:t>
      </w:r>
    </w:p>
    <w:p w:rsidR="00BF6719" w:rsidRPr="005E250A" w:rsidRDefault="00BF6719" w:rsidP="002465E0">
      <w:pPr>
        <w:ind w:firstLine="567"/>
        <w:jc w:val="both"/>
        <w:rPr>
          <w:sz w:val="28"/>
          <w:szCs w:val="28"/>
        </w:rPr>
      </w:pPr>
      <w:r w:rsidRPr="005E250A">
        <w:rPr>
          <w:sz w:val="28"/>
          <w:szCs w:val="28"/>
        </w:rPr>
        <w:t xml:space="preserve">        supRef = superOb;</w:t>
      </w:r>
    </w:p>
    <w:p w:rsidR="00BF6719" w:rsidRPr="005E250A" w:rsidRDefault="00BF6719" w:rsidP="002465E0">
      <w:pPr>
        <w:ind w:firstLine="567"/>
        <w:jc w:val="both"/>
        <w:rPr>
          <w:sz w:val="28"/>
          <w:szCs w:val="28"/>
        </w:rPr>
      </w:pPr>
      <w:r w:rsidRPr="005E250A">
        <w:rPr>
          <w:sz w:val="28"/>
          <w:szCs w:val="28"/>
        </w:rPr>
        <w:t xml:space="preserve">        supRef.who();</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supRef = subOb1;</w:t>
      </w:r>
    </w:p>
    <w:p w:rsidR="00BF6719" w:rsidRPr="005E250A" w:rsidRDefault="00BF6719" w:rsidP="002465E0">
      <w:pPr>
        <w:ind w:firstLine="567"/>
        <w:jc w:val="both"/>
        <w:rPr>
          <w:sz w:val="28"/>
          <w:szCs w:val="28"/>
          <w:lang w:val="en-US"/>
        </w:rPr>
      </w:pPr>
      <w:r w:rsidRPr="005E250A">
        <w:rPr>
          <w:sz w:val="28"/>
          <w:szCs w:val="28"/>
          <w:lang w:val="en-US"/>
        </w:rPr>
        <w:t xml:space="preserve">        supRef.who();</w:t>
      </w:r>
    </w:p>
    <w:p w:rsidR="00BF6719" w:rsidRPr="005E250A" w:rsidRDefault="00BF6719" w:rsidP="002465E0">
      <w:pPr>
        <w:ind w:firstLine="567"/>
        <w:jc w:val="both"/>
        <w:rPr>
          <w:sz w:val="28"/>
          <w:szCs w:val="28"/>
          <w:lang w:val="en-US"/>
        </w:rPr>
      </w:pPr>
      <w:r w:rsidRPr="005E250A">
        <w:rPr>
          <w:sz w:val="28"/>
          <w:szCs w:val="28"/>
          <w:lang w:val="en-US"/>
        </w:rPr>
        <w:t xml:space="preserve">        supRef = subOb2;</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supRef.who();</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В данной программе определен суперкласс </w:t>
      </w:r>
      <w:r w:rsidRPr="005E250A">
        <w:rPr>
          <w:sz w:val="28"/>
          <w:szCs w:val="28"/>
          <w:lang w:val="en-US"/>
        </w:rPr>
        <w:t>Sup</w:t>
      </w:r>
      <w:r w:rsidRPr="005E250A">
        <w:rPr>
          <w:sz w:val="28"/>
          <w:szCs w:val="28"/>
        </w:rPr>
        <w:t xml:space="preserve"> и два подкласса, </w:t>
      </w:r>
      <w:r w:rsidRPr="005E250A">
        <w:rPr>
          <w:sz w:val="28"/>
          <w:szCs w:val="28"/>
          <w:lang w:val="en-US"/>
        </w:rPr>
        <w:t>Sub</w:t>
      </w:r>
      <w:r w:rsidRPr="005E250A">
        <w:rPr>
          <w:sz w:val="28"/>
          <w:szCs w:val="28"/>
        </w:rPr>
        <w:t>1 и Sub2. В классе Sup определен метод who(), который переопределяется в подклассах. B теле метода main() созданы объекты типа Sup, Subl и Sub2. Там же присутствует ссылка на тип Sup с именем supRef. Затем в методе main () переменной supRef последовательно присваиваются ссылки на объекты различного типа и эти ссылки используются для вызова метода who(). Как видно из выходных данных, вариант метода who(), который должен быть вызван, определяется типом объекта, на который ссылается переменная supRef в момент вызова, а не типом этой переменной.</w:t>
      </w:r>
    </w:p>
    <w:p w:rsidR="00BF6719" w:rsidRPr="005E250A" w:rsidRDefault="00BF6719" w:rsidP="002465E0">
      <w:pPr>
        <w:ind w:firstLine="567"/>
        <w:jc w:val="both"/>
        <w:rPr>
          <w:sz w:val="28"/>
          <w:szCs w:val="28"/>
        </w:rPr>
      </w:pPr>
      <w:r w:rsidRPr="005E250A">
        <w:rPr>
          <w:sz w:val="28"/>
          <w:szCs w:val="28"/>
        </w:rPr>
        <w:t xml:space="preserve">Переопределяемые методы обеспечивают поддержку полиморфизма в языке Java. Полиморфизм в объектно-ориентированных программах имеет большое значение потому, что благодаря ему становится возможным объявить в классе методы, общие для всех подклассов, но позволить подклассам определять специфические реализации всех этих методов или некоторых из них. Переопределение методов – один из способов, которыми в языке </w:t>
      </w:r>
      <w:r w:rsidRPr="005E250A">
        <w:rPr>
          <w:sz w:val="28"/>
          <w:szCs w:val="28"/>
          <w:lang w:val="en-US"/>
        </w:rPr>
        <w:t>Java</w:t>
      </w:r>
      <w:r w:rsidRPr="005E250A">
        <w:rPr>
          <w:sz w:val="28"/>
          <w:szCs w:val="28"/>
        </w:rPr>
        <w:t xml:space="preserve"> реализуется принцип полиморфизма "один интерфейс – много методов".</w:t>
      </w:r>
    </w:p>
    <w:p w:rsidR="00BF6719" w:rsidRPr="005E250A" w:rsidRDefault="00BF6719" w:rsidP="002465E0">
      <w:pPr>
        <w:ind w:firstLine="567"/>
        <w:jc w:val="both"/>
        <w:rPr>
          <w:sz w:val="28"/>
          <w:szCs w:val="28"/>
        </w:rPr>
      </w:pPr>
      <w:r w:rsidRPr="005E250A">
        <w:rPr>
          <w:sz w:val="28"/>
          <w:szCs w:val="28"/>
        </w:rPr>
        <w:t xml:space="preserve">Одним из залогов успешного использования полиморфизма является понимание того, что суперклассы и подклассы формируют иерархию в направлении от меньшей специализации к большей. Будучи сформированным корректно, суперкласс предоставляет подклассу все элементы, которые последний может непосредственно использовать. В нем также определяются те методы, которые должны быть по-другому реализованы в дочерних классах. Таким образом, подклассы получают достаточную гибкость, выражающуюся в возможности определять собственные методы, и в то же время оказываются вынуждены реализовывать требуемый интерфейс. Объединяя наследование с </w:t>
      </w:r>
      <w:r w:rsidRPr="005E250A">
        <w:rPr>
          <w:sz w:val="28"/>
          <w:szCs w:val="28"/>
        </w:rPr>
        <w:lastRenderedPageBreak/>
        <w:t xml:space="preserve">переопределением методов, суперкласс определяет общий формат методов, который должен быть использован во всех его подклассах. </w:t>
      </w:r>
    </w:p>
    <w:p w:rsidR="00BF6719" w:rsidRPr="005E250A" w:rsidRDefault="00BF6719" w:rsidP="002465E0">
      <w:pPr>
        <w:ind w:firstLine="567"/>
        <w:jc w:val="both"/>
        <w:rPr>
          <w:sz w:val="28"/>
          <w:szCs w:val="28"/>
        </w:rPr>
      </w:pPr>
      <w:r w:rsidRPr="005E250A">
        <w:rPr>
          <w:sz w:val="28"/>
          <w:szCs w:val="28"/>
        </w:rPr>
        <w:t>Для того чтобы лучше понять, насколько мощным является механизм переопределения методов, применим его к классу TwoDShape. В приведенных ранее примерах в каждом классе, дочернем по отношению к классу TwoDShape, определялся метод area(). Теперь мы знаем, что в этом случае имеет смысл включить метод area() в состав класса TwoDShape и позволить каждому подклассу переопределить этот метод, в частности реализовать вычисление площади в зависимости от конкретного типа геометрической фигуры. Такой подход реализован в приведенной ниже программе. Для удобства к классу TwoDShape добавлено поле name, которое упрощает написание демонстрационного кода.</w:t>
      </w:r>
    </w:p>
    <w:p w:rsidR="00BF6719" w:rsidRPr="005E250A" w:rsidRDefault="00BF6719" w:rsidP="002465E0">
      <w:pPr>
        <w:ind w:firstLine="567"/>
        <w:jc w:val="both"/>
        <w:rPr>
          <w:i/>
          <w:sz w:val="28"/>
          <w:szCs w:val="28"/>
        </w:rPr>
      </w:pPr>
      <w:r w:rsidRPr="005E250A">
        <w:rPr>
          <w:i/>
          <w:sz w:val="28"/>
          <w:szCs w:val="28"/>
        </w:rPr>
        <w:t>Листинг 3.18</w:t>
      </w:r>
    </w:p>
    <w:p w:rsidR="00BF6719" w:rsidRPr="005E250A" w:rsidRDefault="00BF6719" w:rsidP="002465E0">
      <w:pPr>
        <w:ind w:firstLine="567"/>
        <w:jc w:val="both"/>
        <w:rPr>
          <w:sz w:val="28"/>
          <w:szCs w:val="28"/>
        </w:rPr>
      </w:pPr>
      <w:r w:rsidRPr="005E250A">
        <w:rPr>
          <w:sz w:val="28"/>
          <w:szCs w:val="28"/>
        </w:rPr>
        <w:t>// Использование динамического доступа к методу</w:t>
      </w:r>
    </w:p>
    <w:p w:rsidR="00BF6719" w:rsidRPr="005E250A" w:rsidRDefault="00BF6719" w:rsidP="002465E0">
      <w:pPr>
        <w:ind w:firstLine="567"/>
        <w:jc w:val="both"/>
        <w:rPr>
          <w:sz w:val="28"/>
          <w:szCs w:val="28"/>
          <w:lang w:val="en-US"/>
        </w:rPr>
      </w:pPr>
      <w:r w:rsidRPr="005E250A">
        <w:rPr>
          <w:sz w:val="28"/>
          <w:szCs w:val="28"/>
          <w:lang w:val="en-US"/>
        </w:rPr>
        <w:t>public class TwoDShape {</w:t>
      </w:r>
    </w:p>
    <w:p w:rsidR="00BF6719" w:rsidRPr="005E250A" w:rsidRDefault="00BF6719" w:rsidP="002465E0">
      <w:pPr>
        <w:ind w:firstLine="567"/>
        <w:jc w:val="both"/>
        <w:rPr>
          <w:sz w:val="28"/>
          <w:szCs w:val="28"/>
          <w:lang w:val="en-US"/>
        </w:rPr>
      </w:pPr>
      <w:r w:rsidRPr="005E250A">
        <w:rPr>
          <w:sz w:val="28"/>
          <w:szCs w:val="28"/>
          <w:lang w:val="en-US"/>
        </w:rPr>
        <w:t xml:space="preserve">    private double width;</w:t>
      </w:r>
    </w:p>
    <w:p w:rsidR="00BF6719" w:rsidRPr="005E250A" w:rsidRDefault="00BF6719" w:rsidP="002465E0">
      <w:pPr>
        <w:ind w:firstLine="567"/>
        <w:jc w:val="both"/>
        <w:rPr>
          <w:sz w:val="28"/>
          <w:szCs w:val="28"/>
          <w:lang w:val="en-US"/>
        </w:rPr>
      </w:pPr>
      <w:r w:rsidRPr="005E250A">
        <w:rPr>
          <w:sz w:val="28"/>
          <w:szCs w:val="28"/>
          <w:lang w:val="en-US"/>
        </w:rPr>
        <w:t xml:space="preserve">    private double height;</w:t>
      </w:r>
    </w:p>
    <w:p w:rsidR="00BF6719" w:rsidRPr="005E250A" w:rsidRDefault="00BF6719" w:rsidP="002465E0">
      <w:pPr>
        <w:ind w:firstLine="567"/>
        <w:jc w:val="both"/>
        <w:rPr>
          <w:sz w:val="28"/>
          <w:szCs w:val="28"/>
          <w:lang w:val="en-US"/>
        </w:rPr>
      </w:pPr>
      <w:r w:rsidRPr="005E250A">
        <w:rPr>
          <w:sz w:val="28"/>
          <w:szCs w:val="28"/>
          <w:lang w:val="en-US"/>
        </w:rPr>
        <w:t xml:space="preserve">    private String name;</w:t>
      </w:r>
    </w:p>
    <w:p w:rsidR="00BF6719" w:rsidRPr="005E250A" w:rsidRDefault="00BF6719" w:rsidP="002465E0">
      <w:pPr>
        <w:ind w:firstLine="567"/>
        <w:jc w:val="both"/>
        <w:rPr>
          <w:sz w:val="28"/>
          <w:szCs w:val="28"/>
        </w:rPr>
      </w:pPr>
      <w:r w:rsidRPr="005E250A">
        <w:rPr>
          <w:sz w:val="28"/>
          <w:szCs w:val="28"/>
        </w:rPr>
        <w:t>// Конструктор по умолчанию</w:t>
      </w:r>
    </w:p>
    <w:p w:rsidR="00BF6719" w:rsidRPr="005E250A" w:rsidRDefault="00BF6719" w:rsidP="002465E0">
      <w:pPr>
        <w:ind w:firstLine="567"/>
        <w:jc w:val="both"/>
        <w:rPr>
          <w:sz w:val="28"/>
          <w:szCs w:val="28"/>
        </w:rPr>
      </w:pPr>
      <w:r w:rsidRPr="005E250A">
        <w:rPr>
          <w:sz w:val="28"/>
          <w:szCs w:val="28"/>
        </w:rPr>
        <w:t xml:space="preserve">    public TwoDShape() {</w:t>
      </w:r>
    </w:p>
    <w:p w:rsidR="00BF6719" w:rsidRPr="005E250A" w:rsidRDefault="00BF6719" w:rsidP="002465E0">
      <w:pPr>
        <w:ind w:firstLine="567"/>
        <w:jc w:val="both"/>
        <w:rPr>
          <w:sz w:val="28"/>
          <w:szCs w:val="28"/>
        </w:rPr>
      </w:pPr>
      <w:r w:rsidRPr="005E250A">
        <w:rPr>
          <w:sz w:val="28"/>
          <w:szCs w:val="28"/>
        </w:rPr>
        <w:t xml:space="preserve">        width = height = 0.0;</w:t>
      </w:r>
    </w:p>
    <w:p w:rsidR="00BF6719" w:rsidRPr="005E250A" w:rsidRDefault="00BF6719" w:rsidP="002465E0">
      <w:pPr>
        <w:ind w:firstLine="567"/>
        <w:jc w:val="both"/>
        <w:rPr>
          <w:sz w:val="28"/>
          <w:szCs w:val="28"/>
        </w:rPr>
      </w:pPr>
      <w:r w:rsidRPr="005E250A">
        <w:rPr>
          <w:sz w:val="28"/>
          <w:szCs w:val="28"/>
        </w:rPr>
        <w:t xml:space="preserve">        name = "null";</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Конструктор с параметрами</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TwoDShape(double w, double h, String n)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name = n;</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объекта с равными</w:t>
      </w:r>
    </w:p>
    <w:p w:rsidR="00BF6719" w:rsidRPr="005E250A" w:rsidRDefault="00BF6719" w:rsidP="002465E0">
      <w:pPr>
        <w:ind w:firstLine="567"/>
        <w:jc w:val="both"/>
        <w:rPr>
          <w:sz w:val="28"/>
          <w:szCs w:val="28"/>
        </w:rPr>
      </w:pPr>
      <w:r w:rsidRPr="005E250A">
        <w:rPr>
          <w:sz w:val="28"/>
          <w:szCs w:val="28"/>
        </w:rPr>
        <w:t>// значениями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TwoDShape(double x, String n) {</w:t>
      </w:r>
    </w:p>
    <w:p w:rsidR="00BF6719" w:rsidRPr="005E250A" w:rsidRDefault="00BF6719" w:rsidP="002465E0">
      <w:pPr>
        <w:ind w:firstLine="567"/>
        <w:jc w:val="both"/>
        <w:rPr>
          <w:sz w:val="28"/>
          <w:szCs w:val="28"/>
          <w:lang w:val="en-US"/>
        </w:rPr>
      </w:pPr>
      <w:r w:rsidRPr="005E250A">
        <w:rPr>
          <w:sz w:val="28"/>
          <w:szCs w:val="28"/>
          <w:lang w:val="en-US"/>
        </w:rPr>
        <w:t xml:space="preserve">        width = height = x;</w:t>
      </w:r>
    </w:p>
    <w:p w:rsidR="00BF6719" w:rsidRPr="005E250A" w:rsidRDefault="00BF6719" w:rsidP="002465E0">
      <w:pPr>
        <w:ind w:firstLine="567"/>
        <w:jc w:val="both"/>
        <w:rPr>
          <w:sz w:val="28"/>
          <w:szCs w:val="28"/>
          <w:lang w:val="en-US"/>
        </w:rPr>
      </w:pPr>
      <w:r w:rsidRPr="005E250A">
        <w:rPr>
          <w:sz w:val="28"/>
          <w:szCs w:val="28"/>
          <w:lang w:val="en-US"/>
        </w:rPr>
        <w:t xml:space="preserve">        name = n;</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TwoDShape(TwoDShape ob) {</w:t>
      </w:r>
    </w:p>
    <w:p w:rsidR="00BF6719" w:rsidRPr="005E250A" w:rsidRDefault="00BF6719" w:rsidP="002465E0">
      <w:pPr>
        <w:ind w:firstLine="567"/>
        <w:jc w:val="both"/>
        <w:rPr>
          <w:sz w:val="28"/>
          <w:szCs w:val="28"/>
          <w:lang w:val="en-US"/>
        </w:rPr>
      </w:pPr>
      <w:r w:rsidRPr="005E250A">
        <w:rPr>
          <w:sz w:val="28"/>
          <w:szCs w:val="28"/>
          <w:lang w:val="en-US"/>
        </w:rPr>
        <w:t xml:space="preserve">        width = ob.width;</w:t>
      </w:r>
    </w:p>
    <w:p w:rsidR="00BF6719" w:rsidRPr="005E250A" w:rsidRDefault="00BF6719" w:rsidP="002465E0">
      <w:pPr>
        <w:ind w:firstLine="567"/>
        <w:jc w:val="both"/>
        <w:rPr>
          <w:sz w:val="28"/>
          <w:szCs w:val="28"/>
          <w:lang w:val="en-US"/>
        </w:rPr>
      </w:pPr>
      <w:r w:rsidRPr="005E250A">
        <w:rPr>
          <w:sz w:val="28"/>
          <w:szCs w:val="28"/>
          <w:lang w:val="en-US"/>
        </w:rPr>
        <w:t xml:space="preserve">        height = ob.height;</w:t>
      </w:r>
    </w:p>
    <w:p w:rsidR="00BF6719" w:rsidRPr="005E250A" w:rsidRDefault="00BF6719" w:rsidP="002465E0">
      <w:pPr>
        <w:ind w:firstLine="567"/>
        <w:jc w:val="both"/>
        <w:rPr>
          <w:sz w:val="28"/>
          <w:szCs w:val="28"/>
          <w:lang w:val="en-US"/>
        </w:rPr>
      </w:pPr>
      <w:r w:rsidRPr="005E250A">
        <w:rPr>
          <w:sz w:val="28"/>
          <w:szCs w:val="28"/>
          <w:lang w:val="en-US"/>
        </w:rPr>
        <w:t xml:space="preserve">        name = ob.name;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Методы для доступа к переменным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String getName() {</w:t>
      </w:r>
    </w:p>
    <w:p w:rsidR="00BF6719" w:rsidRPr="005E250A" w:rsidRDefault="00BF6719" w:rsidP="002465E0">
      <w:pPr>
        <w:ind w:firstLine="567"/>
        <w:jc w:val="both"/>
        <w:rPr>
          <w:sz w:val="28"/>
          <w:szCs w:val="28"/>
          <w:lang w:val="en-US"/>
        </w:rPr>
      </w:pPr>
      <w:r w:rsidRPr="005E250A">
        <w:rPr>
          <w:sz w:val="28"/>
          <w:szCs w:val="28"/>
          <w:lang w:val="en-US"/>
        </w:rPr>
        <w:t xml:space="preserve">        return name;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lang w:val="en-US"/>
        </w:rPr>
      </w:pPr>
      <w:r w:rsidRPr="005E250A">
        <w:rPr>
          <w:sz w:val="28"/>
          <w:szCs w:val="28"/>
          <w:lang w:val="en-US"/>
        </w:rPr>
        <w:t xml:space="preserve">                + width + " and " +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Метод</w:t>
      </w:r>
      <w:r w:rsidRPr="005E250A">
        <w:rPr>
          <w:sz w:val="28"/>
          <w:szCs w:val="28"/>
          <w:lang w:val="en-US"/>
        </w:rPr>
        <w:t xml:space="preserve"> area() </w:t>
      </w:r>
      <w:r w:rsidRPr="005E250A">
        <w:rPr>
          <w:sz w:val="28"/>
          <w:szCs w:val="28"/>
        </w:rPr>
        <w:t>определен</w:t>
      </w:r>
      <w:r w:rsidRPr="005E250A">
        <w:rPr>
          <w:sz w:val="28"/>
          <w:szCs w:val="28"/>
          <w:lang w:val="en-US"/>
        </w:rPr>
        <w:t xml:space="preserve"> </w:t>
      </w:r>
      <w:r w:rsidRPr="005E250A">
        <w:rPr>
          <w:sz w:val="28"/>
          <w:szCs w:val="28"/>
        </w:rPr>
        <w:t>в</w:t>
      </w:r>
      <w:r w:rsidRPr="005E250A">
        <w:rPr>
          <w:sz w:val="28"/>
          <w:szCs w:val="28"/>
          <w:lang w:val="en-US"/>
        </w:rPr>
        <w:t xml:space="preserve"> </w:t>
      </w:r>
      <w:r w:rsidRPr="005E250A">
        <w:rPr>
          <w:sz w:val="28"/>
          <w:szCs w:val="28"/>
        </w:rPr>
        <w:t>классе</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must be overridden");</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return 0.0;</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Подкласс класса TwoDShape для представления треугольников</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private String style;</w:t>
      </w:r>
    </w:p>
    <w:p w:rsidR="00BF6719" w:rsidRPr="005E250A" w:rsidRDefault="00BF6719" w:rsidP="002465E0">
      <w:pPr>
        <w:ind w:firstLine="567"/>
        <w:jc w:val="both"/>
        <w:rPr>
          <w:sz w:val="28"/>
          <w:szCs w:val="28"/>
        </w:rPr>
      </w:pPr>
      <w:r w:rsidRPr="005E250A">
        <w:rPr>
          <w:sz w:val="28"/>
          <w:szCs w:val="28"/>
        </w:rPr>
        <w:t>// Конструктор по умолчанию</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 {</w:t>
      </w:r>
    </w:p>
    <w:p w:rsidR="00BF6719" w:rsidRPr="005E250A" w:rsidRDefault="00BF6719" w:rsidP="002465E0">
      <w:pPr>
        <w:ind w:firstLine="567"/>
        <w:jc w:val="both"/>
        <w:rPr>
          <w:sz w:val="28"/>
          <w:szCs w:val="28"/>
          <w:lang w:val="en-US"/>
        </w:rPr>
      </w:pPr>
      <w:r w:rsidRPr="005E250A">
        <w:rPr>
          <w:sz w:val="28"/>
          <w:szCs w:val="28"/>
          <w:lang w:val="en-US"/>
        </w:rPr>
        <w:t xml:space="preserve">        super();</w:t>
      </w:r>
    </w:p>
    <w:p w:rsidR="00BF6719" w:rsidRPr="005E250A" w:rsidRDefault="00BF6719" w:rsidP="002465E0">
      <w:pPr>
        <w:ind w:firstLine="567"/>
        <w:jc w:val="both"/>
        <w:rPr>
          <w:sz w:val="28"/>
          <w:szCs w:val="28"/>
          <w:lang w:val="en-US"/>
        </w:rPr>
      </w:pPr>
      <w:r w:rsidRPr="005E250A">
        <w:rPr>
          <w:sz w:val="28"/>
          <w:szCs w:val="28"/>
          <w:lang w:val="en-US"/>
        </w:rPr>
        <w:t xml:space="preserve">        style = "null";</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класса</w:t>
      </w:r>
      <w:r w:rsidRPr="005E250A">
        <w:rPr>
          <w:sz w:val="28"/>
          <w:szCs w:val="28"/>
          <w:lang w:val="en-US"/>
        </w:rPr>
        <w:t xml:space="preserve"> Triangle</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lang w:val="en-US"/>
        </w:rPr>
      </w:pPr>
      <w:r w:rsidRPr="005E250A">
        <w:rPr>
          <w:sz w:val="28"/>
          <w:szCs w:val="28"/>
          <w:lang w:val="en-US"/>
        </w:rPr>
        <w:t xml:space="preserve">        super(w, h, "triangle");</w:t>
      </w:r>
    </w:p>
    <w:p w:rsidR="00BF6719" w:rsidRPr="005E250A" w:rsidRDefault="00BF6719" w:rsidP="002465E0">
      <w:pPr>
        <w:ind w:firstLine="567"/>
        <w:jc w:val="both"/>
        <w:rPr>
          <w:sz w:val="28"/>
          <w:szCs w:val="28"/>
          <w:lang w:val="en-US"/>
        </w:rPr>
      </w:pPr>
      <w:r w:rsidRPr="005E250A">
        <w:rPr>
          <w:sz w:val="28"/>
          <w:szCs w:val="28"/>
          <w:lang w:val="en-US"/>
        </w:rPr>
        <w:t xml:space="preserve">        style = s;</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равнобедренных треугольников</w:t>
      </w:r>
    </w:p>
    <w:p w:rsidR="00BF6719" w:rsidRPr="005E250A" w:rsidRDefault="00BF6719" w:rsidP="002465E0">
      <w:pPr>
        <w:ind w:firstLine="567"/>
        <w:jc w:val="both"/>
        <w:rPr>
          <w:sz w:val="28"/>
          <w:szCs w:val="28"/>
        </w:rPr>
      </w:pPr>
      <w:r w:rsidRPr="005E250A">
        <w:rPr>
          <w:sz w:val="28"/>
          <w:szCs w:val="28"/>
        </w:rPr>
        <w:t xml:space="preserve">    public Triangle(double x) {</w:t>
      </w:r>
    </w:p>
    <w:p w:rsidR="00BF6719" w:rsidRPr="005E250A" w:rsidRDefault="00BF6719" w:rsidP="002465E0">
      <w:pPr>
        <w:ind w:firstLine="567"/>
        <w:jc w:val="both"/>
        <w:rPr>
          <w:sz w:val="28"/>
          <w:szCs w:val="28"/>
        </w:rPr>
      </w:pPr>
      <w:r w:rsidRPr="005E250A">
        <w:rPr>
          <w:sz w:val="28"/>
          <w:szCs w:val="28"/>
        </w:rPr>
        <w:t xml:space="preserve">        super(x, "triangle");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style = "isosceles";</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Triangle(Triangle ob) {</w:t>
      </w:r>
    </w:p>
    <w:p w:rsidR="00BF6719" w:rsidRPr="005E250A" w:rsidRDefault="00BF6719" w:rsidP="002465E0">
      <w:pPr>
        <w:ind w:firstLine="567"/>
        <w:jc w:val="both"/>
        <w:rPr>
          <w:sz w:val="28"/>
          <w:szCs w:val="28"/>
          <w:lang w:val="en-US"/>
        </w:rPr>
      </w:pPr>
      <w:r w:rsidRPr="005E250A">
        <w:rPr>
          <w:sz w:val="28"/>
          <w:szCs w:val="28"/>
          <w:lang w:val="en-US"/>
        </w:rPr>
        <w:t xml:space="preserve">        super(ob); // </w:t>
      </w:r>
      <w:r w:rsidRPr="005E250A">
        <w:rPr>
          <w:sz w:val="28"/>
          <w:szCs w:val="28"/>
        </w:rPr>
        <w:t>Передача</w:t>
      </w:r>
      <w:r w:rsidRPr="005E250A">
        <w:rPr>
          <w:sz w:val="28"/>
          <w:szCs w:val="28"/>
          <w:lang w:val="en-US"/>
        </w:rPr>
        <w:t xml:space="preserve"> </w:t>
      </w:r>
      <w:r w:rsidRPr="005E250A">
        <w:rPr>
          <w:sz w:val="28"/>
          <w:szCs w:val="28"/>
        </w:rPr>
        <w:t>объекта</w:t>
      </w:r>
      <w:r w:rsidRPr="005E250A">
        <w:rPr>
          <w:sz w:val="28"/>
          <w:szCs w:val="28"/>
          <w:lang w:val="en-US"/>
        </w:rPr>
        <w:t xml:space="preserve"> </w:t>
      </w:r>
      <w:r w:rsidRPr="005E250A">
        <w:rPr>
          <w:sz w:val="28"/>
          <w:szCs w:val="28"/>
        </w:rPr>
        <w:t>конструктору</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 xml:space="preserve">        style = ob.style;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w:t>
      </w:r>
      <w:r w:rsidRPr="005E250A">
        <w:rPr>
          <w:sz w:val="28"/>
          <w:szCs w:val="28"/>
        </w:rPr>
        <w:t>Переопределение</w:t>
      </w:r>
      <w:r w:rsidRPr="005E250A">
        <w:rPr>
          <w:sz w:val="28"/>
          <w:szCs w:val="28"/>
          <w:lang w:val="en-US"/>
        </w:rPr>
        <w:t xml:space="preserve"> </w:t>
      </w:r>
      <w:r w:rsidRPr="005E250A">
        <w:rPr>
          <w:sz w:val="28"/>
          <w:szCs w:val="28"/>
        </w:rPr>
        <w:t>метода</w:t>
      </w:r>
      <w:r w:rsidRPr="005E250A">
        <w:rPr>
          <w:sz w:val="28"/>
          <w:szCs w:val="28"/>
          <w:lang w:val="en-US"/>
        </w:rPr>
        <w:t xml:space="preserve"> area() </w:t>
      </w:r>
      <w:r w:rsidRPr="005E250A">
        <w:rPr>
          <w:sz w:val="28"/>
          <w:szCs w:val="28"/>
        </w:rPr>
        <w:t>для</w:t>
      </w:r>
      <w:r w:rsidRPr="005E250A">
        <w:rPr>
          <w:sz w:val="28"/>
          <w:szCs w:val="28"/>
          <w:lang w:val="en-US"/>
        </w:rPr>
        <w:t xml:space="preserve"> </w:t>
      </w:r>
      <w:r w:rsidRPr="005E250A">
        <w:rPr>
          <w:sz w:val="28"/>
          <w:szCs w:val="28"/>
        </w:rPr>
        <w:t>класса</w:t>
      </w:r>
      <w:r w:rsidRPr="005E250A">
        <w:rPr>
          <w:sz w:val="28"/>
          <w:szCs w:val="28"/>
          <w:lang w:val="en-US"/>
        </w:rPr>
        <w:t xml:space="preserve"> Triangle</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Подкласс класса TwoDShape для представления прямоугольников</w:t>
      </w:r>
    </w:p>
    <w:p w:rsidR="00BF6719" w:rsidRPr="005E250A" w:rsidRDefault="00BF6719" w:rsidP="002465E0">
      <w:pPr>
        <w:ind w:firstLine="567"/>
        <w:jc w:val="both"/>
        <w:rPr>
          <w:sz w:val="28"/>
          <w:szCs w:val="28"/>
          <w:lang w:val="en-US"/>
        </w:rPr>
      </w:pPr>
      <w:r w:rsidRPr="005E250A">
        <w:rPr>
          <w:sz w:val="28"/>
          <w:szCs w:val="28"/>
          <w:lang w:val="en-US"/>
        </w:rPr>
        <w:t>public class Rectangle extends TwoDShape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Конструктор по умолчанию</w:t>
      </w:r>
    </w:p>
    <w:p w:rsidR="00BF6719" w:rsidRPr="005E250A" w:rsidRDefault="00BF6719" w:rsidP="002465E0">
      <w:pPr>
        <w:ind w:firstLine="567"/>
        <w:jc w:val="both"/>
        <w:rPr>
          <w:sz w:val="28"/>
          <w:szCs w:val="28"/>
        </w:rPr>
      </w:pPr>
      <w:r w:rsidRPr="005E250A">
        <w:rPr>
          <w:sz w:val="28"/>
          <w:szCs w:val="28"/>
        </w:rPr>
        <w:t xml:space="preserve">    public Rectangle()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super();</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класса</w:t>
      </w:r>
      <w:r w:rsidRPr="005E250A">
        <w:rPr>
          <w:sz w:val="28"/>
          <w:szCs w:val="28"/>
          <w:lang w:val="en-US"/>
        </w:rPr>
        <w:t xml:space="preserve"> Rectangle</w:t>
      </w:r>
    </w:p>
    <w:p w:rsidR="00BF6719" w:rsidRPr="005E250A" w:rsidRDefault="00BF6719" w:rsidP="002465E0">
      <w:pPr>
        <w:ind w:firstLine="567"/>
        <w:jc w:val="both"/>
        <w:rPr>
          <w:sz w:val="28"/>
          <w:szCs w:val="28"/>
          <w:lang w:val="en-US"/>
        </w:rPr>
      </w:pPr>
      <w:r w:rsidRPr="005E250A">
        <w:rPr>
          <w:sz w:val="28"/>
          <w:szCs w:val="28"/>
          <w:lang w:val="en-US"/>
        </w:rPr>
        <w:t xml:space="preserve">    public Rectangle(double w, double h)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super(w, h, "rectangle"); // Вызов конструктора суперкласса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Формирование</w:t>
      </w:r>
      <w:r w:rsidRPr="005E250A">
        <w:rPr>
          <w:sz w:val="28"/>
          <w:szCs w:val="28"/>
          <w:lang w:val="en-US"/>
        </w:rPr>
        <w:t xml:space="preserve"> </w:t>
      </w:r>
      <w:r w:rsidRPr="005E250A">
        <w:rPr>
          <w:sz w:val="28"/>
          <w:szCs w:val="28"/>
        </w:rPr>
        <w:t>квадрата</w:t>
      </w:r>
    </w:p>
    <w:p w:rsidR="00BF6719" w:rsidRPr="005E250A" w:rsidRDefault="00BF6719" w:rsidP="002465E0">
      <w:pPr>
        <w:ind w:firstLine="567"/>
        <w:jc w:val="both"/>
        <w:rPr>
          <w:sz w:val="28"/>
          <w:szCs w:val="28"/>
          <w:lang w:val="en-US"/>
        </w:rPr>
      </w:pPr>
      <w:r w:rsidRPr="005E250A">
        <w:rPr>
          <w:sz w:val="28"/>
          <w:szCs w:val="28"/>
          <w:lang w:val="en-US"/>
        </w:rPr>
        <w:t xml:space="preserve">    public Rectangle(double x)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super(x, "rectangle");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Rectangle(Rectangle ob) {</w:t>
      </w:r>
    </w:p>
    <w:p w:rsidR="00BF6719" w:rsidRPr="005E250A" w:rsidRDefault="00BF6719" w:rsidP="002465E0">
      <w:pPr>
        <w:ind w:firstLine="567"/>
        <w:jc w:val="both"/>
        <w:rPr>
          <w:sz w:val="28"/>
          <w:szCs w:val="28"/>
          <w:lang w:val="en-US"/>
        </w:rPr>
      </w:pPr>
      <w:r w:rsidRPr="005E250A">
        <w:rPr>
          <w:sz w:val="28"/>
          <w:szCs w:val="28"/>
          <w:lang w:val="en-US"/>
        </w:rPr>
        <w:t xml:space="preserve">        super(ob); // </w:t>
      </w:r>
      <w:r w:rsidRPr="005E250A">
        <w:rPr>
          <w:sz w:val="28"/>
          <w:szCs w:val="28"/>
        </w:rPr>
        <w:t>Передача</w:t>
      </w:r>
      <w:r w:rsidRPr="005E250A">
        <w:rPr>
          <w:sz w:val="28"/>
          <w:szCs w:val="28"/>
          <w:lang w:val="en-US"/>
        </w:rPr>
        <w:t xml:space="preserve"> </w:t>
      </w:r>
      <w:r w:rsidRPr="005E250A">
        <w:rPr>
          <w:sz w:val="28"/>
          <w:szCs w:val="28"/>
        </w:rPr>
        <w:t>объекта</w:t>
      </w:r>
      <w:r w:rsidRPr="005E250A">
        <w:rPr>
          <w:sz w:val="28"/>
          <w:szCs w:val="28"/>
          <w:lang w:val="en-US"/>
        </w:rPr>
        <w:t xml:space="preserve"> </w:t>
      </w:r>
      <w:r w:rsidRPr="005E250A">
        <w:rPr>
          <w:sz w:val="28"/>
          <w:szCs w:val="28"/>
        </w:rPr>
        <w:t>конструктору</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boolean isSquare() {</w:t>
      </w:r>
    </w:p>
    <w:p w:rsidR="00BF6719" w:rsidRPr="005E250A" w:rsidRDefault="00BF6719" w:rsidP="002465E0">
      <w:pPr>
        <w:ind w:firstLine="567"/>
        <w:jc w:val="both"/>
        <w:rPr>
          <w:sz w:val="28"/>
          <w:szCs w:val="28"/>
          <w:lang w:val="en-US"/>
        </w:rPr>
      </w:pPr>
      <w:r w:rsidRPr="005E250A">
        <w:rPr>
          <w:sz w:val="28"/>
          <w:szCs w:val="28"/>
          <w:lang w:val="en-US"/>
        </w:rPr>
        <w:t xml:space="preserve">        if (getWidth() == getHeight()) {</w:t>
      </w:r>
    </w:p>
    <w:p w:rsidR="00BF6719" w:rsidRPr="005E250A" w:rsidRDefault="00BF6719" w:rsidP="002465E0">
      <w:pPr>
        <w:ind w:firstLine="567"/>
        <w:jc w:val="both"/>
        <w:rPr>
          <w:sz w:val="28"/>
          <w:szCs w:val="28"/>
          <w:lang w:val="en-US"/>
        </w:rPr>
      </w:pPr>
      <w:r w:rsidRPr="005E250A">
        <w:rPr>
          <w:sz w:val="28"/>
          <w:szCs w:val="28"/>
          <w:lang w:val="en-US"/>
        </w:rPr>
        <w:t xml:space="preserve">            return true;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Переопределение</w:t>
      </w:r>
      <w:r w:rsidRPr="005E250A">
        <w:rPr>
          <w:sz w:val="28"/>
          <w:szCs w:val="28"/>
          <w:lang w:val="en-US"/>
        </w:rPr>
        <w:t xml:space="preserve"> </w:t>
      </w:r>
      <w:r w:rsidRPr="005E250A">
        <w:rPr>
          <w:sz w:val="28"/>
          <w:szCs w:val="28"/>
        </w:rPr>
        <w:t>метода</w:t>
      </w:r>
      <w:r w:rsidRPr="005E250A">
        <w:rPr>
          <w:sz w:val="28"/>
          <w:szCs w:val="28"/>
          <w:lang w:val="en-US"/>
        </w:rPr>
        <w:t xml:space="preserve"> area() </w:t>
      </w:r>
      <w:r w:rsidRPr="005E250A">
        <w:rPr>
          <w:sz w:val="28"/>
          <w:szCs w:val="28"/>
        </w:rPr>
        <w:t>для</w:t>
      </w:r>
      <w:r w:rsidRPr="005E250A">
        <w:rPr>
          <w:sz w:val="28"/>
          <w:szCs w:val="28"/>
          <w:lang w:val="en-US"/>
        </w:rPr>
        <w:t xml:space="preserve"> </w:t>
      </w:r>
      <w:r w:rsidRPr="005E250A">
        <w:rPr>
          <w:sz w:val="28"/>
          <w:szCs w:val="28"/>
        </w:rPr>
        <w:t>класса</w:t>
      </w:r>
      <w:r w:rsidRPr="005E250A">
        <w:rPr>
          <w:sz w:val="28"/>
          <w:szCs w:val="28"/>
          <w:lang w:val="en-US"/>
        </w:rPr>
        <w:t xml:space="preserve"> Rectangle</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DynShapes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TwoDShape shapes[] = new TwoDShape[5];</w:t>
      </w:r>
    </w:p>
    <w:p w:rsidR="00BF6719" w:rsidRPr="005E250A" w:rsidRDefault="00BF6719" w:rsidP="002465E0">
      <w:pPr>
        <w:ind w:firstLine="567"/>
        <w:jc w:val="both"/>
        <w:rPr>
          <w:sz w:val="28"/>
          <w:szCs w:val="28"/>
          <w:lang w:val="en-US"/>
        </w:rPr>
      </w:pPr>
      <w:r w:rsidRPr="005E250A">
        <w:rPr>
          <w:sz w:val="28"/>
          <w:szCs w:val="28"/>
          <w:lang w:val="en-US"/>
        </w:rPr>
        <w:t xml:space="preserve">        shapes[0] = new Triangle("right", 8.0, 12.0);</w:t>
      </w:r>
    </w:p>
    <w:p w:rsidR="00BF6719" w:rsidRPr="005E250A" w:rsidRDefault="00BF6719" w:rsidP="002465E0">
      <w:pPr>
        <w:ind w:firstLine="567"/>
        <w:jc w:val="both"/>
        <w:rPr>
          <w:sz w:val="28"/>
          <w:szCs w:val="28"/>
          <w:lang w:val="en-US"/>
        </w:rPr>
      </w:pPr>
      <w:r w:rsidRPr="005E250A">
        <w:rPr>
          <w:sz w:val="28"/>
          <w:szCs w:val="28"/>
          <w:lang w:val="en-US"/>
        </w:rPr>
        <w:t xml:space="preserve">        shapes[1] = new Rectangle(10);</w:t>
      </w:r>
    </w:p>
    <w:p w:rsidR="00BF6719" w:rsidRPr="005E250A" w:rsidRDefault="00BF6719" w:rsidP="002465E0">
      <w:pPr>
        <w:ind w:firstLine="567"/>
        <w:jc w:val="both"/>
        <w:rPr>
          <w:sz w:val="28"/>
          <w:szCs w:val="28"/>
          <w:lang w:val="en-US"/>
        </w:rPr>
      </w:pPr>
      <w:r w:rsidRPr="005E250A">
        <w:rPr>
          <w:sz w:val="28"/>
          <w:szCs w:val="28"/>
          <w:lang w:val="en-US"/>
        </w:rPr>
        <w:t xml:space="preserve">        shapes[2] = new Rectangle(10, 4);</w:t>
      </w:r>
    </w:p>
    <w:p w:rsidR="00BF6719" w:rsidRPr="005E250A" w:rsidRDefault="00BF6719" w:rsidP="002465E0">
      <w:pPr>
        <w:ind w:firstLine="567"/>
        <w:jc w:val="both"/>
        <w:rPr>
          <w:sz w:val="28"/>
          <w:szCs w:val="28"/>
          <w:lang w:val="en-US"/>
        </w:rPr>
      </w:pPr>
      <w:r w:rsidRPr="005E250A">
        <w:rPr>
          <w:sz w:val="28"/>
          <w:szCs w:val="28"/>
          <w:lang w:val="en-US"/>
        </w:rPr>
        <w:t xml:space="preserve">        shapes[3] = new Triangle(7.0);</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shapes[4] = new TwoDShape(10, 20, "generic");</w:t>
      </w:r>
    </w:p>
    <w:p w:rsidR="00BF6719" w:rsidRPr="005E250A" w:rsidRDefault="00BF6719" w:rsidP="002465E0">
      <w:pPr>
        <w:ind w:firstLine="567"/>
        <w:jc w:val="both"/>
        <w:rPr>
          <w:sz w:val="28"/>
          <w:szCs w:val="28"/>
          <w:lang w:val="en-US"/>
        </w:rPr>
      </w:pPr>
      <w:r w:rsidRPr="005E250A">
        <w:rPr>
          <w:sz w:val="28"/>
          <w:szCs w:val="28"/>
          <w:lang w:val="en-US"/>
        </w:rPr>
        <w:t xml:space="preserve">        for (int i = 0; i &lt; shapes.length; i++) {</w:t>
      </w:r>
    </w:p>
    <w:p w:rsidR="00BF6719" w:rsidRPr="005E250A" w:rsidRDefault="00BF6719" w:rsidP="002465E0">
      <w:pPr>
        <w:ind w:firstLine="567"/>
        <w:jc w:val="both"/>
        <w:rPr>
          <w:sz w:val="28"/>
          <w:szCs w:val="28"/>
          <w:lang w:val="en-US"/>
        </w:rPr>
      </w:pPr>
      <w:r w:rsidRPr="005E250A">
        <w:rPr>
          <w:sz w:val="28"/>
          <w:szCs w:val="28"/>
          <w:lang w:val="en-US"/>
        </w:rPr>
        <w:t xml:space="preserve">            System.out.println("object is " + shapes[i].getName());</w:t>
      </w:r>
    </w:p>
    <w:p w:rsidR="00BF6719" w:rsidRPr="005E250A" w:rsidRDefault="00BF6719" w:rsidP="002465E0">
      <w:pPr>
        <w:ind w:firstLine="567"/>
        <w:jc w:val="both"/>
        <w:rPr>
          <w:sz w:val="28"/>
          <w:szCs w:val="28"/>
        </w:rPr>
      </w:pPr>
      <w:r w:rsidRPr="005E250A">
        <w:rPr>
          <w:sz w:val="28"/>
          <w:szCs w:val="28"/>
        </w:rPr>
        <w:t>// Требуемый вариант area()  определяется</w:t>
      </w:r>
    </w:p>
    <w:p w:rsidR="00BF6719" w:rsidRPr="005E250A" w:rsidRDefault="00BF6719" w:rsidP="002465E0">
      <w:pPr>
        <w:ind w:firstLine="567"/>
        <w:jc w:val="both"/>
        <w:rPr>
          <w:sz w:val="28"/>
          <w:szCs w:val="28"/>
        </w:rPr>
      </w:pPr>
      <w:r w:rsidRPr="005E250A">
        <w:rPr>
          <w:sz w:val="28"/>
          <w:szCs w:val="28"/>
        </w:rPr>
        <w:t>// для каждой геометрической фигуры</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System.out.println("Area is " + shapes[i].area());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System.out.println();</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Рассмотрим код программы более подробно. Теперь, как и предполагалось написании программы, метод </w:t>
      </w:r>
      <w:r w:rsidRPr="005E250A">
        <w:rPr>
          <w:sz w:val="28"/>
          <w:szCs w:val="28"/>
          <w:lang w:val="en-US"/>
        </w:rPr>
        <w:t>area</w:t>
      </w:r>
      <w:r w:rsidRPr="005E250A">
        <w:rPr>
          <w:sz w:val="28"/>
          <w:szCs w:val="28"/>
        </w:rPr>
        <w:t xml:space="preserve">() входит в состав класса TwoDShape переопределяется в классах Triangle и Rectangle. В классе TwoDShape метод </w:t>
      </w:r>
      <w:r w:rsidRPr="005E250A">
        <w:rPr>
          <w:sz w:val="28"/>
          <w:szCs w:val="28"/>
          <w:lang w:val="en-US"/>
        </w:rPr>
        <w:t>area</w:t>
      </w:r>
      <w:r w:rsidRPr="005E250A">
        <w:rPr>
          <w:sz w:val="28"/>
          <w:szCs w:val="28"/>
        </w:rPr>
        <w:t xml:space="preserve">() играет роль заглушки и лишь информирует пользователя о том, что метод должен быть переопределен в подклассе. При каждом переопределении метода area() в нем реализуются средства, необходимые для того типа объекта, который представляется подклассом. Таким образом, если вам надо будет реализовать класс, представляющий эллипс, вам придется переопределить метод </w:t>
      </w:r>
      <w:r w:rsidRPr="005E250A">
        <w:rPr>
          <w:sz w:val="28"/>
          <w:szCs w:val="28"/>
          <w:lang w:val="en-US"/>
        </w:rPr>
        <w:t>area</w:t>
      </w:r>
      <w:r w:rsidRPr="005E250A">
        <w:rPr>
          <w:sz w:val="28"/>
          <w:szCs w:val="28"/>
        </w:rPr>
        <w:t>() так, чтобы он вычислял площадь данной фигуры.</w:t>
      </w:r>
    </w:p>
    <w:p w:rsidR="00BF6719" w:rsidRPr="005E250A" w:rsidRDefault="00BF6719" w:rsidP="002465E0">
      <w:pPr>
        <w:ind w:firstLine="567"/>
        <w:jc w:val="both"/>
        <w:rPr>
          <w:sz w:val="28"/>
          <w:szCs w:val="28"/>
        </w:rPr>
      </w:pPr>
      <w:r w:rsidRPr="005E250A">
        <w:rPr>
          <w:sz w:val="28"/>
          <w:szCs w:val="28"/>
        </w:rPr>
        <w:t xml:space="preserve">В рассматриваемой программе есть еще одна важная особенность. Обратите внимание на то, что в методе main() фигуры объявлены как массив объектов </w:t>
      </w:r>
      <w:r w:rsidRPr="005E250A">
        <w:rPr>
          <w:sz w:val="28"/>
          <w:szCs w:val="28"/>
          <w:lang w:val="en-US"/>
        </w:rPr>
        <w:t>T</w:t>
      </w:r>
      <w:r w:rsidRPr="005E250A">
        <w:rPr>
          <w:sz w:val="28"/>
          <w:szCs w:val="28"/>
        </w:rPr>
        <w:t>woDShape. Однако на самом деле элементами массива являются ссылки на объекты Triangle, Rectangle и TwoDShape. Это допустимо, поскольку переменная суперкласса может быть ссылкой на объект подкласса. В программе организован перебор элементов массива в цикле и вывод информации о каждом объекте. Несмотря на то что пример достаточно прост, он иллюстрирует как возможности наследования, так и переопределения методов. Тип объекта, на который указывает переменная суперкласса, определяется на этапе выполнения программы и обрабатывается соответствующим образом. Если объект является дочерним по отношению к TwoDShape, то его площадь вычисляется путем вызова метода area(). Интерфейс для данной операции общий и не зависит от того, с какой геометрической фигурой мы имеем дело в каждый конкретный момент.</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Тема 3.11 Использование абстрактных классов</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В некоторых случаях необходимо создать суперкласс, который лишь определяет общий формат, детали же уточняются лишь в его подклассах. В таком суперклассе нет необходимости реализовывать методы, – эта задача делегируй дочерним классам. Иногда подобная потребность возникает потому, что в суперклассе попросту невозможно создать осмысленную реализацию метода. Таким является класс TwoDShape, рассмотренный в предыдущих примерах. В нем метод area() представляет собой не более чем </w:t>
      </w:r>
      <w:r w:rsidRPr="005E250A">
        <w:rPr>
          <w:sz w:val="28"/>
          <w:szCs w:val="28"/>
        </w:rPr>
        <w:lastRenderedPageBreak/>
        <w:t>заглушку. Он не способен вычислить и отобразить площадь конкретного объекта.</w:t>
      </w:r>
    </w:p>
    <w:p w:rsidR="00BF6719" w:rsidRPr="005E250A" w:rsidRDefault="00BF6719" w:rsidP="002465E0">
      <w:pPr>
        <w:ind w:firstLine="567"/>
        <w:jc w:val="both"/>
        <w:rPr>
          <w:sz w:val="28"/>
          <w:szCs w:val="28"/>
        </w:rPr>
      </w:pPr>
      <w:r w:rsidRPr="005E250A">
        <w:rPr>
          <w:sz w:val="28"/>
          <w:szCs w:val="28"/>
        </w:rPr>
        <w:t>Когда вы начнете создавать свои библиотеки классов, то увидите, что ситуация, при которой в контексте суперкласса невозможно реализовать тот или иной метод, встречается очень часто. Справиться с такой проблемой можно двумя способами. Один из них был рассмотрен в предыдущем примере. Он состоит в том что метод лишь отображает предупреждающее сообщение. Такой подход может быть полезным в ряде случаев, например при отладке, но в большинстве ситуаций он совершенно неприменим. Поэтому чаще всего применяется второй способ, позволяющий создать метод, который должен быть переопределен в подклассе там, где он приобретает конкретный смысл. Рассмотрим класс Triangle. Он будет неполон, если не определить метод area(). Нужен механизм, позволяющий убедиться в том, что в подклассе переопределены требуемые методы. В языке Java этот механизм носит название абстрактный метод.</w:t>
      </w:r>
    </w:p>
    <w:p w:rsidR="00BF6719" w:rsidRPr="005E250A" w:rsidRDefault="00BF6719" w:rsidP="002465E0">
      <w:pPr>
        <w:ind w:firstLine="567"/>
        <w:jc w:val="both"/>
        <w:rPr>
          <w:sz w:val="28"/>
          <w:szCs w:val="28"/>
        </w:rPr>
      </w:pPr>
      <w:r w:rsidRPr="005E250A">
        <w:rPr>
          <w:sz w:val="28"/>
          <w:szCs w:val="28"/>
        </w:rPr>
        <w:t>При создании абстрактного метода используется модификатор abstract. Тело абстрактного метода отсутствует, поэтому он не реализуется в суперклассе. В подклассе он должен быть переопределен. Использовать вариант метода, объявленный в суперклассе, невозможно. Абстрактный метод объявляется в следующем формате:</w:t>
      </w:r>
    </w:p>
    <w:p w:rsidR="00BF6719" w:rsidRPr="005E250A" w:rsidRDefault="00BF6719" w:rsidP="002465E0">
      <w:pPr>
        <w:ind w:firstLine="567"/>
        <w:jc w:val="both"/>
        <w:rPr>
          <w:sz w:val="28"/>
          <w:szCs w:val="28"/>
        </w:rPr>
      </w:pPr>
      <w:r w:rsidRPr="005E250A">
        <w:rPr>
          <w:sz w:val="28"/>
          <w:szCs w:val="28"/>
        </w:rPr>
        <w:t>abstract тип имя (список_параметров);</w:t>
      </w:r>
    </w:p>
    <w:p w:rsidR="00BF6719" w:rsidRPr="005E250A" w:rsidRDefault="00BF6719" w:rsidP="002465E0">
      <w:pPr>
        <w:ind w:firstLine="567"/>
        <w:jc w:val="both"/>
        <w:rPr>
          <w:sz w:val="28"/>
          <w:szCs w:val="28"/>
        </w:rPr>
      </w:pPr>
      <w:r w:rsidRPr="005E250A">
        <w:rPr>
          <w:sz w:val="28"/>
          <w:szCs w:val="28"/>
        </w:rPr>
        <w:t>Как видите, тело метода отсутствует. Модификатор abstract применим только с обычными методами. Он не может быть использован со статическими методами или с конструкторами.</w:t>
      </w:r>
    </w:p>
    <w:p w:rsidR="00BF6719" w:rsidRPr="005E250A" w:rsidRDefault="00BF6719" w:rsidP="002465E0">
      <w:pPr>
        <w:ind w:firstLine="567"/>
        <w:jc w:val="both"/>
        <w:rPr>
          <w:sz w:val="28"/>
          <w:szCs w:val="28"/>
        </w:rPr>
      </w:pPr>
      <w:r w:rsidRPr="005E250A">
        <w:rPr>
          <w:sz w:val="28"/>
          <w:szCs w:val="28"/>
        </w:rPr>
        <w:t>Класс, содержащий хотя бы один абстрактный метод, также должен быть объявлен абстрактным, т.е. в определении класса должен присутствовать спецификатор abstract. Поскольку в абстрактном классе отсутствует определение хотя бы одного метода, экземпляр такого класса создать невозможно. Попытка сформировать соответствующий объект посредством оператора new приведет к возникновению ошибки на этапе компиляции.</w:t>
      </w:r>
    </w:p>
    <w:p w:rsidR="00BF6719" w:rsidRPr="005E250A" w:rsidRDefault="00BF6719" w:rsidP="002465E0">
      <w:pPr>
        <w:ind w:firstLine="567"/>
        <w:jc w:val="both"/>
        <w:rPr>
          <w:sz w:val="28"/>
          <w:szCs w:val="28"/>
        </w:rPr>
      </w:pPr>
      <w:r w:rsidRPr="005E250A">
        <w:rPr>
          <w:sz w:val="28"/>
          <w:szCs w:val="28"/>
        </w:rPr>
        <w:t>Подкласс, наследующий абстрактный класс, должен реализовать все абстрактные методы. Если это не будет сделано, то подкласс также должен быть абстрактным. Таким образом, подклассы останутся абстрактными до тех пор, пока все абстрактные методы не будут реализованы. Теперь мы можем модифицировать класс TwoDShape, используя модификатор abstract. Поскольку говорить о площади фигуры невозможно до тех пор, пока тип фигуры не будет конкретизирован, в классе TwoDShape есть смысл добавить абстрактный метод area(), а в определении самого класса также использовать модификатор abstract. Это будет означать, что во всех подклассах класса TwoDShape должен быть переопределен метод area().</w:t>
      </w:r>
    </w:p>
    <w:p w:rsidR="00BF6719" w:rsidRPr="005E250A" w:rsidRDefault="00BF6719" w:rsidP="002465E0">
      <w:pPr>
        <w:ind w:firstLine="567"/>
        <w:jc w:val="both"/>
        <w:rPr>
          <w:i/>
          <w:sz w:val="28"/>
          <w:szCs w:val="28"/>
        </w:rPr>
      </w:pPr>
      <w:r w:rsidRPr="005E250A">
        <w:rPr>
          <w:i/>
          <w:sz w:val="28"/>
          <w:szCs w:val="28"/>
        </w:rPr>
        <w:t>Листинг 3.19</w:t>
      </w:r>
    </w:p>
    <w:p w:rsidR="00BF6719" w:rsidRPr="005E250A" w:rsidRDefault="00BF6719" w:rsidP="002465E0">
      <w:pPr>
        <w:ind w:firstLine="567"/>
        <w:jc w:val="both"/>
        <w:rPr>
          <w:sz w:val="28"/>
          <w:szCs w:val="28"/>
        </w:rPr>
      </w:pPr>
      <w:r w:rsidRPr="005E250A">
        <w:rPr>
          <w:sz w:val="28"/>
          <w:szCs w:val="28"/>
        </w:rPr>
        <w:t>// Создание абстрактного класса</w:t>
      </w:r>
    </w:p>
    <w:p w:rsidR="00BF6719" w:rsidRPr="005E250A" w:rsidRDefault="00BF6719" w:rsidP="002465E0">
      <w:pPr>
        <w:ind w:firstLine="567"/>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abstract</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TwoDShape</w:t>
      </w:r>
      <w:r w:rsidRPr="005E250A">
        <w:rPr>
          <w:sz w:val="28"/>
          <w:szCs w:val="28"/>
        </w:rPr>
        <w:t xml:space="preserv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private double width;</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private double height;</w:t>
      </w:r>
    </w:p>
    <w:p w:rsidR="00BF6719" w:rsidRPr="005E250A" w:rsidRDefault="00BF6719" w:rsidP="002465E0">
      <w:pPr>
        <w:ind w:firstLine="567"/>
        <w:jc w:val="both"/>
        <w:rPr>
          <w:sz w:val="28"/>
          <w:szCs w:val="28"/>
        </w:rPr>
      </w:pPr>
      <w:r w:rsidRPr="005E250A">
        <w:rPr>
          <w:sz w:val="28"/>
          <w:szCs w:val="28"/>
          <w:lang w:val="en-US"/>
        </w:rPr>
        <w:t xml:space="preserve">    private</w:t>
      </w:r>
      <w:r w:rsidRPr="005E250A">
        <w:rPr>
          <w:sz w:val="28"/>
          <w:szCs w:val="28"/>
        </w:rPr>
        <w:t xml:space="preserve"> </w:t>
      </w:r>
      <w:r w:rsidRPr="005E250A">
        <w:rPr>
          <w:sz w:val="28"/>
          <w:szCs w:val="28"/>
          <w:lang w:val="en-US"/>
        </w:rPr>
        <w:t>String</w:t>
      </w:r>
      <w:r w:rsidRPr="005E250A">
        <w:rPr>
          <w:sz w:val="28"/>
          <w:szCs w:val="28"/>
        </w:rPr>
        <w:t xml:space="preserve"> </w:t>
      </w:r>
      <w:r w:rsidRPr="005E250A">
        <w:rPr>
          <w:sz w:val="28"/>
          <w:szCs w:val="28"/>
          <w:lang w:val="en-US"/>
        </w:rPr>
        <w:t>name</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 Конструктор по умолчанию</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 {</w:t>
      </w:r>
    </w:p>
    <w:p w:rsidR="00BF6719" w:rsidRPr="005E250A" w:rsidRDefault="00BF6719" w:rsidP="002465E0">
      <w:pPr>
        <w:ind w:firstLine="567"/>
        <w:jc w:val="both"/>
        <w:rPr>
          <w:sz w:val="28"/>
          <w:szCs w:val="28"/>
          <w:lang w:val="en-US"/>
        </w:rPr>
      </w:pPr>
      <w:r w:rsidRPr="005E250A">
        <w:rPr>
          <w:sz w:val="28"/>
          <w:szCs w:val="28"/>
          <w:lang w:val="en-US"/>
        </w:rPr>
        <w:t xml:space="preserve">        width = height = 0.0;</w:t>
      </w:r>
    </w:p>
    <w:p w:rsidR="00BF6719" w:rsidRPr="005E250A" w:rsidRDefault="00BF6719" w:rsidP="002465E0">
      <w:pPr>
        <w:ind w:firstLine="567"/>
        <w:jc w:val="both"/>
        <w:rPr>
          <w:sz w:val="28"/>
          <w:szCs w:val="28"/>
          <w:lang w:val="en-US"/>
        </w:rPr>
      </w:pPr>
      <w:r w:rsidRPr="005E250A">
        <w:rPr>
          <w:sz w:val="28"/>
          <w:szCs w:val="28"/>
          <w:lang w:val="en-US"/>
        </w:rPr>
        <w:t xml:space="preserve">        name = "null";</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с</w:t>
      </w:r>
      <w:r w:rsidRPr="005E250A">
        <w:rPr>
          <w:sz w:val="28"/>
          <w:szCs w:val="28"/>
          <w:lang w:val="en-US"/>
        </w:rPr>
        <w:t xml:space="preserve"> </w:t>
      </w:r>
      <w:r w:rsidRPr="005E250A">
        <w:rPr>
          <w:sz w:val="28"/>
          <w:szCs w:val="28"/>
        </w:rPr>
        <w:t>параметрами</w:t>
      </w:r>
    </w:p>
    <w:p w:rsidR="00BF6719" w:rsidRPr="005E250A" w:rsidRDefault="00BF6719" w:rsidP="002465E0">
      <w:pPr>
        <w:ind w:firstLine="567"/>
        <w:jc w:val="both"/>
        <w:rPr>
          <w:sz w:val="28"/>
          <w:szCs w:val="28"/>
          <w:lang w:val="en-US"/>
        </w:rPr>
      </w:pPr>
      <w:r w:rsidRPr="005E250A">
        <w:rPr>
          <w:sz w:val="28"/>
          <w:szCs w:val="28"/>
          <w:lang w:val="en-US"/>
        </w:rPr>
        <w:t xml:space="preserve">    public TwoDShape(double w, double h, String n)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name = n;</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объекта с одинаковыми значениями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TwoDShape(double x, String n) {</w:t>
      </w:r>
    </w:p>
    <w:p w:rsidR="00BF6719" w:rsidRPr="005E250A" w:rsidRDefault="00BF6719" w:rsidP="002465E0">
      <w:pPr>
        <w:ind w:firstLine="567"/>
        <w:jc w:val="both"/>
        <w:rPr>
          <w:sz w:val="28"/>
          <w:szCs w:val="28"/>
          <w:lang w:val="en-US"/>
        </w:rPr>
      </w:pPr>
      <w:r w:rsidRPr="005E250A">
        <w:rPr>
          <w:sz w:val="28"/>
          <w:szCs w:val="28"/>
          <w:lang w:val="en-US"/>
        </w:rPr>
        <w:t xml:space="preserve">        width = height = x;</w:t>
      </w:r>
    </w:p>
    <w:p w:rsidR="00BF6719" w:rsidRPr="005E250A" w:rsidRDefault="00BF6719" w:rsidP="002465E0">
      <w:pPr>
        <w:ind w:firstLine="567"/>
        <w:jc w:val="both"/>
        <w:rPr>
          <w:sz w:val="28"/>
          <w:szCs w:val="28"/>
          <w:lang w:val="en-US"/>
        </w:rPr>
      </w:pPr>
      <w:r w:rsidRPr="005E250A">
        <w:rPr>
          <w:sz w:val="28"/>
          <w:szCs w:val="28"/>
          <w:lang w:val="en-US"/>
        </w:rPr>
        <w:t xml:space="preserve">        name = n;</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TwoDShape(TwoDShape ob) {</w:t>
      </w:r>
    </w:p>
    <w:p w:rsidR="00BF6719" w:rsidRPr="005E250A" w:rsidRDefault="00BF6719" w:rsidP="002465E0">
      <w:pPr>
        <w:ind w:firstLine="567"/>
        <w:jc w:val="both"/>
        <w:rPr>
          <w:sz w:val="28"/>
          <w:szCs w:val="28"/>
          <w:lang w:val="en-US"/>
        </w:rPr>
      </w:pPr>
      <w:r w:rsidRPr="005E250A">
        <w:rPr>
          <w:sz w:val="28"/>
          <w:szCs w:val="28"/>
          <w:lang w:val="en-US"/>
        </w:rPr>
        <w:t xml:space="preserve">        width = ob.width;</w:t>
      </w:r>
    </w:p>
    <w:p w:rsidR="00BF6719" w:rsidRPr="005E250A" w:rsidRDefault="00BF6719" w:rsidP="002465E0">
      <w:pPr>
        <w:ind w:firstLine="567"/>
        <w:jc w:val="both"/>
        <w:rPr>
          <w:sz w:val="28"/>
          <w:szCs w:val="28"/>
          <w:lang w:val="en-US"/>
        </w:rPr>
      </w:pPr>
      <w:r w:rsidRPr="005E250A">
        <w:rPr>
          <w:sz w:val="28"/>
          <w:szCs w:val="28"/>
          <w:lang w:val="en-US"/>
        </w:rPr>
        <w:t xml:space="preserve">        height = ob.height;</w:t>
      </w:r>
    </w:p>
    <w:p w:rsidR="00BF6719" w:rsidRPr="005E250A" w:rsidRDefault="00BF6719" w:rsidP="002465E0">
      <w:pPr>
        <w:ind w:firstLine="567"/>
        <w:jc w:val="both"/>
        <w:rPr>
          <w:sz w:val="28"/>
          <w:szCs w:val="28"/>
          <w:lang w:val="en-US"/>
        </w:rPr>
      </w:pPr>
      <w:r w:rsidRPr="005E250A">
        <w:rPr>
          <w:sz w:val="28"/>
          <w:szCs w:val="28"/>
          <w:lang w:val="en-US"/>
        </w:rPr>
        <w:t xml:space="preserve">        name = ob.name;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Методы для доступа к переменным width и height</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double getWidth() {</w:t>
      </w:r>
    </w:p>
    <w:p w:rsidR="00BF6719" w:rsidRPr="005E250A" w:rsidRDefault="00BF6719" w:rsidP="002465E0">
      <w:pPr>
        <w:ind w:firstLine="567"/>
        <w:jc w:val="both"/>
        <w:rPr>
          <w:sz w:val="28"/>
          <w:szCs w:val="28"/>
          <w:lang w:val="en-US"/>
        </w:rPr>
      </w:pPr>
      <w:r w:rsidRPr="005E250A">
        <w:rPr>
          <w:sz w:val="28"/>
          <w:szCs w:val="28"/>
          <w:lang w:val="en-US"/>
        </w:rPr>
        <w:t xml:space="preserve">        return width;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getHeight() {</w:t>
      </w:r>
    </w:p>
    <w:p w:rsidR="00BF6719" w:rsidRPr="005E250A" w:rsidRDefault="00BF6719" w:rsidP="002465E0">
      <w:pPr>
        <w:ind w:firstLine="567"/>
        <w:jc w:val="both"/>
        <w:rPr>
          <w:sz w:val="28"/>
          <w:szCs w:val="28"/>
          <w:lang w:val="en-US"/>
        </w:rPr>
      </w:pPr>
      <w:r w:rsidRPr="005E250A">
        <w:rPr>
          <w:sz w:val="28"/>
          <w:szCs w:val="28"/>
          <w:lang w:val="en-US"/>
        </w:rPr>
        <w:t xml:space="preserve">        return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setWidth(double w) {</w:t>
      </w:r>
    </w:p>
    <w:p w:rsidR="00BF6719" w:rsidRPr="005E250A" w:rsidRDefault="00BF6719" w:rsidP="002465E0">
      <w:pPr>
        <w:ind w:firstLine="567"/>
        <w:jc w:val="both"/>
        <w:rPr>
          <w:sz w:val="28"/>
          <w:szCs w:val="28"/>
          <w:lang w:val="en-US"/>
        </w:rPr>
      </w:pPr>
      <w:r w:rsidRPr="005E250A">
        <w:rPr>
          <w:sz w:val="28"/>
          <w:szCs w:val="28"/>
          <w:lang w:val="en-US"/>
        </w:rPr>
        <w:t xml:space="preserve">        width = w;</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setHeight(double h) {</w:t>
      </w:r>
    </w:p>
    <w:p w:rsidR="00BF6719" w:rsidRPr="005E250A" w:rsidRDefault="00BF6719" w:rsidP="002465E0">
      <w:pPr>
        <w:ind w:firstLine="567"/>
        <w:jc w:val="both"/>
        <w:rPr>
          <w:sz w:val="28"/>
          <w:szCs w:val="28"/>
          <w:lang w:val="en-US"/>
        </w:rPr>
      </w:pPr>
      <w:r w:rsidRPr="005E250A">
        <w:rPr>
          <w:sz w:val="28"/>
          <w:szCs w:val="28"/>
          <w:lang w:val="en-US"/>
        </w:rPr>
        <w:t xml:space="preserve">        height = 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String getName() {</w:t>
      </w:r>
    </w:p>
    <w:p w:rsidR="00BF6719" w:rsidRPr="005E250A" w:rsidRDefault="00BF6719" w:rsidP="002465E0">
      <w:pPr>
        <w:ind w:firstLine="567"/>
        <w:jc w:val="both"/>
        <w:rPr>
          <w:sz w:val="28"/>
          <w:szCs w:val="28"/>
          <w:lang w:val="en-US"/>
        </w:rPr>
      </w:pPr>
      <w:r w:rsidRPr="005E250A">
        <w:rPr>
          <w:sz w:val="28"/>
          <w:szCs w:val="28"/>
          <w:lang w:val="en-US"/>
        </w:rPr>
        <w:t xml:space="preserve">        return name;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showDim() {</w:t>
      </w:r>
    </w:p>
    <w:p w:rsidR="00BF6719" w:rsidRPr="005E250A" w:rsidRDefault="00BF6719" w:rsidP="002465E0">
      <w:pPr>
        <w:ind w:firstLine="567"/>
        <w:jc w:val="both"/>
        <w:rPr>
          <w:sz w:val="28"/>
          <w:szCs w:val="28"/>
          <w:lang w:val="en-US"/>
        </w:rPr>
      </w:pPr>
      <w:r w:rsidRPr="005E250A">
        <w:rPr>
          <w:sz w:val="28"/>
          <w:szCs w:val="28"/>
          <w:lang w:val="en-US"/>
        </w:rPr>
        <w:t xml:space="preserve">        System.out.println("Width and height are "</w:t>
      </w:r>
    </w:p>
    <w:p w:rsidR="00BF6719" w:rsidRPr="005E250A" w:rsidRDefault="00BF6719" w:rsidP="002465E0">
      <w:pPr>
        <w:ind w:firstLine="567"/>
        <w:jc w:val="both"/>
        <w:rPr>
          <w:sz w:val="28"/>
          <w:szCs w:val="28"/>
          <w:lang w:val="en-US"/>
        </w:rPr>
      </w:pPr>
      <w:r w:rsidRPr="005E250A">
        <w:rPr>
          <w:sz w:val="28"/>
          <w:szCs w:val="28"/>
          <w:lang w:val="en-US"/>
        </w:rPr>
        <w:t xml:space="preserve">                + width + " and " + 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Теперь</w:t>
      </w:r>
      <w:r w:rsidRPr="005E250A">
        <w:rPr>
          <w:sz w:val="28"/>
          <w:szCs w:val="28"/>
          <w:lang w:val="en-US"/>
        </w:rPr>
        <w:t xml:space="preserve"> </w:t>
      </w:r>
      <w:r w:rsidRPr="005E250A">
        <w:rPr>
          <w:sz w:val="28"/>
          <w:szCs w:val="28"/>
        </w:rPr>
        <w:t>метод</w:t>
      </w:r>
      <w:r w:rsidRPr="005E250A">
        <w:rPr>
          <w:sz w:val="28"/>
          <w:szCs w:val="28"/>
          <w:lang w:val="en-US"/>
        </w:rPr>
        <w:t xml:space="preserve"> area() </w:t>
      </w:r>
      <w:r w:rsidRPr="005E250A">
        <w:rPr>
          <w:sz w:val="28"/>
          <w:szCs w:val="28"/>
        </w:rPr>
        <w:t>абстрактный</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public abstract double area();</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Подкласс</w:t>
      </w:r>
      <w:r w:rsidRPr="005E250A">
        <w:rPr>
          <w:sz w:val="28"/>
          <w:szCs w:val="28"/>
          <w:lang w:val="en-US"/>
        </w:rPr>
        <w:t xml:space="preserve"> </w:t>
      </w:r>
      <w:r w:rsidRPr="005E250A">
        <w:rPr>
          <w:sz w:val="28"/>
          <w:szCs w:val="28"/>
        </w:rPr>
        <w:t>класса</w:t>
      </w:r>
      <w:r w:rsidRPr="005E250A">
        <w:rPr>
          <w:sz w:val="28"/>
          <w:szCs w:val="28"/>
          <w:lang w:val="en-US"/>
        </w:rPr>
        <w:t xml:space="preserve"> TwoDShape </w:t>
      </w:r>
      <w:r w:rsidRPr="005E250A">
        <w:rPr>
          <w:sz w:val="28"/>
          <w:szCs w:val="28"/>
        </w:rPr>
        <w:t>для</w:t>
      </w:r>
      <w:r w:rsidRPr="005E250A">
        <w:rPr>
          <w:sz w:val="28"/>
          <w:szCs w:val="28"/>
          <w:lang w:val="en-US"/>
        </w:rPr>
        <w:t xml:space="preserve"> </w:t>
      </w:r>
      <w:r w:rsidRPr="005E250A">
        <w:rPr>
          <w:sz w:val="28"/>
          <w:szCs w:val="28"/>
        </w:rPr>
        <w:t>представления</w:t>
      </w:r>
      <w:r w:rsidRPr="005E250A">
        <w:rPr>
          <w:sz w:val="28"/>
          <w:szCs w:val="28"/>
          <w:lang w:val="en-US"/>
        </w:rPr>
        <w:t xml:space="preserve"> </w:t>
      </w:r>
      <w:r w:rsidRPr="005E250A">
        <w:rPr>
          <w:sz w:val="28"/>
          <w:szCs w:val="28"/>
        </w:rPr>
        <w:t>треугольников</w:t>
      </w:r>
    </w:p>
    <w:p w:rsidR="00BF6719" w:rsidRPr="005E250A" w:rsidRDefault="00BF6719" w:rsidP="002465E0">
      <w:pPr>
        <w:ind w:firstLine="567"/>
        <w:jc w:val="both"/>
        <w:rPr>
          <w:sz w:val="28"/>
          <w:szCs w:val="28"/>
          <w:lang w:val="en-US"/>
        </w:rPr>
      </w:pPr>
      <w:r w:rsidRPr="005E250A">
        <w:rPr>
          <w:sz w:val="28"/>
          <w:szCs w:val="28"/>
          <w:lang w:val="en-US"/>
        </w:rPr>
        <w:t>public class Triangle extends TwoDShape {</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private String style;</w:t>
      </w:r>
    </w:p>
    <w:p w:rsidR="00BF6719" w:rsidRPr="005E250A" w:rsidRDefault="00BF6719" w:rsidP="002465E0">
      <w:pPr>
        <w:ind w:firstLine="567"/>
        <w:jc w:val="both"/>
        <w:rPr>
          <w:sz w:val="28"/>
          <w:szCs w:val="28"/>
        </w:rPr>
      </w:pPr>
      <w:r w:rsidRPr="005E250A">
        <w:rPr>
          <w:sz w:val="28"/>
          <w:szCs w:val="28"/>
        </w:rPr>
        <w:t>// Конструктор по умолчанию</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 {</w:t>
      </w:r>
    </w:p>
    <w:p w:rsidR="00BF6719" w:rsidRPr="005E250A" w:rsidRDefault="00BF6719" w:rsidP="002465E0">
      <w:pPr>
        <w:ind w:firstLine="567"/>
        <w:jc w:val="both"/>
        <w:rPr>
          <w:sz w:val="28"/>
          <w:szCs w:val="28"/>
          <w:lang w:val="en-US"/>
        </w:rPr>
      </w:pPr>
      <w:r w:rsidRPr="005E250A">
        <w:rPr>
          <w:sz w:val="28"/>
          <w:szCs w:val="28"/>
          <w:lang w:val="en-US"/>
        </w:rPr>
        <w:t xml:space="preserve">        super();</w:t>
      </w:r>
    </w:p>
    <w:p w:rsidR="00BF6719" w:rsidRPr="005E250A" w:rsidRDefault="00BF6719" w:rsidP="002465E0">
      <w:pPr>
        <w:ind w:firstLine="567"/>
        <w:jc w:val="both"/>
        <w:rPr>
          <w:sz w:val="28"/>
          <w:szCs w:val="28"/>
          <w:lang w:val="en-US"/>
        </w:rPr>
      </w:pPr>
      <w:r w:rsidRPr="005E250A">
        <w:rPr>
          <w:sz w:val="28"/>
          <w:szCs w:val="28"/>
          <w:lang w:val="en-US"/>
        </w:rPr>
        <w:t xml:space="preserve">        style = "null";</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класса</w:t>
      </w:r>
      <w:r w:rsidRPr="005E250A">
        <w:rPr>
          <w:sz w:val="28"/>
          <w:szCs w:val="28"/>
          <w:lang w:val="en-US"/>
        </w:rPr>
        <w:t xml:space="preserve"> Triangle</w:t>
      </w:r>
    </w:p>
    <w:p w:rsidR="00BF6719" w:rsidRPr="005E250A" w:rsidRDefault="00BF6719" w:rsidP="002465E0">
      <w:pPr>
        <w:ind w:firstLine="567"/>
        <w:jc w:val="both"/>
        <w:rPr>
          <w:sz w:val="28"/>
          <w:szCs w:val="28"/>
          <w:lang w:val="en-US"/>
        </w:rPr>
      </w:pPr>
      <w:r w:rsidRPr="005E250A">
        <w:rPr>
          <w:sz w:val="28"/>
          <w:szCs w:val="28"/>
          <w:lang w:val="en-US"/>
        </w:rPr>
        <w:t xml:space="preserve">    public Triangle(String s, double w, double h) {</w:t>
      </w:r>
    </w:p>
    <w:p w:rsidR="00BF6719" w:rsidRPr="005E250A" w:rsidRDefault="00BF6719" w:rsidP="002465E0">
      <w:pPr>
        <w:ind w:firstLine="567"/>
        <w:jc w:val="both"/>
        <w:rPr>
          <w:sz w:val="28"/>
          <w:szCs w:val="28"/>
          <w:lang w:val="en-US"/>
        </w:rPr>
      </w:pPr>
      <w:r w:rsidRPr="005E250A">
        <w:rPr>
          <w:sz w:val="28"/>
          <w:szCs w:val="28"/>
          <w:lang w:val="en-US"/>
        </w:rPr>
        <w:t xml:space="preserve">        super(w, h, "triangle");</w:t>
      </w:r>
    </w:p>
    <w:p w:rsidR="00BF6719" w:rsidRPr="005E250A" w:rsidRDefault="00BF6719" w:rsidP="002465E0">
      <w:pPr>
        <w:ind w:firstLine="567"/>
        <w:jc w:val="both"/>
        <w:rPr>
          <w:sz w:val="28"/>
          <w:szCs w:val="28"/>
          <w:lang w:val="en-US"/>
        </w:rPr>
      </w:pPr>
      <w:r w:rsidRPr="005E250A">
        <w:rPr>
          <w:sz w:val="28"/>
          <w:szCs w:val="28"/>
          <w:lang w:val="en-US"/>
        </w:rPr>
        <w:t xml:space="preserve">        style = s;</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 Формирование равнобедренного треугольника</w:t>
      </w:r>
    </w:p>
    <w:p w:rsidR="00BF6719" w:rsidRPr="005E250A" w:rsidRDefault="00BF6719" w:rsidP="002465E0">
      <w:pPr>
        <w:ind w:firstLine="567"/>
        <w:jc w:val="both"/>
        <w:rPr>
          <w:sz w:val="28"/>
          <w:szCs w:val="28"/>
        </w:rPr>
      </w:pPr>
      <w:r w:rsidRPr="005E250A">
        <w:rPr>
          <w:sz w:val="28"/>
          <w:szCs w:val="28"/>
        </w:rPr>
        <w:t xml:space="preserve">    public Triangle(double x) {</w:t>
      </w:r>
    </w:p>
    <w:p w:rsidR="00BF6719" w:rsidRPr="005E250A" w:rsidRDefault="00BF6719" w:rsidP="002465E0">
      <w:pPr>
        <w:ind w:firstLine="567"/>
        <w:jc w:val="both"/>
        <w:rPr>
          <w:sz w:val="28"/>
          <w:szCs w:val="28"/>
        </w:rPr>
      </w:pPr>
      <w:r w:rsidRPr="005E250A">
        <w:rPr>
          <w:sz w:val="28"/>
          <w:szCs w:val="28"/>
        </w:rPr>
        <w:t xml:space="preserve">        super(x, "triangle");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style = "isosceles";</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Triangle(Triangle ob) {</w:t>
      </w:r>
    </w:p>
    <w:p w:rsidR="00BF6719" w:rsidRPr="005E250A" w:rsidRDefault="00BF6719" w:rsidP="002465E0">
      <w:pPr>
        <w:ind w:firstLine="567"/>
        <w:jc w:val="both"/>
        <w:rPr>
          <w:sz w:val="28"/>
          <w:szCs w:val="28"/>
          <w:lang w:val="en-US"/>
        </w:rPr>
      </w:pPr>
      <w:r w:rsidRPr="005E250A">
        <w:rPr>
          <w:sz w:val="28"/>
          <w:szCs w:val="28"/>
          <w:lang w:val="en-US"/>
        </w:rPr>
        <w:t xml:space="preserve">        super(ob); // </w:t>
      </w:r>
      <w:r w:rsidRPr="005E250A">
        <w:rPr>
          <w:sz w:val="28"/>
          <w:szCs w:val="28"/>
        </w:rPr>
        <w:t>Передача</w:t>
      </w:r>
      <w:r w:rsidRPr="005E250A">
        <w:rPr>
          <w:sz w:val="28"/>
          <w:szCs w:val="28"/>
          <w:lang w:val="en-US"/>
        </w:rPr>
        <w:t xml:space="preserve"> </w:t>
      </w:r>
      <w:r w:rsidRPr="005E250A">
        <w:rPr>
          <w:sz w:val="28"/>
          <w:szCs w:val="28"/>
        </w:rPr>
        <w:t>объекта</w:t>
      </w:r>
      <w:r w:rsidRPr="005E250A">
        <w:rPr>
          <w:sz w:val="28"/>
          <w:szCs w:val="28"/>
          <w:lang w:val="en-US"/>
        </w:rPr>
        <w:t xml:space="preserve"> </w:t>
      </w:r>
      <w:r w:rsidRPr="005E250A">
        <w:rPr>
          <w:sz w:val="28"/>
          <w:szCs w:val="28"/>
        </w:rPr>
        <w:t>конструктору</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 xml:space="preserve">        style = ob.style;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 / 2;</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showStyle() {</w:t>
      </w:r>
    </w:p>
    <w:p w:rsidR="00BF6719" w:rsidRPr="005E250A" w:rsidRDefault="00BF6719" w:rsidP="002465E0">
      <w:pPr>
        <w:ind w:firstLine="567"/>
        <w:jc w:val="both"/>
        <w:rPr>
          <w:sz w:val="28"/>
          <w:szCs w:val="28"/>
          <w:lang w:val="en-US"/>
        </w:rPr>
      </w:pPr>
      <w:r w:rsidRPr="005E250A">
        <w:rPr>
          <w:sz w:val="28"/>
          <w:szCs w:val="28"/>
          <w:lang w:val="en-US"/>
        </w:rPr>
        <w:t xml:space="preserve">        System.out.println("Triangle is " + style);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Подкласс класса TwoDShape для представления прямоугольников</w:t>
      </w:r>
    </w:p>
    <w:p w:rsidR="00BF6719" w:rsidRPr="005E250A" w:rsidRDefault="00BF6719" w:rsidP="002465E0">
      <w:pPr>
        <w:ind w:firstLine="567"/>
        <w:jc w:val="both"/>
        <w:rPr>
          <w:sz w:val="28"/>
          <w:szCs w:val="28"/>
          <w:lang w:val="en-US"/>
        </w:rPr>
      </w:pPr>
      <w:r w:rsidRPr="005E250A">
        <w:rPr>
          <w:sz w:val="28"/>
          <w:szCs w:val="28"/>
          <w:lang w:val="en-US"/>
        </w:rPr>
        <w:t>public class Rectangle extends TwoDShape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 Конструктор по умолчанию</w:t>
      </w:r>
    </w:p>
    <w:p w:rsidR="00BF6719" w:rsidRPr="005E250A" w:rsidRDefault="00BF6719" w:rsidP="002465E0">
      <w:pPr>
        <w:ind w:firstLine="567"/>
        <w:jc w:val="both"/>
        <w:rPr>
          <w:sz w:val="28"/>
          <w:szCs w:val="28"/>
        </w:rPr>
      </w:pPr>
      <w:r w:rsidRPr="005E250A">
        <w:rPr>
          <w:sz w:val="28"/>
          <w:szCs w:val="28"/>
        </w:rPr>
        <w:t xml:space="preserve">    public Rectangle() {</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super();</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Конструктор</w:t>
      </w:r>
      <w:r w:rsidRPr="005E250A">
        <w:rPr>
          <w:sz w:val="28"/>
          <w:szCs w:val="28"/>
          <w:lang w:val="en-US"/>
        </w:rPr>
        <w:t xml:space="preserve"> </w:t>
      </w:r>
      <w:r w:rsidRPr="005E250A">
        <w:rPr>
          <w:sz w:val="28"/>
          <w:szCs w:val="28"/>
        </w:rPr>
        <w:t>класса</w:t>
      </w:r>
      <w:r w:rsidRPr="005E250A">
        <w:rPr>
          <w:sz w:val="28"/>
          <w:szCs w:val="28"/>
          <w:lang w:val="en-US"/>
        </w:rPr>
        <w:t xml:space="preserve"> Rectangle</w:t>
      </w:r>
    </w:p>
    <w:p w:rsidR="00BF6719" w:rsidRPr="005E250A" w:rsidRDefault="00BF6719" w:rsidP="002465E0">
      <w:pPr>
        <w:ind w:firstLine="567"/>
        <w:jc w:val="both"/>
        <w:rPr>
          <w:sz w:val="28"/>
          <w:szCs w:val="28"/>
          <w:lang w:val="en-US"/>
        </w:rPr>
      </w:pPr>
      <w:r w:rsidRPr="005E250A">
        <w:rPr>
          <w:sz w:val="28"/>
          <w:szCs w:val="28"/>
          <w:lang w:val="en-US"/>
        </w:rPr>
        <w:t xml:space="preserve">    public Rectangle(double w, double h)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super(w, h, "rectangle"); // Вызов конструктора суперкласса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w:t>
      </w:r>
      <w:r w:rsidRPr="005E250A">
        <w:rPr>
          <w:sz w:val="28"/>
          <w:szCs w:val="28"/>
        </w:rPr>
        <w:t>Формирование</w:t>
      </w:r>
      <w:r w:rsidRPr="005E250A">
        <w:rPr>
          <w:sz w:val="28"/>
          <w:szCs w:val="28"/>
          <w:lang w:val="en-US"/>
        </w:rPr>
        <w:t xml:space="preserve"> </w:t>
      </w:r>
      <w:r w:rsidRPr="005E250A">
        <w:rPr>
          <w:sz w:val="28"/>
          <w:szCs w:val="28"/>
        </w:rPr>
        <w:t>квадрата</w:t>
      </w:r>
    </w:p>
    <w:p w:rsidR="00BF6719" w:rsidRPr="005E250A" w:rsidRDefault="00BF6719" w:rsidP="002465E0">
      <w:pPr>
        <w:ind w:firstLine="567"/>
        <w:jc w:val="both"/>
        <w:rPr>
          <w:sz w:val="28"/>
          <w:szCs w:val="28"/>
          <w:lang w:val="en-US"/>
        </w:rPr>
      </w:pPr>
      <w:r w:rsidRPr="005E250A">
        <w:rPr>
          <w:sz w:val="28"/>
          <w:szCs w:val="28"/>
          <w:lang w:val="en-US"/>
        </w:rPr>
        <w:t xml:space="preserve">    public Rectangle(double x) {</w:t>
      </w:r>
    </w:p>
    <w:p w:rsidR="00BF6719" w:rsidRPr="005E250A" w:rsidRDefault="00BF6719" w:rsidP="002465E0">
      <w:pPr>
        <w:ind w:firstLine="567"/>
        <w:jc w:val="both"/>
        <w:rPr>
          <w:sz w:val="28"/>
          <w:szCs w:val="28"/>
        </w:rPr>
      </w:pPr>
      <w:r w:rsidRPr="005E250A">
        <w:rPr>
          <w:sz w:val="28"/>
          <w:szCs w:val="28"/>
          <w:lang w:val="en-US"/>
        </w:rPr>
        <w:lastRenderedPageBreak/>
        <w:t xml:space="preserve">        </w:t>
      </w:r>
      <w:r w:rsidRPr="005E250A">
        <w:rPr>
          <w:sz w:val="28"/>
          <w:szCs w:val="28"/>
        </w:rPr>
        <w:t>super(x, "rectangle"); // Вызов конструктора суперкласса</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Формирование объекта на основе другого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public Rectangle(Rectangle ob) {</w:t>
      </w:r>
    </w:p>
    <w:p w:rsidR="00BF6719" w:rsidRPr="005E250A" w:rsidRDefault="00BF6719" w:rsidP="002465E0">
      <w:pPr>
        <w:ind w:firstLine="567"/>
        <w:jc w:val="both"/>
        <w:rPr>
          <w:sz w:val="28"/>
          <w:szCs w:val="28"/>
          <w:lang w:val="en-US"/>
        </w:rPr>
      </w:pPr>
      <w:r w:rsidRPr="005E250A">
        <w:rPr>
          <w:sz w:val="28"/>
          <w:szCs w:val="28"/>
          <w:lang w:val="en-US"/>
        </w:rPr>
        <w:t xml:space="preserve">        super(ob); // </w:t>
      </w:r>
      <w:r w:rsidRPr="005E250A">
        <w:rPr>
          <w:sz w:val="28"/>
          <w:szCs w:val="28"/>
        </w:rPr>
        <w:t>Передача</w:t>
      </w:r>
      <w:r w:rsidRPr="005E250A">
        <w:rPr>
          <w:sz w:val="28"/>
          <w:szCs w:val="28"/>
          <w:lang w:val="en-US"/>
        </w:rPr>
        <w:t xml:space="preserve"> </w:t>
      </w:r>
      <w:r w:rsidRPr="005E250A">
        <w:rPr>
          <w:sz w:val="28"/>
          <w:szCs w:val="28"/>
        </w:rPr>
        <w:t>объекта</w:t>
      </w:r>
      <w:r w:rsidRPr="005E250A">
        <w:rPr>
          <w:sz w:val="28"/>
          <w:szCs w:val="28"/>
          <w:lang w:val="en-US"/>
        </w:rPr>
        <w:t xml:space="preserve"> </w:t>
      </w:r>
      <w:r w:rsidRPr="005E250A">
        <w:rPr>
          <w:sz w:val="28"/>
          <w:szCs w:val="28"/>
        </w:rPr>
        <w:t>конструктору</w:t>
      </w:r>
      <w:r w:rsidRPr="005E250A">
        <w:rPr>
          <w:sz w:val="28"/>
          <w:szCs w:val="28"/>
          <w:lang w:val="en-US"/>
        </w:rPr>
        <w:t xml:space="preserve"> TwoDShape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boolean isSquare() {</w:t>
      </w:r>
    </w:p>
    <w:p w:rsidR="00BF6719" w:rsidRPr="005E250A" w:rsidRDefault="00BF6719" w:rsidP="002465E0">
      <w:pPr>
        <w:ind w:firstLine="567"/>
        <w:jc w:val="both"/>
        <w:rPr>
          <w:sz w:val="28"/>
          <w:szCs w:val="28"/>
          <w:lang w:val="en-US"/>
        </w:rPr>
      </w:pPr>
      <w:r w:rsidRPr="005E250A">
        <w:rPr>
          <w:sz w:val="28"/>
          <w:szCs w:val="28"/>
          <w:lang w:val="en-US"/>
        </w:rPr>
        <w:t xml:space="preserve">        if (getWidth() == getHeight()) {</w:t>
      </w:r>
    </w:p>
    <w:p w:rsidR="00BF6719" w:rsidRPr="005E250A" w:rsidRDefault="00BF6719" w:rsidP="002465E0">
      <w:pPr>
        <w:ind w:firstLine="567"/>
        <w:jc w:val="both"/>
        <w:rPr>
          <w:sz w:val="28"/>
          <w:szCs w:val="28"/>
          <w:lang w:val="en-US"/>
        </w:rPr>
      </w:pPr>
      <w:r w:rsidRPr="005E250A">
        <w:rPr>
          <w:sz w:val="28"/>
          <w:szCs w:val="28"/>
          <w:lang w:val="en-US"/>
        </w:rPr>
        <w:t xml:space="preserve">            return true;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double area() {</w:t>
      </w:r>
    </w:p>
    <w:p w:rsidR="00BF6719" w:rsidRPr="005E250A" w:rsidRDefault="00BF6719" w:rsidP="002465E0">
      <w:pPr>
        <w:ind w:firstLine="567"/>
        <w:jc w:val="both"/>
        <w:rPr>
          <w:sz w:val="28"/>
          <w:szCs w:val="28"/>
          <w:lang w:val="en-US"/>
        </w:rPr>
      </w:pPr>
      <w:r w:rsidRPr="005E250A">
        <w:rPr>
          <w:sz w:val="28"/>
          <w:szCs w:val="28"/>
          <w:lang w:val="en-US"/>
        </w:rPr>
        <w:t xml:space="preserve">        return getWidth() * getHeight();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AbsShape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TwoDShape shapes[] = new TwoDShape[4];</w:t>
      </w:r>
    </w:p>
    <w:p w:rsidR="00BF6719" w:rsidRPr="005E250A" w:rsidRDefault="00BF6719" w:rsidP="002465E0">
      <w:pPr>
        <w:ind w:firstLine="567"/>
        <w:jc w:val="both"/>
        <w:rPr>
          <w:sz w:val="28"/>
          <w:szCs w:val="28"/>
          <w:lang w:val="en-US"/>
        </w:rPr>
      </w:pPr>
      <w:r w:rsidRPr="005E250A">
        <w:rPr>
          <w:sz w:val="28"/>
          <w:szCs w:val="28"/>
          <w:lang w:val="en-US"/>
        </w:rPr>
        <w:t xml:space="preserve">        shapes[0] = new Triangle("right", 8.0, 12.0);</w:t>
      </w:r>
    </w:p>
    <w:p w:rsidR="00BF6719" w:rsidRPr="005E250A" w:rsidRDefault="00BF6719" w:rsidP="002465E0">
      <w:pPr>
        <w:ind w:firstLine="567"/>
        <w:jc w:val="both"/>
        <w:rPr>
          <w:sz w:val="28"/>
          <w:szCs w:val="28"/>
          <w:lang w:val="en-US"/>
        </w:rPr>
      </w:pPr>
      <w:r w:rsidRPr="005E250A">
        <w:rPr>
          <w:sz w:val="28"/>
          <w:szCs w:val="28"/>
          <w:lang w:val="en-US"/>
        </w:rPr>
        <w:t xml:space="preserve">        shapes[1] = new Rectangle(10);</w:t>
      </w:r>
    </w:p>
    <w:p w:rsidR="00BF6719" w:rsidRPr="005E250A" w:rsidRDefault="00BF6719" w:rsidP="002465E0">
      <w:pPr>
        <w:ind w:firstLine="567"/>
        <w:jc w:val="both"/>
        <w:rPr>
          <w:sz w:val="28"/>
          <w:szCs w:val="28"/>
          <w:lang w:val="en-US"/>
        </w:rPr>
      </w:pPr>
      <w:r w:rsidRPr="005E250A">
        <w:rPr>
          <w:sz w:val="28"/>
          <w:szCs w:val="28"/>
          <w:lang w:val="en-US"/>
        </w:rPr>
        <w:t xml:space="preserve">        shapes[2] = new Rectangle(10, 4);</w:t>
      </w:r>
    </w:p>
    <w:p w:rsidR="00BF6719" w:rsidRPr="005E250A" w:rsidRDefault="00BF6719" w:rsidP="002465E0">
      <w:pPr>
        <w:ind w:firstLine="567"/>
        <w:jc w:val="both"/>
        <w:rPr>
          <w:sz w:val="28"/>
          <w:szCs w:val="28"/>
          <w:lang w:val="en-US"/>
        </w:rPr>
      </w:pPr>
      <w:r w:rsidRPr="005E250A">
        <w:rPr>
          <w:sz w:val="28"/>
          <w:szCs w:val="28"/>
          <w:lang w:val="en-US"/>
        </w:rPr>
        <w:t xml:space="preserve">        shapes[3] = new Triangle(7.0);</w:t>
      </w:r>
    </w:p>
    <w:p w:rsidR="00BF6719" w:rsidRPr="005E250A" w:rsidRDefault="00BF6719" w:rsidP="002465E0">
      <w:pPr>
        <w:ind w:firstLine="567"/>
        <w:jc w:val="both"/>
        <w:rPr>
          <w:sz w:val="28"/>
          <w:szCs w:val="28"/>
          <w:lang w:val="en-US"/>
        </w:rPr>
      </w:pPr>
      <w:r w:rsidRPr="005E250A">
        <w:rPr>
          <w:sz w:val="28"/>
          <w:szCs w:val="28"/>
          <w:lang w:val="en-US"/>
        </w:rPr>
        <w:t xml:space="preserve">        for (int i = 0; i &lt; shapes.length; i++) {</w:t>
      </w:r>
    </w:p>
    <w:p w:rsidR="00BF6719" w:rsidRPr="005E250A" w:rsidRDefault="00BF6719" w:rsidP="002465E0">
      <w:pPr>
        <w:ind w:firstLine="567"/>
        <w:jc w:val="both"/>
        <w:rPr>
          <w:sz w:val="28"/>
          <w:szCs w:val="28"/>
          <w:lang w:val="en-US"/>
        </w:rPr>
      </w:pPr>
      <w:r w:rsidRPr="005E250A">
        <w:rPr>
          <w:sz w:val="28"/>
          <w:szCs w:val="28"/>
          <w:lang w:val="en-US"/>
        </w:rPr>
        <w:t xml:space="preserve">            System.out.println("object is " + shapes[i].getName());</w:t>
      </w:r>
    </w:p>
    <w:p w:rsidR="00BF6719" w:rsidRPr="005E250A" w:rsidRDefault="00BF6719" w:rsidP="002465E0">
      <w:pPr>
        <w:ind w:firstLine="567"/>
        <w:jc w:val="both"/>
        <w:rPr>
          <w:sz w:val="28"/>
          <w:szCs w:val="28"/>
          <w:lang w:val="en-US"/>
        </w:rPr>
      </w:pPr>
      <w:r w:rsidRPr="005E250A">
        <w:rPr>
          <w:sz w:val="28"/>
          <w:szCs w:val="28"/>
          <w:lang w:val="en-US"/>
        </w:rPr>
        <w:t xml:space="preserve">            System.out.println("Area is " + shapes[i].area());</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System.out.println();</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Итак, в данной программе во всех подклассах класса TwoDShape должен б переопределен метод area(). Чтобы убедиться в этом, попробуйте создать класс, в котором определение метода area() будет отсутствовать. При попытке скомпилировать такую программу вы получите сообщение об ошибке. Несмотря на то что в классе TwoDShape отсутствует определение одного из методов, возможность создать ссылку на объект данного типа. Это также видно из текста программы. В отличие от предыдущих вариантов класса TwoDShape объект данного типа на этот раз сформировать невозможно. По этой причине число элементов массива shapes в методе main() сокращено до четырех; объект TwoDShape теперь не создается.</w:t>
      </w:r>
    </w:p>
    <w:p w:rsidR="00BF6719" w:rsidRPr="005E250A" w:rsidRDefault="00BF6719" w:rsidP="002465E0">
      <w:pPr>
        <w:ind w:firstLine="567"/>
        <w:jc w:val="both"/>
        <w:rPr>
          <w:sz w:val="28"/>
          <w:szCs w:val="28"/>
        </w:rPr>
      </w:pPr>
      <w:r w:rsidRPr="005E250A">
        <w:rPr>
          <w:sz w:val="28"/>
          <w:szCs w:val="28"/>
        </w:rPr>
        <w:t xml:space="preserve">И еще одно замечание. Обратите внимание на то, что в классе TwoDShape по-прежнему присутствуют определения методов showDim () и getName () и перед ними нет модификатора abstract. Это допустимо; абстрактный класс имеет право содержать полностью определенные методы, </w:t>
      </w:r>
      <w:r w:rsidRPr="005E250A">
        <w:rPr>
          <w:sz w:val="28"/>
          <w:szCs w:val="28"/>
        </w:rPr>
        <w:lastRenderedPageBreak/>
        <w:t>которые могут быть или не быть переопределены в подклассах. Обязательному переопределению подлежат лишь те методы, перед которыми указан модификатор abstract.</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Задание:</w:t>
      </w:r>
    </w:p>
    <w:p w:rsidR="00BF6719" w:rsidRPr="005E250A" w:rsidRDefault="00BF6719" w:rsidP="002465E0">
      <w:pPr>
        <w:ind w:firstLine="567"/>
        <w:jc w:val="both"/>
        <w:rPr>
          <w:sz w:val="28"/>
          <w:szCs w:val="28"/>
        </w:rPr>
      </w:pPr>
      <w:r w:rsidRPr="005E250A">
        <w:rPr>
          <w:sz w:val="28"/>
          <w:szCs w:val="28"/>
        </w:rPr>
        <w:t>Напишите класс Собака, который наследуется от класса Животные. В классы Собака и Кот добавьте метод голос. В классе Животные этот метод абстрактный.</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 xml:space="preserve">Тема 3.12 Использование ключевого слова </w:t>
      </w:r>
      <w:r w:rsidRPr="005E250A">
        <w:rPr>
          <w:b/>
          <w:sz w:val="28"/>
          <w:szCs w:val="28"/>
          <w:lang w:val="en-US"/>
        </w:rPr>
        <w:t>final</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Какие бы богатые возможности ни представляли наследование и переопределение методов, в некоторых случаях бывает необходимо запретить их. Предположим, например, что вы создаете класс, в котором инкапсулированы средства управления некоторым устройством. Помимо прочего, в этом классе содержатся метод, инициализирующий данное устройство. Предположим также, что инициализационная процедура может быть составлена так, что пользователю будут доступны некоторые секретные данные, хранящиеся на устройстве. В этой ситуации вам потребуется запретить переопределение инициализационного метода. Язык Java предоставляет средства, позволяющие без труда запретить переопределение метода или наследование класса. Решает эту задачу ключевое слово final.</w:t>
      </w:r>
    </w:p>
    <w:p w:rsidR="00BF6719" w:rsidRPr="005E250A" w:rsidRDefault="00BF6719" w:rsidP="002465E0">
      <w:pPr>
        <w:ind w:firstLine="567"/>
        <w:jc w:val="both"/>
        <w:rPr>
          <w:sz w:val="28"/>
          <w:szCs w:val="28"/>
        </w:rPr>
      </w:pPr>
    </w:p>
    <w:p w:rsidR="00BF6719" w:rsidRPr="005E250A" w:rsidRDefault="00BF6719" w:rsidP="002465E0">
      <w:pPr>
        <w:ind w:firstLine="567"/>
        <w:jc w:val="both"/>
        <w:rPr>
          <w:b/>
          <w:sz w:val="28"/>
          <w:szCs w:val="28"/>
        </w:rPr>
      </w:pPr>
      <w:r w:rsidRPr="005E250A">
        <w:rPr>
          <w:b/>
          <w:sz w:val="28"/>
          <w:szCs w:val="28"/>
        </w:rPr>
        <w:t>Тема 3.13 Предотвращение переопределения методов</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Для того чтобы предотвратить переопределение метода, надо при его объявлении указать модификатор final. Методы, определенные таким образом, нельзя переопределять. Ниже приведен фрагмент кода, иллюстрирующий использование ключевого слова final.</w:t>
      </w:r>
    </w:p>
    <w:p w:rsidR="00BF6719" w:rsidRPr="005E250A" w:rsidRDefault="00BF6719"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3.20</w:t>
      </w:r>
    </w:p>
    <w:p w:rsidR="00BF6719" w:rsidRPr="005E250A" w:rsidRDefault="00BF6719" w:rsidP="002465E0">
      <w:pPr>
        <w:ind w:firstLine="567"/>
        <w:jc w:val="both"/>
        <w:rPr>
          <w:sz w:val="28"/>
          <w:szCs w:val="28"/>
          <w:lang w:val="en-US"/>
        </w:rPr>
      </w:pPr>
      <w:r w:rsidRPr="005E250A">
        <w:rPr>
          <w:sz w:val="28"/>
          <w:szCs w:val="28"/>
          <w:lang w:val="en-US"/>
        </w:rPr>
        <w:t>public class A {</w:t>
      </w:r>
    </w:p>
    <w:p w:rsidR="00BF6719" w:rsidRPr="005E250A" w:rsidRDefault="00BF6719" w:rsidP="002465E0">
      <w:pPr>
        <w:ind w:firstLine="567"/>
        <w:jc w:val="both"/>
        <w:rPr>
          <w:sz w:val="28"/>
          <w:szCs w:val="28"/>
          <w:lang w:val="en-US"/>
        </w:rPr>
      </w:pPr>
      <w:r w:rsidRPr="005E250A">
        <w:rPr>
          <w:sz w:val="28"/>
          <w:szCs w:val="28"/>
          <w:lang w:val="en-US"/>
        </w:rPr>
        <w:t xml:space="preserve">    public final void meth() {</w:t>
      </w:r>
    </w:p>
    <w:p w:rsidR="00BF6719" w:rsidRPr="005E250A" w:rsidRDefault="00BF6719" w:rsidP="002465E0">
      <w:pPr>
        <w:ind w:firstLine="567"/>
        <w:jc w:val="both"/>
        <w:rPr>
          <w:sz w:val="28"/>
          <w:szCs w:val="28"/>
          <w:lang w:val="en-US"/>
        </w:rPr>
      </w:pPr>
      <w:r w:rsidRPr="005E250A">
        <w:rPr>
          <w:sz w:val="28"/>
          <w:szCs w:val="28"/>
          <w:lang w:val="en-US"/>
        </w:rPr>
        <w:t xml:space="preserve">        System.out.println("This is a final method.");</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B extends A {</w:t>
      </w:r>
    </w:p>
    <w:p w:rsidR="00BF6719" w:rsidRPr="005E250A" w:rsidRDefault="00BF6719" w:rsidP="002465E0">
      <w:pPr>
        <w:ind w:firstLine="567"/>
        <w:jc w:val="both"/>
        <w:rPr>
          <w:sz w:val="28"/>
          <w:szCs w:val="28"/>
        </w:rPr>
      </w:pPr>
      <w:r w:rsidRPr="005E250A">
        <w:rPr>
          <w:sz w:val="28"/>
          <w:szCs w:val="28"/>
          <w:lang w:val="en-US"/>
        </w:rPr>
        <w:t xml:space="preserve">    public</w:t>
      </w:r>
      <w:r w:rsidRPr="005E250A">
        <w:rPr>
          <w:sz w:val="28"/>
          <w:szCs w:val="28"/>
        </w:rPr>
        <w:t xml:space="preserve"> </w:t>
      </w:r>
      <w:r w:rsidRPr="005E250A">
        <w:rPr>
          <w:sz w:val="28"/>
          <w:szCs w:val="28"/>
          <w:lang w:val="en-US"/>
        </w:rPr>
        <w:t>void</w:t>
      </w:r>
      <w:r w:rsidRPr="005E250A">
        <w:rPr>
          <w:sz w:val="28"/>
          <w:szCs w:val="28"/>
        </w:rPr>
        <w:t xml:space="preserve"> </w:t>
      </w:r>
      <w:r w:rsidRPr="005E250A">
        <w:rPr>
          <w:sz w:val="28"/>
          <w:szCs w:val="28"/>
          <w:lang w:val="en-US"/>
        </w:rPr>
        <w:t>meth</w:t>
      </w:r>
      <w:r w:rsidRPr="005E250A">
        <w:rPr>
          <w:sz w:val="28"/>
          <w:szCs w:val="28"/>
        </w:rPr>
        <w:t>() { // Ошибка! Переопределить метод невозможно</w:t>
      </w:r>
    </w:p>
    <w:p w:rsidR="00BF6719" w:rsidRPr="005E250A" w:rsidRDefault="00BF6719" w:rsidP="002465E0">
      <w:pPr>
        <w:ind w:firstLine="567"/>
        <w:jc w:val="both"/>
        <w:rPr>
          <w:sz w:val="28"/>
          <w:szCs w:val="28"/>
        </w:rPr>
      </w:pPr>
      <w:r w:rsidRPr="005E250A">
        <w:rPr>
          <w:sz w:val="28"/>
          <w:szCs w:val="28"/>
        </w:rPr>
        <w:t xml:space="preserve">        </w:t>
      </w:r>
      <w:r w:rsidRPr="005E250A">
        <w:rPr>
          <w:sz w:val="28"/>
          <w:szCs w:val="28"/>
          <w:lang w:val="en-US"/>
        </w:rPr>
        <w:t>System</w:t>
      </w:r>
      <w:r w:rsidRPr="005E250A">
        <w:rPr>
          <w:sz w:val="28"/>
          <w:szCs w:val="28"/>
        </w:rPr>
        <w:t>.</w:t>
      </w:r>
      <w:r w:rsidRPr="005E250A">
        <w:rPr>
          <w:sz w:val="28"/>
          <w:szCs w:val="28"/>
          <w:lang w:val="en-US"/>
        </w:rPr>
        <w:t>out</w:t>
      </w:r>
      <w:r w:rsidRPr="005E250A">
        <w:rPr>
          <w:sz w:val="28"/>
          <w:szCs w:val="28"/>
        </w:rPr>
        <w:t>.</w:t>
      </w:r>
      <w:r w:rsidRPr="005E250A">
        <w:rPr>
          <w:sz w:val="28"/>
          <w:szCs w:val="28"/>
          <w:lang w:val="en-US"/>
        </w:rPr>
        <w:t>println</w:t>
      </w:r>
      <w:r w:rsidRPr="005E250A">
        <w:rPr>
          <w:sz w:val="28"/>
          <w:szCs w:val="28"/>
        </w:rPr>
        <w:t>("</w:t>
      </w:r>
      <w:r w:rsidRPr="005E250A">
        <w:rPr>
          <w:sz w:val="28"/>
          <w:szCs w:val="28"/>
          <w:lang w:val="en-US"/>
        </w:rPr>
        <w:t>Illegal</w:t>
      </w: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EE2F7C" w:rsidRPr="005E250A" w:rsidRDefault="00EE2F7C"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Поскольку метод meth () объявлен как final, его нельзя переопределить в классе В. Если вы попытаетесь сделать это, то возникнет ошибка при компиляции программы.</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Тема 3.14 Предотвращение наследования</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Предотвратить наследование класса можно, указав в определении класса ключевое слово final. При этом считается, что данное ключевое слово было применено ко всем методам класса. Очевидно, что не имеет никакого смысла применять </w:t>
      </w:r>
      <w:r w:rsidRPr="005E250A">
        <w:rPr>
          <w:sz w:val="28"/>
          <w:szCs w:val="28"/>
          <w:lang w:val="en-US"/>
        </w:rPr>
        <w:t>final</w:t>
      </w:r>
      <w:r w:rsidRPr="005E250A">
        <w:rPr>
          <w:sz w:val="28"/>
          <w:szCs w:val="28"/>
        </w:rPr>
        <w:t xml:space="preserve"> к абстрактным классам. Ведь абстрактный класс не завершен по определению, и объявленные в нем методы должны быть реализованы в подклассах.</w:t>
      </w:r>
    </w:p>
    <w:p w:rsidR="00BF6719" w:rsidRPr="005E250A" w:rsidRDefault="00BF6719" w:rsidP="002465E0">
      <w:pPr>
        <w:ind w:firstLine="567"/>
        <w:jc w:val="both"/>
        <w:rPr>
          <w:sz w:val="28"/>
          <w:szCs w:val="28"/>
        </w:rPr>
      </w:pPr>
      <w:r w:rsidRPr="005E250A">
        <w:rPr>
          <w:sz w:val="28"/>
          <w:szCs w:val="28"/>
        </w:rPr>
        <w:t>Ниже приведен пример класса, подклассы которого создавать запрещено.</w:t>
      </w:r>
    </w:p>
    <w:p w:rsidR="00BF6719" w:rsidRPr="005E250A" w:rsidRDefault="00BF6719" w:rsidP="002465E0">
      <w:pPr>
        <w:ind w:firstLine="567"/>
        <w:jc w:val="both"/>
        <w:rPr>
          <w:sz w:val="28"/>
          <w:szCs w:val="28"/>
        </w:rPr>
      </w:pPr>
      <w:r w:rsidRPr="005E250A">
        <w:rPr>
          <w:sz w:val="28"/>
          <w:szCs w:val="28"/>
          <w:lang w:val="en-US"/>
        </w:rPr>
        <w:t>public</w:t>
      </w:r>
      <w:r w:rsidRPr="005E250A">
        <w:rPr>
          <w:sz w:val="28"/>
          <w:szCs w:val="28"/>
        </w:rPr>
        <w:t xml:space="preserve"> </w:t>
      </w:r>
      <w:r w:rsidRPr="005E250A">
        <w:rPr>
          <w:sz w:val="28"/>
          <w:szCs w:val="28"/>
          <w:lang w:val="en-US"/>
        </w:rPr>
        <w:t>final</w:t>
      </w:r>
      <w:r w:rsidRPr="005E250A">
        <w:rPr>
          <w:sz w:val="28"/>
          <w:szCs w:val="28"/>
        </w:rPr>
        <w:t xml:space="preserve"> class А { .  //</w:t>
      </w:r>
    </w:p>
    <w:p w:rsidR="00BF6719" w:rsidRPr="005E250A" w:rsidRDefault="00BF6719" w:rsidP="002465E0">
      <w:pPr>
        <w:ind w:firstLine="567"/>
        <w:jc w:val="both"/>
        <w:rPr>
          <w:sz w:val="28"/>
          <w:szCs w:val="28"/>
        </w:rPr>
      </w:pPr>
      <w:r w:rsidRPr="005E250A">
        <w:rPr>
          <w:sz w:val="28"/>
          <w:szCs w:val="28"/>
        </w:rPr>
        <w:t>// Следующее определение класса недопустимо.</w:t>
      </w:r>
    </w:p>
    <w:p w:rsidR="00BF6719" w:rsidRPr="005E250A" w:rsidRDefault="00BF6719" w:rsidP="002465E0">
      <w:pPr>
        <w:ind w:firstLine="567"/>
        <w:jc w:val="both"/>
        <w:rPr>
          <w:sz w:val="28"/>
          <w:szCs w:val="28"/>
        </w:rPr>
      </w:pPr>
      <w:r w:rsidRPr="005E250A">
        <w:rPr>
          <w:sz w:val="28"/>
          <w:szCs w:val="28"/>
          <w:lang w:val="en-US"/>
        </w:rPr>
        <w:t xml:space="preserve">public class </w:t>
      </w:r>
      <w:r w:rsidRPr="005E250A">
        <w:rPr>
          <w:sz w:val="28"/>
          <w:szCs w:val="28"/>
        </w:rPr>
        <w:t>В</w:t>
      </w:r>
      <w:r w:rsidRPr="005E250A">
        <w:rPr>
          <w:sz w:val="28"/>
          <w:szCs w:val="28"/>
          <w:lang w:val="en-US"/>
        </w:rPr>
        <w:t xml:space="preserve"> extends </w:t>
      </w:r>
      <w:r w:rsidRPr="005E250A">
        <w:rPr>
          <w:sz w:val="28"/>
          <w:szCs w:val="28"/>
        </w:rPr>
        <w:t>А</w:t>
      </w:r>
      <w:r w:rsidRPr="005E250A">
        <w:rPr>
          <w:sz w:val="28"/>
          <w:szCs w:val="28"/>
          <w:lang w:val="en-US"/>
        </w:rPr>
        <w:t xml:space="preserve"> {   // </w:t>
      </w:r>
      <w:r w:rsidRPr="005E250A">
        <w:rPr>
          <w:sz w:val="28"/>
          <w:szCs w:val="28"/>
        </w:rPr>
        <w:t>Ошибка</w:t>
      </w:r>
      <w:r w:rsidRPr="005E250A">
        <w:rPr>
          <w:sz w:val="28"/>
          <w:szCs w:val="28"/>
          <w:lang w:val="en-US"/>
        </w:rPr>
        <w:t xml:space="preserve">!  </w:t>
      </w:r>
      <w:r w:rsidRPr="005E250A">
        <w:rPr>
          <w:sz w:val="28"/>
          <w:szCs w:val="28"/>
        </w:rPr>
        <w:t>Подкласс класса А</w:t>
      </w:r>
    </w:p>
    <w:p w:rsidR="00BF6719" w:rsidRPr="005E250A" w:rsidRDefault="00BF6719" w:rsidP="002465E0">
      <w:pPr>
        <w:ind w:firstLine="567"/>
        <w:jc w:val="both"/>
        <w:rPr>
          <w:sz w:val="28"/>
          <w:szCs w:val="28"/>
        </w:rPr>
      </w:pPr>
      <w:r w:rsidRPr="005E250A">
        <w:rPr>
          <w:sz w:val="28"/>
          <w:szCs w:val="28"/>
        </w:rPr>
        <w:t>// не может существовать.</w:t>
      </w:r>
    </w:p>
    <w:p w:rsidR="00BF6719" w:rsidRPr="005E250A" w:rsidRDefault="00BF6719" w:rsidP="002465E0">
      <w:pPr>
        <w:ind w:firstLine="567"/>
        <w:jc w:val="both"/>
        <w:rPr>
          <w:sz w:val="28"/>
          <w:szCs w:val="28"/>
        </w:rPr>
      </w:pPr>
      <w:r w:rsidRPr="005E250A">
        <w:rPr>
          <w:sz w:val="28"/>
          <w:szCs w:val="28"/>
        </w:rPr>
        <w:t>// ...</w:t>
      </w:r>
    </w:p>
    <w:p w:rsidR="00BF6719" w:rsidRPr="005E250A" w:rsidRDefault="00BF6719" w:rsidP="002465E0">
      <w:pPr>
        <w:ind w:firstLine="567"/>
        <w:jc w:val="both"/>
        <w:rPr>
          <w:sz w:val="28"/>
          <w:szCs w:val="28"/>
        </w:rPr>
      </w:pPr>
      <w:r w:rsidRPr="005E250A">
        <w:rPr>
          <w:sz w:val="28"/>
          <w:szCs w:val="28"/>
        </w:rPr>
        <w:t>Как видно из комментариев, недопустимо, чтобы класс В наследовал класс А определен как final.</w:t>
      </w:r>
    </w:p>
    <w:p w:rsidR="00BF6719" w:rsidRPr="005E250A" w:rsidRDefault="00BF6719" w:rsidP="002465E0">
      <w:pPr>
        <w:ind w:firstLine="567"/>
        <w:jc w:val="both"/>
        <w:rPr>
          <w:b/>
          <w:sz w:val="28"/>
          <w:szCs w:val="28"/>
        </w:rPr>
      </w:pPr>
    </w:p>
    <w:p w:rsidR="00BF6719" w:rsidRPr="005E250A" w:rsidRDefault="00BF6719" w:rsidP="002465E0">
      <w:pPr>
        <w:ind w:firstLine="567"/>
        <w:jc w:val="both"/>
        <w:rPr>
          <w:b/>
          <w:sz w:val="28"/>
          <w:szCs w:val="28"/>
        </w:rPr>
      </w:pPr>
      <w:r w:rsidRPr="005E250A">
        <w:rPr>
          <w:b/>
          <w:sz w:val="28"/>
          <w:szCs w:val="28"/>
        </w:rPr>
        <w:t>Тема 3.15 Класс Object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В языке </w:t>
      </w:r>
      <w:r w:rsidRPr="005E250A">
        <w:rPr>
          <w:sz w:val="28"/>
          <w:szCs w:val="28"/>
          <w:lang w:val="en-US"/>
        </w:rPr>
        <w:t>Java</w:t>
      </w:r>
      <w:r w:rsidRPr="005E250A">
        <w:rPr>
          <w:sz w:val="28"/>
          <w:szCs w:val="28"/>
        </w:rPr>
        <w:t xml:space="preserve"> определен специальный класс Object. По умолчанию он считается суперклассом всех остальных классов. Другими словами, все классы являют подклассами Object. Это означает, что переменная типа Object может ссылаться на экземпляр любого класса. Более того, поскольку массивы реализованы в виде классов, переменная типа Object может также ссылаться на любой массив.</w:t>
      </w:r>
    </w:p>
    <w:p w:rsidR="00BF6719" w:rsidRPr="005E250A" w:rsidRDefault="00BF6719" w:rsidP="002465E0">
      <w:pPr>
        <w:ind w:firstLine="567"/>
        <w:jc w:val="both"/>
        <w:rPr>
          <w:sz w:val="28"/>
          <w:szCs w:val="28"/>
        </w:rPr>
      </w:pPr>
      <w:r w:rsidRPr="005E250A">
        <w:rPr>
          <w:sz w:val="28"/>
          <w:szCs w:val="28"/>
        </w:rPr>
        <w:t>В классе Object определены перечисленные ниже методы, которые доступны в любом объекте.</w:t>
      </w:r>
    </w:p>
    <w:p w:rsidR="00BF6719" w:rsidRPr="005E250A" w:rsidRDefault="00BF6719" w:rsidP="002465E0">
      <w:pPr>
        <w:ind w:firstLine="567"/>
        <w:jc w:val="both"/>
        <w:rPr>
          <w:sz w:val="28"/>
          <w:szCs w:val="28"/>
        </w:rPr>
      </w:pPr>
      <w:r w:rsidRPr="005E250A">
        <w:rPr>
          <w:sz w:val="28"/>
          <w:szCs w:val="28"/>
        </w:rPr>
        <w:t>Таблица 3.1 – Методы класса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4927"/>
      </w:tblGrid>
      <w:tr w:rsidR="00BF6719" w:rsidRPr="005E250A" w:rsidTr="00623F1C">
        <w:tc>
          <w:tcPr>
            <w:tcW w:w="4644" w:type="dxa"/>
          </w:tcPr>
          <w:p w:rsidR="00BF6719" w:rsidRPr="005E250A" w:rsidRDefault="00BF6719" w:rsidP="002465E0">
            <w:pPr>
              <w:ind w:firstLine="567"/>
              <w:jc w:val="both"/>
              <w:rPr>
                <w:sz w:val="28"/>
                <w:szCs w:val="28"/>
                <w:lang w:val="en-US"/>
              </w:rPr>
            </w:pPr>
            <w:r w:rsidRPr="005E250A">
              <w:rPr>
                <w:sz w:val="28"/>
                <w:szCs w:val="28"/>
              </w:rPr>
              <w:t>Метод</w:t>
            </w:r>
          </w:p>
        </w:tc>
        <w:tc>
          <w:tcPr>
            <w:tcW w:w="4927" w:type="dxa"/>
          </w:tcPr>
          <w:p w:rsidR="00BF6719" w:rsidRPr="005E250A" w:rsidRDefault="00BF6719" w:rsidP="002465E0">
            <w:pPr>
              <w:ind w:firstLine="567"/>
              <w:jc w:val="both"/>
              <w:rPr>
                <w:sz w:val="28"/>
                <w:szCs w:val="28"/>
                <w:lang w:val="en-US"/>
              </w:rPr>
            </w:pPr>
            <w:r w:rsidRPr="005E250A">
              <w:rPr>
                <w:sz w:val="28"/>
                <w:szCs w:val="28"/>
              </w:rPr>
              <w:t>Назначение</w:t>
            </w:r>
          </w:p>
        </w:tc>
      </w:tr>
      <w:tr w:rsidR="00BF6719" w:rsidRPr="005E250A" w:rsidTr="00623F1C">
        <w:tc>
          <w:tcPr>
            <w:tcW w:w="4644" w:type="dxa"/>
          </w:tcPr>
          <w:p w:rsidR="00BF6719" w:rsidRPr="005E250A" w:rsidRDefault="00BF6719" w:rsidP="002465E0">
            <w:pPr>
              <w:ind w:firstLine="567"/>
              <w:jc w:val="both"/>
              <w:rPr>
                <w:sz w:val="28"/>
                <w:szCs w:val="28"/>
                <w:lang w:val="en-US"/>
              </w:rPr>
            </w:pPr>
            <w:r w:rsidRPr="005E250A">
              <w:rPr>
                <w:sz w:val="28"/>
                <w:szCs w:val="28"/>
                <w:lang w:val="en-US"/>
              </w:rPr>
              <w:t>Object clone()</w:t>
            </w:r>
          </w:p>
        </w:tc>
        <w:tc>
          <w:tcPr>
            <w:tcW w:w="4927" w:type="dxa"/>
          </w:tcPr>
          <w:p w:rsidR="00BF6719" w:rsidRPr="005E250A" w:rsidRDefault="00BF6719" w:rsidP="002465E0">
            <w:pPr>
              <w:ind w:firstLine="567"/>
              <w:jc w:val="both"/>
              <w:rPr>
                <w:sz w:val="28"/>
                <w:szCs w:val="28"/>
              </w:rPr>
            </w:pPr>
            <w:r w:rsidRPr="005E250A">
              <w:rPr>
                <w:sz w:val="28"/>
                <w:szCs w:val="28"/>
              </w:rPr>
              <w:t>Создает новый объект, аналогичный объекту предназначенному для клонирования</w:t>
            </w:r>
          </w:p>
        </w:tc>
      </w:tr>
      <w:tr w:rsidR="00BF6719" w:rsidRPr="005E250A" w:rsidTr="00623F1C">
        <w:tc>
          <w:tcPr>
            <w:tcW w:w="4644" w:type="dxa"/>
          </w:tcPr>
          <w:p w:rsidR="00BF6719" w:rsidRPr="005E250A" w:rsidRDefault="00BF6719" w:rsidP="002465E0">
            <w:pPr>
              <w:ind w:firstLine="567"/>
              <w:jc w:val="both"/>
              <w:rPr>
                <w:sz w:val="28"/>
                <w:szCs w:val="28"/>
                <w:lang w:val="en-US"/>
              </w:rPr>
            </w:pPr>
            <w:r w:rsidRPr="005E250A">
              <w:rPr>
                <w:sz w:val="28"/>
                <w:szCs w:val="28"/>
                <w:lang w:val="en-US"/>
              </w:rPr>
              <w:t xml:space="preserve">boolean equals(Object </w:t>
            </w:r>
            <w:r w:rsidRPr="005E250A">
              <w:rPr>
                <w:sz w:val="28"/>
                <w:szCs w:val="28"/>
              </w:rPr>
              <w:t>объект</w:t>
            </w:r>
            <w:r w:rsidRPr="005E250A">
              <w:rPr>
                <w:sz w:val="28"/>
                <w:szCs w:val="28"/>
                <w:lang w:val="en-US"/>
              </w:rPr>
              <w:t>)</w:t>
            </w:r>
          </w:p>
        </w:tc>
        <w:tc>
          <w:tcPr>
            <w:tcW w:w="4927" w:type="dxa"/>
          </w:tcPr>
          <w:p w:rsidR="00BF6719" w:rsidRPr="005E250A" w:rsidRDefault="00BF6719" w:rsidP="002465E0">
            <w:pPr>
              <w:ind w:firstLine="567"/>
              <w:jc w:val="both"/>
              <w:rPr>
                <w:sz w:val="28"/>
                <w:szCs w:val="28"/>
              </w:rPr>
            </w:pPr>
            <w:r w:rsidRPr="005E250A">
              <w:rPr>
                <w:sz w:val="28"/>
                <w:szCs w:val="28"/>
              </w:rPr>
              <w:t>Определяет, эквивалентны ли объекты</w:t>
            </w:r>
          </w:p>
        </w:tc>
      </w:tr>
      <w:tr w:rsidR="00BF6719" w:rsidRPr="005E250A" w:rsidTr="00623F1C">
        <w:tc>
          <w:tcPr>
            <w:tcW w:w="4644" w:type="dxa"/>
          </w:tcPr>
          <w:p w:rsidR="00BF6719" w:rsidRPr="005E250A" w:rsidRDefault="00BF6719" w:rsidP="002465E0">
            <w:pPr>
              <w:ind w:firstLine="567"/>
              <w:jc w:val="both"/>
              <w:rPr>
                <w:sz w:val="28"/>
                <w:szCs w:val="28"/>
                <w:lang w:val="en-US"/>
              </w:rPr>
            </w:pPr>
            <w:r w:rsidRPr="005E250A">
              <w:rPr>
                <w:sz w:val="28"/>
                <w:szCs w:val="28"/>
                <w:lang w:val="en-US"/>
              </w:rPr>
              <w:t>void finalize ()</w:t>
            </w:r>
          </w:p>
        </w:tc>
        <w:tc>
          <w:tcPr>
            <w:tcW w:w="4927" w:type="dxa"/>
          </w:tcPr>
          <w:p w:rsidR="00BF6719" w:rsidRPr="005E250A" w:rsidRDefault="00BF6719" w:rsidP="002465E0">
            <w:pPr>
              <w:ind w:firstLine="567"/>
              <w:jc w:val="both"/>
              <w:rPr>
                <w:sz w:val="28"/>
                <w:szCs w:val="28"/>
              </w:rPr>
            </w:pPr>
            <w:r w:rsidRPr="005E250A">
              <w:rPr>
                <w:sz w:val="28"/>
                <w:szCs w:val="28"/>
              </w:rPr>
              <w:t>Вызывается перед тем, как неиспользованный объект будет удален процедурой "сборки мусора"</w:t>
            </w: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t>Class&lt;?  Extends Object&gt; getClass()</w:t>
            </w:r>
          </w:p>
        </w:tc>
        <w:tc>
          <w:tcPr>
            <w:tcW w:w="4927" w:type="dxa"/>
          </w:tcPr>
          <w:p w:rsidR="00BF6719" w:rsidRPr="005E250A" w:rsidRDefault="00BF6719" w:rsidP="002465E0">
            <w:pPr>
              <w:ind w:firstLine="567"/>
              <w:jc w:val="both"/>
              <w:rPr>
                <w:sz w:val="28"/>
                <w:szCs w:val="28"/>
              </w:rPr>
            </w:pPr>
            <w:r w:rsidRPr="005E250A">
              <w:rPr>
                <w:sz w:val="28"/>
                <w:szCs w:val="28"/>
              </w:rPr>
              <w:t>Позволяет определить класс объекта в процессе выполнения программы</w:t>
            </w:r>
          </w:p>
        </w:tc>
      </w:tr>
      <w:tr w:rsidR="00BF6719" w:rsidRPr="005E250A" w:rsidTr="00623F1C">
        <w:tc>
          <w:tcPr>
            <w:tcW w:w="4644" w:type="dxa"/>
          </w:tcPr>
          <w:p w:rsidR="00BF6719" w:rsidRPr="005E250A" w:rsidRDefault="00BF6719" w:rsidP="002465E0">
            <w:pPr>
              <w:ind w:firstLine="567"/>
              <w:jc w:val="both"/>
              <w:rPr>
                <w:sz w:val="28"/>
                <w:szCs w:val="28"/>
                <w:lang w:val="en-US"/>
              </w:rPr>
            </w:pPr>
            <w:r w:rsidRPr="005E250A">
              <w:rPr>
                <w:sz w:val="28"/>
                <w:szCs w:val="28"/>
                <w:lang w:val="en-US"/>
              </w:rPr>
              <w:t>int hashCode()</w:t>
            </w:r>
          </w:p>
        </w:tc>
        <w:tc>
          <w:tcPr>
            <w:tcW w:w="4927" w:type="dxa"/>
          </w:tcPr>
          <w:p w:rsidR="00BF6719" w:rsidRPr="005E250A" w:rsidRDefault="00BF6719" w:rsidP="002465E0">
            <w:pPr>
              <w:ind w:firstLine="567"/>
              <w:jc w:val="both"/>
              <w:rPr>
                <w:sz w:val="28"/>
                <w:szCs w:val="28"/>
              </w:rPr>
            </w:pPr>
            <w:r w:rsidRPr="005E250A">
              <w:rPr>
                <w:sz w:val="28"/>
                <w:szCs w:val="28"/>
              </w:rPr>
              <w:t>Возвращает хэш-код, связанный с вызывающим объектом</w:t>
            </w: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t>void notify()</w:t>
            </w:r>
          </w:p>
        </w:tc>
        <w:tc>
          <w:tcPr>
            <w:tcW w:w="4927" w:type="dxa"/>
          </w:tcPr>
          <w:p w:rsidR="00BF6719" w:rsidRPr="005E250A" w:rsidRDefault="00BF6719" w:rsidP="002465E0">
            <w:pPr>
              <w:ind w:firstLine="567"/>
              <w:jc w:val="both"/>
              <w:rPr>
                <w:sz w:val="28"/>
                <w:szCs w:val="28"/>
              </w:rPr>
            </w:pPr>
            <w:r w:rsidRPr="005E250A">
              <w:rPr>
                <w:sz w:val="28"/>
                <w:szCs w:val="28"/>
              </w:rPr>
              <w:t xml:space="preserve">Возобновляет работу потока, </w:t>
            </w:r>
            <w:r w:rsidRPr="005E250A">
              <w:rPr>
                <w:sz w:val="28"/>
                <w:szCs w:val="28"/>
              </w:rPr>
              <w:lastRenderedPageBreak/>
              <w:t>ожидающего оповещения от объекта</w:t>
            </w: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lastRenderedPageBreak/>
              <w:t>void notifyAll()</w:t>
            </w:r>
          </w:p>
        </w:tc>
        <w:tc>
          <w:tcPr>
            <w:tcW w:w="4927" w:type="dxa"/>
          </w:tcPr>
          <w:p w:rsidR="00BF6719" w:rsidRPr="005E250A" w:rsidRDefault="00BF6719" w:rsidP="002465E0">
            <w:pPr>
              <w:ind w:firstLine="567"/>
              <w:jc w:val="both"/>
              <w:rPr>
                <w:sz w:val="28"/>
                <w:szCs w:val="28"/>
              </w:rPr>
            </w:pPr>
            <w:r w:rsidRPr="005E250A">
              <w:rPr>
                <w:sz w:val="28"/>
                <w:szCs w:val="28"/>
              </w:rPr>
              <w:t>Возобновляет работу всех потоков, ожидающих оповещения от объекта</w:t>
            </w: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t>String toString()</w:t>
            </w:r>
          </w:p>
        </w:tc>
        <w:tc>
          <w:tcPr>
            <w:tcW w:w="4927" w:type="dxa"/>
          </w:tcPr>
          <w:p w:rsidR="00BF6719" w:rsidRPr="005E250A" w:rsidRDefault="00BF6719" w:rsidP="002465E0">
            <w:pPr>
              <w:ind w:firstLine="567"/>
              <w:jc w:val="both"/>
              <w:rPr>
                <w:sz w:val="28"/>
                <w:szCs w:val="28"/>
              </w:rPr>
            </w:pPr>
            <w:r w:rsidRPr="005E250A">
              <w:rPr>
                <w:sz w:val="28"/>
                <w:szCs w:val="28"/>
              </w:rPr>
              <w:t>Возвращает строку, описывающую объект</w:t>
            </w: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t>void wait()</w:t>
            </w:r>
          </w:p>
        </w:tc>
        <w:tc>
          <w:tcPr>
            <w:tcW w:w="4927" w:type="dxa"/>
            <w:vMerge w:val="restart"/>
          </w:tcPr>
          <w:p w:rsidR="00BF6719" w:rsidRPr="005E250A" w:rsidRDefault="00BF6719" w:rsidP="002465E0">
            <w:pPr>
              <w:ind w:firstLine="567"/>
              <w:jc w:val="both"/>
              <w:rPr>
                <w:sz w:val="28"/>
                <w:szCs w:val="28"/>
              </w:rPr>
            </w:pPr>
            <w:r w:rsidRPr="005E250A">
              <w:rPr>
                <w:sz w:val="28"/>
                <w:szCs w:val="28"/>
              </w:rPr>
              <w:t>Ожидает выполнения другого потока</w:t>
            </w: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t xml:space="preserve">void wait(long </w:t>
            </w:r>
            <w:r w:rsidRPr="005E250A">
              <w:rPr>
                <w:sz w:val="28"/>
                <w:szCs w:val="28"/>
              </w:rPr>
              <w:t>миллисекунды</w:t>
            </w:r>
            <w:r w:rsidRPr="005E250A">
              <w:rPr>
                <w:sz w:val="28"/>
                <w:szCs w:val="28"/>
                <w:lang w:val="en-US"/>
              </w:rPr>
              <w:t>)</w:t>
            </w:r>
          </w:p>
        </w:tc>
        <w:tc>
          <w:tcPr>
            <w:tcW w:w="4927" w:type="dxa"/>
            <w:vMerge/>
          </w:tcPr>
          <w:p w:rsidR="00BF6719" w:rsidRPr="005E250A" w:rsidRDefault="00BF6719" w:rsidP="002465E0">
            <w:pPr>
              <w:ind w:firstLine="567"/>
              <w:jc w:val="both"/>
              <w:rPr>
                <w:sz w:val="28"/>
                <w:szCs w:val="28"/>
              </w:rPr>
            </w:pPr>
          </w:p>
        </w:tc>
      </w:tr>
      <w:tr w:rsidR="00BF6719" w:rsidRPr="005E250A" w:rsidTr="00623F1C">
        <w:tc>
          <w:tcPr>
            <w:tcW w:w="4644" w:type="dxa"/>
          </w:tcPr>
          <w:p w:rsidR="00BF6719" w:rsidRPr="005E250A" w:rsidRDefault="00BF6719" w:rsidP="002465E0">
            <w:pPr>
              <w:ind w:firstLine="567"/>
              <w:jc w:val="both"/>
              <w:rPr>
                <w:sz w:val="28"/>
                <w:szCs w:val="28"/>
              </w:rPr>
            </w:pPr>
            <w:r w:rsidRPr="005E250A">
              <w:rPr>
                <w:sz w:val="28"/>
                <w:szCs w:val="28"/>
                <w:lang w:val="en-US"/>
              </w:rPr>
              <w:t>void</w:t>
            </w:r>
            <w:r w:rsidRPr="005E250A">
              <w:rPr>
                <w:sz w:val="28"/>
                <w:szCs w:val="28"/>
              </w:rPr>
              <w:t xml:space="preserve"> </w:t>
            </w:r>
            <w:r w:rsidRPr="005E250A">
              <w:rPr>
                <w:sz w:val="28"/>
                <w:szCs w:val="28"/>
                <w:lang w:val="en-US"/>
              </w:rPr>
              <w:t>wait</w:t>
            </w:r>
            <w:r w:rsidRPr="005E250A">
              <w:rPr>
                <w:sz w:val="28"/>
                <w:szCs w:val="28"/>
              </w:rPr>
              <w:t>(</w:t>
            </w:r>
            <w:r w:rsidRPr="005E250A">
              <w:rPr>
                <w:sz w:val="28"/>
                <w:szCs w:val="28"/>
                <w:lang w:val="en-US"/>
              </w:rPr>
              <w:t>long</w:t>
            </w:r>
            <w:r w:rsidRPr="005E250A">
              <w:rPr>
                <w:sz w:val="28"/>
                <w:szCs w:val="28"/>
              </w:rPr>
              <w:t xml:space="preserve"> миллисекунды, </w:t>
            </w:r>
            <w:r w:rsidRPr="005E250A">
              <w:rPr>
                <w:sz w:val="28"/>
                <w:szCs w:val="28"/>
                <w:lang w:val="en-US"/>
              </w:rPr>
              <w:t>int</w:t>
            </w:r>
            <w:r w:rsidRPr="005E250A">
              <w:rPr>
                <w:sz w:val="28"/>
                <w:szCs w:val="28"/>
              </w:rPr>
              <w:t xml:space="preserve"> наносекунды)</w:t>
            </w:r>
          </w:p>
        </w:tc>
        <w:tc>
          <w:tcPr>
            <w:tcW w:w="4927" w:type="dxa"/>
            <w:vMerge/>
          </w:tcPr>
          <w:p w:rsidR="00BF6719" w:rsidRPr="005E250A" w:rsidRDefault="00BF6719" w:rsidP="002465E0">
            <w:pPr>
              <w:ind w:firstLine="567"/>
              <w:jc w:val="both"/>
              <w:rPr>
                <w:sz w:val="28"/>
                <w:szCs w:val="28"/>
              </w:rPr>
            </w:pPr>
          </w:p>
        </w:tc>
      </w:tr>
    </w:tbl>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 xml:space="preserve">Методы getClass(), notify(), notifyAll(), и wait() объявлены final, остальные можно переопределять в подклассах. </w:t>
      </w:r>
    </w:p>
    <w:p w:rsidR="00BF6719" w:rsidRPr="005E250A" w:rsidRDefault="00BF6719" w:rsidP="002465E0">
      <w:pPr>
        <w:spacing w:line="242" w:lineRule="auto"/>
        <w:ind w:firstLine="567"/>
        <w:jc w:val="both"/>
        <w:rPr>
          <w:sz w:val="28"/>
          <w:szCs w:val="28"/>
        </w:rPr>
      </w:pPr>
      <w:r w:rsidRPr="005E250A">
        <w:rPr>
          <w:sz w:val="28"/>
          <w:szCs w:val="28"/>
        </w:rPr>
        <w:t>Если при создании класса предполагается проверка логической эквива</w:t>
      </w:r>
      <w:r w:rsidRPr="005E250A">
        <w:rPr>
          <w:sz w:val="28"/>
          <w:szCs w:val="28"/>
        </w:rPr>
        <w:softHyphen/>
        <w:t>лентности объектов, которая не выполнена в суперклассе, следует переоп</w:t>
      </w:r>
      <w:r w:rsidRPr="005E250A">
        <w:rPr>
          <w:sz w:val="28"/>
          <w:szCs w:val="28"/>
        </w:rPr>
        <w:softHyphen/>
        <w:t xml:space="preserve">ределить два метода: </w:t>
      </w:r>
      <w:r w:rsidRPr="005E250A">
        <w:rPr>
          <w:sz w:val="28"/>
          <w:szCs w:val="28"/>
          <w:lang w:val="en-US"/>
        </w:rPr>
        <w:t>equals</w:t>
      </w:r>
      <w:r w:rsidRPr="005E250A">
        <w:rPr>
          <w:sz w:val="28"/>
          <w:szCs w:val="28"/>
        </w:rPr>
        <w:t>(</w:t>
      </w:r>
      <w:r w:rsidRPr="005E250A">
        <w:rPr>
          <w:sz w:val="28"/>
          <w:szCs w:val="28"/>
          <w:lang w:val="en-US"/>
        </w:rPr>
        <w:t>Object</w:t>
      </w:r>
      <w:r w:rsidRPr="005E250A">
        <w:rPr>
          <w:sz w:val="28"/>
          <w:szCs w:val="28"/>
        </w:rPr>
        <w:t xml:space="preserve"> </w:t>
      </w:r>
      <w:r w:rsidRPr="005E250A">
        <w:rPr>
          <w:sz w:val="28"/>
          <w:szCs w:val="28"/>
          <w:lang w:val="en-US"/>
        </w:rPr>
        <w:t>ob</w:t>
      </w:r>
      <w:r w:rsidRPr="005E250A">
        <w:rPr>
          <w:sz w:val="28"/>
          <w:szCs w:val="28"/>
        </w:rPr>
        <w:t xml:space="preserve">) и </w:t>
      </w:r>
      <w:r w:rsidRPr="005E250A">
        <w:rPr>
          <w:sz w:val="28"/>
          <w:szCs w:val="28"/>
          <w:lang w:val="en-US"/>
        </w:rPr>
        <w:t>hashCode</w:t>
      </w:r>
      <w:r w:rsidRPr="005E250A">
        <w:rPr>
          <w:sz w:val="28"/>
          <w:szCs w:val="28"/>
        </w:rPr>
        <w:t xml:space="preserve">(). Кроме того, переопределение этих методов необходимо, если логика приложения предусматривает использование элементов в коллекциях. Метод </w:t>
      </w:r>
      <w:r w:rsidRPr="005E250A">
        <w:rPr>
          <w:sz w:val="28"/>
          <w:szCs w:val="28"/>
          <w:lang w:val="en-US"/>
        </w:rPr>
        <w:t>equals</w:t>
      </w:r>
      <w:r w:rsidRPr="005E250A">
        <w:rPr>
          <w:sz w:val="28"/>
          <w:szCs w:val="28"/>
        </w:rPr>
        <w:t xml:space="preserve">() при сравнении двух объектов возвращает истину, если содержимое объектов эквивалентно, и ложь – в противном случае. При переопределении метода </w:t>
      </w:r>
      <w:r w:rsidRPr="005E250A">
        <w:rPr>
          <w:sz w:val="28"/>
          <w:szCs w:val="28"/>
          <w:lang w:val="en-US"/>
        </w:rPr>
        <w:t>equals</w:t>
      </w:r>
      <w:r w:rsidRPr="005E250A">
        <w:rPr>
          <w:sz w:val="28"/>
          <w:szCs w:val="28"/>
        </w:rPr>
        <w:t xml:space="preserve">() должны выполняться соглашения, предусмотренные спецификацией языка </w:t>
      </w:r>
      <w:r w:rsidRPr="005E250A">
        <w:rPr>
          <w:sz w:val="28"/>
          <w:szCs w:val="28"/>
          <w:lang w:val="en-US"/>
        </w:rPr>
        <w:t>Java</w:t>
      </w:r>
      <w:r w:rsidRPr="005E250A">
        <w:rPr>
          <w:sz w:val="28"/>
          <w:szCs w:val="28"/>
        </w:rPr>
        <w:t>, а именно:</w:t>
      </w:r>
    </w:p>
    <w:p w:rsidR="00BF6719" w:rsidRPr="005E250A" w:rsidRDefault="00BF6719" w:rsidP="002465E0">
      <w:pPr>
        <w:numPr>
          <w:ilvl w:val="0"/>
          <w:numId w:val="26"/>
        </w:numPr>
        <w:tabs>
          <w:tab w:val="clear" w:pos="1146"/>
          <w:tab w:val="num" w:pos="540"/>
          <w:tab w:val="left" w:pos="882"/>
        </w:tabs>
        <w:spacing w:line="242" w:lineRule="auto"/>
        <w:ind w:left="0" w:firstLine="567"/>
        <w:jc w:val="both"/>
        <w:rPr>
          <w:sz w:val="28"/>
          <w:szCs w:val="28"/>
        </w:rPr>
      </w:pPr>
      <w:r w:rsidRPr="005E250A">
        <w:rPr>
          <w:sz w:val="28"/>
          <w:szCs w:val="28"/>
        </w:rPr>
        <w:t>рефлексивность – объект равен самому себе;</w:t>
      </w:r>
    </w:p>
    <w:p w:rsidR="00BF6719" w:rsidRPr="005E250A" w:rsidRDefault="00BF6719" w:rsidP="002465E0">
      <w:pPr>
        <w:numPr>
          <w:ilvl w:val="0"/>
          <w:numId w:val="26"/>
        </w:numPr>
        <w:tabs>
          <w:tab w:val="clear" w:pos="1146"/>
          <w:tab w:val="num" w:pos="540"/>
          <w:tab w:val="left" w:pos="882"/>
        </w:tabs>
        <w:spacing w:line="242" w:lineRule="auto"/>
        <w:ind w:left="0" w:firstLine="567"/>
        <w:jc w:val="both"/>
        <w:rPr>
          <w:sz w:val="28"/>
          <w:szCs w:val="28"/>
        </w:rPr>
      </w:pPr>
      <w:r w:rsidRPr="005E250A">
        <w:rPr>
          <w:sz w:val="28"/>
          <w:szCs w:val="28"/>
        </w:rPr>
        <w:t xml:space="preserve">симметричность – если </w:t>
      </w:r>
      <w:r w:rsidRPr="005E250A">
        <w:rPr>
          <w:sz w:val="28"/>
          <w:szCs w:val="28"/>
          <w:lang w:val="en-US"/>
        </w:rPr>
        <w:t>x</w:t>
      </w:r>
      <w:r w:rsidRPr="005E250A">
        <w:rPr>
          <w:sz w:val="28"/>
          <w:szCs w:val="28"/>
        </w:rPr>
        <w:t>.</w:t>
      </w:r>
      <w:r w:rsidRPr="005E250A">
        <w:rPr>
          <w:sz w:val="28"/>
          <w:szCs w:val="28"/>
          <w:lang w:val="en-US"/>
        </w:rPr>
        <w:t>equals</w:t>
      </w:r>
      <w:r w:rsidRPr="005E250A">
        <w:rPr>
          <w:sz w:val="28"/>
          <w:szCs w:val="28"/>
        </w:rPr>
        <w:t>(</w:t>
      </w:r>
      <w:r w:rsidRPr="005E250A">
        <w:rPr>
          <w:sz w:val="28"/>
          <w:szCs w:val="28"/>
          <w:lang w:val="en-US"/>
        </w:rPr>
        <w:t>y</w:t>
      </w:r>
      <w:r w:rsidRPr="005E250A">
        <w:rPr>
          <w:sz w:val="28"/>
          <w:szCs w:val="28"/>
        </w:rPr>
        <w:t xml:space="preserve">) возвращает значение </w:t>
      </w:r>
      <w:r w:rsidRPr="005E250A">
        <w:rPr>
          <w:sz w:val="28"/>
          <w:szCs w:val="28"/>
          <w:lang w:val="en-US"/>
        </w:rPr>
        <w:t>true</w:t>
      </w:r>
      <w:r w:rsidRPr="005E250A">
        <w:rPr>
          <w:sz w:val="28"/>
          <w:szCs w:val="28"/>
        </w:rPr>
        <w:t xml:space="preserve">, то и </w:t>
      </w:r>
      <w:r w:rsidRPr="005E250A">
        <w:rPr>
          <w:sz w:val="28"/>
          <w:szCs w:val="28"/>
          <w:lang w:val="en-US"/>
        </w:rPr>
        <w:t>y</w:t>
      </w:r>
      <w:r w:rsidRPr="005E250A">
        <w:rPr>
          <w:sz w:val="28"/>
          <w:szCs w:val="28"/>
        </w:rPr>
        <w:t>.</w:t>
      </w:r>
      <w:r w:rsidRPr="005E250A">
        <w:rPr>
          <w:sz w:val="28"/>
          <w:szCs w:val="28"/>
          <w:lang w:val="en-US"/>
        </w:rPr>
        <w:t>equals</w:t>
      </w:r>
      <w:r w:rsidRPr="005E250A">
        <w:rPr>
          <w:sz w:val="28"/>
          <w:szCs w:val="28"/>
        </w:rPr>
        <w:t>(</w:t>
      </w:r>
      <w:r w:rsidRPr="005E250A">
        <w:rPr>
          <w:sz w:val="28"/>
          <w:szCs w:val="28"/>
          <w:lang w:val="en-US"/>
        </w:rPr>
        <w:t>x</w:t>
      </w:r>
      <w:r w:rsidRPr="005E250A">
        <w:rPr>
          <w:sz w:val="28"/>
          <w:szCs w:val="28"/>
        </w:rPr>
        <w:t xml:space="preserve">) всегда возвращает значение </w:t>
      </w:r>
      <w:r w:rsidRPr="005E250A">
        <w:rPr>
          <w:sz w:val="28"/>
          <w:szCs w:val="28"/>
          <w:lang w:val="en-US"/>
        </w:rPr>
        <w:t>true</w:t>
      </w:r>
      <w:r w:rsidRPr="005E250A">
        <w:rPr>
          <w:sz w:val="28"/>
          <w:szCs w:val="28"/>
        </w:rPr>
        <w:t>;</w:t>
      </w:r>
    </w:p>
    <w:p w:rsidR="00BF6719" w:rsidRPr="005E250A" w:rsidRDefault="00BF6719" w:rsidP="002465E0">
      <w:pPr>
        <w:numPr>
          <w:ilvl w:val="0"/>
          <w:numId w:val="26"/>
        </w:numPr>
        <w:tabs>
          <w:tab w:val="clear" w:pos="1146"/>
          <w:tab w:val="num" w:pos="540"/>
          <w:tab w:val="left" w:pos="882"/>
        </w:tabs>
        <w:spacing w:line="242" w:lineRule="auto"/>
        <w:ind w:left="0" w:firstLine="567"/>
        <w:jc w:val="both"/>
        <w:rPr>
          <w:sz w:val="28"/>
          <w:szCs w:val="28"/>
        </w:rPr>
      </w:pPr>
      <w:r w:rsidRPr="005E250A">
        <w:rPr>
          <w:sz w:val="28"/>
          <w:szCs w:val="28"/>
        </w:rPr>
        <w:t xml:space="preserve">транзитивность – если метод </w:t>
      </w:r>
      <w:r w:rsidRPr="005E250A">
        <w:rPr>
          <w:sz w:val="28"/>
          <w:szCs w:val="28"/>
          <w:lang w:val="en-US"/>
        </w:rPr>
        <w:t>equals</w:t>
      </w:r>
      <w:r w:rsidRPr="005E250A">
        <w:rPr>
          <w:sz w:val="28"/>
          <w:szCs w:val="28"/>
        </w:rPr>
        <w:t xml:space="preserve">() возвращает значение </w:t>
      </w:r>
      <w:r w:rsidRPr="005E250A">
        <w:rPr>
          <w:sz w:val="28"/>
          <w:szCs w:val="28"/>
          <w:lang w:val="en-US"/>
        </w:rPr>
        <w:t>true</w:t>
      </w:r>
      <w:r w:rsidRPr="005E250A">
        <w:rPr>
          <w:sz w:val="28"/>
          <w:szCs w:val="28"/>
        </w:rPr>
        <w:t xml:space="preserve"> при сравнении объектов </w:t>
      </w:r>
      <w:r w:rsidRPr="005E250A">
        <w:rPr>
          <w:sz w:val="28"/>
          <w:szCs w:val="28"/>
          <w:lang w:val="en-US"/>
        </w:rPr>
        <w:t>x</w:t>
      </w:r>
      <w:r w:rsidRPr="005E250A">
        <w:rPr>
          <w:sz w:val="28"/>
          <w:szCs w:val="28"/>
        </w:rPr>
        <w:t xml:space="preserve"> и </w:t>
      </w:r>
      <w:r w:rsidRPr="005E250A">
        <w:rPr>
          <w:sz w:val="28"/>
          <w:szCs w:val="28"/>
          <w:lang w:val="en-US"/>
        </w:rPr>
        <w:t>y</w:t>
      </w:r>
      <w:r w:rsidRPr="005E250A">
        <w:rPr>
          <w:sz w:val="28"/>
          <w:szCs w:val="28"/>
        </w:rPr>
        <w:t xml:space="preserve">, а также </w:t>
      </w:r>
      <w:r w:rsidRPr="005E250A">
        <w:rPr>
          <w:sz w:val="28"/>
          <w:szCs w:val="28"/>
          <w:lang w:val="en-US"/>
        </w:rPr>
        <w:t>y</w:t>
      </w:r>
      <w:r w:rsidRPr="005E250A">
        <w:rPr>
          <w:sz w:val="28"/>
          <w:szCs w:val="28"/>
        </w:rPr>
        <w:t xml:space="preserve"> и </w:t>
      </w:r>
      <w:r w:rsidRPr="005E250A">
        <w:rPr>
          <w:sz w:val="28"/>
          <w:szCs w:val="28"/>
          <w:lang w:val="en-US"/>
        </w:rPr>
        <w:t>z</w:t>
      </w:r>
      <w:r w:rsidRPr="005E250A">
        <w:rPr>
          <w:sz w:val="28"/>
          <w:szCs w:val="28"/>
        </w:rPr>
        <w:t xml:space="preserve">, то и при сравнении </w:t>
      </w:r>
      <w:r w:rsidRPr="005E250A">
        <w:rPr>
          <w:sz w:val="28"/>
          <w:szCs w:val="28"/>
          <w:lang w:val="en-US"/>
        </w:rPr>
        <w:t>x</w:t>
      </w:r>
      <w:r w:rsidRPr="005E250A">
        <w:rPr>
          <w:sz w:val="28"/>
          <w:szCs w:val="28"/>
        </w:rPr>
        <w:t xml:space="preserve"> и </w:t>
      </w:r>
      <w:r w:rsidRPr="005E250A">
        <w:rPr>
          <w:sz w:val="28"/>
          <w:szCs w:val="28"/>
          <w:lang w:val="en-US"/>
        </w:rPr>
        <w:t>z</w:t>
      </w:r>
      <w:r w:rsidRPr="005E250A">
        <w:rPr>
          <w:sz w:val="28"/>
          <w:szCs w:val="28"/>
        </w:rPr>
        <w:t xml:space="preserve"> будет возвращено значение </w:t>
      </w:r>
      <w:r w:rsidRPr="005E250A">
        <w:rPr>
          <w:sz w:val="28"/>
          <w:szCs w:val="28"/>
          <w:lang w:val="en-US"/>
        </w:rPr>
        <w:t>true</w:t>
      </w:r>
      <w:r w:rsidRPr="005E250A">
        <w:rPr>
          <w:sz w:val="28"/>
          <w:szCs w:val="28"/>
        </w:rPr>
        <w:t>;</w:t>
      </w:r>
    </w:p>
    <w:p w:rsidR="00BF6719" w:rsidRPr="005E250A" w:rsidRDefault="00BF6719" w:rsidP="002465E0">
      <w:pPr>
        <w:numPr>
          <w:ilvl w:val="0"/>
          <w:numId w:val="26"/>
        </w:numPr>
        <w:tabs>
          <w:tab w:val="clear" w:pos="1146"/>
          <w:tab w:val="num" w:pos="540"/>
          <w:tab w:val="left" w:pos="882"/>
        </w:tabs>
        <w:spacing w:line="242" w:lineRule="auto"/>
        <w:ind w:left="0" w:firstLine="567"/>
        <w:jc w:val="both"/>
        <w:rPr>
          <w:sz w:val="28"/>
          <w:szCs w:val="28"/>
        </w:rPr>
      </w:pPr>
      <w:r w:rsidRPr="005E250A">
        <w:rPr>
          <w:sz w:val="28"/>
          <w:szCs w:val="28"/>
        </w:rPr>
        <w:t>непротиворечивость – при многократном вызове метода для двух не подвергшихся изменению за это время объектов возвращаемое значение всегда должно быть одинаковым;</w:t>
      </w:r>
    </w:p>
    <w:p w:rsidR="00BF6719" w:rsidRPr="005E250A" w:rsidRDefault="00BF6719" w:rsidP="002465E0">
      <w:pPr>
        <w:numPr>
          <w:ilvl w:val="0"/>
          <w:numId w:val="26"/>
        </w:numPr>
        <w:tabs>
          <w:tab w:val="clear" w:pos="1146"/>
          <w:tab w:val="num" w:pos="540"/>
          <w:tab w:val="left" w:pos="882"/>
        </w:tabs>
        <w:spacing w:line="242" w:lineRule="auto"/>
        <w:ind w:left="0" w:firstLine="567"/>
        <w:jc w:val="both"/>
        <w:rPr>
          <w:sz w:val="28"/>
          <w:szCs w:val="28"/>
        </w:rPr>
      </w:pPr>
      <w:r w:rsidRPr="005E250A">
        <w:rPr>
          <w:sz w:val="28"/>
          <w:szCs w:val="28"/>
        </w:rPr>
        <w:t xml:space="preserve">ненулевая ссылка при сравнении с литералом </w:t>
      </w:r>
      <w:r w:rsidRPr="005E250A">
        <w:rPr>
          <w:sz w:val="28"/>
          <w:szCs w:val="28"/>
          <w:lang w:val="en-US"/>
        </w:rPr>
        <w:t>null</w:t>
      </w:r>
      <w:r w:rsidRPr="005E250A">
        <w:rPr>
          <w:sz w:val="28"/>
          <w:szCs w:val="28"/>
        </w:rPr>
        <w:t xml:space="preserve"> всегда возвращает значение </w:t>
      </w:r>
      <w:r w:rsidRPr="005E250A">
        <w:rPr>
          <w:sz w:val="28"/>
          <w:szCs w:val="28"/>
          <w:lang w:val="en-US"/>
        </w:rPr>
        <w:t>false</w:t>
      </w:r>
      <w:r w:rsidRPr="005E250A">
        <w:rPr>
          <w:sz w:val="28"/>
          <w:szCs w:val="28"/>
        </w:rPr>
        <w:t>.</w:t>
      </w:r>
    </w:p>
    <w:p w:rsidR="00BF6719" w:rsidRPr="005E250A" w:rsidRDefault="00BF6719" w:rsidP="002465E0">
      <w:pPr>
        <w:spacing w:line="242" w:lineRule="auto"/>
        <w:ind w:firstLine="567"/>
        <w:jc w:val="both"/>
        <w:rPr>
          <w:sz w:val="28"/>
          <w:szCs w:val="28"/>
        </w:rPr>
      </w:pPr>
      <w:r w:rsidRPr="005E250A">
        <w:rPr>
          <w:sz w:val="28"/>
          <w:szCs w:val="28"/>
        </w:rPr>
        <w:t xml:space="preserve">При создании информационных классов также рекомендуется переопределять методы </w:t>
      </w:r>
      <w:r w:rsidRPr="005E250A">
        <w:rPr>
          <w:sz w:val="28"/>
          <w:szCs w:val="28"/>
          <w:lang w:val="en-US"/>
        </w:rPr>
        <w:t>hashCode</w:t>
      </w:r>
      <w:r w:rsidRPr="005E250A">
        <w:rPr>
          <w:sz w:val="28"/>
          <w:szCs w:val="28"/>
        </w:rPr>
        <w:t xml:space="preserve">() и </w:t>
      </w:r>
      <w:r w:rsidRPr="005E250A">
        <w:rPr>
          <w:sz w:val="28"/>
          <w:szCs w:val="28"/>
          <w:lang w:val="en-US"/>
        </w:rPr>
        <w:t>toString</w:t>
      </w:r>
      <w:r w:rsidRPr="005E250A">
        <w:rPr>
          <w:sz w:val="28"/>
          <w:szCs w:val="28"/>
        </w:rPr>
        <w:t>(), чтобы адаптировать их действия для создаваемого типа.</w:t>
      </w:r>
    </w:p>
    <w:p w:rsidR="00BF6719" w:rsidRPr="005E250A" w:rsidRDefault="00BF6719" w:rsidP="002465E0">
      <w:pPr>
        <w:spacing w:line="242" w:lineRule="auto"/>
        <w:ind w:firstLine="567"/>
        <w:jc w:val="both"/>
        <w:rPr>
          <w:sz w:val="28"/>
          <w:szCs w:val="28"/>
        </w:rPr>
      </w:pPr>
      <w:r w:rsidRPr="005E250A">
        <w:rPr>
          <w:sz w:val="28"/>
          <w:szCs w:val="28"/>
        </w:rPr>
        <w:t xml:space="preserve">Метод </w:t>
      </w:r>
      <w:r w:rsidRPr="005E250A">
        <w:rPr>
          <w:sz w:val="28"/>
          <w:szCs w:val="28"/>
          <w:lang w:val="en-US"/>
        </w:rPr>
        <w:t>hashCode</w:t>
      </w:r>
      <w:r w:rsidRPr="005E250A">
        <w:rPr>
          <w:sz w:val="28"/>
          <w:szCs w:val="28"/>
        </w:rPr>
        <w:t>() переопределен, как правило, в каждом классе и возвращает число, являющееся уникальным идентификатором объекта, завися</w:t>
      </w:r>
      <w:r w:rsidRPr="005E250A">
        <w:rPr>
          <w:sz w:val="28"/>
          <w:szCs w:val="28"/>
        </w:rPr>
        <w:softHyphen/>
        <w:t>щим в большинстве случаев только от значения объекта. Его следует переопре</w:t>
      </w:r>
      <w:r w:rsidRPr="005E250A">
        <w:rPr>
          <w:sz w:val="28"/>
          <w:szCs w:val="28"/>
        </w:rPr>
        <w:softHyphen/>
        <w:t xml:space="preserve">делять всегда, когда переопределен метод </w:t>
      </w:r>
      <w:r w:rsidRPr="005E250A">
        <w:rPr>
          <w:sz w:val="28"/>
          <w:szCs w:val="28"/>
          <w:lang w:val="en-US"/>
        </w:rPr>
        <w:t>equals</w:t>
      </w:r>
      <w:r w:rsidRPr="005E250A">
        <w:rPr>
          <w:sz w:val="28"/>
          <w:szCs w:val="28"/>
        </w:rPr>
        <w:t xml:space="preserve">(). Метод </w:t>
      </w:r>
      <w:r w:rsidRPr="005E250A">
        <w:rPr>
          <w:sz w:val="28"/>
          <w:szCs w:val="28"/>
          <w:highlight w:val="white"/>
          <w:lang w:val="en-US"/>
        </w:rPr>
        <w:t>hashCode</w:t>
      </w:r>
      <w:r w:rsidRPr="005E250A">
        <w:rPr>
          <w:sz w:val="28"/>
          <w:szCs w:val="28"/>
          <w:highlight w:val="white"/>
        </w:rPr>
        <w:t>()</w:t>
      </w:r>
      <w:r w:rsidRPr="005E250A">
        <w:rPr>
          <w:sz w:val="28"/>
          <w:szCs w:val="28"/>
        </w:rPr>
        <w:t xml:space="preserve"> возвращает хэш-код объекта, вычисление которого управляется следующими соглашениями:</w:t>
      </w:r>
    </w:p>
    <w:p w:rsidR="00BF6719" w:rsidRPr="005E250A" w:rsidRDefault="00BF6719" w:rsidP="002465E0">
      <w:pPr>
        <w:numPr>
          <w:ilvl w:val="0"/>
          <w:numId w:val="27"/>
        </w:numPr>
        <w:tabs>
          <w:tab w:val="clear" w:pos="1146"/>
          <w:tab w:val="num" w:pos="540"/>
          <w:tab w:val="left" w:pos="896"/>
        </w:tabs>
        <w:spacing w:line="242" w:lineRule="auto"/>
        <w:ind w:left="0" w:firstLine="567"/>
        <w:jc w:val="both"/>
        <w:rPr>
          <w:sz w:val="28"/>
          <w:szCs w:val="28"/>
        </w:rPr>
      </w:pPr>
      <w:r w:rsidRPr="005E250A">
        <w:rPr>
          <w:sz w:val="28"/>
          <w:szCs w:val="28"/>
        </w:rPr>
        <w:t>во время работы приложения значение хэш-кода объекта не изменяется, если объект не был изменен;</w:t>
      </w:r>
    </w:p>
    <w:p w:rsidR="00BF6719" w:rsidRPr="005E250A" w:rsidRDefault="00BF6719" w:rsidP="002465E0">
      <w:pPr>
        <w:numPr>
          <w:ilvl w:val="0"/>
          <w:numId w:val="27"/>
        </w:numPr>
        <w:tabs>
          <w:tab w:val="clear" w:pos="1146"/>
          <w:tab w:val="num" w:pos="540"/>
          <w:tab w:val="left" w:pos="896"/>
        </w:tabs>
        <w:spacing w:line="242" w:lineRule="auto"/>
        <w:ind w:left="0" w:firstLine="567"/>
        <w:jc w:val="both"/>
        <w:rPr>
          <w:sz w:val="28"/>
          <w:szCs w:val="28"/>
        </w:rPr>
      </w:pPr>
      <w:r w:rsidRPr="005E250A">
        <w:rPr>
          <w:sz w:val="28"/>
          <w:szCs w:val="28"/>
        </w:rPr>
        <w:lastRenderedPageBreak/>
        <w:t xml:space="preserve">все одинаковые по содержанию объекты </w:t>
      </w:r>
      <w:r w:rsidRPr="005E250A">
        <w:rPr>
          <w:iCs/>
          <w:sz w:val="28"/>
          <w:szCs w:val="28"/>
        </w:rPr>
        <w:t>одного типа</w:t>
      </w:r>
      <w:r w:rsidRPr="005E250A">
        <w:rPr>
          <w:sz w:val="28"/>
          <w:szCs w:val="28"/>
        </w:rPr>
        <w:t xml:space="preserve"> </w:t>
      </w:r>
      <w:r w:rsidRPr="005E250A">
        <w:rPr>
          <w:bCs/>
          <w:sz w:val="28"/>
          <w:szCs w:val="28"/>
        </w:rPr>
        <w:t>должны</w:t>
      </w:r>
      <w:r w:rsidRPr="005E250A">
        <w:rPr>
          <w:sz w:val="28"/>
          <w:szCs w:val="28"/>
        </w:rPr>
        <w:t xml:space="preserve"> иметь одинаковые хэш-коды;</w:t>
      </w:r>
    </w:p>
    <w:p w:rsidR="00BF6719" w:rsidRPr="005E250A" w:rsidRDefault="00BF6719" w:rsidP="002465E0">
      <w:pPr>
        <w:numPr>
          <w:ilvl w:val="0"/>
          <w:numId w:val="27"/>
        </w:numPr>
        <w:tabs>
          <w:tab w:val="clear" w:pos="1146"/>
          <w:tab w:val="num" w:pos="540"/>
          <w:tab w:val="left" w:pos="896"/>
        </w:tabs>
        <w:spacing w:line="242" w:lineRule="auto"/>
        <w:ind w:left="0" w:firstLine="567"/>
        <w:jc w:val="both"/>
        <w:rPr>
          <w:sz w:val="28"/>
          <w:szCs w:val="28"/>
        </w:rPr>
      </w:pPr>
      <w:r w:rsidRPr="005E250A">
        <w:rPr>
          <w:sz w:val="28"/>
          <w:szCs w:val="28"/>
        </w:rPr>
        <w:t xml:space="preserve">различные по содержанию объекты одного типа </w:t>
      </w:r>
      <w:r w:rsidRPr="005E250A">
        <w:rPr>
          <w:bCs/>
          <w:sz w:val="28"/>
          <w:szCs w:val="28"/>
        </w:rPr>
        <w:t>могут</w:t>
      </w:r>
      <w:r w:rsidRPr="005E250A">
        <w:rPr>
          <w:sz w:val="28"/>
          <w:szCs w:val="28"/>
        </w:rPr>
        <w:t xml:space="preserve"> иметь различные хэш-коды.</w:t>
      </w:r>
    </w:p>
    <w:p w:rsidR="00BF6719" w:rsidRPr="005E250A" w:rsidRDefault="00BF6719" w:rsidP="002465E0">
      <w:pPr>
        <w:spacing w:line="242" w:lineRule="auto"/>
        <w:ind w:firstLine="567"/>
        <w:jc w:val="both"/>
        <w:rPr>
          <w:sz w:val="28"/>
          <w:szCs w:val="28"/>
        </w:rPr>
      </w:pPr>
      <w:r w:rsidRPr="005E250A">
        <w:rPr>
          <w:sz w:val="28"/>
          <w:szCs w:val="28"/>
        </w:rPr>
        <w:t xml:space="preserve">Один из способов создания правильного метода </w:t>
      </w:r>
      <w:r w:rsidRPr="005E250A">
        <w:rPr>
          <w:sz w:val="28"/>
          <w:szCs w:val="28"/>
          <w:lang w:val="en-US"/>
        </w:rPr>
        <w:t>hashCode</w:t>
      </w:r>
      <w:r w:rsidRPr="005E250A">
        <w:rPr>
          <w:sz w:val="28"/>
          <w:szCs w:val="28"/>
        </w:rPr>
        <w:t xml:space="preserve">(), гарантирующий выполнение соглашений, приведен ниже, в примере </w:t>
      </w:r>
      <w:r w:rsidRPr="005E250A">
        <w:rPr>
          <w:iCs/>
          <w:sz w:val="28"/>
          <w:szCs w:val="28"/>
          <w:highlight w:val="white"/>
        </w:rPr>
        <w:t>#</w:t>
      </w:r>
      <w:r w:rsidRPr="005E250A">
        <w:rPr>
          <w:iCs/>
          <w:sz w:val="28"/>
          <w:szCs w:val="28"/>
        </w:rPr>
        <w:t xml:space="preserve"> </w:t>
      </w:r>
      <w:r w:rsidRPr="005E250A">
        <w:rPr>
          <w:sz w:val="28"/>
          <w:szCs w:val="28"/>
        </w:rPr>
        <w:t>10.</w:t>
      </w:r>
    </w:p>
    <w:p w:rsidR="00BF6719" w:rsidRPr="005E250A" w:rsidRDefault="00BF6719" w:rsidP="002465E0">
      <w:pPr>
        <w:spacing w:line="242" w:lineRule="auto"/>
        <w:ind w:firstLine="567"/>
        <w:jc w:val="both"/>
        <w:rPr>
          <w:sz w:val="28"/>
          <w:szCs w:val="28"/>
        </w:rPr>
      </w:pPr>
      <w:r w:rsidRPr="005E250A">
        <w:rPr>
          <w:sz w:val="28"/>
          <w:szCs w:val="28"/>
        </w:rPr>
        <w:t xml:space="preserve">Метод </w:t>
      </w:r>
      <w:r w:rsidRPr="005E250A">
        <w:rPr>
          <w:sz w:val="28"/>
          <w:szCs w:val="28"/>
          <w:lang w:val="en-US"/>
        </w:rPr>
        <w:t>toString</w:t>
      </w:r>
      <w:r w:rsidRPr="005E250A">
        <w:rPr>
          <w:sz w:val="28"/>
          <w:szCs w:val="28"/>
        </w:rPr>
        <w:t xml:space="preserve">() следует переопределять таким образом, чтобы кроме стандартной информации о пакете (опционально), в котором находится класс, и самого имени класса (опционально), он возвращал значения полей объекта, вызвавшего этот метод (то есть всю полезную информацию объекта), вместо хэш-кода, как это делается в классе </w:t>
      </w:r>
      <w:r w:rsidRPr="005E250A">
        <w:rPr>
          <w:sz w:val="28"/>
          <w:szCs w:val="28"/>
          <w:lang w:val="en-US"/>
        </w:rPr>
        <w:t>Object</w:t>
      </w:r>
      <w:r w:rsidRPr="005E250A">
        <w:rPr>
          <w:sz w:val="28"/>
          <w:szCs w:val="28"/>
        </w:rPr>
        <w:t xml:space="preserve">. Метод </w:t>
      </w:r>
      <w:r w:rsidRPr="005E250A">
        <w:rPr>
          <w:sz w:val="28"/>
          <w:szCs w:val="28"/>
          <w:lang w:val="en-US"/>
        </w:rPr>
        <w:t>toString</w:t>
      </w:r>
      <w:r w:rsidRPr="005E250A">
        <w:rPr>
          <w:sz w:val="28"/>
          <w:szCs w:val="28"/>
        </w:rPr>
        <w:t xml:space="preserve">() класса </w:t>
      </w:r>
      <w:r w:rsidRPr="005E250A">
        <w:rPr>
          <w:sz w:val="28"/>
          <w:szCs w:val="28"/>
          <w:lang w:val="en-US"/>
        </w:rPr>
        <w:t>Object</w:t>
      </w:r>
      <w:r w:rsidRPr="005E250A">
        <w:rPr>
          <w:sz w:val="28"/>
          <w:szCs w:val="28"/>
        </w:rPr>
        <w:t xml:space="preserve"> возвращает строку с описанием объекта в виде:</w:t>
      </w:r>
    </w:p>
    <w:p w:rsidR="00BF6719" w:rsidRPr="005E250A" w:rsidRDefault="00BF6719" w:rsidP="002465E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right="720" w:firstLine="567"/>
        <w:rPr>
          <w:rFonts w:ascii="Times New Roman" w:hAnsi="Times New Roman" w:cs="Times New Roman"/>
          <w:sz w:val="28"/>
          <w:szCs w:val="28"/>
          <w:lang w:val="en-US"/>
        </w:rPr>
      </w:pPr>
      <w:r w:rsidRPr="005E250A">
        <w:rPr>
          <w:rFonts w:ascii="Times New Roman" w:hAnsi="Times New Roman" w:cs="Times New Roman"/>
          <w:sz w:val="28"/>
          <w:szCs w:val="28"/>
          <w:lang w:val="en-US"/>
        </w:rPr>
        <w:t>getClass().getName() + '@' + Integer.toHexString(hashCode())</w:t>
      </w:r>
    </w:p>
    <w:p w:rsidR="00BF6719" w:rsidRPr="005E250A" w:rsidRDefault="00BF6719" w:rsidP="002465E0">
      <w:pPr>
        <w:ind w:firstLine="567"/>
        <w:jc w:val="both"/>
        <w:rPr>
          <w:sz w:val="28"/>
          <w:szCs w:val="28"/>
        </w:rPr>
      </w:pPr>
      <w:r w:rsidRPr="005E250A">
        <w:rPr>
          <w:sz w:val="28"/>
          <w:szCs w:val="28"/>
        </w:rPr>
        <w:t xml:space="preserve">Метод вызывается автоматически, когда объект выводится методами </w:t>
      </w:r>
      <w:r w:rsidRPr="005E250A">
        <w:rPr>
          <w:sz w:val="28"/>
          <w:szCs w:val="28"/>
          <w:lang w:val="en-US"/>
        </w:rPr>
        <w:t>println</w:t>
      </w:r>
      <w:r w:rsidRPr="005E250A">
        <w:rPr>
          <w:sz w:val="28"/>
          <w:szCs w:val="28"/>
        </w:rPr>
        <w:t xml:space="preserve">(), </w:t>
      </w:r>
      <w:r w:rsidRPr="005E250A">
        <w:rPr>
          <w:sz w:val="28"/>
          <w:szCs w:val="28"/>
          <w:lang w:val="en-US"/>
        </w:rPr>
        <w:t>print</w:t>
      </w:r>
      <w:r w:rsidRPr="005E250A">
        <w:rPr>
          <w:sz w:val="28"/>
          <w:szCs w:val="28"/>
        </w:rPr>
        <w:t>() и некоторыми другими.</w:t>
      </w:r>
    </w:p>
    <w:p w:rsidR="00BF6719" w:rsidRPr="005E250A" w:rsidRDefault="00BF6719" w:rsidP="002465E0">
      <w:pPr>
        <w:ind w:firstLine="567"/>
        <w:jc w:val="both"/>
        <w:rPr>
          <w:sz w:val="28"/>
          <w:szCs w:val="28"/>
        </w:rPr>
      </w:pPr>
      <w:r w:rsidRPr="005E250A">
        <w:rPr>
          <w:sz w:val="28"/>
          <w:szCs w:val="28"/>
        </w:rPr>
        <w:t xml:space="preserve">Объекты в методы передаются по ссылке, в результате чего в метод передается ссылка на объект, находящийся вне метода. Поэтому если в методе изменить значение поля объекта, то это изменение коснется исходного объекта. Во избежание такой ситуации для защиты внешнего объекта следует создать клон (копию) объекта в методе. Класс </w:t>
      </w:r>
      <w:r w:rsidRPr="005E250A">
        <w:rPr>
          <w:sz w:val="28"/>
          <w:szCs w:val="28"/>
          <w:lang w:val="en-US"/>
        </w:rPr>
        <w:t>Object</w:t>
      </w:r>
      <w:r w:rsidRPr="005E250A">
        <w:rPr>
          <w:sz w:val="28"/>
          <w:szCs w:val="28"/>
        </w:rPr>
        <w:t xml:space="preserve"> содержит </w:t>
      </w:r>
      <w:r w:rsidRPr="005E250A">
        <w:rPr>
          <w:sz w:val="28"/>
          <w:szCs w:val="28"/>
          <w:lang w:val="en-US"/>
        </w:rPr>
        <w:t>protected</w:t>
      </w:r>
      <w:r w:rsidRPr="005E250A">
        <w:rPr>
          <w:sz w:val="28"/>
          <w:szCs w:val="28"/>
        </w:rPr>
        <w:t xml:space="preserve">-метод </w:t>
      </w:r>
      <w:r w:rsidRPr="005E250A">
        <w:rPr>
          <w:sz w:val="28"/>
          <w:szCs w:val="28"/>
          <w:lang w:val="en-US"/>
        </w:rPr>
        <w:t>clone</w:t>
      </w:r>
      <w:r w:rsidRPr="005E250A">
        <w:rPr>
          <w:sz w:val="28"/>
          <w:szCs w:val="28"/>
        </w:rPr>
        <w:t xml:space="preserve">(), осуществляющий побитовое копирование объекта производного класса. Однако сначала необходимо переопределить метод </w:t>
      </w:r>
      <w:r w:rsidRPr="005E250A">
        <w:rPr>
          <w:sz w:val="28"/>
          <w:szCs w:val="28"/>
          <w:lang w:val="en-US"/>
        </w:rPr>
        <w:t>clone</w:t>
      </w:r>
      <w:r w:rsidRPr="005E250A">
        <w:rPr>
          <w:sz w:val="28"/>
          <w:szCs w:val="28"/>
        </w:rPr>
        <w:t xml:space="preserve">() как </w:t>
      </w:r>
      <w:r w:rsidRPr="005E250A">
        <w:rPr>
          <w:sz w:val="28"/>
          <w:szCs w:val="28"/>
          <w:lang w:val="en-US"/>
        </w:rPr>
        <w:t>public</w:t>
      </w:r>
      <w:r w:rsidRPr="005E250A">
        <w:rPr>
          <w:sz w:val="28"/>
          <w:szCs w:val="28"/>
        </w:rPr>
        <w:t xml:space="preserve"> для обеспечения возможности вызова из другого пакета. В переопределенном методе следует вызвать базовую версию метода </w:t>
      </w:r>
      <w:r w:rsidRPr="005E250A">
        <w:rPr>
          <w:sz w:val="28"/>
          <w:szCs w:val="28"/>
          <w:lang w:val="en-US"/>
        </w:rPr>
        <w:t>super</w:t>
      </w:r>
      <w:r w:rsidRPr="005E250A">
        <w:rPr>
          <w:sz w:val="28"/>
          <w:szCs w:val="28"/>
        </w:rPr>
        <w:t>.</w:t>
      </w:r>
      <w:r w:rsidRPr="005E250A">
        <w:rPr>
          <w:sz w:val="28"/>
          <w:szCs w:val="28"/>
          <w:lang w:val="en-US"/>
        </w:rPr>
        <w:t>clone</w:t>
      </w:r>
      <w:r w:rsidRPr="005E250A">
        <w:rPr>
          <w:sz w:val="28"/>
          <w:szCs w:val="28"/>
        </w:rPr>
        <w:t xml:space="preserve">(), которая и выполняет собственно клонирование. Чтобы окончательно сделать объект клонируемым, класс должен реализовать интерфейс </w:t>
      </w:r>
      <w:r w:rsidRPr="005E250A">
        <w:rPr>
          <w:sz w:val="28"/>
          <w:szCs w:val="28"/>
          <w:highlight w:val="white"/>
          <w:lang w:val="en-US"/>
        </w:rPr>
        <w:t>Cloneable</w:t>
      </w:r>
      <w:r w:rsidRPr="005E250A">
        <w:rPr>
          <w:sz w:val="28"/>
          <w:szCs w:val="28"/>
        </w:rPr>
        <w:t>. Интерфейс</w:t>
      </w:r>
      <w:r w:rsidRPr="005E250A">
        <w:rPr>
          <w:sz w:val="28"/>
          <w:szCs w:val="28"/>
          <w:highlight w:val="white"/>
        </w:rPr>
        <w:t xml:space="preserve"> </w:t>
      </w:r>
      <w:r w:rsidRPr="005E250A">
        <w:rPr>
          <w:sz w:val="28"/>
          <w:szCs w:val="28"/>
          <w:highlight w:val="white"/>
          <w:lang w:val="en-US"/>
        </w:rPr>
        <w:t>Cloneable</w:t>
      </w:r>
      <w:r w:rsidRPr="005E250A">
        <w:rPr>
          <w:sz w:val="28"/>
          <w:szCs w:val="28"/>
        </w:rPr>
        <w:t xml:space="preserve"> не содержит методов относится к помеченным (</w:t>
      </w:r>
      <w:r w:rsidRPr="005E250A">
        <w:rPr>
          <w:sz w:val="28"/>
          <w:szCs w:val="28"/>
          <w:lang w:val="en-US"/>
        </w:rPr>
        <w:t>tagged</w:t>
      </w:r>
      <w:r w:rsidRPr="005E250A">
        <w:rPr>
          <w:sz w:val="28"/>
          <w:szCs w:val="28"/>
        </w:rPr>
        <w:t xml:space="preserve">) интерфейсам, а его реализация гарантирует, что метод </w:t>
      </w:r>
      <w:r w:rsidRPr="005E250A">
        <w:rPr>
          <w:sz w:val="28"/>
          <w:szCs w:val="28"/>
          <w:lang w:val="en-US"/>
        </w:rPr>
        <w:t>clone</w:t>
      </w:r>
      <w:r w:rsidRPr="005E250A">
        <w:rPr>
          <w:sz w:val="28"/>
          <w:szCs w:val="28"/>
        </w:rPr>
        <w:t xml:space="preserve">() класса </w:t>
      </w:r>
      <w:r w:rsidRPr="005E250A">
        <w:rPr>
          <w:sz w:val="28"/>
          <w:szCs w:val="28"/>
          <w:highlight w:val="white"/>
          <w:lang w:val="en-US"/>
        </w:rPr>
        <w:t>Ob</w:t>
      </w:r>
      <w:r w:rsidRPr="005E250A">
        <w:rPr>
          <w:sz w:val="28"/>
          <w:szCs w:val="28"/>
          <w:lang w:val="en-US"/>
        </w:rPr>
        <w:t>ject</w:t>
      </w:r>
      <w:r w:rsidRPr="005E250A">
        <w:rPr>
          <w:sz w:val="28"/>
          <w:szCs w:val="28"/>
        </w:rPr>
        <w:t xml:space="preserve"> возвратит точную копию вызвавшего его объекта с воспроизведением значений всех его полей. В противном случае метод генерирует исключение </w:t>
      </w:r>
      <w:r w:rsidRPr="005E250A">
        <w:rPr>
          <w:sz w:val="28"/>
          <w:szCs w:val="28"/>
          <w:lang w:val="en-US"/>
        </w:rPr>
        <w:t>CloneNotSupportedException</w:t>
      </w:r>
      <w:r w:rsidRPr="005E250A">
        <w:rPr>
          <w:sz w:val="28"/>
          <w:szCs w:val="28"/>
        </w:rPr>
        <w:t xml:space="preserve">. Следует отметить, что при использовании этого механизма объект создается без вызова конструктора. В языке </w:t>
      </w:r>
      <w:r w:rsidRPr="005E250A">
        <w:rPr>
          <w:sz w:val="28"/>
          <w:szCs w:val="28"/>
          <w:lang w:val="en-US"/>
        </w:rPr>
        <w:t>C</w:t>
      </w:r>
      <w:r w:rsidRPr="005E250A">
        <w:rPr>
          <w:sz w:val="28"/>
          <w:szCs w:val="28"/>
        </w:rPr>
        <w:t xml:space="preserve">++ аналогичный механизм реализован с помощью конструктора копирования. </w:t>
      </w:r>
    </w:p>
    <w:p w:rsidR="00BF6719" w:rsidRPr="005E250A" w:rsidRDefault="00BF6719" w:rsidP="002465E0">
      <w:pPr>
        <w:spacing w:line="238" w:lineRule="auto"/>
        <w:ind w:firstLine="567"/>
        <w:jc w:val="both"/>
        <w:rPr>
          <w:spacing w:val="2"/>
          <w:sz w:val="28"/>
          <w:szCs w:val="28"/>
        </w:rPr>
      </w:pPr>
      <w:r w:rsidRPr="005E250A">
        <w:rPr>
          <w:sz w:val="28"/>
          <w:szCs w:val="28"/>
        </w:rPr>
        <w:t xml:space="preserve">Так как объекты создаются динамически с помощью операции </w:t>
      </w:r>
      <w:r w:rsidRPr="005E250A">
        <w:rPr>
          <w:sz w:val="28"/>
          <w:szCs w:val="28"/>
          <w:lang w:val="en-US"/>
        </w:rPr>
        <w:t>new</w:t>
      </w:r>
      <w:r w:rsidRPr="005E250A">
        <w:rPr>
          <w:sz w:val="28"/>
          <w:szCs w:val="28"/>
        </w:rPr>
        <w:t>, а унич</w:t>
      </w:r>
      <w:r w:rsidRPr="005E250A">
        <w:rPr>
          <w:sz w:val="28"/>
          <w:szCs w:val="28"/>
        </w:rPr>
        <w:softHyphen/>
        <w:t xml:space="preserve">тожаются автоматически, то желательно знать механизм ликвидации объектов и способ освобождения памяти. Автоматическое освобождение памяти, занимаемой объектом, выполняется с помощью механизма “сборки мусора”. Когда никаких ссылок на объект не существует, то </w:t>
      </w:r>
      <w:r w:rsidRPr="005E250A">
        <w:rPr>
          <w:spacing w:val="2"/>
          <w:sz w:val="28"/>
          <w:szCs w:val="28"/>
        </w:rPr>
        <w:t xml:space="preserve">есть все ссылки на него вышли из области видимости программы, предполагается, что объект больше не нужен, и память, занятая объектом, может быть освобождена. “Сборка мусора” происходит нерегулярно во время выполнения программы. Форсировать “сборку мусора” невозможно, можно лишь “рекомендовать” ее выполнить вызовом метода </w:t>
      </w:r>
      <w:r w:rsidRPr="005E250A">
        <w:rPr>
          <w:spacing w:val="2"/>
          <w:sz w:val="28"/>
          <w:szCs w:val="28"/>
          <w:lang w:val="en-US"/>
        </w:rPr>
        <w:t>System</w:t>
      </w:r>
      <w:r w:rsidRPr="005E250A">
        <w:rPr>
          <w:spacing w:val="2"/>
          <w:sz w:val="28"/>
          <w:szCs w:val="28"/>
        </w:rPr>
        <w:t>.</w:t>
      </w:r>
      <w:r w:rsidRPr="005E250A">
        <w:rPr>
          <w:spacing w:val="2"/>
          <w:sz w:val="28"/>
          <w:szCs w:val="28"/>
          <w:lang w:val="en-US"/>
        </w:rPr>
        <w:t>gc</w:t>
      </w:r>
      <w:r w:rsidRPr="005E250A">
        <w:rPr>
          <w:spacing w:val="2"/>
          <w:sz w:val="28"/>
          <w:szCs w:val="28"/>
        </w:rPr>
        <w:t xml:space="preserve">() или </w:t>
      </w:r>
      <w:r w:rsidRPr="005E250A">
        <w:rPr>
          <w:spacing w:val="2"/>
          <w:sz w:val="28"/>
          <w:szCs w:val="28"/>
          <w:lang w:val="en-US"/>
        </w:rPr>
        <w:t>Runtime</w:t>
      </w:r>
      <w:r w:rsidRPr="005E250A">
        <w:rPr>
          <w:spacing w:val="2"/>
          <w:sz w:val="28"/>
          <w:szCs w:val="28"/>
        </w:rPr>
        <w:t>.</w:t>
      </w:r>
      <w:r w:rsidRPr="005E250A">
        <w:rPr>
          <w:spacing w:val="2"/>
          <w:sz w:val="28"/>
          <w:szCs w:val="28"/>
          <w:lang w:val="en-US"/>
        </w:rPr>
        <w:t>getRuntime</w:t>
      </w:r>
      <w:r w:rsidRPr="005E250A">
        <w:rPr>
          <w:spacing w:val="2"/>
          <w:sz w:val="28"/>
          <w:szCs w:val="28"/>
        </w:rPr>
        <w:t>().</w:t>
      </w:r>
      <w:r w:rsidRPr="005E250A">
        <w:rPr>
          <w:spacing w:val="2"/>
          <w:sz w:val="28"/>
          <w:szCs w:val="28"/>
          <w:lang w:val="en-US"/>
        </w:rPr>
        <w:t>gc</w:t>
      </w:r>
      <w:r w:rsidRPr="005E250A">
        <w:rPr>
          <w:spacing w:val="2"/>
          <w:sz w:val="28"/>
          <w:szCs w:val="28"/>
        </w:rPr>
        <w:t xml:space="preserve">(), но виртуальная машина выполнит очистку </w:t>
      </w:r>
      <w:r w:rsidRPr="005E250A">
        <w:rPr>
          <w:spacing w:val="2"/>
          <w:sz w:val="28"/>
          <w:szCs w:val="28"/>
        </w:rPr>
        <w:lastRenderedPageBreak/>
        <w:t xml:space="preserve">памяти тогда, когда сама посчитает это удобным. Вызов метода System.runFinalization() приведет к запуску метода </w:t>
      </w:r>
      <w:r w:rsidRPr="005E250A">
        <w:rPr>
          <w:spacing w:val="2"/>
          <w:sz w:val="28"/>
          <w:szCs w:val="28"/>
          <w:lang w:val="en-US"/>
        </w:rPr>
        <w:t>finalize</w:t>
      </w:r>
      <w:r w:rsidRPr="005E250A">
        <w:rPr>
          <w:spacing w:val="2"/>
          <w:sz w:val="28"/>
          <w:szCs w:val="28"/>
        </w:rPr>
        <w:t>()  для объектов утративших все ссылки.</w:t>
      </w:r>
    </w:p>
    <w:p w:rsidR="00BF6719" w:rsidRPr="005E250A" w:rsidRDefault="00BF6719" w:rsidP="002465E0">
      <w:pPr>
        <w:ind w:firstLine="567"/>
        <w:jc w:val="both"/>
        <w:rPr>
          <w:sz w:val="28"/>
          <w:szCs w:val="28"/>
        </w:rPr>
      </w:pPr>
      <w:r w:rsidRPr="005E250A">
        <w:rPr>
          <w:sz w:val="28"/>
          <w:szCs w:val="28"/>
        </w:rPr>
        <w:t xml:space="preserve">Иногда объекту нужно выполнять некоторые действия перед освобождением памяти. Например, освободить внешние ресурсы. Для обработки таких ситуаций могут применяться два способа: конструкция </w:t>
      </w:r>
      <w:r w:rsidRPr="005E250A">
        <w:rPr>
          <w:sz w:val="28"/>
          <w:szCs w:val="28"/>
          <w:lang w:val="en-US"/>
        </w:rPr>
        <w:t>try</w:t>
      </w:r>
      <w:r w:rsidRPr="005E250A">
        <w:rPr>
          <w:sz w:val="28"/>
          <w:szCs w:val="28"/>
        </w:rPr>
        <w:t>-</w:t>
      </w:r>
      <w:r w:rsidRPr="005E250A">
        <w:rPr>
          <w:sz w:val="28"/>
          <w:szCs w:val="28"/>
          <w:lang w:val="en-US"/>
        </w:rPr>
        <w:t>finally</w:t>
      </w:r>
      <w:r w:rsidRPr="005E250A">
        <w:rPr>
          <w:sz w:val="28"/>
          <w:szCs w:val="28"/>
        </w:rPr>
        <w:t xml:space="preserve"> и механизм </w:t>
      </w:r>
      <w:r w:rsidRPr="005E250A">
        <w:rPr>
          <w:sz w:val="28"/>
          <w:szCs w:val="28"/>
          <w:lang w:val="en-US"/>
        </w:rPr>
        <w:t>finalization</w:t>
      </w:r>
      <w:r w:rsidRPr="005E250A">
        <w:rPr>
          <w:sz w:val="28"/>
          <w:szCs w:val="28"/>
        </w:rPr>
        <w:t xml:space="preserve">. Конструкция </w:t>
      </w:r>
      <w:r w:rsidRPr="005E250A">
        <w:rPr>
          <w:sz w:val="28"/>
          <w:szCs w:val="28"/>
          <w:lang w:val="en-US"/>
        </w:rPr>
        <w:t>try</w:t>
      </w:r>
      <w:r w:rsidRPr="005E250A">
        <w:rPr>
          <w:sz w:val="28"/>
          <w:szCs w:val="28"/>
        </w:rPr>
        <w:t>-</w:t>
      </w:r>
      <w:r w:rsidRPr="005E250A">
        <w:rPr>
          <w:sz w:val="28"/>
          <w:szCs w:val="28"/>
          <w:lang w:val="en-US"/>
        </w:rPr>
        <w:t>finally</w:t>
      </w:r>
      <w:r w:rsidRPr="005E250A">
        <w:rPr>
          <w:sz w:val="28"/>
          <w:szCs w:val="28"/>
        </w:rPr>
        <w:t xml:space="preserve"> является предпочтительной, абсолютно надежной и будет рассмотрена в девятой главе. Запуск механизма </w:t>
      </w:r>
      <w:r w:rsidRPr="005E250A">
        <w:rPr>
          <w:sz w:val="28"/>
          <w:szCs w:val="28"/>
          <w:lang w:val="en-US"/>
        </w:rPr>
        <w:t>finalization</w:t>
      </w:r>
      <w:r w:rsidRPr="005E250A">
        <w:rPr>
          <w:sz w:val="28"/>
          <w:szCs w:val="28"/>
        </w:rPr>
        <w:t xml:space="preserve"> определяется алгоритмом сборки мусора и до его непосредственного исполнения может пройти сколь угодно много времени. Из-за всего этого поведение метода </w:t>
      </w:r>
      <w:r w:rsidRPr="005E250A">
        <w:rPr>
          <w:sz w:val="28"/>
          <w:szCs w:val="28"/>
        </w:rPr>
        <w:br/>
      </w:r>
      <w:r w:rsidRPr="005E250A">
        <w:rPr>
          <w:sz w:val="28"/>
          <w:szCs w:val="28"/>
          <w:lang w:val="en-US"/>
        </w:rPr>
        <w:t>finalize</w:t>
      </w:r>
      <w:r w:rsidRPr="005E250A">
        <w:rPr>
          <w:sz w:val="28"/>
          <w:szCs w:val="28"/>
        </w:rPr>
        <w:t xml:space="preserve">()может повлиять на корректную работу программы, особенно при смене </w:t>
      </w:r>
      <w:r w:rsidRPr="005E250A">
        <w:rPr>
          <w:sz w:val="28"/>
          <w:szCs w:val="28"/>
          <w:lang w:val="en-US"/>
        </w:rPr>
        <w:t>JVM</w:t>
      </w:r>
      <w:r w:rsidRPr="005E250A">
        <w:rPr>
          <w:sz w:val="28"/>
          <w:szCs w:val="28"/>
        </w:rPr>
        <w:t xml:space="preserve">. Если существует возможность освободить ресурсы или выполнить другие подобные действия без привлечения этого механизма, то лучше без него обойтись. Виртуальная машина вызывает этот метод всегда, когда она собирается уничтожить объект данного класса. Внутри метода </w:t>
      </w:r>
      <w:r w:rsidRPr="005E250A">
        <w:rPr>
          <w:sz w:val="28"/>
          <w:szCs w:val="28"/>
          <w:lang w:val="en-US"/>
        </w:rPr>
        <w:t>finalize</w:t>
      </w:r>
      <w:r w:rsidRPr="005E250A">
        <w:rPr>
          <w:sz w:val="28"/>
          <w:szCs w:val="28"/>
        </w:rPr>
        <w:t>(),  вызываемого непосредственно перед освобождением памяти, следует определить действия, которые должны быть выполнены до уничтожения объекта.</w:t>
      </w:r>
    </w:p>
    <w:p w:rsidR="00BF6719" w:rsidRPr="005E250A" w:rsidRDefault="00BF6719" w:rsidP="002465E0">
      <w:pPr>
        <w:spacing w:line="245" w:lineRule="auto"/>
        <w:ind w:firstLine="567"/>
        <w:jc w:val="both"/>
        <w:rPr>
          <w:sz w:val="28"/>
          <w:szCs w:val="28"/>
        </w:rPr>
      </w:pPr>
      <w:r w:rsidRPr="005E250A">
        <w:rPr>
          <w:sz w:val="28"/>
          <w:szCs w:val="28"/>
        </w:rPr>
        <w:t xml:space="preserve">Метод </w:t>
      </w:r>
      <w:r w:rsidRPr="005E250A">
        <w:rPr>
          <w:sz w:val="28"/>
          <w:szCs w:val="28"/>
          <w:lang w:val="en-US"/>
        </w:rPr>
        <w:t>finalize</w:t>
      </w:r>
      <w:r w:rsidRPr="005E250A">
        <w:rPr>
          <w:sz w:val="28"/>
          <w:szCs w:val="28"/>
        </w:rPr>
        <w:t>() имеет следующую сигнатуру:</w:t>
      </w:r>
    </w:p>
    <w:p w:rsidR="00BF6719" w:rsidRPr="005E250A" w:rsidRDefault="00BF6719" w:rsidP="002465E0">
      <w:pPr>
        <w:spacing w:line="245" w:lineRule="auto"/>
        <w:ind w:firstLine="567"/>
        <w:jc w:val="both"/>
        <w:rPr>
          <w:sz w:val="28"/>
          <w:szCs w:val="28"/>
          <w:lang w:val="en-US"/>
        </w:rPr>
      </w:pPr>
      <w:r w:rsidRPr="005E250A">
        <w:rPr>
          <w:sz w:val="28"/>
          <w:szCs w:val="28"/>
          <w:lang w:val="en-US"/>
        </w:rPr>
        <w:t>protected void finalize(){</w:t>
      </w:r>
    </w:p>
    <w:p w:rsidR="00BF6719" w:rsidRPr="005E250A" w:rsidRDefault="00BF6719" w:rsidP="002465E0">
      <w:pPr>
        <w:spacing w:line="245" w:lineRule="auto"/>
        <w:ind w:firstLine="567"/>
        <w:jc w:val="both"/>
        <w:rPr>
          <w:i/>
          <w:iCs/>
          <w:sz w:val="28"/>
          <w:szCs w:val="28"/>
          <w:lang w:val="en-US"/>
        </w:rPr>
      </w:pPr>
      <w:r w:rsidRPr="005E250A">
        <w:rPr>
          <w:i/>
          <w:iCs/>
          <w:sz w:val="28"/>
          <w:szCs w:val="28"/>
          <w:lang w:val="en-US"/>
        </w:rPr>
        <w:t xml:space="preserve">// </w:t>
      </w:r>
      <w:r w:rsidRPr="005E250A">
        <w:rPr>
          <w:i/>
          <w:iCs/>
          <w:sz w:val="28"/>
          <w:szCs w:val="28"/>
        </w:rPr>
        <w:t>код</w:t>
      </w:r>
      <w:r w:rsidRPr="005E250A">
        <w:rPr>
          <w:i/>
          <w:iCs/>
          <w:sz w:val="28"/>
          <w:szCs w:val="28"/>
          <w:lang w:val="en-US"/>
        </w:rPr>
        <w:t xml:space="preserve"> </w:t>
      </w:r>
      <w:r w:rsidRPr="005E250A">
        <w:rPr>
          <w:i/>
          <w:iCs/>
          <w:sz w:val="28"/>
          <w:szCs w:val="28"/>
        </w:rPr>
        <w:t>завершения</w:t>
      </w:r>
    </w:p>
    <w:p w:rsidR="00BF6719" w:rsidRPr="005E250A" w:rsidRDefault="00BF6719" w:rsidP="002465E0">
      <w:pPr>
        <w:spacing w:line="245" w:lineRule="auto"/>
        <w:ind w:firstLine="567"/>
        <w:jc w:val="both"/>
        <w:rPr>
          <w:sz w:val="28"/>
          <w:szCs w:val="28"/>
          <w:lang w:val="en-US"/>
        </w:rPr>
      </w:pPr>
      <w:r w:rsidRPr="005E250A">
        <w:rPr>
          <w:sz w:val="28"/>
          <w:szCs w:val="28"/>
          <w:lang w:val="en-US"/>
        </w:rPr>
        <w:t>}</w:t>
      </w:r>
    </w:p>
    <w:p w:rsidR="00BF6719" w:rsidRPr="005E250A" w:rsidRDefault="00BF6719" w:rsidP="002465E0">
      <w:pPr>
        <w:spacing w:line="245" w:lineRule="auto"/>
        <w:ind w:firstLine="567"/>
        <w:jc w:val="both"/>
        <w:rPr>
          <w:sz w:val="28"/>
          <w:szCs w:val="28"/>
        </w:rPr>
      </w:pPr>
      <w:r w:rsidRPr="005E250A">
        <w:rPr>
          <w:sz w:val="28"/>
          <w:szCs w:val="28"/>
        </w:rPr>
        <w:t xml:space="preserve">Ключевое слово </w:t>
      </w:r>
      <w:r w:rsidRPr="005E250A">
        <w:rPr>
          <w:sz w:val="28"/>
          <w:szCs w:val="28"/>
          <w:lang w:val="en-US"/>
        </w:rPr>
        <w:t>protected</w:t>
      </w:r>
      <w:r w:rsidRPr="005E250A">
        <w:rPr>
          <w:sz w:val="28"/>
          <w:szCs w:val="28"/>
        </w:rPr>
        <w:t xml:space="preserve"> запрещает доступ к </w:t>
      </w:r>
      <w:r w:rsidRPr="005E250A">
        <w:rPr>
          <w:sz w:val="28"/>
          <w:szCs w:val="28"/>
          <w:lang w:val="en-US"/>
        </w:rPr>
        <w:t>finalize</w:t>
      </w:r>
      <w:r w:rsidRPr="005E250A">
        <w:rPr>
          <w:sz w:val="28"/>
          <w:szCs w:val="28"/>
        </w:rPr>
        <w:t xml:space="preserve">() коду, определенному вне этого класса. Метод </w:t>
      </w:r>
      <w:r w:rsidRPr="005E250A">
        <w:rPr>
          <w:sz w:val="28"/>
          <w:szCs w:val="28"/>
          <w:lang w:val="en-US"/>
        </w:rPr>
        <w:t>finalize</w:t>
      </w:r>
      <w:r w:rsidRPr="005E250A">
        <w:rPr>
          <w:sz w:val="28"/>
          <w:szCs w:val="28"/>
        </w:rPr>
        <w:t xml:space="preserve">() вызывается только перед самой “сборкой мусора”, а не тогда, когда объект выходит из области видимости, то есть заранее невозможно определить, когда </w:t>
      </w:r>
      <w:r w:rsidRPr="005E250A">
        <w:rPr>
          <w:sz w:val="28"/>
          <w:szCs w:val="28"/>
          <w:lang w:val="en-US"/>
        </w:rPr>
        <w:t>finalize</w:t>
      </w:r>
      <w:r w:rsidRPr="005E250A">
        <w:rPr>
          <w:sz w:val="28"/>
          <w:szCs w:val="28"/>
        </w:rPr>
        <w:t>() будет выполнен, и недоступный объект может занимать память довольно долго. В принципе этот метод может быть вообще не выполнен! Недопустимо в приложении доверять такому методу критические по времени действия по освобождению ресурсов.</w:t>
      </w:r>
    </w:p>
    <w:p w:rsidR="00BF6719" w:rsidRPr="005E250A" w:rsidRDefault="00BF6719" w:rsidP="002465E0">
      <w:pPr>
        <w:ind w:firstLine="567"/>
        <w:jc w:val="both"/>
        <w:rPr>
          <w:sz w:val="28"/>
          <w:szCs w:val="28"/>
        </w:rPr>
      </w:pPr>
      <w:r w:rsidRPr="005E250A">
        <w:rPr>
          <w:sz w:val="28"/>
          <w:szCs w:val="28"/>
        </w:rPr>
        <w:t>В листинге 3.21 показан пример переопределения всех методов.</w:t>
      </w:r>
    </w:p>
    <w:p w:rsidR="00BF6719" w:rsidRPr="005E250A" w:rsidRDefault="00BF6719"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3.21</w:t>
      </w:r>
    </w:p>
    <w:p w:rsidR="00BF6719" w:rsidRPr="005E250A" w:rsidRDefault="00BF6719" w:rsidP="002465E0">
      <w:pPr>
        <w:ind w:firstLine="567"/>
        <w:jc w:val="both"/>
        <w:rPr>
          <w:sz w:val="28"/>
          <w:szCs w:val="28"/>
          <w:lang w:val="en-US"/>
        </w:rPr>
      </w:pPr>
      <w:r w:rsidRPr="005E250A">
        <w:rPr>
          <w:sz w:val="28"/>
          <w:szCs w:val="28"/>
          <w:lang w:val="en-US"/>
        </w:rPr>
        <w:t>public class Test implements Cloneable {</w:t>
      </w:r>
    </w:p>
    <w:p w:rsidR="00BF6719" w:rsidRPr="005E250A" w:rsidRDefault="00BF6719" w:rsidP="002465E0">
      <w:pPr>
        <w:ind w:firstLine="567"/>
        <w:jc w:val="both"/>
        <w:rPr>
          <w:sz w:val="28"/>
          <w:szCs w:val="28"/>
          <w:lang w:val="en-US"/>
        </w:rPr>
      </w:pPr>
      <w:r w:rsidRPr="005E250A">
        <w:rPr>
          <w:sz w:val="28"/>
          <w:szCs w:val="28"/>
          <w:lang w:val="en-US"/>
        </w:rPr>
        <w:t xml:space="preserve">    private int a;</w:t>
      </w:r>
    </w:p>
    <w:p w:rsidR="00BF6719" w:rsidRPr="005E250A" w:rsidRDefault="00BF6719" w:rsidP="002465E0">
      <w:pPr>
        <w:ind w:firstLine="567"/>
        <w:jc w:val="both"/>
        <w:rPr>
          <w:sz w:val="28"/>
          <w:szCs w:val="28"/>
          <w:lang w:val="en-US"/>
        </w:rPr>
      </w:pPr>
      <w:r w:rsidRPr="005E250A">
        <w:rPr>
          <w:sz w:val="28"/>
          <w:szCs w:val="28"/>
          <w:lang w:val="en-US"/>
        </w:rPr>
        <w:t xml:space="preserve">    private int b;</w:t>
      </w:r>
    </w:p>
    <w:p w:rsidR="00BF6719" w:rsidRPr="005E250A" w:rsidRDefault="00BF6719" w:rsidP="002465E0">
      <w:pPr>
        <w:ind w:firstLine="567"/>
        <w:jc w:val="both"/>
        <w:rPr>
          <w:sz w:val="28"/>
          <w:szCs w:val="28"/>
          <w:lang w:val="en-US"/>
        </w:rPr>
      </w:pPr>
      <w:r w:rsidRPr="005E250A">
        <w:rPr>
          <w:sz w:val="28"/>
          <w:szCs w:val="28"/>
          <w:lang w:val="en-US"/>
        </w:rPr>
        <w:t xml:space="preserve">    public Test() {</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Test(int a, int b) {</w:t>
      </w:r>
    </w:p>
    <w:p w:rsidR="00BF6719" w:rsidRPr="005E250A" w:rsidRDefault="00BF6719" w:rsidP="002465E0">
      <w:pPr>
        <w:ind w:firstLine="567"/>
        <w:jc w:val="both"/>
        <w:rPr>
          <w:sz w:val="28"/>
          <w:szCs w:val="28"/>
          <w:lang w:val="en-US"/>
        </w:rPr>
      </w:pPr>
      <w:r w:rsidRPr="005E250A">
        <w:rPr>
          <w:sz w:val="28"/>
          <w:szCs w:val="28"/>
          <w:lang w:val="en-US"/>
        </w:rPr>
        <w:t xml:space="preserve">        this.a = a;</w:t>
      </w:r>
    </w:p>
    <w:p w:rsidR="00BF6719" w:rsidRPr="005E250A" w:rsidRDefault="00BF6719" w:rsidP="002465E0">
      <w:pPr>
        <w:ind w:firstLine="567"/>
        <w:jc w:val="both"/>
        <w:rPr>
          <w:sz w:val="28"/>
          <w:szCs w:val="28"/>
          <w:lang w:val="en-US"/>
        </w:rPr>
      </w:pPr>
      <w:r w:rsidRPr="005E250A">
        <w:rPr>
          <w:sz w:val="28"/>
          <w:szCs w:val="28"/>
          <w:lang w:val="en-US"/>
        </w:rPr>
        <w:t xml:space="preserve">        this.b =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int getA() {</w:t>
      </w:r>
    </w:p>
    <w:p w:rsidR="00BF6719" w:rsidRPr="005E250A" w:rsidRDefault="00BF6719" w:rsidP="002465E0">
      <w:pPr>
        <w:ind w:firstLine="567"/>
        <w:jc w:val="both"/>
        <w:rPr>
          <w:sz w:val="28"/>
          <w:szCs w:val="28"/>
          <w:lang w:val="en-US"/>
        </w:rPr>
      </w:pPr>
      <w:r w:rsidRPr="005E250A">
        <w:rPr>
          <w:sz w:val="28"/>
          <w:szCs w:val="28"/>
          <w:lang w:val="en-US"/>
        </w:rPr>
        <w:t xml:space="preserve">        return a;</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public int getB() {</w:t>
      </w:r>
    </w:p>
    <w:p w:rsidR="00BF6719" w:rsidRPr="005E250A" w:rsidRDefault="00BF6719" w:rsidP="002465E0">
      <w:pPr>
        <w:ind w:firstLine="567"/>
        <w:jc w:val="both"/>
        <w:rPr>
          <w:sz w:val="28"/>
          <w:szCs w:val="28"/>
          <w:lang w:val="en-US"/>
        </w:rPr>
      </w:pPr>
      <w:r w:rsidRPr="005E250A">
        <w:rPr>
          <w:sz w:val="28"/>
          <w:szCs w:val="28"/>
          <w:lang w:val="en-US"/>
        </w:rPr>
        <w:t xml:space="preserve">        return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setA(int a) {</w:t>
      </w:r>
    </w:p>
    <w:p w:rsidR="00BF6719" w:rsidRPr="005E250A" w:rsidRDefault="00BF6719" w:rsidP="002465E0">
      <w:pPr>
        <w:ind w:firstLine="567"/>
        <w:jc w:val="both"/>
        <w:rPr>
          <w:sz w:val="28"/>
          <w:szCs w:val="28"/>
          <w:lang w:val="en-US"/>
        </w:rPr>
      </w:pPr>
      <w:r w:rsidRPr="005E250A">
        <w:rPr>
          <w:sz w:val="28"/>
          <w:szCs w:val="28"/>
          <w:lang w:val="en-US"/>
        </w:rPr>
        <w:t xml:space="preserve">        this.a = a;</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public void setB(int b) {</w:t>
      </w:r>
    </w:p>
    <w:p w:rsidR="00BF6719" w:rsidRPr="005E250A" w:rsidRDefault="00BF6719" w:rsidP="002465E0">
      <w:pPr>
        <w:ind w:firstLine="567"/>
        <w:jc w:val="both"/>
        <w:rPr>
          <w:sz w:val="28"/>
          <w:szCs w:val="28"/>
          <w:lang w:val="en-US"/>
        </w:rPr>
      </w:pPr>
      <w:r w:rsidRPr="005E250A">
        <w:rPr>
          <w:sz w:val="28"/>
          <w:szCs w:val="28"/>
          <w:lang w:val="en-US"/>
        </w:rPr>
        <w:t xml:space="preserve">        this.b = b;</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@Override</w:t>
      </w:r>
    </w:p>
    <w:p w:rsidR="00BF6719" w:rsidRPr="005E250A" w:rsidRDefault="00BF6719" w:rsidP="002465E0">
      <w:pPr>
        <w:ind w:firstLine="567"/>
        <w:jc w:val="both"/>
        <w:rPr>
          <w:sz w:val="28"/>
          <w:szCs w:val="28"/>
          <w:lang w:val="en-US"/>
        </w:rPr>
      </w:pPr>
      <w:r w:rsidRPr="005E250A">
        <w:rPr>
          <w:sz w:val="28"/>
          <w:szCs w:val="28"/>
          <w:lang w:val="en-US"/>
        </w:rPr>
        <w:t xml:space="preserve">    public String toString() {</w:t>
      </w:r>
    </w:p>
    <w:p w:rsidR="00BF6719" w:rsidRPr="005E250A" w:rsidRDefault="00BF6719" w:rsidP="002465E0">
      <w:pPr>
        <w:ind w:firstLine="567"/>
        <w:jc w:val="both"/>
        <w:rPr>
          <w:sz w:val="28"/>
          <w:szCs w:val="28"/>
          <w:lang w:val="en-US"/>
        </w:rPr>
      </w:pPr>
      <w:r w:rsidRPr="005E250A">
        <w:rPr>
          <w:sz w:val="28"/>
          <w:szCs w:val="28"/>
          <w:lang w:val="en-US"/>
        </w:rPr>
        <w:t xml:space="preserve">        return "Test{" + "a=" + a + ", b=" + b + '}';</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@Override</w:t>
      </w:r>
    </w:p>
    <w:p w:rsidR="00BF6719" w:rsidRPr="005E250A" w:rsidRDefault="00BF6719" w:rsidP="002465E0">
      <w:pPr>
        <w:ind w:firstLine="567"/>
        <w:jc w:val="both"/>
        <w:rPr>
          <w:sz w:val="28"/>
          <w:szCs w:val="28"/>
          <w:lang w:val="en-US"/>
        </w:rPr>
      </w:pPr>
      <w:r w:rsidRPr="005E250A">
        <w:rPr>
          <w:sz w:val="28"/>
          <w:szCs w:val="28"/>
          <w:lang w:val="en-US"/>
        </w:rPr>
        <w:t xml:space="preserve">    public boolean equals(Object obj) {</w:t>
      </w:r>
    </w:p>
    <w:p w:rsidR="00BF6719" w:rsidRPr="005E250A" w:rsidRDefault="00BF6719" w:rsidP="002465E0">
      <w:pPr>
        <w:ind w:firstLine="567"/>
        <w:jc w:val="both"/>
        <w:rPr>
          <w:sz w:val="28"/>
          <w:szCs w:val="28"/>
          <w:lang w:val="en-US"/>
        </w:rPr>
      </w:pPr>
      <w:r w:rsidRPr="005E250A">
        <w:rPr>
          <w:sz w:val="28"/>
          <w:szCs w:val="28"/>
          <w:lang w:val="en-US"/>
        </w:rPr>
        <w:t xml:space="preserve">        if (obj == null)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if (getClass() != obj.getClass())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final Test other = (Test) obj;</w:t>
      </w:r>
    </w:p>
    <w:p w:rsidR="00BF6719" w:rsidRPr="005E250A" w:rsidRDefault="00BF6719" w:rsidP="002465E0">
      <w:pPr>
        <w:ind w:firstLine="567"/>
        <w:jc w:val="both"/>
        <w:rPr>
          <w:sz w:val="28"/>
          <w:szCs w:val="28"/>
          <w:lang w:val="en-US"/>
        </w:rPr>
      </w:pPr>
      <w:r w:rsidRPr="005E250A">
        <w:rPr>
          <w:sz w:val="28"/>
          <w:szCs w:val="28"/>
          <w:lang w:val="en-US"/>
        </w:rPr>
        <w:t xml:space="preserve">        if (this.a != other.a)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if (this.b != other.b) {</w:t>
      </w:r>
    </w:p>
    <w:p w:rsidR="00BF6719" w:rsidRPr="005E250A" w:rsidRDefault="00BF6719" w:rsidP="002465E0">
      <w:pPr>
        <w:ind w:firstLine="567"/>
        <w:jc w:val="both"/>
        <w:rPr>
          <w:sz w:val="28"/>
          <w:szCs w:val="28"/>
          <w:lang w:val="en-US"/>
        </w:rPr>
      </w:pPr>
      <w:r w:rsidRPr="005E250A">
        <w:rPr>
          <w:sz w:val="28"/>
          <w:szCs w:val="28"/>
          <w:lang w:val="en-US"/>
        </w:rPr>
        <w:t xml:space="preserve">            return false;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return true;</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@Override</w:t>
      </w:r>
    </w:p>
    <w:p w:rsidR="00BF6719" w:rsidRPr="005E250A" w:rsidRDefault="00BF6719" w:rsidP="002465E0">
      <w:pPr>
        <w:ind w:firstLine="567"/>
        <w:jc w:val="both"/>
        <w:rPr>
          <w:sz w:val="28"/>
          <w:szCs w:val="28"/>
          <w:lang w:val="en-US"/>
        </w:rPr>
      </w:pPr>
      <w:r w:rsidRPr="005E250A">
        <w:rPr>
          <w:sz w:val="28"/>
          <w:szCs w:val="28"/>
          <w:lang w:val="en-US"/>
        </w:rPr>
        <w:t xml:space="preserve">    public int hashCode() {</w:t>
      </w:r>
    </w:p>
    <w:p w:rsidR="00BF6719" w:rsidRPr="005E250A" w:rsidRDefault="00BF6719" w:rsidP="002465E0">
      <w:pPr>
        <w:ind w:firstLine="567"/>
        <w:jc w:val="both"/>
        <w:rPr>
          <w:sz w:val="28"/>
          <w:szCs w:val="28"/>
          <w:lang w:val="en-US"/>
        </w:rPr>
      </w:pPr>
      <w:r w:rsidRPr="005E250A">
        <w:rPr>
          <w:sz w:val="28"/>
          <w:szCs w:val="28"/>
          <w:lang w:val="en-US"/>
        </w:rPr>
        <w:t xml:space="preserve">        int hash = 7;</w:t>
      </w:r>
    </w:p>
    <w:p w:rsidR="00BF6719" w:rsidRPr="005E250A" w:rsidRDefault="00BF6719" w:rsidP="002465E0">
      <w:pPr>
        <w:ind w:firstLine="567"/>
        <w:jc w:val="both"/>
        <w:rPr>
          <w:sz w:val="28"/>
          <w:szCs w:val="28"/>
          <w:lang w:val="en-US"/>
        </w:rPr>
      </w:pPr>
      <w:r w:rsidRPr="005E250A">
        <w:rPr>
          <w:sz w:val="28"/>
          <w:szCs w:val="28"/>
          <w:lang w:val="en-US"/>
        </w:rPr>
        <w:t xml:space="preserve">        hash = 97 * hash + this.a;</w:t>
      </w:r>
    </w:p>
    <w:p w:rsidR="00BF6719" w:rsidRPr="005E250A" w:rsidRDefault="00BF6719" w:rsidP="002465E0">
      <w:pPr>
        <w:ind w:firstLine="567"/>
        <w:jc w:val="both"/>
        <w:rPr>
          <w:sz w:val="28"/>
          <w:szCs w:val="28"/>
          <w:lang w:val="en-US"/>
        </w:rPr>
      </w:pPr>
      <w:r w:rsidRPr="005E250A">
        <w:rPr>
          <w:sz w:val="28"/>
          <w:szCs w:val="28"/>
          <w:lang w:val="en-US"/>
        </w:rPr>
        <w:t xml:space="preserve">        hash = 97 * hash + this.b;</w:t>
      </w:r>
    </w:p>
    <w:p w:rsidR="00BF6719" w:rsidRPr="005E250A" w:rsidRDefault="00BF6719" w:rsidP="002465E0">
      <w:pPr>
        <w:ind w:firstLine="567"/>
        <w:jc w:val="both"/>
        <w:rPr>
          <w:sz w:val="28"/>
          <w:szCs w:val="28"/>
          <w:lang w:val="en-US"/>
        </w:rPr>
      </w:pPr>
      <w:r w:rsidRPr="005E250A">
        <w:rPr>
          <w:sz w:val="28"/>
          <w:szCs w:val="28"/>
          <w:lang w:val="en-US"/>
        </w:rPr>
        <w:t xml:space="preserve">        return hash;</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@Override</w:t>
      </w:r>
    </w:p>
    <w:p w:rsidR="00BF6719" w:rsidRPr="005E250A" w:rsidRDefault="00BF6719" w:rsidP="002465E0">
      <w:pPr>
        <w:ind w:firstLine="567"/>
        <w:jc w:val="both"/>
        <w:rPr>
          <w:sz w:val="28"/>
          <w:szCs w:val="28"/>
          <w:lang w:val="en-US"/>
        </w:rPr>
      </w:pPr>
      <w:r w:rsidRPr="005E250A">
        <w:rPr>
          <w:sz w:val="28"/>
          <w:szCs w:val="28"/>
          <w:lang w:val="en-US"/>
        </w:rPr>
        <w:t xml:space="preserve">    protected Object clone() {</w:t>
      </w:r>
    </w:p>
    <w:p w:rsidR="00BF6719" w:rsidRPr="005E250A" w:rsidRDefault="00BF6719" w:rsidP="002465E0">
      <w:pPr>
        <w:ind w:firstLine="567"/>
        <w:jc w:val="both"/>
        <w:rPr>
          <w:sz w:val="28"/>
          <w:szCs w:val="28"/>
          <w:lang w:val="en-US"/>
        </w:rPr>
      </w:pPr>
      <w:r w:rsidRPr="005E250A">
        <w:rPr>
          <w:sz w:val="28"/>
          <w:szCs w:val="28"/>
          <w:lang w:val="en-US"/>
        </w:rPr>
        <w:t xml:space="preserve">        try {</w:t>
      </w:r>
    </w:p>
    <w:p w:rsidR="00BF6719" w:rsidRPr="005E250A" w:rsidRDefault="00BF6719" w:rsidP="002465E0">
      <w:pPr>
        <w:ind w:firstLine="567"/>
        <w:jc w:val="both"/>
        <w:rPr>
          <w:sz w:val="28"/>
          <w:szCs w:val="28"/>
          <w:lang w:val="en-US"/>
        </w:rPr>
      </w:pPr>
      <w:r w:rsidRPr="005E250A">
        <w:rPr>
          <w:sz w:val="28"/>
          <w:szCs w:val="28"/>
          <w:lang w:val="en-US"/>
        </w:rPr>
        <w:t xml:space="preserve">            return super.clone();</w:t>
      </w:r>
    </w:p>
    <w:p w:rsidR="00BF6719" w:rsidRPr="005E250A" w:rsidRDefault="00BF6719" w:rsidP="002465E0">
      <w:pPr>
        <w:ind w:firstLine="567"/>
        <w:jc w:val="both"/>
        <w:rPr>
          <w:sz w:val="28"/>
          <w:szCs w:val="28"/>
          <w:lang w:val="en-US"/>
        </w:rPr>
      </w:pPr>
      <w:r w:rsidRPr="005E250A">
        <w:rPr>
          <w:sz w:val="28"/>
          <w:szCs w:val="28"/>
          <w:lang w:val="en-US"/>
        </w:rPr>
        <w:t xml:space="preserve">        } catch (CloneNotSupportedException ex) {</w:t>
      </w:r>
    </w:p>
    <w:p w:rsidR="00BF6719" w:rsidRPr="005E250A" w:rsidRDefault="00BF6719" w:rsidP="002465E0">
      <w:pPr>
        <w:ind w:firstLine="567"/>
        <w:jc w:val="both"/>
        <w:rPr>
          <w:sz w:val="28"/>
          <w:szCs w:val="28"/>
        </w:rPr>
      </w:pPr>
      <w:r w:rsidRPr="005E250A">
        <w:rPr>
          <w:sz w:val="28"/>
          <w:szCs w:val="28"/>
          <w:lang w:val="en-US"/>
        </w:rPr>
        <w:t xml:space="preserve">            System</w:t>
      </w:r>
      <w:r w:rsidRPr="005E250A">
        <w:rPr>
          <w:sz w:val="28"/>
          <w:szCs w:val="28"/>
        </w:rPr>
        <w:t>.</w:t>
      </w:r>
      <w:r w:rsidRPr="005E250A">
        <w:rPr>
          <w:sz w:val="28"/>
          <w:szCs w:val="28"/>
          <w:lang w:val="en-US"/>
        </w:rPr>
        <w:t>out</w:t>
      </w:r>
      <w:r w:rsidRPr="005E250A">
        <w:rPr>
          <w:sz w:val="28"/>
          <w:szCs w:val="28"/>
        </w:rPr>
        <w:t>.</w:t>
      </w:r>
      <w:r w:rsidRPr="005E250A">
        <w:rPr>
          <w:sz w:val="28"/>
          <w:szCs w:val="28"/>
          <w:lang w:val="en-US"/>
        </w:rPr>
        <w:t>println</w:t>
      </w:r>
      <w:r w:rsidRPr="005E250A">
        <w:rPr>
          <w:sz w:val="28"/>
          <w:szCs w:val="28"/>
        </w:rPr>
        <w:t>("Ошибка при клонировании объекта");</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return null;</w:t>
      </w:r>
    </w:p>
    <w:p w:rsidR="00BF6719" w:rsidRPr="005E250A" w:rsidRDefault="00BF6719" w:rsidP="002465E0">
      <w:pPr>
        <w:ind w:firstLine="567"/>
        <w:jc w:val="both"/>
        <w:rPr>
          <w:sz w:val="28"/>
          <w:szCs w:val="28"/>
          <w:lang w:val="en-US"/>
        </w:rPr>
      </w:pPr>
      <w:r w:rsidRPr="005E250A">
        <w:rPr>
          <w:sz w:val="28"/>
          <w:szCs w:val="28"/>
          <w:lang w:val="en-US"/>
        </w:rPr>
        <w:lastRenderedPageBreak/>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@Override</w:t>
      </w:r>
    </w:p>
    <w:p w:rsidR="00BF6719" w:rsidRPr="005E250A" w:rsidRDefault="00BF6719" w:rsidP="002465E0">
      <w:pPr>
        <w:ind w:firstLine="567"/>
        <w:jc w:val="both"/>
        <w:rPr>
          <w:sz w:val="28"/>
          <w:szCs w:val="28"/>
          <w:lang w:val="en-US"/>
        </w:rPr>
      </w:pPr>
      <w:r w:rsidRPr="005E250A">
        <w:rPr>
          <w:sz w:val="28"/>
          <w:szCs w:val="28"/>
          <w:lang w:val="en-US"/>
        </w:rPr>
        <w:t xml:space="preserve">    protected void finalize() throws Throwable {</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System.out.println("Объект будет удален: а=" + a + ", b=" + b);</w:t>
      </w:r>
    </w:p>
    <w:p w:rsidR="00BF6719" w:rsidRPr="005E250A" w:rsidRDefault="00BF6719" w:rsidP="002465E0">
      <w:pPr>
        <w:ind w:firstLine="567"/>
        <w:jc w:val="both"/>
        <w:rPr>
          <w:sz w:val="28"/>
          <w:szCs w:val="28"/>
          <w:lang w:val="en-US"/>
        </w:rPr>
      </w:pPr>
      <w:r w:rsidRPr="005E250A">
        <w:rPr>
          <w:sz w:val="28"/>
          <w:szCs w:val="28"/>
        </w:rPr>
        <w:t xml:space="preserve">    </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w:t>
      </w:r>
    </w:p>
    <w:p w:rsidR="00BF6719" w:rsidRPr="005E250A" w:rsidRDefault="00BF6719" w:rsidP="002465E0">
      <w:pPr>
        <w:ind w:firstLine="567"/>
        <w:jc w:val="both"/>
        <w:rPr>
          <w:sz w:val="28"/>
          <w:szCs w:val="28"/>
          <w:lang w:val="en-US"/>
        </w:rPr>
      </w:pPr>
    </w:p>
    <w:p w:rsidR="00BF6719" w:rsidRPr="005E250A" w:rsidRDefault="00BF6719" w:rsidP="002465E0">
      <w:pPr>
        <w:ind w:firstLine="567"/>
        <w:jc w:val="both"/>
        <w:rPr>
          <w:sz w:val="28"/>
          <w:szCs w:val="28"/>
          <w:lang w:val="en-US"/>
        </w:rPr>
      </w:pPr>
      <w:r w:rsidRPr="005E250A">
        <w:rPr>
          <w:sz w:val="28"/>
          <w:szCs w:val="28"/>
          <w:lang w:val="en-US"/>
        </w:rPr>
        <w:t>public class Main {</w:t>
      </w:r>
    </w:p>
    <w:p w:rsidR="00BF6719" w:rsidRPr="005E250A" w:rsidRDefault="00BF6719" w:rsidP="002465E0">
      <w:pPr>
        <w:ind w:firstLine="567"/>
        <w:jc w:val="both"/>
        <w:rPr>
          <w:sz w:val="28"/>
          <w:szCs w:val="28"/>
          <w:lang w:val="en-US"/>
        </w:rPr>
      </w:pPr>
      <w:r w:rsidRPr="005E250A">
        <w:rPr>
          <w:sz w:val="28"/>
          <w:szCs w:val="28"/>
          <w:lang w:val="en-US"/>
        </w:rPr>
        <w:t xml:space="preserve">    public static void main(String[] args) {</w:t>
      </w:r>
    </w:p>
    <w:p w:rsidR="00BF6719" w:rsidRPr="005E250A" w:rsidRDefault="00BF6719" w:rsidP="002465E0">
      <w:pPr>
        <w:ind w:firstLine="567"/>
        <w:jc w:val="both"/>
        <w:rPr>
          <w:sz w:val="28"/>
          <w:szCs w:val="28"/>
          <w:lang w:val="en-US"/>
        </w:rPr>
      </w:pPr>
      <w:r w:rsidRPr="005E250A">
        <w:rPr>
          <w:sz w:val="28"/>
          <w:szCs w:val="28"/>
          <w:lang w:val="en-US"/>
        </w:rPr>
        <w:t xml:space="preserve">        Test ob = new Test();</w:t>
      </w:r>
    </w:p>
    <w:p w:rsidR="00BF6719" w:rsidRPr="005E250A" w:rsidRDefault="00BF6719" w:rsidP="002465E0">
      <w:pPr>
        <w:ind w:firstLine="567"/>
        <w:jc w:val="both"/>
        <w:rPr>
          <w:sz w:val="28"/>
          <w:szCs w:val="28"/>
          <w:lang w:val="en-US"/>
        </w:rPr>
      </w:pPr>
      <w:r w:rsidRPr="005E250A">
        <w:rPr>
          <w:sz w:val="28"/>
          <w:szCs w:val="28"/>
          <w:lang w:val="en-US"/>
        </w:rPr>
        <w:t xml:space="preserve">        ob.setA(1);</w:t>
      </w:r>
    </w:p>
    <w:p w:rsidR="00BF6719" w:rsidRPr="005E250A" w:rsidRDefault="00BF6719" w:rsidP="002465E0">
      <w:pPr>
        <w:ind w:firstLine="567"/>
        <w:jc w:val="both"/>
        <w:rPr>
          <w:sz w:val="28"/>
          <w:szCs w:val="28"/>
          <w:lang w:val="en-US"/>
        </w:rPr>
      </w:pPr>
      <w:r w:rsidRPr="005E250A">
        <w:rPr>
          <w:sz w:val="28"/>
          <w:szCs w:val="28"/>
          <w:lang w:val="en-US"/>
        </w:rPr>
        <w:t xml:space="preserve">        ob.setB(2);</w:t>
      </w:r>
    </w:p>
    <w:p w:rsidR="00BF6719" w:rsidRPr="005E250A" w:rsidRDefault="00BF6719" w:rsidP="002465E0">
      <w:pPr>
        <w:ind w:firstLine="567"/>
        <w:jc w:val="both"/>
        <w:rPr>
          <w:sz w:val="28"/>
          <w:szCs w:val="28"/>
          <w:lang w:val="en-US"/>
        </w:rPr>
      </w:pPr>
      <w:r w:rsidRPr="005E250A">
        <w:rPr>
          <w:sz w:val="28"/>
          <w:szCs w:val="28"/>
          <w:lang w:val="en-US"/>
        </w:rPr>
        <w:t xml:space="preserve">        Test ob2 = new Test(1, 2);</w:t>
      </w:r>
    </w:p>
    <w:p w:rsidR="00BF6719" w:rsidRPr="005E250A" w:rsidRDefault="00BF6719" w:rsidP="002465E0">
      <w:pPr>
        <w:ind w:firstLine="567"/>
        <w:jc w:val="both"/>
        <w:rPr>
          <w:sz w:val="28"/>
          <w:szCs w:val="28"/>
          <w:lang w:val="en-US"/>
        </w:rPr>
      </w:pPr>
      <w:r w:rsidRPr="005E250A">
        <w:rPr>
          <w:sz w:val="28"/>
          <w:szCs w:val="28"/>
          <w:lang w:val="en-US"/>
        </w:rPr>
        <w:t xml:space="preserve">        if (ob.equals(ob2)) {</w:t>
      </w:r>
    </w:p>
    <w:p w:rsidR="00BF6719" w:rsidRPr="005E250A" w:rsidRDefault="00BF6719" w:rsidP="002465E0">
      <w:pPr>
        <w:ind w:firstLine="567"/>
        <w:jc w:val="both"/>
        <w:rPr>
          <w:sz w:val="28"/>
          <w:szCs w:val="28"/>
          <w:lang w:val="en-US"/>
        </w:rPr>
      </w:pPr>
      <w:r w:rsidRPr="005E250A">
        <w:rPr>
          <w:sz w:val="28"/>
          <w:szCs w:val="28"/>
          <w:lang w:val="en-US"/>
        </w:rPr>
        <w:t xml:space="preserve">            System.out.println("</w:t>
      </w:r>
      <w:r w:rsidRPr="005E250A">
        <w:rPr>
          <w:sz w:val="28"/>
          <w:szCs w:val="28"/>
        </w:rPr>
        <w:t>объеты</w:t>
      </w:r>
      <w:r w:rsidRPr="005E250A">
        <w:rPr>
          <w:sz w:val="28"/>
          <w:szCs w:val="28"/>
          <w:lang w:val="en-US"/>
        </w:rPr>
        <w:t xml:space="preserve"> </w:t>
      </w:r>
      <w:r w:rsidRPr="005E250A">
        <w:rPr>
          <w:sz w:val="28"/>
          <w:szCs w:val="28"/>
        </w:rPr>
        <w:t>равны</w:t>
      </w:r>
      <w:r w:rsidRPr="005E250A">
        <w:rPr>
          <w:sz w:val="28"/>
          <w:szCs w:val="28"/>
          <w:lang w:val="en-US"/>
        </w:rPr>
        <w:t>");</w:t>
      </w:r>
    </w:p>
    <w:p w:rsidR="00BF6719" w:rsidRPr="005E250A" w:rsidRDefault="00BF6719" w:rsidP="002465E0">
      <w:pPr>
        <w:ind w:firstLine="567"/>
        <w:jc w:val="both"/>
        <w:rPr>
          <w:sz w:val="28"/>
          <w:szCs w:val="28"/>
          <w:lang w:val="en-US"/>
        </w:rPr>
      </w:pPr>
      <w:r w:rsidRPr="005E250A">
        <w:rPr>
          <w:sz w:val="28"/>
          <w:szCs w:val="28"/>
          <w:lang w:val="en-US"/>
        </w:rPr>
        <w:t xml:space="preserve">        }</w:t>
      </w:r>
    </w:p>
    <w:p w:rsidR="00BF6719" w:rsidRPr="005E250A" w:rsidRDefault="00BF6719" w:rsidP="002465E0">
      <w:pPr>
        <w:ind w:firstLine="567"/>
        <w:jc w:val="both"/>
        <w:rPr>
          <w:sz w:val="28"/>
          <w:szCs w:val="28"/>
          <w:lang w:val="en-US"/>
        </w:rPr>
      </w:pPr>
      <w:r w:rsidRPr="005E250A">
        <w:rPr>
          <w:sz w:val="28"/>
          <w:szCs w:val="28"/>
          <w:lang w:val="en-US"/>
        </w:rPr>
        <w:t xml:space="preserve">        System.out.println(ob);</w:t>
      </w:r>
    </w:p>
    <w:p w:rsidR="00BF6719" w:rsidRPr="005E250A" w:rsidRDefault="00BF6719" w:rsidP="002465E0">
      <w:pPr>
        <w:ind w:firstLine="567"/>
        <w:jc w:val="both"/>
        <w:rPr>
          <w:sz w:val="28"/>
          <w:szCs w:val="28"/>
          <w:lang w:val="en-US"/>
        </w:rPr>
      </w:pPr>
      <w:r w:rsidRPr="005E250A">
        <w:rPr>
          <w:sz w:val="28"/>
          <w:szCs w:val="28"/>
          <w:lang w:val="en-US"/>
        </w:rPr>
        <w:t xml:space="preserve">        System.out.println(ob.hashCode());</w:t>
      </w:r>
    </w:p>
    <w:p w:rsidR="00BF6719" w:rsidRPr="005E250A" w:rsidRDefault="00BF6719" w:rsidP="002465E0">
      <w:pPr>
        <w:ind w:firstLine="567"/>
        <w:jc w:val="both"/>
        <w:rPr>
          <w:sz w:val="28"/>
          <w:szCs w:val="28"/>
          <w:lang w:val="en-US"/>
        </w:rPr>
      </w:pPr>
      <w:r w:rsidRPr="005E250A">
        <w:rPr>
          <w:sz w:val="28"/>
          <w:szCs w:val="28"/>
          <w:lang w:val="en-US"/>
        </w:rPr>
        <w:t xml:space="preserve">        System.out.println(ob2.hashCode());</w:t>
      </w:r>
    </w:p>
    <w:p w:rsidR="00BF6719" w:rsidRPr="005E250A" w:rsidRDefault="00BF6719" w:rsidP="002465E0">
      <w:pPr>
        <w:ind w:firstLine="567"/>
        <w:jc w:val="both"/>
        <w:rPr>
          <w:sz w:val="28"/>
          <w:szCs w:val="28"/>
          <w:lang w:val="en-US"/>
        </w:rPr>
      </w:pPr>
      <w:r w:rsidRPr="005E250A">
        <w:rPr>
          <w:sz w:val="28"/>
          <w:szCs w:val="28"/>
          <w:lang w:val="en-US"/>
        </w:rPr>
        <w:t xml:space="preserve">        Test ob3 = (Test) ob.clone();</w:t>
      </w:r>
    </w:p>
    <w:p w:rsidR="00BF6719" w:rsidRPr="005E250A" w:rsidRDefault="00BF6719" w:rsidP="002465E0">
      <w:pPr>
        <w:ind w:firstLine="567"/>
        <w:jc w:val="both"/>
        <w:rPr>
          <w:sz w:val="28"/>
          <w:szCs w:val="28"/>
          <w:lang w:val="en-US"/>
        </w:rPr>
      </w:pPr>
      <w:r w:rsidRPr="005E250A">
        <w:rPr>
          <w:sz w:val="28"/>
          <w:szCs w:val="28"/>
          <w:lang w:val="en-US"/>
        </w:rPr>
        <w:t xml:space="preserve">        System.out.println(ob3);</w:t>
      </w:r>
    </w:p>
    <w:p w:rsidR="00BF6719" w:rsidRPr="005E250A" w:rsidRDefault="00BF6719" w:rsidP="002465E0">
      <w:pPr>
        <w:ind w:firstLine="567"/>
        <w:jc w:val="both"/>
        <w:rPr>
          <w:sz w:val="28"/>
          <w:szCs w:val="28"/>
          <w:lang w:val="en-US"/>
        </w:rPr>
      </w:pPr>
      <w:r w:rsidRPr="005E250A">
        <w:rPr>
          <w:sz w:val="28"/>
          <w:szCs w:val="28"/>
          <w:lang w:val="en-US"/>
        </w:rPr>
        <w:t xml:space="preserve">        System.out.println(ob3.hashCode());</w:t>
      </w:r>
    </w:p>
    <w:p w:rsidR="00BF6719" w:rsidRPr="005E250A" w:rsidRDefault="00BF6719" w:rsidP="002465E0">
      <w:pPr>
        <w:ind w:firstLine="567"/>
        <w:jc w:val="both"/>
        <w:rPr>
          <w:sz w:val="28"/>
          <w:szCs w:val="28"/>
        </w:rPr>
      </w:pPr>
      <w:r w:rsidRPr="005E250A">
        <w:rPr>
          <w:sz w:val="28"/>
          <w:szCs w:val="28"/>
          <w:lang w:val="en-US"/>
        </w:rPr>
        <w:t xml:space="preserve">        </w:t>
      </w:r>
      <w:r w:rsidRPr="005E250A">
        <w:rPr>
          <w:sz w:val="28"/>
          <w:szCs w:val="28"/>
        </w:rPr>
        <w:t>ob = null;</w:t>
      </w:r>
    </w:p>
    <w:p w:rsidR="00BF6719" w:rsidRPr="005E250A" w:rsidRDefault="00BF6719" w:rsidP="002465E0">
      <w:pPr>
        <w:ind w:firstLine="567"/>
        <w:jc w:val="both"/>
        <w:rPr>
          <w:sz w:val="28"/>
          <w:szCs w:val="28"/>
        </w:rPr>
      </w:pPr>
      <w:r w:rsidRPr="005E250A">
        <w:rPr>
          <w:sz w:val="28"/>
          <w:szCs w:val="28"/>
        </w:rPr>
        <w:t xml:space="preserve">        System.gc(); // просьба выполнить "сборку мусора"</w:t>
      </w:r>
    </w:p>
    <w:p w:rsidR="00BF6719" w:rsidRPr="005E250A" w:rsidRDefault="00BF6719" w:rsidP="002465E0">
      <w:pPr>
        <w:ind w:firstLine="567"/>
        <w:jc w:val="both"/>
        <w:rPr>
          <w:sz w:val="28"/>
          <w:szCs w:val="28"/>
        </w:rPr>
      </w:pPr>
      <w:r w:rsidRPr="005E250A">
        <w:rPr>
          <w:sz w:val="28"/>
          <w:szCs w:val="28"/>
        </w:rPr>
        <w:t xml:space="preserve">    }</w:t>
      </w:r>
    </w:p>
    <w:p w:rsidR="00BF6719" w:rsidRPr="005E250A" w:rsidRDefault="00BF6719" w:rsidP="002465E0">
      <w:pPr>
        <w:ind w:firstLine="567"/>
        <w:jc w:val="both"/>
        <w:rPr>
          <w:sz w:val="28"/>
          <w:szCs w:val="28"/>
        </w:rPr>
      </w:pPr>
      <w:r w:rsidRPr="005E250A">
        <w:rPr>
          <w:sz w:val="28"/>
          <w:szCs w:val="28"/>
        </w:rPr>
        <w:t>}</w:t>
      </w:r>
    </w:p>
    <w:p w:rsidR="00BF6719" w:rsidRPr="005E250A" w:rsidRDefault="00BF6719" w:rsidP="002465E0">
      <w:pPr>
        <w:ind w:firstLine="567"/>
        <w:jc w:val="both"/>
        <w:rPr>
          <w:sz w:val="28"/>
          <w:szCs w:val="28"/>
        </w:rPr>
      </w:pPr>
    </w:p>
    <w:p w:rsidR="00BF6719" w:rsidRPr="005E250A" w:rsidRDefault="00BF6719" w:rsidP="002465E0">
      <w:pPr>
        <w:ind w:firstLine="567"/>
        <w:jc w:val="both"/>
        <w:rPr>
          <w:sz w:val="28"/>
          <w:szCs w:val="28"/>
        </w:rPr>
      </w:pPr>
      <w:r w:rsidRPr="005E250A">
        <w:rPr>
          <w:sz w:val="28"/>
          <w:szCs w:val="28"/>
        </w:rPr>
        <w:t>В результате выполнения данной программы получим:</w:t>
      </w:r>
    </w:p>
    <w:p w:rsidR="00BF6719" w:rsidRPr="005E250A" w:rsidRDefault="00BF6719" w:rsidP="002465E0">
      <w:pPr>
        <w:ind w:firstLine="567"/>
        <w:jc w:val="both"/>
        <w:rPr>
          <w:sz w:val="28"/>
          <w:szCs w:val="28"/>
        </w:rPr>
      </w:pPr>
      <w:r w:rsidRPr="005E250A">
        <w:rPr>
          <w:sz w:val="28"/>
          <w:szCs w:val="28"/>
        </w:rPr>
        <w:t>объеты равны</w:t>
      </w:r>
    </w:p>
    <w:p w:rsidR="00BF6719" w:rsidRPr="005E250A" w:rsidRDefault="00BF6719" w:rsidP="002465E0">
      <w:pPr>
        <w:ind w:firstLine="567"/>
        <w:jc w:val="both"/>
        <w:rPr>
          <w:sz w:val="28"/>
          <w:szCs w:val="28"/>
        </w:rPr>
      </w:pPr>
      <w:r w:rsidRPr="005E250A">
        <w:rPr>
          <w:sz w:val="28"/>
          <w:szCs w:val="28"/>
        </w:rPr>
        <w:t>Test{a=1, b=2}</w:t>
      </w:r>
    </w:p>
    <w:p w:rsidR="00BF6719" w:rsidRPr="005E250A" w:rsidRDefault="00BF6719" w:rsidP="002465E0">
      <w:pPr>
        <w:ind w:firstLine="567"/>
        <w:jc w:val="both"/>
        <w:rPr>
          <w:sz w:val="28"/>
          <w:szCs w:val="28"/>
        </w:rPr>
      </w:pPr>
      <w:r w:rsidRPr="005E250A">
        <w:rPr>
          <w:sz w:val="28"/>
          <w:szCs w:val="28"/>
        </w:rPr>
        <w:t>65962</w:t>
      </w:r>
    </w:p>
    <w:p w:rsidR="00BF6719" w:rsidRPr="005E250A" w:rsidRDefault="00BF6719" w:rsidP="002465E0">
      <w:pPr>
        <w:ind w:firstLine="567"/>
        <w:jc w:val="both"/>
        <w:rPr>
          <w:sz w:val="28"/>
          <w:szCs w:val="28"/>
        </w:rPr>
      </w:pPr>
      <w:r w:rsidRPr="005E250A">
        <w:rPr>
          <w:sz w:val="28"/>
          <w:szCs w:val="28"/>
        </w:rPr>
        <w:t>65962</w:t>
      </w:r>
    </w:p>
    <w:p w:rsidR="00BF6719" w:rsidRPr="005E250A" w:rsidRDefault="00BF6719" w:rsidP="002465E0">
      <w:pPr>
        <w:ind w:firstLine="567"/>
        <w:jc w:val="both"/>
        <w:rPr>
          <w:sz w:val="28"/>
          <w:szCs w:val="28"/>
        </w:rPr>
      </w:pPr>
      <w:r w:rsidRPr="005E250A">
        <w:rPr>
          <w:sz w:val="28"/>
          <w:szCs w:val="28"/>
        </w:rPr>
        <w:t>Test{a=1, b=2}</w:t>
      </w:r>
    </w:p>
    <w:p w:rsidR="00BF6719" w:rsidRPr="005E250A" w:rsidRDefault="00BF6719" w:rsidP="002465E0">
      <w:pPr>
        <w:ind w:firstLine="567"/>
        <w:jc w:val="both"/>
        <w:rPr>
          <w:sz w:val="28"/>
          <w:szCs w:val="28"/>
        </w:rPr>
      </w:pPr>
      <w:r w:rsidRPr="005E250A">
        <w:rPr>
          <w:sz w:val="28"/>
          <w:szCs w:val="28"/>
        </w:rPr>
        <w:t>65962</w:t>
      </w:r>
    </w:p>
    <w:p w:rsidR="00BF6719" w:rsidRPr="005E250A" w:rsidRDefault="00BF6719" w:rsidP="002465E0">
      <w:pPr>
        <w:ind w:firstLine="567"/>
        <w:jc w:val="both"/>
        <w:rPr>
          <w:sz w:val="28"/>
          <w:szCs w:val="28"/>
        </w:rPr>
      </w:pPr>
      <w:r w:rsidRPr="005E250A">
        <w:rPr>
          <w:sz w:val="28"/>
          <w:szCs w:val="28"/>
        </w:rPr>
        <w:t>Объект будет удален: а=1, b=2</w:t>
      </w:r>
    </w:p>
    <w:p w:rsidR="00623F1C" w:rsidRPr="005E250A" w:rsidRDefault="00623F1C" w:rsidP="002465E0">
      <w:pPr>
        <w:ind w:firstLine="567"/>
        <w:rPr>
          <w:b/>
          <w:sz w:val="28"/>
          <w:szCs w:val="28"/>
        </w:rPr>
      </w:pPr>
    </w:p>
    <w:p w:rsidR="00BF6719" w:rsidRPr="005E250A" w:rsidRDefault="00EE2F7C" w:rsidP="002465E0">
      <w:pPr>
        <w:ind w:firstLine="567"/>
        <w:rPr>
          <w:b/>
          <w:sz w:val="28"/>
          <w:szCs w:val="28"/>
        </w:rPr>
      </w:pPr>
      <w:r w:rsidRPr="005E250A">
        <w:rPr>
          <w:b/>
          <w:sz w:val="28"/>
          <w:szCs w:val="28"/>
        </w:rPr>
        <w:t xml:space="preserve">Тема </w:t>
      </w:r>
      <w:r w:rsidR="00623F1C" w:rsidRPr="005E250A">
        <w:rPr>
          <w:b/>
          <w:sz w:val="28"/>
          <w:szCs w:val="28"/>
        </w:rPr>
        <w:t xml:space="preserve">3.16 </w:t>
      </w:r>
      <w:r w:rsidR="00BF6719" w:rsidRPr="005E250A">
        <w:rPr>
          <w:b/>
          <w:sz w:val="28"/>
          <w:szCs w:val="28"/>
        </w:rPr>
        <w:t>Интерфейсы</w:t>
      </w:r>
    </w:p>
    <w:p w:rsidR="00EE2F7C" w:rsidRPr="005E250A" w:rsidRDefault="00EE2F7C" w:rsidP="002465E0">
      <w:pPr>
        <w:ind w:firstLine="567"/>
        <w:rPr>
          <w:b/>
          <w:sz w:val="28"/>
          <w:szCs w:val="28"/>
        </w:rPr>
      </w:pPr>
    </w:p>
    <w:p w:rsidR="00BF6719" w:rsidRPr="005E250A" w:rsidRDefault="00EE2F7C" w:rsidP="002465E0">
      <w:pPr>
        <w:ind w:firstLine="567"/>
        <w:rPr>
          <w:b/>
          <w:sz w:val="28"/>
          <w:szCs w:val="28"/>
        </w:rPr>
      </w:pPr>
      <w:r w:rsidRPr="005E250A">
        <w:rPr>
          <w:b/>
          <w:sz w:val="28"/>
          <w:szCs w:val="28"/>
        </w:rPr>
        <w:t>3.16.1 Объявление интерфейса.</w:t>
      </w:r>
    </w:p>
    <w:p w:rsidR="00BF6719" w:rsidRPr="005E250A" w:rsidRDefault="00BF6719" w:rsidP="002465E0">
      <w:pPr>
        <w:ind w:firstLine="567"/>
        <w:jc w:val="both"/>
        <w:rPr>
          <w:sz w:val="28"/>
          <w:szCs w:val="28"/>
        </w:rPr>
      </w:pPr>
      <w:r w:rsidRPr="005E250A">
        <w:rPr>
          <w:sz w:val="28"/>
          <w:szCs w:val="28"/>
        </w:rPr>
        <w:t xml:space="preserve">В объектно-ориентированном программировании часто бывает полезно указать, что класс должен делать, но не определять, как это должно быть сделано. Пример такого подхода уже встречался вам при рассмотрении абстрактных методов. Абстрактный метод определяет сигнатуру метода, но не его реализацию. Подкласс должен реализовать абстрактные методы, присутствующие в суперклассе. Таким образом, абстрактный метод </w:t>
      </w:r>
      <w:r w:rsidRPr="005E250A">
        <w:rPr>
          <w:sz w:val="28"/>
          <w:szCs w:val="28"/>
        </w:rPr>
        <w:lastRenderedPageBreak/>
        <w:t>описывает интерфейс метода, но не дает его реализацию. Убедившись, что абстрактные классы и методы очень полезны, имеет смысл несколько развить эту тему. В языке Java имеется возможность полностью отделить интерфейс класса от его реализации. Для этой цели служит ключевое слово interface.</w:t>
      </w:r>
    </w:p>
    <w:p w:rsidR="00BF6719" w:rsidRPr="005E250A" w:rsidRDefault="00BF6719" w:rsidP="002465E0">
      <w:pPr>
        <w:ind w:firstLine="567"/>
        <w:jc w:val="both"/>
        <w:rPr>
          <w:sz w:val="28"/>
          <w:szCs w:val="28"/>
        </w:rPr>
      </w:pPr>
      <w:r w:rsidRPr="005E250A">
        <w:rPr>
          <w:sz w:val="28"/>
          <w:szCs w:val="28"/>
        </w:rPr>
        <w:t>Синтаксически интерфейсы напоминают абстрактные классы. Однако в составе интерфейса не может быть определено тело ни одного из методов. Таким образом, интерфейс не содержит реализации ни одного метода. Он описывает, что должно быть сделано, но не поясняет, как. Если интерфейс определен, его можно реализовать в сколь угодно большом количестве классов. Справедливо и обратное: один класс может реализовать любое количество интерфейсов.</w:t>
      </w:r>
    </w:p>
    <w:p w:rsidR="00BF6719" w:rsidRPr="005E250A" w:rsidRDefault="00BF6719" w:rsidP="002465E0">
      <w:pPr>
        <w:ind w:firstLine="567"/>
        <w:jc w:val="both"/>
        <w:rPr>
          <w:sz w:val="28"/>
          <w:szCs w:val="28"/>
        </w:rPr>
      </w:pPr>
      <w:r w:rsidRPr="005E250A">
        <w:rPr>
          <w:sz w:val="28"/>
          <w:szCs w:val="28"/>
        </w:rPr>
        <w:t xml:space="preserve">Для того чтобы реализовать интерфейс, класс должен определить методы, описанные в интерфейсе. Каждый класс может содержать собственную реализацию методов. Другими словами, два класса могут реализовать один и тот же интерфейс различными способами, но каждый из них должен поддерживать один и тот же набор Методов. Метод, имеющий сведения об интерфейсе, может использовать экземпляры класса, поскольку интерфейс позволяет выполнять с объектом все необходимые операции. Посредством ключевого слова interface Java позволяет полностью использовать принцип полиморфизма "один интерфейс </w:t>
      </w:r>
      <w:r w:rsidR="00F76E30" w:rsidRPr="005E250A">
        <w:rPr>
          <w:sz w:val="28"/>
          <w:szCs w:val="28"/>
        </w:rPr>
        <w:t xml:space="preserve">– </w:t>
      </w:r>
      <w:r w:rsidRPr="005E250A">
        <w:rPr>
          <w:sz w:val="28"/>
          <w:szCs w:val="28"/>
        </w:rPr>
        <w:t>несколько методов".</w:t>
      </w:r>
    </w:p>
    <w:p w:rsidR="00BF6719" w:rsidRPr="005E250A" w:rsidRDefault="00BF6719" w:rsidP="002465E0">
      <w:pPr>
        <w:ind w:firstLine="567"/>
        <w:rPr>
          <w:sz w:val="28"/>
          <w:szCs w:val="28"/>
        </w:rPr>
      </w:pPr>
      <w:r w:rsidRPr="005E250A">
        <w:rPr>
          <w:sz w:val="28"/>
          <w:szCs w:val="28"/>
        </w:rPr>
        <w:t>Интерфейс представляется в следующем формате.</w:t>
      </w:r>
    </w:p>
    <w:p w:rsidR="00BF6719" w:rsidRPr="005E250A" w:rsidRDefault="00BF6719" w:rsidP="002465E0">
      <w:pPr>
        <w:ind w:firstLine="567"/>
        <w:rPr>
          <w:i/>
          <w:sz w:val="28"/>
          <w:szCs w:val="28"/>
        </w:rPr>
      </w:pPr>
      <w:r w:rsidRPr="005E250A">
        <w:rPr>
          <w:i/>
          <w:sz w:val="28"/>
          <w:szCs w:val="28"/>
        </w:rPr>
        <w:t xml:space="preserve">тип_доступа </w:t>
      </w:r>
      <w:r w:rsidRPr="005E250A">
        <w:rPr>
          <w:i/>
          <w:sz w:val="28"/>
          <w:szCs w:val="28"/>
          <w:lang w:val="en-US"/>
        </w:rPr>
        <w:t>interface</w:t>
      </w:r>
      <w:r w:rsidRPr="005E250A">
        <w:rPr>
          <w:i/>
          <w:sz w:val="28"/>
          <w:szCs w:val="28"/>
        </w:rPr>
        <w:t xml:space="preserve"> имя {</w:t>
      </w:r>
    </w:p>
    <w:p w:rsidR="00BF6719" w:rsidRPr="005E250A" w:rsidRDefault="00BF6719" w:rsidP="002465E0">
      <w:pPr>
        <w:ind w:firstLine="567"/>
        <w:rPr>
          <w:i/>
          <w:sz w:val="28"/>
          <w:szCs w:val="28"/>
        </w:rPr>
      </w:pPr>
      <w:r w:rsidRPr="005E250A">
        <w:rPr>
          <w:i/>
          <w:sz w:val="28"/>
          <w:szCs w:val="28"/>
        </w:rPr>
        <w:t>тип_возвращаемого_значения имя-метода_1 (список параметров);</w:t>
      </w:r>
    </w:p>
    <w:p w:rsidR="00BF6719" w:rsidRPr="005E250A" w:rsidRDefault="00BF6719" w:rsidP="002465E0">
      <w:pPr>
        <w:ind w:firstLine="567"/>
        <w:rPr>
          <w:i/>
          <w:sz w:val="28"/>
          <w:szCs w:val="28"/>
        </w:rPr>
      </w:pPr>
      <w:r w:rsidRPr="005E250A">
        <w:rPr>
          <w:i/>
          <w:sz w:val="28"/>
          <w:szCs w:val="28"/>
        </w:rPr>
        <w:t>тип_возвращаемого_значения имя-метода_2 (список параметров);</w:t>
      </w:r>
    </w:p>
    <w:p w:rsidR="00BF6719" w:rsidRPr="005E250A" w:rsidRDefault="00BF6719" w:rsidP="002465E0">
      <w:pPr>
        <w:ind w:firstLine="567"/>
        <w:rPr>
          <w:i/>
          <w:sz w:val="28"/>
          <w:szCs w:val="28"/>
        </w:rPr>
      </w:pPr>
      <w:r w:rsidRPr="005E250A">
        <w:rPr>
          <w:i/>
          <w:sz w:val="28"/>
          <w:szCs w:val="28"/>
        </w:rPr>
        <w:t>переменная_1 = значение;</w:t>
      </w:r>
    </w:p>
    <w:p w:rsidR="00BF6719" w:rsidRPr="005E250A" w:rsidRDefault="00BF6719" w:rsidP="002465E0">
      <w:pPr>
        <w:ind w:firstLine="567"/>
        <w:rPr>
          <w:i/>
          <w:sz w:val="28"/>
          <w:szCs w:val="28"/>
        </w:rPr>
      </w:pPr>
      <w:r w:rsidRPr="005E250A">
        <w:rPr>
          <w:i/>
          <w:sz w:val="28"/>
          <w:szCs w:val="28"/>
        </w:rPr>
        <w:t>переменная_2 = значение;</w:t>
      </w:r>
    </w:p>
    <w:p w:rsidR="00BF6719" w:rsidRPr="005E250A" w:rsidRDefault="00BF6719" w:rsidP="002465E0">
      <w:pPr>
        <w:ind w:firstLine="567"/>
        <w:rPr>
          <w:i/>
          <w:sz w:val="28"/>
          <w:szCs w:val="28"/>
        </w:rPr>
      </w:pPr>
      <w:r w:rsidRPr="005E250A">
        <w:rPr>
          <w:i/>
          <w:sz w:val="28"/>
          <w:szCs w:val="28"/>
        </w:rPr>
        <w:t>// …</w:t>
      </w:r>
    </w:p>
    <w:p w:rsidR="00BF6719" w:rsidRPr="005E250A" w:rsidRDefault="00BF6719" w:rsidP="002465E0">
      <w:pPr>
        <w:ind w:firstLine="567"/>
        <w:rPr>
          <w:i/>
          <w:sz w:val="28"/>
          <w:szCs w:val="28"/>
        </w:rPr>
      </w:pPr>
      <w:r w:rsidRPr="005E250A">
        <w:rPr>
          <w:i/>
          <w:sz w:val="28"/>
          <w:szCs w:val="28"/>
        </w:rPr>
        <w:t>тип_возвращаемого_значения имя-метода_</w:t>
      </w:r>
      <w:r w:rsidRPr="005E250A">
        <w:rPr>
          <w:i/>
          <w:sz w:val="28"/>
          <w:szCs w:val="28"/>
          <w:lang w:val="en-US"/>
        </w:rPr>
        <w:t>N</w:t>
      </w:r>
      <w:r w:rsidRPr="005E250A">
        <w:rPr>
          <w:i/>
          <w:sz w:val="28"/>
          <w:szCs w:val="28"/>
        </w:rPr>
        <w:t xml:space="preserve"> (список параметров);</w:t>
      </w:r>
    </w:p>
    <w:p w:rsidR="00BF6719" w:rsidRPr="005E250A" w:rsidRDefault="00BF6719" w:rsidP="002465E0">
      <w:pPr>
        <w:ind w:firstLine="567"/>
        <w:rPr>
          <w:i/>
          <w:sz w:val="28"/>
          <w:szCs w:val="28"/>
        </w:rPr>
      </w:pPr>
      <w:r w:rsidRPr="005E250A">
        <w:rPr>
          <w:i/>
          <w:sz w:val="28"/>
          <w:szCs w:val="28"/>
        </w:rPr>
        <w:t>переменная_</w:t>
      </w:r>
      <w:r w:rsidRPr="005E250A">
        <w:rPr>
          <w:i/>
          <w:sz w:val="28"/>
          <w:szCs w:val="28"/>
          <w:lang w:val="en-US"/>
        </w:rPr>
        <w:t>N</w:t>
      </w:r>
      <w:r w:rsidRPr="005E250A">
        <w:rPr>
          <w:i/>
          <w:sz w:val="28"/>
          <w:szCs w:val="28"/>
        </w:rPr>
        <w:t xml:space="preserve"> = значение;</w:t>
      </w:r>
    </w:p>
    <w:p w:rsidR="00BF6719" w:rsidRPr="005E250A" w:rsidRDefault="00BF6719" w:rsidP="002465E0">
      <w:pPr>
        <w:ind w:firstLine="567"/>
        <w:rPr>
          <w:i/>
          <w:sz w:val="28"/>
          <w:szCs w:val="28"/>
        </w:rPr>
      </w:pPr>
      <w:r w:rsidRPr="005E250A">
        <w:rPr>
          <w:i/>
          <w:sz w:val="28"/>
          <w:szCs w:val="28"/>
        </w:rPr>
        <w:t>}</w:t>
      </w:r>
    </w:p>
    <w:p w:rsidR="00BF6719" w:rsidRPr="005E250A" w:rsidRDefault="00BF6719" w:rsidP="002465E0">
      <w:pPr>
        <w:ind w:firstLine="567"/>
        <w:jc w:val="both"/>
        <w:rPr>
          <w:sz w:val="28"/>
          <w:szCs w:val="28"/>
        </w:rPr>
      </w:pPr>
      <w:r w:rsidRPr="005E250A">
        <w:rPr>
          <w:sz w:val="28"/>
          <w:szCs w:val="28"/>
        </w:rPr>
        <w:t>В данном случае модификатор типа доступа может быть либо public, либо не использоваться вовсе. Если спецификатор отсутствует, применяется правило предусмотренное по умолчанию, т.е. интерфейс оказывается доступным только членам своего пакета. Ключевое слово public указывает на то, что интерфейс может использоваться из любого другого пакета. (Код интерфейса, объявленного как public, должен храниться в файле, имя которого совпадает с именем интерфейса.) Имя интерфейса должно представлять собой допустимый идентификатор.</w:t>
      </w:r>
    </w:p>
    <w:p w:rsidR="00BF6719" w:rsidRPr="005E250A" w:rsidRDefault="00BF6719" w:rsidP="002465E0">
      <w:pPr>
        <w:ind w:firstLine="567"/>
        <w:jc w:val="both"/>
        <w:rPr>
          <w:sz w:val="28"/>
          <w:szCs w:val="28"/>
        </w:rPr>
      </w:pPr>
      <w:r w:rsidRPr="005E250A">
        <w:rPr>
          <w:sz w:val="28"/>
          <w:szCs w:val="28"/>
        </w:rPr>
        <w:t>При объявлении методов указываются их сигнатуры и типы возвращаемого значения. Эти методы являются абстрактными. Как уже было сказано ранее, реализация метода не может содержаться в составе интерфейса.</w:t>
      </w:r>
    </w:p>
    <w:p w:rsidR="00BF6719" w:rsidRPr="005E250A" w:rsidRDefault="00BF6719" w:rsidP="002465E0">
      <w:pPr>
        <w:ind w:firstLine="567"/>
        <w:jc w:val="both"/>
        <w:rPr>
          <w:sz w:val="28"/>
          <w:szCs w:val="28"/>
        </w:rPr>
      </w:pPr>
      <w:r w:rsidRPr="005E250A">
        <w:rPr>
          <w:sz w:val="28"/>
          <w:szCs w:val="28"/>
        </w:rPr>
        <w:lastRenderedPageBreak/>
        <w:t>Каждый класс, в определении которого указан интерфейс, должен реализовывать все методы, объявленные в составе интерфейса. Методы, объявленные в составе интерфейса, считаются общедоступными.</w:t>
      </w:r>
    </w:p>
    <w:p w:rsidR="00BF6719" w:rsidRPr="005E250A" w:rsidRDefault="00BF6719" w:rsidP="002465E0">
      <w:pPr>
        <w:ind w:firstLine="567"/>
        <w:jc w:val="both"/>
        <w:rPr>
          <w:sz w:val="28"/>
          <w:szCs w:val="28"/>
        </w:rPr>
      </w:pPr>
      <w:r w:rsidRPr="005E250A">
        <w:rPr>
          <w:sz w:val="28"/>
          <w:szCs w:val="28"/>
        </w:rPr>
        <w:t>Переменные, объявленные в составе интерфейса, не являются переменными экземпляра. Считается, что перед ними указаны ключевые слова public, final и static; и они обязательно подлежат инициализации. Другими словами, в составе интерфейса недопустимы переменные, а могут присутствовать только константы.</w:t>
      </w:r>
    </w:p>
    <w:p w:rsidR="00BF6719" w:rsidRPr="005E250A" w:rsidRDefault="00BF6719" w:rsidP="002465E0">
      <w:pPr>
        <w:ind w:firstLine="567"/>
        <w:jc w:val="both"/>
        <w:rPr>
          <w:sz w:val="28"/>
          <w:szCs w:val="28"/>
        </w:rPr>
      </w:pPr>
      <w:r w:rsidRPr="005E250A">
        <w:rPr>
          <w:sz w:val="28"/>
          <w:szCs w:val="28"/>
        </w:rPr>
        <w:t>Ниже приведен пример определения интерфейса</w:t>
      </w:r>
      <w:r w:rsidR="00F270EE" w:rsidRPr="005E250A">
        <w:rPr>
          <w:sz w:val="28"/>
          <w:szCs w:val="28"/>
        </w:rPr>
        <w:t xml:space="preserve"> </w:t>
      </w:r>
      <w:r w:rsidR="00F270EE" w:rsidRPr="005E250A">
        <w:rPr>
          <w:sz w:val="28"/>
          <w:szCs w:val="28"/>
          <w:lang w:val="en-US"/>
        </w:rPr>
        <w:t>R</w:t>
      </w:r>
      <w:r w:rsidR="00F270EE" w:rsidRPr="005E250A">
        <w:rPr>
          <w:sz w:val="28"/>
          <w:szCs w:val="28"/>
        </w:rPr>
        <w:t>adio</w:t>
      </w:r>
      <w:r w:rsidRPr="005E250A">
        <w:rPr>
          <w:sz w:val="28"/>
          <w:szCs w:val="28"/>
        </w:rPr>
        <w:t>. Предполагается, что данный интерфейс будет реализован классом</w:t>
      </w:r>
      <w:r w:rsidR="00F270EE" w:rsidRPr="005E250A">
        <w:rPr>
          <w:sz w:val="28"/>
          <w:szCs w:val="28"/>
        </w:rPr>
        <w:t xml:space="preserve"> </w:t>
      </w:r>
      <w:r w:rsidR="00F270EE" w:rsidRPr="005E250A">
        <w:rPr>
          <w:sz w:val="28"/>
          <w:szCs w:val="28"/>
          <w:lang w:val="en-US"/>
        </w:rPr>
        <w:t>HomeRadio</w:t>
      </w:r>
      <w:r w:rsidRPr="005E250A">
        <w:rPr>
          <w:sz w:val="28"/>
          <w:szCs w:val="28"/>
        </w:rPr>
        <w:t>.</w:t>
      </w:r>
    </w:p>
    <w:p w:rsidR="00F270EE" w:rsidRPr="005E250A" w:rsidRDefault="00F270EE" w:rsidP="002465E0">
      <w:pPr>
        <w:ind w:firstLine="567"/>
        <w:rPr>
          <w:i/>
          <w:sz w:val="28"/>
          <w:szCs w:val="28"/>
          <w:lang w:val="en-US"/>
        </w:rPr>
      </w:pPr>
      <w:r w:rsidRPr="005E250A">
        <w:rPr>
          <w:i/>
          <w:sz w:val="28"/>
          <w:szCs w:val="28"/>
          <w:lang w:val="en-US"/>
        </w:rPr>
        <w:t>Листинг 3.22</w:t>
      </w:r>
    </w:p>
    <w:p w:rsidR="00EE2F7C" w:rsidRPr="005E250A" w:rsidRDefault="00EE2F7C" w:rsidP="002465E0">
      <w:pPr>
        <w:ind w:firstLine="567"/>
        <w:rPr>
          <w:sz w:val="28"/>
          <w:szCs w:val="28"/>
          <w:lang w:val="en-US"/>
        </w:rPr>
      </w:pPr>
      <w:r w:rsidRPr="005E250A">
        <w:rPr>
          <w:sz w:val="28"/>
          <w:szCs w:val="28"/>
          <w:lang w:val="en-US"/>
        </w:rPr>
        <w:t>public interface Radio {</w:t>
      </w:r>
    </w:p>
    <w:p w:rsidR="00EE2F7C" w:rsidRPr="005E250A" w:rsidRDefault="00EE2F7C" w:rsidP="002465E0">
      <w:pPr>
        <w:ind w:firstLine="567"/>
        <w:rPr>
          <w:sz w:val="28"/>
          <w:szCs w:val="28"/>
          <w:lang w:val="en-US"/>
        </w:rPr>
      </w:pPr>
      <w:r w:rsidRPr="005E250A">
        <w:rPr>
          <w:sz w:val="28"/>
          <w:szCs w:val="28"/>
          <w:lang w:val="en-US"/>
        </w:rPr>
        <w:t xml:space="preserve">    public void on();</w:t>
      </w:r>
    </w:p>
    <w:p w:rsidR="00EE2F7C" w:rsidRPr="005E250A" w:rsidRDefault="00EE2F7C" w:rsidP="002465E0">
      <w:pPr>
        <w:ind w:firstLine="567"/>
        <w:rPr>
          <w:sz w:val="28"/>
          <w:szCs w:val="28"/>
          <w:lang w:val="en-US"/>
        </w:rPr>
      </w:pPr>
      <w:r w:rsidRPr="005E250A">
        <w:rPr>
          <w:sz w:val="28"/>
          <w:szCs w:val="28"/>
          <w:lang w:val="en-US"/>
        </w:rPr>
        <w:t xml:space="preserve">    public void off();</w:t>
      </w:r>
    </w:p>
    <w:p w:rsidR="00EE2F7C" w:rsidRPr="005E250A" w:rsidRDefault="00EE2F7C" w:rsidP="002465E0">
      <w:pPr>
        <w:ind w:firstLine="567"/>
        <w:rPr>
          <w:sz w:val="28"/>
          <w:szCs w:val="28"/>
          <w:lang w:val="en-US"/>
        </w:rPr>
      </w:pPr>
      <w:r w:rsidRPr="005E250A">
        <w:rPr>
          <w:sz w:val="28"/>
          <w:szCs w:val="28"/>
          <w:lang w:val="en-US"/>
        </w:rPr>
        <w:t xml:space="preserve">    public void nextChannel();</w:t>
      </w:r>
    </w:p>
    <w:p w:rsidR="00EE2F7C" w:rsidRPr="005E250A" w:rsidRDefault="00EE2F7C" w:rsidP="002465E0">
      <w:pPr>
        <w:ind w:firstLine="567"/>
        <w:rPr>
          <w:sz w:val="28"/>
          <w:szCs w:val="28"/>
          <w:lang w:val="en-US"/>
        </w:rPr>
      </w:pPr>
      <w:r w:rsidRPr="005E250A">
        <w:rPr>
          <w:sz w:val="28"/>
          <w:szCs w:val="28"/>
          <w:lang w:val="en-US"/>
        </w:rPr>
        <w:t xml:space="preserve">    public void previousChannel();</w:t>
      </w:r>
    </w:p>
    <w:p w:rsidR="00EE2F7C" w:rsidRPr="005E250A" w:rsidRDefault="00EE2F7C" w:rsidP="002465E0">
      <w:pPr>
        <w:ind w:firstLine="567"/>
        <w:rPr>
          <w:sz w:val="28"/>
          <w:szCs w:val="28"/>
          <w:lang w:val="en-US"/>
        </w:rPr>
      </w:pPr>
      <w:r w:rsidRPr="005E250A">
        <w:rPr>
          <w:sz w:val="28"/>
          <w:szCs w:val="28"/>
          <w:lang w:val="en-US"/>
        </w:rPr>
        <w:t xml:space="preserve">    public void showChannel();</w:t>
      </w:r>
    </w:p>
    <w:p w:rsidR="00EE2F7C" w:rsidRPr="005E250A" w:rsidRDefault="00EE2F7C" w:rsidP="002465E0">
      <w:pPr>
        <w:ind w:firstLine="567"/>
        <w:jc w:val="both"/>
        <w:rPr>
          <w:sz w:val="28"/>
          <w:szCs w:val="28"/>
        </w:rPr>
      </w:pPr>
      <w:r w:rsidRPr="005E250A">
        <w:rPr>
          <w:sz w:val="28"/>
          <w:szCs w:val="28"/>
        </w:rPr>
        <w:t>}</w:t>
      </w:r>
    </w:p>
    <w:p w:rsidR="00EE2F7C" w:rsidRPr="005E250A" w:rsidRDefault="00BF6719" w:rsidP="002465E0">
      <w:pPr>
        <w:ind w:firstLine="567"/>
        <w:jc w:val="both"/>
        <w:rPr>
          <w:sz w:val="28"/>
          <w:szCs w:val="28"/>
        </w:rPr>
      </w:pPr>
      <w:r w:rsidRPr="005E250A">
        <w:rPr>
          <w:sz w:val="28"/>
          <w:szCs w:val="28"/>
        </w:rPr>
        <w:t>Данный интерфейс объявлен как public, следовательно, он может быть реализован классом, принадлежащим любому пакету.</w:t>
      </w:r>
    </w:p>
    <w:p w:rsidR="00EE2F7C" w:rsidRPr="005E250A" w:rsidRDefault="00EE2F7C" w:rsidP="002465E0">
      <w:pPr>
        <w:ind w:firstLine="567"/>
        <w:rPr>
          <w:sz w:val="28"/>
          <w:szCs w:val="28"/>
        </w:rPr>
      </w:pPr>
    </w:p>
    <w:p w:rsidR="00BF6719" w:rsidRPr="005E250A" w:rsidRDefault="00EE2F7C" w:rsidP="002465E0">
      <w:pPr>
        <w:ind w:firstLine="567"/>
        <w:rPr>
          <w:b/>
          <w:sz w:val="28"/>
          <w:szCs w:val="28"/>
        </w:rPr>
      </w:pPr>
      <w:r w:rsidRPr="005E250A">
        <w:rPr>
          <w:b/>
          <w:sz w:val="28"/>
          <w:szCs w:val="28"/>
        </w:rPr>
        <w:t xml:space="preserve">3.16.2 </w:t>
      </w:r>
      <w:r w:rsidR="00BF6719" w:rsidRPr="005E250A">
        <w:rPr>
          <w:b/>
          <w:sz w:val="28"/>
          <w:szCs w:val="28"/>
        </w:rPr>
        <w:t>Реализация интерфейсов</w:t>
      </w:r>
    </w:p>
    <w:p w:rsidR="00BF6719" w:rsidRPr="005E250A" w:rsidRDefault="00BF6719" w:rsidP="002465E0">
      <w:pPr>
        <w:ind w:firstLine="567"/>
        <w:jc w:val="both"/>
        <w:rPr>
          <w:sz w:val="28"/>
          <w:szCs w:val="28"/>
        </w:rPr>
      </w:pPr>
      <w:r w:rsidRPr="005E250A">
        <w:rPr>
          <w:sz w:val="28"/>
          <w:szCs w:val="28"/>
        </w:rPr>
        <w:t>Единожды определенный интерфейс может быть реализован одним или несколькими классами. Для того чтобы реализовать интерфейс, в определении класса надо включить ключевое слово implements, а затем определить метод объявленные в составе интерфейса. Определение класса, реализующего интерфейс, выглядит следующим образом:</w:t>
      </w:r>
    </w:p>
    <w:p w:rsidR="00BF6719" w:rsidRPr="005E250A" w:rsidRDefault="00BF6719" w:rsidP="002465E0">
      <w:pPr>
        <w:ind w:firstLine="567"/>
        <w:rPr>
          <w:i/>
          <w:sz w:val="28"/>
          <w:szCs w:val="28"/>
        </w:rPr>
      </w:pPr>
      <w:r w:rsidRPr="005E250A">
        <w:rPr>
          <w:i/>
          <w:sz w:val="28"/>
          <w:szCs w:val="28"/>
        </w:rPr>
        <w:t>class тип_класса extends суперкласс implements интерфейс {</w:t>
      </w:r>
    </w:p>
    <w:p w:rsidR="00BF6719" w:rsidRPr="005E250A" w:rsidRDefault="00BF6719" w:rsidP="002465E0">
      <w:pPr>
        <w:ind w:firstLine="567"/>
        <w:rPr>
          <w:i/>
          <w:sz w:val="28"/>
          <w:szCs w:val="28"/>
        </w:rPr>
      </w:pPr>
      <w:r w:rsidRPr="005E250A">
        <w:rPr>
          <w:i/>
          <w:sz w:val="28"/>
          <w:szCs w:val="28"/>
        </w:rPr>
        <w:t>// тело класса</w:t>
      </w:r>
    </w:p>
    <w:p w:rsidR="00BF6719" w:rsidRPr="005E250A" w:rsidRDefault="00BF6719" w:rsidP="002465E0">
      <w:pPr>
        <w:ind w:firstLine="567"/>
        <w:rPr>
          <w:i/>
          <w:sz w:val="28"/>
          <w:szCs w:val="28"/>
        </w:rPr>
      </w:pPr>
      <w:r w:rsidRPr="005E250A">
        <w:rPr>
          <w:i/>
          <w:sz w:val="28"/>
          <w:szCs w:val="28"/>
        </w:rPr>
        <w:t>}</w:t>
      </w:r>
    </w:p>
    <w:p w:rsidR="00BF6719" w:rsidRPr="005E250A" w:rsidRDefault="00BF6719" w:rsidP="002465E0">
      <w:pPr>
        <w:ind w:firstLine="567"/>
        <w:jc w:val="both"/>
        <w:rPr>
          <w:sz w:val="28"/>
          <w:szCs w:val="28"/>
        </w:rPr>
      </w:pPr>
      <w:r w:rsidRPr="005E250A">
        <w:rPr>
          <w:sz w:val="28"/>
          <w:szCs w:val="28"/>
        </w:rPr>
        <w:t xml:space="preserve">Если класс должен реализовать несколько интерфейсов, то имена интерфейсов указываются через запятую. </w:t>
      </w:r>
      <w:r w:rsidR="00A15D45" w:rsidRPr="005E250A">
        <w:rPr>
          <w:sz w:val="28"/>
          <w:szCs w:val="28"/>
        </w:rPr>
        <w:t xml:space="preserve">Очевидно, что в данном случае ключевое слово </w:t>
      </w:r>
      <w:r w:rsidR="00A15D45" w:rsidRPr="005E250A">
        <w:rPr>
          <w:sz w:val="28"/>
          <w:szCs w:val="28"/>
          <w:lang w:val="en-US"/>
        </w:rPr>
        <w:t>extends</w:t>
      </w:r>
      <w:r w:rsidR="00A15D45" w:rsidRPr="005E250A">
        <w:rPr>
          <w:sz w:val="28"/>
          <w:szCs w:val="28"/>
        </w:rPr>
        <w:t xml:space="preserve"> и имя суперкласса могут отсутствовать.</w:t>
      </w:r>
    </w:p>
    <w:p w:rsidR="00BF6719" w:rsidRPr="005E250A" w:rsidRDefault="00BF6719" w:rsidP="002465E0">
      <w:pPr>
        <w:ind w:firstLine="567"/>
        <w:jc w:val="both"/>
        <w:rPr>
          <w:sz w:val="28"/>
          <w:szCs w:val="28"/>
        </w:rPr>
      </w:pPr>
      <w:r w:rsidRPr="005E250A">
        <w:rPr>
          <w:sz w:val="28"/>
          <w:szCs w:val="28"/>
        </w:rPr>
        <w:t>Реализуемые методы интерфейса должны быть объявлены как public. Сигнатура реализованного метода должна полностью соответствовать сигнатуре, заявленной в составе интерфейса.</w:t>
      </w:r>
    </w:p>
    <w:p w:rsidR="00BF6719" w:rsidRPr="005E250A" w:rsidRDefault="00BF6719" w:rsidP="002465E0">
      <w:pPr>
        <w:ind w:firstLine="567"/>
        <w:jc w:val="both"/>
        <w:rPr>
          <w:sz w:val="28"/>
          <w:szCs w:val="28"/>
        </w:rPr>
      </w:pPr>
      <w:r w:rsidRPr="005E250A">
        <w:rPr>
          <w:sz w:val="28"/>
          <w:szCs w:val="28"/>
        </w:rPr>
        <w:t xml:space="preserve">Ниже приведен пример класса </w:t>
      </w:r>
      <w:r w:rsidR="00F270EE" w:rsidRPr="005E250A">
        <w:rPr>
          <w:sz w:val="28"/>
          <w:szCs w:val="28"/>
          <w:lang w:val="en-US"/>
        </w:rPr>
        <w:t>HomeRadio</w:t>
      </w:r>
      <w:r w:rsidR="00F270EE" w:rsidRPr="005E250A">
        <w:rPr>
          <w:sz w:val="28"/>
          <w:szCs w:val="28"/>
        </w:rPr>
        <w:t xml:space="preserve"> </w:t>
      </w:r>
      <w:r w:rsidR="00A15D45" w:rsidRPr="005E250A">
        <w:rPr>
          <w:sz w:val="28"/>
          <w:szCs w:val="28"/>
        </w:rPr>
        <w:t>реализующего</w:t>
      </w:r>
      <w:r w:rsidR="00F270EE" w:rsidRPr="005E250A">
        <w:rPr>
          <w:sz w:val="28"/>
          <w:szCs w:val="28"/>
        </w:rPr>
        <w:t xml:space="preserve"> интерфейс </w:t>
      </w:r>
      <w:r w:rsidR="00F270EE" w:rsidRPr="005E250A">
        <w:rPr>
          <w:sz w:val="28"/>
          <w:szCs w:val="28"/>
          <w:lang w:val="en-US"/>
        </w:rPr>
        <w:t>Radio</w:t>
      </w:r>
      <w:r w:rsidR="00F270EE" w:rsidRPr="005E250A">
        <w:rPr>
          <w:sz w:val="28"/>
          <w:szCs w:val="28"/>
        </w:rPr>
        <w:t>.</w:t>
      </w:r>
    </w:p>
    <w:p w:rsidR="00F270EE" w:rsidRPr="005E250A" w:rsidRDefault="00F270EE" w:rsidP="002465E0">
      <w:pPr>
        <w:ind w:firstLine="567"/>
        <w:rPr>
          <w:i/>
          <w:sz w:val="28"/>
          <w:szCs w:val="28"/>
          <w:lang w:val="en-US"/>
        </w:rPr>
      </w:pPr>
      <w:r w:rsidRPr="005E250A">
        <w:rPr>
          <w:i/>
          <w:sz w:val="28"/>
          <w:szCs w:val="28"/>
        </w:rPr>
        <w:t>Листинг</w:t>
      </w:r>
      <w:r w:rsidRPr="005E250A">
        <w:rPr>
          <w:i/>
          <w:sz w:val="28"/>
          <w:szCs w:val="28"/>
          <w:lang w:val="en-US"/>
        </w:rPr>
        <w:t xml:space="preserve"> 3.23</w:t>
      </w:r>
    </w:p>
    <w:p w:rsidR="00BF6719" w:rsidRPr="005E250A" w:rsidRDefault="00BF6719" w:rsidP="002465E0">
      <w:pPr>
        <w:ind w:firstLine="567"/>
        <w:rPr>
          <w:sz w:val="28"/>
          <w:szCs w:val="28"/>
          <w:lang w:val="en-US"/>
        </w:rPr>
      </w:pPr>
      <w:r w:rsidRPr="005E250A">
        <w:rPr>
          <w:sz w:val="28"/>
          <w:szCs w:val="28"/>
          <w:lang w:val="en-US"/>
        </w:rPr>
        <w:t xml:space="preserve">// </w:t>
      </w:r>
      <w:r w:rsidRPr="005E250A">
        <w:rPr>
          <w:sz w:val="28"/>
          <w:szCs w:val="28"/>
        </w:rPr>
        <w:t>Реализация</w:t>
      </w:r>
      <w:r w:rsidRPr="005E250A">
        <w:rPr>
          <w:sz w:val="28"/>
          <w:szCs w:val="28"/>
          <w:lang w:val="en-US"/>
        </w:rPr>
        <w:t xml:space="preserve"> </w:t>
      </w:r>
      <w:r w:rsidRPr="005E250A">
        <w:rPr>
          <w:sz w:val="28"/>
          <w:szCs w:val="28"/>
        </w:rPr>
        <w:t>интерфейса</w:t>
      </w:r>
      <w:r w:rsidRPr="005E250A">
        <w:rPr>
          <w:sz w:val="28"/>
          <w:szCs w:val="28"/>
          <w:lang w:val="en-US"/>
        </w:rPr>
        <w:t xml:space="preserve"> </w:t>
      </w:r>
      <w:r w:rsidR="00EE2F7C" w:rsidRPr="005E250A">
        <w:rPr>
          <w:sz w:val="28"/>
          <w:szCs w:val="28"/>
          <w:lang w:val="en-US"/>
        </w:rPr>
        <w:t>Radio</w:t>
      </w:r>
    </w:p>
    <w:p w:rsidR="00EE2F7C" w:rsidRPr="005E250A" w:rsidRDefault="00EE2F7C" w:rsidP="002465E0">
      <w:pPr>
        <w:ind w:firstLine="567"/>
        <w:rPr>
          <w:sz w:val="28"/>
          <w:szCs w:val="28"/>
          <w:lang w:val="en-US"/>
        </w:rPr>
      </w:pPr>
      <w:r w:rsidRPr="005E250A">
        <w:rPr>
          <w:sz w:val="28"/>
          <w:szCs w:val="28"/>
          <w:lang w:val="en-US"/>
        </w:rPr>
        <w:t>public class HomeRadio implements Radio {</w:t>
      </w:r>
    </w:p>
    <w:p w:rsidR="00EE2F7C" w:rsidRPr="005E250A" w:rsidRDefault="00EE2F7C" w:rsidP="002465E0">
      <w:pPr>
        <w:ind w:firstLine="567"/>
        <w:rPr>
          <w:sz w:val="28"/>
          <w:szCs w:val="28"/>
          <w:lang w:val="en-US"/>
        </w:rPr>
      </w:pPr>
      <w:r w:rsidRPr="005E250A">
        <w:rPr>
          <w:sz w:val="28"/>
          <w:szCs w:val="28"/>
          <w:lang w:val="en-US"/>
        </w:rPr>
        <w:t xml:space="preserve">    private int channel;</w:t>
      </w:r>
    </w:p>
    <w:p w:rsidR="00EE2F7C" w:rsidRPr="005E250A" w:rsidRDefault="00EE2F7C" w:rsidP="002465E0">
      <w:pPr>
        <w:ind w:firstLine="567"/>
        <w:rPr>
          <w:sz w:val="28"/>
          <w:szCs w:val="28"/>
          <w:lang w:val="en-US"/>
        </w:rPr>
      </w:pPr>
      <w:r w:rsidRPr="005E250A">
        <w:rPr>
          <w:sz w:val="28"/>
          <w:szCs w:val="28"/>
          <w:lang w:val="en-US"/>
        </w:rPr>
        <w:t xml:space="preserve">    @Override</w:t>
      </w:r>
    </w:p>
    <w:p w:rsidR="00EE2F7C" w:rsidRPr="005E250A" w:rsidRDefault="00EE2F7C" w:rsidP="002465E0">
      <w:pPr>
        <w:ind w:firstLine="567"/>
        <w:rPr>
          <w:sz w:val="28"/>
          <w:szCs w:val="28"/>
          <w:lang w:val="en-US"/>
        </w:rPr>
      </w:pPr>
      <w:r w:rsidRPr="005E250A">
        <w:rPr>
          <w:sz w:val="28"/>
          <w:szCs w:val="28"/>
          <w:lang w:val="en-US"/>
        </w:rPr>
        <w:t xml:space="preserve">    public void on() {</w:t>
      </w:r>
    </w:p>
    <w:p w:rsidR="00EE2F7C" w:rsidRPr="005E250A" w:rsidRDefault="00EE2F7C" w:rsidP="002465E0">
      <w:pPr>
        <w:ind w:firstLine="567"/>
        <w:rPr>
          <w:sz w:val="28"/>
          <w:szCs w:val="28"/>
          <w:lang w:val="en-US"/>
        </w:rPr>
      </w:pPr>
      <w:r w:rsidRPr="005E250A">
        <w:rPr>
          <w:sz w:val="28"/>
          <w:szCs w:val="28"/>
          <w:lang w:val="en-US"/>
        </w:rPr>
        <w:t xml:space="preserve">        System.out.println("Радио включено");</w:t>
      </w:r>
    </w:p>
    <w:p w:rsidR="00EE2F7C" w:rsidRPr="005E250A" w:rsidRDefault="00EE2F7C" w:rsidP="002465E0">
      <w:pPr>
        <w:ind w:firstLine="567"/>
        <w:rPr>
          <w:sz w:val="28"/>
          <w:szCs w:val="28"/>
          <w:lang w:val="en-US"/>
        </w:rPr>
      </w:pPr>
      <w:r w:rsidRPr="005E250A">
        <w:rPr>
          <w:sz w:val="28"/>
          <w:szCs w:val="28"/>
          <w:lang w:val="en-US"/>
        </w:rPr>
        <w:lastRenderedPageBreak/>
        <w:t xml:space="preserve">    }</w:t>
      </w:r>
    </w:p>
    <w:p w:rsidR="00EE2F7C" w:rsidRPr="005E250A" w:rsidRDefault="00EE2F7C" w:rsidP="002465E0">
      <w:pPr>
        <w:ind w:firstLine="567"/>
        <w:rPr>
          <w:sz w:val="28"/>
          <w:szCs w:val="28"/>
          <w:lang w:val="en-US"/>
        </w:rPr>
      </w:pPr>
      <w:r w:rsidRPr="005E250A">
        <w:rPr>
          <w:sz w:val="28"/>
          <w:szCs w:val="28"/>
          <w:lang w:val="en-US"/>
        </w:rPr>
        <w:t xml:space="preserve">    @Override</w:t>
      </w:r>
    </w:p>
    <w:p w:rsidR="00EE2F7C" w:rsidRPr="005E250A" w:rsidRDefault="00EE2F7C" w:rsidP="002465E0">
      <w:pPr>
        <w:ind w:firstLine="567"/>
        <w:rPr>
          <w:sz w:val="28"/>
          <w:szCs w:val="28"/>
          <w:lang w:val="en-US"/>
        </w:rPr>
      </w:pPr>
      <w:r w:rsidRPr="005E250A">
        <w:rPr>
          <w:sz w:val="28"/>
          <w:szCs w:val="28"/>
          <w:lang w:val="en-US"/>
        </w:rPr>
        <w:t xml:space="preserve">    public void off() {</w:t>
      </w:r>
    </w:p>
    <w:p w:rsidR="00EE2F7C" w:rsidRPr="005E250A" w:rsidRDefault="00EE2F7C" w:rsidP="002465E0">
      <w:pPr>
        <w:ind w:firstLine="567"/>
        <w:rPr>
          <w:sz w:val="28"/>
          <w:szCs w:val="28"/>
          <w:lang w:val="en-US"/>
        </w:rPr>
      </w:pPr>
      <w:r w:rsidRPr="005E250A">
        <w:rPr>
          <w:sz w:val="28"/>
          <w:szCs w:val="28"/>
          <w:lang w:val="en-US"/>
        </w:rPr>
        <w:t xml:space="preserve">        System.out.println("Радио выключено");</w:t>
      </w:r>
    </w:p>
    <w:p w:rsidR="00EE2F7C" w:rsidRPr="005E250A" w:rsidRDefault="00EE2F7C" w:rsidP="002465E0">
      <w:pPr>
        <w:ind w:firstLine="567"/>
        <w:rPr>
          <w:sz w:val="28"/>
          <w:szCs w:val="28"/>
          <w:lang w:val="en-US"/>
        </w:rPr>
      </w:pPr>
      <w:r w:rsidRPr="005E250A">
        <w:rPr>
          <w:sz w:val="28"/>
          <w:szCs w:val="28"/>
          <w:lang w:val="en-US"/>
        </w:rPr>
        <w:t xml:space="preserve">    }</w:t>
      </w:r>
    </w:p>
    <w:p w:rsidR="00EE2F7C" w:rsidRPr="005E250A" w:rsidRDefault="00EE2F7C" w:rsidP="002465E0">
      <w:pPr>
        <w:ind w:firstLine="567"/>
        <w:rPr>
          <w:sz w:val="28"/>
          <w:szCs w:val="28"/>
          <w:lang w:val="en-US"/>
        </w:rPr>
      </w:pPr>
      <w:r w:rsidRPr="005E250A">
        <w:rPr>
          <w:sz w:val="28"/>
          <w:szCs w:val="28"/>
          <w:lang w:val="en-US"/>
        </w:rPr>
        <w:t xml:space="preserve">    @Override</w:t>
      </w:r>
    </w:p>
    <w:p w:rsidR="00EE2F7C" w:rsidRPr="005E250A" w:rsidRDefault="00EE2F7C" w:rsidP="002465E0">
      <w:pPr>
        <w:ind w:firstLine="567"/>
        <w:rPr>
          <w:sz w:val="28"/>
          <w:szCs w:val="28"/>
          <w:lang w:val="en-US"/>
        </w:rPr>
      </w:pPr>
      <w:r w:rsidRPr="005E250A">
        <w:rPr>
          <w:sz w:val="28"/>
          <w:szCs w:val="28"/>
          <w:lang w:val="en-US"/>
        </w:rPr>
        <w:t xml:space="preserve">    public void nextChannel() {</w:t>
      </w:r>
    </w:p>
    <w:p w:rsidR="00EE2F7C" w:rsidRPr="005E250A" w:rsidRDefault="00EE2F7C" w:rsidP="002465E0">
      <w:pPr>
        <w:ind w:firstLine="567"/>
        <w:rPr>
          <w:sz w:val="28"/>
          <w:szCs w:val="28"/>
          <w:lang w:val="en-US"/>
        </w:rPr>
      </w:pPr>
      <w:r w:rsidRPr="005E250A">
        <w:rPr>
          <w:sz w:val="28"/>
          <w:szCs w:val="28"/>
          <w:lang w:val="en-US"/>
        </w:rPr>
        <w:t xml:space="preserve">        this.channel++;</w:t>
      </w:r>
    </w:p>
    <w:p w:rsidR="00EE2F7C" w:rsidRPr="005E250A" w:rsidRDefault="00EE2F7C" w:rsidP="002465E0">
      <w:pPr>
        <w:ind w:firstLine="567"/>
        <w:rPr>
          <w:sz w:val="28"/>
          <w:szCs w:val="28"/>
          <w:lang w:val="en-US"/>
        </w:rPr>
      </w:pPr>
      <w:r w:rsidRPr="005E250A">
        <w:rPr>
          <w:sz w:val="28"/>
          <w:szCs w:val="28"/>
          <w:lang w:val="en-US"/>
        </w:rPr>
        <w:t xml:space="preserve">    }</w:t>
      </w:r>
    </w:p>
    <w:p w:rsidR="00EE2F7C" w:rsidRPr="005E250A" w:rsidRDefault="00EE2F7C" w:rsidP="002465E0">
      <w:pPr>
        <w:ind w:firstLine="567"/>
        <w:rPr>
          <w:sz w:val="28"/>
          <w:szCs w:val="28"/>
          <w:lang w:val="en-US"/>
        </w:rPr>
      </w:pPr>
      <w:r w:rsidRPr="005E250A">
        <w:rPr>
          <w:sz w:val="28"/>
          <w:szCs w:val="28"/>
          <w:lang w:val="en-US"/>
        </w:rPr>
        <w:t xml:space="preserve">    @Override</w:t>
      </w:r>
    </w:p>
    <w:p w:rsidR="00EE2F7C" w:rsidRPr="005E250A" w:rsidRDefault="00EE2F7C" w:rsidP="002465E0">
      <w:pPr>
        <w:ind w:firstLine="567"/>
        <w:rPr>
          <w:sz w:val="28"/>
          <w:szCs w:val="28"/>
          <w:lang w:val="en-US"/>
        </w:rPr>
      </w:pPr>
      <w:r w:rsidRPr="005E250A">
        <w:rPr>
          <w:sz w:val="28"/>
          <w:szCs w:val="28"/>
          <w:lang w:val="en-US"/>
        </w:rPr>
        <w:t xml:space="preserve">    public void previousChannel() {</w:t>
      </w:r>
    </w:p>
    <w:p w:rsidR="00EE2F7C" w:rsidRPr="005E250A" w:rsidRDefault="00EE2F7C" w:rsidP="002465E0">
      <w:pPr>
        <w:ind w:firstLine="567"/>
        <w:rPr>
          <w:sz w:val="28"/>
          <w:szCs w:val="28"/>
          <w:lang w:val="en-US"/>
        </w:rPr>
      </w:pPr>
      <w:r w:rsidRPr="005E250A">
        <w:rPr>
          <w:sz w:val="28"/>
          <w:szCs w:val="28"/>
          <w:lang w:val="en-US"/>
        </w:rPr>
        <w:t xml:space="preserve">        this.channel--;</w:t>
      </w:r>
    </w:p>
    <w:p w:rsidR="00EE2F7C" w:rsidRPr="005E250A" w:rsidRDefault="00EE2F7C" w:rsidP="002465E0">
      <w:pPr>
        <w:ind w:firstLine="567"/>
        <w:rPr>
          <w:sz w:val="28"/>
          <w:szCs w:val="28"/>
          <w:lang w:val="en-US"/>
        </w:rPr>
      </w:pPr>
      <w:r w:rsidRPr="005E250A">
        <w:rPr>
          <w:sz w:val="28"/>
          <w:szCs w:val="28"/>
          <w:lang w:val="en-US"/>
        </w:rPr>
        <w:t xml:space="preserve">    }</w:t>
      </w:r>
    </w:p>
    <w:p w:rsidR="00EE2F7C" w:rsidRPr="005E250A" w:rsidRDefault="00EE2F7C" w:rsidP="002465E0">
      <w:pPr>
        <w:ind w:firstLine="567"/>
        <w:rPr>
          <w:sz w:val="28"/>
          <w:szCs w:val="28"/>
          <w:lang w:val="en-US"/>
        </w:rPr>
      </w:pPr>
      <w:r w:rsidRPr="005E250A">
        <w:rPr>
          <w:sz w:val="28"/>
          <w:szCs w:val="28"/>
          <w:lang w:val="en-US"/>
        </w:rPr>
        <w:t xml:space="preserve">    @Override</w:t>
      </w:r>
    </w:p>
    <w:p w:rsidR="00EE2F7C" w:rsidRPr="005E250A" w:rsidRDefault="00EE2F7C" w:rsidP="002465E0">
      <w:pPr>
        <w:ind w:firstLine="567"/>
        <w:rPr>
          <w:sz w:val="28"/>
          <w:szCs w:val="28"/>
          <w:lang w:val="en-US"/>
        </w:rPr>
      </w:pPr>
      <w:r w:rsidRPr="005E250A">
        <w:rPr>
          <w:sz w:val="28"/>
          <w:szCs w:val="28"/>
          <w:lang w:val="en-US"/>
        </w:rPr>
        <w:t xml:space="preserve">    public void showChannel() {</w:t>
      </w:r>
    </w:p>
    <w:p w:rsidR="00EE2F7C" w:rsidRPr="005E250A" w:rsidRDefault="00EE2F7C" w:rsidP="002465E0">
      <w:pPr>
        <w:ind w:firstLine="567"/>
        <w:rPr>
          <w:sz w:val="28"/>
          <w:szCs w:val="28"/>
          <w:lang w:val="en-US"/>
        </w:rPr>
      </w:pPr>
      <w:r w:rsidRPr="005E250A">
        <w:rPr>
          <w:sz w:val="28"/>
          <w:szCs w:val="28"/>
          <w:lang w:val="en-US"/>
        </w:rPr>
        <w:t xml:space="preserve">        System.out.println("</w:t>
      </w:r>
      <w:r w:rsidR="0032792F" w:rsidRPr="005E250A">
        <w:rPr>
          <w:sz w:val="28"/>
          <w:szCs w:val="28"/>
        </w:rPr>
        <w:t>Т</w:t>
      </w:r>
      <w:r w:rsidRPr="005E250A">
        <w:rPr>
          <w:sz w:val="28"/>
          <w:szCs w:val="28"/>
        </w:rPr>
        <w:t>екущий</w:t>
      </w:r>
      <w:r w:rsidRPr="005E250A">
        <w:rPr>
          <w:sz w:val="28"/>
          <w:szCs w:val="28"/>
          <w:lang w:val="en-US"/>
        </w:rPr>
        <w:t xml:space="preserve"> </w:t>
      </w:r>
      <w:r w:rsidRPr="005E250A">
        <w:rPr>
          <w:sz w:val="28"/>
          <w:szCs w:val="28"/>
        </w:rPr>
        <w:t>канал</w:t>
      </w:r>
      <w:r w:rsidRPr="005E250A">
        <w:rPr>
          <w:sz w:val="28"/>
          <w:szCs w:val="28"/>
          <w:lang w:val="en-US"/>
        </w:rPr>
        <w:t xml:space="preserve"> "+channel);</w:t>
      </w:r>
    </w:p>
    <w:p w:rsidR="00EE2F7C" w:rsidRPr="005E250A" w:rsidRDefault="00EE2F7C" w:rsidP="002465E0">
      <w:pPr>
        <w:ind w:firstLine="567"/>
        <w:rPr>
          <w:sz w:val="28"/>
          <w:szCs w:val="28"/>
        </w:rPr>
      </w:pPr>
      <w:r w:rsidRPr="005E250A">
        <w:rPr>
          <w:sz w:val="28"/>
          <w:szCs w:val="28"/>
          <w:lang w:val="en-US"/>
        </w:rPr>
        <w:t xml:space="preserve">    </w:t>
      </w:r>
      <w:r w:rsidRPr="005E250A">
        <w:rPr>
          <w:sz w:val="28"/>
          <w:szCs w:val="28"/>
        </w:rPr>
        <w:t>}</w:t>
      </w:r>
    </w:p>
    <w:p w:rsidR="00EE2F7C" w:rsidRPr="005E250A" w:rsidRDefault="00EE2F7C" w:rsidP="002465E0">
      <w:pPr>
        <w:ind w:firstLine="567"/>
        <w:rPr>
          <w:sz w:val="28"/>
          <w:szCs w:val="28"/>
        </w:rPr>
      </w:pPr>
      <w:r w:rsidRPr="005E250A">
        <w:rPr>
          <w:sz w:val="28"/>
          <w:szCs w:val="28"/>
        </w:rPr>
        <w:t>}</w:t>
      </w:r>
    </w:p>
    <w:p w:rsidR="00BF6719" w:rsidRPr="005E250A" w:rsidRDefault="00BF6719" w:rsidP="002465E0">
      <w:pPr>
        <w:ind w:firstLine="567"/>
        <w:jc w:val="both"/>
        <w:rPr>
          <w:sz w:val="28"/>
          <w:szCs w:val="28"/>
        </w:rPr>
      </w:pPr>
      <w:r w:rsidRPr="005E250A">
        <w:rPr>
          <w:sz w:val="28"/>
          <w:szCs w:val="28"/>
        </w:rPr>
        <w:t xml:space="preserve">Обратите внимание на то, что </w:t>
      </w:r>
      <w:r w:rsidR="00EE2F7C" w:rsidRPr="005E250A">
        <w:rPr>
          <w:sz w:val="28"/>
          <w:szCs w:val="28"/>
        </w:rPr>
        <w:t xml:space="preserve">все </w:t>
      </w:r>
      <w:r w:rsidRPr="005E250A">
        <w:rPr>
          <w:sz w:val="28"/>
          <w:szCs w:val="28"/>
        </w:rPr>
        <w:t>методы объявлены как public. Это необходимо, так как любой метод интерфейса считается общедоступным. Метод, к которому нельзя обратиться из других классов, можно попросту не включать в интерфейс. Ниже приведен код программы, демонстрирующей использование класса</w:t>
      </w:r>
      <w:r w:rsidR="00D86C9F" w:rsidRPr="005E250A">
        <w:rPr>
          <w:sz w:val="28"/>
          <w:szCs w:val="28"/>
        </w:rPr>
        <w:t xml:space="preserve"> </w:t>
      </w:r>
      <w:r w:rsidR="0032792F" w:rsidRPr="005E250A">
        <w:rPr>
          <w:sz w:val="28"/>
          <w:szCs w:val="28"/>
        </w:rPr>
        <w:t>(листинг 3.24).</w:t>
      </w:r>
    </w:p>
    <w:p w:rsidR="0032792F" w:rsidRPr="005E250A" w:rsidRDefault="0032792F" w:rsidP="002465E0">
      <w:pPr>
        <w:ind w:firstLine="567"/>
        <w:rPr>
          <w:i/>
          <w:sz w:val="28"/>
          <w:szCs w:val="28"/>
        </w:rPr>
      </w:pPr>
      <w:r w:rsidRPr="005E250A">
        <w:rPr>
          <w:i/>
          <w:sz w:val="28"/>
          <w:szCs w:val="28"/>
        </w:rPr>
        <w:t>Листинг 3.24</w:t>
      </w:r>
    </w:p>
    <w:p w:rsidR="0032792F" w:rsidRPr="005E250A" w:rsidRDefault="0032792F" w:rsidP="002465E0">
      <w:pPr>
        <w:ind w:firstLine="567"/>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Main</w:t>
      </w:r>
      <w:r w:rsidRPr="005E250A">
        <w:rPr>
          <w:sz w:val="28"/>
          <w:szCs w:val="28"/>
        </w:rPr>
        <w:t xml:space="preserve"> {</w:t>
      </w:r>
    </w:p>
    <w:p w:rsidR="0032792F" w:rsidRPr="005E250A" w:rsidRDefault="0032792F" w:rsidP="002465E0">
      <w:pPr>
        <w:ind w:firstLine="567"/>
        <w:rPr>
          <w:sz w:val="28"/>
          <w:szCs w:val="28"/>
          <w:lang w:val="en-US"/>
        </w:rPr>
      </w:pPr>
      <w:r w:rsidRPr="005E250A">
        <w:rPr>
          <w:sz w:val="28"/>
          <w:szCs w:val="28"/>
        </w:rPr>
        <w:t xml:space="preserve">    </w:t>
      </w:r>
      <w:r w:rsidRPr="005E250A">
        <w:rPr>
          <w:sz w:val="28"/>
          <w:szCs w:val="28"/>
          <w:lang w:val="en-US"/>
        </w:rPr>
        <w:t>public static void main(String[] args) {</w:t>
      </w:r>
    </w:p>
    <w:p w:rsidR="0032792F" w:rsidRPr="005E250A" w:rsidRDefault="0032792F" w:rsidP="002465E0">
      <w:pPr>
        <w:ind w:firstLine="567"/>
        <w:rPr>
          <w:sz w:val="28"/>
          <w:szCs w:val="28"/>
          <w:lang w:val="en-US"/>
        </w:rPr>
      </w:pPr>
      <w:r w:rsidRPr="005E250A">
        <w:rPr>
          <w:sz w:val="28"/>
          <w:szCs w:val="28"/>
          <w:lang w:val="en-US"/>
        </w:rPr>
        <w:t xml:space="preserve">        HomeRadio radio = new HomeRadio();</w:t>
      </w:r>
    </w:p>
    <w:p w:rsidR="0032792F" w:rsidRPr="005E250A" w:rsidRDefault="0032792F" w:rsidP="002465E0">
      <w:pPr>
        <w:ind w:firstLine="567"/>
        <w:rPr>
          <w:sz w:val="28"/>
          <w:szCs w:val="28"/>
          <w:lang w:val="en-US"/>
        </w:rPr>
      </w:pPr>
      <w:r w:rsidRPr="005E250A">
        <w:rPr>
          <w:sz w:val="28"/>
          <w:szCs w:val="28"/>
          <w:lang w:val="en-US"/>
        </w:rPr>
        <w:t xml:space="preserve">        radio.on();</w:t>
      </w:r>
    </w:p>
    <w:p w:rsidR="0032792F" w:rsidRPr="005E250A" w:rsidRDefault="0032792F" w:rsidP="002465E0">
      <w:pPr>
        <w:ind w:firstLine="567"/>
        <w:rPr>
          <w:sz w:val="28"/>
          <w:szCs w:val="28"/>
          <w:lang w:val="en-US"/>
        </w:rPr>
      </w:pPr>
      <w:r w:rsidRPr="005E250A">
        <w:rPr>
          <w:sz w:val="28"/>
          <w:szCs w:val="28"/>
          <w:lang w:val="en-US"/>
        </w:rPr>
        <w:t xml:space="preserve">        radio.showChannel();</w:t>
      </w:r>
    </w:p>
    <w:p w:rsidR="0032792F" w:rsidRPr="005E250A" w:rsidRDefault="0032792F" w:rsidP="002465E0">
      <w:pPr>
        <w:ind w:firstLine="567"/>
        <w:rPr>
          <w:sz w:val="28"/>
          <w:szCs w:val="28"/>
          <w:lang w:val="en-US"/>
        </w:rPr>
      </w:pPr>
      <w:r w:rsidRPr="005E250A">
        <w:rPr>
          <w:sz w:val="28"/>
          <w:szCs w:val="28"/>
          <w:lang w:val="en-US"/>
        </w:rPr>
        <w:t xml:space="preserve">        radio.nextChannel();</w:t>
      </w:r>
    </w:p>
    <w:p w:rsidR="0032792F" w:rsidRPr="005E250A" w:rsidRDefault="0032792F" w:rsidP="002465E0">
      <w:pPr>
        <w:ind w:firstLine="567"/>
        <w:rPr>
          <w:sz w:val="28"/>
          <w:szCs w:val="28"/>
          <w:lang w:val="en-US"/>
        </w:rPr>
      </w:pPr>
      <w:r w:rsidRPr="005E250A">
        <w:rPr>
          <w:sz w:val="28"/>
          <w:szCs w:val="28"/>
          <w:lang w:val="en-US"/>
        </w:rPr>
        <w:t xml:space="preserve">        radio.showChannel();</w:t>
      </w:r>
    </w:p>
    <w:p w:rsidR="0032792F" w:rsidRPr="005E250A" w:rsidRDefault="0032792F" w:rsidP="002465E0">
      <w:pPr>
        <w:ind w:firstLine="567"/>
        <w:rPr>
          <w:sz w:val="28"/>
          <w:szCs w:val="28"/>
          <w:lang w:val="en-US"/>
        </w:rPr>
      </w:pPr>
      <w:r w:rsidRPr="005E250A">
        <w:rPr>
          <w:sz w:val="28"/>
          <w:szCs w:val="28"/>
          <w:lang w:val="en-US"/>
        </w:rPr>
        <w:t xml:space="preserve">        radio.nextChannel();</w:t>
      </w:r>
    </w:p>
    <w:p w:rsidR="0032792F" w:rsidRPr="005E250A" w:rsidRDefault="0032792F" w:rsidP="002465E0">
      <w:pPr>
        <w:ind w:firstLine="567"/>
        <w:rPr>
          <w:sz w:val="28"/>
          <w:szCs w:val="28"/>
          <w:lang w:val="en-US"/>
        </w:rPr>
      </w:pPr>
      <w:r w:rsidRPr="005E250A">
        <w:rPr>
          <w:sz w:val="28"/>
          <w:szCs w:val="28"/>
          <w:lang w:val="en-US"/>
        </w:rPr>
        <w:t xml:space="preserve">        radio.showChannel();</w:t>
      </w:r>
    </w:p>
    <w:p w:rsidR="0032792F" w:rsidRPr="005E250A" w:rsidRDefault="0032792F" w:rsidP="002465E0">
      <w:pPr>
        <w:ind w:firstLine="567"/>
        <w:rPr>
          <w:sz w:val="28"/>
          <w:szCs w:val="28"/>
          <w:lang w:val="en-US"/>
        </w:rPr>
      </w:pPr>
      <w:r w:rsidRPr="005E250A">
        <w:rPr>
          <w:sz w:val="28"/>
          <w:szCs w:val="28"/>
          <w:lang w:val="en-US"/>
        </w:rPr>
        <w:t xml:space="preserve">        radio.previousChannel();</w:t>
      </w:r>
    </w:p>
    <w:p w:rsidR="0032792F" w:rsidRPr="005E250A" w:rsidRDefault="0032792F" w:rsidP="002465E0">
      <w:pPr>
        <w:ind w:firstLine="567"/>
        <w:rPr>
          <w:sz w:val="28"/>
          <w:szCs w:val="28"/>
        </w:rPr>
      </w:pPr>
      <w:r w:rsidRPr="005E250A">
        <w:rPr>
          <w:sz w:val="28"/>
          <w:szCs w:val="28"/>
          <w:lang w:val="en-US"/>
        </w:rPr>
        <w:t xml:space="preserve">        </w:t>
      </w:r>
      <w:r w:rsidRPr="005E250A">
        <w:rPr>
          <w:sz w:val="28"/>
          <w:szCs w:val="28"/>
        </w:rPr>
        <w:t>radio.showChannel();</w:t>
      </w:r>
    </w:p>
    <w:p w:rsidR="0032792F" w:rsidRPr="005E250A" w:rsidRDefault="0032792F" w:rsidP="002465E0">
      <w:pPr>
        <w:ind w:firstLine="567"/>
        <w:rPr>
          <w:sz w:val="28"/>
          <w:szCs w:val="28"/>
        </w:rPr>
      </w:pPr>
      <w:r w:rsidRPr="005E250A">
        <w:rPr>
          <w:sz w:val="28"/>
          <w:szCs w:val="28"/>
        </w:rPr>
        <w:t xml:space="preserve">        radio.off();</w:t>
      </w:r>
    </w:p>
    <w:p w:rsidR="0032792F" w:rsidRPr="005E250A" w:rsidRDefault="0032792F" w:rsidP="002465E0">
      <w:pPr>
        <w:ind w:firstLine="567"/>
        <w:rPr>
          <w:sz w:val="28"/>
          <w:szCs w:val="28"/>
        </w:rPr>
      </w:pPr>
      <w:r w:rsidRPr="005E250A">
        <w:rPr>
          <w:sz w:val="28"/>
          <w:szCs w:val="28"/>
        </w:rPr>
        <w:t xml:space="preserve">    }</w:t>
      </w:r>
    </w:p>
    <w:p w:rsidR="0032792F" w:rsidRPr="005E250A" w:rsidRDefault="0032792F" w:rsidP="002465E0">
      <w:pPr>
        <w:ind w:firstLine="567"/>
        <w:rPr>
          <w:sz w:val="28"/>
          <w:szCs w:val="28"/>
        </w:rPr>
      </w:pPr>
      <w:r w:rsidRPr="005E250A">
        <w:rPr>
          <w:sz w:val="28"/>
          <w:szCs w:val="28"/>
        </w:rPr>
        <w:t xml:space="preserve">} </w:t>
      </w:r>
    </w:p>
    <w:p w:rsidR="007E575B" w:rsidRPr="005E250A" w:rsidRDefault="007E575B" w:rsidP="002465E0">
      <w:pPr>
        <w:ind w:firstLine="567"/>
        <w:rPr>
          <w:sz w:val="28"/>
          <w:szCs w:val="28"/>
        </w:rPr>
      </w:pPr>
      <w:r w:rsidRPr="005E250A">
        <w:rPr>
          <w:sz w:val="28"/>
          <w:szCs w:val="28"/>
        </w:rPr>
        <w:t xml:space="preserve">В </w:t>
      </w:r>
      <w:r w:rsidR="00A15D45" w:rsidRPr="005E250A">
        <w:rPr>
          <w:sz w:val="28"/>
          <w:szCs w:val="28"/>
        </w:rPr>
        <w:t>результате</w:t>
      </w:r>
      <w:r w:rsidRPr="005E250A">
        <w:rPr>
          <w:sz w:val="28"/>
          <w:szCs w:val="28"/>
        </w:rPr>
        <w:t xml:space="preserve"> выполнения данной программы </w:t>
      </w:r>
      <w:r w:rsidR="00A15D45" w:rsidRPr="005E250A">
        <w:rPr>
          <w:sz w:val="28"/>
          <w:szCs w:val="28"/>
        </w:rPr>
        <w:t>получим</w:t>
      </w:r>
      <w:r w:rsidRPr="005E250A">
        <w:rPr>
          <w:sz w:val="28"/>
          <w:szCs w:val="28"/>
        </w:rPr>
        <w:t>:</w:t>
      </w:r>
    </w:p>
    <w:p w:rsidR="007E575B" w:rsidRPr="005E250A" w:rsidRDefault="007E575B" w:rsidP="002465E0">
      <w:pPr>
        <w:ind w:firstLine="567"/>
        <w:rPr>
          <w:sz w:val="28"/>
          <w:szCs w:val="28"/>
        </w:rPr>
      </w:pPr>
      <w:r w:rsidRPr="005E250A">
        <w:rPr>
          <w:sz w:val="28"/>
          <w:szCs w:val="28"/>
        </w:rPr>
        <w:t>Радио включено</w:t>
      </w:r>
    </w:p>
    <w:p w:rsidR="007E575B" w:rsidRPr="005E250A" w:rsidRDefault="007E575B" w:rsidP="002465E0">
      <w:pPr>
        <w:ind w:firstLine="567"/>
        <w:rPr>
          <w:sz w:val="28"/>
          <w:szCs w:val="28"/>
        </w:rPr>
      </w:pPr>
      <w:r w:rsidRPr="005E250A">
        <w:rPr>
          <w:sz w:val="28"/>
          <w:szCs w:val="28"/>
        </w:rPr>
        <w:t>Текущий канал 0</w:t>
      </w:r>
    </w:p>
    <w:p w:rsidR="007E575B" w:rsidRPr="005E250A" w:rsidRDefault="007E575B" w:rsidP="002465E0">
      <w:pPr>
        <w:ind w:firstLine="567"/>
        <w:rPr>
          <w:sz w:val="28"/>
          <w:szCs w:val="28"/>
        </w:rPr>
      </w:pPr>
      <w:r w:rsidRPr="005E250A">
        <w:rPr>
          <w:sz w:val="28"/>
          <w:szCs w:val="28"/>
        </w:rPr>
        <w:t>Текущий канал 1</w:t>
      </w:r>
    </w:p>
    <w:p w:rsidR="007E575B" w:rsidRPr="005E250A" w:rsidRDefault="007E575B" w:rsidP="002465E0">
      <w:pPr>
        <w:ind w:firstLine="567"/>
        <w:rPr>
          <w:sz w:val="28"/>
          <w:szCs w:val="28"/>
        </w:rPr>
      </w:pPr>
      <w:r w:rsidRPr="005E250A">
        <w:rPr>
          <w:sz w:val="28"/>
          <w:szCs w:val="28"/>
        </w:rPr>
        <w:t>Текущий канал 2</w:t>
      </w:r>
    </w:p>
    <w:p w:rsidR="007E575B" w:rsidRPr="005E250A" w:rsidRDefault="007E575B" w:rsidP="002465E0">
      <w:pPr>
        <w:ind w:firstLine="567"/>
        <w:rPr>
          <w:sz w:val="28"/>
          <w:szCs w:val="28"/>
        </w:rPr>
      </w:pPr>
      <w:r w:rsidRPr="005E250A">
        <w:rPr>
          <w:sz w:val="28"/>
          <w:szCs w:val="28"/>
        </w:rPr>
        <w:t>Текущий канал 1</w:t>
      </w:r>
    </w:p>
    <w:p w:rsidR="007E575B" w:rsidRPr="005E250A" w:rsidRDefault="007E575B" w:rsidP="002465E0">
      <w:pPr>
        <w:ind w:firstLine="567"/>
        <w:rPr>
          <w:sz w:val="28"/>
          <w:szCs w:val="28"/>
        </w:rPr>
      </w:pPr>
      <w:r w:rsidRPr="005E250A">
        <w:rPr>
          <w:sz w:val="28"/>
          <w:szCs w:val="28"/>
        </w:rPr>
        <w:t>Радио выключено</w:t>
      </w:r>
    </w:p>
    <w:p w:rsidR="00BF6719" w:rsidRPr="005E250A" w:rsidRDefault="00BF6719" w:rsidP="002465E0">
      <w:pPr>
        <w:ind w:firstLine="567"/>
        <w:jc w:val="both"/>
        <w:rPr>
          <w:sz w:val="28"/>
          <w:szCs w:val="28"/>
        </w:rPr>
      </w:pPr>
      <w:r w:rsidRPr="005E250A">
        <w:rPr>
          <w:sz w:val="28"/>
          <w:szCs w:val="28"/>
        </w:rPr>
        <w:lastRenderedPageBreak/>
        <w:t xml:space="preserve">Класс, реализующий интерфейс, может содержать дополнительные переменные и методы. Это допустимо, более того, именно так в большинстве случаев ступают разработчики. Например, в приведенном ниже варианте класса </w:t>
      </w:r>
      <w:r w:rsidR="0032792F" w:rsidRPr="005E250A">
        <w:rPr>
          <w:sz w:val="28"/>
          <w:szCs w:val="28"/>
          <w:lang w:val="en-US"/>
        </w:rPr>
        <w:t>HomeRadio</w:t>
      </w:r>
      <w:r w:rsidR="0032792F" w:rsidRPr="005E250A">
        <w:rPr>
          <w:sz w:val="28"/>
          <w:szCs w:val="28"/>
        </w:rPr>
        <w:t xml:space="preserve"> </w:t>
      </w:r>
      <w:r w:rsidRPr="005E250A">
        <w:rPr>
          <w:sz w:val="28"/>
          <w:szCs w:val="28"/>
        </w:rPr>
        <w:t xml:space="preserve">добавлен </w:t>
      </w:r>
      <w:r w:rsidR="0032792F" w:rsidRPr="005E250A">
        <w:rPr>
          <w:sz w:val="28"/>
          <w:szCs w:val="28"/>
        </w:rPr>
        <w:t xml:space="preserve">конструктор, методы setChannel() и </w:t>
      </w:r>
      <w:r w:rsidR="0032792F" w:rsidRPr="005E250A">
        <w:rPr>
          <w:sz w:val="28"/>
          <w:szCs w:val="28"/>
          <w:lang w:val="en-US"/>
        </w:rPr>
        <w:t>g</w:t>
      </w:r>
      <w:r w:rsidR="0032792F" w:rsidRPr="005E250A">
        <w:rPr>
          <w:sz w:val="28"/>
          <w:szCs w:val="28"/>
        </w:rPr>
        <w:t>etChannel()</w:t>
      </w:r>
      <w:r w:rsidR="00D86C9F" w:rsidRPr="005E250A">
        <w:rPr>
          <w:sz w:val="28"/>
          <w:szCs w:val="28"/>
        </w:rPr>
        <w:t>.</w:t>
      </w:r>
    </w:p>
    <w:p w:rsidR="007E575B" w:rsidRPr="005E250A" w:rsidRDefault="007E575B"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3.25</w:t>
      </w:r>
    </w:p>
    <w:p w:rsidR="007E575B" w:rsidRPr="005E250A" w:rsidRDefault="007E575B" w:rsidP="002465E0">
      <w:pPr>
        <w:ind w:firstLine="567"/>
        <w:rPr>
          <w:sz w:val="28"/>
          <w:szCs w:val="28"/>
          <w:lang w:val="en-US"/>
        </w:rPr>
      </w:pPr>
      <w:r w:rsidRPr="005E250A">
        <w:rPr>
          <w:sz w:val="28"/>
          <w:szCs w:val="28"/>
          <w:lang w:val="en-US"/>
        </w:rPr>
        <w:t>public class HomeRadio implements Radio {</w:t>
      </w:r>
    </w:p>
    <w:p w:rsidR="007E575B" w:rsidRPr="005E250A" w:rsidRDefault="007E575B" w:rsidP="002465E0">
      <w:pPr>
        <w:ind w:firstLine="567"/>
        <w:rPr>
          <w:sz w:val="28"/>
          <w:szCs w:val="28"/>
          <w:lang w:val="en-US"/>
        </w:rPr>
      </w:pPr>
      <w:r w:rsidRPr="005E250A">
        <w:rPr>
          <w:sz w:val="28"/>
          <w:szCs w:val="28"/>
          <w:lang w:val="en-US"/>
        </w:rPr>
        <w:t xml:space="preserve">    private int channel;</w:t>
      </w:r>
    </w:p>
    <w:p w:rsidR="007E575B" w:rsidRPr="005E250A" w:rsidRDefault="007E575B" w:rsidP="002465E0">
      <w:pPr>
        <w:ind w:firstLine="567"/>
        <w:rPr>
          <w:sz w:val="28"/>
          <w:szCs w:val="28"/>
          <w:lang w:val="en-US"/>
        </w:rPr>
      </w:pPr>
      <w:r w:rsidRPr="005E250A">
        <w:rPr>
          <w:sz w:val="28"/>
          <w:szCs w:val="28"/>
          <w:lang w:val="en-US"/>
        </w:rPr>
        <w:t xml:space="preserve">    public HomeRadio(int channel) {</w:t>
      </w:r>
    </w:p>
    <w:p w:rsidR="007E575B" w:rsidRPr="005E250A" w:rsidRDefault="007E575B" w:rsidP="002465E0">
      <w:pPr>
        <w:ind w:firstLine="567"/>
        <w:rPr>
          <w:sz w:val="28"/>
          <w:szCs w:val="28"/>
          <w:lang w:val="en-US"/>
        </w:rPr>
      </w:pPr>
      <w:r w:rsidRPr="005E250A">
        <w:rPr>
          <w:sz w:val="28"/>
          <w:szCs w:val="28"/>
          <w:lang w:val="en-US"/>
        </w:rPr>
        <w:t xml:space="preserve">        this.channel = channel;</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public void setChannel(int channel) {</w:t>
      </w:r>
    </w:p>
    <w:p w:rsidR="007E575B" w:rsidRPr="005E250A" w:rsidRDefault="007E575B" w:rsidP="002465E0">
      <w:pPr>
        <w:ind w:firstLine="567"/>
        <w:rPr>
          <w:sz w:val="28"/>
          <w:szCs w:val="28"/>
          <w:lang w:val="en-US"/>
        </w:rPr>
      </w:pPr>
      <w:r w:rsidRPr="005E250A">
        <w:rPr>
          <w:sz w:val="28"/>
          <w:szCs w:val="28"/>
          <w:lang w:val="en-US"/>
        </w:rPr>
        <w:t xml:space="preserve">        this.channel = channel;</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public int getChannel() {</w:t>
      </w:r>
    </w:p>
    <w:p w:rsidR="007E575B" w:rsidRPr="005E250A" w:rsidRDefault="007E575B" w:rsidP="002465E0">
      <w:pPr>
        <w:ind w:firstLine="567"/>
        <w:rPr>
          <w:sz w:val="28"/>
          <w:szCs w:val="28"/>
          <w:lang w:val="en-US"/>
        </w:rPr>
      </w:pPr>
      <w:r w:rsidRPr="005E250A">
        <w:rPr>
          <w:sz w:val="28"/>
          <w:szCs w:val="28"/>
          <w:lang w:val="en-US"/>
        </w:rPr>
        <w:t xml:space="preserve">        return channel;</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@Override</w:t>
      </w:r>
    </w:p>
    <w:p w:rsidR="007E575B" w:rsidRPr="005E250A" w:rsidRDefault="007E575B" w:rsidP="002465E0">
      <w:pPr>
        <w:ind w:firstLine="567"/>
        <w:rPr>
          <w:sz w:val="28"/>
          <w:szCs w:val="28"/>
          <w:lang w:val="en-US"/>
        </w:rPr>
      </w:pPr>
      <w:r w:rsidRPr="005E250A">
        <w:rPr>
          <w:sz w:val="28"/>
          <w:szCs w:val="28"/>
          <w:lang w:val="en-US"/>
        </w:rPr>
        <w:t xml:space="preserve">    public void on() {</w:t>
      </w:r>
    </w:p>
    <w:p w:rsidR="007E575B" w:rsidRPr="005E250A" w:rsidRDefault="007E575B" w:rsidP="002465E0">
      <w:pPr>
        <w:ind w:firstLine="567"/>
        <w:rPr>
          <w:sz w:val="28"/>
          <w:szCs w:val="28"/>
          <w:lang w:val="en-US"/>
        </w:rPr>
      </w:pPr>
      <w:r w:rsidRPr="005E250A">
        <w:rPr>
          <w:sz w:val="28"/>
          <w:szCs w:val="28"/>
          <w:lang w:val="en-US"/>
        </w:rPr>
        <w:t xml:space="preserve">        System.out.println("</w:t>
      </w:r>
      <w:r w:rsidRPr="005E250A">
        <w:rPr>
          <w:sz w:val="28"/>
          <w:szCs w:val="28"/>
        </w:rPr>
        <w:t>Радио</w:t>
      </w:r>
      <w:r w:rsidRPr="005E250A">
        <w:rPr>
          <w:sz w:val="28"/>
          <w:szCs w:val="28"/>
          <w:lang w:val="en-US"/>
        </w:rPr>
        <w:t xml:space="preserve"> </w:t>
      </w:r>
      <w:r w:rsidRPr="005E250A">
        <w:rPr>
          <w:sz w:val="28"/>
          <w:szCs w:val="28"/>
        </w:rPr>
        <w:t>включено</w:t>
      </w:r>
      <w:r w:rsidRPr="005E250A">
        <w:rPr>
          <w:sz w:val="28"/>
          <w:szCs w:val="28"/>
          <w:lang w:val="en-US"/>
        </w:rPr>
        <w:t>");</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@Override</w:t>
      </w:r>
    </w:p>
    <w:p w:rsidR="007E575B" w:rsidRPr="005E250A" w:rsidRDefault="007E575B" w:rsidP="002465E0">
      <w:pPr>
        <w:ind w:firstLine="567"/>
        <w:rPr>
          <w:sz w:val="28"/>
          <w:szCs w:val="28"/>
          <w:lang w:val="en-US"/>
        </w:rPr>
      </w:pPr>
      <w:r w:rsidRPr="005E250A">
        <w:rPr>
          <w:sz w:val="28"/>
          <w:szCs w:val="28"/>
          <w:lang w:val="en-US"/>
        </w:rPr>
        <w:t xml:space="preserve">    public void off() {</w:t>
      </w:r>
    </w:p>
    <w:p w:rsidR="007E575B" w:rsidRPr="005E250A" w:rsidRDefault="007E575B" w:rsidP="002465E0">
      <w:pPr>
        <w:ind w:firstLine="567"/>
        <w:rPr>
          <w:sz w:val="28"/>
          <w:szCs w:val="28"/>
          <w:lang w:val="en-US"/>
        </w:rPr>
      </w:pPr>
      <w:r w:rsidRPr="005E250A">
        <w:rPr>
          <w:sz w:val="28"/>
          <w:szCs w:val="28"/>
          <w:lang w:val="en-US"/>
        </w:rPr>
        <w:t xml:space="preserve">        System.out.println("</w:t>
      </w:r>
      <w:r w:rsidRPr="005E250A">
        <w:rPr>
          <w:sz w:val="28"/>
          <w:szCs w:val="28"/>
        </w:rPr>
        <w:t>Радио</w:t>
      </w:r>
      <w:r w:rsidRPr="005E250A">
        <w:rPr>
          <w:sz w:val="28"/>
          <w:szCs w:val="28"/>
          <w:lang w:val="en-US"/>
        </w:rPr>
        <w:t xml:space="preserve"> </w:t>
      </w:r>
      <w:r w:rsidRPr="005E250A">
        <w:rPr>
          <w:sz w:val="28"/>
          <w:szCs w:val="28"/>
        </w:rPr>
        <w:t>выключено</w:t>
      </w:r>
      <w:r w:rsidRPr="005E250A">
        <w:rPr>
          <w:sz w:val="28"/>
          <w:szCs w:val="28"/>
          <w:lang w:val="en-US"/>
        </w:rPr>
        <w:t>");</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@Override</w:t>
      </w:r>
    </w:p>
    <w:p w:rsidR="007E575B" w:rsidRPr="005E250A" w:rsidRDefault="007E575B" w:rsidP="002465E0">
      <w:pPr>
        <w:ind w:firstLine="567"/>
        <w:rPr>
          <w:sz w:val="28"/>
          <w:szCs w:val="28"/>
          <w:lang w:val="en-US"/>
        </w:rPr>
      </w:pPr>
      <w:r w:rsidRPr="005E250A">
        <w:rPr>
          <w:sz w:val="28"/>
          <w:szCs w:val="28"/>
          <w:lang w:val="en-US"/>
        </w:rPr>
        <w:t xml:space="preserve">    public void nextChannel() {</w:t>
      </w:r>
    </w:p>
    <w:p w:rsidR="007E575B" w:rsidRPr="005E250A" w:rsidRDefault="007E575B" w:rsidP="002465E0">
      <w:pPr>
        <w:ind w:firstLine="567"/>
        <w:rPr>
          <w:sz w:val="28"/>
          <w:szCs w:val="28"/>
          <w:lang w:val="en-US"/>
        </w:rPr>
      </w:pPr>
      <w:r w:rsidRPr="005E250A">
        <w:rPr>
          <w:sz w:val="28"/>
          <w:szCs w:val="28"/>
          <w:lang w:val="en-US"/>
        </w:rPr>
        <w:t xml:space="preserve">        this.channel++;</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@Override</w:t>
      </w:r>
    </w:p>
    <w:p w:rsidR="007E575B" w:rsidRPr="005E250A" w:rsidRDefault="007E575B" w:rsidP="002465E0">
      <w:pPr>
        <w:ind w:firstLine="567"/>
        <w:rPr>
          <w:sz w:val="28"/>
          <w:szCs w:val="28"/>
          <w:lang w:val="en-US"/>
        </w:rPr>
      </w:pPr>
      <w:r w:rsidRPr="005E250A">
        <w:rPr>
          <w:sz w:val="28"/>
          <w:szCs w:val="28"/>
          <w:lang w:val="en-US"/>
        </w:rPr>
        <w:t xml:space="preserve">    public void previousChannel() {</w:t>
      </w:r>
    </w:p>
    <w:p w:rsidR="007E575B" w:rsidRPr="005E250A" w:rsidRDefault="007E575B" w:rsidP="002465E0">
      <w:pPr>
        <w:ind w:firstLine="567"/>
        <w:rPr>
          <w:sz w:val="28"/>
          <w:szCs w:val="28"/>
          <w:lang w:val="en-US"/>
        </w:rPr>
      </w:pPr>
      <w:r w:rsidRPr="005E250A">
        <w:rPr>
          <w:sz w:val="28"/>
          <w:szCs w:val="28"/>
          <w:lang w:val="en-US"/>
        </w:rPr>
        <w:t xml:space="preserve">        this.channel--;</w:t>
      </w:r>
    </w:p>
    <w:p w:rsidR="007E575B" w:rsidRPr="005E250A" w:rsidRDefault="007E575B" w:rsidP="002465E0">
      <w:pPr>
        <w:ind w:firstLine="567"/>
        <w:rPr>
          <w:sz w:val="28"/>
          <w:szCs w:val="28"/>
          <w:lang w:val="en-US"/>
        </w:rPr>
      </w:pPr>
      <w:r w:rsidRPr="005E250A">
        <w:rPr>
          <w:sz w:val="28"/>
          <w:szCs w:val="28"/>
          <w:lang w:val="en-US"/>
        </w:rPr>
        <w:t xml:space="preserve">    }</w:t>
      </w:r>
    </w:p>
    <w:p w:rsidR="007E575B" w:rsidRPr="005E250A" w:rsidRDefault="007E575B" w:rsidP="002465E0">
      <w:pPr>
        <w:ind w:firstLine="567"/>
        <w:rPr>
          <w:sz w:val="28"/>
          <w:szCs w:val="28"/>
          <w:lang w:val="en-US"/>
        </w:rPr>
      </w:pPr>
      <w:r w:rsidRPr="005E250A">
        <w:rPr>
          <w:sz w:val="28"/>
          <w:szCs w:val="28"/>
          <w:lang w:val="en-US"/>
        </w:rPr>
        <w:t xml:space="preserve">    @Override</w:t>
      </w:r>
    </w:p>
    <w:p w:rsidR="007E575B" w:rsidRPr="005E250A" w:rsidRDefault="007E575B" w:rsidP="002465E0">
      <w:pPr>
        <w:ind w:firstLine="567"/>
        <w:rPr>
          <w:sz w:val="28"/>
          <w:szCs w:val="28"/>
          <w:lang w:val="en-US"/>
        </w:rPr>
      </w:pPr>
      <w:r w:rsidRPr="005E250A">
        <w:rPr>
          <w:sz w:val="28"/>
          <w:szCs w:val="28"/>
          <w:lang w:val="en-US"/>
        </w:rPr>
        <w:t xml:space="preserve">    public void showChannel() {</w:t>
      </w:r>
    </w:p>
    <w:p w:rsidR="007E575B" w:rsidRPr="005E250A" w:rsidRDefault="007E575B" w:rsidP="002465E0">
      <w:pPr>
        <w:ind w:firstLine="567"/>
        <w:rPr>
          <w:sz w:val="28"/>
          <w:szCs w:val="28"/>
          <w:lang w:val="en-US"/>
        </w:rPr>
      </w:pPr>
      <w:r w:rsidRPr="005E250A">
        <w:rPr>
          <w:sz w:val="28"/>
          <w:szCs w:val="28"/>
          <w:lang w:val="en-US"/>
        </w:rPr>
        <w:t xml:space="preserve">        System.out.println("</w:t>
      </w:r>
      <w:r w:rsidRPr="005E250A">
        <w:rPr>
          <w:sz w:val="28"/>
          <w:szCs w:val="28"/>
        </w:rPr>
        <w:t>Текущий</w:t>
      </w:r>
      <w:r w:rsidRPr="005E250A">
        <w:rPr>
          <w:sz w:val="28"/>
          <w:szCs w:val="28"/>
          <w:lang w:val="en-US"/>
        </w:rPr>
        <w:t xml:space="preserve"> </w:t>
      </w:r>
      <w:r w:rsidRPr="005E250A">
        <w:rPr>
          <w:sz w:val="28"/>
          <w:szCs w:val="28"/>
        </w:rPr>
        <w:t>канал</w:t>
      </w:r>
      <w:r w:rsidRPr="005E250A">
        <w:rPr>
          <w:sz w:val="28"/>
          <w:szCs w:val="28"/>
          <w:lang w:val="en-US"/>
        </w:rPr>
        <w:t xml:space="preserve"> "+channel);</w:t>
      </w:r>
    </w:p>
    <w:p w:rsidR="007E575B" w:rsidRPr="005E250A" w:rsidRDefault="007E575B" w:rsidP="002465E0">
      <w:pPr>
        <w:ind w:firstLine="567"/>
        <w:rPr>
          <w:sz w:val="28"/>
          <w:szCs w:val="28"/>
        </w:rPr>
      </w:pPr>
      <w:r w:rsidRPr="005E250A">
        <w:rPr>
          <w:sz w:val="28"/>
          <w:szCs w:val="28"/>
          <w:lang w:val="en-US"/>
        </w:rPr>
        <w:t xml:space="preserve">    </w:t>
      </w:r>
      <w:r w:rsidRPr="005E250A">
        <w:rPr>
          <w:sz w:val="28"/>
          <w:szCs w:val="28"/>
        </w:rPr>
        <w:t>}</w:t>
      </w:r>
    </w:p>
    <w:p w:rsidR="007E575B" w:rsidRPr="005E250A" w:rsidRDefault="007E575B" w:rsidP="002465E0">
      <w:pPr>
        <w:ind w:firstLine="567"/>
        <w:rPr>
          <w:sz w:val="28"/>
          <w:szCs w:val="28"/>
        </w:rPr>
      </w:pPr>
      <w:r w:rsidRPr="005E250A">
        <w:rPr>
          <w:sz w:val="28"/>
          <w:szCs w:val="28"/>
        </w:rPr>
        <w:t>}</w:t>
      </w:r>
    </w:p>
    <w:p w:rsidR="00BF6719" w:rsidRPr="005E250A" w:rsidRDefault="00BF6719" w:rsidP="002465E0">
      <w:pPr>
        <w:ind w:firstLine="567"/>
        <w:rPr>
          <w:b/>
          <w:sz w:val="28"/>
          <w:szCs w:val="28"/>
        </w:rPr>
      </w:pPr>
    </w:p>
    <w:p w:rsidR="00BF6719" w:rsidRPr="005E250A" w:rsidRDefault="005A2863" w:rsidP="002465E0">
      <w:pPr>
        <w:ind w:firstLine="567"/>
        <w:rPr>
          <w:b/>
          <w:sz w:val="28"/>
          <w:szCs w:val="28"/>
        </w:rPr>
      </w:pPr>
      <w:r w:rsidRPr="005E250A">
        <w:rPr>
          <w:b/>
          <w:sz w:val="28"/>
          <w:szCs w:val="28"/>
        </w:rPr>
        <w:t xml:space="preserve">3.16.3 </w:t>
      </w:r>
      <w:r w:rsidR="00BF6719" w:rsidRPr="005E250A">
        <w:rPr>
          <w:b/>
          <w:sz w:val="28"/>
          <w:szCs w:val="28"/>
        </w:rPr>
        <w:t>Использование ссылок на интерфейсы</w:t>
      </w:r>
    </w:p>
    <w:p w:rsidR="00BF6719" w:rsidRPr="005E250A" w:rsidRDefault="00BF6719" w:rsidP="002465E0">
      <w:pPr>
        <w:ind w:firstLine="567"/>
        <w:jc w:val="both"/>
        <w:rPr>
          <w:sz w:val="28"/>
          <w:szCs w:val="28"/>
        </w:rPr>
      </w:pPr>
      <w:r w:rsidRPr="005E250A">
        <w:rPr>
          <w:sz w:val="28"/>
          <w:szCs w:val="28"/>
        </w:rPr>
        <w:t xml:space="preserve">Возможно, вы удивитесь, узнав, что при написании программ разрешается создавать переменные, тип которых определяется именами интерфейсов. Другими словами, вы можете создать ссылку на интерфейс. Такая переменная может ссылаться на любой объект, реализующий интерфейс. Если вызвать метод посредством ссылки на интерфейс, управление получит вариант метода, реализованный объектом, на который в </w:t>
      </w:r>
      <w:r w:rsidRPr="005E250A">
        <w:rPr>
          <w:sz w:val="28"/>
          <w:szCs w:val="28"/>
        </w:rPr>
        <w:lastRenderedPageBreak/>
        <w:t>данный момент ссылается переменная. Этот процесс аналогичен использованию ссылки на суперкласс для доступа к экземпляру подкласса.</w:t>
      </w:r>
    </w:p>
    <w:p w:rsidR="00BF6719" w:rsidRPr="005E250A" w:rsidRDefault="00BF6719" w:rsidP="002465E0">
      <w:pPr>
        <w:ind w:firstLine="567"/>
        <w:jc w:val="both"/>
        <w:rPr>
          <w:sz w:val="28"/>
          <w:szCs w:val="28"/>
        </w:rPr>
      </w:pPr>
      <w:r w:rsidRPr="005E250A">
        <w:rPr>
          <w:sz w:val="28"/>
          <w:szCs w:val="28"/>
        </w:rPr>
        <w:t xml:space="preserve">Ниже приведен пример, демонстрирующий использование ссылки на интерфейс. Посредством такой ссылки </w:t>
      </w:r>
      <w:r w:rsidR="005A2863" w:rsidRPr="005E250A">
        <w:rPr>
          <w:sz w:val="28"/>
          <w:szCs w:val="28"/>
        </w:rPr>
        <w:t xml:space="preserve">будет вызываться метод </w:t>
      </w:r>
      <w:r w:rsidR="005A2863" w:rsidRPr="005E250A">
        <w:rPr>
          <w:sz w:val="28"/>
          <w:szCs w:val="28"/>
          <w:lang w:val="en-US"/>
        </w:rPr>
        <w:t>area</w:t>
      </w:r>
      <w:r w:rsidR="005A2863" w:rsidRPr="005E250A">
        <w:rPr>
          <w:sz w:val="28"/>
          <w:szCs w:val="28"/>
        </w:rPr>
        <w:t xml:space="preserve">() реализованный в классах </w:t>
      </w:r>
      <w:r w:rsidR="005A2863" w:rsidRPr="005E250A">
        <w:rPr>
          <w:sz w:val="28"/>
          <w:szCs w:val="28"/>
          <w:lang w:val="en-US"/>
        </w:rPr>
        <w:t>Circle</w:t>
      </w:r>
      <w:r w:rsidR="005A2863" w:rsidRPr="005E250A">
        <w:rPr>
          <w:sz w:val="28"/>
          <w:szCs w:val="28"/>
        </w:rPr>
        <w:t xml:space="preserve"> и </w:t>
      </w:r>
      <w:r w:rsidR="005A2863" w:rsidRPr="005E250A">
        <w:rPr>
          <w:sz w:val="28"/>
          <w:szCs w:val="28"/>
          <w:lang w:val="en-US"/>
        </w:rPr>
        <w:t>Square</w:t>
      </w:r>
      <w:r w:rsidR="005A2863" w:rsidRPr="005E250A">
        <w:rPr>
          <w:sz w:val="28"/>
          <w:szCs w:val="28"/>
        </w:rPr>
        <w:t>(листинг 3.26).</w:t>
      </w:r>
    </w:p>
    <w:p w:rsidR="005A2863" w:rsidRPr="005E250A" w:rsidRDefault="005A2863" w:rsidP="002465E0">
      <w:pPr>
        <w:ind w:firstLine="567"/>
        <w:jc w:val="both"/>
        <w:rPr>
          <w:i/>
          <w:sz w:val="28"/>
          <w:szCs w:val="28"/>
          <w:lang w:val="en-US"/>
        </w:rPr>
      </w:pPr>
      <w:r w:rsidRPr="005E250A">
        <w:rPr>
          <w:i/>
          <w:sz w:val="28"/>
          <w:szCs w:val="28"/>
        </w:rPr>
        <w:t>Листинг</w:t>
      </w:r>
      <w:r w:rsidRPr="005E250A">
        <w:rPr>
          <w:i/>
          <w:sz w:val="28"/>
          <w:szCs w:val="28"/>
          <w:lang w:val="en-US"/>
        </w:rPr>
        <w:t xml:space="preserve"> 3.26</w:t>
      </w:r>
    </w:p>
    <w:p w:rsidR="005A2863" w:rsidRPr="005E250A" w:rsidRDefault="005A2863" w:rsidP="002465E0">
      <w:pPr>
        <w:ind w:firstLine="567"/>
        <w:jc w:val="both"/>
        <w:rPr>
          <w:sz w:val="28"/>
          <w:szCs w:val="28"/>
          <w:lang w:val="en-US"/>
        </w:rPr>
      </w:pPr>
      <w:r w:rsidRPr="005E250A">
        <w:rPr>
          <w:sz w:val="28"/>
          <w:szCs w:val="28"/>
          <w:lang w:val="en-US"/>
        </w:rPr>
        <w:t>//</w:t>
      </w:r>
      <w:r w:rsidRPr="005E250A">
        <w:rPr>
          <w:sz w:val="28"/>
          <w:szCs w:val="28"/>
        </w:rPr>
        <w:t>Интерфейс</w:t>
      </w:r>
      <w:r w:rsidRPr="005E250A">
        <w:rPr>
          <w:sz w:val="28"/>
          <w:szCs w:val="28"/>
          <w:lang w:val="en-US"/>
        </w:rPr>
        <w:t xml:space="preserve"> Area</w:t>
      </w:r>
    </w:p>
    <w:p w:rsidR="005A2863" w:rsidRPr="005E250A" w:rsidRDefault="005A2863" w:rsidP="002465E0">
      <w:pPr>
        <w:ind w:firstLine="567"/>
        <w:jc w:val="both"/>
        <w:rPr>
          <w:sz w:val="28"/>
          <w:szCs w:val="28"/>
          <w:lang w:val="en-US"/>
        </w:rPr>
      </w:pPr>
      <w:r w:rsidRPr="005E250A">
        <w:rPr>
          <w:sz w:val="28"/>
          <w:szCs w:val="28"/>
          <w:lang w:val="en-US"/>
        </w:rPr>
        <w:t>public interface Area {</w:t>
      </w:r>
    </w:p>
    <w:p w:rsidR="005A2863" w:rsidRPr="005E250A" w:rsidRDefault="005A2863" w:rsidP="002465E0">
      <w:pPr>
        <w:ind w:firstLine="567"/>
        <w:jc w:val="both"/>
        <w:rPr>
          <w:sz w:val="28"/>
          <w:szCs w:val="28"/>
          <w:lang w:val="en-US"/>
        </w:rPr>
      </w:pPr>
      <w:r w:rsidRPr="005E250A">
        <w:rPr>
          <w:sz w:val="28"/>
          <w:szCs w:val="28"/>
          <w:lang w:val="en-US"/>
        </w:rPr>
        <w:t xml:space="preserve">    public void area();</w:t>
      </w:r>
    </w:p>
    <w:p w:rsidR="005A2863" w:rsidRPr="005E250A" w:rsidRDefault="005A2863" w:rsidP="002465E0">
      <w:pPr>
        <w:ind w:firstLine="567"/>
        <w:jc w:val="both"/>
        <w:rPr>
          <w:sz w:val="28"/>
          <w:szCs w:val="28"/>
          <w:lang w:val="en-US"/>
        </w:rPr>
      </w:pPr>
      <w:r w:rsidRPr="005E250A">
        <w:rPr>
          <w:sz w:val="28"/>
          <w:szCs w:val="28"/>
          <w:lang w:val="en-US"/>
        </w:rPr>
        <w:t>}</w:t>
      </w:r>
    </w:p>
    <w:p w:rsidR="005A2863" w:rsidRPr="005E250A" w:rsidRDefault="005A2863" w:rsidP="002465E0">
      <w:pPr>
        <w:ind w:firstLine="567"/>
        <w:jc w:val="both"/>
        <w:rPr>
          <w:sz w:val="28"/>
          <w:szCs w:val="28"/>
          <w:lang w:val="en-US"/>
        </w:rPr>
      </w:pPr>
      <w:r w:rsidRPr="005E250A">
        <w:rPr>
          <w:sz w:val="28"/>
          <w:szCs w:val="28"/>
          <w:lang w:val="en-US"/>
        </w:rPr>
        <w:t xml:space="preserve">// </w:t>
      </w:r>
      <w:r w:rsidRPr="005E250A">
        <w:rPr>
          <w:sz w:val="28"/>
          <w:szCs w:val="28"/>
        </w:rPr>
        <w:t>Класс</w:t>
      </w:r>
      <w:r w:rsidRPr="005E250A">
        <w:rPr>
          <w:sz w:val="28"/>
          <w:szCs w:val="28"/>
          <w:lang w:val="en-US"/>
        </w:rPr>
        <w:t xml:space="preserve"> Circle </w:t>
      </w:r>
      <w:r w:rsidRPr="005E250A">
        <w:rPr>
          <w:sz w:val="28"/>
          <w:szCs w:val="28"/>
        </w:rPr>
        <w:t>реализует</w:t>
      </w:r>
      <w:r w:rsidRPr="005E250A">
        <w:rPr>
          <w:sz w:val="28"/>
          <w:szCs w:val="28"/>
          <w:lang w:val="en-US"/>
        </w:rPr>
        <w:t xml:space="preserve"> </w:t>
      </w:r>
      <w:r w:rsidRPr="005E250A">
        <w:rPr>
          <w:sz w:val="28"/>
          <w:szCs w:val="28"/>
        </w:rPr>
        <w:t>метод</w:t>
      </w:r>
      <w:r w:rsidRPr="005E250A">
        <w:rPr>
          <w:sz w:val="28"/>
          <w:szCs w:val="28"/>
          <w:lang w:val="en-US"/>
        </w:rPr>
        <w:t xml:space="preserve"> </w:t>
      </w:r>
      <w:r w:rsidRPr="005E250A">
        <w:rPr>
          <w:sz w:val="28"/>
          <w:szCs w:val="28"/>
        </w:rPr>
        <w:t>интерфейса</w:t>
      </w:r>
    </w:p>
    <w:p w:rsidR="005A2863" w:rsidRPr="005E250A" w:rsidRDefault="005A2863" w:rsidP="002465E0">
      <w:pPr>
        <w:ind w:firstLine="567"/>
        <w:jc w:val="both"/>
        <w:rPr>
          <w:sz w:val="28"/>
          <w:szCs w:val="28"/>
          <w:lang w:val="en-US"/>
        </w:rPr>
      </w:pPr>
      <w:r w:rsidRPr="005E250A">
        <w:rPr>
          <w:sz w:val="28"/>
          <w:szCs w:val="28"/>
          <w:lang w:val="en-US"/>
        </w:rPr>
        <w:t>public class Circle implements Area{</w:t>
      </w:r>
    </w:p>
    <w:p w:rsidR="005A2863" w:rsidRPr="005E250A" w:rsidRDefault="005A2863" w:rsidP="002465E0">
      <w:pPr>
        <w:ind w:firstLine="567"/>
        <w:jc w:val="both"/>
        <w:rPr>
          <w:sz w:val="28"/>
          <w:szCs w:val="28"/>
          <w:lang w:val="en-US"/>
        </w:rPr>
      </w:pPr>
      <w:r w:rsidRPr="005E250A">
        <w:rPr>
          <w:sz w:val="28"/>
          <w:szCs w:val="28"/>
          <w:lang w:val="en-US"/>
        </w:rPr>
        <w:t>private  int radius;</w:t>
      </w:r>
    </w:p>
    <w:p w:rsidR="005A2863" w:rsidRPr="005E250A" w:rsidRDefault="005A2863" w:rsidP="002465E0">
      <w:pPr>
        <w:ind w:firstLine="567"/>
        <w:jc w:val="both"/>
        <w:rPr>
          <w:sz w:val="28"/>
          <w:szCs w:val="28"/>
          <w:lang w:val="en-US"/>
        </w:rPr>
      </w:pPr>
      <w:r w:rsidRPr="005E250A">
        <w:rPr>
          <w:sz w:val="28"/>
          <w:szCs w:val="28"/>
          <w:lang w:val="en-US"/>
        </w:rPr>
        <w:t xml:space="preserve">    public Circle(int radius) {</w:t>
      </w:r>
    </w:p>
    <w:p w:rsidR="005A2863" w:rsidRPr="005E250A" w:rsidRDefault="005A2863" w:rsidP="002465E0">
      <w:pPr>
        <w:ind w:firstLine="567"/>
        <w:jc w:val="both"/>
        <w:rPr>
          <w:sz w:val="28"/>
          <w:szCs w:val="28"/>
          <w:lang w:val="en-US"/>
        </w:rPr>
      </w:pPr>
      <w:r w:rsidRPr="005E250A">
        <w:rPr>
          <w:sz w:val="28"/>
          <w:szCs w:val="28"/>
          <w:lang w:val="en-US"/>
        </w:rPr>
        <w:t xml:space="preserve">        this.radius = radius;</w:t>
      </w:r>
    </w:p>
    <w:p w:rsidR="005A2863" w:rsidRPr="005E250A" w:rsidRDefault="005A2863" w:rsidP="002465E0">
      <w:pPr>
        <w:ind w:firstLine="567"/>
        <w:jc w:val="both"/>
        <w:rPr>
          <w:sz w:val="28"/>
          <w:szCs w:val="28"/>
          <w:lang w:val="en-US"/>
        </w:rPr>
      </w:pPr>
      <w:r w:rsidRPr="005E250A">
        <w:rPr>
          <w:sz w:val="28"/>
          <w:szCs w:val="28"/>
          <w:lang w:val="en-US"/>
        </w:rPr>
        <w:t xml:space="preserve">    }</w:t>
      </w:r>
    </w:p>
    <w:p w:rsidR="005A2863" w:rsidRPr="005E250A" w:rsidRDefault="005A2863" w:rsidP="002465E0">
      <w:pPr>
        <w:ind w:firstLine="567"/>
        <w:jc w:val="both"/>
        <w:rPr>
          <w:sz w:val="28"/>
          <w:szCs w:val="28"/>
          <w:lang w:val="en-US"/>
        </w:rPr>
      </w:pPr>
      <w:r w:rsidRPr="005E250A">
        <w:rPr>
          <w:sz w:val="28"/>
          <w:szCs w:val="28"/>
          <w:lang w:val="en-US"/>
        </w:rPr>
        <w:t xml:space="preserve">    @Override</w:t>
      </w:r>
    </w:p>
    <w:p w:rsidR="005A2863" w:rsidRPr="005E250A" w:rsidRDefault="005A2863" w:rsidP="002465E0">
      <w:pPr>
        <w:ind w:firstLine="567"/>
        <w:jc w:val="both"/>
        <w:rPr>
          <w:sz w:val="28"/>
          <w:szCs w:val="28"/>
          <w:lang w:val="en-US"/>
        </w:rPr>
      </w:pPr>
      <w:r w:rsidRPr="005E250A">
        <w:rPr>
          <w:sz w:val="28"/>
          <w:szCs w:val="28"/>
          <w:lang w:val="en-US"/>
        </w:rPr>
        <w:t xml:space="preserve">    public void area() {</w:t>
      </w:r>
    </w:p>
    <w:p w:rsidR="005A2863" w:rsidRPr="005E250A" w:rsidRDefault="005A2863" w:rsidP="002465E0">
      <w:pPr>
        <w:ind w:firstLine="567"/>
        <w:jc w:val="both"/>
        <w:rPr>
          <w:sz w:val="28"/>
          <w:szCs w:val="28"/>
          <w:lang w:val="en-US"/>
        </w:rPr>
      </w:pPr>
      <w:r w:rsidRPr="005E250A">
        <w:rPr>
          <w:sz w:val="28"/>
          <w:szCs w:val="28"/>
          <w:lang w:val="en-US"/>
        </w:rPr>
        <w:t xml:space="preserve">        System.out.println("</w:t>
      </w:r>
      <w:r w:rsidRPr="005E250A">
        <w:rPr>
          <w:sz w:val="28"/>
          <w:szCs w:val="28"/>
        </w:rPr>
        <w:t>Площадь</w:t>
      </w:r>
      <w:r w:rsidRPr="005E250A">
        <w:rPr>
          <w:sz w:val="28"/>
          <w:szCs w:val="28"/>
          <w:lang w:val="en-US"/>
        </w:rPr>
        <w:t xml:space="preserve"> </w:t>
      </w:r>
      <w:r w:rsidRPr="005E250A">
        <w:rPr>
          <w:sz w:val="28"/>
          <w:szCs w:val="28"/>
        </w:rPr>
        <w:t>круга</w:t>
      </w:r>
      <w:r w:rsidRPr="005E250A">
        <w:rPr>
          <w:sz w:val="28"/>
          <w:szCs w:val="28"/>
          <w:lang w:val="en-US"/>
        </w:rPr>
        <w:t xml:space="preserve"> "+Math.PI*Math.pow(radius, 2));</w:t>
      </w:r>
    </w:p>
    <w:p w:rsidR="005A2863" w:rsidRPr="005E250A" w:rsidRDefault="005A2863" w:rsidP="002465E0">
      <w:pPr>
        <w:ind w:firstLine="567"/>
        <w:jc w:val="both"/>
        <w:rPr>
          <w:sz w:val="28"/>
          <w:szCs w:val="28"/>
          <w:lang w:val="en-US"/>
        </w:rPr>
      </w:pPr>
      <w:r w:rsidRPr="005E250A">
        <w:rPr>
          <w:sz w:val="28"/>
          <w:szCs w:val="28"/>
          <w:lang w:val="en-US"/>
        </w:rPr>
        <w:t xml:space="preserve">    }</w:t>
      </w:r>
    </w:p>
    <w:p w:rsidR="005A2863" w:rsidRPr="005E250A" w:rsidRDefault="005A2863" w:rsidP="002465E0">
      <w:pPr>
        <w:ind w:firstLine="567"/>
        <w:jc w:val="both"/>
        <w:rPr>
          <w:sz w:val="28"/>
          <w:szCs w:val="28"/>
          <w:lang w:val="en-US"/>
        </w:rPr>
      </w:pPr>
      <w:r w:rsidRPr="005E250A">
        <w:rPr>
          <w:sz w:val="28"/>
          <w:szCs w:val="28"/>
          <w:lang w:val="en-US"/>
        </w:rPr>
        <w:t>}</w:t>
      </w:r>
    </w:p>
    <w:p w:rsidR="005A2863" w:rsidRPr="005E250A" w:rsidRDefault="005A2863" w:rsidP="002465E0">
      <w:pPr>
        <w:ind w:firstLine="567"/>
        <w:jc w:val="both"/>
        <w:rPr>
          <w:sz w:val="28"/>
          <w:szCs w:val="28"/>
          <w:lang w:val="en-US"/>
        </w:rPr>
      </w:pPr>
      <w:r w:rsidRPr="005E250A">
        <w:rPr>
          <w:sz w:val="28"/>
          <w:szCs w:val="28"/>
          <w:lang w:val="en-US"/>
        </w:rPr>
        <w:t xml:space="preserve">// </w:t>
      </w:r>
      <w:r w:rsidRPr="005E250A">
        <w:rPr>
          <w:sz w:val="28"/>
          <w:szCs w:val="28"/>
        </w:rPr>
        <w:t>Класс</w:t>
      </w:r>
      <w:r w:rsidRPr="005E250A">
        <w:rPr>
          <w:sz w:val="28"/>
          <w:szCs w:val="28"/>
          <w:lang w:val="en-US"/>
        </w:rPr>
        <w:t xml:space="preserve"> Square </w:t>
      </w:r>
      <w:r w:rsidRPr="005E250A">
        <w:rPr>
          <w:sz w:val="28"/>
          <w:szCs w:val="28"/>
        </w:rPr>
        <w:t>реализует</w:t>
      </w:r>
      <w:r w:rsidRPr="005E250A">
        <w:rPr>
          <w:sz w:val="28"/>
          <w:szCs w:val="28"/>
          <w:lang w:val="en-US"/>
        </w:rPr>
        <w:t xml:space="preserve"> </w:t>
      </w:r>
      <w:r w:rsidRPr="005E250A">
        <w:rPr>
          <w:sz w:val="28"/>
          <w:szCs w:val="28"/>
        </w:rPr>
        <w:t>метод</w:t>
      </w:r>
      <w:r w:rsidRPr="005E250A">
        <w:rPr>
          <w:sz w:val="28"/>
          <w:szCs w:val="28"/>
          <w:lang w:val="en-US"/>
        </w:rPr>
        <w:t xml:space="preserve"> </w:t>
      </w:r>
      <w:r w:rsidRPr="005E250A">
        <w:rPr>
          <w:sz w:val="28"/>
          <w:szCs w:val="28"/>
        </w:rPr>
        <w:t>интерфейса</w:t>
      </w:r>
    </w:p>
    <w:p w:rsidR="005A2863" w:rsidRPr="005E250A" w:rsidRDefault="005A2863" w:rsidP="002465E0">
      <w:pPr>
        <w:ind w:firstLine="567"/>
        <w:jc w:val="both"/>
        <w:rPr>
          <w:sz w:val="28"/>
          <w:szCs w:val="28"/>
          <w:lang w:val="en-US"/>
        </w:rPr>
      </w:pPr>
      <w:r w:rsidRPr="005E250A">
        <w:rPr>
          <w:sz w:val="28"/>
          <w:szCs w:val="28"/>
          <w:lang w:val="en-US"/>
        </w:rPr>
        <w:t>public class Square implements Area {</w:t>
      </w:r>
    </w:p>
    <w:p w:rsidR="005A2863" w:rsidRPr="005E250A" w:rsidRDefault="005A2863" w:rsidP="002465E0">
      <w:pPr>
        <w:ind w:firstLine="567"/>
        <w:jc w:val="both"/>
        <w:rPr>
          <w:sz w:val="28"/>
          <w:szCs w:val="28"/>
          <w:lang w:val="en-US"/>
        </w:rPr>
      </w:pPr>
      <w:r w:rsidRPr="005E250A">
        <w:rPr>
          <w:sz w:val="28"/>
          <w:szCs w:val="28"/>
          <w:lang w:val="en-US"/>
        </w:rPr>
        <w:t xml:space="preserve">    private int a;</w:t>
      </w:r>
    </w:p>
    <w:p w:rsidR="005A2863" w:rsidRPr="005E250A" w:rsidRDefault="005A2863" w:rsidP="002465E0">
      <w:pPr>
        <w:ind w:firstLine="567"/>
        <w:jc w:val="both"/>
        <w:rPr>
          <w:sz w:val="28"/>
          <w:szCs w:val="28"/>
          <w:lang w:val="en-US"/>
        </w:rPr>
      </w:pPr>
      <w:r w:rsidRPr="005E250A">
        <w:rPr>
          <w:sz w:val="28"/>
          <w:szCs w:val="28"/>
          <w:lang w:val="en-US"/>
        </w:rPr>
        <w:t xml:space="preserve">    public Square(int a) {</w:t>
      </w:r>
    </w:p>
    <w:p w:rsidR="005A2863" w:rsidRPr="005E250A" w:rsidRDefault="005A2863" w:rsidP="002465E0">
      <w:pPr>
        <w:ind w:firstLine="567"/>
        <w:jc w:val="both"/>
        <w:rPr>
          <w:sz w:val="28"/>
          <w:szCs w:val="28"/>
          <w:lang w:val="en-US"/>
        </w:rPr>
      </w:pPr>
      <w:r w:rsidRPr="005E250A">
        <w:rPr>
          <w:sz w:val="28"/>
          <w:szCs w:val="28"/>
          <w:lang w:val="en-US"/>
        </w:rPr>
        <w:t xml:space="preserve">        this.a = a;</w:t>
      </w:r>
    </w:p>
    <w:p w:rsidR="005A2863" w:rsidRPr="005E250A" w:rsidRDefault="005A2863" w:rsidP="002465E0">
      <w:pPr>
        <w:ind w:firstLine="567"/>
        <w:jc w:val="both"/>
        <w:rPr>
          <w:sz w:val="28"/>
          <w:szCs w:val="28"/>
          <w:lang w:val="en-US"/>
        </w:rPr>
      </w:pPr>
      <w:r w:rsidRPr="005E250A">
        <w:rPr>
          <w:sz w:val="28"/>
          <w:szCs w:val="28"/>
          <w:lang w:val="en-US"/>
        </w:rPr>
        <w:t xml:space="preserve">    }</w:t>
      </w:r>
    </w:p>
    <w:p w:rsidR="005A2863" w:rsidRPr="005E250A" w:rsidRDefault="005A2863" w:rsidP="002465E0">
      <w:pPr>
        <w:ind w:firstLine="567"/>
        <w:jc w:val="both"/>
        <w:rPr>
          <w:sz w:val="28"/>
          <w:szCs w:val="28"/>
          <w:lang w:val="en-US"/>
        </w:rPr>
      </w:pPr>
      <w:r w:rsidRPr="005E250A">
        <w:rPr>
          <w:sz w:val="28"/>
          <w:szCs w:val="28"/>
          <w:lang w:val="en-US"/>
        </w:rPr>
        <w:t xml:space="preserve">    @Override</w:t>
      </w:r>
    </w:p>
    <w:p w:rsidR="005A2863" w:rsidRPr="005E250A" w:rsidRDefault="005A2863" w:rsidP="002465E0">
      <w:pPr>
        <w:ind w:firstLine="567"/>
        <w:jc w:val="both"/>
        <w:rPr>
          <w:sz w:val="28"/>
          <w:szCs w:val="28"/>
          <w:lang w:val="en-US"/>
        </w:rPr>
      </w:pPr>
      <w:r w:rsidRPr="005E250A">
        <w:rPr>
          <w:sz w:val="28"/>
          <w:szCs w:val="28"/>
          <w:lang w:val="en-US"/>
        </w:rPr>
        <w:t xml:space="preserve">    public void area() {</w:t>
      </w:r>
    </w:p>
    <w:p w:rsidR="005A2863" w:rsidRPr="005E250A" w:rsidRDefault="005A2863" w:rsidP="002465E0">
      <w:pPr>
        <w:ind w:firstLine="567"/>
        <w:jc w:val="both"/>
        <w:rPr>
          <w:sz w:val="28"/>
          <w:szCs w:val="28"/>
          <w:lang w:val="en-US"/>
        </w:rPr>
      </w:pPr>
      <w:r w:rsidRPr="005E250A">
        <w:rPr>
          <w:sz w:val="28"/>
          <w:szCs w:val="28"/>
          <w:lang w:val="en-US"/>
        </w:rPr>
        <w:t xml:space="preserve">        System.out.println("</w:t>
      </w:r>
      <w:r w:rsidRPr="005E250A">
        <w:rPr>
          <w:sz w:val="28"/>
          <w:szCs w:val="28"/>
        </w:rPr>
        <w:t>Площадь</w:t>
      </w:r>
      <w:r w:rsidRPr="005E250A">
        <w:rPr>
          <w:sz w:val="28"/>
          <w:szCs w:val="28"/>
          <w:lang w:val="en-US"/>
        </w:rPr>
        <w:t xml:space="preserve"> </w:t>
      </w:r>
      <w:r w:rsidRPr="005E250A">
        <w:rPr>
          <w:sz w:val="28"/>
          <w:szCs w:val="28"/>
        </w:rPr>
        <w:t>квадрата</w:t>
      </w:r>
      <w:r w:rsidRPr="005E250A">
        <w:rPr>
          <w:sz w:val="28"/>
          <w:szCs w:val="28"/>
          <w:lang w:val="en-US"/>
        </w:rPr>
        <w:t xml:space="preserve"> " + a * a);</w:t>
      </w:r>
    </w:p>
    <w:p w:rsidR="005A2863" w:rsidRPr="005E250A" w:rsidRDefault="005A2863" w:rsidP="002465E0">
      <w:pPr>
        <w:ind w:firstLine="567"/>
        <w:jc w:val="both"/>
        <w:rPr>
          <w:sz w:val="28"/>
          <w:szCs w:val="28"/>
        </w:rPr>
      </w:pPr>
      <w:r w:rsidRPr="005E250A">
        <w:rPr>
          <w:sz w:val="28"/>
          <w:szCs w:val="28"/>
          <w:lang w:val="en-US"/>
        </w:rPr>
        <w:t xml:space="preserve">    </w:t>
      </w:r>
      <w:r w:rsidRPr="005E250A">
        <w:rPr>
          <w:sz w:val="28"/>
          <w:szCs w:val="28"/>
        </w:rPr>
        <w:t>}</w:t>
      </w:r>
    </w:p>
    <w:p w:rsidR="005A2863" w:rsidRPr="005E250A" w:rsidRDefault="005A2863" w:rsidP="002465E0">
      <w:pPr>
        <w:ind w:firstLine="567"/>
        <w:jc w:val="both"/>
        <w:rPr>
          <w:sz w:val="28"/>
          <w:szCs w:val="28"/>
        </w:rPr>
      </w:pPr>
      <w:r w:rsidRPr="005E250A">
        <w:rPr>
          <w:sz w:val="28"/>
          <w:szCs w:val="28"/>
        </w:rPr>
        <w:t>}</w:t>
      </w:r>
    </w:p>
    <w:p w:rsidR="005A2863" w:rsidRPr="005E250A" w:rsidRDefault="005A2863" w:rsidP="002465E0">
      <w:pPr>
        <w:ind w:firstLine="567"/>
        <w:jc w:val="both"/>
        <w:rPr>
          <w:sz w:val="28"/>
          <w:szCs w:val="28"/>
        </w:rPr>
      </w:pPr>
      <w:r w:rsidRPr="005E250A">
        <w:rPr>
          <w:sz w:val="28"/>
          <w:szCs w:val="28"/>
        </w:rPr>
        <w:t xml:space="preserve">// Класс </w:t>
      </w:r>
      <w:r w:rsidRPr="005E250A">
        <w:rPr>
          <w:sz w:val="28"/>
          <w:szCs w:val="28"/>
          <w:lang w:val="en-US"/>
        </w:rPr>
        <w:t>Main</w:t>
      </w:r>
      <w:r w:rsidRPr="005E250A">
        <w:rPr>
          <w:sz w:val="28"/>
          <w:szCs w:val="28"/>
        </w:rPr>
        <w:t xml:space="preserve"> демонстрирует использование ссылок на интерфейс</w:t>
      </w:r>
    </w:p>
    <w:p w:rsidR="005A2863" w:rsidRPr="005E250A" w:rsidRDefault="005A2863" w:rsidP="002465E0">
      <w:pPr>
        <w:ind w:firstLine="567"/>
        <w:jc w:val="both"/>
        <w:rPr>
          <w:sz w:val="28"/>
          <w:szCs w:val="28"/>
          <w:lang w:val="en-US"/>
        </w:rPr>
      </w:pPr>
      <w:r w:rsidRPr="005E250A">
        <w:rPr>
          <w:sz w:val="28"/>
          <w:szCs w:val="28"/>
          <w:lang w:val="en-US"/>
        </w:rPr>
        <w:t>public class Main {</w:t>
      </w:r>
    </w:p>
    <w:p w:rsidR="005A2863" w:rsidRPr="005E250A" w:rsidRDefault="005A2863" w:rsidP="002465E0">
      <w:pPr>
        <w:ind w:firstLine="567"/>
        <w:jc w:val="both"/>
        <w:rPr>
          <w:sz w:val="28"/>
          <w:szCs w:val="28"/>
          <w:lang w:val="en-US"/>
        </w:rPr>
      </w:pPr>
      <w:r w:rsidRPr="005E250A">
        <w:rPr>
          <w:sz w:val="28"/>
          <w:szCs w:val="28"/>
          <w:lang w:val="en-US"/>
        </w:rPr>
        <w:t xml:space="preserve">    public static void main(String[] args) {</w:t>
      </w:r>
    </w:p>
    <w:p w:rsidR="005A2863" w:rsidRPr="005E250A" w:rsidRDefault="005A2863" w:rsidP="002465E0">
      <w:pPr>
        <w:ind w:firstLine="567"/>
        <w:jc w:val="both"/>
        <w:rPr>
          <w:sz w:val="28"/>
          <w:szCs w:val="28"/>
          <w:lang w:val="en-US"/>
        </w:rPr>
      </w:pPr>
      <w:r w:rsidRPr="005E250A">
        <w:rPr>
          <w:sz w:val="28"/>
          <w:szCs w:val="28"/>
          <w:lang w:val="en-US"/>
        </w:rPr>
        <w:t xml:space="preserve">        Area s = new Square(5);</w:t>
      </w:r>
    </w:p>
    <w:p w:rsidR="005A2863" w:rsidRPr="005E250A" w:rsidRDefault="005A2863" w:rsidP="002465E0">
      <w:pPr>
        <w:ind w:firstLine="567"/>
        <w:jc w:val="both"/>
        <w:rPr>
          <w:sz w:val="28"/>
          <w:szCs w:val="28"/>
          <w:lang w:val="en-US"/>
        </w:rPr>
      </w:pPr>
      <w:r w:rsidRPr="005E250A">
        <w:rPr>
          <w:sz w:val="28"/>
          <w:szCs w:val="28"/>
          <w:lang w:val="en-US"/>
        </w:rPr>
        <w:t xml:space="preserve">        Area c = new Circle(10);</w:t>
      </w:r>
    </w:p>
    <w:p w:rsidR="005A2863" w:rsidRPr="005E250A" w:rsidRDefault="005A2863" w:rsidP="002465E0">
      <w:pPr>
        <w:ind w:firstLine="567"/>
        <w:jc w:val="both"/>
        <w:rPr>
          <w:sz w:val="28"/>
          <w:szCs w:val="28"/>
        </w:rPr>
      </w:pPr>
      <w:r w:rsidRPr="005E250A">
        <w:rPr>
          <w:sz w:val="28"/>
          <w:szCs w:val="28"/>
          <w:lang w:val="en-US"/>
        </w:rPr>
        <w:t xml:space="preserve">        </w:t>
      </w:r>
      <w:r w:rsidRPr="005E250A">
        <w:rPr>
          <w:sz w:val="28"/>
          <w:szCs w:val="28"/>
        </w:rPr>
        <w:t>s.area();</w:t>
      </w:r>
    </w:p>
    <w:p w:rsidR="005A2863" w:rsidRPr="005E250A" w:rsidRDefault="005A2863" w:rsidP="002465E0">
      <w:pPr>
        <w:ind w:firstLine="567"/>
        <w:jc w:val="both"/>
        <w:rPr>
          <w:sz w:val="28"/>
          <w:szCs w:val="28"/>
        </w:rPr>
      </w:pPr>
      <w:r w:rsidRPr="005E250A">
        <w:rPr>
          <w:sz w:val="28"/>
          <w:szCs w:val="28"/>
        </w:rPr>
        <w:t xml:space="preserve">        c.area();</w:t>
      </w:r>
    </w:p>
    <w:p w:rsidR="005A2863" w:rsidRPr="005E250A" w:rsidRDefault="005A2863" w:rsidP="002465E0">
      <w:pPr>
        <w:ind w:firstLine="567"/>
        <w:jc w:val="both"/>
        <w:rPr>
          <w:sz w:val="28"/>
          <w:szCs w:val="28"/>
        </w:rPr>
      </w:pPr>
      <w:r w:rsidRPr="005E250A">
        <w:rPr>
          <w:sz w:val="28"/>
          <w:szCs w:val="28"/>
        </w:rPr>
        <w:t xml:space="preserve">    }</w:t>
      </w:r>
    </w:p>
    <w:p w:rsidR="005A2863" w:rsidRPr="005E250A" w:rsidRDefault="005A2863" w:rsidP="002465E0">
      <w:pPr>
        <w:ind w:firstLine="567"/>
        <w:jc w:val="both"/>
        <w:rPr>
          <w:sz w:val="28"/>
          <w:szCs w:val="28"/>
        </w:rPr>
      </w:pPr>
      <w:r w:rsidRPr="005E250A">
        <w:rPr>
          <w:sz w:val="28"/>
          <w:szCs w:val="28"/>
        </w:rPr>
        <w:t>}</w:t>
      </w:r>
    </w:p>
    <w:p w:rsidR="005A2863" w:rsidRPr="005E250A" w:rsidRDefault="005A2863" w:rsidP="002465E0">
      <w:pPr>
        <w:ind w:firstLine="567"/>
        <w:jc w:val="both"/>
        <w:rPr>
          <w:sz w:val="28"/>
          <w:szCs w:val="28"/>
        </w:rPr>
      </w:pPr>
      <w:r w:rsidRPr="005E250A">
        <w:rPr>
          <w:sz w:val="28"/>
          <w:szCs w:val="28"/>
        </w:rPr>
        <w:t>В результате работы данной программы получим:</w:t>
      </w:r>
    </w:p>
    <w:p w:rsidR="005A2863" w:rsidRPr="005E250A" w:rsidRDefault="005A2863" w:rsidP="002465E0">
      <w:pPr>
        <w:ind w:firstLine="567"/>
        <w:jc w:val="both"/>
        <w:rPr>
          <w:sz w:val="28"/>
          <w:szCs w:val="28"/>
        </w:rPr>
      </w:pPr>
      <w:r w:rsidRPr="005E250A">
        <w:rPr>
          <w:sz w:val="28"/>
          <w:szCs w:val="28"/>
        </w:rPr>
        <w:t>Площадь квадрата 25</w:t>
      </w:r>
    </w:p>
    <w:p w:rsidR="005A2863" w:rsidRPr="005E250A" w:rsidRDefault="005A2863" w:rsidP="002465E0">
      <w:pPr>
        <w:ind w:firstLine="567"/>
        <w:jc w:val="both"/>
        <w:rPr>
          <w:sz w:val="28"/>
          <w:szCs w:val="28"/>
        </w:rPr>
      </w:pPr>
      <w:r w:rsidRPr="005E250A">
        <w:rPr>
          <w:sz w:val="28"/>
          <w:szCs w:val="28"/>
        </w:rPr>
        <w:t>Площадь круга 314.1592653589793</w:t>
      </w:r>
    </w:p>
    <w:p w:rsidR="00BF6719" w:rsidRPr="005E250A" w:rsidRDefault="00BF6719" w:rsidP="002465E0">
      <w:pPr>
        <w:ind w:firstLine="567"/>
        <w:jc w:val="both"/>
        <w:rPr>
          <w:sz w:val="28"/>
          <w:szCs w:val="28"/>
        </w:rPr>
      </w:pPr>
      <w:r w:rsidRPr="005E250A">
        <w:rPr>
          <w:sz w:val="28"/>
          <w:szCs w:val="28"/>
        </w:rPr>
        <w:lastRenderedPageBreak/>
        <w:t xml:space="preserve">В методе main() при объявлении переменной </w:t>
      </w:r>
      <w:r w:rsidR="005A2863" w:rsidRPr="005E250A">
        <w:rPr>
          <w:sz w:val="28"/>
          <w:szCs w:val="28"/>
        </w:rPr>
        <w:t>с</w:t>
      </w:r>
      <w:r w:rsidRPr="005E250A">
        <w:rPr>
          <w:sz w:val="28"/>
          <w:szCs w:val="28"/>
        </w:rPr>
        <w:t xml:space="preserve"> указан тип </w:t>
      </w:r>
      <w:r w:rsidR="005A2863" w:rsidRPr="005E250A">
        <w:rPr>
          <w:sz w:val="28"/>
          <w:szCs w:val="28"/>
          <w:lang w:val="en-US"/>
        </w:rPr>
        <w:t>Area</w:t>
      </w:r>
      <w:r w:rsidRPr="005E250A">
        <w:rPr>
          <w:sz w:val="28"/>
          <w:szCs w:val="28"/>
        </w:rPr>
        <w:t xml:space="preserve">, соответствующий имени интерфейса. Это означает, что в данной переменной может храниться ссылка на любой объект, реализующий </w:t>
      </w:r>
      <w:r w:rsidR="005A2863" w:rsidRPr="005E250A">
        <w:rPr>
          <w:sz w:val="28"/>
          <w:szCs w:val="28"/>
          <w:lang w:val="en-US"/>
        </w:rPr>
        <w:t>Area</w:t>
      </w:r>
      <w:r w:rsidRPr="005E250A">
        <w:rPr>
          <w:sz w:val="28"/>
          <w:szCs w:val="28"/>
        </w:rPr>
        <w:t xml:space="preserve">. Переменная, ссылающаяся на интерфейс, имеет сведения только о методах, объявленных в этом интерфейсе. Таким образом, переменная </w:t>
      </w:r>
      <w:r w:rsidR="005A2863" w:rsidRPr="005E250A">
        <w:rPr>
          <w:sz w:val="28"/>
          <w:szCs w:val="28"/>
        </w:rPr>
        <w:t>с</w:t>
      </w:r>
      <w:r w:rsidRPr="005E250A">
        <w:rPr>
          <w:sz w:val="28"/>
          <w:szCs w:val="28"/>
        </w:rPr>
        <w:t xml:space="preserve"> не может быть использована для доступа к переменным и методам, содержащимся в составе объекта, но не объявленным в интерфейсе.</w:t>
      </w:r>
    </w:p>
    <w:p w:rsidR="00D65192" w:rsidRPr="005E250A" w:rsidRDefault="00BC6072" w:rsidP="002465E0">
      <w:pPr>
        <w:ind w:firstLine="567"/>
        <w:jc w:val="both"/>
        <w:rPr>
          <w:sz w:val="28"/>
          <w:szCs w:val="28"/>
        </w:rPr>
      </w:pPr>
      <w:r w:rsidRPr="005E250A">
        <w:rPr>
          <w:sz w:val="28"/>
          <w:szCs w:val="28"/>
        </w:rPr>
        <w:t>Можно создать массив ссылок на интерфейс. Измененный класс Main показан в листинге 3.27.</w:t>
      </w:r>
    </w:p>
    <w:p w:rsidR="00BC6072" w:rsidRPr="005E250A" w:rsidRDefault="00BC6072" w:rsidP="002465E0">
      <w:pPr>
        <w:ind w:firstLine="567"/>
        <w:rPr>
          <w:i/>
          <w:sz w:val="28"/>
          <w:szCs w:val="28"/>
          <w:lang w:val="en-US"/>
        </w:rPr>
      </w:pPr>
      <w:r w:rsidRPr="005E250A">
        <w:rPr>
          <w:i/>
          <w:sz w:val="28"/>
          <w:szCs w:val="28"/>
        </w:rPr>
        <w:t>Л</w:t>
      </w:r>
      <w:r w:rsidR="00480392" w:rsidRPr="005E250A">
        <w:rPr>
          <w:i/>
          <w:sz w:val="28"/>
          <w:szCs w:val="28"/>
        </w:rPr>
        <w:t>истинг</w:t>
      </w:r>
      <w:r w:rsidRPr="005E250A">
        <w:rPr>
          <w:i/>
          <w:sz w:val="28"/>
          <w:szCs w:val="28"/>
          <w:lang w:val="en-US"/>
        </w:rPr>
        <w:t xml:space="preserve"> 3.27</w:t>
      </w:r>
    </w:p>
    <w:p w:rsidR="00480392" w:rsidRPr="005E250A" w:rsidRDefault="00480392" w:rsidP="002465E0">
      <w:pPr>
        <w:ind w:firstLine="567"/>
        <w:rPr>
          <w:sz w:val="28"/>
          <w:szCs w:val="28"/>
          <w:lang w:val="en-US"/>
        </w:rPr>
      </w:pPr>
      <w:r w:rsidRPr="005E250A">
        <w:rPr>
          <w:sz w:val="28"/>
          <w:szCs w:val="28"/>
          <w:lang w:val="en-US"/>
        </w:rPr>
        <w:t>public class Main {</w:t>
      </w:r>
    </w:p>
    <w:p w:rsidR="00480392" w:rsidRPr="005E250A" w:rsidRDefault="00480392" w:rsidP="002465E0">
      <w:pPr>
        <w:ind w:firstLine="567"/>
        <w:rPr>
          <w:sz w:val="28"/>
          <w:szCs w:val="28"/>
          <w:lang w:val="en-US"/>
        </w:rPr>
      </w:pPr>
      <w:r w:rsidRPr="005E250A">
        <w:rPr>
          <w:sz w:val="28"/>
          <w:szCs w:val="28"/>
          <w:lang w:val="en-US"/>
        </w:rPr>
        <w:t xml:space="preserve">    public static void main(String[] args) {</w:t>
      </w:r>
    </w:p>
    <w:p w:rsidR="00480392" w:rsidRPr="005E250A" w:rsidRDefault="00480392" w:rsidP="002465E0">
      <w:pPr>
        <w:ind w:firstLine="567"/>
        <w:rPr>
          <w:sz w:val="28"/>
          <w:szCs w:val="28"/>
          <w:lang w:val="en-US"/>
        </w:rPr>
      </w:pPr>
      <w:r w:rsidRPr="005E250A">
        <w:rPr>
          <w:sz w:val="28"/>
          <w:szCs w:val="28"/>
          <w:lang w:val="en-US"/>
        </w:rPr>
        <w:t xml:space="preserve">        Area mas[] = new Area[4];</w:t>
      </w:r>
    </w:p>
    <w:p w:rsidR="00480392" w:rsidRPr="005E250A" w:rsidRDefault="00480392" w:rsidP="002465E0">
      <w:pPr>
        <w:ind w:firstLine="567"/>
        <w:rPr>
          <w:sz w:val="28"/>
          <w:szCs w:val="28"/>
          <w:lang w:val="en-US"/>
        </w:rPr>
      </w:pPr>
      <w:r w:rsidRPr="005E250A">
        <w:rPr>
          <w:sz w:val="28"/>
          <w:szCs w:val="28"/>
          <w:lang w:val="en-US"/>
        </w:rPr>
        <w:t xml:space="preserve">        mas[0] = new Circle(5);</w:t>
      </w:r>
    </w:p>
    <w:p w:rsidR="00480392" w:rsidRPr="005E250A" w:rsidRDefault="00480392" w:rsidP="002465E0">
      <w:pPr>
        <w:ind w:firstLine="567"/>
        <w:rPr>
          <w:sz w:val="28"/>
          <w:szCs w:val="28"/>
          <w:lang w:val="en-US"/>
        </w:rPr>
      </w:pPr>
      <w:r w:rsidRPr="005E250A">
        <w:rPr>
          <w:sz w:val="28"/>
          <w:szCs w:val="28"/>
          <w:lang w:val="en-US"/>
        </w:rPr>
        <w:t xml:space="preserve">        mas[1] = new Circle(10);</w:t>
      </w:r>
    </w:p>
    <w:p w:rsidR="00480392" w:rsidRPr="005E250A" w:rsidRDefault="00480392" w:rsidP="002465E0">
      <w:pPr>
        <w:ind w:firstLine="567"/>
        <w:rPr>
          <w:sz w:val="28"/>
          <w:szCs w:val="28"/>
          <w:lang w:val="en-US"/>
        </w:rPr>
      </w:pPr>
      <w:r w:rsidRPr="005E250A">
        <w:rPr>
          <w:sz w:val="28"/>
          <w:szCs w:val="28"/>
          <w:lang w:val="en-US"/>
        </w:rPr>
        <w:t xml:space="preserve">        mas[2] = new Square(5);</w:t>
      </w:r>
    </w:p>
    <w:p w:rsidR="00480392" w:rsidRPr="005E250A" w:rsidRDefault="00480392" w:rsidP="002465E0">
      <w:pPr>
        <w:ind w:firstLine="567"/>
        <w:rPr>
          <w:sz w:val="28"/>
          <w:szCs w:val="28"/>
          <w:lang w:val="en-US"/>
        </w:rPr>
      </w:pPr>
      <w:r w:rsidRPr="005E250A">
        <w:rPr>
          <w:sz w:val="28"/>
          <w:szCs w:val="28"/>
          <w:lang w:val="en-US"/>
        </w:rPr>
        <w:t xml:space="preserve">        mas[3] = new Square(10);</w:t>
      </w:r>
    </w:p>
    <w:p w:rsidR="00480392" w:rsidRPr="005E250A" w:rsidRDefault="00480392" w:rsidP="002465E0">
      <w:pPr>
        <w:ind w:firstLine="567"/>
        <w:rPr>
          <w:sz w:val="28"/>
          <w:szCs w:val="28"/>
          <w:lang w:val="en-US"/>
        </w:rPr>
      </w:pPr>
      <w:r w:rsidRPr="005E250A">
        <w:rPr>
          <w:sz w:val="28"/>
          <w:szCs w:val="28"/>
          <w:lang w:val="en-US"/>
        </w:rPr>
        <w:t xml:space="preserve">        for (Area area : mas) {</w:t>
      </w:r>
    </w:p>
    <w:p w:rsidR="00480392" w:rsidRPr="005E250A" w:rsidRDefault="00480392" w:rsidP="002465E0">
      <w:pPr>
        <w:ind w:firstLine="567"/>
        <w:rPr>
          <w:sz w:val="28"/>
          <w:szCs w:val="28"/>
        </w:rPr>
      </w:pPr>
      <w:r w:rsidRPr="005E250A">
        <w:rPr>
          <w:sz w:val="28"/>
          <w:szCs w:val="28"/>
          <w:lang w:val="en-US"/>
        </w:rPr>
        <w:t xml:space="preserve">            </w:t>
      </w:r>
      <w:r w:rsidRPr="005E250A">
        <w:rPr>
          <w:sz w:val="28"/>
          <w:szCs w:val="28"/>
        </w:rPr>
        <w:t>area.area();</w:t>
      </w:r>
    </w:p>
    <w:p w:rsidR="00480392" w:rsidRPr="005E250A" w:rsidRDefault="00480392" w:rsidP="002465E0">
      <w:pPr>
        <w:ind w:firstLine="567"/>
        <w:rPr>
          <w:sz w:val="28"/>
          <w:szCs w:val="28"/>
        </w:rPr>
      </w:pPr>
      <w:r w:rsidRPr="005E250A">
        <w:rPr>
          <w:sz w:val="28"/>
          <w:szCs w:val="28"/>
        </w:rPr>
        <w:t xml:space="preserve">        }</w:t>
      </w:r>
    </w:p>
    <w:p w:rsidR="00480392" w:rsidRPr="005E250A" w:rsidRDefault="00480392" w:rsidP="002465E0">
      <w:pPr>
        <w:ind w:firstLine="567"/>
        <w:rPr>
          <w:sz w:val="28"/>
          <w:szCs w:val="28"/>
        </w:rPr>
      </w:pPr>
      <w:r w:rsidRPr="005E250A">
        <w:rPr>
          <w:sz w:val="28"/>
          <w:szCs w:val="28"/>
        </w:rPr>
        <w:t xml:space="preserve">    }</w:t>
      </w:r>
    </w:p>
    <w:p w:rsidR="00BC6072" w:rsidRPr="005E250A" w:rsidRDefault="00480392" w:rsidP="002465E0">
      <w:pPr>
        <w:ind w:firstLine="567"/>
        <w:rPr>
          <w:sz w:val="28"/>
          <w:szCs w:val="28"/>
        </w:rPr>
      </w:pPr>
      <w:r w:rsidRPr="005E250A">
        <w:rPr>
          <w:sz w:val="28"/>
          <w:szCs w:val="28"/>
        </w:rPr>
        <w:t>}</w:t>
      </w:r>
    </w:p>
    <w:p w:rsidR="00480392" w:rsidRPr="005E250A" w:rsidRDefault="00480392" w:rsidP="002465E0">
      <w:pPr>
        <w:ind w:firstLine="567"/>
        <w:jc w:val="both"/>
        <w:rPr>
          <w:sz w:val="28"/>
          <w:szCs w:val="28"/>
        </w:rPr>
      </w:pPr>
      <w:r w:rsidRPr="005E250A">
        <w:rPr>
          <w:sz w:val="28"/>
          <w:szCs w:val="28"/>
        </w:rPr>
        <w:t>В результате работы данной программы получим:</w:t>
      </w:r>
    </w:p>
    <w:p w:rsidR="00480392" w:rsidRPr="005E250A" w:rsidRDefault="00480392" w:rsidP="002465E0">
      <w:pPr>
        <w:ind w:firstLine="567"/>
        <w:rPr>
          <w:sz w:val="28"/>
          <w:szCs w:val="28"/>
        </w:rPr>
      </w:pPr>
      <w:r w:rsidRPr="005E250A">
        <w:rPr>
          <w:sz w:val="28"/>
          <w:szCs w:val="28"/>
        </w:rPr>
        <w:t>Площадь круга 78.53981633974483</w:t>
      </w:r>
    </w:p>
    <w:p w:rsidR="00480392" w:rsidRPr="005E250A" w:rsidRDefault="00480392" w:rsidP="002465E0">
      <w:pPr>
        <w:ind w:firstLine="567"/>
        <w:rPr>
          <w:sz w:val="28"/>
          <w:szCs w:val="28"/>
        </w:rPr>
      </w:pPr>
      <w:r w:rsidRPr="005E250A">
        <w:rPr>
          <w:sz w:val="28"/>
          <w:szCs w:val="28"/>
        </w:rPr>
        <w:t>Площадь круга 314.1592653589793</w:t>
      </w:r>
    </w:p>
    <w:p w:rsidR="00480392" w:rsidRPr="005E250A" w:rsidRDefault="00480392" w:rsidP="002465E0">
      <w:pPr>
        <w:ind w:firstLine="567"/>
        <w:rPr>
          <w:sz w:val="28"/>
          <w:szCs w:val="28"/>
        </w:rPr>
      </w:pPr>
      <w:r w:rsidRPr="005E250A">
        <w:rPr>
          <w:sz w:val="28"/>
          <w:szCs w:val="28"/>
        </w:rPr>
        <w:t>Площадь квадрата 25</w:t>
      </w:r>
    </w:p>
    <w:p w:rsidR="00480392" w:rsidRPr="005E250A" w:rsidRDefault="00480392" w:rsidP="002465E0">
      <w:pPr>
        <w:ind w:firstLine="567"/>
        <w:rPr>
          <w:sz w:val="28"/>
          <w:szCs w:val="28"/>
        </w:rPr>
      </w:pPr>
      <w:r w:rsidRPr="005E250A">
        <w:rPr>
          <w:sz w:val="28"/>
          <w:szCs w:val="28"/>
        </w:rPr>
        <w:t>Площадь квадрата 100</w:t>
      </w:r>
    </w:p>
    <w:p w:rsidR="00480392" w:rsidRPr="005E250A" w:rsidRDefault="00480392" w:rsidP="002465E0">
      <w:pPr>
        <w:ind w:firstLine="567"/>
        <w:rPr>
          <w:sz w:val="28"/>
          <w:szCs w:val="28"/>
        </w:rPr>
      </w:pPr>
    </w:p>
    <w:p w:rsidR="00BF6719" w:rsidRPr="005E250A" w:rsidRDefault="00480392" w:rsidP="002465E0">
      <w:pPr>
        <w:ind w:firstLine="567"/>
        <w:rPr>
          <w:b/>
          <w:sz w:val="28"/>
          <w:szCs w:val="28"/>
        </w:rPr>
      </w:pPr>
      <w:r w:rsidRPr="005E250A">
        <w:rPr>
          <w:b/>
          <w:sz w:val="28"/>
          <w:szCs w:val="28"/>
        </w:rPr>
        <w:t xml:space="preserve">3.16.4 </w:t>
      </w:r>
      <w:r w:rsidR="00BF6719" w:rsidRPr="005E250A">
        <w:rPr>
          <w:b/>
          <w:sz w:val="28"/>
          <w:szCs w:val="28"/>
        </w:rPr>
        <w:t>Переменные в составе интерфейсов</w:t>
      </w:r>
    </w:p>
    <w:p w:rsidR="00BF6719" w:rsidRPr="005E250A" w:rsidRDefault="00BF6719" w:rsidP="002465E0">
      <w:pPr>
        <w:ind w:firstLine="567"/>
        <w:jc w:val="both"/>
        <w:rPr>
          <w:sz w:val="28"/>
          <w:szCs w:val="28"/>
        </w:rPr>
      </w:pPr>
      <w:r w:rsidRPr="005E250A">
        <w:rPr>
          <w:sz w:val="28"/>
          <w:szCs w:val="28"/>
        </w:rPr>
        <w:t xml:space="preserve">Как было сказано ранее, в составе интерфейсов могут объявляться переменные, но они считаются public, static и final. На первый взгляд может показаться, что такие переменные найдут лишь ограниченное применение, но это не так. В больших программах часто используются константы, описывающие размеры Массивов, граничные значения, специальные наборы битов и многие другие величины. Поскольку для больших программ обычно создается несколько исходных файлов, нужен удобный способ, позволяющий обеспечить доступ к константам любого файла. В языке </w:t>
      </w:r>
      <w:r w:rsidRPr="005E250A">
        <w:rPr>
          <w:sz w:val="28"/>
          <w:szCs w:val="28"/>
          <w:lang w:val="en-US"/>
        </w:rPr>
        <w:t>Java</w:t>
      </w:r>
      <w:r w:rsidRPr="005E250A">
        <w:rPr>
          <w:sz w:val="28"/>
          <w:szCs w:val="28"/>
        </w:rPr>
        <w:t xml:space="preserve"> решить эту задачу помогают интерфейсы.</w:t>
      </w:r>
    </w:p>
    <w:p w:rsidR="00BF6719" w:rsidRPr="005E250A" w:rsidRDefault="00BF6719" w:rsidP="002465E0">
      <w:pPr>
        <w:ind w:firstLine="567"/>
        <w:jc w:val="both"/>
        <w:rPr>
          <w:sz w:val="28"/>
          <w:szCs w:val="28"/>
        </w:rPr>
      </w:pPr>
      <w:r w:rsidRPr="005E250A">
        <w:rPr>
          <w:sz w:val="28"/>
          <w:szCs w:val="28"/>
        </w:rPr>
        <w:t>Для того чтобы определить набор разделяемых констант, надо лишь создать интерфейс, в котором не описывались бы методы, а только содержались требуемые константы. Каждый класс, которому нужны данные константы, должен "реализовать" интерфейс. В результате константы становятся доступными. Ниже приведен простой пример использования подобного подхода.</w:t>
      </w:r>
    </w:p>
    <w:p w:rsidR="006551B1" w:rsidRPr="005E250A" w:rsidRDefault="006551B1" w:rsidP="002465E0">
      <w:pPr>
        <w:ind w:firstLine="567"/>
        <w:jc w:val="both"/>
        <w:rPr>
          <w:sz w:val="28"/>
          <w:szCs w:val="28"/>
        </w:rPr>
      </w:pPr>
    </w:p>
    <w:p w:rsidR="0027392F" w:rsidRPr="005E250A" w:rsidRDefault="0027392F" w:rsidP="002465E0">
      <w:pPr>
        <w:ind w:firstLine="567"/>
        <w:jc w:val="both"/>
        <w:rPr>
          <w:i/>
          <w:sz w:val="28"/>
          <w:szCs w:val="28"/>
        </w:rPr>
      </w:pPr>
      <w:r w:rsidRPr="005E250A">
        <w:rPr>
          <w:i/>
          <w:sz w:val="28"/>
          <w:szCs w:val="28"/>
        </w:rPr>
        <w:lastRenderedPageBreak/>
        <w:t>Листинг 3.28</w:t>
      </w:r>
    </w:p>
    <w:p w:rsidR="00BF6719" w:rsidRPr="005E250A" w:rsidRDefault="00BF6719" w:rsidP="002465E0">
      <w:pPr>
        <w:ind w:firstLine="567"/>
        <w:rPr>
          <w:sz w:val="28"/>
          <w:szCs w:val="28"/>
        </w:rPr>
      </w:pPr>
      <w:r w:rsidRPr="005E250A">
        <w:rPr>
          <w:sz w:val="28"/>
          <w:szCs w:val="28"/>
        </w:rPr>
        <w:t>// Интерфейс, определяющий константы</w:t>
      </w:r>
    </w:p>
    <w:p w:rsidR="0027392F" w:rsidRPr="005E250A" w:rsidRDefault="0027392F" w:rsidP="002465E0">
      <w:pPr>
        <w:ind w:firstLine="567"/>
        <w:rPr>
          <w:sz w:val="28"/>
          <w:szCs w:val="28"/>
          <w:lang w:val="en-US"/>
        </w:rPr>
      </w:pPr>
      <w:r w:rsidRPr="005E250A">
        <w:rPr>
          <w:sz w:val="28"/>
          <w:szCs w:val="28"/>
          <w:lang w:val="en-US"/>
        </w:rPr>
        <w:t>public interface ConstInterface {</w:t>
      </w:r>
    </w:p>
    <w:p w:rsidR="0027392F" w:rsidRPr="005E250A" w:rsidRDefault="0027392F" w:rsidP="002465E0">
      <w:pPr>
        <w:ind w:firstLine="567"/>
        <w:rPr>
          <w:sz w:val="28"/>
          <w:szCs w:val="28"/>
          <w:lang w:val="en-US"/>
        </w:rPr>
      </w:pPr>
      <w:r w:rsidRPr="005E250A">
        <w:rPr>
          <w:sz w:val="28"/>
          <w:szCs w:val="28"/>
          <w:lang w:val="en-US"/>
        </w:rPr>
        <w:t xml:space="preserve">    public int MIN=0;</w:t>
      </w:r>
    </w:p>
    <w:p w:rsidR="0027392F" w:rsidRPr="005E250A" w:rsidRDefault="0027392F" w:rsidP="002465E0">
      <w:pPr>
        <w:ind w:firstLine="567"/>
        <w:rPr>
          <w:sz w:val="28"/>
          <w:szCs w:val="28"/>
          <w:lang w:val="en-US"/>
        </w:rPr>
      </w:pPr>
      <w:r w:rsidRPr="005E250A">
        <w:rPr>
          <w:sz w:val="28"/>
          <w:szCs w:val="28"/>
          <w:lang w:val="en-US"/>
        </w:rPr>
        <w:t xml:space="preserve">    public int MAX=10;</w:t>
      </w:r>
    </w:p>
    <w:p w:rsidR="0027392F" w:rsidRPr="005E250A" w:rsidRDefault="0027392F" w:rsidP="002465E0">
      <w:pPr>
        <w:ind w:firstLine="567"/>
        <w:rPr>
          <w:sz w:val="28"/>
          <w:szCs w:val="28"/>
          <w:lang w:val="en-US"/>
        </w:rPr>
      </w:pPr>
      <w:r w:rsidRPr="005E250A">
        <w:rPr>
          <w:sz w:val="28"/>
          <w:szCs w:val="28"/>
          <w:lang w:val="en-US"/>
        </w:rPr>
        <w:t xml:space="preserve">    public String ERROR=" </w:t>
      </w:r>
      <w:r w:rsidRPr="005E250A">
        <w:rPr>
          <w:sz w:val="28"/>
          <w:szCs w:val="28"/>
        </w:rPr>
        <w:t>Вы</w:t>
      </w:r>
      <w:r w:rsidRPr="005E250A">
        <w:rPr>
          <w:sz w:val="28"/>
          <w:szCs w:val="28"/>
          <w:lang w:val="en-US"/>
        </w:rPr>
        <w:t xml:space="preserve"> </w:t>
      </w:r>
      <w:r w:rsidRPr="005E250A">
        <w:rPr>
          <w:sz w:val="28"/>
          <w:szCs w:val="28"/>
        </w:rPr>
        <w:t>вышли</w:t>
      </w:r>
      <w:r w:rsidRPr="005E250A">
        <w:rPr>
          <w:sz w:val="28"/>
          <w:szCs w:val="28"/>
          <w:lang w:val="en-US"/>
        </w:rPr>
        <w:t xml:space="preserve"> </w:t>
      </w:r>
      <w:r w:rsidRPr="005E250A">
        <w:rPr>
          <w:sz w:val="28"/>
          <w:szCs w:val="28"/>
        </w:rPr>
        <w:t>за</w:t>
      </w:r>
      <w:r w:rsidRPr="005E250A">
        <w:rPr>
          <w:sz w:val="28"/>
          <w:szCs w:val="28"/>
          <w:lang w:val="en-US"/>
        </w:rPr>
        <w:t xml:space="preserve"> </w:t>
      </w:r>
      <w:r w:rsidRPr="005E250A">
        <w:rPr>
          <w:sz w:val="28"/>
          <w:szCs w:val="28"/>
        </w:rPr>
        <w:t>границы</w:t>
      </w:r>
      <w:r w:rsidRPr="005E250A">
        <w:rPr>
          <w:sz w:val="28"/>
          <w:szCs w:val="28"/>
          <w:lang w:val="en-US"/>
        </w:rPr>
        <w:t xml:space="preserve"> </w:t>
      </w:r>
      <w:r w:rsidRPr="005E250A">
        <w:rPr>
          <w:sz w:val="28"/>
          <w:szCs w:val="28"/>
        </w:rPr>
        <w:t>диапазона</w:t>
      </w:r>
      <w:r w:rsidRPr="005E250A">
        <w:rPr>
          <w:sz w:val="28"/>
          <w:szCs w:val="28"/>
          <w:lang w:val="en-US"/>
        </w:rPr>
        <w:t>["+MIN+","+MAX+"]!";</w:t>
      </w:r>
    </w:p>
    <w:p w:rsidR="0027392F" w:rsidRPr="005E250A" w:rsidRDefault="0027392F" w:rsidP="002465E0">
      <w:pPr>
        <w:ind w:firstLine="567"/>
        <w:rPr>
          <w:sz w:val="28"/>
          <w:szCs w:val="28"/>
        </w:rPr>
      </w:pPr>
      <w:r w:rsidRPr="005E250A">
        <w:rPr>
          <w:sz w:val="28"/>
          <w:szCs w:val="28"/>
        </w:rPr>
        <w:t>}</w:t>
      </w:r>
    </w:p>
    <w:p w:rsidR="0027392F" w:rsidRPr="005E250A" w:rsidRDefault="0027392F" w:rsidP="002465E0">
      <w:pPr>
        <w:ind w:firstLine="567"/>
        <w:rPr>
          <w:sz w:val="28"/>
          <w:szCs w:val="28"/>
        </w:rPr>
      </w:pPr>
      <w:r w:rsidRPr="005E250A">
        <w:rPr>
          <w:sz w:val="28"/>
          <w:szCs w:val="28"/>
        </w:rPr>
        <w:t>//Демонстрация использования констант</w:t>
      </w:r>
    </w:p>
    <w:p w:rsidR="0027392F" w:rsidRPr="005E250A" w:rsidRDefault="0027392F" w:rsidP="002465E0">
      <w:pPr>
        <w:ind w:firstLine="567"/>
        <w:rPr>
          <w:sz w:val="28"/>
          <w:szCs w:val="28"/>
        </w:rPr>
      </w:pPr>
      <w:r w:rsidRPr="005E250A">
        <w:rPr>
          <w:sz w:val="28"/>
          <w:szCs w:val="28"/>
        </w:rPr>
        <w:t>public class Main {</w:t>
      </w:r>
    </w:p>
    <w:p w:rsidR="0027392F" w:rsidRPr="005E250A" w:rsidRDefault="0027392F" w:rsidP="002465E0">
      <w:pPr>
        <w:ind w:firstLine="567"/>
        <w:rPr>
          <w:sz w:val="28"/>
          <w:szCs w:val="28"/>
          <w:lang w:val="en-US"/>
        </w:rPr>
      </w:pPr>
      <w:r w:rsidRPr="005E250A">
        <w:rPr>
          <w:sz w:val="28"/>
          <w:szCs w:val="28"/>
        </w:rPr>
        <w:t xml:space="preserve">    </w:t>
      </w:r>
      <w:r w:rsidRPr="005E250A">
        <w:rPr>
          <w:sz w:val="28"/>
          <w:szCs w:val="28"/>
          <w:lang w:val="en-US"/>
        </w:rPr>
        <w:t>public static void main(String[] args) {</w:t>
      </w:r>
    </w:p>
    <w:p w:rsidR="0027392F" w:rsidRPr="005E250A" w:rsidRDefault="0027392F" w:rsidP="002465E0">
      <w:pPr>
        <w:ind w:firstLine="567"/>
        <w:rPr>
          <w:sz w:val="28"/>
          <w:szCs w:val="28"/>
          <w:lang w:val="en-US"/>
        </w:rPr>
      </w:pPr>
      <w:r w:rsidRPr="005E250A">
        <w:rPr>
          <w:sz w:val="28"/>
          <w:szCs w:val="28"/>
          <w:lang w:val="en-US"/>
        </w:rPr>
        <w:t xml:space="preserve">        for (int i = 0; i &lt; 10; i++) {</w:t>
      </w:r>
    </w:p>
    <w:p w:rsidR="0027392F" w:rsidRPr="005E250A" w:rsidRDefault="0027392F" w:rsidP="002465E0">
      <w:pPr>
        <w:ind w:firstLine="567"/>
        <w:rPr>
          <w:sz w:val="28"/>
          <w:szCs w:val="28"/>
          <w:lang w:val="en-US"/>
        </w:rPr>
      </w:pPr>
      <w:r w:rsidRPr="005E250A">
        <w:rPr>
          <w:sz w:val="28"/>
          <w:szCs w:val="28"/>
          <w:lang w:val="en-US"/>
        </w:rPr>
        <w:t xml:space="preserve">            int x = (int) (Math.random() * 20 - 5);</w:t>
      </w:r>
    </w:p>
    <w:p w:rsidR="0027392F" w:rsidRPr="005E250A" w:rsidRDefault="0027392F" w:rsidP="002465E0">
      <w:pPr>
        <w:ind w:firstLine="567"/>
        <w:rPr>
          <w:sz w:val="28"/>
          <w:szCs w:val="28"/>
          <w:lang w:val="en-US"/>
        </w:rPr>
      </w:pPr>
      <w:r w:rsidRPr="005E250A">
        <w:rPr>
          <w:sz w:val="28"/>
          <w:szCs w:val="28"/>
          <w:lang w:val="en-US"/>
        </w:rPr>
        <w:t xml:space="preserve">            if (x &lt; ConstInterface.MIN || x &gt; ConstInterface.MAX) {</w:t>
      </w:r>
    </w:p>
    <w:p w:rsidR="0027392F" w:rsidRPr="005E250A" w:rsidRDefault="0027392F" w:rsidP="002465E0">
      <w:pPr>
        <w:ind w:firstLine="567"/>
        <w:rPr>
          <w:sz w:val="28"/>
          <w:szCs w:val="28"/>
          <w:lang w:val="en-US"/>
        </w:rPr>
      </w:pPr>
      <w:r w:rsidRPr="005E250A">
        <w:rPr>
          <w:sz w:val="28"/>
          <w:szCs w:val="28"/>
          <w:lang w:val="en-US"/>
        </w:rPr>
        <w:t xml:space="preserve">                System.out.println("x = " + x + ConstInterface.ERROR);</w:t>
      </w:r>
    </w:p>
    <w:p w:rsidR="0027392F" w:rsidRPr="005E250A" w:rsidRDefault="0027392F" w:rsidP="002465E0">
      <w:pPr>
        <w:ind w:firstLine="567"/>
        <w:rPr>
          <w:sz w:val="28"/>
          <w:szCs w:val="28"/>
          <w:lang w:val="en-US"/>
        </w:rPr>
      </w:pPr>
      <w:r w:rsidRPr="005E250A">
        <w:rPr>
          <w:sz w:val="28"/>
          <w:szCs w:val="28"/>
          <w:lang w:val="en-US"/>
        </w:rPr>
        <w:t xml:space="preserve">            } else {</w:t>
      </w:r>
    </w:p>
    <w:p w:rsidR="0027392F" w:rsidRPr="005E250A" w:rsidRDefault="0027392F" w:rsidP="002465E0">
      <w:pPr>
        <w:ind w:firstLine="567"/>
        <w:rPr>
          <w:sz w:val="28"/>
          <w:szCs w:val="28"/>
          <w:lang w:val="en-US"/>
        </w:rPr>
      </w:pPr>
      <w:r w:rsidRPr="005E250A">
        <w:rPr>
          <w:sz w:val="28"/>
          <w:szCs w:val="28"/>
          <w:lang w:val="en-US"/>
        </w:rPr>
        <w:t xml:space="preserve">                System.out.println("x = " + x);</w:t>
      </w:r>
    </w:p>
    <w:p w:rsidR="0027392F" w:rsidRPr="005E250A" w:rsidRDefault="0027392F" w:rsidP="002465E0">
      <w:pPr>
        <w:ind w:firstLine="567"/>
        <w:rPr>
          <w:sz w:val="28"/>
          <w:szCs w:val="28"/>
        </w:rPr>
      </w:pPr>
      <w:r w:rsidRPr="005E250A">
        <w:rPr>
          <w:sz w:val="28"/>
          <w:szCs w:val="28"/>
          <w:lang w:val="en-US"/>
        </w:rPr>
        <w:t xml:space="preserve">            </w:t>
      </w:r>
      <w:r w:rsidRPr="005E250A">
        <w:rPr>
          <w:sz w:val="28"/>
          <w:szCs w:val="28"/>
        </w:rPr>
        <w:t>}</w:t>
      </w:r>
    </w:p>
    <w:p w:rsidR="0027392F" w:rsidRPr="005E250A" w:rsidRDefault="0027392F" w:rsidP="002465E0">
      <w:pPr>
        <w:ind w:firstLine="567"/>
        <w:rPr>
          <w:sz w:val="28"/>
          <w:szCs w:val="28"/>
        </w:rPr>
      </w:pPr>
      <w:r w:rsidRPr="005E250A">
        <w:rPr>
          <w:sz w:val="28"/>
          <w:szCs w:val="28"/>
        </w:rPr>
        <w:t xml:space="preserve">        }</w:t>
      </w:r>
    </w:p>
    <w:p w:rsidR="0027392F" w:rsidRPr="005E250A" w:rsidRDefault="0027392F" w:rsidP="002465E0">
      <w:pPr>
        <w:ind w:firstLine="567"/>
        <w:rPr>
          <w:sz w:val="28"/>
          <w:szCs w:val="28"/>
        </w:rPr>
      </w:pPr>
      <w:r w:rsidRPr="005E250A">
        <w:rPr>
          <w:sz w:val="28"/>
          <w:szCs w:val="28"/>
        </w:rPr>
        <w:t xml:space="preserve">    }</w:t>
      </w:r>
    </w:p>
    <w:p w:rsidR="00BF6719" w:rsidRPr="005E250A" w:rsidRDefault="0027392F" w:rsidP="002465E0">
      <w:pPr>
        <w:ind w:firstLine="567"/>
        <w:rPr>
          <w:sz w:val="28"/>
          <w:szCs w:val="28"/>
        </w:rPr>
      </w:pPr>
      <w:r w:rsidRPr="005E250A">
        <w:rPr>
          <w:sz w:val="28"/>
          <w:szCs w:val="28"/>
        </w:rPr>
        <w:t>}</w:t>
      </w:r>
    </w:p>
    <w:p w:rsidR="0027392F" w:rsidRPr="005E250A" w:rsidRDefault="0027392F" w:rsidP="002465E0">
      <w:pPr>
        <w:ind w:firstLine="567"/>
        <w:jc w:val="both"/>
        <w:rPr>
          <w:sz w:val="28"/>
          <w:szCs w:val="28"/>
        </w:rPr>
      </w:pPr>
      <w:r w:rsidRPr="005E250A">
        <w:rPr>
          <w:sz w:val="28"/>
          <w:szCs w:val="28"/>
        </w:rPr>
        <w:t>В результате работы данной программы получим:</w:t>
      </w:r>
    </w:p>
    <w:p w:rsidR="0027392F" w:rsidRPr="005E250A" w:rsidRDefault="0027392F" w:rsidP="002465E0">
      <w:pPr>
        <w:ind w:firstLine="567"/>
        <w:rPr>
          <w:sz w:val="28"/>
          <w:szCs w:val="28"/>
        </w:rPr>
      </w:pPr>
      <w:r w:rsidRPr="005E250A">
        <w:rPr>
          <w:sz w:val="28"/>
          <w:szCs w:val="28"/>
        </w:rPr>
        <w:t>x = -4 Вы вышли за границы диапазона[0,10]!</w:t>
      </w:r>
    </w:p>
    <w:p w:rsidR="0027392F" w:rsidRPr="005E250A" w:rsidRDefault="0027392F" w:rsidP="002465E0">
      <w:pPr>
        <w:ind w:firstLine="567"/>
        <w:rPr>
          <w:sz w:val="28"/>
          <w:szCs w:val="28"/>
        </w:rPr>
      </w:pPr>
      <w:r w:rsidRPr="005E250A">
        <w:rPr>
          <w:sz w:val="28"/>
          <w:szCs w:val="28"/>
        </w:rPr>
        <w:t>x = 10</w:t>
      </w:r>
    </w:p>
    <w:p w:rsidR="0027392F" w:rsidRPr="005E250A" w:rsidRDefault="0027392F" w:rsidP="002465E0">
      <w:pPr>
        <w:ind w:firstLine="567"/>
        <w:rPr>
          <w:sz w:val="28"/>
          <w:szCs w:val="28"/>
        </w:rPr>
      </w:pPr>
      <w:r w:rsidRPr="005E250A">
        <w:rPr>
          <w:sz w:val="28"/>
          <w:szCs w:val="28"/>
        </w:rPr>
        <w:t>x = 3</w:t>
      </w:r>
    </w:p>
    <w:p w:rsidR="0027392F" w:rsidRPr="005E250A" w:rsidRDefault="0027392F" w:rsidP="002465E0">
      <w:pPr>
        <w:ind w:firstLine="567"/>
        <w:rPr>
          <w:sz w:val="28"/>
          <w:szCs w:val="28"/>
        </w:rPr>
      </w:pPr>
      <w:r w:rsidRPr="005E250A">
        <w:rPr>
          <w:sz w:val="28"/>
          <w:szCs w:val="28"/>
        </w:rPr>
        <w:t>x = 9</w:t>
      </w:r>
    </w:p>
    <w:p w:rsidR="0027392F" w:rsidRPr="005E250A" w:rsidRDefault="0027392F" w:rsidP="002465E0">
      <w:pPr>
        <w:ind w:firstLine="567"/>
        <w:rPr>
          <w:sz w:val="28"/>
          <w:szCs w:val="28"/>
        </w:rPr>
      </w:pPr>
      <w:r w:rsidRPr="005E250A">
        <w:rPr>
          <w:sz w:val="28"/>
          <w:szCs w:val="28"/>
        </w:rPr>
        <w:t>x = 14 Вы вышли за границы диапазона[0,10]!</w:t>
      </w:r>
    </w:p>
    <w:p w:rsidR="0027392F" w:rsidRPr="005E250A" w:rsidRDefault="0027392F" w:rsidP="002465E0">
      <w:pPr>
        <w:ind w:firstLine="567"/>
        <w:rPr>
          <w:sz w:val="28"/>
          <w:szCs w:val="28"/>
        </w:rPr>
      </w:pPr>
      <w:r w:rsidRPr="005E250A">
        <w:rPr>
          <w:sz w:val="28"/>
          <w:szCs w:val="28"/>
        </w:rPr>
        <w:t>x = 6</w:t>
      </w:r>
    </w:p>
    <w:p w:rsidR="0027392F" w:rsidRPr="005E250A" w:rsidRDefault="0027392F" w:rsidP="002465E0">
      <w:pPr>
        <w:ind w:firstLine="567"/>
        <w:rPr>
          <w:sz w:val="28"/>
          <w:szCs w:val="28"/>
        </w:rPr>
      </w:pPr>
      <w:r w:rsidRPr="005E250A">
        <w:rPr>
          <w:sz w:val="28"/>
          <w:szCs w:val="28"/>
        </w:rPr>
        <w:t>x = -2 Вы вышли за границы диапазона[0,10]!</w:t>
      </w:r>
    </w:p>
    <w:p w:rsidR="0027392F" w:rsidRPr="005E250A" w:rsidRDefault="0027392F" w:rsidP="002465E0">
      <w:pPr>
        <w:ind w:firstLine="567"/>
        <w:rPr>
          <w:sz w:val="28"/>
          <w:szCs w:val="28"/>
        </w:rPr>
      </w:pPr>
      <w:r w:rsidRPr="005E250A">
        <w:rPr>
          <w:sz w:val="28"/>
          <w:szCs w:val="28"/>
        </w:rPr>
        <w:t>x = -1 Вы вышли за границы диапазона[0,10]!</w:t>
      </w:r>
    </w:p>
    <w:p w:rsidR="0027392F" w:rsidRPr="005E250A" w:rsidRDefault="0027392F" w:rsidP="002465E0">
      <w:pPr>
        <w:ind w:firstLine="567"/>
        <w:rPr>
          <w:sz w:val="28"/>
          <w:szCs w:val="28"/>
        </w:rPr>
      </w:pPr>
      <w:r w:rsidRPr="005E250A">
        <w:rPr>
          <w:sz w:val="28"/>
          <w:szCs w:val="28"/>
        </w:rPr>
        <w:t>x = 2</w:t>
      </w:r>
    </w:p>
    <w:p w:rsidR="0027392F" w:rsidRPr="005E250A" w:rsidRDefault="0027392F" w:rsidP="002465E0">
      <w:pPr>
        <w:ind w:firstLine="567"/>
        <w:rPr>
          <w:sz w:val="28"/>
          <w:szCs w:val="28"/>
        </w:rPr>
      </w:pPr>
      <w:r w:rsidRPr="005E250A">
        <w:rPr>
          <w:sz w:val="28"/>
          <w:szCs w:val="28"/>
        </w:rPr>
        <w:t>x = 4</w:t>
      </w:r>
    </w:p>
    <w:p w:rsidR="0027392F" w:rsidRPr="005E250A" w:rsidRDefault="0027392F" w:rsidP="002465E0">
      <w:pPr>
        <w:ind w:firstLine="567"/>
        <w:rPr>
          <w:sz w:val="28"/>
          <w:szCs w:val="28"/>
        </w:rPr>
      </w:pPr>
    </w:p>
    <w:p w:rsidR="00BF6719" w:rsidRPr="005E250A" w:rsidRDefault="0027392F" w:rsidP="002465E0">
      <w:pPr>
        <w:ind w:firstLine="567"/>
        <w:rPr>
          <w:b/>
          <w:sz w:val="28"/>
          <w:szCs w:val="28"/>
        </w:rPr>
      </w:pPr>
      <w:r w:rsidRPr="005E250A">
        <w:rPr>
          <w:b/>
          <w:sz w:val="28"/>
          <w:szCs w:val="28"/>
        </w:rPr>
        <w:t xml:space="preserve">3.16.5 </w:t>
      </w:r>
      <w:r w:rsidR="00BF6719" w:rsidRPr="005E250A">
        <w:rPr>
          <w:b/>
          <w:sz w:val="28"/>
          <w:szCs w:val="28"/>
        </w:rPr>
        <w:t>Наследование интерфейсов</w:t>
      </w:r>
    </w:p>
    <w:p w:rsidR="00BF6719" w:rsidRPr="005E250A" w:rsidRDefault="00BF6719" w:rsidP="002465E0">
      <w:pPr>
        <w:ind w:firstLine="567"/>
        <w:jc w:val="both"/>
        <w:rPr>
          <w:sz w:val="28"/>
          <w:szCs w:val="28"/>
        </w:rPr>
      </w:pPr>
      <w:r w:rsidRPr="005E250A">
        <w:rPr>
          <w:sz w:val="28"/>
          <w:szCs w:val="28"/>
        </w:rPr>
        <w:t>Интерфейс может наследовать другой интерфейс. Данная задача решается с помощью ключевого слова extends. При этом синтаксис не отличается от наследования классов. Если класс реализует интерфейс, наследующий другие интерфейс, в нем надо полностью определить все методы, объявленные в интерфейсах по всей цепочке наследования. Ниже приведен пример наследования интерфейсов</w:t>
      </w:r>
      <w:r w:rsidR="006551B1" w:rsidRPr="005E250A">
        <w:rPr>
          <w:sz w:val="28"/>
          <w:szCs w:val="28"/>
        </w:rPr>
        <w:t xml:space="preserve"> </w:t>
      </w:r>
      <w:r w:rsidR="00C73B88" w:rsidRPr="005E250A">
        <w:rPr>
          <w:sz w:val="28"/>
          <w:szCs w:val="28"/>
        </w:rPr>
        <w:t>(листинг 3.29)</w:t>
      </w:r>
      <w:r w:rsidRPr="005E250A">
        <w:rPr>
          <w:sz w:val="28"/>
          <w:szCs w:val="28"/>
        </w:rPr>
        <w:t>.</w:t>
      </w:r>
    </w:p>
    <w:p w:rsidR="00C73B88" w:rsidRPr="005E250A" w:rsidRDefault="00C73B88" w:rsidP="002465E0">
      <w:pPr>
        <w:ind w:firstLine="567"/>
        <w:rPr>
          <w:i/>
          <w:sz w:val="28"/>
          <w:szCs w:val="28"/>
        </w:rPr>
      </w:pPr>
      <w:r w:rsidRPr="005E250A">
        <w:rPr>
          <w:i/>
          <w:sz w:val="28"/>
          <w:szCs w:val="28"/>
        </w:rPr>
        <w:t>Листинг 3.29</w:t>
      </w:r>
    </w:p>
    <w:p w:rsidR="00BF6719" w:rsidRPr="005E250A" w:rsidRDefault="00BF6719" w:rsidP="002465E0">
      <w:pPr>
        <w:ind w:firstLine="567"/>
        <w:rPr>
          <w:sz w:val="28"/>
          <w:szCs w:val="28"/>
        </w:rPr>
      </w:pPr>
      <w:r w:rsidRPr="005E250A">
        <w:rPr>
          <w:sz w:val="28"/>
          <w:szCs w:val="28"/>
        </w:rPr>
        <w:t>// Наследование интерфейсов</w:t>
      </w:r>
    </w:p>
    <w:p w:rsidR="00C73B88" w:rsidRPr="005E250A" w:rsidRDefault="00C73B88" w:rsidP="002465E0">
      <w:pPr>
        <w:ind w:firstLine="567"/>
        <w:rPr>
          <w:sz w:val="28"/>
          <w:szCs w:val="28"/>
        </w:rPr>
      </w:pPr>
      <w:r w:rsidRPr="005E250A">
        <w:rPr>
          <w:sz w:val="28"/>
          <w:szCs w:val="28"/>
          <w:lang w:val="en-US"/>
        </w:rPr>
        <w:t>public</w:t>
      </w:r>
      <w:r w:rsidRPr="005E250A">
        <w:rPr>
          <w:sz w:val="28"/>
          <w:szCs w:val="28"/>
        </w:rPr>
        <w:t xml:space="preserve"> </w:t>
      </w:r>
      <w:r w:rsidRPr="005E250A">
        <w:rPr>
          <w:sz w:val="28"/>
          <w:szCs w:val="28"/>
          <w:lang w:val="en-US"/>
        </w:rPr>
        <w:t>interface</w:t>
      </w:r>
      <w:r w:rsidRPr="005E250A">
        <w:rPr>
          <w:sz w:val="28"/>
          <w:szCs w:val="28"/>
        </w:rPr>
        <w:t xml:space="preserve"> </w:t>
      </w:r>
      <w:r w:rsidRPr="005E250A">
        <w:rPr>
          <w:sz w:val="28"/>
          <w:szCs w:val="28"/>
          <w:lang w:val="en-US"/>
        </w:rPr>
        <w:t>A</w:t>
      </w:r>
      <w:r w:rsidRPr="005E250A">
        <w:rPr>
          <w:sz w:val="28"/>
          <w:szCs w:val="28"/>
        </w:rPr>
        <w:t xml:space="preserve"> {</w:t>
      </w:r>
    </w:p>
    <w:p w:rsidR="00C73B88" w:rsidRPr="005E250A" w:rsidRDefault="00C73B88" w:rsidP="002465E0">
      <w:pPr>
        <w:ind w:firstLine="567"/>
        <w:rPr>
          <w:sz w:val="28"/>
          <w:szCs w:val="28"/>
        </w:rPr>
      </w:pPr>
      <w:r w:rsidRPr="005E250A">
        <w:rPr>
          <w:sz w:val="28"/>
          <w:szCs w:val="28"/>
        </w:rPr>
        <w:t xml:space="preserve">    </w:t>
      </w:r>
      <w:r w:rsidRPr="005E250A">
        <w:rPr>
          <w:sz w:val="28"/>
          <w:szCs w:val="28"/>
          <w:lang w:val="en-US"/>
        </w:rPr>
        <w:t>void</w:t>
      </w:r>
      <w:r w:rsidRPr="005E250A">
        <w:rPr>
          <w:sz w:val="28"/>
          <w:szCs w:val="28"/>
        </w:rPr>
        <w:t xml:space="preserve"> </w:t>
      </w:r>
      <w:r w:rsidRPr="005E250A">
        <w:rPr>
          <w:sz w:val="28"/>
          <w:szCs w:val="28"/>
          <w:lang w:val="en-US"/>
        </w:rPr>
        <w:t>meth</w:t>
      </w:r>
      <w:r w:rsidRPr="005E250A">
        <w:rPr>
          <w:sz w:val="28"/>
          <w:szCs w:val="28"/>
        </w:rPr>
        <w:t>1();</w:t>
      </w:r>
    </w:p>
    <w:p w:rsidR="00C73B88" w:rsidRPr="005E250A" w:rsidRDefault="00C73B88" w:rsidP="002465E0">
      <w:pPr>
        <w:ind w:firstLine="567"/>
        <w:rPr>
          <w:sz w:val="28"/>
          <w:szCs w:val="28"/>
        </w:rPr>
      </w:pPr>
      <w:r w:rsidRPr="005E250A">
        <w:rPr>
          <w:sz w:val="28"/>
          <w:szCs w:val="28"/>
        </w:rPr>
        <w:t xml:space="preserve">    </w:t>
      </w:r>
      <w:r w:rsidRPr="005E250A">
        <w:rPr>
          <w:sz w:val="28"/>
          <w:szCs w:val="28"/>
          <w:lang w:val="en-US"/>
        </w:rPr>
        <w:t>void</w:t>
      </w:r>
      <w:r w:rsidRPr="005E250A">
        <w:rPr>
          <w:sz w:val="28"/>
          <w:szCs w:val="28"/>
        </w:rPr>
        <w:t xml:space="preserve"> </w:t>
      </w:r>
      <w:r w:rsidRPr="005E250A">
        <w:rPr>
          <w:sz w:val="28"/>
          <w:szCs w:val="28"/>
          <w:lang w:val="en-US"/>
        </w:rPr>
        <w:t>meth</w:t>
      </w:r>
      <w:r w:rsidRPr="005E250A">
        <w:rPr>
          <w:sz w:val="28"/>
          <w:szCs w:val="28"/>
        </w:rPr>
        <w:t>2();</w:t>
      </w:r>
    </w:p>
    <w:p w:rsidR="00C73B88" w:rsidRPr="005E250A" w:rsidRDefault="00C73B88" w:rsidP="002465E0">
      <w:pPr>
        <w:ind w:firstLine="567"/>
        <w:rPr>
          <w:sz w:val="28"/>
          <w:szCs w:val="28"/>
        </w:rPr>
      </w:pPr>
      <w:r w:rsidRPr="005E250A">
        <w:rPr>
          <w:sz w:val="28"/>
          <w:szCs w:val="28"/>
        </w:rPr>
        <w:lastRenderedPageBreak/>
        <w:t>}</w:t>
      </w:r>
    </w:p>
    <w:p w:rsidR="00BF6719" w:rsidRPr="005E250A" w:rsidRDefault="00BF6719" w:rsidP="002465E0">
      <w:pPr>
        <w:ind w:firstLine="567"/>
        <w:rPr>
          <w:sz w:val="28"/>
          <w:szCs w:val="28"/>
        </w:rPr>
      </w:pPr>
      <w:r w:rsidRPr="005E250A">
        <w:rPr>
          <w:sz w:val="28"/>
          <w:szCs w:val="28"/>
        </w:rPr>
        <w:t xml:space="preserve">// Интерфейс В содержит </w:t>
      </w:r>
      <w:r w:rsidRPr="005E250A">
        <w:rPr>
          <w:sz w:val="28"/>
          <w:szCs w:val="28"/>
          <w:lang w:val="en-US"/>
        </w:rPr>
        <w:t>meth</w:t>
      </w:r>
      <w:r w:rsidRPr="005E250A">
        <w:rPr>
          <w:sz w:val="28"/>
          <w:szCs w:val="28"/>
        </w:rPr>
        <w:t xml:space="preserve">1() и </w:t>
      </w:r>
      <w:r w:rsidRPr="005E250A">
        <w:rPr>
          <w:sz w:val="28"/>
          <w:szCs w:val="28"/>
          <w:lang w:val="en-US"/>
        </w:rPr>
        <w:t>meth</w:t>
      </w:r>
      <w:r w:rsidRPr="005E250A">
        <w:rPr>
          <w:sz w:val="28"/>
          <w:szCs w:val="28"/>
        </w:rPr>
        <w:t>2(),</w:t>
      </w:r>
    </w:p>
    <w:p w:rsidR="00BF6719" w:rsidRPr="005E250A" w:rsidRDefault="00BF6719" w:rsidP="002465E0">
      <w:pPr>
        <w:ind w:firstLine="567"/>
        <w:rPr>
          <w:sz w:val="28"/>
          <w:szCs w:val="28"/>
        </w:rPr>
      </w:pPr>
      <w:r w:rsidRPr="005E250A">
        <w:rPr>
          <w:sz w:val="28"/>
          <w:szCs w:val="28"/>
        </w:rPr>
        <w:t xml:space="preserve">// кроме того, в него добавляется </w:t>
      </w:r>
      <w:r w:rsidRPr="005E250A">
        <w:rPr>
          <w:sz w:val="28"/>
          <w:szCs w:val="28"/>
          <w:lang w:val="en-US"/>
        </w:rPr>
        <w:t>meth</w:t>
      </w:r>
      <w:r w:rsidRPr="005E250A">
        <w:rPr>
          <w:sz w:val="28"/>
          <w:szCs w:val="28"/>
        </w:rPr>
        <w:t>3()</w:t>
      </w:r>
    </w:p>
    <w:p w:rsidR="00C73B88" w:rsidRPr="005E250A" w:rsidRDefault="00C73B88" w:rsidP="002465E0">
      <w:pPr>
        <w:ind w:firstLine="567"/>
        <w:rPr>
          <w:sz w:val="28"/>
          <w:szCs w:val="28"/>
          <w:lang w:val="en-US"/>
        </w:rPr>
      </w:pPr>
      <w:r w:rsidRPr="005E250A">
        <w:rPr>
          <w:sz w:val="28"/>
          <w:szCs w:val="28"/>
          <w:lang w:val="en-US"/>
        </w:rPr>
        <w:t>public interface B extends A { // В наследует А</w:t>
      </w:r>
    </w:p>
    <w:p w:rsidR="00C73B88" w:rsidRPr="005E250A" w:rsidRDefault="00C73B88" w:rsidP="002465E0">
      <w:pPr>
        <w:ind w:firstLine="567"/>
        <w:rPr>
          <w:sz w:val="28"/>
          <w:szCs w:val="28"/>
        </w:rPr>
      </w:pPr>
      <w:r w:rsidRPr="005E250A">
        <w:rPr>
          <w:sz w:val="28"/>
          <w:szCs w:val="28"/>
          <w:lang w:val="en-US"/>
        </w:rPr>
        <w:t xml:space="preserve">    void</w:t>
      </w:r>
      <w:r w:rsidRPr="005E250A">
        <w:rPr>
          <w:sz w:val="28"/>
          <w:szCs w:val="28"/>
        </w:rPr>
        <w:t xml:space="preserve"> </w:t>
      </w:r>
      <w:r w:rsidRPr="005E250A">
        <w:rPr>
          <w:sz w:val="28"/>
          <w:szCs w:val="28"/>
          <w:lang w:val="en-US"/>
        </w:rPr>
        <w:t>meth</w:t>
      </w:r>
      <w:r w:rsidRPr="005E250A">
        <w:rPr>
          <w:sz w:val="28"/>
          <w:szCs w:val="28"/>
        </w:rPr>
        <w:t>3();</w:t>
      </w:r>
    </w:p>
    <w:p w:rsidR="00C73B88" w:rsidRPr="005E250A" w:rsidRDefault="00C73B88" w:rsidP="002465E0">
      <w:pPr>
        <w:ind w:firstLine="567"/>
        <w:rPr>
          <w:sz w:val="28"/>
          <w:szCs w:val="28"/>
        </w:rPr>
      </w:pPr>
      <w:r w:rsidRPr="005E250A">
        <w:rPr>
          <w:sz w:val="28"/>
          <w:szCs w:val="28"/>
        </w:rPr>
        <w:t>}</w:t>
      </w:r>
    </w:p>
    <w:p w:rsidR="00BF6719" w:rsidRPr="005E250A" w:rsidRDefault="00BF6719" w:rsidP="002465E0">
      <w:pPr>
        <w:ind w:firstLine="567"/>
        <w:rPr>
          <w:sz w:val="28"/>
          <w:szCs w:val="28"/>
        </w:rPr>
      </w:pPr>
      <w:r w:rsidRPr="005E250A">
        <w:rPr>
          <w:sz w:val="28"/>
          <w:szCs w:val="28"/>
        </w:rPr>
        <w:t>// Данный класс должен реализовать все методы,</w:t>
      </w:r>
    </w:p>
    <w:p w:rsidR="00BF6719" w:rsidRPr="005E250A" w:rsidRDefault="00BF6719" w:rsidP="002465E0">
      <w:pPr>
        <w:ind w:firstLine="567"/>
        <w:rPr>
          <w:sz w:val="28"/>
          <w:szCs w:val="28"/>
        </w:rPr>
      </w:pPr>
      <w:r w:rsidRPr="005E250A">
        <w:rPr>
          <w:sz w:val="28"/>
          <w:szCs w:val="28"/>
        </w:rPr>
        <w:t>//объявленные в интерфейсах А и В</w:t>
      </w:r>
    </w:p>
    <w:p w:rsidR="00C73B88" w:rsidRPr="005E250A" w:rsidRDefault="00C73B88" w:rsidP="002465E0">
      <w:pPr>
        <w:ind w:firstLine="567"/>
        <w:rPr>
          <w:sz w:val="28"/>
          <w:szCs w:val="28"/>
          <w:lang w:val="en-US"/>
        </w:rPr>
      </w:pPr>
      <w:r w:rsidRPr="005E250A">
        <w:rPr>
          <w:sz w:val="28"/>
          <w:szCs w:val="28"/>
          <w:lang w:val="en-US"/>
        </w:rPr>
        <w:t>public class MyClass implements B {</w:t>
      </w:r>
    </w:p>
    <w:p w:rsidR="00C73B88" w:rsidRPr="005E250A" w:rsidRDefault="00C73B88" w:rsidP="002465E0">
      <w:pPr>
        <w:ind w:firstLine="567"/>
        <w:rPr>
          <w:sz w:val="28"/>
          <w:szCs w:val="28"/>
          <w:lang w:val="en-US"/>
        </w:rPr>
      </w:pPr>
      <w:r w:rsidRPr="005E250A">
        <w:rPr>
          <w:sz w:val="28"/>
          <w:szCs w:val="28"/>
          <w:lang w:val="en-US"/>
        </w:rPr>
        <w:t xml:space="preserve">    public void meth1() {</w:t>
      </w:r>
    </w:p>
    <w:p w:rsidR="00C73B88" w:rsidRPr="005E250A" w:rsidRDefault="00C73B88" w:rsidP="002465E0">
      <w:pPr>
        <w:ind w:firstLine="567"/>
        <w:rPr>
          <w:sz w:val="28"/>
          <w:szCs w:val="28"/>
          <w:lang w:val="en-US"/>
        </w:rPr>
      </w:pPr>
      <w:r w:rsidRPr="005E250A">
        <w:rPr>
          <w:sz w:val="28"/>
          <w:szCs w:val="28"/>
          <w:lang w:val="en-US"/>
        </w:rPr>
        <w:t xml:space="preserve">        System.out.println("Implement meth1().");</w:t>
      </w:r>
    </w:p>
    <w:p w:rsidR="00C73B88" w:rsidRPr="005E250A" w:rsidRDefault="00C73B88" w:rsidP="002465E0">
      <w:pPr>
        <w:ind w:firstLine="567"/>
        <w:rPr>
          <w:sz w:val="28"/>
          <w:szCs w:val="28"/>
          <w:lang w:val="en-US"/>
        </w:rPr>
      </w:pPr>
      <w:r w:rsidRPr="005E250A">
        <w:rPr>
          <w:sz w:val="28"/>
          <w:szCs w:val="28"/>
          <w:lang w:val="en-US"/>
        </w:rPr>
        <w:t xml:space="preserve">    }</w:t>
      </w:r>
    </w:p>
    <w:p w:rsidR="00C73B88" w:rsidRPr="005E250A" w:rsidRDefault="00C73B88" w:rsidP="002465E0">
      <w:pPr>
        <w:ind w:firstLine="567"/>
        <w:rPr>
          <w:sz w:val="28"/>
          <w:szCs w:val="28"/>
          <w:lang w:val="en-US"/>
        </w:rPr>
      </w:pPr>
      <w:r w:rsidRPr="005E250A">
        <w:rPr>
          <w:sz w:val="28"/>
          <w:szCs w:val="28"/>
          <w:lang w:val="en-US"/>
        </w:rPr>
        <w:t xml:space="preserve">    public void meth2() {</w:t>
      </w:r>
    </w:p>
    <w:p w:rsidR="00C73B88" w:rsidRPr="005E250A" w:rsidRDefault="00C73B88" w:rsidP="002465E0">
      <w:pPr>
        <w:ind w:firstLine="567"/>
        <w:rPr>
          <w:sz w:val="28"/>
          <w:szCs w:val="28"/>
          <w:lang w:val="en-US"/>
        </w:rPr>
      </w:pPr>
      <w:r w:rsidRPr="005E250A">
        <w:rPr>
          <w:sz w:val="28"/>
          <w:szCs w:val="28"/>
          <w:lang w:val="en-US"/>
        </w:rPr>
        <w:t xml:space="preserve">        System.out.println("Implement meth2().");</w:t>
      </w:r>
    </w:p>
    <w:p w:rsidR="00C73B88" w:rsidRPr="005E250A" w:rsidRDefault="00C73B88" w:rsidP="002465E0">
      <w:pPr>
        <w:ind w:firstLine="567"/>
        <w:rPr>
          <w:sz w:val="28"/>
          <w:szCs w:val="28"/>
          <w:lang w:val="en-US"/>
        </w:rPr>
      </w:pPr>
      <w:r w:rsidRPr="005E250A">
        <w:rPr>
          <w:sz w:val="28"/>
          <w:szCs w:val="28"/>
          <w:lang w:val="en-US"/>
        </w:rPr>
        <w:t xml:space="preserve">    }</w:t>
      </w:r>
    </w:p>
    <w:p w:rsidR="00C73B88" w:rsidRPr="005E250A" w:rsidRDefault="00C73B88" w:rsidP="002465E0">
      <w:pPr>
        <w:ind w:firstLine="567"/>
        <w:rPr>
          <w:sz w:val="28"/>
          <w:szCs w:val="28"/>
          <w:lang w:val="en-US"/>
        </w:rPr>
      </w:pPr>
      <w:r w:rsidRPr="005E250A">
        <w:rPr>
          <w:sz w:val="28"/>
          <w:szCs w:val="28"/>
          <w:lang w:val="en-US"/>
        </w:rPr>
        <w:t xml:space="preserve">    public void meth3() {</w:t>
      </w:r>
    </w:p>
    <w:p w:rsidR="00C73B88" w:rsidRPr="005E250A" w:rsidRDefault="00C73B88" w:rsidP="002465E0">
      <w:pPr>
        <w:ind w:firstLine="567"/>
        <w:rPr>
          <w:sz w:val="28"/>
          <w:szCs w:val="28"/>
          <w:lang w:val="en-US"/>
        </w:rPr>
      </w:pPr>
      <w:r w:rsidRPr="005E250A">
        <w:rPr>
          <w:sz w:val="28"/>
          <w:szCs w:val="28"/>
          <w:lang w:val="en-US"/>
        </w:rPr>
        <w:t xml:space="preserve">        System.out.println("Implement meth3().");</w:t>
      </w:r>
    </w:p>
    <w:p w:rsidR="00C73B88" w:rsidRPr="005E250A" w:rsidRDefault="00C73B88" w:rsidP="002465E0">
      <w:pPr>
        <w:ind w:firstLine="567"/>
        <w:rPr>
          <w:sz w:val="28"/>
          <w:szCs w:val="28"/>
          <w:lang w:val="en-US"/>
        </w:rPr>
      </w:pPr>
      <w:r w:rsidRPr="005E250A">
        <w:rPr>
          <w:sz w:val="28"/>
          <w:szCs w:val="28"/>
          <w:lang w:val="en-US"/>
        </w:rPr>
        <w:t xml:space="preserve">    }</w:t>
      </w:r>
    </w:p>
    <w:p w:rsidR="00C73B88" w:rsidRPr="005E250A" w:rsidRDefault="00C73B88" w:rsidP="002465E0">
      <w:pPr>
        <w:ind w:firstLine="567"/>
        <w:rPr>
          <w:sz w:val="28"/>
          <w:szCs w:val="28"/>
          <w:lang w:val="en-US"/>
        </w:rPr>
      </w:pPr>
      <w:r w:rsidRPr="005E250A">
        <w:rPr>
          <w:sz w:val="28"/>
          <w:szCs w:val="28"/>
          <w:lang w:val="en-US"/>
        </w:rPr>
        <w:t>}</w:t>
      </w:r>
    </w:p>
    <w:p w:rsidR="00C73B88" w:rsidRPr="005E250A" w:rsidRDefault="00C73B88" w:rsidP="002465E0">
      <w:pPr>
        <w:ind w:firstLine="567"/>
        <w:rPr>
          <w:sz w:val="28"/>
          <w:szCs w:val="28"/>
          <w:lang w:val="en-US"/>
        </w:rPr>
      </w:pPr>
      <w:r w:rsidRPr="005E250A">
        <w:rPr>
          <w:sz w:val="28"/>
          <w:szCs w:val="28"/>
          <w:lang w:val="en-US"/>
        </w:rPr>
        <w:t>public class Main {</w:t>
      </w:r>
    </w:p>
    <w:p w:rsidR="00C73B88" w:rsidRPr="005E250A" w:rsidRDefault="00C73B88" w:rsidP="002465E0">
      <w:pPr>
        <w:ind w:firstLine="567"/>
        <w:rPr>
          <w:sz w:val="28"/>
          <w:szCs w:val="28"/>
          <w:lang w:val="en-US"/>
        </w:rPr>
      </w:pPr>
      <w:r w:rsidRPr="005E250A">
        <w:rPr>
          <w:sz w:val="28"/>
          <w:szCs w:val="28"/>
          <w:lang w:val="en-US"/>
        </w:rPr>
        <w:t xml:space="preserve">    public static void main(String[] args) {</w:t>
      </w:r>
    </w:p>
    <w:p w:rsidR="00C73B88" w:rsidRPr="005E250A" w:rsidRDefault="00C73B88" w:rsidP="002465E0">
      <w:pPr>
        <w:ind w:firstLine="567"/>
        <w:rPr>
          <w:sz w:val="28"/>
          <w:szCs w:val="28"/>
          <w:lang w:val="en-US"/>
        </w:rPr>
      </w:pPr>
      <w:r w:rsidRPr="005E250A">
        <w:rPr>
          <w:sz w:val="28"/>
          <w:szCs w:val="28"/>
          <w:lang w:val="en-US"/>
        </w:rPr>
        <w:t xml:space="preserve">        MyClass ob = new MyClass();</w:t>
      </w:r>
    </w:p>
    <w:p w:rsidR="00C73B88" w:rsidRPr="005E250A" w:rsidRDefault="00C73B88" w:rsidP="002465E0">
      <w:pPr>
        <w:ind w:firstLine="567"/>
        <w:rPr>
          <w:sz w:val="28"/>
          <w:szCs w:val="28"/>
          <w:lang w:val="en-US"/>
        </w:rPr>
      </w:pPr>
      <w:r w:rsidRPr="005E250A">
        <w:rPr>
          <w:sz w:val="28"/>
          <w:szCs w:val="28"/>
          <w:lang w:val="en-US"/>
        </w:rPr>
        <w:t xml:space="preserve">        ob.meth1();</w:t>
      </w:r>
    </w:p>
    <w:p w:rsidR="00C73B88" w:rsidRPr="005E250A" w:rsidRDefault="00C73B88" w:rsidP="002465E0">
      <w:pPr>
        <w:ind w:firstLine="567"/>
        <w:rPr>
          <w:sz w:val="28"/>
          <w:szCs w:val="28"/>
        </w:rPr>
      </w:pPr>
      <w:r w:rsidRPr="005E250A">
        <w:rPr>
          <w:sz w:val="28"/>
          <w:szCs w:val="28"/>
          <w:lang w:val="en-US"/>
        </w:rPr>
        <w:t xml:space="preserve">        ob</w:t>
      </w:r>
      <w:r w:rsidRPr="005E250A">
        <w:rPr>
          <w:sz w:val="28"/>
          <w:szCs w:val="28"/>
        </w:rPr>
        <w:t>.</w:t>
      </w:r>
      <w:r w:rsidRPr="005E250A">
        <w:rPr>
          <w:sz w:val="28"/>
          <w:szCs w:val="28"/>
          <w:lang w:val="en-US"/>
        </w:rPr>
        <w:t>meth</w:t>
      </w:r>
      <w:r w:rsidRPr="005E250A">
        <w:rPr>
          <w:sz w:val="28"/>
          <w:szCs w:val="28"/>
        </w:rPr>
        <w:t>2();</w:t>
      </w:r>
    </w:p>
    <w:p w:rsidR="00C73B88" w:rsidRPr="005E250A" w:rsidRDefault="00C73B88" w:rsidP="002465E0">
      <w:pPr>
        <w:ind w:firstLine="567"/>
        <w:rPr>
          <w:sz w:val="28"/>
          <w:szCs w:val="28"/>
        </w:rPr>
      </w:pPr>
      <w:r w:rsidRPr="005E250A">
        <w:rPr>
          <w:sz w:val="28"/>
          <w:szCs w:val="28"/>
        </w:rPr>
        <w:t xml:space="preserve">        </w:t>
      </w:r>
      <w:r w:rsidRPr="005E250A">
        <w:rPr>
          <w:sz w:val="28"/>
          <w:szCs w:val="28"/>
          <w:lang w:val="en-US"/>
        </w:rPr>
        <w:t>ob</w:t>
      </w:r>
      <w:r w:rsidRPr="005E250A">
        <w:rPr>
          <w:sz w:val="28"/>
          <w:szCs w:val="28"/>
        </w:rPr>
        <w:t>.</w:t>
      </w:r>
      <w:r w:rsidRPr="005E250A">
        <w:rPr>
          <w:sz w:val="28"/>
          <w:szCs w:val="28"/>
          <w:lang w:val="en-US"/>
        </w:rPr>
        <w:t>meth</w:t>
      </w:r>
      <w:r w:rsidRPr="005E250A">
        <w:rPr>
          <w:sz w:val="28"/>
          <w:szCs w:val="28"/>
        </w:rPr>
        <w:t>3();</w:t>
      </w:r>
    </w:p>
    <w:p w:rsidR="00C73B88" w:rsidRPr="005E250A" w:rsidRDefault="00C73B88" w:rsidP="002465E0">
      <w:pPr>
        <w:ind w:firstLine="567"/>
        <w:rPr>
          <w:sz w:val="28"/>
          <w:szCs w:val="28"/>
        </w:rPr>
      </w:pPr>
      <w:r w:rsidRPr="005E250A">
        <w:rPr>
          <w:sz w:val="28"/>
          <w:szCs w:val="28"/>
        </w:rPr>
        <w:t xml:space="preserve">    }</w:t>
      </w:r>
    </w:p>
    <w:p w:rsidR="00C73B88" w:rsidRPr="005E250A" w:rsidRDefault="00C73B88" w:rsidP="002465E0">
      <w:pPr>
        <w:ind w:firstLine="567"/>
        <w:rPr>
          <w:sz w:val="28"/>
          <w:szCs w:val="28"/>
        </w:rPr>
      </w:pPr>
      <w:r w:rsidRPr="005E250A">
        <w:rPr>
          <w:sz w:val="28"/>
          <w:szCs w:val="28"/>
        </w:rPr>
        <w:t>}</w:t>
      </w:r>
    </w:p>
    <w:p w:rsidR="00BF6719" w:rsidRPr="005E250A" w:rsidRDefault="00BF6719" w:rsidP="002465E0">
      <w:pPr>
        <w:ind w:firstLine="567"/>
        <w:jc w:val="both"/>
        <w:rPr>
          <w:b/>
          <w:sz w:val="28"/>
          <w:szCs w:val="28"/>
        </w:rPr>
      </w:pPr>
      <w:r w:rsidRPr="005E250A">
        <w:rPr>
          <w:sz w:val="28"/>
          <w:szCs w:val="28"/>
        </w:rPr>
        <w:t>В качестве эксперимента можно попробовать удалить из MyClass реализацию метода meth1(). В результате на этапе компиляции возникнет ошибка. Как было сказано ранее, в каждом классе, реализующем интерфейс, должны быть определены все методы, объявленные в интерфейсе, в том числе те, которые были унаследованы от других интерфейсов.</w:t>
      </w:r>
    </w:p>
    <w:p w:rsidR="00BF6719" w:rsidRPr="005E250A" w:rsidRDefault="00BF6719" w:rsidP="002465E0">
      <w:pPr>
        <w:ind w:firstLine="567"/>
        <w:jc w:val="both"/>
        <w:rPr>
          <w:b/>
          <w:sz w:val="28"/>
          <w:szCs w:val="28"/>
        </w:rPr>
      </w:pPr>
    </w:p>
    <w:p w:rsidR="006551B1" w:rsidRPr="005E250A" w:rsidRDefault="006551B1" w:rsidP="002465E0">
      <w:pPr>
        <w:shd w:val="clear" w:color="auto" w:fill="FFFFFF"/>
        <w:ind w:firstLine="567"/>
        <w:jc w:val="both"/>
        <w:rPr>
          <w:b/>
          <w:bCs/>
          <w:sz w:val="28"/>
          <w:szCs w:val="28"/>
        </w:rPr>
      </w:pPr>
      <w:r w:rsidRPr="005E250A">
        <w:rPr>
          <w:b/>
          <w:sz w:val="28"/>
          <w:szCs w:val="28"/>
        </w:rPr>
        <w:t xml:space="preserve">Тема 3.17 Пакеты и </w:t>
      </w:r>
      <w:r w:rsidRPr="005E250A">
        <w:rPr>
          <w:b/>
          <w:bCs/>
          <w:sz w:val="28"/>
          <w:szCs w:val="28"/>
        </w:rPr>
        <w:t xml:space="preserve">ограничение доступа </w:t>
      </w:r>
    </w:p>
    <w:p w:rsidR="00E94B8C" w:rsidRPr="005E250A" w:rsidRDefault="00E94B8C" w:rsidP="002465E0">
      <w:pPr>
        <w:ind w:firstLine="567"/>
        <w:jc w:val="both"/>
        <w:rPr>
          <w:b/>
          <w:sz w:val="28"/>
          <w:szCs w:val="28"/>
        </w:rPr>
      </w:pPr>
    </w:p>
    <w:p w:rsidR="00623F1C" w:rsidRPr="005E250A" w:rsidRDefault="00E94B8C" w:rsidP="002465E0">
      <w:pPr>
        <w:tabs>
          <w:tab w:val="left" w:pos="1060"/>
        </w:tabs>
        <w:ind w:firstLine="567"/>
        <w:jc w:val="both"/>
        <w:rPr>
          <w:sz w:val="28"/>
          <w:szCs w:val="28"/>
          <w:shd w:val="clear" w:color="auto" w:fill="FFFFFF"/>
        </w:rPr>
      </w:pPr>
      <w:r w:rsidRPr="005E250A">
        <w:rPr>
          <w:sz w:val="28"/>
          <w:szCs w:val="28"/>
          <w:shd w:val="clear" w:color="auto" w:fill="FFFFFF"/>
        </w:rPr>
        <w:t>Пакет (</w:t>
      </w:r>
      <w:r w:rsidRPr="005E250A">
        <w:rPr>
          <w:b/>
          <w:bCs/>
          <w:sz w:val="28"/>
          <w:szCs w:val="28"/>
          <w:shd w:val="clear" w:color="auto" w:fill="FFFFFF"/>
        </w:rPr>
        <w:t>package</w:t>
      </w:r>
      <w:r w:rsidRPr="005E250A">
        <w:rPr>
          <w:sz w:val="28"/>
          <w:szCs w:val="28"/>
          <w:shd w:val="clear" w:color="auto" w:fill="FFFFFF"/>
        </w:rPr>
        <w:t>) – это некий контейнер, ко</w:t>
      </w:r>
      <w:r w:rsidRPr="005E250A">
        <w:rPr>
          <w:sz w:val="28"/>
          <w:szCs w:val="28"/>
          <w:shd w:val="clear" w:color="auto" w:fill="FFFFFF"/>
        </w:rPr>
        <w:softHyphen/>
        <w:t>торый используется для того, чтобы изолиро</w:t>
      </w:r>
      <w:r w:rsidRPr="005E250A">
        <w:rPr>
          <w:sz w:val="28"/>
          <w:szCs w:val="28"/>
          <w:shd w:val="clear" w:color="auto" w:fill="FFFFFF"/>
        </w:rPr>
        <w:softHyphen/>
        <w:t>вать имена классов. Например, вы можете со</w:t>
      </w:r>
      <w:r w:rsidRPr="005E250A">
        <w:rPr>
          <w:sz w:val="28"/>
          <w:szCs w:val="28"/>
          <w:shd w:val="clear" w:color="auto" w:fill="FFFFFF"/>
        </w:rPr>
        <w:softHyphen/>
        <w:t>здать класс List, заключить его в пакет и не думать после этого о возможных конфликтах, которые могли бы возникнуть, если бы кто-ни</w:t>
      </w:r>
      <w:r w:rsidRPr="005E250A">
        <w:rPr>
          <w:sz w:val="28"/>
          <w:szCs w:val="28"/>
          <w:shd w:val="clear" w:color="auto" w:fill="FFFFFF"/>
        </w:rPr>
        <w:softHyphen/>
        <w:t>будь еще создал класс с именем List.</w:t>
      </w:r>
    </w:p>
    <w:p w:rsidR="00E94B8C" w:rsidRPr="005E250A" w:rsidRDefault="00E94B8C" w:rsidP="002465E0">
      <w:pPr>
        <w:shd w:val="clear" w:color="auto" w:fill="FFFFFF"/>
        <w:ind w:firstLine="567"/>
        <w:jc w:val="both"/>
        <w:rPr>
          <w:sz w:val="28"/>
          <w:szCs w:val="28"/>
        </w:rPr>
      </w:pPr>
      <w:r w:rsidRPr="005E250A">
        <w:rPr>
          <w:sz w:val="28"/>
          <w:szCs w:val="28"/>
        </w:rPr>
        <w:t>Все идентификаторы, которые мы до сих пор использовали в наших примерах, располагались в одном и том же пространстве имен (name space). Это означает, что нам во избежание конфликтных ситуаций при</w:t>
      </w:r>
      <w:r w:rsidRPr="005E250A">
        <w:rPr>
          <w:sz w:val="28"/>
          <w:szCs w:val="28"/>
        </w:rPr>
        <w:softHyphen/>
        <w:t>ходилось заботиться о том, чтобы у каждого класса было свое уникаль</w:t>
      </w:r>
      <w:r w:rsidRPr="005E250A">
        <w:rPr>
          <w:sz w:val="28"/>
          <w:szCs w:val="28"/>
        </w:rPr>
        <w:softHyphen/>
        <w:t>ное имя.</w:t>
      </w:r>
      <w:r w:rsidRPr="005E250A">
        <w:rPr>
          <w:rStyle w:val="apple-converted-space"/>
          <w:sz w:val="28"/>
          <w:szCs w:val="28"/>
        </w:rPr>
        <w:t> </w:t>
      </w:r>
      <w:r w:rsidRPr="005E250A">
        <w:rPr>
          <w:sz w:val="28"/>
          <w:szCs w:val="28"/>
        </w:rPr>
        <w:t xml:space="preserve">Пакеты </w:t>
      </w:r>
      <w:r w:rsidRPr="005E250A">
        <w:rPr>
          <w:sz w:val="28"/>
          <w:szCs w:val="28"/>
          <w:shd w:val="clear" w:color="auto" w:fill="FFFFFF"/>
        </w:rPr>
        <w:t xml:space="preserve">– </w:t>
      </w:r>
      <w:r w:rsidRPr="005E250A">
        <w:rPr>
          <w:sz w:val="28"/>
          <w:szCs w:val="28"/>
        </w:rPr>
        <w:t xml:space="preserve">это механизм, который служит как для работы с пространством имен, так и </w:t>
      </w:r>
      <w:r w:rsidRPr="005E250A">
        <w:rPr>
          <w:sz w:val="28"/>
          <w:szCs w:val="28"/>
        </w:rPr>
        <w:lastRenderedPageBreak/>
        <w:t>для ограничения видимости. У каждого файла .java есть 4 одинаковых внутренних части, из которых мы до сих пор ис</w:t>
      </w:r>
      <w:r w:rsidRPr="005E250A">
        <w:rPr>
          <w:sz w:val="28"/>
          <w:szCs w:val="28"/>
        </w:rPr>
        <w:softHyphen/>
        <w:t xml:space="preserve">пользовали только одну. Ниже приведена общая форма исходного файла Java. </w:t>
      </w:r>
    </w:p>
    <w:p w:rsidR="00E94B8C" w:rsidRPr="005E250A" w:rsidRDefault="00E94B8C" w:rsidP="002465E0">
      <w:pPr>
        <w:shd w:val="clear" w:color="auto" w:fill="FFFFFF"/>
        <w:ind w:firstLine="567"/>
        <w:jc w:val="both"/>
        <w:rPr>
          <w:i/>
          <w:sz w:val="28"/>
          <w:szCs w:val="28"/>
        </w:rPr>
      </w:pPr>
      <w:r w:rsidRPr="005E250A">
        <w:rPr>
          <w:bCs/>
          <w:i/>
          <w:iCs/>
          <w:sz w:val="28"/>
          <w:szCs w:val="28"/>
        </w:rPr>
        <w:t xml:space="preserve">одиночный оператор package (необязателен) </w:t>
      </w:r>
    </w:p>
    <w:p w:rsidR="00E94B8C" w:rsidRPr="005E250A" w:rsidRDefault="00E94B8C" w:rsidP="002465E0">
      <w:pPr>
        <w:shd w:val="clear" w:color="auto" w:fill="FFFFFF"/>
        <w:ind w:firstLine="567"/>
        <w:jc w:val="both"/>
        <w:rPr>
          <w:i/>
          <w:sz w:val="28"/>
          <w:szCs w:val="28"/>
        </w:rPr>
      </w:pPr>
      <w:r w:rsidRPr="005E250A">
        <w:rPr>
          <w:bCs/>
          <w:i/>
          <w:iCs/>
          <w:sz w:val="28"/>
          <w:szCs w:val="28"/>
        </w:rPr>
        <w:t xml:space="preserve">любое количество операторов import (необязательны) </w:t>
      </w:r>
    </w:p>
    <w:p w:rsidR="00E94B8C" w:rsidRPr="005E250A" w:rsidRDefault="00E94B8C" w:rsidP="002465E0">
      <w:pPr>
        <w:shd w:val="clear" w:color="auto" w:fill="FFFFFF"/>
        <w:ind w:firstLine="567"/>
        <w:jc w:val="both"/>
        <w:rPr>
          <w:i/>
          <w:sz w:val="28"/>
          <w:szCs w:val="28"/>
        </w:rPr>
      </w:pPr>
      <w:r w:rsidRPr="005E250A">
        <w:rPr>
          <w:bCs/>
          <w:i/>
          <w:iCs/>
          <w:sz w:val="28"/>
          <w:szCs w:val="28"/>
        </w:rPr>
        <w:t xml:space="preserve">одиночное объявление открытого (public) класса </w:t>
      </w:r>
    </w:p>
    <w:p w:rsidR="00E94B8C" w:rsidRPr="005E250A" w:rsidRDefault="00E94B8C" w:rsidP="002465E0">
      <w:pPr>
        <w:shd w:val="clear" w:color="auto" w:fill="FFFFFF"/>
        <w:ind w:firstLine="567"/>
        <w:jc w:val="both"/>
        <w:rPr>
          <w:i/>
          <w:sz w:val="28"/>
          <w:szCs w:val="28"/>
        </w:rPr>
      </w:pPr>
      <w:r w:rsidRPr="005E250A">
        <w:rPr>
          <w:bCs/>
          <w:i/>
          <w:iCs/>
          <w:sz w:val="28"/>
          <w:szCs w:val="28"/>
        </w:rPr>
        <w:t xml:space="preserve">любое количество закрытых (private) классов пакета (необязательны) </w:t>
      </w:r>
    </w:p>
    <w:p w:rsidR="00E94B8C" w:rsidRPr="005E250A" w:rsidRDefault="00E94B8C" w:rsidP="002465E0">
      <w:pPr>
        <w:pStyle w:val="ad"/>
        <w:shd w:val="clear" w:color="auto" w:fill="FFFFFF"/>
        <w:spacing w:after="0"/>
        <w:ind w:firstLine="567"/>
        <w:jc w:val="both"/>
        <w:rPr>
          <w:sz w:val="28"/>
          <w:szCs w:val="28"/>
        </w:rPr>
      </w:pPr>
      <w:r w:rsidRPr="005E250A">
        <w:rPr>
          <w:sz w:val="28"/>
          <w:szCs w:val="28"/>
        </w:rPr>
        <w:t xml:space="preserve">Первое, что может появиться в исходном файле Java </w:t>
      </w:r>
      <w:r w:rsidRPr="005E250A">
        <w:rPr>
          <w:sz w:val="28"/>
          <w:szCs w:val="28"/>
          <w:shd w:val="clear" w:color="auto" w:fill="FFFFFF"/>
        </w:rPr>
        <w:t xml:space="preserve">– </w:t>
      </w:r>
      <w:r w:rsidRPr="005E250A">
        <w:rPr>
          <w:sz w:val="28"/>
          <w:szCs w:val="28"/>
        </w:rPr>
        <w:t>это оператор package, который сообщает транслятору, в каком пакете должны опре</w:t>
      </w:r>
      <w:r w:rsidRPr="005E250A">
        <w:rPr>
          <w:sz w:val="28"/>
          <w:szCs w:val="28"/>
        </w:rPr>
        <w:softHyphen/>
        <w:t>деляться содержащиеся в данном файле классы. Пакеты задают набор раздельных пространств имен, в которых хранятся имена классов. Если оператор package не указан, классы попадают в безымянное пространст</w:t>
      </w:r>
      <w:r w:rsidRPr="005E250A">
        <w:rPr>
          <w:sz w:val="28"/>
          <w:szCs w:val="28"/>
        </w:rPr>
        <w:softHyphen/>
        <w:t>во имен, используемое по умолчанию. Если вы объявляете класс, как принадлежащий определенному пакету, например,</w:t>
      </w:r>
      <w:r w:rsidRPr="005E250A">
        <w:rPr>
          <w:rStyle w:val="apple-converted-space"/>
          <w:sz w:val="28"/>
          <w:szCs w:val="28"/>
        </w:rPr>
        <w:t> </w:t>
      </w:r>
      <w:r w:rsidRPr="005E250A">
        <w:rPr>
          <w:sz w:val="28"/>
          <w:szCs w:val="28"/>
        </w:rPr>
        <w:t xml:space="preserve"> </w:t>
      </w:r>
    </w:p>
    <w:p w:rsidR="00E94B8C" w:rsidRPr="005E250A" w:rsidRDefault="00E94B8C" w:rsidP="002465E0">
      <w:pPr>
        <w:shd w:val="clear" w:color="auto" w:fill="FFFFFF"/>
        <w:ind w:firstLine="567"/>
        <w:jc w:val="both"/>
        <w:rPr>
          <w:sz w:val="28"/>
          <w:szCs w:val="28"/>
        </w:rPr>
      </w:pPr>
      <w:r w:rsidRPr="005E250A">
        <w:rPr>
          <w:bCs/>
          <w:iCs/>
          <w:sz w:val="28"/>
          <w:szCs w:val="28"/>
        </w:rPr>
        <w:t xml:space="preserve">package java.awt.image; </w:t>
      </w:r>
    </w:p>
    <w:p w:rsidR="00E94B8C" w:rsidRPr="005E250A" w:rsidRDefault="00E94B8C" w:rsidP="002465E0">
      <w:pPr>
        <w:shd w:val="clear" w:color="auto" w:fill="FFFFFF"/>
        <w:ind w:firstLine="567"/>
        <w:jc w:val="both"/>
        <w:rPr>
          <w:sz w:val="28"/>
          <w:szCs w:val="28"/>
        </w:rPr>
      </w:pPr>
      <w:r w:rsidRPr="005E250A">
        <w:rPr>
          <w:sz w:val="28"/>
          <w:szCs w:val="28"/>
        </w:rPr>
        <w:t>то и исходный код этого класса должен храниться в каталоге</w:t>
      </w:r>
      <w:r w:rsidRPr="005E250A">
        <w:rPr>
          <w:rStyle w:val="apple-converted-space"/>
          <w:sz w:val="28"/>
          <w:szCs w:val="28"/>
        </w:rPr>
        <w:t> </w:t>
      </w:r>
      <w:r w:rsidRPr="005E250A">
        <w:rPr>
          <w:sz w:val="28"/>
          <w:szCs w:val="28"/>
        </w:rPr>
        <w:t xml:space="preserve">java/awt/image. </w:t>
      </w:r>
    </w:p>
    <w:p w:rsidR="00E94B8C" w:rsidRPr="005E250A" w:rsidRDefault="00E94B8C" w:rsidP="002465E0">
      <w:pPr>
        <w:shd w:val="clear" w:color="auto" w:fill="FFFFFF"/>
        <w:ind w:firstLine="567"/>
        <w:jc w:val="both"/>
        <w:rPr>
          <w:sz w:val="28"/>
          <w:szCs w:val="28"/>
        </w:rPr>
      </w:pPr>
      <w:r w:rsidRPr="005E250A">
        <w:rPr>
          <w:sz w:val="28"/>
          <w:szCs w:val="28"/>
        </w:rPr>
        <w:t>При попытке поместить класс в пакет, вы сразу натолкнетесь на жесткое требование точ</w:t>
      </w:r>
      <w:r w:rsidRPr="005E250A">
        <w:rPr>
          <w:sz w:val="28"/>
          <w:szCs w:val="28"/>
        </w:rPr>
        <w:softHyphen/>
        <w:t xml:space="preserve">ного совпадения иерархии каталогов с иерархией пакетов. Вы не можете переименовать пакет, не переименовав каталог, в котором хранятся его классы. Эта трудность видна сразу, но есть и менее очевидная проблема. </w:t>
      </w:r>
    </w:p>
    <w:p w:rsidR="00E94B8C" w:rsidRPr="005E250A" w:rsidRDefault="00E94B8C" w:rsidP="002465E0">
      <w:pPr>
        <w:shd w:val="clear" w:color="auto" w:fill="FFFFFF"/>
        <w:ind w:firstLine="567"/>
        <w:jc w:val="both"/>
        <w:rPr>
          <w:sz w:val="28"/>
          <w:szCs w:val="28"/>
        </w:rPr>
      </w:pPr>
      <w:r w:rsidRPr="005E250A">
        <w:rPr>
          <w:sz w:val="28"/>
          <w:szCs w:val="28"/>
        </w:rPr>
        <w:t xml:space="preserve">Представьте себе, что вы написали класс с именем PackTest в пакете test. Вы создаете каталог test, помещаете в этот каталог файл PackTest.Java и транслируете. Пока </w:t>
      </w:r>
      <w:r w:rsidRPr="005E250A">
        <w:rPr>
          <w:sz w:val="28"/>
          <w:szCs w:val="28"/>
          <w:shd w:val="clear" w:color="auto" w:fill="FFFFFF"/>
        </w:rPr>
        <w:t xml:space="preserve">– </w:t>
      </w:r>
      <w:r w:rsidRPr="005E250A">
        <w:rPr>
          <w:sz w:val="28"/>
          <w:szCs w:val="28"/>
        </w:rPr>
        <w:t>все в порядке. Однако при попытке запустить его вы получаете от интерпретатора сообщение «can't find class PackTest» («He могу найти класс PackTest»). Ваш новый класс теперь хранится в пакете с именем test, так что</w:t>
      </w:r>
      <w:r w:rsidRPr="005E250A">
        <w:rPr>
          <w:rStyle w:val="apple-converted-space"/>
          <w:sz w:val="28"/>
          <w:szCs w:val="28"/>
        </w:rPr>
        <w:t> </w:t>
      </w:r>
      <w:r w:rsidRPr="005E250A">
        <w:rPr>
          <w:sz w:val="28"/>
          <w:szCs w:val="28"/>
        </w:rPr>
        <w:t>теперь надо указывать всю иерархию пакетов, разделяя их имена точками</w:t>
      </w:r>
      <w:r w:rsidRPr="005E250A">
        <w:rPr>
          <w:rStyle w:val="apple-converted-space"/>
          <w:sz w:val="28"/>
          <w:szCs w:val="28"/>
        </w:rPr>
        <w:t> </w:t>
      </w:r>
      <w:r w:rsidRPr="005E250A">
        <w:rPr>
          <w:sz w:val="28"/>
          <w:szCs w:val="28"/>
        </w:rPr>
        <w:t>-</w:t>
      </w:r>
      <w:r w:rsidRPr="005E250A">
        <w:rPr>
          <w:rStyle w:val="apple-converted-space"/>
          <w:sz w:val="28"/>
          <w:szCs w:val="28"/>
        </w:rPr>
        <w:t> </w:t>
      </w:r>
      <w:r w:rsidRPr="005E250A">
        <w:rPr>
          <w:sz w:val="28"/>
          <w:szCs w:val="28"/>
        </w:rPr>
        <w:t>test.PackTest.</w:t>
      </w:r>
      <w:r w:rsidRPr="005E250A">
        <w:rPr>
          <w:rStyle w:val="apple-converted-space"/>
          <w:sz w:val="28"/>
          <w:szCs w:val="28"/>
        </w:rPr>
        <w:t> </w:t>
      </w:r>
      <w:r w:rsidRPr="005E250A">
        <w:rPr>
          <w:sz w:val="28"/>
          <w:szCs w:val="28"/>
        </w:rPr>
        <w:t xml:space="preserve">  </w:t>
      </w:r>
    </w:p>
    <w:p w:rsidR="00E94B8C" w:rsidRPr="005E250A" w:rsidRDefault="00E94B8C" w:rsidP="002465E0">
      <w:pPr>
        <w:shd w:val="clear" w:color="auto" w:fill="FFFFFF"/>
        <w:ind w:firstLine="567"/>
        <w:jc w:val="both"/>
        <w:rPr>
          <w:sz w:val="28"/>
          <w:szCs w:val="28"/>
        </w:rPr>
      </w:pPr>
      <w:r w:rsidRPr="005E250A">
        <w:rPr>
          <w:sz w:val="28"/>
          <w:szCs w:val="28"/>
        </w:rPr>
        <w:t>После оператора package, но до любого определения классов в исход</w:t>
      </w:r>
      <w:r w:rsidRPr="005E250A">
        <w:rPr>
          <w:sz w:val="28"/>
          <w:szCs w:val="28"/>
        </w:rPr>
        <w:softHyphen/>
        <w:t>ном Java-файле, может присутствовать список операторов import. Паке</w:t>
      </w:r>
      <w:r w:rsidRPr="005E250A">
        <w:rPr>
          <w:sz w:val="28"/>
          <w:szCs w:val="28"/>
        </w:rPr>
        <w:softHyphen/>
        <w:t>ты являются хорошим механизмом для отделения классов друг от друга, поэтому все встроенные в Java классы хранятся в пакетах. Общая форма оператора</w:t>
      </w:r>
      <w:r w:rsidRPr="005E250A">
        <w:rPr>
          <w:rStyle w:val="apple-converted-space"/>
          <w:sz w:val="28"/>
          <w:szCs w:val="28"/>
        </w:rPr>
        <w:t> </w:t>
      </w:r>
      <w:r w:rsidRPr="005E250A">
        <w:rPr>
          <w:bCs/>
          <w:sz w:val="28"/>
          <w:szCs w:val="28"/>
        </w:rPr>
        <w:t>import</w:t>
      </w:r>
      <w:r w:rsidRPr="005E250A">
        <w:rPr>
          <w:rStyle w:val="apple-converted-space"/>
          <w:sz w:val="28"/>
          <w:szCs w:val="28"/>
        </w:rPr>
        <w:t> </w:t>
      </w:r>
      <w:r w:rsidRPr="005E250A">
        <w:rPr>
          <w:sz w:val="28"/>
          <w:szCs w:val="28"/>
        </w:rPr>
        <w:t xml:space="preserve">такова: </w:t>
      </w:r>
    </w:p>
    <w:p w:rsidR="00E94B8C" w:rsidRPr="005E250A" w:rsidRDefault="00E94B8C" w:rsidP="002465E0">
      <w:pPr>
        <w:shd w:val="clear" w:color="auto" w:fill="FFFFFF"/>
        <w:ind w:firstLine="567"/>
        <w:jc w:val="both"/>
        <w:rPr>
          <w:bCs/>
          <w:i/>
          <w:iCs/>
          <w:sz w:val="28"/>
          <w:szCs w:val="28"/>
        </w:rPr>
      </w:pPr>
      <w:r w:rsidRPr="005E250A">
        <w:rPr>
          <w:bCs/>
          <w:i/>
          <w:iCs/>
          <w:sz w:val="28"/>
          <w:szCs w:val="28"/>
        </w:rPr>
        <w:t>import пакет1 [.пакет2].(имякласса); // один класс</w:t>
      </w:r>
    </w:p>
    <w:p w:rsidR="00E94B8C" w:rsidRPr="005E250A" w:rsidRDefault="00E94B8C" w:rsidP="002465E0">
      <w:pPr>
        <w:shd w:val="clear" w:color="auto" w:fill="FFFFFF"/>
        <w:ind w:firstLine="567"/>
        <w:jc w:val="both"/>
        <w:rPr>
          <w:sz w:val="28"/>
          <w:szCs w:val="28"/>
        </w:rPr>
      </w:pPr>
      <w:r w:rsidRPr="005E250A">
        <w:rPr>
          <w:bCs/>
          <w:i/>
          <w:iCs/>
          <w:sz w:val="28"/>
          <w:szCs w:val="28"/>
        </w:rPr>
        <w:t>import пакет1 [.пакет2].*; //все классы пакета</w:t>
      </w:r>
    </w:p>
    <w:p w:rsidR="00E94B8C" w:rsidRPr="005E250A" w:rsidRDefault="00E94B8C" w:rsidP="002465E0">
      <w:pPr>
        <w:shd w:val="clear" w:color="auto" w:fill="FFFFFF"/>
        <w:ind w:firstLine="567"/>
        <w:jc w:val="both"/>
        <w:rPr>
          <w:sz w:val="28"/>
          <w:szCs w:val="28"/>
        </w:rPr>
      </w:pPr>
      <w:r w:rsidRPr="005E250A">
        <w:rPr>
          <w:sz w:val="28"/>
          <w:szCs w:val="28"/>
        </w:rPr>
        <w:t>Здесь</w:t>
      </w:r>
      <w:r w:rsidRPr="005E250A">
        <w:rPr>
          <w:rStyle w:val="apple-converted-space"/>
          <w:sz w:val="28"/>
          <w:szCs w:val="28"/>
        </w:rPr>
        <w:t> </w:t>
      </w:r>
      <w:r w:rsidRPr="005E250A">
        <w:rPr>
          <w:i/>
          <w:iCs/>
          <w:sz w:val="28"/>
          <w:szCs w:val="28"/>
        </w:rPr>
        <w:t xml:space="preserve">пакет1 </w:t>
      </w:r>
      <w:r w:rsidRPr="005E250A">
        <w:rPr>
          <w:sz w:val="28"/>
          <w:szCs w:val="28"/>
          <w:shd w:val="clear" w:color="auto" w:fill="FFFFFF"/>
        </w:rPr>
        <w:t xml:space="preserve">– </w:t>
      </w:r>
      <w:r w:rsidRPr="005E250A">
        <w:rPr>
          <w:sz w:val="28"/>
          <w:szCs w:val="28"/>
        </w:rPr>
        <w:t>имя пакета верхнего уровня,</w:t>
      </w:r>
      <w:r w:rsidRPr="005E250A">
        <w:rPr>
          <w:rStyle w:val="apple-converted-space"/>
          <w:sz w:val="28"/>
          <w:szCs w:val="28"/>
        </w:rPr>
        <w:t> </w:t>
      </w:r>
      <w:r w:rsidRPr="005E250A">
        <w:rPr>
          <w:i/>
          <w:iCs/>
          <w:sz w:val="28"/>
          <w:szCs w:val="28"/>
        </w:rPr>
        <w:t xml:space="preserve">пакет2 </w:t>
      </w:r>
      <w:r w:rsidRPr="005E250A">
        <w:rPr>
          <w:sz w:val="28"/>
          <w:szCs w:val="28"/>
          <w:shd w:val="clear" w:color="auto" w:fill="FFFFFF"/>
        </w:rPr>
        <w:t xml:space="preserve">– </w:t>
      </w:r>
      <w:r w:rsidRPr="005E250A">
        <w:rPr>
          <w:sz w:val="28"/>
          <w:szCs w:val="28"/>
        </w:rPr>
        <w:t>это необя</w:t>
      </w:r>
      <w:r w:rsidRPr="005E250A">
        <w:rPr>
          <w:sz w:val="28"/>
          <w:szCs w:val="28"/>
        </w:rPr>
        <w:softHyphen/>
        <w:t>зательное имя пакета, вложенного в первый пакет и отделенное точкой. И, на</w:t>
      </w:r>
      <w:r w:rsidRPr="005E250A">
        <w:rPr>
          <w:sz w:val="28"/>
          <w:szCs w:val="28"/>
        </w:rPr>
        <w:softHyphen/>
        <w:t>конец, после указания пути в иерархии пакетов, указывается либо имя класса, либо метасимвол звездочка. Звездочка означает, что, если Java-транслятору потребуется какой-либо класс, для которого пакет не указан явно, он должен просмотреть все содержимое пакета со звездочкой вмес</w:t>
      </w:r>
      <w:r w:rsidRPr="005E250A">
        <w:rPr>
          <w:sz w:val="28"/>
          <w:szCs w:val="28"/>
        </w:rPr>
        <w:softHyphen/>
        <w:t xml:space="preserve">то имени класса. </w:t>
      </w:r>
    </w:p>
    <w:p w:rsidR="00E94B8C" w:rsidRPr="005E250A" w:rsidRDefault="00E94B8C" w:rsidP="002465E0">
      <w:pPr>
        <w:shd w:val="clear" w:color="auto" w:fill="FFFFFF"/>
        <w:ind w:firstLine="567"/>
        <w:jc w:val="both"/>
        <w:rPr>
          <w:sz w:val="28"/>
          <w:szCs w:val="28"/>
        </w:rPr>
      </w:pPr>
      <w:r w:rsidRPr="005E250A">
        <w:rPr>
          <w:sz w:val="28"/>
          <w:szCs w:val="28"/>
        </w:rPr>
        <w:t>Но использовать без нужды форму</w:t>
      </w:r>
      <w:r w:rsidRPr="005E250A">
        <w:rPr>
          <w:rStyle w:val="apple-converted-space"/>
          <w:sz w:val="28"/>
          <w:szCs w:val="28"/>
        </w:rPr>
        <w:t> </w:t>
      </w:r>
      <w:r w:rsidRPr="005E250A">
        <w:rPr>
          <w:sz w:val="28"/>
          <w:szCs w:val="28"/>
        </w:rPr>
        <w:t>записи оператора import с использованием звездочки</w:t>
      </w:r>
      <w:r w:rsidRPr="005E250A">
        <w:rPr>
          <w:rStyle w:val="apple-converted-space"/>
          <w:sz w:val="28"/>
          <w:szCs w:val="28"/>
        </w:rPr>
        <w:t> </w:t>
      </w:r>
      <w:r w:rsidRPr="005E250A">
        <w:rPr>
          <w:sz w:val="28"/>
          <w:szCs w:val="28"/>
        </w:rPr>
        <w:t xml:space="preserve">не рекомендуется, т.к. </w:t>
      </w:r>
      <w:r w:rsidR="00A15D45" w:rsidRPr="005E250A">
        <w:rPr>
          <w:sz w:val="28"/>
          <w:szCs w:val="28"/>
        </w:rPr>
        <w:t>это может</w:t>
      </w:r>
      <w:r w:rsidRPr="005E250A">
        <w:rPr>
          <w:sz w:val="28"/>
          <w:szCs w:val="28"/>
        </w:rPr>
        <w:t xml:space="preserve"> значительно </w:t>
      </w:r>
      <w:r w:rsidRPr="005E250A">
        <w:rPr>
          <w:sz w:val="28"/>
          <w:szCs w:val="28"/>
        </w:rPr>
        <w:lastRenderedPageBreak/>
        <w:t>увеличить время трансляции кода</w:t>
      </w:r>
      <w:r w:rsidRPr="005E250A">
        <w:rPr>
          <w:rStyle w:val="apple-converted-space"/>
          <w:sz w:val="28"/>
          <w:szCs w:val="28"/>
        </w:rPr>
        <w:t> </w:t>
      </w:r>
      <w:r w:rsidRPr="005E250A">
        <w:rPr>
          <w:sz w:val="28"/>
          <w:szCs w:val="28"/>
        </w:rPr>
        <w:t>(на</w:t>
      </w:r>
      <w:r w:rsidRPr="005E250A">
        <w:rPr>
          <w:rStyle w:val="apple-converted-space"/>
          <w:sz w:val="28"/>
          <w:szCs w:val="28"/>
        </w:rPr>
        <w:t> </w:t>
      </w:r>
      <w:r w:rsidRPr="005E250A">
        <w:rPr>
          <w:sz w:val="28"/>
          <w:szCs w:val="28"/>
        </w:rPr>
        <w:t>скорость работы и размер программы</w:t>
      </w:r>
      <w:r w:rsidRPr="005E250A">
        <w:rPr>
          <w:rStyle w:val="apple-converted-space"/>
          <w:sz w:val="28"/>
          <w:szCs w:val="28"/>
        </w:rPr>
        <w:t> </w:t>
      </w:r>
      <w:r w:rsidRPr="005E250A">
        <w:rPr>
          <w:sz w:val="28"/>
          <w:szCs w:val="28"/>
        </w:rPr>
        <w:t xml:space="preserve">это не влияет). </w:t>
      </w:r>
    </w:p>
    <w:p w:rsidR="00E94B8C" w:rsidRPr="005E250A" w:rsidRDefault="00E94B8C" w:rsidP="002465E0">
      <w:pPr>
        <w:shd w:val="clear" w:color="auto" w:fill="FFFFFF"/>
        <w:ind w:firstLine="567"/>
        <w:jc w:val="both"/>
        <w:rPr>
          <w:sz w:val="28"/>
          <w:szCs w:val="28"/>
        </w:rPr>
      </w:pPr>
      <w:r w:rsidRPr="005E250A">
        <w:rPr>
          <w:sz w:val="28"/>
          <w:szCs w:val="28"/>
        </w:rPr>
        <w:t>Все встроенные в Java классы, которые входят в комплект поставки, хранятся в пакете с именем java. Базовые функции языка хранятся во вложенном пакете java.lang.</w:t>
      </w:r>
      <w:r w:rsidRPr="005E250A">
        <w:rPr>
          <w:rStyle w:val="apple-converted-space"/>
          <w:sz w:val="28"/>
          <w:szCs w:val="28"/>
        </w:rPr>
        <w:t> </w:t>
      </w:r>
      <w:r w:rsidRPr="005E250A">
        <w:rPr>
          <w:sz w:val="28"/>
          <w:szCs w:val="28"/>
        </w:rPr>
        <w:t>Весь этот пакет</w:t>
      </w:r>
      <w:r w:rsidRPr="005E250A">
        <w:rPr>
          <w:rStyle w:val="apple-converted-space"/>
          <w:sz w:val="28"/>
          <w:szCs w:val="28"/>
        </w:rPr>
        <w:t> </w:t>
      </w:r>
      <w:r w:rsidRPr="005E250A">
        <w:rPr>
          <w:sz w:val="28"/>
          <w:szCs w:val="28"/>
        </w:rPr>
        <w:t xml:space="preserve">автоматически импортируется транслятором во все программы. Это эквивалентно размещению в начале каждой программы оператора </w:t>
      </w:r>
    </w:p>
    <w:p w:rsidR="00E94B8C" w:rsidRPr="005E250A" w:rsidRDefault="00E94B8C" w:rsidP="002465E0">
      <w:pPr>
        <w:shd w:val="clear" w:color="auto" w:fill="FFFFFF"/>
        <w:ind w:firstLine="567"/>
        <w:jc w:val="both"/>
        <w:rPr>
          <w:sz w:val="28"/>
          <w:szCs w:val="28"/>
        </w:rPr>
      </w:pPr>
      <w:r w:rsidRPr="005E250A">
        <w:rPr>
          <w:bCs/>
          <w:i/>
          <w:iCs/>
          <w:sz w:val="28"/>
          <w:szCs w:val="28"/>
        </w:rPr>
        <w:t xml:space="preserve">import java.lang.*; </w:t>
      </w:r>
    </w:p>
    <w:p w:rsidR="00E94B8C" w:rsidRPr="005E250A" w:rsidRDefault="00E94B8C" w:rsidP="002465E0">
      <w:pPr>
        <w:shd w:val="clear" w:color="auto" w:fill="FFFFFF"/>
        <w:ind w:firstLine="567"/>
        <w:jc w:val="both"/>
        <w:rPr>
          <w:sz w:val="28"/>
          <w:szCs w:val="28"/>
        </w:rPr>
      </w:pPr>
      <w:r w:rsidRPr="005E250A">
        <w:rPr>
          <w:sz w:val="28"/>
          <w:szCs w:val="28"/>
        </w:rPr>
        <w:t>Если в двух пакетах, подключаемых с помощью формы оператора im</w:t>
      </w:r>
      <w:r w:rsidRPr="005E250A">
        <w:rPr>
          <w:sz w:val="28"/>
          <w:szCs w:val="28"/>
        </w:rPr>
        <w:softHyphen/>
        <w:t>port со звездочкой, есть классы с одинаковыми именами, однако вы их не используете, транслятор не отреагирует. А вот при попытке исполь</w:t>
      </w:r>
      <w:r w:rsidRPr="005E250A">
        <w:rPr>
          <w:sz w:val="28"/>
          <w:szCs w:val="28"/>
        </w:rPr>
        <w:softHyphen/>
        <w:t>зовать такой класс, вы сразу получите сообщение об ошибке, и вам при</w:t>
      </w:r>
      <w:r w:rsidRPr="005E250A">
        <w:rPr>
          <w:sz w:val="28"/>
          <w:szCs w:val="28"/>
        </w:rPr>
        <w:softHyphen/>
        <w:t xml:space="preserve">дется переписать операторы import, чтобы явно указать, класс какого пакета вы имеете ввиду. </w:t>
      </w:r>
    </w:p>
    <w:p w:rsidR="00E94B8C" w:rsidRPr="005E250A" w:rsidRDefault="00E94B8C" w:rsidP="002465E0">
      <w:pPr>
        <w:shd w:val="clear" w:color="auto" w:fill="FFFFFF"/>
        <w:ind w:firstLine="567"/>
        <w:jc w:val="both"/>
        <w:rPr>
          <w:b/>
          <w:bCs/>
          <w:sz w:val="28"/>
          <w:szCs w:val="28"/>
        </w:rPr>
      </w:pPr>
      <w:r w:rsidRPr="005E250A">
        <w:rPr>
          <w:b/>
          <w:bCs/>
          <w:sz w:val="28"/>
          <w:szCs w:val="28"/>
        </w:rPr>
        <w:t>Ограничение доступа</w:t>
      </w:r>
    </w:p>
    <w:p w:rsidR="00E94B8C" w:rsidRPr="005E250A" w:rsidRDefault="00E94B8C" w:rsidP="002465E0">
      <w:pPr>
        <w:shd w:val="clear" w:color="auto" w:fill="FFFFFF"/>
        <w:ind w:firstLine="567"/>
        <w:jc w:val="both"/>
        <w:rPr>
          <w:sz w:val="28"/>
          <w:szCs w:val="28"/>
        </w:rPr>
      </w:pPr>
      <w:r w:rsidRPr="005E250A">
        <w:rPr>
          <w:sz w:val="28"/>
          <w:szCs w:val="28"/>
        </w:rPr>
        <w:t>Java предоставляет несколько уровней защиты, обеспечивающих воз</w:t>
      </w:r>
      <w:r w:rsidRPr="005E250A">
        <w:rPr>
          <w:sz w:val="28"/>
          <w:szCs w:val="28"/>
        </w:rPr>
        <w:softHyphen/>
        <w:t>можность тонкой настройки области видимости данных и методов. Из-за наличия пакетов Java должна уметь работать еще с четырьмя категориями видимости между элементами классов</w:t>
      </w:r>
      <w:r w:rsidRPr="005E250A">
        <w:rPr>
          <w:rStyle w:val="apple-converted-space"/>
          <w:sz w:val="28"/>
          <w:szCs w:val="28"/>
        </w:rPr>
        <w:t> </w:t>
      </w:r>
      <w:r w:rsidRPr="005E250A">
        <w:rPr>
          <w:sz w:val="28"/>
          <w:szCs w:val="28"/>
        </w:rPr>
        <w:t xml:space="preserve">: </w:t>
      </w:r>
    </w:p>
    <w:p w:rsidR="00E94B8C" w:rsidRPr="005E250A" w:rsidRDefault="00E94B8C" w:rsidP="002465E0">
      <w:pPr>
        <w:shd w:val="clear" w:color="auto" w:fill="FFFFFF"/>
        <w:ind w:firstLine="567"/>
        <w:jc w:val="both"/>
        <w:rPr>
          <w:sz w:val="28"/>
          <w:szCs w:val="28"/>
        </w:rPr>
      </w:pPr>
      <w:r w:rsidRPr="005E250A">
        <w:rPr>
          <w:sz w:val="28"/>
          <w:szCs w:val="28"/>
        </w:rPr>
        <w:t xml:space="preserve">• Подклассы в том же пакете. </w:t>
      </w:r>
    </w:p>
    <w:p w:rsidR="00E94B8C" w:rsidRPr="005E250A" w:rsidRDefault="00E94B8C" w:rsidP="002465E0">
      <w:pPr>
        <w:shd w:val="clear" w:color="auto" w:fill="FFFFFF"/>
        <w:ind w:firstLine="567"/>
        <w:jc w:val="both"/>
        <w:rPr>
          <w:sz w:val="28"/>
          <w:szCs w:val="28"/>
        </w:rPr>
      </w:pPr>
      <w:r w:rsidRPr="005E250A">
        <w:rPr>
          <w:sz w:val="28"/>
          <w:szCs w:val="28"/>
        </w:rPr>
        <w:t xml:space="preserve">• Не подклассы в том же пакете. </w:t>
      </w:r>
    </w:p>
    <w:p w:rsidR="00E94B8C" w:rsidRPr="005E250A" w:rsidRDefault="00E94B8C" w:rsidP="002465E0">
      <w:pPr>
        <w:shd w:val="clear" w:color="auto" w:fill="FFFFFF"/>
        <w:ind w:firstLine="567"/>
        <w:jc w:val="both"/>
        <w:rPr>
          <w:sz w:val="28"/>
          <w:szCs w:val="28"/>
        </w:rPr>
      </w:pPr>
      <w:r w:rsidRPr="005E250A">
        <w:rPr>
          <w:sz w:val="28"/>
          <w:szCs w:val="28"/>
        </w:rPr>
        <w:t xml:space="preserve">• Подклассы в различных пакетах. </w:t>
      </w:r>
    </w:p>
    <w:p w:rsidR="00E94B8C" w:rsidRPr="005E250A" w:rsidRDefault="00E94B8C" w:rsidP="002465E0">
      <w:pPr>
        <w:shd w:val="clear" w:color="auto" w:fill="FFFFFF"/>
        <w:ind w:firstLine="567"/>
        <w:jc w:val="both"/>
        <w:rPr>
          <w:sz w:val="28"/>
          <w:szCs w:val="28"/>
        </w:rPr>
      </w:pPr>
      <w:r w:rsidRPr="005E250A">
        <w:rPr>
          <w:sz w:val="28"/>
          <w:szCs w:val="28"/>
        </w:rPr>
        <w:t xml:space="preserve">• Классы, которые не являются подклассами и не входят в тот же пакет. </w:t>
      </w:r>
    </w:p>
    <w:p w:rsidR="00E94B8C" w:rsidRPr="005E250A" w:rsidRDefault="00E94B8C" w:rsidP="002465E0">
      <w:pPr>
        <w:shd w:val="clear" w:color="auto" w:fill="FFFFFF"/>
        <w:ind w:firstLine="567"/>
        <w:jc w:val="both"/>
        <w:rPr>
          <w:sz w:val="28"/>
          <w:szCs w:val="28"/>
        </w:rPr>
      </w:pPr>
      <w:r w:rsidRPr="005E250A">
        <w:rPr>
          <w:sz w:val="28"/>
          <w:szCs w:val="28"/>
        </w:rPr>
        <w:t>В языке Java имеется три уровня доступа, определяемых ключевыми словами: private (закрытый), public (открытый) и protected (защищен</w:t>
      </w:r>
      <w:r w:rsidRPr="005E250A">
        <w:rPr>
          <w:sz w:val="28"/>
          <w:szCs w:val="28"/>
        </w:rPr>
        <w:softHyphen/>
        <w:t xml:space="preserve">ный), которые употребляются в различных комбинациях. Содержимое ячеек таблицы определяет доступность переменной с данной комбинацией модификаторов (столбец) из указанного места (строка). </w:t>
      </w:r>
    </w:p>
    <w:p w:rsidR="002F6269" w:rsidRPr="005E250A" w:rsidRDefault="002F6269" w:rsidP="002465E0">
      <w:pPr>
        <w:shd w:val="clear" w:color="auto" w:fill="FFFFFF"/>
        <w:ind w:firstLine="567"/>
        <w:jc w:val="both"/>
        <w:rPr>
          <w:sz w:val="28"/>
          <w:szCs w:val="28"/>
        </w:rPr>
      </w:pPr>
    </w:p>
    <w:p w:rsidR="006551B1" w:rsidRPr="005E250A" w:rsidRDefault="002F6269" w:rsidP="002465E0">
      <w:pPr>
        <w:shd w:val="clear" w:color="auto" w:fill="FFFFFF"/>
        <w:ind w:firstLine="567"/>
        <w:jc w:val="both"/>
        <w:rPr>
          <w:sz w:val="28"/>
          <w:szCs w:val="28"/>
        </w:rPr>
      </w:pPr>
      <w:r w:rsidRPr="005E250A">
        <w:rPr>
          <w:sz w:val="28"/>
          <w:szCs w:val="28"/>
        </w:rPr>
        <w:t>Таблица 3.2 – Уровни доступа</w:t>
      </w:r>
    </w:p>
    <w:tbl>
      <w:tblPr>
        <w:tblW w:w="0" w:type="auto"/>
        <w:tblInd w:w="40" w:type="dxa"/>
        <w:shd w:val="clear" w:color="auto" w:fill="FFFFFF"/>
        <w:tblCellMar>
          <w:left w:w="0" w:type="dxa"/>
          <w:right w:w="0" w:type="dxa"/>
        </w:tblCellMar>
        <w:tblLook w:val="04A0" w:firstRow="1" w:lastRow="0" w:firstColumn="1" w:lastColumn="0" w:noHBand="0" w:noVBand="1"/>
      </w:tblPr>
      <w:tblGrid>
        <w:gridCol w:w="2410"/>
        <w:gridCol w:w="1134"/>
        <w:gridCol w:w="1684"/>
        <w:gridCol w:w="1293"/>
        <w:gridCol w:w="1122"/>
        <w:gridCol w:w="1146"/>
      </w:tblGrid>
      <w:tr w:rsidR="00E94B8C" w:rsidRPr="005E250A" w:rsidTr="00E94B8C">
        <w:trPr>
          <w:trHeight w:val="500"/>
        </w:trPr>
        <w:tc>
          <w:tcPr>
            <w:tcW w:w="2410" w:type="dxa"/>
            <w:tcBorders>
              <w:top w:val="single" w:sz="6" w:space="0" w:color="auto"/>
              <w:left w:val="single" w:sz="6" w:space="0" w:color="auto"/>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  </w:t>
            </w:r>
          </w:p>
          <w:p w:rsidR="00E94B8C" w:rsidRPr="005E250A" w:rsidRDefault="00E94B8C" w:rsidP="002465E0">
            <w:pPr>
              <w:ind w:firstLine="567"/>
              <w:jc w:val="both"/>
              <w:rPr>
                <w:sz w:val="28"/>
                <w:szCs w:val="28"/>
              </w:rPr>
            </w:pPr>
            <w:r w:rsidRPr="005E250A">
              <w:rPr>
                <w:sz w:val="28"/>
                <w:szCs w:val="28"/>
              </w:rPr>
              <w:t xml:space="preserve">  </w:t>
            </w:r>
          </w:p>
        </w:tc>
        <w:tc>
          <w:tcPr>
            <w:tcW w:w="1134" w:type="dxa"/>
            <w:tcBorders>
              <w:top w:val="single" w:sz="6" w:space="0" w:color="auto"/>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private </w:t>
            </w:r>
          </w:p>
        </w:tc>
        <w:tc>
          <w:tcPr>
            <w:tcW w:w="1684" w:type="dxa"/>
            <w:tcBorders>
              <w:top w:val="single" w:sz="6" w:space="0" w:color="auto"/>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модификатор отсутствует </w:t>
            </w:r>
          </w:p>
        </w:tc>
        <w:tc>
          <w:tcPr>
            <w:tcW w:w="1293" w:type="dxa"/>
            <w:tcBorders>
              <w:top w:val="single" w:sz="6" w:space="0" w:color="auto"/>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private protected </w:t>
            </w:r>
          </w:p>
        </w:tc>
        <w:tc>
          <w:tcPr>
            <w:tcW w:w="1122" w:type="dxa"/>
            <w:tcBorders>
              <w:top w:val="single" w:sz="6" w:space="0" w:color="auto"/>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protected </w:t>
            </w:r>
          </w:p>
        </w:tc>
        <w:tc>
          <w:tcPr>
            <w:tcW w:w="1146" w:type="dxa"/>
            <w:tcBorders>
              <w:top w:val="single" w:sz="6" w:space="0" w:color="auto"/>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public </w:t>
            </w:r>
          </w:p>
        </w:tc>
      </w:tr>
      <w:tr w:rsidR="00E94B8C" w:rsidRPr="005E250A" w:rsidTr="00E94B8C">
        <w:trPr>
          <w:trHeight w:val="500"/>
        </w:trPr>
        <w:tc>
          <w:tcPr>
            <w:tcW w:w="2410" w:type="dxa"/>
            <w:tcBorders>
              <w:top w:val="nil"/>
              <w:left w:val="single" w:sz="6" w:space="0" w:color="auto"/>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тот же класс </w:t>
            </w:r>
          </w:p>
        </w:tc>
        <w:tc>
          <w:tcPr>
            <w:tcW w:w="1134" w:type="dxa"/>
            <w:tcBorders>
              <w:top w:val="nil"/>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684" w:type="dxa"/>
            <w:tcBorders>
              <w:top w:val="nil"/>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293" w:type="dxa"/>
            <w:tcBorders>
              <w:top w:val="nil"/>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22" w:type="dxa"/>
            <w:tcBorders>
              <w:top w:val="nil"/>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46" w:type="dxa"/>
            <w:tcBorders>
              <w:top w:val="nil"/>
              <w:left w:val="nil"/>
              <w:bottom w:val="single" w:sz="6"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r>
      <w:tr w:rsidR="00E94B8C" w:rsidRPr="005E250A" w:rsidTr="00E94B8C">
        <w:trPr>
          <w:trHeight w:val="500"/>
        </w:trPr>
        <w:tc>
          <w:tcPr>
            <w:tcW w:w="2410" w:type="dxa"/>
            <w:tcBorders>
              <w:top w:val="nil"/>
              <w:left w:val="single" w:sz="6" w:space="0" w:color="auto"/>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подкласс в том же пакете </w:t>
            </w:r>
          </w:p>
        </w:tc>
        <w:tc>
          <w:tcPr>
            <w:tcW w:w="1134" w:type="dxa"/>
            <w:tcBorders>
              <w:top w:val="nil"/>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684" w:type="dxa"/>
            <w:tcBorders>
              <w:top w:val="nil"/>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293" w:type="dxa"/>
            <w:tcBorders>
              <w:top w:val="nil"/>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22" w:type="dxa"/>
            <w:tcBorders>
              <w:top w:val="nil"/>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46" w:type="dxa"/>
            <w:tcBorders>
              <w:top w:val="nil"/>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r>
      <w:tr w:rsidR="00E94B8C" w:rsidRPr="005E250A" w:rsidTr="00E94B8C">
        <w:trPr>
          <w:trHeight w:val="500"/>
        </w:trPr>
        <w:tc>
          <w:tcPr>
            <w:tcW w:w="2410" w:type="dxa"/>
            <w:tcBorders>
              <w:top w:val="single" w:sz="6" w:space="0" w:color="auto"/>
              <w:left w:val="single" w:sz="6" w:space="0" w:color="auto"/>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независимый класс в том же пакете </w:t>
            </w:r>
          </w:p>
        </w:tc>
        <w:tc>
          <w:tcPr>
            <w:tcW w:w="1134"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684"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293"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122"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46"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r>
      <w:tr w:rsidR="00E94B8C" w:rsidRPr="005E250A" w:rsidTr="00E94B8C">
        <w:trPr>
          <w:trHeight w:val="500"/>
        </w:trPr>
        <w:tc>
          <w:tcPr>
            <w:tcW w:w="2410" w:type="dxa"/>
            <w:tcBorders>
              <w:top w:val="single" w:sz="6" w:space="0" w:color="auto"/>
              <w:left w:val="single" w:sz="6" w:space="0" w:color="auto"/>
              <w:bottom w:val="nil"/>
              <w:right w:val="single" w:sz="6" w:space="0" w:color="auto"/>
            </w:tcBorders>
            <w:shd w:val="clear" w:color="auto" w:fill="FFFFFF"/>
            <w:tcMar>
              <w:top w:w="0" w:type="dxa"/>
              <w:left w:w="40" w:type="dxa"/>
              <w:bottom w:w="0" w:type="dxa"/>
              <w:right w:w="40" w:type="dxa"/>
            </w:tcMar>
            <w:hideMark/>
          </w:tcPr>
          <w:p w:rsidR="00E94B8C" w:rsidRPr="005E250A" w:rsidRDefault="005C50BE" w:rsidP="002465E0">
            <w:pPr>
              <w:ind w:firstLine="567"/>
              <w:jc w:val="both"/>
              <w:rPr>
                <w:sz w:val="28"/>
                <w:szCs w:val="28"/>
              </w:rPr>
            </w:pPr>
            <w:r w:rsidRPr="005E250A">
              <w:rPr>
                <w:sz w:val="28"/>
                <w:szCs w:val="28"/>
              </w:rPr>
              <w:t>п</w:t>
            </w:r>
            <w:r w:rsidR="00E94B8C" w:rsidRPr="005E250A">
              <w:rPr>
                <w:sz w:val="28"/>
                <w:szCs w:val="28"/>
              </w:rPr>
              <w:t xml:space="preserve">одкласс в другом пакете </w:t>
            </w:r>
          </w:p>
        </w:tc>
        <w:tc>
          <w:tcPr>
            <w:tcW w:w="1134"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684"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293"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22"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c>
          <w:tcPr>
            <w:tcW w:w="1146" w:type="dxa"/>
            <w:tcBorders>
              <w:top w:val="single" w:sz="6" w:space="0" w:color="auto"/>
              <w:left w:val="nil"/>
              <w:bottom w:val="nil"/>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r>
      <w:tr w:rsidR="00E94B8C" w:rsidRPr="005E250A" w:rsidTr="00E94B8C">
        <w:trPr>
          <w:trHeight w:val="500"/>
        </w:trPr>
        <w:tc>
          <w:tcPr>
            <w:tcW w:w="2410"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независимый класс в другом пакете </w:t>
            </w:r>
          </w:p>
        </w:tc>
        <w:tc>
          <w:tcPr>
            <w:tcW w:w="1134" w:type="dxa"/>
            <w:tcBorders>
              <w:top w:val="single" w:sz="4" w:space="0" w:color="auto"/>
              <w:left w:val="nil"/>
              <w:bottom w:val="single" w:sz="4"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684" w:type="dxa"/>
            <w:tcBorders>
              <w:top w:val="single" w:sz="4" w:space="0" w:color="auto"/>
              <w:left w:val="nil"/>
              <w:bottom w:val="single" w:sz="4"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293" w:type="dxa"/>
            <w:tcBorders>
              <w:top w:val="single" w:sz="4" w:space="0" w:color="auto"/>
              <w:left w:val="nil"/>
              <w:bottom w:val="single" w:sz="4"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122" w:type="dxa"/>
            <w:tcBorders>
              <w:top w:val="single" w:sz="4" w:space="0" w:color="auto"/>
              <w:left w:val="nil"/>
              <w:bottom w:val="single" w:sz="4" w:space="0" w:color="auto"/>
              <w:right w:val="single" w:sz="6"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нет </w:t>
            </w:r>
          </w:p>
        </w:tc>
        <w:tc>
          <w:tcPr>
            <w:tcW w:w="1146" w:type="dxa"/>
            <w:tcBorders>
              <w:top w:val="single" w:sz="4" w:space="0" w:color="auto"/>
              <w:left w:val="nil"/>
              <w:bottom w:val="single" w:sz="4" w:space="0" w:color="auto"/>
              <w:right w:val="single" w:sz="4" w:space="0" w:color="auto"/>
            </w:tcBorders>
            <w:shd w:val="clear" w:color="auto" w:fill="FFFFFF"/>
            <w:tcMar>
              <w:top w:w="0" w:type="dxa"/>
              <w:left w:w="40" w:type="dxa"/>
              <w:bottom w:w="0" w:type="dxa"/>
              <w:right w:w="40" w:type="dxa"/>
            </w:tcMar>
            <w:hideMark/>
          </w:tcPr>
          <w:p w:rsidR="00E94B8C" w:rsidRPr="005E250A" w:rsidRDefault="00E94B8C" w:rsidP="002465E0">
            <w:pPr>
              <w:ind w:firstLine="567"/>
              <w:jc w:val="both"/>
              <w:rPr>
                <w:sz w:val="28"/>
                <w:szCs w:val="28"/>
              </w:rPr>
            </w:pPr>
            <w:r w:rsidRPr="005E250A">
              <w:rPr>
                <w:sz w:val="28"/>
                <w:szCs w:val="28"/>
              </w:rPr>
              <w:t xml:space="preserve">да </w:t>
            </w:r>
          </w:p>
        </w:tc>
      </w:tr>
    </w:tbl>
    <w:p w:rsidR="00E94B8C" w:rsidRPr="005E250A" w:rsidRDefault="00E94B8C" w:rsidP="002465E0">
      <w:pPr>
        <w:shd w:val="clear" w:color="auto" w:fill="FFFFFF"/>
        <w:ind w:firstLine="567"/>
        <w:jc w:val="both"/>
        <w:rPr>
          <w:sz w:val="28"/>
          <w:szCs w:val="28"/>
        </w:rPr>
      </w:pPr>
      <w:r w:rsidRPr="005E250A">
        <w:rPr>
          <w:sz w:val="28"/>
          <w:szCs w:val="28"/>
        </w:rPr>
        <w:lastRenderedPageBreak/>
        <w:t xml:space="preserve">  </w:t>
      </w:r>
    </w:p>
    <w:p w:rsidR="00E94B8C" w:rsidRPr="005E250A" w:rsidRDefault="00E94B8C" w:rsidP="002465E0">
      <w:pPr>
        <w:pStyle w:val="ad"/>
        <w:shd w:val="clear" w:color="auto" w:fill="FFFFFF"/>
        <w:spacing w:after="0"/>
        <w:ind w:firstLine="567"/>
        <w:jc w:val="both"/>
        <w:rPr>
          <w:sz w:val="28"/>
          <w:szCs w:val="28"/>
        </w:rPr>
      </w:pPr>
      <w:r w:rsidRPr="005E250A">
        <w:rPr>
          <w:sz w:val="28"/>
          <w:szCs w:val="28"/>
        </w:rPr>
        <w:t>На первый взгляд все это может показаться чрезмерно сложным, но есть несколько правил, которые помогут вам разобраться. Элемент, объ</w:t>
      </w:r>
      <w:r w:rsidRPr="005E250A">
        <w:rPr>
          <w:sz w:val="28"/>
          <w:szCs w:val="28"/>
        </w:rPr>
        <w:softHyphen/>
        <w:t>явленный public, доступен из любого места. Все, что объявлено private, доступно только внутри класса, и нигде больше. Если у элемента вообще не указан модификатор уровня доступа, то такой элемент будет виден из подклассов и классов того же пакета. Именно такой уровень доступа используется в языке Java по умолчанию. Если же вы хотите, чтобы элемент был доступен извне пакета, но только подклассам того класса, которому он принадлежит, вам нужно объявить такой элемент protected. И наконец, если вы хотите, чтобы элемент был доступен только под</w:t>
      </w:r>
      <w:r w:rsidRPr="005E250A">
        <w:rPr>
          <w:sz w:val="28"/>
          <w:szCs w:val="28"/>
        </w:rPr>
        <w:softHyphen/>
        <w:t>классам, причем независимо от того, находятся</w:t>
      </w:r>
      <w:r w:rsidR="006551B1" w:rsidRPr="005E250A">
        <w:rPr>
          <w:sz w:val="28"/>
          <w:szCs w:val="28"/>
        </w:rPr>
        <w:t xml:space="preserve"> ли они в данном пакете или нет, то </w:t>
      </w:r>
      <w:r w:rsidRPr="005E250A">
        <w:rPr>
          <w:sz w:val="28"/>
          <w:szCs w:val="28"/>
        </w:rPr>
        <w:t xml:space="preserve">используйте комбинацию private protected. </w:t>
      </w:r>
    </w:p>
    <w:p w:rsidR="005C50BE" w:rsidRPr="005E250A" w:rsidRDefault="005C50BE" w:rsidP="002465E0">
      <w:pPr>
        <w:pStyle w:val="ad"/>
        <w:shd w:val="clear" w:color="auto" w:fill="FFFFFF"/>
        <w:spacing w:after="0"/>
        <w:ind w:firstLine="567"/>
        <w:jc w:val="both"/>
        <w:rPr>
          <w:sz w:val="28"/>
          <w:szCs w:val="28"/>
        </w:rPr>
      </w:pPr>
    </w:p>
    <w:p w:rsidR="00582A80" w:rsidRPr="005E250A" w:rsidRDefault="005C50BE" w:rsidP="002465E0">
      <w:pPr>
        <w:pStyle w:val="38"/>
        <w:spacing w:before="0" w:after="0" w:line="244" w:lineRule="auto"/>
        <w:ind w:firstLine="567"/>
        <w:rPr>
          <w:rFonts w:ascii="Times New Roman" w:hAnsi="Times New Roman"/>
          <w:sz w:val="28"/>
          <w:szCs w:val="28"/>
        </w:rPr>
      </w:pPr>
      <w:bookmarkStart w:id="18" w:name="_Toc76367053"/>
      <w:bookmarkStart w:id="19" w:name="_Toc90362959"/>
      <w:bookmarkStart w:id="20" w:name="_Toc92796374"/>
      <w:bookmarkStart w:id="21" w:name="_Toc93212467"/>
      <w:r w:rsidRPr="005E250A">
        <w:rPr>
          <w:rFonts w:ascii="Times New Roman" w:hAnsi="Times New Roman"/>
          <w:sz w:val="28"/>
          <w:szCs w:val="28"/>
        </w:rPr>
        <w:t xml:space="preserve">Тема 3.18 </w:t>
      </w:r>
      <w:r w:rsidR="00582A80" w:rsidRPr="005E250A">
        <w:rPr>
          <w:rFonts w:ascii="Times New Roman" w:hAnsi="Times New Roman"/>
          <w:sz w:val="28"/>
          <w:szCs w:val="28"/>
        </w:rPr>
        <w:t xml:space="preserve">Внутренние классы </w:t>
      </w:r>
    </w:p>
    <w:p w:rsidR="005C50BE" w:rsidRPr="005E250A" w:rsidRDefault="005C50BE" w:rsidP="002465E0">
      <w:pPr>
        <w:pStyle w:val="38"/>
        <w:spacing w:before="0" w:after="0" w:line="244" w:lineRule="auto"/>
        <w:ind w:firstLine="567"/>
        <w:rPr>
          <w:rFonts w:ascii="Times New Roman" w:hAnsi="Times New Roman"/>
          <w:sz w:val="28"/>
          <w:szCs w:val="28"/>
        </w:rPr>
      </w:pPr>
    </w:p>
    <w:p w:rsidR="00582A80" w:rsidRPr="005E250A" w:rsidRDefault="00582A80" w:rsidP="002465E0">
      <w:pPr>
        <w:spacing w:line="244" w:lineRule="auto"/>
        <w:ind w:firstLine="567"/>
        <w:jc w:val="both"/>
        <w:rPr>
          <w:sz w:val="28"/>
          <w:szCs w:val="28"/>
        </w:rPr>
      </w:pPr>
      <w:r w:rsidRPr="005E250A">
        <w:rPr>
          <w:sz w:val="28"/>
          <w:szCs w:val="28"/>
        </w:rPr>
        <w:t>Классы могут взаимодействовать друг с другом не только посредством наследования и использования ссылок, но и посредством организации логической структуры с определением одного класса в теле другого.</w:t>
      </w:r>
    </w:p>
    <w:p w:rsidR="00582A80" w:rsidRPr="005E250A" w:rsidRDefault="00582A80" w:rsidP="002465E0">
      <w:pPr>
        <w:spacing w:line="244" w:lineRule="auto"/>
        <w:ind w:firstLine="567"/>
        <w:jc w:val="both"/>
        <w:rPr>
          <w:sz w:val="28"/>
          <w:szCs w:val="28"/>
        </w:rPr>
      </w:pPr>
      <w:r w:rsidRPr="005E250A">
        <w:rPr>
          <w:sz w:val="28"/>
          <w:szCs w:val="28"/>
        </w:rPr>
        <w:t xml:space="preserve">В </w:t>
      </w:r>
      <w:r w:rsidRPr="005E250A">
        <w:rPr>
          <w:sz w:val="28"/>
          <w:szCs w:val="28"/>
          <w:lang w:val="en-US"/>
        </w:rPr>
        <w:t>Java</w:t>
      </w:r>
      <w:r w:rsidRPr="005E250A">
        <w:rPr>
          <w:sz w:val="28"/>
          <w:szCs w:val="28"/>
        </w:rPr>
        <w:t xml:space="preserve"> можно определить (вложить) один класс внутри определения другого класса, что позволяет группировать классы, логически связанные друг с другом, и динамично управлять доступом к ним. С одной стороны, обоснованное использование в коде внутренних классов делает его более эффектным и понятным. С другой стороны, применение внутренних классов есть один из способов сокрытия кода, так как внутренний класс может быть абсолютно недоступен и не виден вне класса-владельца. Внутренние классы также исполь</w:t>
      </w:r>
      <w:r w:rsidRPr="005E250A">
        <w:rPr>
          <w:sz w:val="28"/>
          <w:szCs w:val="28"/>
        </w:rPr>
        <w:softHyphen/>
        <w:t>зуются в качестве блоков прослушивания событий (глава «События»). Одной из важнейших причин использования внутренних классов является возможность независимого наследования внутренними классами. Фактически при этом реализуется множественное наследование со своими преимуществами и проблемами.</w:t>
      </w:r>
    </w:p>
    <w:p w:rsidR="00582A80" w:rsidRPr="005E250A" w:rsidRDefault="00582A80" w:rsidP="002465E0">
      <w:pPr>
        <w:spacing w:line="244" w:lineRule="auto"/>
        <w:ind w:firstLine="567"/>
        <w:jc w:val="both"/>
        <w:rPr>
          <w:sz w:val="28"/>
          <w:szCs w:val="28"/>
        </w:rPr>
      </w:pPr>
      <w:r w:rsidRPr="005E250A">
        <w:rPr>
          <w:sz w:val="28"/>
          <w:szCs w:val="28"/>
        </w:rPr>
        <w:t>В качестве примеров можно рассмотреть взаимосвязи классов «Корабль», «Двигатель» и «Шлюпка». Объект класса «Двигатель» расположен внутри (невидим извне) объекта «Корабль» и его деятельность приводит «Корабль» в движение. Оба этих объекта неразрывно связаны, то есть запустить «Двигатель» можно только посредством использования объекта «Корабль», например, из машинного отделения. Таким образом, перед инициализацией объекта внутреннего класса «Двигатель» должен быть создан объект внешнего класса «Корабль».</w:t>
      </w:r>
    </w:p>
    <w:p w:rsidR="00582A80" w:rsidRPr="005E250A" w:rsidRDefault="00582A80" w:rsidP="002465E0">
      <w:pPr>
        <w:spacing w:line="244" w:lineRule="auto"/>
        <w:ind w:firstLine="567"/>
        <w:jc w:val="both"/>
        <w:rPr>
          <w:sz w:val="28"/>
          <w:szCs w:val="28"/>
        </w:rPr>
      </w:pPr>
      <w:r w:rsidRPr="005E250A">
        <w:rPr>
          <w:sz w:val="28"/>
          <w:szCs w:val="28"/>
        </w:rPr>
        <w:t xml:space="preserve">Класс «Шлюпка» также является логической частью класса «Корабль», однако ситуация с его объектами проще по причине того, что данные объекты могут быть использованы независимо от наличия объекта «Корабль». Объект класса «Шлюпка» только использует имя (на борту) своего внешнего класса. Такой внутренний класс следует определять как </w:t>
      </w:r>
      <w:r w:rsidRPr="005E250A">
        <w:rPr>
          <w:sz w:val="28"/>
          <w:szCs w:val="28"/>
          <w:lang w:val="en-US"/>
        </w:rPr>
        <w:lastRenderedPageBreak/>
        <w:t>static</w:t>
      </w:r>
      <w:r w:rsidRPr="005E250A">
        <w:rPr>
          <w:sz w:val="28"/>
          <w:szCs w:val="28"/>
        </w:rPr>
        <w:t>. Если объект «Шлюпка» используется без привязки к какому-либо судну, то класс следует определять как обычный независимый класс.</w:t>
      </w:r>
    </w:p>
    <w:p w:rsidR="00582A80" w:rsidRPr="005E250A" w:rsidRDefault="00582A80" w:rsidP="002465E0">
      <w:pPr>
        <w:spacing w:line="244" w:lineRule="auto"/>
        <w:ind w:firstLine="567"/>
        <w:jc w:val="both"/>
        <w:rPr>
          <w:sz w:val="28"/>
          <w:szCs w:val="28"/>
        </w:rPr>
      </w:pPr>
      <w:r w:rsidRPr="005E250A">
        <w:rPr>
          <w:sz w:val="28"/>
          <w:szCs w:val="28"/>
        </w:rPr>
        <w:t xml:space="preserve">Вложенные классы могут быть статическими, объявляемыми с модификатором </w:t>
      </w:r>
      <w:r w:rsidRPr="005E250A">
        <w:rPr>
          <w:sz w:val="28"/>
          <w:szCs w:val="28"/>
          <w:lang w:val="en-US"/>
        </w:rPr>
        <w:t>static</w:t>
      </w:r>
      <w:r w:rsidRPr="005E250A">
        <w:rPr>
          <w:sz w:val="28"/>
          <w:szCs w:val="28"/>
        </w:rPr>
        <w:t>, и нестатическими. Статические классы могут обращаться к членам включающего класса не напрямую, а только через его объект. Нестатические внутренние классы имеют доступ ко всем переменным и методам своего внешнего класса-владельца.</w:t>
      </w:r>
    </w:p>
    <w:p w:rsidR="005C50BE" w:rsidRPr="005E250A" w:rsidRDefault="005C50BE" w:rsidP="002465E0">
      <w:pPr>
        <w:spacing w:line="244" w:lineRule="auto"/>
        <w:ind w:firstLine="567"/>
        <w:jc w:val="both"/>
        <w:rPr>
          <w:sz w:val="28"/>
          <w:szCs w:val="28"/>
        </w:rPr>
      </w:pPr>
    </w:p>
    <w:p w:rsidR="00582A80" w:rsidRPr="005E250A" w:rsidRDefault="005C50BE" w:rsidP="002465E0">
      <w:pPr>
        <w:pStyle w:val="38"/>
        <w:spacing w:before="0" w:after="0" w:line="238" w:lineRule="auto"/>
        <w:ind w:firstLine="567"/>
        <w:rPr>
          <w:rFonts w:ascii="Times New Roman" w:hAnsi="Times New Roman"/>
          <w:sz w:val="28"/>
          <w:szCs w:val="28"/>
        </w:rPr>
      </w:pPr>
      <w:bookmarkStart w:id="22" w:name="_Toc94431719"/>
      <w:bookmarkStart w:id="23" w:name="_Toc95293482"/>
      <w:r w:rsidRPr="005E250A">
        <w:rPr>
          <w:rFonts w:ascii="Times New Roman" w:hAnsi="Times New Roman"/>
          <w:sz w:val="28"/>
          <w:szCs w:val="28"/>
        </w:rPr>
        <w:t xml:space="preserve">3.18.1 </w:t>
      </w:r>
      <w:r w:rsidR="00582A80" w:rsidRPr="005E250A">
        <w:rPr>
          <w:rFonts w:ascii="Times New Roman" w:hAnsi="Times New Roman"/>
          <w:sz w:val="28"/>
          <w:szCs w:val="28"/>
        </w:rPr>
        <w:t xml:space="preserve">Внутренние (inner) классы </w:t>
      </w:r>
      <w:bookmarkEnd w:id="18"/>
      <w:bookmarkEnd w:id="19"/>
      <w:bookmarkEnd w:id="20"/>
      <w:bookmarkEnd w:id="21"/>
      <w:bookmarkEnd w:id="22"/>
      <w:bookmarkEnd w:id="23"/>
    </w:p>
    <w:p w:rsidR="00582A80" w:rsidRPr="005E250A" w:rsidRDefault="00582A80" w:rsidP="002465E0">
      <w:pPr>
        <w:pStyle w:val="affc"/>
        <w:spacing w:after="0" w:line="238" w:lineRule="auto"/>
        <w:ind w:firstLine="567"/>
        <w:rPr>
          <w:sz w:val="28"/>
          <w:szCs w:val="28"/>
        </w:rPr>
      </w:pPr>
      <w:r w:rsidRPr="005E250A">
        <w:rPr>
          <w:sz w:val="28"/>
          <w:szCs w:val="28"/>
        </w:rPr>
        <w:t xml:space="preserve">Нестатические вложенные классы принято называть внутренними (inner) классами. Доступ к элементам внутреннего класса возможен из внешнего класса только через объект внутреннего класса, который должен быть создан в коде метода внешнего класса. Объект внутреннего класса всегда ассоциируется (скрыто хранит ссылку) с создавшим его объектом внешнего класса – так называемым внешним (enclosing) объектом. Внешний и внутренний классы </w:t>
      </w:r>
      <w:r w:rsidR="005C50BE" w:rsidRPr="005E250A">
        <w:rPr>
          <w:sz w:val="28"/>
          <w:szCs w:val="28"/>
        </w:rPr>
        <w:t>приведены в листинге 3.30.</w:t>
      </w:r>
    </w:p>
    <w:p w:rsidR="005C50BE" w:rsidRPr="005E250A" w:rsidRDefault="005C50BE" w:rsidP="002465E0">
      <w:pPr>
        <w:pStyle w:val="affc"/>
        <w:spacing w:after="0" w:line="238" w:lineRule="auto"/>
        <w:ind w:firstLine="567"/>
        <w:rPr>
          <w:i/>
          <w:sz w:val="28"/>
          <w:szCs w:val="28"/>
        </w:rPr>
      </w:pPr>
      <w:r w:rsidRPr="005E250A">
        <w:rPr>
          <w:i/>
          <w:sz w:val="28"/>
          <w:szCs w:val="28"/>
        </w:rPr>
        <w:t>Листинг 3.30</w:t>
      </w:r>
    </w:p>
    <w:p w:rsidR="005C50BE" w:rsidRPr="005E250A" w:rsidRDefault="005C50BE" w:rsidP="002465E0">
      <w:pPr>
        <w:pStyle w:val="affc"/>
        <w:spacing w:line="238" w:lineRule="auto"/>
        <w:ind w:firstLine="567"/>
        <w:rPr>
          <w:sz w:val="28"/>
          <w:szCs w:val="28"/>
        </w:rPr>
      </w:pPr>
      <w:r w:rsidRPr="005E250A">
        <w:rPr>
          <w:sz w:val="28"/>
          <w:szCs w:val="28"/>
          <w:lang w:val="en-US"/>
        </w:rPr>
        <w:t>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Ship</w:t>
      </w:r>
      <w:r w:rsidRPr="005E250A">
        <w:rPr>
          <w:sz w:val="28"/>
          <w:szCs w:val="28"/>
        </w:rPr>
        <w:t xml:space="preserve"> {</w:t>
      </w:r>
    </w:p>
    <w:p w:rsidR="005C50BE" w:rsidRPr="005E250A" w:rsidRDefault="005C50BE" w:rsidP="002465E0">
      <w:pPr>
        <w:pStyle w:val="affc"/>
        <w:spacing w:line="238" w:lineRule="auto"/>
        <w:ind w:firstLine="567"/>
        <w:rPr>
          <w:sz w:val="28"/>
          <w:szCs w:val="28"/>
          <w:lang w:val="en-US"/>
        </w:rPr>
      </w:pPr>
      <w:r w:rsidRPr="005E250A">
        <w:rPr>
          <w:sz w:val="28"/>
          <w:szCs w:val="28"/>
          <w:lang w:val="en-US"/>
        </w:rPr>
        <w:t>// поля и конструкторы</w:t>
      </w:r>
    </w:p>
    <w:p w:rsidR="005C50BE" w:rsidRPr="005E250A" w:rsidRDefault="005C50BE" w:rsidP="002465E0">
      <w:pPr>
        <w:pStyle w:val="affc"/>
        <w:spacing w:line="238" w:lineRule="auto"/>
        <w:ind w:firstLine="567"/>
        <w:rPr>
          <w:sz w:val="28"/>
          <w:szCs w:val="28"/>
          <w:lang w:val="en-US"/>
        </w:rPr>
      </w:pPr>
      <w:r w:rsidRPr="005E250A">
        <w:rPr>
          <w:sz w:val="28"/>
          <w:szCs w:val="28"/>
          <w:lang w:val="en-US"/>
        </w:rPr>
        <w:t xml:space="preserve">// abstract, final, private, protected - допустимы </w:t>
      </w:r>
    </w:p>
    <w:p w:rsidR="005C50BE" w:rsidRPr="005E250A" w:rsidRDefault="005C50BE" w:rsidP="002465E0">
      <w:pPr>
        <w:pStyle w:val="affc"/>
        <w:spacing w:line="238" w:lineRule="auto"/>
        <w:ind w:firstLine="567"/>
        <w:rPr>
          <w:sz w:val="28"/>
          <w:szCs w:val="28"/>
        </w:rPr>
      </w:pPr>
      <w:r w:rsidRPr="005E250A">
        <w:rPr>
          <w:sz w:val="28"/>
          <w:szCs w:val="28"/>
          <w:lang w:val="en-US"/>
        </w:rPr>
        <w:t xml:space="preserve">    public</w:t>
      </w:r>
      <w:r w:rsidRPr="005E250A">
        <w:rPr>
          <w:sz w:val="28"/>
          <w:szCs w:val="28"/>
        </w:rPr>
        <w:t xml:space="preserve"> </w:t>
      </w:r>
      <w:r w:rsidRPr="005E250A">
        <w:rPr>
          <w:sz w:val="28"/>
          <w:szCs w:val="28"/>
          <w:lang w:val="en-US"/>
        </w:rPr>
        <w:t>class</w:t>
      </w:r>
      <w:r w:rsidRPr="005E250A">
        <w:rPr>
          <w:sz w:val="28"/>
          <w:szCs w:val="28"/>
        </w:rPr>
        <w:t xml:space="preserve"> </w:t>
      </w:r>
      <w:r w:rsidRPr="005E250A">
        <w:rPr>
          <w:sz w:val="28"/>
          <w:szCs w:val="28"/>
          <w:lang w:val="en-US"/>
        </w:rPr>
        <w:t>Engine</w:t>
      </w:r>
      <w:r w:rsidRPr="005E250A">
        <w:rPr>
          <w:sz w:val="28"/>
          <w:szCs w:val="28"/>
        </w:rPr>
        <w:t xml:space="preserve"> { // определение внутреннего класса</w:t>
      </w:r>
    </w:p>
    <w:p w:rsidR="005C50BE" w:rsidRPr="005E250A" w:rsidRDefault="005C50BE" w:rsidP="002465E0">
      <w:pPr>
        <w:pStyle w:val="affc"/>
        <w:spacing w:line="238" w:lineRule="auto"/>
        <w:ind w:firstLine="567"/>
        <w:rPr>
          <w:sz w:val="28"/>
          <w:szCs w:val="28"/>
          <w:lang w:val="en-US"/>
        </w:rPr>
      </w:pPr>
      <w:r w:rsidRPr="005E250A">
        <w:rPr>
          <w:sz w:val="28"/>
          <w:szCs w:val="28"/>
          <w:lang w:val="en-US"/>
        </w:rPr>
        <w:t>// поля и методы</w:t>
      </w:r>
    </w:p>
    <w:p w:rsidR="005C50BE" w:rsidRPr="005E250A" w:rsidRDefault="005C50BE" w:rsidP="002465E0">
      <w:pPr>
        <w:pStyle w:val="affc"/>
        <w:spacing w:line="238" w:lineRule="auto"/>
        <w:ind w:firstLine="567"/>
        <w:rPr>
          <w:sz w:val="28"/>
          <w:szCs w:val="28"/>
          <w:lang w:val="en-US"/>
        </w:rPr>
      </w:pPr>
      <w:r w:rsidRPr="005E250A">
        <w:rPr>
          <w:sz w:val="28"/>
          <w:szCs w:val="28"/>
          <w:lang w:val="en-US"/>
        </w:rPr>
        <w:t xml:space="preserve">        public void launch() {</w:t>
      </w:r>
    </w:p>
    <w:p w:rsidR="005C50BE" w:rsidRPr="005E250A" w:rsidRDefault="005C50BE" w:rsidP="002465E0">
      <w:pPr>
        <w:pStyle w:val="affc"/>
        <w:spacing w:line="238" w:lineRule="auto"/>
        <w:ind w:firstLine="567"/>
        <w:rPr>
          <w:sz w:val="28"/>
          <w:szCs w:val="28"/>
          <w:lang w:val="en-US"/>
        </w:rPr>
      </w:pPr>
      <w:r w:rsidRPr="005E250A">
        <w:rPr>
          <w:sz w:val="28"/>
          <w:szCs w:val="28"/>
          <w:lang w:val="en-US"/>
        </w:rPr>
        <w:t xml:space="preserve">            System.out.println("Запуск двигателя");</w:t>
      </w:r>
    </w:p>
    <w:p w:rsidR="005C50BE" w:rsidRPr="005E250A" w:rsidRDefault="005C50BE" w:rsidP="002465E0">
      <w:pPr>
        <w:pStyle w:val="affc"/>
        <w:spacing w:line="238" w:lineRule="auto"/>
        <w:ind w:firstLine="567"/>
        <w:rPr>
          <w:sz w:val="28"/>
          <w:szCs w:val="28"/>
        </w:rPr>
      </w:pPr>
      <w:r w:rsidRPr="005E250A">
        <w:rPr>
          <w:sz w:val="28"/>
          <w:szCs w:val="28"/>
          <w:lang w:val="en-US"/>
        </w:rPr>
        <w:t xml:space="preserve">        </w:t>
      </w:r>
      <w:r w:rsidRPr="005E250A">
        <w:rPr>
          <w:sz w:val="28"/>
          <w:szCs w:val="28"/>
        </w:rPr>
        <w:t>}</w:t>
      </w:r>
    </w:p>
    <w:p w:rsidR="005C50BE" w:rsidRPr="005E250A" w:rsidRDefault="005C50BE" w:rsidP="002465E0">
      <w:pPr>
        <w:pStyle w:val="affc"/>
        <w:spacing w:line="238" w:lineRule="auto"/>
        <w:ind w:firstLine="567"/>
        <w:rPr>
          <w:sz w:val="28"/>
          <w:szCs w:val="28"/>
        </w:rPr>
      </w:pPr>
      <w:r w:rsidRPr="005E250A">
        <w:rPr>
          <w:sz w:val="28"/>
          <w:szCs w:val="28"/>
        </w:rPr>
        <w:t xml:space="preserve">    }// конец объявления внутреннего класса</w:t>
      </w:r>
    </w:p>
    <w:p w:rsidR="005C50BE" w:rsidRPr="005E250A" w:rsidRDefault="005C50BE" w:rsidP="002465E0">
      <w:pPr>
        <w:pStyle w:val="affc"/>
        <w:spacing w:line="238" w:lineRule="auto"/>
        <w:ind w:firstLine="567"/>
        <w:rPr>
          <w:sz w:val="28"/>
          <w:szCs w:val="28"/>
        </w:rPr>
      </w:pPr>
      <w:r w:rsidRPr="005E250A">
        <w:rPr>
          <w:sz w:val="28"/>
          <w:szCs w:val="28"/>
        </w:rPr>
        <w:t xml:space="preserve">    </w:t>
      </w:r>
      <w:r w:rsidRPr="005E250A">
        <w:rPr>
          <w:sz w:val="28"/>
          <w:szCs w:val="28"/>
          <w:lang w:val="en-US"/>
        </w:rPr>
        <w:t>public</w:t>
      </w:r>
      <w:r w:rsidRPr="005E250A">
        <w:rPr>
          <w:sz w:val="28"/>
          <w:szCs w:val="28"/>
        </w:rPr>
        <w:t xml:space="preserve"> </w:t>
      </w:r>
      <w:r w:rsidRPr="005E250A">
        <w:rPr>
          <w:sz w:val="28"/>
          <w:szCs w:val="28"/>
          <w:lang w:val="en-US"/>
        </w:rPr>
        <w:t>void</w:t>
      </w:r>
      <w:r w:rsidRPr="005E250A">
        <w:rPr>
          <w:sz w:val="28"/>
          <w:szCs w:val="28"/>
        </w:rPr>
        <w:t xml:space="preserve"> </w:t>
      </w:r>
      <w:r w:rsidRPr="005E250A">
        <w:rPr>
          <w:sz w:val="28"/>
          <w:szCs w:val="28"/>
          <w:lang w:val="en-US"/>
        </w:rPr>
        <w:t>init</w:t>
      </w:r>
      <w:r w:rsidRPr="005E250A">
        <w:rPr>
          <w:sz w:val="28"/>
          <w:szCs w:val="28"/>
        </w:rPr>
        <w:t>() {//  метод внешнего класса</w:t>
      </w:r>
    </w:p>
    <w:p w:rsidR="005C50BE" w:rsidRPr="005E250A" w:rsidRDefault="005C50BE" w:rsidP="002465E0">
      <w:pPr>
        <w:pStyle w:val="affc"/>
        <w:spacing w:line="238" w:lineRule="auto"/>
        <w:ind w:firstLine="567"/>
        <w:rPr>
          <w:sz w:val="28"/>
          <w:szCs w:val="28"/>
        </w:rPr>
      </w:pPr>
      <w:r w:rsidRPr="005E250A">
        <w:rPr>
          <w:sz w:val="28"/>
          <w:szCs w:val="28"/>
        </w:rPr>
        <w:t>// объявление объекта внутреннего класса</w:t>
      </w:r>
    </w:p>
    <w:p w:rsidR="005C50BE" w:rsidRPr="005E250A" w:rsidRDefault="005C50BE" w:rsidP="002465E0">
      <w:pPr>
        <w:pStyle w:val="affc"/>
        <w:spacing w:line="238" w:lineRule="auto"/>
        <w:ind w:firstLine="567"/>
        <w:rPr>
          <w:sz w:val="28"/>
          <w:szCs w:val="28"/>
        </w:rPr>
      </w:pPr>
      <w:r w:rsidRPr="005E250A">
        <w:rPr>
          <w:sz w:val="28"/>
          <w:szCs w:val="28"/>
        </w:rPr>
        <w:t xml:space="preserve">        </w:t>
      </w:r>
      <w:r w:rsidRPr="005E250A">
        <w:rPr>
          <w:sz w:val="28"/>
          <w:szCs w:val="28"/>
          <w:lang w:val="en-US"/>
        </w:rPr>
        <w:t>Engine</w:t>
      </w:r>
      <w:r w:rsidRPr="005E250A">
        <w:rPr>
          <w:sz w:val="28"/>
          <w:szCs w:val="28"/>
        </w:rPr>
        <w:t xml:space="preserve"> </w:t>
      </w:r>
      <w:r w:rsidRPr="005E250A">
        <w:rPr>
          <w:sz w:val="28"/>
          <w:szCs w:val="28"/>
          <w:lang w:val="en-US"/>
        </w:rPr>
        <w:t>eng</w:t>
      </w:r>
      <w:r w:rsidRPr="005E250A">
        <w:rPr>
          <w:sz w:val="28"/>
          <w:szCs w:val="28"/>
        </w:rPr>
        <w:t xml:space="preserve"> = </w:t>
      </w:r>
      <w:r w:rsidRPr="005E250A">
        <w:rPr>
          <w:sz w:val="28"/>
          <w:szCs w:val="28"/>
          <w:lang w:val="en-US"/>
        </w:rPr>
        <w:t>new</w:t>
      </w:r>
      <w:r w:rsidRPr="005E250A">
        <w:rPr>
          <w:sz w:val="28"/>
          <w:szCs w:val="28"/>
        </w:rPr>
        <w:t xml:space="preserve"> </w:t>
      </w:r>
      <w:r w:rsidRPr="005E250A">
        <w:rPr>
          <w:sz w:val="28"/>
          <w:szCs w:val="28"/>
          <w:lang w:val="en-US"/>
        </w:rPr>
        <w:t>Engine</w:t>
      </w:r>
      <w:r w:rsidRPr="005E250A">
        <w:rPr>
          <w:sz w:val="28"/>
          <w:szCs w:val="28"/>
        </w:rPr>
        <w:t>();</w:t>
      </w:r>
    </w:p>
    <w:p w:rsidR="005C50BE" w:rsidRPr="005E250A" w:rsidRDefault="005C50BE" w:rsidP="002465E0">
      <w:pPr>
        <w:pStyle w:val="affc"/>
        <w:spacing w:line="238" w:lineRule="auto"/>
        <w:ind w:firstLine="567"/>
        <w:rPr>
          <w:sz w:val="28"/>
          <w:szCs w:val="28"/>
        </w:rPr>
      </w:pPr>
      <w:r w:rsidRPr="005E250A">
        <w:rPr>
          <w:sz w:val="28"/>
          <w:szCs w:val="28"/>
        </w:rPr>
        <w:t xml:space="preserve">        </w:t>
      </w:r>
      <w:r w:rsidRPr="005E250A">
        <w:rPr>
          <w:sz w:val="28"/>
          <w:szCs w:val="28"/>
          <w:lang w:val="en-US"/>
        </w:rPr>
        <w:t>eng</w:t>
      </w:r>
      <w:r w:rsidRPr="005E250A">
        <w:rPr>
          <w:sz w:val="28"/>
          <w:szCs w:val="28"/>
        </w:rPr>
        <w:t>.</w:t>
      </w:r>
      <w:r w:rsidRPr="005E250A">
        <w:rPr>
          <w:sz w:val="28"/>
          <w:szCs w:val="28"/>
          <w:lang w:val="en-US"/>
        </w:rPr>
        <w:t>launch</w:t>
      </w:r>
      <w:r w:rsidRPr="005E250A">
        <w:rPr>
          <w:sz w:val="28"/>
          <w:szCs w:val="28"/>
        </w:rPr>
        <w:t>();</w:t>
      </w:r>
    </w:p>
    <w:p w:rsidR="005C50BE" w:rsidRPr="005E250A" w:rsidRDefault="005C50BE" w:rsidP="002465E0">
      <w:pPr>
        <w:pStyle w:val="affc"/>
        <w:spacing w:line="238" w:lineRule="auto"/>
        <w:ind w:firstLine="567"/>
        <w:rPr>
          <w:sz w:val="28"/>
          <w:szCs w:val="28"/>
        </w:rPr>
      </w:pPr>
      <w:r w:rsidRPr="005E250A">
        <w:rPr>
          <w:sz w:val="28"/>
          <w:szCs w:val="28"/>
        </w:rPr>
        <w:t xml:space="preserve">    }</w:t>
      </w:r>
    </w:p>
    <w:p w:rsidR="005C50BE" w:rsidRPr="005E250A" w:rsidRDefault="005C50BE" w:rsidP="002465E0">
      <w:pPr>
        <w:pStyle w:val="affc"/>
        <w:spacing w:after="0" w:line="238" w:lineRule="auto"/>
        <w:ind w:firstLine="567"/>
        <w:rPr>
          <w:sz w:val="28"/>
          <w:szCs w:val="28"/>
        </w:rPr>
      </w:pPr>
      <w:r w:rsidRPr="005E250A">
        <w:rPr>
          <w:sz w:val="28"/>
          <w:szCs w:val="28"/>
        </w:rPr>
        <w:t>}</w:t>
      </w:r>
    </w:p>
    <w:p w:rsidR="00582A80" w:rsidRPr="005E250A" w:rsidRDefault="00582A80" w:rsidP="002465E0">
      <w:pPr>
        <w:pStyle w:val="affc"/>
        <w:spacing w:after="0" w:line="238" w:lineRule="auto"/>
        <w:ind w:firstLine="567"/>
        <w:rPr>
          <w:sz w:val="28"/>
          <w:szCs w:val="28"/>
        </w:rPr>
      </w:pPr>
      <w:r w:rsidRPr="005E250A">
        <w:rPr>
          <w:sz w:val="28"/>
          <w:szCs w:val="28"/>
        </w:rPr>
        <w:t xml:space="preserve">При таком объявлении объекта внутреннего класса </w:t>
      </w:r>
      <w:r w:rsidRPr="005E250A">
        <w:rPr>
          <w:sz w:val="28"/>
          <w:szCs w:val="28"/>
          <w:lang w:val="en-US"/>
        </w:rPr>
        <w:t>Engine</w:t>
      </w:r>
      <w:r w:rsidRPr="005E250A">
        <w:rPr>
          <w:sz w:val="28"/>
          <w:szCs w:val="28"/>
        </w:rPr>
        <w:t xml:space="preserve"> в методе внешнего класса </w:t>
      </w:r>
      <w:r w:rsidRPr="005E250A">
        <w:rPr>
          <w:sz w:val="28"/>
          <w:szCs w:val="28"/>
          <w:lang w:val="en-US"/>
        </w:rPr>
        <w:t>Ship</w:t>
      </w:r>
      <w:r w:rsidRPr="005E250A">
        <w:rPr>
          <w:sz w:val="28"/>
          <w:szCs w:val="28"/>
        </w:rPr>
        <w:t xml:space="preserve"> нет реального отличия от использования какого-либо другого внешнего класса, кроме объявления внутри класса </w:t>
      </w:r>
      <w:r w:rsidRPr="005E250A">
        <w:rPr>
          <w:sz w:val="28"/>
          <w:szCs w:val="28"/>
          <w:lang w:val="en-US"/>
        </w:rPr>
        <w:t>Ship</w:t>
      </w:r>
      <w:r w:rsidRPr="005E250A">
        <w:rPr>
          <w:sz w:val="28"/>
          <w:szCs w:val="28"/>
        </w:rPr>
        <w:t>. Использование объекта внутреннего класса вне своего внешнего класса возможно только при наличии доступа (видимости) и при объявлении ссылки в виде:</w:t>
      </w:r>
    </w:p>
    <w:p w:rsidR="00582A80" w:rsidRPr="005E250A" w:rsidRDefault="00582A80" w:rsidP="002465E0">
      <w:pPr>
        <w:pStyle w:val="affc"/>
        <w:spacing w:after="0"/>
        <w:ind w:firstLine="567"/>
        <w:rPr>
          <w:sz w:val="28"/>
          <w:szCs w:val="28"/>
          <w:lang w:val="en-US"/>
        </w:rPr>
      </w:pPr>
      <w:r w:rsidRPr="005E250A">
        <w:rPr>
          <w:sz w:val="28"/>
          <w:szCs w:val="28"/>
          <w:lang w:val="en-US"/>
        </w:rPr>
        <w:t>Ship.Engine obj = new Ship().new Engine();</w:t>
      </w:r>
    </w:p>
    <w:p w:rsidR="00582A80" w:rsidRPr="005E250A" w:rsidRDefault="00582A80" w:rsidP="002465E0">
      <w:pPr>
        <w:pStyle w:val="affc"/>
        <w:spacing w:after="0"/>
        <w:ind w:firstLine="567"/>
        <w:rPr>
          <w:sz w:val="28"/>
          <w:szCs w:val="28"/>
        </w:rPr>
      </w:pPr>
      <w:r w:rsidRPr="005E250A">
        <w:rPr>
          <w:sz w:val="28"/>
          <w:szCs w:val="28"/>
        </w:rPr>
        <w:t xml:space="preserve">Основное отличие от внешнего класса состоит в больших возможностях ограничения видимости внутреннего класса по сравнению с обычным внешним классом. Внутренний класс может быть объявлен как </w:t>
      </w:r>
      <w:r w:rsidRPr="005E250A">
        <w:rPr>
          <w:sz w:val="28"/>
          <w:szCs w:val="28"/>
          <w:lang w:val="en-US"/>
        </w:rPr>
        <w:t>private</w:t>
      </w:r>
      <w:r w:rsidRPr="005E250A">
        <w:rPr>
          <w:sz w:val="28"/>
          <w:szCs w:val="28"/>
        </w:rPr>
        <w:t xml:space="preserve">, что </w:t>
      </w:r>
      <w:r w:rsidRPr="005E250A">
        <w:rPr>
          <w:sz w:val="28"/>
          <w:szCs w:val="28"/>
        </w:rPr>
        <w:lastRenderedPageBreak/>
        <w:t xml:space="preserve">обеспечивает его полную невидимость вне класса-владельца и надежное сокрытие реализации. В этом случае ссылку </w:t>
      </w:r>
      <w:r w:rsidRPr="005E250A">
        <w:rPr>
          <w:sz w:val="28"/>
          <w:szCs w:val="28"/>
          <w:lang w:val="en-US"/>
        </w:rPr>
        <w:t>obj</w:t>
      </w:r>
      <w:r w:rsidRPr="005E250A">
        <w:rPr>
          <w:sz w:val="28"/>
          <w:szCs w:val="28"/>
        </w:rPr>
        <w:t xml:space="preserve">, приведенную выше, объявить было бы нельзя. Создать объект такого класса можно только в методах и логических блоках внешнего класса. Использование </w:t>
      </w:r>
      <w:r w:rsidRPr="005E250A">
        <w:rPr>
          <w:sz w:val="28"/>
          <w:szCs w:val="28"/>
          <w:lang w:val="en-US"/>
        </w:rPr>
        <w:t>protected</w:t>
      </w:r>
      <w:r w:rsidRPr="005E250A">
        <w:rPr>
          <w:sz w:val="28"/>
          <w:szCs w:val="28"/>
        </w:rPr>
        <w:t xml:space="preserve"> позволяет получить доступ к внутреннему классу для класса в другом пакете, являющегося суперклассом внешнего класса.</w:t>
      </w:r>
    </w:p>
    <w:p w:rsidR="00582A80" w:rsidRPr="005E250A" w:rsidRDefault="00582A80" w:rsidP="002465E0">
      <w:pPr>
        <w:pStyle w:val="12"/>
        <w:spacing w:before="0" w:beforeAutospacing="0" w:after="0" w:afterAutospacing="0"/>
        <w:ind w:firstLine="567"/>
        <w:jc w:val="both"/>
        <w:rPr>
          <w:szCs w:val="28"/>
        </w:rPr>
      </w:pPr>
      <w:r w:rsidRPr="005E250A">
        <w:rPr>
          <w:szCs w:val="28"/>
        </w:rPr>
        <w:t xml:space="preserve">После компиляции объектный модуль, соответствующий внутреннему классу, получит имя </w:t>
      </w:r>
      <w:r w:rsidRPr="005E250A">
        <w:rPr>
          <w:szCs w:val="28"/>
          <w:lang w:val="en-US"/>
        </w:rPr>
        <w:t>Ship</w:t>
      </w:r>
      <w:r w:rsidRPr="005E250A">
        <w:rPr>
          <w:szCs w:val="28"/>
        </w:rPr>
        <w:t>$</w:t>
      </w:r>
      <w:r w:rsidRPr="005E250A">
        <w:rPr>
          <w:szCs w:val="28"/>
          <w:lang w:val="en-US"/>
        </w:rPr>
        <w:t>Engine</w:t>
      </w:r>
      <w:r w:rsidRPr="005E250A">
        <w:rPr>
          <w:szCs w:val="28"/>
        </w:rPr>
        <w:t>.</w:t>
      </w:r>
      <w:r w:rsidRPr="005E250A">
        <w:rPr>
          <w:szCs w:val="28"/>
          <w:lang w:val="en-US"/>
        </w:rPr>
        <w:t>class</w:t>
      </w:r>
      <w:r w:rsidRPr="005E250A">
        <w:rPr>
          <w:szCs w:val="28"/>
        </w:rPr>
        <w:t>.</w:t>
      </w:r>
    </w:p>
    <w:p w:rsidR="00582A80" w:rsidRPr="005E250A" w:rsidRDefault="00582A80" w:rsidP="002465E0">
      <w:pPr>
        <w:pStyle w:val="affc"/>
        <w:spacing w:after="0"/>
        <w:ind w:firstLine="567"/>
        <w:rPr>
          <w:sz w:val="28"/>
          <w:szCs w:val="28"/>
          <w:lang w:val="en-US"/>
        </w:rPr>
      </w:pPr>
      <w:r w:rsidRPr="005E250A">
        <w:rPr>
          <w:sz w:val="28"/>
          <w:szCs w:val="28"/>
        </w:rPr>
        <w:t>Методы внутреннего класса имеют прямой доступ ко всем полям и методам внешнего класса, в то же время внешний класс может получить доступ к содержимому внутреннего класса только после создания объекта внутреннего класса. Внутренние классы не могут содержать статические атрибуты и методы, кроме констант (final static). Внутренние классы имеют право наследовать другие классы, реализовывать интерфейсы и выступать в роли объектов наследования. Допустимо</w:t>
      </w:r>
      <w:r w:rsidRPr="005E250A">
        <w:rPr>
          <w:sz w:val="28"/>
          <w:szCs w:val="28"/>
          <w:lang w:val="en-US"/>
        </w:rPr>
        <w:t xml:space="preserve"> </w:t>
      </w:r>
      <w:r w:rsidRPr="005E250A">
        <w:rPr>
          <w:sz w:val="28"/>
          <w:szCs w:val="28"/>
        </w:rPr>
        <w:t>наследование</w:t>
      </w:r>
      <w:r w:rsidRPr="005E250A">
        <w:rPr>
          <w:sz w:val="28"/>
          <w:szCs w:val="28"/>
          <w:lang w:val="en-US"/>
        </w:rPr>
        <w:t xml:space="preserve"> </w:t>
      </w:r>
      <w:r w:rsidRPr="005E250A">
        <w:rPr>
          <w:sz w:val="28"/>
          <w:szCs w:val="28"/>
        </w:rPr>
        <w:t>следующего</w:t>
      </w:r>
      <w:r w:rsidRPr="005E250A">
        <w:rPr>
          <w:sz w:val="28"/>
          <w:szCs w:val="28"/>
          <w:lang w:val="en-US"/>
        </w:rPr>
        <w:t xml:space="preserve"> </w:t>
      </w:r>
      <w:r w:rsidRPr="005E250A">
        <w:rPr>
          <w:sz w:val="28"/>
          <w:szCs w:val="28"/>
        </w:rPr>
        <w:t>вида</w:t>
      </w:r>
      <w:r w:rsidRPr="005E250A">
        <w:rPr>
          <w:sz w:val="28"/>
          <w:szCs w:val="28"/>
          <w:lang w:val="en-US"/>
        </w:rPr>
        <w:t>:</w:t>
      </w:r>
    </w:p>
    <w:p w:rsidR="005C50BE" w:rsidRPr="005E250A" w:rsidRDefault="005C50BE" w:rsidP="002465E0">
      <w:pPr>
        <w:spacing w:line="245" w:lineRule="auto"/>
        <w:ind w:firstLine="567"/>
        <w:jc w:val="both"/>
        <w:rPr>
          <w:sz w:val="28"/>
          <w:szCs w:val="28"/>
          <w:lang w:val="en-US"/>
        </w:rPr>
      </w:pPr>
      <w:r w:rsidRPr="005E250A">
        <w:rPr>
          <w:sz w:val="28"/>
          <w:szCs w:val="28"/>
          <w:lang w:val="en-US"/>
        </w:rPr>
        <w:t>public class WarShip extends Ship {</w:t>
      </w:r>
    </w:p>
    <w:p w:rsidR="005C50BE" w:rsidRPr="005E250A" w:rsidRDefault="005C50BE" w:rsidP="002465E0">
      <w:pPr>
        <w:spacing w:line="245" w:lineRule="auto"/>
        <w:ind w:firstLine="567"/>
        <w:jc w:val="both"/>
        <w:rPr>
          <w:sz w:val="28"/>
          <w:szCs w:val="28"/>
          <w:lang w:val="en-US"/>
        </w:rPr>
      </w:pPr>
      <w:r w:rsidRPr="005E250A">
        <w:rPr>
          <w:sz w:val="28"/>
          <w:szCs w:val="28"/>
          <w:lang w:val="en-US"/>
        </w:rPr>
        <w:t xml:space="preserve">    protected class SpecialEngine extends Engine {</w:t>
      </w:r>
    </w:p>
    <w:p w:rsidR="005C50BE" w:rsidRPr="005E250A" w:rsidRDefault="005C50BE" w:rsidP="002465E0">
      <w:pPr>
        <w:spacing w:line="245" w:lineRule="auto"/>
        <w:ind w:firstLine="567"/>
        <w:jc w:val="both"/>
        <w:rPr>
          <w:sz w:val="28"/>
          <w:szCs w:val="28"/>
        </w:rPr>
      </w:pPr>
      <w:r w:rsidRPr="005E250A">
        <w:rPr>
          <w:sz w:val="28"/>
          <w:szCs w:val="28"/>
          <w:lang w:val="en-US"/>
        </w:rPr>
        <w:t xml:space="preserve">    </w:t>
      </w:r>
      <w:r w:rsidRPr="005E250A">
        <w:rPr>
          <w:sz w:val="28"/>
          <w:szCs w:val="28"/>
        </w:rPr>
        <w:t>}</w:t>
      </w:r>
    </w:p>
    <w:p w:rsidR="005C50BE" w:rsidRPr="005E250A" w:rsidRDefault="005C50BE" w:rsidP="002465E0">
      <w:pPr>
        <w:spacing w:line="245" w:lineRule="auto"/>
        <w:ind w:firstLine="567"/>
        <w:jc w:val="both"/>
        <w:rPr>
          <w:sz w:val="28"/>
          <w:szCs w:val="28"/>
        </w:rPr>
      </w:pPr>
      <w:r w:rsidRPr="005E250A">
        <w:rPr>
          <w:sz w:val="28"/>
          <w:szCs w:val="28"/>
        </w:rPr>
        <w:t>}</w:t>
      </w:r>
    </w:p>
    <w:p w:rsidR="00582A80" w:rsidRPr="005E250A" w:rsidRDefault="00582A80" w:rsidP="002465E0">
      <w:pPr>
        <w:spacing w:line="245" w:lineRule="auto"/>
        <w:ind w:firstLine="567"/>
        <w:jc w:val="both"/>
        <w:rPr>
          <w:sz w:val="28"/>
          <w:szCs w:val="28"/>
        </w:rPr>
      </w:pPr>
      <w:r w:rsidRPr="005E250A">
        <w:rPr>
          <w:sz w:val="28"/>
          <w:szCs w:val="28"/>
        </w:rPr>
        <w:t xml:space="preserve">Если внутренний класс наследуется обычным образом другим классом (после </w:t>
      </w:r>
      <w:r w:rsidRPr="005E250A">
        <w:rPr>
          <w:sz w:val="28"/>
          <w:szCs w:val="28"/>
          <w:lang w:val="en-US"/>
        </w:rPr>
        <w:t>extends</w:t>
      </w:r>
      <w:r w:rsidRPr="005E250A">
        <w:rPr>
          <w:sz w:val="28"/>
          <w:szCs w:val="28"/>
        </w:rPr>
        <w:t xml:space="preserve"> указывается ИмяВнешнегоКласса.ИмяВнутреннегоКласса), то он теряет доступ к полям своего внешнего класса, в котором он был объявлен.</w:t>
      </w:r>
    </w:p>
    <w:p w:rsidR="005C50BE" w:rsidRPr="005E250A" w:rsidRDefault="005C50BE" w:rsidP="002465E0">
      <w:pPr>
        <w:spacing w:line="245" w:lineRule="auto"/>
        <w:ind w:firstLine="567"/>
        <w:jc w:val="both"/>
        <w:rPr>
          <w:sz w:val="28"/>
          <w:szCs w:val="28"/>
          <w:lang w:val="en-US"/>
        </w:rPr>
      </w:pPr>
      <w:r w:rsidRPr="005E250A">
        <w:rPr>
          <w:sz w:val="28"/>
          <w:szCs w:val="28"/>
          <w:lang w:val="en-US"/>
        </w:rPr>
        <w:t>public class Motor extends Ship.Engine {</w:t>
      </w:r>
    </w:p>
    <w:p w:rsidR="005C50BE" w:rsidRPr="005E250A" w:rsidRDefault="005C50BE" w:rsidP="002465E0">
      <w:pPr>
        <w:spacing w:line="245" w:lineRule="auto"/>
        <w:ind w:firstLine="567"/>
        <w:jc w:val="both"/>
        <w:rPr>
          <w:sz w:val="28"/>
          <w:szCs w:val="28"/>
          <w:lang w:val="en-US"/>
        </w:rPr>
      </w:pPr>
      <w:r w:rsidRPr="005E250A">
        <w:rPr>
          <w:sz w:val="28"/>
          <w:szCs w:val="28"/>
          <w:lang w:val="en-US"/>
        </w:rPr>
        <w:t xml:space="preserve">    public Motor(Ship obj) {</w:t>
      </w:r>
    </w:p>
    <w:p w:rsidR="005C50BE" w:rsidRPr="005E250A" w:rsidRDefault="005C50BE" w:rsidP="002465E0">
      <w:pPr>
        <w:spacing w:line="245" w:lineRule="auto"/>
        <w:ind w:firstLine="567"/>
        <w:jc w:val="both"/>
        <w:rPr>
          <w:sz w:val="28"/>
          <w:szCs w:val="28"/>
          <w:lang w:val="en-US"/>
        </w:rPr>
      </w:pPr>
      <w:r w:rsidRPr="005E250A">
        <w:rPr>
          <w:sz w:val="28"/>
          <w:szCs w:val="28"/>
          <w:lang w:val="en-US"/>
        </w:rPr>
        <w:t xml:space="preserve">        obj.super();</w:t>
      </w:r>
    </w:p>
    <w:p w:rsidR="005C50BE" w:rsidRPr="005E250A" w:rsidRDefault="005C50BE" w:rsidP="002465E0">
      <w:pPr>
        <w:spacing w:line="245" w:lineRule="auto"/>
        <w:ind w:firstLine="567"/>
        <w:jc w:val="both"/>
        <w:rPr>
          <w:sz w:val="28"/>
          <w:szCs w:val="28"/>
        </w:rPr>
      </w:pPr>
      <w:r w:rsidRPr="005E250A">
        <w:rPr>
          <w:sz w:val="28"/>
          <w:szCs w:val="28"/>
          <w:lang w:val="en-US"/>
        </w:rPr>
        <w:t xml:space="preserve">    </w:t>
      </w:r>
      <w:r w:rsidRPr="005E250A">
        <w:rPr>
          <w:sz w:val="28"/>
          <w:szCs w:val="28"/>
        </w:rPr>
        <w:t>}</w:t>
      </w:r>
    </w:p>
    <w:p w:rsidR="005C50BE" w:rsidRPr="005E250A" w:rsidRDefault="005C50BE" w:rsidP="002465E0">
      <w:pPr>
        <w:spacing w:line="245" w:lineRule="auto"/>
        <w:ind w:firstLine="567"/>
        <w:jc w:val="both"/>
        <w:rPr>
          <w:sz w:val="28"/>
          <w:szCs w:val="28"/>
        </w:rPr>
      </w:pPr>
      <w:r w:rsidRPr="005E250A">
        <w:rPr>
          <w:sz w:val="28"/>
          <w:szCs w:val="28"/>
        </w:rPr>
        <w:t>}</w:t>
      </w:r>
    </w:p>
    <w:p w:rsidR="00582A80" w:rsidRPr="005E250A" w:rsidRDefault="00582A80" w:rsidP="002465E0">
      <w:pPr>
        <w:spacing w:line="245" w:lineRule="auto"/>
        <w:ind w:firstLine="567"/>
        <w:jc w:val="both"/>
        <w:rPr>
          <w:sz w:val="28"/>
          <w:szCs w:val="28"/>
        </w:rPr>
      </w:pPr>
      <w:r w:rsidRPr="005E250A">
        <w:rPr>
          <w:sz w:val="28"/>
          <w:szCs w:val="28"/>
        </w:rPr>
        <w:t xml:space="preserve">В данном случае конструктор класса </w:t>
      </w:r>
      <w:r w:rsidRPr="005E250A">
        <w:rPr>
          <w:sz w:val="28"/>
          <w:szCs w:val="28"/>
          <w:lang w:val="en-US"/>
        </w:rPr>
        <w:t>Motor</w:t>
      </w:r>
      <w:r w:rsidRPr="005E250A">
        <w:rPr>
          <w:sz w:val="28"/>
          <w:szCs w:val="28"/>
        </w:rPr>
        <w:t xml:space="preserve"> должен быть объявлен с параметром типа </w:t>
      </w:r>
      <w:r w:rsidRPr="005E250A">
        <w:rPr>
          <w:sz w:val="28"/>
          <w:szCs w:val="28"/>
          <w:lang w:val="en-US"/>
        </w:rPr>
        <w:t>Ship</w:t>
      </w:r>
      <w:r w:rsidRPr="005E250A">
        <w:rPr>
          <w:sz w:val="28"/>
          <w:szCs w:val="28"/>
        </w:rPr>
        <w:t xml:space="preserve">, что позволит получить доступ к ссылке на внутренний класс </w:t>
      </w:r>
      <w:r w:rsidRPr="005E250A">
        <w:rPr>
          <w:sz w:val="28"/>
          <w:szCs w:val="28"/>
          <w:lang w:val="en-US"/>
        </w:rPr>
        <w:t>Engine</w:t>
      </w:r>
      <w:r w:rsidRPr="005E250A">
        <w:rPr>
          <w:sz w:val="28"/>
          <w:szCs w:val="28"/>
        </w:rPr>
        <w:t xml:space="preserve">, наследуемый классом </w:t>
      </w:r>
      <w:r w:rsidRPr="005E250A">
        <w:rPr>
          <w:sz w:val="28"/>
          <w:szCs w:val="28"/>
          <w:lang w:val="en-US"/>
        </w:rPr>
        <w:t>Motor</w:t>
      </w:r>
      <w:r w:rsidRPr="005E250A">
        <w:rPr>
          <w:sz w:val="28"/>
          <w:szCs w:val="28"/>
        </w:rPr>
        <w:t>.</w:t>
      </w:r>
    </w:p>
    <w:p w:rsidR="00582A80" w:rsidRPr="005E250A" w:rsidRDefault="00582A80" w:rsidP="002465E0">
      <w:pPr>
        <w:spacing w:line="245" w:lineRule="auto"/>
        <w:ind w:firstLine="567"/>
        <w:jc w:val="both"/>
        <w:rPr>
          <w:sz w:val="28"/>
          <w:szCs w:val="28"/>
        </w:rPr>
      </w:pPr>
      <w:r w:rsidRPr="005E250A">
        <w:rPr>
          <w:sz w:val="28"/>
          <w:szCs w:val="28"/>
        </w:rPr>
        <w:t>Внутренние классы позволяют окончательно решить проблему множествен</w:t>
      </w:r>
      <w:r w:rsidRPr="005E250A">
        <w:rPr>
          <w:sz w:val="28"/>
          <w:szCs w:val="28"/>
        </w:rPr>
        <w:softHyphen/>
        <w:t>ного наследования, когда требуется наследовать свойства нескольких классов.</w:t>
      </w:r>
    </w:p>
    <w:p w:rsidR="00582A80" w:rsidRPr="005E250A" w:rsidRDefault="00582A80" w:rsidP="002465E0">
      <w:pPr>
        <w:pStyle w:val="affc"/>
        <w:spacing w:after="0" w:line="245" w:lineRule="auto"/>
        <w:ind w:firstLine="567"/>
        <w:rPr>
          <w:sz w:val="28"/>
          <w:szCs w:val="28"/>
        </w:rPr>
      </w:pPr>
      <w:r w:rsidRPr="005E250A">
        <w:rPr>
          <w:sz w:val="28"/>
          <w:szCs w:val="28"/>
        </w:rPr>
        <w:t xml:space="preserve">При объявлении внутреннего класса могут использоваться модификаторы final, abstract, </w:t>
      </w:r>
      <w:r w:rsidRPr="005E250A">
        <w:rPr>
          <w:sz w:val="28"/>
          <w:szCs w:val="28"/>
          <w:lang w:val="en-US"/>
        </w:rPr>
        <w:t>private</w:t>
      </w:r>
      <w:r w:rsidRPr="005E250A">
        <w:rPr>
          <w:sz w:val="28"/>
          <w:szCs w:val="28"/>
        </w:rPr>
        <w:t xml:space="preserve">, </w:t>
      </w:r>
      <w:r w:rsidRPr="005E250A">
        <w:rPr>
          <w:sz w:val="28"/>
          <w:szCs w:val="28"/>
          <w:lang w:val="en-US"/>
        </w:rPr>
        <w:t>protected</w:t>
      </w:r>
      <w:r w:rsidRPr="005E250A">
        <w:rPr>
          <w:sz w:val="28"/>
          <w:szCs w:val="28"/>
        </w:rPr>
        <w:t xml:space="preserve">, </w:t>
      </w:r>
      <w:r w:rsidRPr="005E250A">
        <w:rPr>
          <w:sz w:val="28"/>
          <w:szCs w:val="28"/>
          <w:lang w:val="en-US"/>
        </w:rPr>
        <w:t>public</w:t>
      </w:r>
      <w:r w:rsidRPr="005E250A">
        <w:rPr>
          <w:sz w:val="28"/>
          <w:szCs w:val="28"/>
        </w:rPr>
        <w:t xml:space="preserve">. </w:t>
      </w:r>
    </w:p>
    <w:p w:rsidR="005C50BE" w:rsidRPr="005E250A" w:rsidRDefault="005C50BE" w:rsidP="002465E0">
      <w:pPr>
        <w:pStyle w:val="38"/>
        <w:spacing w:before="0" w:after="0" w:line="245" w:lineRule="auto"/>
        <w:ind w:firstLine="567"/>
        <w:rPr>
          <w:rFonts w:ascii="Times New Roman" w:hAnsi="Times New Roman"/>
          <w:b w:val="0"/>
          <w:sz w:val="28"/>
          <w:szCs w:val="28"/>
        </w:rPr>
      </w:pPr>
      <w:bookmarkStart w:id="24" w:name="_Toc76367054"/>
      <w:bookmarkStart w:id="25" w:name="_Toc90362960"/>
      <w:bookmarkStart w:id="26" w:name="_Toc92796375"/>
      <w:bookmarkStart w:id="27" w:name="_Toc93212468"/>
      <w:bookmarkStart w:id="28" w:name="_Toc94431720"/>
      <w:bookmarkStart w:id="29" w:name="_Toc95293483"/>
    </w:p>
    <w:p w:rsidR="00582A80" w:rsidRPr="005E250A" w:rsidRDefault="005C50BE" w:rsidP="002465E0">
      <w:pPr>
        <w:pStyle w:val="38"/>
        <w:spacing w:before="0" w:after="0" w:line="245" w:lineRule="auto"/>
        <w:ind w:firstLine="567"/>
        <w:rPr>
          <w:rFonts w:ascii="Times New Roman" w:hAnsi="Times New Roman"/>
          <w:b w:val="0"/>
          <w:sz w:val="28"/>
          <w:szCs w:val="28"/>
        </w:rPr>
      </w:pPr>
      <w:r w:rsidRPr="005E250A">
        <w:rPr>
          <w:rFonts w:ascii="Times New Roman" w:hAnsi="Times New Roman"/>
          <w:sz w:val="28"/>
          <w:szCs w:val="28"/>
        </w:rPr>
        <w:t xml:space="preserve">3.18.2 </w:t>
      </w:r>
      <w:r w:rsidR="00582A80" w:rsidRPr="005E250A">
        <w:rPr>
          <w:rFonts w:ascii="Times New Roman" w:hAnsi="Times New Roman"/>
          <w:sz w:val="28"/>
          <w:szCs w:val="28"/>
        </w:rPr>
        <w:t>Вложенные (</w:t>
      </w:r>
      <w:r w:rsidR="00582A80" w:rsidRPr="005E250A">
        <w:rPr>
          <w:rFonts w:ascii="Times New Roman" w:hAnsi="Times New Roman"/>
          <w:sz w:val="28"/>
          <w:szCs w:val="28"/>
          <w:lang w:val="en-US"/>
        </w:rPr>
        <w:t>nested</w:t>
      </w:r>
      <w:r w:rsidR="00582A80" w:rsidRPr="005E250A">
        <w:rPr>
          <w:rFonts w:ascii="Times New Roman" w:hAnsi="Times New Roman"/>
          <w:sz w:val="28"/>
          <w:szCs w:val="28"/>
        </w:rPr>
        <w:t>) классы</w:t>
      </w:r>
      <w:bookmarkEnd w:id="24"/>
      <w:bookmarkEnd w:id="25"/>
      <w:bookmarkEnd w:id="26"/>
      <w:bookmarkEnd w:id="27"/>
      <w:bookmarkEnd w:id="28"/>
      <w:bookmarkEnd w:id="29"/>
    </w:p>
    <w:p w:rsidR="00582A80" w:rsidRPr="005E250A" w:rsidRDefault="00582A80" w:rsidP="002465E0">
      <w:pPr>
        <w:pStyle w:val="affc"/>
        <w:spacing w:after="0" w:line="245" w:lineRule="auto"/>
        <w:ind w:firstLine="567"/>
        <w:rPr>
          <w:sz w:val="28"/>
          <w:szCs w:val="28"/>
        </w:rPr>
      </w:pPr>
      <w:r w:rsidRPr="005E250A">
        <w:rPr>
          <w:sz w:val="28"/>
          <w:szCs w:val="28"/>
        </w:rPr>
        <w:t>Если не существует необходимости в связи объекта внутреннего класса с объектом внешнего класса, то есть смысл сделать такой класс статическим.</w:t>
      </w:r>
    </w:p>
    <w:p w:rsidR="00582A80" w:rsidRPr="005E250A" w:rsidRDefault="00582A80" w:rsidP="002465E0">
      <w:pPr>
        <w:pStyle w:val="affc"/>
        <w:spacing w:after="0" w:line="245" w:lineRule="auto"/>
        <w:ind w:firstLine="567"/>
        <w:rPr>
          <w:sz w:val="28"/>
          <w:szCs w:val="28"/>
        </w:rPr>
      </w:pPr>
      <w:r w:rsidRPr="005E250A">
        <w:rPr>
          <w:sz w:val="28"/>
          <w:szCs w:val="28"/>
        </w:rPr>
        <w:t>Вложенный класс логически связан с классом-владельцем, но может быть использован независимо от него.</w:t>
      </w:r>
    </w:p>
    <w:p w:rsidR="00582A80" w:rsidRPr="005E250A" w:rsidRDefault="00582A80" w:rsidP="002465E0">
      <w:pPr>
        <w:pStyle w:val="affc"/>
        <w:spacing w:after="0" w:line="245" w:lineRule="auto"/>
        <w:ind w:firstLine="567"/>
        <w:rPr>
          <w:sz w:val="28"/>
          <w:szCs w:val="28"/>
        </w:rPr>
      </w:pPr>
      <w:r w:rsidRPr="005E250A">
        <w:rPr>
          <w:sz w:val="28"/>
          <w:szCs w:val="28"/>
        </w:rPr>
        <w:t>При объявлении такого внутреннего класса присутствует служебное слово static, и такой класс называется вложенным (</w:t>
      </w:r>
      <w:r w:rsidRPr="005E250A">
        <w:rPr>
          <w:sz w:val="28"/>
          <w:szCs w:val="28"/>
          <w:lang w:val="en-US"/>
        </w:rPr>
        <w:t>nested</w:t>
      </w:r>
      <w:r w:rsidRPr="005E250A">
        <w:rPr>
          <w:sz w:val="28"/>
          <w:szCs w:val="28"/>
        </w:rPr>
        <w:t xml:space="preserve">). Если класс вложен </w:t>
      </w:r>
      <w:r w:rsidRPr="005E250A">
        <w:rPr>
          <w:sz w:val="28"/>
          <w:szCs w:val="28"/>
        </w:rPr>
        <w:lastRenderedPageBreak/>
        <w:t>в интерфейс, то он становится статическим по умолчанию. Такой класс способен наследовать другие классы, реализовывать интерфейсы и являться объектом наследования для любого класса, обладающего необходимыми правами доступа. В то же время статический вложенный класс для дос</w:t>
      </w:r>
      <w:r w:rsidR="005C50BE" w:rsidRPr="005E250A">
        <w:rPr>
          <w:sz w:val="28"/>
          <w:szCs w:val="28"/>
        </w:rPr>
        <w:t xml:space="preserve">тупа к нестатическим </w:t>
      </w:r>
      <w:r w:rsidRPr="005E250A">
        <w:rPr>
          <w:sz w:val="28"/>
          <w:szCs w:val="28"/>
        </w:rPr>
        <w:t>членам и методам внешнего класса должен</w:t>
      </w:r>
      <w:r w:rsidR="005C50BE" w:rsidRPr="005E250A">
        <w:rPr>
          <w:sz w:val="28"/>
          <w:szCs w:val="28"/>
        </w:rPr>
        <w:t xml:space="preserve"> </w:t>
      </w:r>
      <w:r w:rsidRPr="005E250A">
        <w:rPr>
          <w:sz w:val="28"/>
          <w:szCs w:val="28"/>
        </w:rPr>
        <w:t>создавать объект</w:t>
      </w:r>
      <w:r w:rsidR="005C50BE" w:rsidRPr="005E250A">
        <w:rPr>
          <w:sz w:val="28"/>
          <w:szCs w:val="28"/>
        </w:rPr>
        <w:t xml:space="preserve"> </w:t>
      </w:r>
      <w:r w:rsidRPr="005E250A">
        <w:rPr>
          <w:sz w:val="28"/>
          <w:szCs w:val="28"/>
        </w:rPr>
        <w:t>внешнего класса, а напрямую имеет доступ только к статическим полям и методам внешнего класса. Для создания объекта вложенного класса объект внешнего класса создавать нет необходимости. Подкласс вложенного класса не способен унаследовать возможность доступа к членам внешнего класса, которыми наделен его суперкласс.</w:t>
      </w:r>
    </w:p>
    <w:p w:rsidR="005C50BE" w:rsidRPr="005E250A" w:rsidRDefault="005C50BE" w:rsidP="002465E0">
      <w:pPr>
        <w:pStyle w:val="affc"/>
        <w:spacing w:after="0" w:line="238" w:lineRule="auto"/>
        <w:ind w:firstLine="567"/>
        <w:rPr>
          <w:i/>
          <w:sz w:val="28"/>
          <w:szCs w:val="28"/>
          <w:lang w:val="en-US"/>
        </w:rPr>
      </w:pPr>
      <w:r w:rsidRPr="005E250A">
        <w:rPr>
          <w:i/>
          <w:sz w:val="28"/>
          <w:szCs w:val="28"/>
        </w:rPr>
        <w:t>Листинг</w:t>
      </w:r>
      <w:r w:rsidRPr="005E250A">
        <w:rPr>
          <w:i/>
          <w:sz w:val="28"/>
          <w:szCs w:val="28"/>
          <w:lang w:val="en-US"/>
        </w:rPr>
        <w:t xml:space="preserve"> 3.31</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public class Ship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private int id;</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abstract, final, private, protected - допустимы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public static class LifeBoat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public static void down()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System.out.println("шлюпки на воду!");</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public void swim()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System.out.println("отплытие шлюпки");</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w:t>
      </w:r>
    </w:p>
    <w:p w:rsidR="005C50BE" w:rsidRPr="005E250A" w:rsidRDefault="005C50BE" w:rsidP="002465E0">
      <w:pPr>
        <w:autoSpaceDE w:val="0"/>
        <w:autoSpaceDN w:val="0"/>
        <w:adjustRightInd w:val="0"/>
        <w:spacing w:line="245" w:lineRule="auto"/>
        <w:ind w:firstLine="567"/>
        <w:rPr>
          <w:bCs/>
          <w:sz w:val="28"/>
          <w:szCs w:val="28"/>
          <w:lang w:val="en-US"/>
        </w:rPr>
      </w:pPr>
      <w:r w:rsidRPr="005E250A">
        <w:rPr>
          <w:bCs/>
          <w:sz w:val="28"/>
          <w:szCs w:val="28"/>
          <w:lang w:val="en-US"/>
        </w:rPr>
        <w:t xml:space="preserve">    }</w:t>
      </w:r>
    </w:p>
    <w:p w:rsidR="00582A80" w:rsidRPr="005E250A" w:rsidRDefault="005C50BE" w:rsidP="002465E0">
      <w:pPr>
        <w:autoSpaceDE w:val="0"/>
        <w:autoSpaceDN w:val="0"/>
        <w:adjustRightInd w:val="0"/>
        <w:spacing w:line="245" w:lineRule="auto"/>
        <w:ind w:firstLine="567"/>
        <w:rPr>
          <w:sz w:val="28"/>
          <w:szCs w:val="28"/>
          <w:lang w:val="en-US"/>
        </w:rPr>
      </w:pPr>
      <w:r w:rsidRPr="005E250A">
        <w:rPr>
          <w:bCs/>
          <w:sz w:val="28"/>
          <w:szCs w:val="28"/>
          <w:lang w:val="en-US"/>
        </w:rPr>
        <w:t>}</w:t>
      </w:r>
      <w:r w:rsidRPr="005E250A">
        <w:rPr>
          <w:sz w:val="28"/>
          <w:szCs w:val="28"/>
          <w:lang w:val="en-US"/>
        </w:rPr>
        <w:t xml:space="preserve"> </w:t>
      </w:r>
    </w:p>
    <w:p w:rsidR="005C50BE" w:rsidRPr="005E250A" w:rsidRDefault="005C50BE" w:rsidP="002465E0">
      <w:pPr>
        <w:autoSpaceDE w:val="0"/>
        <w:autoSpaceDN w:val="0"/>
        <w:adjustRightInd w:val="0"/>
        <w:spacing w:line="245" w:lineRule="auto"/>
        <w:ind w:firstLine="567"/>
        <w:jc w:val="both"/>
        <w:rPr>
          <w:bCs/>
          <w:sz w:val="28"/>
          <w:szCs w:val="28"/>
          <w:lang w:val="en-US"/>
        </w:rPr>
      </w:pPr>
      <w:r w:rsidRPr="005E250A">
        <w:rPr>
          <w:bCs/>
          <w:sz w:val="28"/>
          <w:szCs w:val="28"/>
          <w:lang w:val="en-US"/>
        </w:rPr>
        <w:t>public class Main {</w:t>
      </w:r>
    </w:p>
    <w:p w:rsidR="005C50BE" w:rsidRPr="005E250A" w:rsidRDefault="005C50BE" w:rsidP="002465E0">
      <w:pPr>
        <w:autoSpaceDE w:val="0"/>
        <w:autoSpaceDN w:val="0"/>
        <w:adjustRightInd w:val="0"/>
        <w:spacing w:line="245" w:lineRule="auto"/>
        <w:ind w:firstLine="567"/>
        <w:jc w:val="both"/>
        <w:rPr>
          <w:bCs/>
          <w:sz w:val="28"/>
          <w:szCs w:val="28"/>
          <w:lang w:val="en-US"/>
        </w:rPr>
      </w:pPr>
      <w:r w:rsidRPr="005E250A">
        <w:rPr>
          <w:bCs/>
          <w:sz w:val="28"/>
          <w:szCs w:val="28"/>
          <w:lang w:val="en-US"/>
        </w:rPr>
        <w:t xml:space="preserve">    public static void main(String[] args) {</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вызов статического метода</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xml:space="preserve">        </w:t>
      </w:r>
      <w:r w:rsidRPr="005E250A">
        <w:rPr>
          <w:bCs/>
          <w:sz w:val="28"/>
          <w:szCs w:val="28"/>
          <w:lang w:val="en-US"/>
        </w:rPr>
        <w:t>Ship</w:t>
      </w:r>
      <w:r w:rsidRPr="005E250A">
        <w:rPr>
          <w:bCs/>
          <w:sz w:val="28"/>
          <w:szCs w:val="28"/>
        </w:rPr>
        <w:t>.</w:t>
      </w:r>
      <w:r w:rsidRPr="005E250A">
        <w:rPr>
          <w:bCs/>
          <w:sz w:val="28"/>
          <w:szCs w:val="28"/>
          <w:lang w:val="en-US"/>
        </w:rPr>
        <w:t>LifeBoat</w:t>
      </w:r>
      <w:r w:rsidRPr="005E250A">
        <w:rPr>
          <w:bCs/>
          <w:sz w:val="28"/>
          <w:szCs w:val="28"/>
        </w:rPr>
        <w:t>.</w:t>
      </w:r>
      <w:r w:rsidRPr="005E250A">
        <w:rPr>
          <w:bCs/>
          <w:sz w:val="28"/>
          <w:szCs w:val="28"/>
          <w:lang w:val="en-US"/>
        </w:rPr>
        <w:t>down</w:t>
      </w:r>
      <w:r w:rsidRPr="005E250A">
        <w:rPr>
          <w:bCs/>
          <w:sz w:val="28"/>
          <w:szCs w:val="28"/>
        </w:rPr>
        <w:t>();</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создание объекта статического класса</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xml:space="preserve">        </w:t>
      </w:r>
      <w:r w:rsidRPr="005E250A">
        <w:rPr>
          <w:bCs/>
          <w:sz w:val="28"/>
          <w:szCs w:val="28"/>
          <w:lang w:val="en-US"/>
        </w:rPr>
        <w:t>Ship</w:t>
      </w:r>
      <w:r w:rsidRPr="005E250A">
        <w:rPr>
          <w:bCs/>
          <w:sz w:val="28"/>
          <w:szCs w:val="28"/>
        </w:rPr>
        <w:t>.</w:t>
      </w:r>
      <w:r w:rsidRPr="005E250A">
        <w:rPr>
          <w:bCs/>
          <w:sz w:val="28"/>
          <w:szCs w:val="28"/>
          <w:lang w:val="en-US"/>
        </w:rPr>
        <w:t>LifeBoat</w:t>
      </w:r>
      <w:r w:rsidRPr="005E250A">
        <w:rPr>
          <w:bCs/>
          <w:sz w:val="28"/>
          <w:szCs w:val="28"/>
        </w:rPr>
        <w:t xml:space="preserve"> </w:t>
      </w:r>
      <w:r w:rsidRPr="005E250A">
        <w:rPr>
          <w:bCs/>
          <w:sz w:val="28"/>
          <w:szCs w:val="28"/>
          <w:lang w:val="en-US"/>
        </w:rPr>
        <w:t>lf</w:t>
      </w:r>
      <w:r w:rsidRPr="005E250A">
        <w:rPr>
          <w:bCs/>
          <w:sz w:val="28"/>
          <w:szCs w:val="28"/>
        </w:rPr>
        <w:t xml:space="preserve"> = </w:t>
      </w:r>
      <w:r w:rsidRPr="005E250A">
        <w:rPr>
          <w:bCs/>
          <w:sz w:val="28"/>
          <w:szCs w:val="28"/>
          <w:lang w:val="en-US"/>
        </w:rPr>
        <w:t>new</w:t>
      </w:r>
      <w:r w:rsidRPr="005E250A">
        <w:rPr>
          <w:bCs/>
          <w:sz w:val="28"/>
          <w:szCs w:val="28"/>
        </w:rPr>
        <w:t xml:space="preserve"> </w:t>
      </w:r>
      <w:r w:rsidRPr="005E250A">
        <w:rPr>
          <w:bCs/>
          <w:sz w:val="28"/>
          <w:szCs w:val="28"/>
          <w:lang w:val="en-US"/>
        </w:rPr>
        <w:t>Ship</w:t>
      </w:r>
      <w:r w:rsidRPr="005E250A">
        <w:rPr>
          <w:bCs/>
          <w:sz w:val="28"/>
          <w:szCs w:val="28"/>
        </w:rPr>
        <w:t>.</w:t>
      </w:r>
      <w:r w:rsidRPr="005E250A">
        <w:rPr>
          <w:bCs/>
          <w:sz w:val="28"/>
          <w:szCs w:val="28"/>
          <w:lang w:val="en-US"/>
        </w:rPr>
        <w:t>LifeBoat</w:t>
      </w:r>
      <w:r w:rsidRPr="005E250A">
        <w:rPr>
          <w:bCs/>
          <w:sz w:val="28"/>
          <w:szCs w:val="28"/>
        </w:rPr>
        <w:t>();</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вызов обычного метода</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xml:space="preserve">        </w:t>
      </w:r>
      <w:r w:rsidRPr="005E250A">
        <w:rPr>
          <w:bCs/>
          <w:sz w:val="28"/>
          <w:szCs w:val="28"/>
          <w:lang w:val="en-US"/>
        </w:rPr>
        <w:t>lf</w:t>
      </w:r>
      <w:r w:rsidRPr="005E250A">
        <w:rPr>
          <w:bCs/>
          <w:sz w:val="28"/>
          <w:szCs w:val="28"/>
        </w:rPr>
        <w:t>.</w:t>
      </w:r>
      <w:r w:rsidRPr="005E250A">
        <w:rPr>
          <w:bCs/>
          <w:sz w:val="28"/>
          <w:szCs w:val="28"/>
          <w:lang w:val="en-US"/>
        </w:rPr>
        <w:t>swim</w:t>
      </w:r>
      <w:r w:rsidRPr="005E250A">
        <w:rPr>
          <w:bCs/>
          <w:sz w:val="28"/>
          <w:szCs w:val="28"/>
        </w:rPr>
        <w:t>();</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 xml:space="preserve">    }</w:t>
      </w:r>
    </w:p>
    <w:p w:rsidR="005C50BE" w:rsidRPr="005E250A" w:rsidRDefault="005C50BE" w:rsidP="002465E0">
      <w:pPr>
        <w:autoSpaceDE w:val="0"/>
        <w:autoSpaceDN w:val="0"/>
        <w:adjustRightInd w:val="0"/>
        <w:spacing w:line="245" w:lineRule="auto"/>
        <w:ind w:firstLine="567"/>
        <w:jc w:val="both"/>
        <w:rPr>
          <w:bCs/>
          <w:sz w:val="28"/>
          <w:szCs w:val="28"/>
        </w:rPr>
      </w:pPr>
      <w:r w:rsidRPr="005E250A">
        <w:rPr>
          <w:bCs/>
          <w:sz w:val="28"/>
          <w:szCs w:val="28"/>
        </w:rPr>
        <w:t>}</w:t>
      </w:r>
    </w:p>
    <w:p w:rsidR="00582A80" w:rsidRPr="005E250A" w:rsidRDefault="00582A80" w:rsidP="002465E0">
      <w:pPr>
        <w:autoSpaceDE w:val="0"/>
        <w:autoSpaceDN w:val="0"/>
        <w:adjustRightInd w:val="0"/>
        <w:spacing w:line="245" w:lineRule="auto"/>
        <w:ind w:firstLine="567"/>
        <w:jc w:val="both"/>
        <w:rPr>
          <w:spacing w:val="2"/>
          <w:sz w:val="28"/>
          <w:szCs w:val="28"/>
        </w:rPr>
      </w:pPr>
      <w:r w:rsidRPr="005E250A">
        <w:rPr>
          <w:spacing w:val="2"/>
          <w:sz w:val="28"/>
          <w:szCs w:val="28"/>
        </w:rPr>
        <w:t>Статический метод вложенного класса вызывается при указании полного относительного пути к нему. Объект</w:t>
      </w:r>
      <w:r w:rsidRPr="005E250A">
        <w:rPr>
          <w:sz w:val="28"/>
          <w:szCs w:val="28"/>
          <w:highlight w:val="white"/>
        </w:rPr>
        <w:t xml:space="preserve"> </w:t>
      </w:r>
      <w:r w:rsidRPr="005E250A">
        <w:rPr>
          <w:sz w:val="28"/>
          <w:szCs w:val="28"/>
          <w:highlight w:val="white"/>
          <w:lang w:val="en-US"/>
        </w:rPr>
        <w:t>lf</w:t>
      </w:r>
      <w:r w:rsidRPr="005E250A">
        <w:rPr>
          <w:spacing w:val="2"/>
          <w:sz w:val="28"/>
          <w:szCs w:val="28"/>
        </w:rPr>
        <w:t xml:space="preserve"> вложенного класса создается с использованием имени внешнего класса без вызова его конструктора.</w:t>
      </w:r>
    </w:p>
    <w:p w:rsidR="00582A80" w:rsidRPr="005E250A" w:rsidRDefault="00582A80" w:rsidP="002465E0">
      <w:pPr>
        <w:autoSpaceDE w:val="0"/>
        <w:autoSpaceDN w:val="0"/>
        <w:adjustRightInd w:val="0"/>
        <w:ind w:firstLine="567"/>
        <w:jc w:val="both"/>
        <w:rPr>
          <w:spacing w:val="2"/>
          <w:sz w:val="28"/>
          <w:szCs w:val="28"/>
        </w:rPr>
      </w:pPr>
      <w:r w:rsidRPr="005E250A">
        <w:rPr>
          <w:spacing w:val="2"/>
          <w:sz w:val="28"/>
          <w:szCs w:val="28"/>
        </w:rPr>
        <w:t>Класс, вложенный в интерфейс, по умолчанию статический. На него не накладывается никаких особых ограничений, и он может содержать поля и методы как статические, так и нестатические.</w:t>
      </w:r>
    </w:p>
    <w:p w:rsidR="005C50BE" w:rsidRPr="005E250A" w:rsidRDefault="005C50BE" w:rsidP="002465E0">
      <w:pPr>
        <w:pStyle w:val="38"/>
        <w:spacing w:before="0" w:after="0"/>
        <w:ind w:firstLine="567"/>
        <w:rPr>
          <w:rFonts w:ascii="Times New Roman" w:hAnsi="Times New Roman"/>
          <w:b w:val="0"/>
          <w:sz w:val="28"/>
          <w:szCs w:val="28"/>
        </w:rPr>
      </w:pPr>
      <w:bookmarkStart w:id="30" w:name="_Toc76367055"/>
      <w:bookmarkStart w:id="31" w:name="_Toc90362961"/>
      <w:bookmarkStart w:id="32" w:name="_Toc92796376"/>
      <w:bookmarkStart w:id="33" w:name="_Toc93212469"/>
      <w:bookmarkStart w:id="34" w:name="_Toc94431721"/>
      <w:bookmarkStart w:id="35" w:name="_Toc95293484"/>
    </w:p>
    <w:p w:rsidR="00582A80" w:rsidRPr="005E250A" w:rsidRDefault="005C50BE" w:rsidP="002465E0">
      <w:pPr>
        <w:pStyle w:val="38"/>
        <w:spacing w:before="0" w:after="0"/>
        <w:ind w:firstLine="567"/>
        <w:rPr>
          <w:rFonts w:ascii="Times New Roman" w:hAnsi="Times New Roman"/>
          <w:b w:val="0"/>
          <w:sz w:val="28"/>
          <w:szCs w:val="28"/>
        </w:rPr>
      </w:pPr>
      <w:r w:rsidRPr="005E250A">
        <w:rPr>
          <w:rFonts w:ascii="Times New Roman" w:hAnsi="Times New Roman"/>
          <w:sz w:val="28"/>
          <w:szCs w:val="28"/>
        </w:rPr>
        <w:t xml:space="preserve">3.18.3 </w:t>
      </w:r>
      <w:r w:rsidR="00582A80" w:rsidRPr="005E250A">
        <w:rPr>
          <w:rFonts w:ascii="Times New Roman" w:hAnsi="Times New Roman"/>
          <w:sz w:val="28"/>
          <w:szCs w:val="28"/>
        </w:rPr>
        <w:t>Анонимные (anonymous) классы</w:t>
      </w:r>
      <w:bookmarkEnd w:id="30"/>
      <w:bookmarkEnd w:id="31"/>
      <w:bookmarkEnd w:id="32"/>
      <w:bookmarkEnd w:id="33"/>
      <w:bookmarkEnd w:id="34"/>
      <w:bookmarkEnd w:id="35"/>
    </w:p>
    <w:p w:rsidR="00582A80" w:rsidRPr="005E250A" w:rsidRDefault="00582A80" w:rsidP="002465E0">
      <w:pPr>
        <w:pStyle w:val="affc"/>
        <w:spacing w:after="0" w:line="242" w:lineRule="auto"/>
        <w:ind w:firstLine="567"/>
        <w:rPr>
          <w:sz w:val="28"/>
          <w:szCs w:val="28"/>
        </w:rPr>
      </w:pPr>
      <w:r w:rsidRPr="005E250A">
        <w:rPr>
          <w:sz w:val="28"/>
          <w:szCs w:val="28"/>
        </w:rPr>
        <w:t xml:space="preserve">Анонимные (безымянные) классы применяются для придания уникальной функциональности отдельно взятому объекту для обработки </w:t>
      </w:r>
      <w:r w:rsidRPr="005E250A">
        <w:rPr>
          <w:sz w:val="28"/>
          <w:szCs w:val="28"/>
        </w:rPr>
        <w:lastRenderedPageBreak/>
        <w:t>событий, реализации блоков прослушивания и т.д. Можно объявить анонимный  класс, который будет расширять другой класс или реализовывать интерфейс при объявлении одного, единственного объекта, когда остальным объектам этого класса будет соответствовать реализация метода, определенная в самом классе. Объявление анонимного класса выполняется одновременно с созданием его объекта посредством оператора new.</w:t>
      </w:r>
    </w:p>
    <w:p w:rsidR="00582A80" w:rsidRPr="005E250A" w:rsidRDefault="00582A80" w:rsidP="002465E0">
      <w:pPr>
        <w:pStyle w:val="affc"/>
        <w:spacing w:after="0" w:line="242" w:lineRule="auto"/>
        <w:ind w:firstLine="567"/>
        <w:rPr>
          <w:sz w:val="28"/>
          <w:szCs w:val="28"/>
        </w:rPr>
      </w:pPr>
      <w:r w:rsidRPr="005E250A">
        <w:rPr>
          <w:sz w:val="28"/>
          <w:szCs w:val="28"/>
        </w:rPr>
        <w:t>Анонимные классы эффективно используются, как правило, для реализации (переопределения) нескольких методов и создания собственных методов объекта. Этот прием эффективен в случае, когда необходимо переопределение метода, но создавать новый класс нет необходимости из-за узкой области (или одноразового) применения метода.</w:t>
      </w:r>
    </w:p>
    <w:p w:rsidR="00582A80" w:rsidRPr="005E250A" w:rsidRDefault="00582A80" w:rsidP="002465E0">
      <w:pPr>
        <w:pStyle w:val="affc"/>
        <w:spacing w:after="0" w:line="242" w:lineRule="auto"/>
        <w:ind w:firstLine="567"/>
        <w:rPr>
          <w:sz w:val="28"/>
          <w:szCs w:val="28"/>
        </w:rPr>
      </w:pPr>
      <w:r w:rsidRPr="005E250A">
        <w:rPr>
          <w:sz w:val="28"/>
          <w:szCs w:val="28"/>
        </w:rPr>
        <w:t>Конструкторы анонимных классов нельзя определять и переопределять. Анонимные классы допускают вложенность друг в друга, что может сильно запутать код и сделать эти конструкции непонятными.</w:t>
      </w:r>
    </w:p>
    <w:p w:rsidR="004654AD" w:rsidRPr="005E250A" w:rsidRDefault="004654AD" w:rsidP="002465E0">
      <w:pPr>
        <w:pStyle w:val="affc"/>
        <w:spacing w:after="0" w:line="238" w:lineRule="auto"/>
        <w:ind w:firstLine="567"/>
        <w:rPr>
          <w:i/>
          <w:sz w:val="28"/>
          <w:szCs w:val="28"/>
          <w:lang w:val="en-US"/>
        </w:rPr>
      </w:pPr>
      <w:r w:rsidRPr="005E250A">
        <w:rPr>
          <w:i/>
          <w:sz w:val="28"/>
          <w:szCs w:val="28"/>
        </w:rPr>
        <w:t>Листинг</w:t>
      </w:r>
      <w:r w:rsidRPr="005E250A">
        <w:rPr>
          <w:i/>
          <w:sz w:val="28"/>
          <w:szCs w:val="28"/>
          <w:lang w:val="en-US"/>
        </w:rPr>
        <w:t xml:space="preserve"> 3.32</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public class TypeQuest {</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private int id = 1;</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public TypeQuest() {</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public TypeQuest(int id) {</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this.id = id;</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 xml:space="preserve">    public void addNewType() {</w:t>
      </w:r>
    </w:p>
    <w:p w:rsidR="004654AD" w:rsidRPr="005E250A" w:rsidRDefault="004654AD" w:rsidP="002465E0">
      <w:pPr>
        <w:autoSpaceDE w:val="0"/>
        <w:autoSpaceDN w:val="0"/>
        <w:adjustRightInd w:val="0"/>
        <w:spacing w:line="238" w:lineRule="auto"/>
        <w:ind w:firstLine="567"/>
        <w:rPr>
          <w:bCs/>
          <w:sz w:val="28"/>
          <w:szCs w:val="28"/>
        </w:rPr>
      </w:pPr>
      <w:r w:rsidRPr="005E250A">
        <w:rPr>
          <w:bCs/>
          <w:sz w:val="28"/>
          <w:szCs w:val="28"/>
          <w:lang w:val="en-US"/>
        </w:rPr>
        <w:t xml:space="preserve">        </w:t>
      </w:r>
      <w:r w:rsidRPr="005E250A">
        <w:rPr>
          <w:bCs/>
          <w:sz w:val="28"/>
          <w:szCs w:val="28"/>
        </w:rPr>
        <w:t>// реализация</w:t>
      </w:r>
    </w:p>
    <w:p w:rsidR="004654AD" w:rsidRPr="005E250A" w:rsidRDefault="004654AD" w:rsidP="002465E0">
      <w:pPr>
        <w:autoSpaceDE w:val="0"/>
        <w:autoSpaceDN w:val="0"/>
        <w:adjustRightInd w:val="0"/>
        <w:spacing w:line="238" w:lineRule="auto"/>
        <w:ind w:firstLine="567"/>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("добавлен вопрос на соответствие");</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rPr>
        <w:t xml:space="preserve">    </w:t>
      </w:r>
      <w:r w:rsidRPr="005E250A">
        <w:rPr>
          <w:bCs/>
          <w:sz w:val="28"/>
          <w:szCs w:val="28"/>
          <w:lang w:val="en-US"/>
        </w:rPr>
        <w:t>}</w:t>
      </w:r>
    </w:p>
    <w:p w:rsidR="004654AD" w:rsidRPr="005E250A" w:rsidRDefault="004654AD" w:rsidP="002465E0">
      <w:pPr>
        <w:autoSpaceDE w:val="0"/>
        <w:autoSpaceDN w:val="0"/>
        <w:adjustRightInd w:val="0"/>
        <w:spacing w:line="238" w:lineRule="auto"/>
        <w:ind w:firstLine="567"/>
        <w:rPr>
          <w:bCs/>
          <w:sz w:val="28"/>
          <w:szCs w:val="28"/>
          <w:lang w:val="en-US"/>
        </w:rPr>
      </w:pPr>
      <w:r w:rsidRPr="005E250A">
        <w:rPr>
          <w:bCs/>
          <w:sz w:val="28"/>
          <w:szCs w:val="28"/>
          <w:lang w:val="en-US"/>
        </w:rPr>
        <w:t>}</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public class Main {</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public static void main(String[] args) {</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TypeQuest unique = new TypeQuest() {// анонимный класс #1</w:t>
      </w:r>
    </w:p>
    <w:p w:rsidR="004654AD" w:rsidRPr="005E250A" w:rsidRDefault="004654AD" w:rsidP="002465E0">
      <w:pPr>
        <w:pStyle w:val="affc"/>
        <w:spacing w:line="238" w:lineRule="auto"/>
        <w:ind w:firstLine="567"/>
        <w:rPr>
          <w:bCs/>
          <w:sz w:val="28"/>
          <w:szCs w:val="28"/>
        </w:rPr>
      </w:pPr>
      <w:r w:rsidRPr="005E250A">
        <w:rPr>
          <w:bCs/>
          <w:sz w:val="28"/>
          <w:szCs w:val="28"/>
          <w:lang w:val="en-US"/>
        </w:rPr>
        <w:t xml:space="preserve">            public</w:t>
      </w:r>
      <w:r w:rsidRPr="005E250A">
        <w:rPr>
          <w:bCs/>
          <w:sz w:val="28"/>
          <w:szCs w:val="28"/>
        </w:rPr>
        <w:t xml:space="preserve"> </w:t>
      </w:r>
      <w:r w:rsidRPr="005E250A">
        <w:rPr>
          <w:bCs/>
          <w:sz w:val="28"/>
          <w:szCs w:val="28"/>
          <w:lang w:val="en-US"/>
        </w:rPr>
        <w:t>void</w:t>
      </w:r>
      <w:r w:rsidRPr="005E250A">
        <w:rPr>
          <w:bCs/>
          <w:sz w:val="28"/>
          <w:szCs w:val="28"/>
        </w:rPr>
        <w:t xml:space="preserve"> </w:t>
      </w:r>
      <w:r w:rsidRPr="005E250A">
        <w:rPr>
          <w:bCs/>
          <w:sz w:val="28"/>
          <w:szCs w:val="28"/>
          <w:lang w:val="en-US"/>
        </w:rPr>
        <w:t>addNewType</w:t>
      </w:r>
      <w:r w:rsidRPr="005E250A">
        <w:rPr>
          <w:bCs/>
          <w:sz w:val="28"/>
          <w:szCs w:val="28"/>
        </w:rPr>
        <w:t>() {</w:t>
      </w:r>
    </w:p>
    <w:p w:rsidR="004654AD" w:rsidRPr="005E250A" w:rsidRDefault="004654AD" w:rsidP="002465E0">
      <w:pPr>
        <w:pStyle w:val="affc"/>
        <w:spacing w:line="238" w:lineRule="auto"/>
        <w:ind w:firstLine="567"/>
        <w:rPr>
          <w:bCs/>
          <w:sz w:val="28"/>
          <w:szCs w:val="28"/>
        </w:rPr>
      </w:pPr>
      <w:r w:rsidRPr="005E250A">
        <w:rPr>
          <w:bCs/>
          <w:sz w:val="28"/>
          <w:szCs w:val="28"/>
        </w:rPr>
        <w:t xml:space="preserve">                // новая реализация метода </w:t>
      </w:r>
    </w:p>
    <w:p w:rsidR="004654AD" w:rsidRPr="005E250A" w:rsidRDefault="004654AD" w:rsidP="002465E0">
      <w:pPr>
        <w:pStyle w:val="affc"/>
        <w:spacing w:line="238" w:lineRule="auto"/>
        <w:ind w:firstLine="567"/>
        <w:rPr>
          <w:bCs/>
          <w:sz w:val="28"/>
          <w:szCs w:val="28"/>
        </w:rPr>
      </w:pPr>
      <w:r w:rsidRPr="005E250A">
        <w:rPr>
          <w:bCs/>
          <w:sz w:val="28"/>
          <w:szCs w:val="28"/>
        </w:rPr>
        <w:t xml:space="preserve">                </w:t>
      </w:r>
      <w:r w:rsidRPr="005E250A">
        <w:rPr>
          <w:bCs/>
          <w:sz w:val="28"/>
          <w:szCs w:val="28"/>
          <w:lang w:val="en-US"/>
        </w:rPr>
        <w:t>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("добавлен вопрос со свободным ответом");</w:t>
      </w:r>
    </w:p>
    <w:p w:rsidR="004654AD" w:rsidRPr="005E250A" w:rsidRDefault="004654AD" w:rsidP="002465E0">
      <w:pPr>
        <w:pStyle w:val="affc"/>
        <w:spacing w:line="238" w:lineRule="auto"/>
        <w:ind w:firstLine="567"/>
        <w:rPr>
          <w:bCs/>
          <w:sz w:val="28"/>
          <w:szCs w:val="28"/>
        </w:rPr>
      </w:pPr>
      <w:r w:rsidRPr="005E250A">
        <w:rPr>
          <w:bCs/>
          <w:sz w:val="28"/>
          <w:szCs w:val="28"/>
        </w:rPr>
        <w:t xml:space="preserve">            }</w:t>
      </w:r>
    </w:p>
    <w:p w:rsidR="004654AD" w:rsidRPr="005E250A" w:rsidRDefault="004654AD" w:rsidP="002465E0">
      <w:pPr>
        <w:pStyle w:val="affc"/>
        <w:spacing w:line="238" w:lineRule="auto"/>
        <w:ind w:firstLine="567"/>
        <w:rPr>
          <w:bCs/>
          <w:sz w:val="28"/>
          <w:szCs w:val="28"/>
        </w:rPr>
      </w:pPr>
      <w:r w:rsidRPr="005E250A">
        <w:rPr>
          <w:bCs/>
          <w:sz w:val="28"/>
          <w:szCs w:val="28"/>
        </w:rPr>
        <w:t xml:space="preserve">        };// конец объявления анонимного класса</w:t>
      </w:r>
    </w:p>
    <w:p w:rsidR="004654AD" w:rsidRPr="005E250A" w:rsidRDefault="004654AD" w:rsidP="002465E0">
      <w:pPr>
        <w:pStyle w:val="affc"/>
        <w:spacing w:line="238" w:lineRule="auto"/>
        <w:ind w:firstLine="567"/>
        <w:rPr>
          <w:bCs/>
          <w:sz w:val="28"/>
          <w:szCs w:val="28"/>
        </w:rPr>
      </w:pPr>
      <w:r w:rsidRPr="005E250A">
        <w:rPr>
          <w:bCs/>
          <w:sz w:val="28"/>
          <w:szCs w:val="28"/>
        </w:rPr>
        <w:t xml:space="preserve">        </w:t>
      </w:r>
      <w:r w:rsidRPr="005E250A">
        <w:rPr>
          <w:bCs/>
          <w:sz w:val="28"/>
          <w:szCs w:val="28"/>
          <w:lang w:val="en-US"/>
        </w:rPr>
        <w:t>unique</w:t>
      </w:r>
      <w:r w:rsidRPr="005E250A">
        <w:rPr>
          <w:bCs/>
          <w:sz w:val="28"/>
          <w:szCs w:val="28"/>
        </w:rPr>
        <w:t>.</w:t>
      </w:r>
      <w:r w:rsidRPr="005E250A">
        <w:rPr>
          <w:bCs/>
          <w:sz w:val="28"/>
          <w:szCs w:val="28"/>
          <w:lang w:val="en-US"/>
        </w:rPr>
        <w:t>addNewType</w:t>
      </w:r>
      <w:r w:rsidRPr="005E250A">
        <w:rPr>
          <w:bCs/>
          <w:sz w:val="28"/>
          <w:szCs w:val="28"/>
        </w:rPr>
        <w:t>();</w:t>
      </w:r>
    </w:p>
    <w:p w:rsidR="004654AD" w:rsidRPr="005E250A" w:rsidRDefault="004654AD" w:rsidP="002465E0">
      <w:pPr>
        <w:pStyle w:val="affc"/>
        <w:spacing w:line="238" w:lineRule="auto"/>
        <w:ind w:firstLine="567"/>
        <w:rPr>
          <w:bCs/>
          <w:sz w:val="28"/>
          <w:szCs w:val="28"/>
          <w:lang w:val="en-US"/>
        </w:rPr>
      </w:pPr>
      <w:r w:rsidRPr="005E250A">
        <w:rPr>
          <w:bCs/>
          <w:sz w:val="28"/>
          <w:szCs w:val="28"/>
        </w:rPr>
        <w:t xml:space="preserve">        </w:t>
      </w:r>
      <w:r w:rsidRPr="005E250A">
        <w:rPr>
          <w:bCs/>
          <w:sz w:val="28"/>
          <w:szCs w:val="28"/>
          <w:lang w:val="en-US"/>
        </w:rPr>
        <w:t>new TypeQuest(71) {// анонимный класс #2</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private String name = "Drag&amp;Drop";</w:t>
      </w:r>
    </w:p>
    <w:p w:rsidR="004654AD" w:rsidRPr="005E250A" w:rsidRDefault="004654AD" w:rsidP="002465E0">
      <w:pPr>
        <w:pStyle w:val="affc"/>
        <w:spacing w:line="238" w:lineRule="auto"/>
        <w:ind w:firstLine="567"/>
        <w:rPr>
          <w:bCs/>
          <w:sz w:val="28"/>
          <w:szCs w:val="28"/>
        </w:rPr>
      </w:pPr>
      <w:r w:rsidRPr="005E250A">
        <w:rPr>
          <w:bCs/>
          <w:sz w:val="28"/>
          <w:szCs w:val="28"/>
          <w:lang w:val="en-US"/>
        </w:rPr>
        <w:t xml:space="preserve">            public</w:t>
      </w:r>
      <w:r w:rsidRPr="005E250A">
        <w:rPr>
          <w:bCs/>
          <w:sz w:val="28"/>
          <w:szCs w:val="28"/>
        </w:rPr>
        <w:t xml:space="preserve"> </w:t>
      </w:r>
      <w:r w:rsidRPr="005E250A">
        <w:rPr>
          <w:bCs/>
          <w:sz w:val="28"/>
          <w:szCs w:val="28"/>
          <w:lang w:val="en-US"/>
        </w:rPr>
        <w:t>void</w:t>
      </w:r>
      <w:r w:rsidRPr="005E250A">
        <w:rPr>
          <w:bCs/>
          <w:sz w:val="28"/>
          <w:szCs w:val="28"/>
        </w:rPr>
        <w:t xml:space="preserve"> </w:t>
      </w:r>
      <w:r w:rsidRPr="005E250A">
        <w:rPr>
          <w:bCs/>
          <w:sz w:val="28"/>
          <w:szCs w:val="28"/>
          <w:lang w:val="en-US"/>
        </w:rPr>
        <w:t>addNewType</w:t>
      </w:r>
      <w:r w:rsidRPr="005E250A">
        <w:rPr>
          <w:bCs/>
          <w:sz w:val="28"/>
          <w:szCs w:val="28"/>
        </w:rPr>
        <w:t>() {</w:t>
      </w:r>
    </w:p>
    <w:p w:rsidR="004654AD" w:rsidRPr="005E250A" w:rsidRDefault="004654AD" w:rsidP="002465E0">
      <w:pPr>
        <w:pStyle w:val="affc"/>
        <w:spacing w:line="238" w:lineRule="auto"/>
        <w:ind w:firstLine="567"/>
        <w:rPr>
          <w:bCs/>
          <w:sz w:val="28"/>
          <w:szCs w:val="28"/>
        </w:rPr>
      </w:pPr>
      <w:r w:rsidRPr="005E250A">
        <w:rPr>
          <w:bCs/>
          <w:sz w:val="28"/>
          <w:szCs w:val="28"/>
        </w:rPr>
        <w:t xml:space="preserve">                //  новая реализация метода #2</w:t>
      </w:r>
    </w:p>
    <w:p w:rsidR="004654AD" w:rsidRPr="005E250A" w:rsidRDefault="004654AD" w:rsidP="002465E0">
      <w:pPr>
        <w:pStyle w:val="affc"/>
        <w:spacing w:line="238" w:lineRule="auto"/>
        <w:ind w:firstLine="567"/>
        <w:rPr>
          <w:bCs/>
          <w:sz w:val="28"/>
          <w:szCs w:val="28"/>
          <w:lang w:val="en-US"/>
        </w:rPr>
      </w:pPr>
      <w:r w:rsidRPr="005E250A">
        <w:rPr>
          <w:bCs/>
          <w:sz w:val="28"/>
          <w:szCs w:val="28"/>
        </w:rPr>
        <w:t xml:space="preserve">                </w:t>
      </w:r>
      <w:r w:rsidRPr="005E250A">
        <w:rPr>
          <w:bCs/>
          <w:sz w:val="28"/>
          <w:szCs w:val="28"/>
          <w:lang w:val="en-US"/>
        </w:rPr>
        <w:t>System.out.println("</w:t>
      </w:r>
      <w:r w:rsidRPr="005E250A">
        <w:rPr>
          <w:bCs/>
          <w:sz w:val="28"/>
          <w:szCs w:val="28"/>
        </w:rPr>
        <w:t>добавлен</w:t>
      </w:r>
      <w:r w:rsidRPr="005E250A">
        <w:rPr>
          <w:bCs/>
          <w:sz w:val="28"/>
          <w:szCs w:val="28"/>
          <w:lang w:val="en-US"/>
        </w:rPr>
        <w:t xml:space="preserve"> " + getName());</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lastRenderedPageBreak/>
        <w:t xml:space="preserve">            }</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String getName() {</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return name;</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}.addNewType();</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TypeQuest standard = new TypeQuest(35);</w:t>
      </w:r>
    </w:p>
    <w:p w:rsidR="004654AD" w:rsidRPr="005E250A" w:rsidRDefault="004654AD" w:rsidP="002465E0">
      <w:pPr>
        <w:pStyle w:val="affc"/>
        <w:spacing w:line="238" w:lineRule="auto"/>
        <w:ind w:firstLine="567"/>
        <w:rPr>
          <w:bCs/>
          <w:sz w:val="28"/>
          <w:szCs w:val="28"/>
          <w:lang w:val="en-US"/>
        </w:rPr>
      </w:pPr>
      <w:r w:rsidRPr="005E250A">
        <w:rPr>
          <w:bCs/>
          <w:sz w:val="28"/>
          <w:szCs w:val="28"/>
          <w:lang w:val="en-US"/>
        </w:rPr>
        <w:t xml:space="preserve">        standard.addNewType();</w:t>
      </w:r>
    </w:p>
    <w:p w:rsidR="004654AD" w:rsidRPr="005E250A" w:rsidRDefault="004654AD" w:rsidP="002465E0">
      <w:pPr>
        <w:pStyle w:val="affc"/>
        <w:spacing w:line="238" w:lineRule="auto"/>
        <w:ind w:firstLine="567"/>
        <w:rPr>
          <w:bCs/>
          <w:sz w:val="28"/>
          <w:szCs w:val="28"/>
        </w:rPr>
      </w:pPr>
      <w:r w:rsidRPr="005E250A">
        <w:rPr>
          <w:bCs/>
          <w:sz w:val="28"/>
          <w:szCs w:val="28"/>
          <w:lang w:val="en-US"/>
        </w:rPr>
        <w:t xml:space="preserve">    </w:t>
      </w:r>
      <w:r w:rsidRPr="005E250A">
        <w:rPr>
          <w:bCs/>
          <w:sz w:val="28"/>
          <w:szCs w:val="28"/>
        </w:rPr>
        <w:t>}</w:t>
      </w:r>
    </w:p>
    <w:p w:rsidR="004654AD" w:rsidRPr="005E250A" w:rsidRDefault="004654AD" w:rsidP="002465E0">
      <w:pPr>
        <w:pStyle w:val="affc"/>
        <w:spacing w:after="0" w:line="238" w:lineRule="auto"/>
        <w:ind w:firstLine="567"/>
        <w:rPr>
          <w:bCs/>
          <w:sz w:val="28"/>
          <w:szCs w:val="28"/>
        </w:rPr>
      </w:pPr>
      <w:r w:rsidRPr="005E250A">
        <w:rPr>
          <w:bCs/>
          <w:sz w:val="28"/>
          <w:szCs w:val="28"/>
        </w:rPr>
        <w:t>}</w:t>
      </w:r>
    </w:p>
    <w:p w:rsidR="00582A80" w:rsidRPr="005E250A" w:rsidRDefault="00582A80" w:rsidP="002465E0">
      <w:pPr>
        <w:pStyle w:val="affc"/>
        <w:spacing w:after="0" w:line="238" w:lineRule="auto"/>
        <w:ind w:firstLine="567"/>
        <w:rPr>
          <w:sz w:val="28"/>
          <w:szCs w:val="28"/>
        </w:rPr>
      </w:pPr>
      <w:r w:rsidRPr="005E250A">
        <w:rPr>
          <w:sz w:val="28"/>
          <w:szCs w:val="28"/>
        </w:rPr>
        <w:t>В результате будет выведено:</w:t>
      </w:r>
    </w:p>
    <w:p w:rsidR="00582A80" w:rsidRPr="005E250A" w:rsidRDefault="00582A80" w:rsidP="002465E0">
      <w:pPr>
        <w:autoSpaceDE w:val="0"/>
        <w:autoSpaceDN w:val="0"/>
        <w:adjustRightInd w:val="0"/>
        <w:spacing w:line="238" w:lineRule="auto"/>
        <w:ind w:firstLine="567"/>
        <w:rPr>
          <w:sz w:val="28"/>
          <w:szCs w:val="28"/>
        </w:rPr>
      </w:pPr>
      <w:r w:rsidRPr="005E250A">
        <w:rPr>
          <w:sz w:val="28"/>
          <w:szCs w:val="28"/>
        </w:rPr>
        <w:t>добавлен вопрос со свободным ответом</w:t>
      </w:r>
    </w:p>
    <w:p w:rsidR="00582A80" w:rsidRPr="005E250A" w:rsidRDefault="00582A80" w:rsidP="002465E0">
      <w:pPr>
        <w:autoSpaceDE w:val="0"/>
        <w:autoSpaceDN w:val="0"/>
        <w:adjustRightInd w:val="0"/>
        <w:spacing w:line="238" w:lineRule="auto"/>
        <w:ind w:firstLine="567"/>
        <w:rPr>
          <w:sz w:val="28"/>
          <w:szCs w:val="28"/>
        </w:rPr>
      </w:pPr>
      <w:r w:rsidRPr="005E250A">
        <w:rPr>
          <w:sz w:val="28"/>
          <w:szCs w:val="28"/>
        </w:rPr>
        <w:t>добавлен Drag&amp;Drop</w:t>
      </w:r>
    </w:p>
    <w:p w:rsidR="00582A80" w:rsidRPr="005E250A" w:rsidRDefault="00582A80" w:rsidP="002465E0">
      <w:pPr>
        <w:spacing w:line="238" w:lineRule="auto"/>
        <w:ind w:firstLine="567"/>
        <w:jc w:val="both"/>
        <w:rPr>
          <w:sz w:val="28"/>
          <w:szCs w:val="28"/>
        </w:rPr>
      </w:pPr>
      <w:r w:rsidRPr="005E250A">
        <w:rPr>
          <w:sz w:val="28"/>
          <w:szCs w:val="28"/>
        </w:rPr>
        <w:t xml:space="preserve">добавлен вопрос на соответствие </w:t>
      </w:r>
    </w:p>
    <w:p w:rsidR="005C50BE" w:rsidRPr="005E250A" w:rsidRDefault="00582A80" w:rsidP="002465E0">
      <w:pPr>
        <w:spacing w:line="238" w:lineRule="auto"/>
        <w:ind w:firstLine="567"/>
        <w:jc w:val="both"/>
        <w:rPr>
          <w:sz w:val="28"/>
          <w:szCs w:val="28"/>
        </w:rPr>
      </w:pPr>
      <w:r w:rsidRPr="005E250A">
        <w:rPr>
          <w:sz w:val="28"/>
          <w:szCs w:val="28"/>
        </w:rPr>
        <w:t xml:space="preserve">При запуске приложения происходит объявление объекта </w:t>
      </w:r>
      <w:r w:rsidRPr="005E250A">
        <w:rPr>
          <w:sz w:val="28"/>
          <w:szCs w:val="28"/>
          <w:lang w:val="en-US"/>
        </w:rPr>
        <w:t>unique</w:t>
      </w:r>
      <w:r w:rsidRPr="005E250A">
        <w:rPr>
          <w:sz w:val="28"/>
          <w:szCs w:val="28"/>
        </w:rPr>
        <w:t xml:space="preserve"> </w:t>
      </w:r>
      <w:r w:rsidRPr="005E250A">
        <w:rPr>
          <w:sz w:val="28"/>
          <w:szCs w:val="28"/>
          <w:lang w:val="en-US"/>
        </w:rPr>
        <w:t>c</w:t>
      </w:r>
      <w:r w:rsidRPr="005E250A">
        <w:rPr>
          <w:sz w:val="28"/>
          <w:szCs w:val="28"/>
        </w:rPr>
        <w:t xml:space="preserve">  применением анонимного класса, в котором переопределяется метод </w:t>
      </w:r>
      <w:r w:rsidRPr="005E250A">
        <w:rPr>
          <w:sz w:val="28"/>
          <w:szCs w:val="28"/>
          <w:lang w:val="en-US"/>
        </w:rPr>
        <w:t>addNewType</w:t>
      </w:r>
      <w:r w:rsidRPr="005E250A">
        <w:rPr>
          <w:sz w:val="28"/>
          <w:szCs w:val="28"/>
        </w:rPr>
        <w:t xml:space="preserve">(). Вызов данного метода на объекте </w:t>
      </w:r>
      <w:r w:rsidRPr="005E250A">
        <w:rPr>
          <w:sz w:val="28"/>
          <w:szCs w:val="28"/>
          <w:lang w:val="en-US"/>
        </w:rPr>
        <w:t>unique</w:t>
      </w:r>
      <w:r w:rsidRPr="005E250A">
        <w:rPr>
          <w:sz w:val="28"/>
          <w:szCs w:val="28"/>
        </w:rPr>
        <w:t xml:space="preserve"> приводит к вызову версии метода из анонимного класса, который к</w:t>
      </w:r>
      <w:r w:rsidR="005C50BE" w:rsidRPr="005E250A">
        <w:rPr>
          <w:sz w:val="28"/>
          <w:szCs w:val="28"/>
        </w:rPr>
        <w:t xml:space="preserve">омпилируется в объектный модуль с </w:t>
      </w:r>
      <w:r w:rsidRPr="005E250A">
        <w:rPr>
          <w:sz w:val="28"/>
          <w:szCs w:val="28"/>
        </w:rPr>
        <w:t xml:space="preserve">именем </w:t>
      </w:r>
      <w:r w:rsidRPr="005E250A">
        <w:rPr>
          <w:sz w:val="28"/>
          <w:szCs w:val="28"/>
          <w:lang w:val="en-US"/>
        </w:rPr>
        <w:t>RunnerAnonym</w:t>
      </w:r>
      <w:r w:rsidRPr="005E250A">
        <w:rPr>
          <w:sz w:val="28"/>
          <w:szCs w:val="28"/>
        </w:rPr>
        <w:t xml:space="preserve">$1. </w:t>
      </w:r>
    </w:p>
    <w:p w:rsidR="00582A80" w:rsidRPr="005E250A" w:rsidRDefault="00582A80" w:rsidP="002465E0">
      <w:pPr>
        <w:spacing w:line="238" w:lineRule="auto"/>
        <w:ind w:firstLine="567"/>
        <w:jc w:val="both"/>
        <w:rPr>
          <w:sz w:val="28"/>
          <w:szCs w:val="28"/>
        </w:rPr>
      </w:pPr>
      <w:r w:rsidRPr="005E250A">
        <w:rPr>
          <w:sz w:val="28"/>
          <w:szCs w:val="28"/>
        </w:rPr>
        <w:t>Процесс создания второго объекта с анонимным типом применяется в программировании значительно чаще, особенно при реализации классов-адаптеров и реализации интерфейсов в блоках прослушивания. В этом же объявлении продемонстрирована возможность объявления в анонимном классе полей и методов, которые доступны объекту вне этого класса.</w:t>
      </w:r>
    </w:p>
    <w:p w:rsidR="004654AD" w:rsidRPr="005E250A" w:rsidRDefault="00A76A75" w:rsidP="002465E0">
      <w:pPr>
        <w:spacing w:line="238" w:lineRule="auto"/>
        <w:ind w:firstLine="567"/>
        <w:jc w:val="both"/>
        <w:rPr>
          <w:sz w:val="28"/>
          <w:szCs w:val="28"/>
        </w:rPr>
      </w:pPr>
      <w:r w:rsidRPr="005E250A">
        <w:rPr>
          <w:sz w:val="28"/>
          <w:szCs w:val="28"/>
        </w:rPr>
        <w:t>При помощи анонимных классов удобно реализовувать интерфейс. Пример реализации методов интерфейса приведен в листинге 3.33.</w:t>
      </w:r>
    </w:p>
    <w:p w:rsidR="00A76A75" w:rsidRPr="005E250A" w:rsidRDefault="00A76A75" w:rsidP="002465E0">
      <w:pPr>
        <w:spacing w:line="238" w:lineRule="auto"/>
        <w:ind w:firstLine="567"/>
        <w:jc w:val="both"/>
        <w:rPr>
          <w:i/>
          <w:sz w:val="28"/>
          <w:szCs w:val="28"/>
          <w:lang w:val="en-US"/>
        </w:rPr>
      </w:pPr>
      <w:r w:rsidRPr="005E250A">
        <w:rPr>
          <w:i/>
          <w:sz w:val="28"/>
          <w:szCs w:val="28"/>
        </w:rPr>
        <w:t>Листинг</w:t>
      </w:r>
      <w:r w:rsidRPr="005E250A">
        <w:rPr>
          <w:i/>
          <w:sz w:val="28"/>
          <w:szCs w:val="28"/>
          <w:lang w:val="en-US"/>
        </w:rPr>
        <w:t xml:space="preserve"> 3.33</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w:t>
      </w:r>
      <w:r w:rsidRPr="005E250A">
        <w:rPr>
          <w:sz w:val="28"/>
          <w:szCs w:val="28"/>
        </w:rPr>
        <w:t>интерфейс</w:t>
      </w:r>
      <w:r w:rsidRPr="005E250A">
        <w:rPr>
          <w:sz w:val="28"/>
          <w:szCs w:val="28"/>
          <w:lang w:val="en-US"/>
        </w:rPr>
        <w:t xml:space="preserve"> OnOff</w:t>
      </w:r>
    </w:p>
    <w:p w:rsidR="00E433CB" w:rsidRPr="005E250A" w:rsidRDefault="00E433CB" w:rsidP="002465E0">
      <w:pPr>
        <w:spacing w:line="238" w:lineRule="auto"/>
        <w:ind w:firstLine="567"/>
        <w:jc w:val="both"/>
        <w:rPr>
          <w:sz w:val="28"/>
          <w:szCs w:val="28"/>
          <w:lang w:val="en-US"/>
        </w:rPr>
      </w:pPr>
      <w:r w:rsidRPr="005E250A">
        <w:rPr>
          <w:sz w:val="28"/>
          <w:szCs w:val="28"/>
          <w:lang w:val="en-US"/>
        </w:rPr>
        <w:t>public interface OnOff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void on();</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void off();</w:t>
      </w:r>
    </w:p>
    <w:p w:rsidR="00E433CB" w:rsidRPr="005E250A" w:rsidRDefault="00E433CB" w:rsidP="002465E0">
      <w:pPr>
        <w:spacing w:line="238" w:lineRule="auto"/>
        <w:ind w:firstLine="567"/>
        <w:jc w:val="both"/>
        <w:rPr>
          <w:sz w:val="28"/>
          <w:szCs w:val="28"/>
          <w:lang w:val="en-US"/>
        </w:rPr>
      </w:pPr>
      <w:r w:rsidRPr="005E250A">
        <w:rPr>
          <w:sz w:val="28"/>
          <w:szCs w:val="28"/>
          <w:lang w:val="en-US"/>
        </w:rPr>
        <w:t>}</w:t>
      </w:r>
    </w:p>
    <w:p w:rsidR="002E0861" w:rsidRPr="005E250A" w:rsidRDefault="002E0861" w:rsidP="002465E0">
      <w:pPr>
        <w:spacing w:line="238" w:lineRule="auto"/>
        <w:ind w:firstLine="567"/>
        <w:jc w:val="both"/>
        <w:rPr>
          <w:sz w:val="28"/>
          <w:szCs w:val="28"/>
          <w:lang w:val="en-US"/>
        </w:rPr>
      </w:pPr>
    </w:p>
    <w:p w:rsidR="00E433CB" w:rsidRPr="005E250A" w:rsidRDefault="00E433CB" w:rsidP="002465E0">
      <w:pPr>
        <w:spacing w:line="238" w:lineRule="auto"/>
        <w:ind w:firstLine="567"/>
        <w:jc w:val="both"/>
        <w:rPr>
          <w:sz w:val="28"/>
          <w:szCs w:val="28"/>
          <w:lang w:val="en-US"/>
        </w:rPr>
      </w:pPr>
      <w:r w:rsidRPr="005E250A">
        <w:rPr>
          <w:sz w:val="28"/>
          <w:szCs w:val="28"/>
          <w:lang w:val="en-US"/>
        </w:rPr>
        <w:t>public class Main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static void main(String[] args) {</w:t>
      </w:r>
    </w:p>
    <w:p w:rsidR="00E433CB" w:rsidRPr="005E250A" w:rsidRDefault="00E433CB" w:rsidP="002465E0">
      <w:pPr>
        <w:spacing w:line="238" w:lineRule="auto"/>
        <w:ind w:firstLine="567"/>
        <w:jc w:val="both"/>
        <w:rPr>
          <w:sz w:val="28"/>
          <w:szCs w:val="28"/>
        </w:rPr>
      </w:pPr>
      <w:r w:rsidRPr="005E250A">
        <w:rPr>
          <w:sz w:val="28"/>
          <w:szCs w:val="28"/>
          <w:lang w:val="en-US"/>
        </w:rPr>
        <w:t xml:space="preserve">        </w:t>
      </w:r>
      <w:r w:rsidRPr="005E250A">
        <w:rPr>
          <w:sz w:val="28"/>
          <w:szCs w:val="28"/>
        </w:rPr>
        <w:t>// реализация методдов для объекта radio</w:t>
      </w:r>
    </w:p>
    <w:p w:rsidR="00E433CB" w:rsidRPr="005E250A" w:rsidRDefault="00E433CB" w:rsidP="002465E0">
      <w:pPr>
        <w:spacing w:line="238" w:lineRule="auto"/>
        <w:ind w:firstLine="567"/>
        <w:jc w:val="both"/>
        <w:rPr>
          <w:sz w:val="28"/>
          <w:szCs w:val="28"/>
        </w:rPr>
      </w:pPr>
      <w:r w:rsidRPr="005E250A">
        <w:rPr>
          <w:sz w:val="28"/>
          <w:szCs w:val="28"/>
        </w:rPr>
        <w:t xml:space="preserve">        </w:t>
      </w:r>
      <w:r w:rsidRPr="005E250A">
        <w:rPr>
          <w:sz w:val="28"/>
          <w:szCs w:val="28"/>
          <w:lang w:val="en-US"/>
        </w:rPr>
        <w:t>OnOff</w:t>
      </w:r>
      <w:r w:rsidRPr="005E250A">
        <w:rPr>
          <w:sz w:val="28"/>
          <w:szCs w:val="28"/>
        </w:rPr>
        <w:t xml:space="preserve"> </w:t>
      </w:r>
      <w:r w:rsidRPr="005E250A">
        <w:rPr>
          <w:sz w:val="28"/>
          <w:szCs w:val="28"/>
          <w:lang w:val="en-US"/>
        </w:rPr>
        <w:t>radio</w:t>
      </w:r>
      <w:r w:rsidRPr="005E250A">
        <w:rPr>
          <w:sz w:val="28"/>
          <w:szCs w:val="28"/>
        </w:rPr>
        <w:t xml:space="preserve"> =</w:t>
      </w:r>
      <w:r w:rsidRPr="005E250A">
        <w:rPr>
          <w:sz w:val="28"/>
          <w:szCs w:val="28"/>
          <w:lang w:val="en-US"/>
        </w:rPr>
        <w:t>new</w:t>
      </w:r>
      <w:r w:rsidRPr="005E250A">
        <w:rPr>
          <w:sz w:val="28"/>
          <w:szCs w:val="28"/>
        </w:rPr>
        <w:t xml:space="preserve"> </w:t>
      </w:r>
      <w:r w:rsidRPr="005E250A">
        <w:rPr>
          <w:sz w:val="28"/>
          <w:szCs w:val="28"/>
          <w:lang w:val="en-US"/>
        </w:rPr>
        <w:t>OnOff</w:t>
      </w:r>
      <w:r w:rsidRPr="005E250A">
        <w:rPr>
          <w:sz w:val="28"/>
          <w:szCs w:val="28"/>
        </w:rPr>
        <w:t>() {</w:t>
      </w:r>
    </w:p>
    <w:p w:rsidR="00E433CB" w:rsidRPr="005E250A" w:rsidRDefault="00E433CB" w:rsidP="002465E0">
      <w:pPr>
        <w:spacing w:line="238" w:lineRule="auto"/>
        <w:ind w:firstLine="567"/>
        <w:jc w:val="both"/>
        <w:rPr>
          <w:sz w:val="28"/>
          <w:szCs w:val="28"/>
          <w:lang w:val="en-US"/>
        </w:rPr>
      </w:pPr>
      <w:r w:rsidRPr="005E250A">
        <w:rPr>
          <w:sz w:val="28"/>
          <w:szCs w:val="28"/>
        </w:rPr>
        <w:t xml:space="preserve">            </w:t>
      </w:r>
      <w:r w:rsidRPr="005E250A">
        <w:rPr>
          <w:sz w:val="28"/>
          <w:szCs w:val="28"/>
          <w:lang w:val="en-US"/>
        </w:rPr>
        <w:t>@Override</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void on()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System.out.println("</w:t>
      </w:r>
      <w:r w:rsidRPr="005E250A">
        <w:rPr>
          <w:sz w:val="28"/>
          <w:szCs w:val="28"/>
        </w:rPr>
        <w:t>Радио</w:t>
      </w:r>
      <w:r w:rsidRPr="005E250A">
        <w:rPr>
          <w:sz w:val="28"/>
          <w:szCs w:val="28"/>
          <w:lang w:val="en-US"/>
        </w:rPr>
        <w:t xml:space="preserve"> </w:t>
      </w:r>
      <w:r w:rsidRPr="005E250A">
        <w:rPr>
          <w:sz w:val="28"/>
          <w:szCs w:val="28"/>
        </w:rPr>
        <w:t>включено</w:t>
      </w:r>
      <w:r w:rsidRPr="005E250A">
        <w:rPr>
          <w:sz w:val="28"/>
          <w:szCs w:val="28"/>
          <w:lang w:val="en-US"/>
        </w:rPr>
        <w:t>");</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w:t>
      </w:r>
    </w:p>
    <w:p w:rsidR="002E0861" w:rsidRPr="005E250A" w:rsidRDefault="002E0861" w:rsidP="002465E0">
      <w:pPr>
        <w:spacing w:line="238" w:lineRule="auto"/>
        <w:ind w:firstLine="567"/>
        <w:jc w:val="both"/>
        <w:rPr>
          <w:sz w:val="28"/>
          <w:szCs w:val="28"/>
          <w:lang w:val="en-US"/>
        </w:rPr>
      </w:pP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@Override</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void off()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System.out.println("</w:t>
      </w:r>
      <w:r w:rsidRPr="005E250A">
        <w:rPr>
          <w:sz w:val="28"/>
          <w:szCs w:val="28"/>
        </w:rPr>
        <w:t>Радио</w:t>
      </w:r>
      <w:r w:rsidRPr="005E250A">
        <w:rPr>
          <w:sz w:val="28"/>
          <w:szCs w:val="28"/>
          <w:lang w:val="en-US"/>
        </w:rPr>
        <w:t xml:space="preserve"> </w:t>
      </w:r>
      <w:r w:rsidRPr="005E250A">
        <w:rPr>
          <w:sz w:val="28"/>
          <w:szCs w:val="28"/>
        </w:rPr>
        <w:t>выключено</w:t>
      </w:r>
      <w:r w:rsidRPr="005E250A">
        <w:rPr>
          <w:sz w:val="28"/>
          <w:szCs w:val="28"/>
          <w:lang w:val="en-US"/>
        </w:rPr>
        <w:t>");</w:t>
      </w:r>
    </w:p>
    <w:p w:rsidR="00E433CB" w:rsidRPr="005E250A" w:rsidRDefault="00E433CB" w:rsidP="002465E0">
      <w:pPr>
        <w:spacing w:line="238" w:lineRule="auto"/>
        <w:ind w:firstLine="567"/>
        <w:jc w:val="both"/>
        <w:rPr>
          <w:sz w:val="28"/>
          <w:szCs w:val="28"/>
        </w:rPr>
      </w:pPr>
      <w:r w:rsidRPr="005E250A">
        <w:rPr>
          <w:sz w:val="28"/>
          <w:szCs w:val="28"/>
          <w:lang w:val="en-US"/>
        </w:rPr>
        <w:lastRenderedPageBreak/>
        <w:t xml:space="preserve">            </w:t>
      </w:r>
      <w:r w:rsidRPr="005E250A">
        <w:rPr>
          <w:sz w:val="28"/>
          <w:szCs w:val="28"/>
        </w:rPr>
        <w:t>}</w:t>
      </w:r>
    </w:p>
    <w:p w:rsidR="00E433CB" w:rsidRPr="005E250A" w:rsidRDefault="00E433CB" w:rsidP="002465E0">
      <w:pPr>
        <w:spacing w:line="238" w:lineRule="auto"/>
        <w:ind w:firstLine="567"/>
        <w:jc w:val="both"/>
        <w:rPr>
          <w:sz w:val="28"/>
          <w:szCs w:val="28"/>
        </w:rPr>
      </w:pPr>
      <w:r w:rsidRPr="005E250A">
        <w:rPr>
          <w:sz w:val="28"/>
          <w:szCs w:val="28"/>
        </w:rPr>
        <w:t xml:space="preserve">        };</w:t>
      </w:r>
    </w:p>
    <w:p w:rsidR="00E433CB" w:rsidRPr="005E250A" w:rsidRDefault="00E433CB" w:rsidP="002465E0">
      <w:pPr>
        <w:spacing w:line="238" w:lineRule="auto"/>
        <w:ind w:firstLine="567"/>
        <w:jc w:val="both"/>
        <w:rPr>
          <w:sz w:val="28"/>
          <w:szCs w:val="28"/>
        </w:rPr>
      </w:pPr>
      <w:r w:rsidRPr="005E250A">
        <w:rPr>
          <w:sz w:val="28"/>
          <w:szCs w:val="28"/>
        </w:rPr>
        <w:t xml:space="preserve">        // реализация методдов для объекта tv</w:t>
      </w:r>
    </w:p>
    <w:p w:rsidR="00E433CB" w:rsidRPr="005E250A" w:rsidRDefault="00E433CB" w:rsidP="002465E0">
      <w:pPr>
        <w:spacing w:line="238" w:lineRule="auto"/>
        <w:ind w:firstLine="567"/>
        <w:jc w:val="both"/>
        <w:rPr>
          <w:sz w:val="28"/>
          <w:szCs w:val="28"/>
        </w:rPr>
      </w:pPr>
      <w:r w:rsidRPr="005E250A">
        <w:rPr>
          <w:sz w:val="28"/>
          <w:szCs w:val="28"/>
        </w:rPr>
        <w:t xml:space="preserve">        </w:t>
      </w:r>
      <w:r w:rsidRPr="005E250A">
        <w:rPr>
          <w:sz w:val="28"/>
          <w:szCs w:val="28"/>
          <w:lang w:val="en-US"/>
        </w:rPr>
        <w:t>OnOff</w:t>
      </w:r>
      <w:r w:rsidRPr="005E250A">
        <w:rPr>
          <w:sz w:val="28"/>
          <w:szCs w:val="28"/>
        </w:rPr>
        <w:t xml:space="preserve"> </w:t>
      </w:r>
      <w:r w:rsidRPr="005E250A">
        <w:rPr>
          <w:sz w:val="28"/>
          <w:szCs w:val="28"/>
          <w:lang w:val="en-US"/>
        </w:rPr>
        <w:t>tv</w:t>
      </w:r>
      <w:r w:rsidRPr="005E250A">
        <w:rPr>
          <w:sz w:val="28"/>
          <w:szCs w:val="28"/>
        </w:rPr>
        <w:t xml:space="preserve"> =</w:t>
      </w:r>
      <w:r w:rsidRPr="005E250A">
        <w:rPr>
          <w:sz w:val="28"/>
          <w:szCs w:val="28"/>
          <w:lang w:val="en-US"/>
        </w:rPr>
        <w:t>new</w:t>
      </w:r>
      <w:r w:rsidRPr="005E250A">
        <w:rPr>
          <w:sz w:val="28"/>
          <w:szCs w:val="28"/>
        </w:rPr>
        <w:t xml:space="preserve"> </w:t>
      </w:r>
      <w:r w:rsidRPr="005E250A">
        <w:rPr>
          <w:sz w:val="28"/>
          <w:szCs w:val="28"/>
          <w:lang w:val="en-US"/>
        </w:rPr>
        <w:t>OnOff</w:t>
      </w:r>
      <w:r w:rsidRPr="005E250A">
        <w:rPr>
          <w:sz w:val="28"/>
          <w:szCs w:val="28"/>
        </w:rPr>
        <w:t>() {</w:t>
      </w:r>
    </w:p>
    <w:p w:rsidR="00E433CB" w:rsidRPr="005E250A" w:rsidRDefault="00E433CB" w:rsidP="002465E0">
      <w:pPr>
        <w:spacing w:line="238" w:lineRule="auto"/>
        <w:ind w:firstLine="567"/>
        <w:jc w:val="both"/>
        <w:rPr>
          <w:sz w:val="28"/>
          <w:szCs w:val="28"/>
          <w:lang w:val="en-US"/>
        </w:rPr>
      </w:pPr>
      <w:r w:rsidRPr="005E250A">
        <w:rPr>
          <w:sz w:val="28"/>
          <w:szCs w:val="28"/>
        </w:rPr>
        <w:t xml:space="preserve">            </w:t>
      </w:r>
      <w:r w:rsidRPr="005E250A">
        <w:rPr>
          <w:sz w:val="28"/>
          <w:szCs w:val="28"/>
          <w:lang w:val="en-US"/>
        </w:rPr>
        <w:t>@Override</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void on()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System.out.println("</w:t>
      </w:r>
      <w:r w:rsidRPr="005E250A">
        <w:rPr>
          <w:sz w:val="28"/>
          <w:szCs w:val="28"/>
        </w:rPr>
        <w:t>Телевизор</w:t>
      </w:r>
      <w:r w:rsidRPr="005E250A">
        <w:rPr>
          <w:sz w:val="28"/>
          <w:szCs w:val="28"/>
          <w:lang w:val="en-US"/>
        </w:rPr>
        <w:t xml:space="preserve"> </w:t>
      </w:r>
      <w:r w:rsidRPr="005E250A">
        <w:rPr>
          <w:sz w:val="28"/>
          <w:szCs w:val="28"/>
        </w:rPr>
        <w:t>включен</w:t>
      </w:r>
      <w:r w:rsidRPr="005E250A">
        <w:rPr>
          <w:sz w:val="28"/>
          <w:szCs w:val="28"/>
          <w:lang w:val="en-US"/>
        </w:rPr>
        <w:t>");</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@Override</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public void off()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System.out.println("</w:t>
      </w:r>
      <w:r w:rsidRPr="005E250A">
        <w:rPr>
          <w:sz w:val="28"/>
          <w:szCs w:val="28"/>
        </w:rPr>
        <w:t>Телевизор</w:t>
      </w:r>
      <w:r w:rsidRPr="005E250A">
        <w:rPr>
          <w:sz w:val="28"/>
          <w:szCs w:val="28"/>
          <w:lang w:val="en-US"/>
        </w:rPr>
        <w:t xml:space="preserve"> </w:t>
      </w:r>
      <w:r w:rsidRPr="005E250A">
        <w:rPr>
          <w:sz w:val="28"/>
          <w:szCs w:val="28"/>
        </w:rPr>
        <w:t>выключен</w:t>
      </w:r>
      <w:r w:rsidRPr="005E250A">
        <w:rPr>
          <w:sz w:val="28"/>
          <w:szCs w:val="28"/>
          <w:lang w:val="en-US"/>
        </w:rPr>
        <w:t>");</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radio.on();</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radio.off();</w:t>
      </w:r>
    </w:p>
    <w:p w:rsidR="00E433CB" w:rsidRPr="005E250A" w:rsidRDefault="00E433CB" w:rsidP="002465E0">
      <w:pPr>
        <w:spacing w:line="238" w:lineRule="auto"/>
        <w:ind w:firstLine="567"/>
        <w:jc w:val="both"/>
        <w:rPr>
          <w:sz w:val="28"/>
          <w:szCs w:val="28"/>
          <w:lang w:val="en-US"/>
        </w:rPr>
      </w:pPr>
      <w:r w:rsidRPr="005E250A">
        <w:rPr>
          <w:sz w:val="28"/>
          <w:szCs w:val="28"/>
          <w:lang w:val="en-US"/>
        </w:rPr>
        <w:t xml:space="preserve">       tv.on();</w:t>
      </w:r>
    </w:p>
    <w:p w:rsidR="00E433CB" w:rsidRPr="005E250A" w:rsidRDefault="00E433CB" w:rsidP="002465E0">
      <w:pPr>
        <w:spacing w:line="238" w:lineRule="auto"/>
        <w:ind w:firstLine="567"/>
        <w:jc w:val="both"/>
        <w:rPr>
          <w:sz w:val="28"/>
          <w:szCs w:val="28"/>
        </w:rPr>
      </w:pPr>
      <w:r w:rsidRPr="005E250A">
        <w:rPr>
          <w:sz w:val="28"/>
          <w:szCs w:val="28"/>
          <w:lang w:val="en-US"/>
        </w:rPr>
        <w:t xml:space="preserve">       </w:t>
      </w:r>
      <w:r w:rsidRPr="005E250A">
        <w:rPr>
          <w:sz w:val="28"/>
          <w:szCs w:val="28"/>
        </w:rPr>
        <w:t>tv.off();</w:t>
      </w:r>
    </w:p>
    <w:p w:rsidR="00E433CB" w:rsidRPr="005E250A" w:rsidRDefault="00E433CB" w:rsidP="002465E0">
      <w:pPr>
        <w:spacing w:line="238" w:lineRule="auto"/>
        <w:ind w:firstLine="567"/>
        <w:jc w:val="both"/>
        <w:rPr>
          <w:sz w:val="28"/>
          <w:szCs w:val="28"/>
        </w:rPr>
      </w:pPr>
      <w:r w:rsidRPr="005E250A">
        <w:rPr>
          <w:sz w:val="28"/>
          <w:szCs w:val="28"/>
        </w:rPr>
        <w:t xml:space="preserve">    }</w:t>
      </w:r>
    </w:p>
    <w:p w:rsidR="00E433CB" w:rsidRPr="005E250A" w:rsidRDefault="00E433CB" w:rsidP="002465E0">
      <w:pPr>
        <w:spacing w:line="238" w:lineRule="auto"/>
        <w:ind w:firstLine="567"/>
        <w:jc w:val="both"/>
        <w:rPr>
          <w:sz w:val="28"/>
          <w:szCs w:val="28"/>
        </w:rPr>
      </w:pPr>
      <w:r w:rsidRPr="005E250A">
        <w:rPr>
          <w:sz w:val="28"/>
          <w:szCs w:val="28"/>
        </w:rPr>
        <w:t>}</w:t>
      </w:r>
    </w:p>
    <w:p w:rsidR="00E433CB" w:rsidRPr="005E250A" w:rsidRDefault="00E433CB" w:rsidP="002465E0">
      <w:pPr>
        <w:spacing w:line="238" w:lineRule="auto"/>
        <w:ind w:firstLine="567"/>
        <w:jc w:val="both"/>
        <w:rPr>
          <w:sz w:val="28"/>
          <w:szCs w:val="28"/>
        </w:rPr>
      </w:pPr>
      <w:r w:rsidRPr="005E250A">
        <w:rPr>
          <w:sz w:val="28"/>
          <w:szCs w:val="28"/>
        </w:rPr>
        <w:t>В результате рабботы программы получим:</w:t>
      </w:r>
    </w:p>
    <w:p w:rsidR="00E433CB" w:rsidRPr="005E250A" w:rsidRDefault="00E433CB" w:rsidP="002465E0">
      <w:pPr>
        <w:spacing w:line="238" w:lineRule="auto"/>
        <w:ind w:firstLine="567"/>
        <w:jc w:val="both"/>
        <w:rPr>
          <w:sz w:val="28"/>
          <w:szCs w:val="28"/>
        </w:rPr>
      </w:pPr>
      <w:r w:rsidRPr="005E250A">
        <w:rPr>
          <w:sz w:val="28"/>
          <w:szCs w:val="28"/>
        </w:rPr>
        <w:t>Радио включено</w:t>
      </w:r>
    </w:p>
    <w:p w:rsidR="00E433CB" w:rsidRPr="005E250A" w:rsidRDefault="00E433CB" w:rsidP="002465E0">
      <w:pPr>
        <w:spacing w:line="238" w:lineRule="auto"/>
        <w:ind w:firstLine="567"/>
        <w:jc w:val="both"/>
        <w:rPr>
          <w:sz w:val="28"/>
          <w:szCs w:val="28"/>
        </w:rPr>
      </w:pPr>
      <w:r w:rsidRPr="005E250A">
        <w:rPr>
          <w:sz w:val="28"/>
          <w:szCs w:val="28"/>
        </w:rPr>
        <w:t>Радио выключено</w:t>
      </w:r>
    </w:p>
    <w:p w:rsidR="00E433CB" w:rsidRPr="005E250A" w:rsidRDefault="00E433CB" w:rsidP="002465E0">
      <w:pPr>
        <w:spacing w:line="238" w:lineRule="auto"/>
        <w:ind w:firstLine="567"/>
        <w:jc w:val="both"/>
        <w:rPr>
          <w:sz w:val="28"/>
          <w:szCs w:val="28"/>
        </w:rPr>
      </w:pPr>
      <w:r w:rsidRPr="005E250A">
        <w:rPr>
          <w:sz w:val="28"/>
          <w:szCs w:val="28"/>
        </w:rPr>
        <w:t>Телевизор включен</w:t>
      </w:r>
    </w:p>
    <w:p w:rsidR="00E433CB" w:rsidRPr="005E250A" w:rsidRDefault="00E433CB" w:rsidP="002465E0">
      <w:pPr>
        <w:spacing w:line="238" w:lineRule="auto"/>
        <w:ind w:firstLine="567"/>
        <w:jc w:val="both"/>
        <w:rPr>
          <w:sz w:val="28"/>
          <w:szCs w:val="28"/>
        </w:rPr>
      </w:pPr>
      <w:r w:rsidRPr="005E250A">
        <w:rPr>
          <w:sz w:val="28"/>
          <w:szCs w:val="28"/>
        </w:rPr>
        <w:t>Телевизор выключен</w:t>
      </w: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spacing w:line="238" w:lineRule="auto"/>
        <w:ind w:firstLine="567"/>
        <w:jc w:val="both"/>
        <w:rPr>
          <w:sz w:val="28"/>
          <w:szCs w:val="28"/>
        </w:rPr>
      </w:pPr>
    </w:p>
    <w:p w:rsidR="00EE7770" w:rsidRPr="005E250A" w:rsidRDefault="00EE7770" w:rsidP="002465E0">
      <w:pPr>
        <w:ind w:firstLine="567"/>
        <w:contextualSpacing/>
        <w:jc w:val="both"/>
        <w:rPr>
          <w:b/>
          <w:bCs/>
          <w:sz w:val="28"/>
          <w:szCs w:val="28"/>
        </w:rPr>
      </w:pPr>
      <w:r w:rsidRPr="005E250A">
        <w:rPr>
          <w:b/>
          <w:bCs/>
          <w:sz w:val="28"/>
          <w:szCs w:val="28"/>
        </w:rPr>
        <w:lastRenderedPageBreak/>
        <w:t>Выводы к главе:</w:t>
      </w:r>
    </w:p>
    <w:p w:rsidR="00EE7770" w:rsidRPr="005E250A" w:rsidRDefault="00EE7770" w:rsidP="002465E0">
      <w:pPr>
        <w:ind w:firstLine="567"/>
        <w:contextualSpacing/>
        <w:jc w:val="both"/>
        <w:rPr>
          <w:b/>
          <w:bCs/>
          <w:sz w:val="28"/>
          <w:szCs w:val="28"/>
        </w:rPr>
      </w:pPr>
    </w:p>
    <w:p w:rsidR="00EE7770" w:rsidRPr="005E250A" w:rsidRDefault="00EE7770" w:rsidP="002465E0">
      <w:pPr>
        <w:numPr>
          <w:ilvl w:val="0"/>
          <w:numId w:val="18"/>
        </w:numPr>
        <w:ind w:left="0" w:firstLine="567"/>
        <w:jc w:val="both"/>
        <w:rPr>
          <w:i/>
          <w:sz w:val="28"/>
          <w:szCs w:val="28"/>
        </w:rPr>
      </w:pPr>
      <w:r w:rsidRPr="005E250A">
        <w:rPr>
          <w:i/>
          <w:sz w:val="28"/>
          <w:szCs w:val="28"/>
        </w:rPr>
        <w:t>Наследование – один из трех базовых принципов объектно-ориентированного программирования.</w:t>
      </w:r>
    </w:p>
    <w:p w:rsidR="00EE7770" w:rsidRPr="005E250A" w:rsidRDefault="00EE7770" w:rsidP="002465E0">
      <w:pPr>
        <w:numPr>
          <w:ilvl w:val="0"/>
          <w:numId w:val="18"/>
        </w:numPr>
        <w:ind w:left="0" w:firstLine="567"/>
        <w:jc w:val="both"/>
        <w:rPr>
          <w:i/>
          <w:sz w:val="28"/>
          <w:szCs w:val="28"/>
        </w:rPr>
      </w:pPr>
      <w:r w:rsidRPr="005E250A">
        <w:rPr>
          <w:i/>
          <w:sz w:val="28"/>
          <w:szCs w:val="28"/>
        </w:rPr>
        <w:t>В Java нет множественного наследования классов.</w:t>
      </w:r>
    </w:p>
    <w:p w:rsidR="00EE7770" w:rsidRPr="005E250A" w:rsidRDefault="00EE7770" w:rsidP="002465E0">
      <w:pPr>
        <w:numPr>
          <w:ilvl w:val="0"/>
          <w:numId w:val="18"/>
        </w:numPr>
        <w:ind w:left="0" w:firstLine="567"/>
        <w:jc w:val="both"/>
        <w:rPr>
          <w:i/>
          <w:sz w:val="28"/>
          <w:szCs w:val="28"/>
        </w:rPr>
      </w:pPr>
      <w:r w:rsidRPr="005E250A">
        <w:rPr>
          <w:i/>
          <w:sz w:val="28"/>
          <w:szCs w:val="28"/>
        </w:rPr>
        <w:t>С помощью наследования можно сформировать общий класс, определяющий характерные особенности некоторого понятия.</w:t>
      </w:r>
    </w:p>
    <w:p w:rsidR="00EE7770" w:rsidRPr="005E250A" w:rsidRDefault="00EE7770" w:rsidP="002465E0">
      <w:pPr>
        <w:numPr>
          <w:ilvl w:val="0"/>
          <w:numId w:val="18"/>
        </w:numPr>
        <w:ind w:left="0" w:firstLine="567"/>
        <w:jc w:val="both"/>
        <w:rPr>
          <w:i/>
          <w:sz w:val="28"/>
          <w:szCs w:val="28"/>
        </w:rPr>
      </w:pPr>
      <w:r w:rsidRPr="005E250A">
        <w:rPr>
          <w:i/>
          <w:sz w:val="28"/>
          <w:szCs w:val="28"/>
        </w:rPr>
        <w:t xml:space="preserve">В языке Java наследуемый класс принято называть суперклассом. Его дочерние классы называются подклассами. </w:t>
      </w:r>
    </w:p>
    <w:p w:rsidR="00EE7770" w:rsidRPr="005E250A" w:rsidRDefault="00EE7770" w:rsidP="002465E0">
      <w:pPr>
        <w:numPr>
          <w:ilvl w:val="0"/>
          <w:numId w:val="18"/>
        </w:numPr>
        <w:ind w:left="0" w:firstLine="567"/>
        <w:jc w:val="both"/>
        <w:rPr>
          <w:i/>
          <w:sz w:val="28"/>
          <w:szCs w:val="28"/>
        </w:rPr>
      </w:pPr>
      <w:r w:rsidRPr="005E250A">
        <w:rPr>
          <w:i/>
          <w:sz w:val="28"/>
          <w:szCs w:val="28"/>
        </w:rPr>
        <w:t>Подкласс – это специализированная версия суперкласса. Он наследует все переменные и методы, определенные в суперклассе, и дополняет их своими элементами.</w:t>
      </w:r>
    </w:p>
    <w:p w:rsidR="00EE7770" w:rsidRPr="005E250A" w:rsidRDefault="00EE7770" w:rsidP="002465E0">
      <w:pPr>
        <w:numPr>
          <w:ilvl w:val="0"/>
          <w:numId w:val="18"/>
        </w:numPr>
        <w:ind w:left="0" w:firstLine="567"/>
        <w:jc w:val="both"/>
        <w:rPr>
          <w:i/>
          <w:sz w:val="28"/>
          <w:szCs w:val="28"/>
        </w:rPr>
      </w:pPr>
      <w:r w:rsidRPr="005E250A">
        <w:rPr>
          <w:i/>
          <w:sz w:val="28"/>
          <w:szCs w:val="28"/>
        </w:rPr>
        <w:t>Абстрактный метод – метод имеющий заголовок, но не имеющий реализации(тела).</w:t>
      </w:r>
    </w:p>
    <w:p w:rsidR="00EE7770" w:rsidRPr="005E250A" w:rsidRDefault="00EE7770" w:rsidP="002465E0">
      <w:pPr>
        <w:numPr>
          <w:ilvl w:val="0"/>
          <w:numId w:val="18"/>
        </w:numPr>
        <w:ind w:left="0" w:firstLine="567"/>
        <w:jc w:val="both"/>
        <w:rPr>
          <w:i/>
          <w:sz w:val="28"/>
          <w:szCs w:val="28"/>
        </w:rPr>
      </w:pPr>
      <w:r w:rsidRPr="005E250A">
        <w:rPr>
          <w:i/>
          <w:sz w:val="28"/>
          <w:szCs w:val="28"/>
        </w:rPr>
        <w:t>Если в классе есть хотя бы один абстрактный метод, то класс становится абстрактным.</w:t>
      </w:r>
    </w:p>
    <w:p w:rsidR="00EE7770" w:rsidRPr="005E250A" w:rsidRDefault="00EE7770" w:rsidP="002465E0">
      <w:pPr>
        <w:numPr>
          <w:ilvl w:val="0"/>
          <w:numId w:val="18"/>
        </w:numPr>
        <w:ind w:left="0" w:firstLine="567"/>
        <w:contextualSpacing/>
        <w:jc w:val="both"/>
        <w:rPr>
          <w:b/>
          <w:bCs/>
          <w:i/>
          <w:sz w:val="28"/>
          <w:szCs w:val="28"/>
        </w:rPr>
      </w:pPr>
      <w:r w:rsidRPr="005E250A">
        <w:rPr>
          <w:i/>
          <w:sz w:val="28"/>
          <w:szCs w:val="28"/>
        </w:rPr>
        <w:t>Интерфейс не содержит реализации ни одного метода. Он описывает, что должно быть сделано, но не поясняет, как.</w:t>
      </w:r>
    </w:p>
    <w:p w:rsidR="00EE7770" w:rsidRPr="005E250A" w:rsidRDefault="00EE7770" w:rsidP="002465E0">
      <w:pPr>
        <w:numPr>
          <w:ilvl w:val="0"/>
          <w:numId w:val="18"/>
        </w:numPr>
        <w:ind w:left="0" w:firstLine="567"/>
        <w:contextualSpacing/>
        <w:jc w:val="both"/>
        <w:rPr>
          <w:b/>
          <w:bCs/>
          <w:i/>
          <w:sz w:val="28"/>
          <w:szCs w:val="28"/>
        </w:rPr>
      </w:pPr>
      <w:r w:rsidRPr="005E250A">
        <w:rPr>
          <w:i/>
          <w:sz w:val="28"/>
          <w:szCs w:val="28"/>
        </w:rPr>
        <w:t>Если интерфейс определен, его можно реализовать в сколь угодно большом количестве классов.</w:t>
      </w:r>
    </w:p>
    <w:p w:rsidR="00EE7770" w:rsidRPr="005E250A" w:rsidRDefault="00EE7770" w:rsidP="002465E0">
      <w:pPr>
        <w:numPr>
          <w:ilvl w:val="0"/>
          <w:numId w:val="18"/>
        </w:numPr>
        <w:ind w:left="0" w:firstLine="567"/>
        <w:contextualSpacing/>
        <w:jc w:val="both"/>
        <w:rPr>
          <w:b/>
          <w:bCs/>
          <w:i/>
          <w:sz w:val="28"/>
          <w:szCs w:val="28"/>
        </w:rPr>
      </w:pPr>
      <w:r w:rsidRPr="005E250A">
        <w:rPr>
          <w:i/>
          <w:sz w:val="28"/>
          <w:szCs w:val="28"/>
        </w:rPr>
        <w:t>Один класс может реализовать любое количество интерфейсов.</w:t>
      </w:r>
    </w:p>
    <w:p w:rsidR="00EE7770" w:rsidRPr="005E250A" w:rsidRDefault="00EE7770" w:rsidP="002465E0">
      <w:pPr>
        <w:numPr>
          <w:ilvl w:val="0"/>
          <w:numId w:val="18"/>
        </w:numPr>
        <w:ind w:left="0" w:firstLine="567"/>
        <w:contextualSpacing/>
        <w:jc w:val="both"/>
        <w:rPr>
          <w:b/>
          <w:bCs/>
          <w:i/>
          <w:sz w:val="28"/>
          <w:szCs w:val="28"/>
        </w:rPr>
      </w:pPr>
      <w:r w:rsidRPr="005E250A">
        <w:rPr>
          <w:i/>
          <w:sz w:val="28"/>
          <w:szCs w:val="28"/>
        </w:rPr>
        <w:t xml:space="preserve"> Для того чтобы реализовать интерфейс, класс должен определить методы, описанные в интерфейсе. Каждый класс может содержать собственную реализацию методов.</w:t>
      </w:r>
    </w:p>
    <w:p w:rsidR="00EE7770" w:rsidRPr="005E250A" w:rsidRDefault="00EE7770" w:rsidP="002465E0">
      <w:pPr>
        <w:numPr>
          <w:ilvl w:val="0"/>
          <w:numId w:val="18"/>
        </w:numPr>
        <w:ind w:left="0" w:firstLine="567"/>
        <w:contextualSpacing/>
        <w:jc w:val="both"/>
        <w:rPr>
          <w:b/>
          <w:bCs/>
          <w:i/>
          <w:sz w:val="28"/>
          <w:szCs w:val="28"/>
        </w:rPr>
      </w:pPr>
      <w:r w:rsidRPr="005E250A">
        <w:rPr>
          <w:i/>
          <w:sz w:val="28"/>
          <w:szCs w:val="28"/>
          <w:shd w:val="clear" w:color="auto" w:fill="FFFFFF"/>
        </w:rPr>
        <w:t>Пакет – это контейнер, позволяющий разделить пространство имен классов.</w:t>
      </w:r>
    </w:p>
    <w:p w:rsidR="00AA116A" w:rsidRPr="005E250A" w:rsidRDefault="00EE7770" w:rsidP="002465E0">
      <w:pPr>
        <w:numPr>
          <w:ilvl w:val="0"/>
          <w:numId w:val="18"/>
        </w:numPr>
        <w:ind w:left="0" w:firstLine="567"/>
        <w:contextualSpacing/>
        <w:jc w:val="both"/>
        <w:rPr>
          <w:b/>
          <w:bCs/>
          <w:i/>
          <w:sz w:val="28"/>
          <w:szCs w:val="28"/>
        </w:rPr>
      </w:pPr>
      <w:r w:rsidRPr="005E250A">
        <w:rPr>
          <w:i/>
          <w:sz w:val="28"/>
          <w:szCs w:val="28"/>
          <w:shd w:val="clear" w:color="auto" w:fill="FFFFFF"/>
        </w:rPr>
        <w:t>В разных пакетах могут быть классы с одинаковыми именами, в одном – нет.</w:t>
      </w:r>
    </w:p>
    <w:p w:rsidR="00AA116A" w:rsidRPr="005E250A" w:rsidRDefault="00AA116A" w:rsidP="002465E0">
      <w:pPr>
        <w:numPr>
          <w:ilvl w:val="0"/>
          <w:numId w:val="18"/>
        </w:numPr>
        <w:ind w:left="0" w:firstLine="567"/>
        <w:contextualSpacing/>
        <w:jc w:val="both"/>
        <w:rPr>
          <w:b/>
          <w:bCs/>
          <w:i/>
          <w:sz w:val="28"/>
          <w:szCs w:val="28"/>
        </w:rPr>
      </w:pPr>
      <w:r w:rsidRPr="005E250A">
        <w:rPr>
          <w:i/>
          <w:sz w:val="28"/>
          <w:szCs w:val="28"/>
        </w:rPr>
        <w:t>Классы могут взаимодействовать друг с другом не только посредством наследования и использования ссылок, но и посредством организации логической структуры с определением одного класса в теле другого.</w:t>
      </w:r>
    </w:p>
    <w:p w:rsidR="00EE7770" w:rsidRPr="005E250A" w:rsidRDefault="00AA116A" w:rsidP="002465E0">
      <w:pPr>
        <w:numPr>
          <w:ilvl w:val="0"/>
          <w:numId w:val="18"/>
        </w:numPr>
        <w:ind w:left="0" w:firstLine="567"/>
        <w:contextualSpacing/>
        <w:jc w:val="both"/>
        <w:rPr>
          <w:bCs/>
          <w:i/>
          <w:sz w:val="28"/>
          <w:szCs w:val="28"/>
        </w:rPr>
      </w:pPr>
      <w:r w:rsidRPr="005E250A">
        <w:rPr>
          <w:bCs/>
          <w:i/>
          <w:sz w:val="28"/>
          <w:szCs w:val="28"/>
        </w:rPr>
        <w:t>Статический класс описанный в теле другого класса – вложенный.</w:t>
      </w:r>
    </w:p>
    <w:p w:rsidR="00AA116A" w:rsidRPr="005E250A" w:rsidRDefault="00AA116A" w:rsidP="002465E0">
      <w:pPr>
        <w:numPr>
          <w:ilvl w:val="0"/>
          <w:numId w:val="18"/>
        </w:numPr>
        <w:ind w:left="0" w:firstLine="567"/>
        <w:contextualSpacing/>
        <w:jc w:val="both"/>
        <w:rPr>
          <w:bCs/>
          <w:i/>
          <w:sz w:val="28"/>
          <w:szCs w:val="28"/>
        </w:rPr>
      </w:pPr>
      <w:r w:rsidRPr="005E250A">
        <w:rPr>
          <w:i/>
          <w:sz w:val="28"/>
          <w:szCs w:val="28"/>
        </w:rPr>
        <w:t>Нестатические вложенные классы принято называть внутренними (inner) классами.</w:t>
      </w:r>
    </w:p>
    <w:p w:rsidR="00AA116A" w:rsidRPr="005E250A" w:rsidRDefault="00AA116A" w:rsidP="002465E0">
      <w:pPr>
        <w:numPr>
          <w:ilvl w:val="0"/>
          <w:numId w:val="18"/>
        </w:numPr>
        <w:ind w:left="0" w:firstLine="567"/>
        <w:contextualSpacing/>
        <w:jc w:val="both"/>
        <w:rPr>
          <w:bCs/>
          <w:i/>
          <w:sz w:val="28"/>
          <w:szCs w:val="28"/>
        </w:rPr>
      </w:pPr>
      <w:r w:rsidRPr="005E250A">
        <w:rPr>
          <w:i/>
          <w:sz w:val="28"/>
          <w:szCs w:val="28"/>
        </w:rPr>
        <w:t>Анонимный  класс расширяет другой класс или реализует интерфейс при объявлении одного, единственного объекта, когда остальным объектам этого класса будет соответствовать реализация методов, определенная в самом классе. Объявление анонимного класса выполняется одновременно с созданием его объекта посредством оператора new.</w:t>
      </w:r>
    </w:p>
    <w:p w:rsidR="00AA116A" w:rsidRPr="005E250A" w:rsidRDefault="00AA116A" w:rsidP="002465E0">
      <w:pPr>
        <w:ind w:firstLine="567"/>
        <w:contextualSpacing/>
        <w:jc w:val="both"/>
        <w:rPr>
          <w:bCs/>
          <w:i/>
          <w:sz w:val="28"/>
          <w:szCs w:val="28"/>
        </w:rPr>
      </w:pPr>
    </w:p>
    <w:p w:rsidR="00EE7770" w:rsidRPr="005E250A" w:rsidRDefault="00EE7770" w:rsidP="002465E0">
      <w:pPr>
        <w:ind w:firstLine="567"/>
        <w:contextualSpacing/>
        <w:jc w:val="both"/>
        <w:rPr>
          <w:b/>
          <w:bCs/>
          <w:i/>
          <w:sz w:val="28"/>
          <w:szCs w:val="28"/>
        </w:rPr>
      </w:pPr>
    </w:p>
    <w:p w:rsidR="00AA116A" w:rsidRPr="005E250A" w:rsidRDefault="00AA116A" w:rsidP="002465E0">
      <w:pPr>
        <w:ind w:firstLine="567"/>
        <w:contextualSpacing/>
        <w:jc w:val="both"/>
        <w:rPr>
          <w:b/>
          <w:bCs/>
          <w:i/>
          <w:sz w:val="28"/>
          <w:szCs w:val="28"/>
        </w:rPr>
      </w:pPr>
    </w:p>
    <w:p w:rsidR="00EE7770" w:rsidRPr="005E250A" w:rsidRDefault="00EE7770" w:rsidP="009D0E52">
      <w:pPr>
        <w:ind w:firstLine="567"/>
        <w:contextualSpacing/>
        <w:jc w:val="both"/>
        <w:rPr>
          <w:b/>
          <w:bCs/>
          <w:sz w:val="28"/>
          <w:szCs w:val="28"/>
        </w:rPr>
      </w:pPr>
    </w:p>
    <w:p w:rsidR="007304E8" w:rsidRPr="005E250A" w:rsidRDefault="00EE7770" w:rsidP="009D0E52">
      <w:pPr>
        <w:ind w:firstLine="567"/>
        <w:contextualSpacing/>
        <w:jc w:val="both"/>
        <w:rPr>
          <w:b/>
          <w:sz w:val="28"/>
          <w:szCs w:val="28"/>
        </w:rPr>
      </w:pPr>
      <w:r w:rsidRPr="005E250A">
        <w:rPr>
          <w:b/>
          <w:sz w:val="28"/>
          <w:szCs w:val="28"/>
        </w:rPr>
        <w:lastRenderedPageBreak/>
        <w:t>Задания к главе:</w:t>
      </w:r>
    </w:p>
    <w:p w:rsidR="0032754A" w:rsidRPr="005E250A" w:rsidRDefault="0032754A" w:rsidP="009D0E52">
      <w:pPr>
        <w:ind w:firstLine="567"/>
        <w:contextualSpacing/>
        <w:jc w:val="both"/>
        <w:rPr>
          <w:b/>
          <w:sz w:val="28"/>
          <w:szCs w:val="28"/>
        </w:rPr>
      </w:pPr>
    </w:p>
    <w:p w:rsidR="009D0E52" w:rsidRPr="005E250A" w:rsidRDefault="009D0E52" w:rsidP="00657387">
      <w:pPr>
        <w:ind w:firstLine="567"/>
        <w:jc w:val="both"/>
        <w:rPr>
          <w:sz w:val="28"/>
          <w:szCs w:val="28"/>
        </w:rPr>
      </w:pPr>
      <w:r w:rsidRPr="005E250A">
        <w:rPr>
          <w:sz w:val="28"/>
          <w:szCs w:val="28"/>
        </w:rPr>
        <w:t xml:space="preserve">1). Разработать </w:t>
      </w:r>
      <w:r w:rsidR="00657387" w:rsidRPr="005E250A">
        <w:rPr>
          <w:sz w:val="28"/>
          <w:szCs w:val="28"/>
        </w:rPr>
        <w:t xml:space="preserve">интерфейс </w:t>
      </w:r>
      <w:r w:rsidRPr="005E250A">
        <w:rPr>
          <w:sz w:val="28"/>
          <w:szCs w:val="28"/>
        </w:rPr>
        <w:t xml:space="preserve"> Арифметика.</w:t>
      </w:r>
      <w:r w:rsidR="00657387" w:rsidRPr="005E250A">
        <w:rPr>
          <w:sz w:val="28"/>
          <w:szCs w:val="28"/>
        </w:rPr>
        <w:t xml:space="preserve"> М</w:t>
      </w:r>
      <w:r w:rsidRPr="005E250A">
        <w:rPr>
          <w:sz w:val="28"/>
          <w:szCs w:val="28"/>
        </w:rPr>
        <w:t>етоды – сложение, сравнение.</w:t>
      </w:r>
      <w:r w:rsidR="00657387" w:rsidRPr="005E250A">
        <w:rPr>
          <w:sz w:val="28"/>
          <w:szCs w:val="28"/>
        </w:rPr>
        <w:t xml:space="preserve"> </w:t>
      </w:r>
      <w:r w:rsidRPr="005E250A">
        <w:rPr>
          <w:sz w:val="28"/>
          <w:szCs w:val="28"/>
        </w:rPr>
        <w:t>Класс Матрица (</w:t>
      </w:r>
      <w:r w:rsidR="00657387" w:rsidRPr="005E250A">
        <w:rPr>
          <w:sz w:val="28"/>
          <w:szCs w:val="28"/>
        </w:rPr>
        <w:t>поле –</w:t>
      </w:r>
      <w:r w:rsidRPr="005E250A">
        <w:rPr>
          <w:sz w:val="28"/>
          <w:szCs w:val="28"/>
        </w:rPr>
        <w:t xml:space="preserve"> двумерный массив) </w:t>
      </w:r>
      <w:r w:rsidR="00657387" w:rsidRPr="005E250A">
        <w:rPr>
          <w:sz w:val="28"/>
          <w:szCs w:val="28"/>
        </w:rPr>
        <w:t>реализует интерфейс. Дополнительные методы:</w:t>
      </w:r>
    </w:p>
    <w:p w:rsidR="009D0E52" w:rsidRPr="005E250A" w:rsidRDefault="009D0E52" w:rsidP="009D0E52">
      <w:pPr>
        <w:ind w:firstLine="567"/>
        <w:jc w:val="both"/>
        <w:rPr>
          <w:sz w:val="28"/>
          <w:szCs w:val="28"/>
        </w:rPr>
      </w:pPr>
      <w:r w:rsidRPr="005E250A">
        <w:rPr>
          <w:sz w:val="28"/>
          <w:szCs w:val="28"/>
        </w:rPr>
        <w:t>созда</w:t>
      </w:r>
      <w:r w:rsidR="00657387" w:rsidRPr="005E250A">
        <w:rPr>
          <w:sz w:val="28"/>
          <w:szCs w:val="28"/>
        </w:rPr>
        <w:t>ние</w:t>
      </w:r>
      <w:r w:rsidRPr="005E250A">
        <w:rPr>
          <w:sz w:val="28"/>
          <w:szCs w:val="28"/>
        </w:rPr>
        <w:t xml:space="preserve"> матриц</w:t>
      </w:r>
      <w:r w:rsidR="00657387" w:rsidRPr="005E250A">
        <w:rPr>
          <w:sz w:val="28"/>
          <w:szCs w:val="28"/>
        </w:rPr>
        <w:t>ы</w:t>
      </w:r>
      <w:r w:rsidRPr="005E250A">
        <w:rPr>
          <w:sz w:val="28"/>
          <w:szCs w:val="28"/>
        </w:rPr>
        <w:t xml:space="preserve"> (размерность и значения вводятся с консоли), </w:t>
      </w:r>
    </w:p>
    <w:p w:rsidR="00657387" w:rsidRPr="005E250A" w:rsidRDefault="00657387" w:rsidP="009D0E52">
      <w:pPr>
        <w:ind w:firstLine="567"/>
        <w:jc w:val="both"/>
        <w:rPr>
          <w:sz w:val="28"/>
          <w:szCs w:val="28"/>
        </w:rPr>
      </w:pPr>
      <w:r w:rsidRPr="005E250A">
        <w:rPr>
          <w:sz w:val="28"/>
          <w:szCs w:val="28"/>
        </w:rPr>
        <w:t>заполенение матрицы случайными числами,</w:t>
      </w:r>
    </w:p>
    <w:p w:rsidR="009D0E52" w:rsidRPr="005E250A" w:rsidRDefault="009D0E52" w:rsidP="009D0E52">
      <w:pPr>
        <w:ind w:firstLine="567"/>
        <w:jc w:val="both"/>
        <w:rPr>
          <w:sz w:val="28"/>
          <w:szCs w:val="28"/>
        </w:rPr>
      </w:pPr>
      <w:r w:rsidRPr="005E250A">
        <w:rPr>
          <w:sz w:val="28"/>
          <w:szCs w:val="28"/>
        </w:rPr>
        <w:t>вывод 1 значени</w:t>
      </w:r>
      <w:r w:rsidR="00657387" w:rsidRPr="005E250A">
        <w:rPr>
          <w:sz w:val="28"/>
          <w:szCs w:val="28"/>
        </w:rPr>
        <w:t>я</w:t>
      </w:r>
      <w:r w:rsidRPr="005E250A">
        <w:rPr>
          <w:sz w:val="28"/>
          <w:szCs w:val="28"/>
        </w:rPr>
        <w:t xml:space="preserve"> из матрицы, по номеру ячейки,</w:t>
      </w:r>
    </w:p>
    <w:p w:rsidR="009D0E52" w:rsidRPr="005E250A" w:rsidRDefault="009D0E52" w:rsidP="009D0E52">
      <w:pPr>
        <w:ind w:firstLine="567"/>
        <w:jc w:val="both"/>
        <w:rPr>
          <w:sz w:val="28"/>
          <w:szCs w:val="28"/>
        </w:rPr>
      </w:pPr>
      <w:r w:rsidRPr="005E250A">
        <w:rPr>
          <w:sz w:val="28"/>
          <w:szCs w:val="28"/>
        </w:rPr>
        <w:t>масштабировани</w:t>
      </w:r>
      <w:r w:rsidR="00657387" w:rsidRPr="005E250A">
        <w:rPr>
          <w:sz w:val="28"/>
          <w:szCs w:val="28"/>
        </w:rPr>
        <w:t>е</w:t>
      </w:r>
      <w:r w:rsidRPr="005E250A">
        <w:rPr>
          <w:sz w:val="28"/>
          <w:szCs w:val="28"/>
        </w:rPr>
        <w:t xml:space="preserve"> матрицы в меньшую  сторону (поэлементное деление на число). </w:t>
      </w:r>
    </w:p>
    <w:p w:rsidR="00657387" w:rsidRPr="005E250A" w:rsidRDefault="009D0E52" w:rsidP="00657387">
      <w:pPr>
        <w:ind w:firstLine="567"/>
        <w:jc w:val="both"/>
        <w:rPr>
          <w:sz w:val="28"/>
          <w:szCs w:val="28"/>
        </w:rPr>
      </w:pPr>
      <w:r w:rsidRPr="005E250A">
        <w:rPr>
          <w:sz w:val="28"/>
          <w:szCs w:val="28"/>
        </w:rPr>
        <w:t>Класс Строки (</w:t>
      </w:r>
      <w:r w:rsidR="00657387" w:rsidRPr="005E250A">
        <w:rPr>
          <w:sz w:val="28"/>
          <w:szCs w:val="28"/>
        </w:rPr>
        <w:t>поле –</w:t>
      </w:r>
      <w:r w:rsidRPr="005E250A">
        <w:rPr>
          <w:sz w:val="28"/>
          <w:szCs w:val="28"/>
        </w:rPr>
        <w:t xml:space="preserve"> массив символов char) </w:t>
      </w:r>
      <w:r w:rsidR="00657387" w:rsidRPr="005E250A">
        <w:rPr>
          <w:sz w:val="28"/>
          <w:szCs w:val="28"/>
        </w:rPr>
        <w:t>реализует интерфейс. Дополнительные методы:</w:t>
      </w:r>
    </w:p>
    <w:p w:rsidR="009D0E52" w:rsidRPr="005E250A" w:rsidRDefault="00657387" w:rsidP="009D0E52">
      <w:pPr>
        <w:ind w:firstLine="567"/>
        <w:jc w:val="both"/>
        <w:rPr>
          <w:sz w:val="28"/>
          <w:szCs w:val="28"/>
        </w:rPr>
      </w:pPr>
      <w:r w:rsidRPr="005E250A">
        <w:rPr>
          <w:sz w:val="28"/>
          <w:szCs w:val="28"/>
        </w:rPr>
        <w:t xml:space="preserve">создание </w:t>
      </w:r>
      <w:r w:rsidR="009D0E52" w:rsidRPr="005E250A">
        <w:rPr>
          <w:sz w:val="28"/>
          <w:szCs w:val="28"/>
        </w:rPr>
        <w:t xml:space="preserve"> строк</w:t>
      </w:r>
      <w:r w:rsidRPr="005E250A">
        <w:rPr>
          <w:sz w:val="28"/>
          <w:szCs w:val="28"/>
        </w:rPr>
        <w:t>и</w:t>
      </w:r>
      <w:r w:rsidR="009D0E52" w:rsidRPr="005E250A">
        <w:rPr>
          <w:sz w:val="28"/>
          <w:szCs w:val="28"/>
        </w:rPr>
        <w:t xml:space="preserve"> (ввод с консоли),</w:t>
      </w:r>
    </w:p>
    <w:p w:rsidR="009D0E52" w:rsidRPr="005E250A" w:rsidRDefault="009D0E52" w:rsidP="009D0E52">
      <w:pPr>
        <w:ind w:firstLine="567"/>
        <w:jc w:val="both"/>
        <w:rPr>
          <w:sz w:val="28"/>
          <w:szCs w:val="28"/>
        </w:rPr>
      </w:pPr>
      <w:r w:rsidRPr="005E250A">
        <w:rPr>
          <w:sz w:val="28"/>
          <w:szCs w:val="28"/>
        </w:rPr>
        <w:t xml:space="preserve">вывод 1 значение из строки, по номеру. </w:t>
      </w:r>
    </w:p>
    <w:p w:rsidR="009D0E52" w:rsidRPr="005E250A" w:rsidRDefault="009D0E52" w:rsidP="00657387">
      <w:pPr>
        <w:ind w:firstLine="567"/>
        <w:jc w:val="both"/>
        <w:rPr>
          <w:sz w:val="28"/>
          <w:szCs w:val="28"/>
        </w:rPr>
      </w:pPr>
      <w:r w:rsidRPr="005E250A">
        <w:rPr>
          <w:sz w:val="28"/>
          <w:szCs w:val="28"/>
        </w:rPr>
        <w:t xml:space="preserve">Класс Вектор (как набор значений, </w:t>
      </w:r>
      <w:r w:rsidR="00657387" w:rsidRPr="005E250A">
        <w:rPr>
          <w:sz w:val="28"/>
          <w:szCs w:val="28"/>
        </w:rPr>
        <w:t xml:space="preserve">поле – </w:t>
      </w:r>
      <w:r w:rsidRPr="005E250A">
        <w:rPr>
          <w:sz w:val="28"/>
          <w:szCs w:val="28"/>
        </w:rPr>
        <w:t xml:space="preserve">одномерный массив) </w:t>
      </w:r>
      <w:r w:rsidR="00657387" w:rsidRPr="005E250A">
        <w:rPr>
          <w:sz w:val="28"/>
          <w:szCs w:val="28"/>
        </w:rPr>
        <w:t>реализует интерфейс. Дополнительные методы:</w:t>
      </w:r>
    </w:p>
    <w:p w:rsidR="009D0E52" w:rsidRPr="005E250A" w:rsidRDefault="009D0E52" w:rsidP="00657387">
      <w:pPr>
        <w:ind w:firstLine="567"/>
        <w:jc w:val="both"/>
        <w:rPr>
          <w:sz w:val="28"/>
          <w:szCs w:val="28"/>
        </w:rPr>
      </w:pPr>
      <w:r w:rsidRPr="005E250A">
        <w:rPr>
          <w:sz w:val="28"/>
          <w:szCs w:val="28"/>
        </w:rPr>
        <w:t>создание вектора (ввод с консоли),</w:t>
      </w:r>
    </w:p>
    <w:p w:rsidR="009D0E52" w:rsidRPr="005E250A" w:rsidRDefault="009D0E52" w:rsidP="00657387">
      <w:pPr>
        <w:ind w:firstLine="567"/>
        <w:jc w:val="both"/>
        <w:rPr>
          <w:sz w:val="28"/>
          <w:szCs w:val="28"/>
        </w:rPr>
      </w:pPr>
      <w:r w:rsidRPr="005E250A">
        <w:rPr>
          <w:sz w:val="28"/>
          <w:szCs w:val="28"/>
        </w:rPr>
        <w:t>сравнени</w:t>
      </w:r>
      <w:r w:rsidR="00657387" w:rsidRPr="005E250A">
        <w:rPr>
          <w:sz w:val="28"/>
          <w:szCs w:val="28"/>
        </w:rPr>
        <w:t>е</w:t>
      </w:r>
      <w:r w:rsidRPr="005E250A">
        <w:rPr>
          <w:sz w:val="28"/>
          <w:szCs w:val="28"/>
        </w:rPr>
        <w:t xml:space="preserve"> длин двух векторов</w:t>
      </w:r>
      <w:r w:rsidR="00657387" w:rsidRPr="005E250A">
        <w:rPr>
          <w:sz w:val="28"/>
          <w:szCs w:val="28"/>
        </w:rPr>
        <w:t>.</w:t>
      </w:r>
    </w:p>
    <w:p w:rsidR="009D0E52" w:rsidRPr="005E250A" w:rsidRDefault="00657387" w:rsidP="00657387">
      <w:pPr>
        <w:ind w:firstLine="567"/>
        <w:jc w:val="both"/>
        <w:rPr>
          <w:sz w:val="28"/>
          <w:szCs w:val="28"/>
        </w:rPr>
      </w:pPr>
      <w:r w:rsidRPr="005E250A">
        <w:rPr>
          <w:sz w:val="28"/>
          <w:szCs w:val="28"/>
        </w:rPr>
        <w:t xml:space="preserve">2). </w:t>
      </w:r>
      <w:r w:rsidR="009D0E52" w:rsidRPr="005E250A">
        <w:rPr>
          <w:sz w:val="28"/>
          <w:szCs w:val="28"/>
        </w:rPr>
        <w:t xml:space="preserve">Создать </w:t>
      </w:r>
      <w:r w:rsidRPr="005E250A">
        <w:rPr>
          <w:sz w:val="28"/>
          <w:szCs w:val="28"/>
        </w:rPr>
        <w:t>интерфейс с методом</w:t>
      </w:r>
      <w:r w:rsidR="009D0E52" w:rsidRPr="005E250A">
        <w:rPr>
          <w:sz w:val="28"/>
          <w:szCs w:val="28"/>
        </w:rPr>
        <w:t xml:space="preserve"> </w:t>
      </w:r>
      <w:r w:rsidRPr="005E250A">
        <w:rPr>
          <w:sz w:val="28"/>
          <w:szCs w:val="28"/>
        </w:rPr>
        <w:t xml:space="preserve"> площадь и реализовать его в классах: </w:t>
      </w:r>
      <w:r w:rsidR="009D0E52" w:rsidRPr="005E250A">
        <w:rPr>
          <w:sz w:val="28"/>
          <w:szCs w:val="28"/>
        </w:rPr>
        <w:t xml:space="preserve">прямоугольник, круг, прямоугольный треугольник, трапеция со своими. </w:t>
      </w:r>
    </w:p>
    <w:p w:rsidR="009D0E52" w:rsidRPr="005E250A" w:rsidRDefault="009D0E52" w:rsidP="00657387">
      <w:pPr>
        <w:pStyle w:val="a5"/>
        <w:spacing w:before="0" w:beforeAutospacing="0" w:after="0" w:afterAutospacing="0"/>
        <w:ind w:firstLine="567"/>
        <w:jc w:val="both"/>
        <w:rPr>
          <w:sz w:val="28"/>
          <w:szCs w:val="28"/>
        </w:rPr>
      </w:pPr>
      <w:r w:rsidRPr="005E250A">
        <w:rPr>
          <w:sz w:val="28"/>
          <w:szCs w:val="28"/>
        </w:rPr>
        <w:t xml:space="preserve">Для проверки определить массив ссылок на </w:t>
      </w:r>
      <w:r w:rsidR="00657387" w:rsidRPr="005E250A">
        <w:rPr>
          <w:sz w:val="28"/>
          <w:szCs w:val="28"/>
        </w:rPr>
        <w:t>интерфейс</w:t>
      </w:r>
      <w:r w:rsidRPr="005E250A">
        <w:rPr>
          <w:sz w:val="28"/>
          <w:szCs w:val="28"/>
        </w:rPr>
        <w:t>, которым присваиваются различны</w:t>
      </w:r>
      <w:r w:rsidR="00657387" w:rsidRPr="005E250A">
        <w:rPr>
          <w:sz w:val="28"/>
          <w:szCs w:val="28"/>
        </w:rPr>
        <w:t>е</w:t>
      </w:r>
      <w:r w:rsidRPr="005E250A">
        <w:rPr>
          <w:sz w:val="28"/>
          <w:szCs w:val="28"/>
        </w:rPr>
        <w:t xml:space="preserve"> объект</w:t>
      </w:r>
      <w:r w:rsidR="00657387" w:rsidRPr="005E250A">
        <w:rPr>
          <w:sz w:val="28"/>
          <w:szCs w:val="28"/>
        </w:rPr>
        <w:t>ы</w:t>
      </w:r>
      <w:r w:rsidRPr="005E250A">
        <w:rPr>
          <w:sz w:val="28"/>
          <w:szCs w:val="28"/>
        </w:rPr>
        <w:t>.</w:t>
      </w:r>
    </w:p>
    <w:p w:rsidR="00657387" w:rsidRPr="005E250A" w:rsidRDefault="009D0E52" w:rsidP="00657387">
      <w:pPr>
        <w:pStyle w:val="a5"/>
        <w:spacing w:before="0" w:beforeAutospacing="0" w:after="0" w:afterAutospacing="0"/>
        <w:ind w:firstLine="567"/>
        <w:jc w:val="both"/>
        <w:rPr>
          <w:sz w:val="28"/>
          <w:szCs w:val="28"/>
        </w:rPr>
      </w:pPr>
      <w:r w:rsidRPr="005E250A">
        <w:rPr>
          <w:sz w:val="28"/>
          <w:szCs w:val="28"/>
        </w:rPr>
        <w:t>Площадь трапеции:</w:t>
      </w:r>
      <w:r w:rsidRPr="005E250A">
        <w:rPr>
          <w:i/>
          <w:iCs/>
          <w:sz w:val="28"/>
          <w:szCs w:val="28"/>
        </w:rPr>
        <w:t>S</w:t>
      </w:r>
      <w:r w:rsidRPr="005E250A">
        <w:rPr>
          <w:sz w:val="28"/>
          <w:szCs w:val="28"/>
        </w:rPr>
        <w:t>=(</w:t>
      </w:r>
      <w:r w:rsidRPr="005E250A">
        <w:rPr>
          <w:i/>
          <w:iCs/>
          <w:sz w:val="28"/>
          <w:szCs w:val="28"/>
        </w:rPr>
        <w:t>a</w:t>
      </w:r>
      <w:r w:rsidRPr="005E250A">
        <w:rPr>
          <w:sz w:val="28"/>
          <w:szCs w:val="28"/>
        </w:rPr>
        <w:t>+</w:t>
      </w:r>
      <w:r w:rsidRPr="005E250A">
        <w:rPr>
          <w:i/>
          <w:iCs/>
          <w:sz w:val="28"/>
          <w:szCs w:val="28"/>
        </w:rPr>
        <w:t>b</w:t>
      </w:r>
      <w:r w:rsidRPr="005E250A">
        <w:rPr>
          <w:sz w:val="28"/>
          <w:szCs w:val="28"/>
        </w:rPr>
        <w:t>)</w:t>
      </w:r>
      <w:r w:rsidRPr="005E250A">
        <w:rPr>
          <w:i/>
          <w:iCs/>
          <w:sz w:val="28"/>
          <w:szCs w:val="28"/>
        </w:rPr>
        <w:t>h</w:t>
      </w:r>
      <w:r w:rsidRPr="005E250A">
        <w:rPr>
          <w:sz w:val="28"/>
          <w:szCs w:val="28"/>
        </w:rPr>
        <w:t>/2</w:t>
      </w:r>
    </w:p>
    <w:p w:rsidR="009D0E52" w:rsidRPr="005E250A" w:rsidRDefault="00657387" w:rsidP="00657387">
      <w:pPr>
        <w:pStyle w:val="a5"/>
        <w:spacing w:before="0" w:beforeAutospacing="0" w:after="0" w:afterAutospacing="0"/>
        <w:ind w:firstLine="567"/>
        <w:jc w:val="both"/>
        <w:rPr>
          <w:sz w:val="28"/>
          <w:szCs w:val="28"/>
        </w:rPr>
      </w:pPr>
      <w:r w:rsidRPr="005E250A">
        <w:rPr>
          <w:sz w:val="28"/>
          <w:szCs w:val="28"/>
        </w:rPr>
        <w:t xml:space="preserve">3). Создать интерфейс с методом норма и реализовать его в классах: </w:t>
      </w:r>
      <w:r w:rsidR="009D0E52" w:rsidRPr="005E250A">
        <w:rPr>
          <w:sz w:val="28"/>
          <w:szCs w:val="28"/>
        </w:rPr>
        <w:t xml:space="preserve">комплексные числа, вектор из 10 элементов, матрица (2х2). Определить </w:t>
      </w:r>
      <w:r w:rsidRPr="005E250A">
        <w:rPr>
          <w:sz w:val="28"/>
          <w:szCs w:val="28"/>
        </w:rPr>
        <w:t>метод  нормы:</w:t>
      </w:r>
      <w:r w:rsidR="009D0E52" w:rsidRPr="005E250A">
        <w:rPr>
          <w:sz w:val="28"/>
          <w:szCs w:val="28"/>
        </w:rPr>
        <w:t xml:space="preserve"> </w:t>
      </w:r>
    </w:p>
    <w:p w:rsidR="009D0E52" w:rsidRPr="005E250A" w:rsidRDefault="009D0E52" w:rsidP="00657387">
      <w:pPr>
        <w:pStyle w:val="a5"/>
        <w:spacing w:before="0" w:beforeAutospacing="0" w:after="0" w:afterAutospacing="0"/>
        <w:ind w:firstLine="567"/>
        <w:jc w:val="both"/>
        <w:rPr>
          <w:sz w:val="28"/>
          <w:szCs w:val="28"/>
        </w:rPr>
      </w:pPr>
      <w:r w:rsidRPr="005E250A">
        <w:rPr>
          <w:sz w:val="28"/>
          <w:szCs w:val="28"/>
        </w:rPr>
        <w:t xml:space="preserve">для комплексных чисел </w:t>
      </w:r>
      <w:r w:rsidR="00657387" w:rsidRPr="005E250A">
        <w:rPr>
          <w:sz w:val="28"/>
          <w:szCs w:val="28"/>
        </w:rPr>
        <w:t xml:space="preserve">– </w:t>
      </w:r>
      <w:r w:rsidRPr="005E250A">
        <w:rPr>
          <w:sz w:val="28"/>
          <w:szCs w:val="28"/>
        </w:rPr>
        <w:t xml:space="preserve">модуль в квадрате, </w:t>
      </w:r>
    </w:p>
    <w:p w:rsidR="009D0E52" w:rsidRPr="005E250A" w:rsidRDefault="009D0E52" w:rsidP="00657387">
      <w:pPr>
        <w:pStyle w:val="a5"/>
        <w:spacing w:before="0" w:beforeAutospacing="0" w:after="0" w:afterAutospacing="0"/>
        <w:ind w:firstLine="567"/>
        <w:jc w:val="both"/>
        <w:rPr>
          <w:sz w:val="28"/>
          <w:szCs w:val="28"/>
        </w:rPr>
      </w:pPr>
      <w:r w:rsidRPr="005E250A">
        <w:rPr>
          <w:sz w:val="28"/>
          <w:szCs w:val="28"/>
        </w:rPr>
        <w:t xml:space="preserve">для вектора </w:t>
      </w:r>
      <w:r w:rsidR="00657387" w:rsidRPr="005E250A">
        <w:rPr>
          <w:sz w:val="28"/>
          <w:szCs w:val="28"/>
        </w:rPr>
        <w:t xml:space="preserve">– </w:t>
      </w:r>
      <w:r w:rsidRPr="005E250A">
        <w:rPr>
          <w:sz w:val="28"/>
          <w:szCs w:val="28"/>
        </w:rPr>
        <w:t xml:space="preserve">корень квадратный из суммы элементов по модулю, </w:t>
      </w:r>
    </w:p>
    <w:p w:rsidR="00657387" w:rsidRPr="005E250A" w:rsidRDefault="009D0E52" w:rsidP="00657387">
      <w:pPr>
        <w:pStyle w:val="a5"/>
        <w:spacing w:before="0" w:beforeAutospacing="0" w:after="0" w:afterAutospacing="0"/>
        <w:ind w:firstLine="567"/>
        <w:jc w:val="both"/>
        <w:rPr>
          <w:sz w:val="28"/>
          <w:szCs w:val="28"/>
        </w:rPr>
      </w:pPr>
      <w:r w:rsidRPr="005E250A">
        <w:rPr>
          <w:sz w:val="28"/>
          <w:szCs w:val="28"/>
        </w:rPr>
        <w:t xml:space="preserve">для матрицы </w:t>
      </w:r>
      <w:r w:rsidR="00657387" w:rsidRPr="005E250A">
        <w:rPr>
          <w:sz w:val="28"/>
          <w:szCs w:val="28"/>
        </w:rPr>
        <w:t xml:space="preserve">– </w:t>
      </w:r>
      <w:r w:rsidRPr="005E250A">
        <w:rPr>
          <w:sz w:val="28"/>
          <w:szCs w:val="28"/>
        </w:rPr>
        <w:t>максимальное значение по модулю.</w:t>
      </w:r>
    </w:p>
    <w:p w:rsidR="007304E8" w:rsidRPr="005E250A" w:rsidRDefault="00657387" w:rsidP="00657387">
      <w:pPr>
        <w:pStyle w:val="a5"/>
        <w:spacing w:before="0" w:beforeAutospacing="0" w:after="0" w:afterAutospacing="0"/>
        <w:ind w:firstLine="567"/>
        <w:jc w:val="both"/>
        <w:rPr>
          <w:rStyle w:val="FontStyle52"/>
          <w:sz w:val="28"/>
          <w:szCs w:val="28"/>
        </w:rPr>
      </w:pPr>
      <w:r w:rsidRPr="005E250A">
        <w:rPr>
          <w:sz w:val="28"/>
          <w:szCs w:val="28"/>
        </w:rPr>
        <w:t xml:space="preserve">4). </w:t>
      </w:r>
      <w:r w:rsidR="007304E8" w:rsidRPr="005E250A">
        <w:rPr>
          <w:rStyle w:val="FontStyle52"/>
          <w:sz w:val="28"/>
          <w:szCs w:val="28"/>
        </w:rPr>
        <w:t>Реализовать интерфейсы, а также наследование и полиморфизм для следующих классов:</w:t>
      </w:r>
    </w:p>
    <w:p w:rsidR="007304E8" w:rsidRPr="005E250A" w:rsidRDefault="00657387" w:rsidP="009D0E52">
      <w:pPr>
        <w:pStyle w:val="Style3"/>
        <w:widowControl/>
        <w:ind w:firstLine="567"/>
        <w:jc w:val="both"/>
        <w:rPr>
          <w:rStyle w:val="FontStyle52"/>
          <w:b/>
          <w:sz w:val="28"/>
          <w:szCs w:val="28"/>
        </w:rPr>
      </w:pPr>
      <w:r w:rsidRPr="005E250A">
        <w:rPr>
          <w:rStyle w:val="FontStyle52"/>
          <w:sz w:val="28"/>
          <w:szCs w:val="28"/>
        </w:rPr>
        <w:t>4.</w:t>
      </w:r>
      <w:r w:rsidR="007304E8" w:rsidRPr="005E250A">
        <w:rPr>
          <w:rStyle w:val="FontStyle52"/>
          <w:sz w:val="28"/>
          <w:szCs w:val="28"/>
        </w:rPr>
        <w:t xml:space="preserve">1). </w:t>
      </w:r>
      <w:r w:rsidR="007304E8" w:rsidRPr="005E250A">
        <w:rPr>
          <w:rStyle w:val="FontStyle50"/>
          <w:b w:val="0"/>
          <w:sz w:val="28"/>
          <w:szCs w:val="28"/>
          <w:lang w:val="en-US"/>
        </w:rPr>
        <w:t>interface</w:t>
      </w:r>
      <w:r w:rsidR="007304E8" w:rsidRPr="005E250A">
        <w:rPr>
          <w:rStyle w:val="FontStyle50"/>
          <w:b w:val="0"/>
          <w:sz w:val="28"/>
          <w:szCs w:val="28"/>
        </w:rPr>
        <w:t xml:space="preserve"> Абитуриент &lt;- </w:t>
      </w:r>
      <w:r w:rsidR="007304E8" w:rsidRPr="005E250A">
        <w:rPr>
          <w:rStyle w:val="FontStyle50"/>
          <w:b w:val="0"/>
          <w:sz w:val="28"/>
          <w:szCs w:val="28"/>
          <w:lang w:val="en-US"/>
        </w:rPr>
        <w:t>abstract</w:t>
      </w:r>
      <w:r w:rsidR="007304E8" w:rsidRPr="005E250A">
        <w:rPr>
          <w:rStyle w:val="FontStyle50"/>
          <w:b w:val="0"/>
          <w:sz w:val="28"/>
          <w:szCs w:val="28"/>
        </w:rPr>
        <w:t xml:space="preserve"> </w:t>
      </w:r>
      <w:r w:rsidR="007304E8" w:rsidRPr="005E250A">
        <w:rPr>
          <w:rStyle w:val="FontStyle50"/>
          <w:b w:val="0"/>
          <w:sz w:val="28"/>
          <w:szCs w:val="28"/>
          <w:lang w:val="en-US"/>
        </w:rPr>
        <w:t>class</w:t>
      </w:r>
      <w:r w:rsidR="007304E8" w:rsidRPr="005E250A">
        <w:rPr>
          <w:rStyle w:val="FontStyle50"/>
          <w:b w:val="0"/>
          <w:sz w:val="28"/>
          <w:szCs w:val="28"/>
        </w:rPr>
        <w:t xml:space="preserve"> Студент &lt;- </w:t>
      </w:r>
      <w:r w:rsidR="007304E8" w:rsidRPr="005E250A">
        <w:rPr>
          <w:rStyle w:val="FontStyle50"/>
          <w:b w:val="0"/>
          <w:sz w:val="28"/>
          <w:szCs w:val="28"/>
          <w:lang w:val="en-US"/>
        </w:rPr>
        <w:t>class</w:t>
      </w:r>
      <w:r w:rsidR="007304E8" w:rsidRPr="005E250A">
        <w:rPr>
          <w:rStyle w:val="FontStyle50"/>
          <w:b w:val="0"/>
          <w:sz w:val="28"/>
          <w:szCs w:val="28"/>
        </w:rPr>
        <w:t xml:space="preserve"> Студент-Заочник</w:t>
      </w:r>
      <w:r w:rsidR="007304E8" w:rsidRPr="005E250A">
        <w:rPr>
          <w:rStyle w:val="FontStyle52"/>
          <w:b/>
          <w:sz w:val="28"/>
          <w:szCs w:val="28"/>
        </w:rPr>
        <w:t>.</w:t>
      </w:r>
    </w:p>
    <w:p w:rsidR="007304E8" w:rsidRPr="005E250A" w:rsidRDefault="00657387" w:rsidP="009D0E52">
      <w:pPr>
        <w:pStyle w:val="Style3"/>
        <w:widowControl/>
        <w:ind w:firstLine="567"/>
        <w:jc w:val="both"/>
        <w:rPr>
          <w:rStyle w:val="FontStyle50"/>
          <w:b w:val="0"/>
          <w:sz w:val="28"/>
          <w:szCs w:val="28"/>
        </w:rPr>
      </w:pPr>
      <w:r w:rsidRPr="005E250A">
        <w:rPr>
          <w:rStyle w:val="FontStyle52"/>
          <w:sz w:val="28"/>
          <w:szCs w:val="28"/>
        </w:rPr>
        <w:t>4.</w:t>
      </w:r>
      <w:r w:rsidR="007304E8" w:rsidRPr="005E250A">
        <w:rPr>
          <w:rStyle w:val="FontStyle52"/>
          <w:sz w:val="28"/>
          <w:szCs w:val="28"/>
        </w:rPr>
        <w:t>2).</w:t>
      </w:r>
      <w:r w:rsidR="007304E8" w:rsidRPr="005E250A">
        <w:rPr>
          <w:rStyle w:val="FontStyle52"/>
          <w:b/>
          <w:sz w:val="28"/>
          <w:szCs w:val="28"/>
        </w:rPr>
        <w:t xml:space="preserve"> </w:t>
      </w:r>
      <w:r w:rsidR="007304E8" w:rsidRPr="005E250A">
        <w:rPr>
          <w:rStyle w:val="FontStyle50"/>
          <w:b w:val="0"/>
          <w:sz w:val="28"/>
          <w:szCs w:val="28"/>
          <w:lang w:val="en-US"/>
        </w:rPr>
        <w:t>interface</w:t>
      </w:r>
      <w:r w:rsidR="007304E8" w:rsidRPr="005E250A">
        <w:rPr>
          <w:rStyle w:val="FontStyle50"/>
          <w:b w:val="0"/>
          <w:sz w:val="28"/>
          <w:szCs w:val="28"/>
        </w:rPr>
        <w:t xml:space="preserve"> Сотрудник &lt;- </w:t>
      </w:r>
      <w:r w:rsidR="007304E8" w:rsidRPr="005E250A">
        <w:rPr>
          <w:rStyle w:val="FontStyle50"/>
          <w:b w:val="0"/>
          <w:sz w:val="28"/>
          <w:szCs w:val="28"/>
          <w:lang w:val="en-US"/>
        </w:rPr>
        <w:t>class</w:t>
      </w:r>
      <w:r w:rsidR="007304E8" w:rsidRPr="005E250A">
        <w:rPr>
          <w:rStyle w:val="FontStyle50"/>
          <w:b w:val="0"/>
          <w:sz w:val="28"/>
          <w:szCs w:val="28"/>
        </w:rPr>
        <w:t xml:space="preserve"> Инженер &lt;-</w:t>
      </w:r>
      <w:r w:rsidR="007304E8" w:rsidRPr="005E250A">
        <w:rPr>
          <w:rStyle w:val="FontStyle50"/>
          <w:b w:val="0"/>
          <w:sz w:val="28"/>
          <w:szCs w:val="28"/>
          <w:lang w:val="en-US"/>
        </w:rPr>
        <w:t>class</w:t>
      </w:r>
      <w:r w:rsidR="007304E8" w:rsidRPr="005E250A">
        <w:rPr>
          <w:rStyle w:val="FontStyle50"/>
          <w:b w:val="0"/>
          <w:sz w:val="28"/>
          <w:szCs w:val="28"/>
        </w:rPr>
        <w:t xml:space="preserve"> Руководитель.</w:t>
      </w:r>
    </w:p>
    <w:p w:rsidR="007304E8" w:rsidRPr="005E250A" w:rsidRDefault="00657387" w:rsidP="009D0E52">
      <w:pPr>
        <w:pStyle w:val="Style3"/>
        <w:widowControl/>
        <w:ind w:firstLine="567"/>
        <w:jc w:val="both"/>
        <w:rPr>
          <w:rStyle w:val="FontStyle50"/>
          <w:b w:val="0"/>
          <w:sz w:val="28"/>
          <w:szCs w:val="28"/>
        </w:rPr>
      </w:pPr>
      <w:r w:rsidRPr="005E250A">
        <w:rPr>
          <w:rStyle w:val="FontStyle50"/>
          <w:b w:val="0"/>
          <w:sz w:val="28"/>
          <w:szCs w:val="28"/>
        </w:rPr>
        <w:t>4.</w:t>
      </w:r>
      <w:r w:rsidR="007304E8" w:rsidRPr="005E250A">
        <w:rPr>
          <w:rStyle w:val="FontStyle50"/>
          <w:b w:val="0"/>
          <w:sz w:val="28"/>
          <w:szCs w:val="28"/>
        </w:rPr>
        <w:t xml:space="preserve">3). </w:t>
      </w:r>
      <w:r w:rsidR="007304E8" w:rsidRPr="005E250A">
        <w:rPr>
          <w:rStyle w:val="FontStyle50"/>
          <w:b w:val="0"/>
          <w:sz w:val="28"/>
          <w:szCs w:val="28"/>
          <w:lang w:val="en-US"/>
        </w:rPr>
        <w:t>interface</w:t>
      </w:r>
      <w:r w:rsidR="007304E8" w:rsidRPr="005E250A">
        <w:rPr>
          <w:rStyle w:val="FontStyle50"/>
          <w:b w:val="0"/>
          <w:sz w:val="28"/>
          <w:szCs w:val="28"/>
        </w:rPr>
        <w:t xml:space="preserve"> Здание &lt;- </w:t>
      </w:r>
      <w:r w:rsidR="007304E8" w:rsidRPr="005E250A">
        <w:rPr>
          <w:rStyle w:val="FontStyle50"/>
          <w:b w:val="0"/>
          <w:sz w:val="28"/>
          <w:szCs w:val="28"/>
          <w:lang w:val="en-US"/>
        </w:rPr>
        <w:t>abstract</w:t>
      </w:r>
      <w:r w:rsidR="007304E8" w:rsidRPr="005E250A">
        <w:rPr>
          <w:rStyle w:val="FontStyle50"/>
          <w:b w:val="0"/>
          <w:sz w:val="28"/>
          <w:szCs w:val="28"/>
        </w:rPr>
        <w:t xml:space="preserve"> </w:t>
      </w:r>
      <w:r w:rsidR="007304E8" w:rsidRPr="005E250A">
        <w:rPr>
          <w:rStyle w:val="FontStyle50"/>
          <w:b w:val="0"/>
          <w:sz w:val="28"/>
          <w:szCs w:val="28"/>
          <w:lang w:val="en-US"/>
        </w:rPr>
        <w:t>class</w:t>
      </w:r>
      <w:r w:rsidR="007304E8" w:rsidRPr="005E250A">
        <w:rPr>
          <w:rStyle w:val="FontStyle50"/>
          <w:b w:val="0"/>
          <w:sz w:val="28"/>
          <w:szCs w:val="28"/>
        </w:rPr>
        <w:t xml:space="preserve"> Общественное Здание &lt;- </w:t>
      </w:r>
      <w:r w:rsidR="007304E8" w:rsidRPr="005E250A">
        <w:rPr>
          <w:rStyle w:val="FontStyle50"/>
          <w:b w:val="0"/>
          <w:sz w:val="28"/>
          <w:szCs w:val="28"/>
          <w:lang w:val="en-US"/>
        </w:rPr>
        <w:t>class</w:t>
      </w:r>
      <w:r w:rsidR="007304E8" w:rsidRPr="005E250A">
        <w:rPr>
          <w:rStyle w:val="FontStyle50"/>
          <w:b w:val="0"/>
          <w:sz w:val="28"/>
          <w:szCs w:val="28"/>
        </w:rPr>
        <w:t xml:space="preserve"> Театр.</w:t>
      </w:r>
    </w:p>
    <w:p w:rsidR="007304E8" w:rsidRPr="005E250A" w:rsidRDefault="007304E8" w:rsidP="009D0E52">
      <w:pPr>
        <w:pStyle w:val="Style3"/>
        <w:widowControl/>
        <w:ind w:firstLine="567"/>
        <w:jc w:val="both"/>
        <w:rPr>
          <w:rStyle w:val="FontStyle50"/>
          <w:b w:val="0"/>
          <w:sz w:val="28"/>
          <w:szCs w:val="28"/>
        </w:rPr>
      </w:pPr>
      <w:r w:rsidRPr="005E250A">
        <w:rPr>
          <w:rStyle w:val="FontStyle50"/>
          <w:b w:val="0"/>
          <w:sz w:val="28"/>
          <w:szCs w:val="28"/>
        </w:rPr>
        <w:t>4</w:t>
      </w:r>
      <w:r w:rsidR="00657387" w:rsidRPr="005E250A">
        <w:rPr>
          <w:rStyle w:val="FontStyle50"/>
          <w:b w:val="0"/>
          <w:sz w:val="28"/>
          <w:szCs w:val="28"/>
        </w:rPr>
        <w:t>.4</w:t>
      </w:r>
      <w:r w:rsidRPr="005E250A">
        <w:rPr>
          <w:rStyle w:val="FontStyle50"/>
          <w:b w:val="0"/>
          <w:sz w:val="28"/>
          <w:szCs w:val="28"/>
        </w:rPr>
        <w:t xml:space="preserve">). </w:t>
      </w:r>
      <w:r w:rsidRPr="005E250A">
        <w:rPr>
          <w:rStyle w:val="FontStyle50"/>
          <w:b w:val="0"/>
          <w:sz w:val="28"/>
          <w:szCs w:val="28"/>
          <w:lang w:val="en-US"/>
        </w:rPr>
        <w:t>interface</w:t>
      </w:r>
      <w:r w:rsidRPr="005E250A">
        <w:rPr>
          <w:rStyle w:val="FontStyle50"/>
          <w:b w:val="0"/>
          <w:sz w:val="28"/>
          <w:szCs w:val="28"/>
        </w:rPr>
        <w:t xml:space="preserve"> Корабль &lt;- </w:t>
      </w:r>
      <w:r w:rsidRPr="005E250A">
        <w:rPr>
          <w:rStyle w:val="FontStyle50"/>
          <w:b w:val="0"/>
          <w:sz w:val="28"/>
          <w:szCs w:val="28"/>
          <w:lang w:val="en-US"/>
        </w:rPr>
        <w:t>abstract</w:t>
      </w:r>
      <w:r w:rsidRPr="005E250A">
        <w:rPr>
          <w:rStyle w:val="FontStyle50"/>
          <w:b w:val="0"/>
          <w:sz w:val="28"/>
          <w:szCs w:val="28"/>
        </w:rPr>
        <w:t xml:space="preserve"> </w:t>
      </w:r>
      <w:r w:rsidRPr="005E250A">
        <w:rPr>
          <w:rStyle w:val="FontStyle50"/>
          <w:b w:val="0"/>
          <w:sz w:val="28"/>
          <w:szCs w:val="28"/>
          <w:lang w:val="en-US"/>
        </w:rPr>
        <w:t>class</w:t>
      </w:r>
      <w:r w:rsidRPr="005E250A">
        <w:rPr>
          <w:rStyle w:val="FontStyle50"/>
          <w:b w:val="0"/>
          <w:sz w:val="28"/>
          <w:szCs w:val="28"/>
        </w:rPr>
        <w:t xml:space="preserve"> Военный Корабль &lt;- </w:t>
      </w:r>
      <w:r w:rsidRPr="005E250A">
        <w:rPr>
          <w:rStyle w:val="FontStyle50"/>
          <w:b w:val="0"/>
          <w:sz w:val="28"/>
          <w:szCs w:val="28"/>
          <w:lang w:val="en-US"/>
        </w:rPr>
        <w:t>class</w:t>
      </w:r>
      <w:r w:rsidRPr="005E250A">
        <w:rPr>
          <w:rStyle w:val="FontStyle50"/>
          <w:b w:val="0"/>
          <w:sz w:val="28"/>
          <w:szCs w:val="28"/>
        </w:rPr>
        <w:t xml:space="preserve"> Авианосец.</w:t>
      </w:r>
    </w:p>
    <w:p w:rsidR="007304E8" w:rsidRPr="005E250A" w:rsidRDefault="00657387" w:rsidP="009D0E52">
      <w:pPr>
        <w:pStyle w:val="Style3"/>
        <w:widowControl/>
        <w:ind w:firstLine="567"/>
        <w:jc w:val="both"/>
        <w:rPr>
          <w:rStyle w:val="FontStyle50"/>
          <w:b w:val="0"/>
          <w:bCs w:val="0"/>
          <w:sz w:val="28"/>
          <w:szCs w:val="28"/>
        </w:rPr>
      </w:pPr>
      <w:r w:rsidRPr="005E250A">
        <w:rPr>
          <w:rStyle w:val="FontStyle50"/>
          <w:b w:val="0"/>
          <w:sz w:val="28"/>
          <w:szCs w:val="28"/>
        </w:rPr>
        <w:t>4.</w:t>
      </w:r>
      <w:r w:rsidR="007304E8" w:rsidRPr="005E250A">
        <w:rPr>
          <w:rStyle w:val="FontStyle50"/>
          <w:b w:val="0"/>
          <w:sz w:val="28"/>
          <w:szCs w:val="28"/>
        </w:rPr>
        <w:t xml:space="preserve">5). </w:t>
      </w:r>
      <w:r w:rsidR="007304E8" w:rsidRPr="005E250A">
        <w:rPr>
          <w:rStyle w:val="FontStyle50"/>
          <w:b w:val="0"/>
          <w:sz w:val="28"/>
          <w:szCs w:val="28"/>
          <w:lang w:val="en-US"/>
        </w:rPr>
        <w:t>interface</w:t>
      </w:r>
      <w:r w:rsidR="007304E8" w:rsidRPr="005E250A">
        <w:rPr>
          <w:rStyle w:val="FontStyle50"/>
          <w:b w:val="0"/>
          <w:sz w:val="28"/>
          <w:szCs w:val="28"/>
        </w:rPr>
        <w:t xml:space="preserve"> Корабль &lt;- </w:t>
      </w:r>
      <w:r w:rsidR="007304E8" w:rsidRPr="005E250A">
        <w:rPr>
          <w:rStyle w:val="FontStyle50"/>
          <w:b w:val="0"/>
          <w:sz w:val="28"/>
          <w:szCs w:val="28"/>
          <w:lang w:val="en-US"/>
        </w:rPr>
        <w:t>class</w:t>
      </w:r>
      <w:r w:rsidR="007304E8" w:rsidRPr="005E250A">
        <w:rPr>
          <w:rStyle w:val="FontStyle50"/>
          <w:b w:val="0"/>
          <w:sz w:val="28"/>
          <w:szCs w:val="28"/>
        </w:rPr>
        <w:t xml:space="preserve"> Грузовой Корабль &lt;- </w:t>
      </w:r>
      <w:r w:rsidR="007304E8" w:rsidRPr="005E250A">
        <w:rPr>
          <w:rStyle w:val="FontStyle50"/>
          <w:b w:val="0"/>
          <w:sz w:val="28"/>
          <w:szCs w:val="28"/>
          <w:lang w:val="en-US"/>
        </w:rPr>
        <w:t>class</w:t>
      </w:r>
      <w:r w:rsidR="007304E8" w:rsidRPr="005E250A">
        <w:rPr>
          <w:rStyle w:val="FontStyle50"/>
          <w:b w:val="0"/>
          <w:sz w:val="28"/>
          <w:szCs w:val="28"/>
        </w:rPr>
        <w:t xml:space="preserve"> Танкер.</w:t>
      </w:r>
    </w:p>
    <w:p w:rsidR="007304E8" w:rsidRPr="005E250A" w:rsidRDefault="00657387" w:rsidP="009D0E52">
      <w:pPr>
        <w:pStyle w:val="Style30"/>
        <w:widowControl/>
        <w:ind w:firstLine="567"/>
        <w:jc w:val="both"/>
        <w:rPr>
          <w:rStyle w:val="FontStyle50"/>
          <w:b w:val="0"/>
          <w:sz w:val="28"/>
          <w:szCs w:val="28"/>
          <w:lang w:val="en-US"/>
        </w:rPr>
      </w:pPr>
      <w:r w:rsidRPr="005E250A">
        <w:rPr>
          <w:rStyle w:val="FontStyle52"/>
          <w:sz w:val="28"/>
          <w:szCs w:val="28"/>
          <w:lang w:val="en-US"/>
        </w:rPr>
        <w:t>4.</w:t>
      </w:r>
      <w:r w:rsidR="007304E8" w:rsidRPr="005E250A">
        <w:rPr>
          <w:rStyle w:val="FontStyle52"/>
          <w:sz w:val="28"/>
          <w:szCs w:val="28"/>
          <w:lang w:val="en-US"/>
        </w:rPr>
        <w:t>6).</w:t>
      </w:r>
      <w:r w:rsidR="007304E8" w:rsidRPr="005E250A">
        <w:rPr>
          <w:rStyle w:val="FontStyle52"/>
          <w:b/>
          <w:sz w:val="28"/>
          <w:szCs w:val="28"/>
          <w:lang w:val="en-US"/>
        </w:rPr>
        <w:t xml:space="preserve"> </w:t>
      </w:r>
      <w:r w:rsidR="007304E8" w:rsidRPr="005E250A">
        <w:rPr>
          <w:rStyle w:val="FontStyle50"/>
          <w:b w:val="0"/>
          <w:sz w:val="28"/>
          <w:szCs w:val="28"/>
          <w:lang w:val="en-US"/>
        </w:rPr>
        <w:t xml:space="preserve">interface </w:t>
      </w:r>
      <w:r w:rsidR="007304E8" w:rsidRPr="005E250A">
        <w:rPr>
          <w:rStyle w:val="FontStyle50"/>
          <w:b w:val="0"/>
          <w:sz w:val="28"/>
          <w:szCs w:val="28"/>
        </w:rPr>
        <w:t>Техника</w:t>
      </w:r>
      <w:r w:rsidR="007304E8" w:rsidRPr="005E250A">
        <w:rPr>
          <w:rStyle w:val="FontStyle50"/>
          <w:b w:val="0"/>
          <w:sz w:val="28"/>
          <w:szCs w:val="28"/>
          <w:lang w:val="en-US"/>
        </w:rPr>
        <w:t xml:space="preserve"> &lt;- abstract class </w:t>
      </w:r>
      <w:r w:rsidR="007304E8" w:rsidRPr="005E250A">
        <w:rPr>
          <w:rStyle w:val="FontStyle50"/>
          <w:b w:val="0"/>
          <w:sz w:val="28"/>
          <w:szCs w:val="28"/>
        </w:rPr>
        <w:t>Плеер</w:t>
      </w:r>
      <w:r w:rsidR="007304E8" w:rsidRPr="005E250A">
        <w:rPr>
          <w:rStyle w:val="FontStyle50"/>
          <w:b w:val="0"/>
          <w:sz w:val="28"/>
          <w:szCs w:val="28"/>
          <w:lang w:val="en-US"/>
        </w:rPr>
        <w:t xml:space="preserve"> &lt;- class </w:t>
      </w:r>
      <w:r w:rsidR="007304E8" w:rsidRPr="005E250A">
        <w:rPr>
          <w:rStyle w:val="FontStyle50"/>
          <w:b w:val="0"/>
          <w:sz w:val="28"/>
          <w:szCs w:val="28"/>
        </w:rPr>
        <w:t>Видеоплеер</w:t>
      </w:r>
      <w:r w:rsidR="007304E8" w:rsidRPr="005E250A">
        <w:rPr>
          <w:rStyle w:val="FontStyle50"/>
          <w:b w:val="0"/>
          <w:sz w:val="28"/>
          <w:szCs w:val="28"/>
          <w:lang w:val="en-US"/>
        </w:rPr>
        <w:t>.</w:t>
      </w:r>
    </w:p>
    <w:p w:rsidR="007304E8" w:rsidRPr="005E250A" w:rsidRDefault="00657387" w:rsidP="009D0E52">
      <w:pPr>
        <w:pStyle w:val="Style30"/>
        <w:widowControl/>
        <w:ind w:firstLine="567"/>
        <w:jc w:val="both"/>
        <w:rPr>
          <w:rStyle w:val="FontStyle50"/>
          <w:b w:val="0"/>
          <w:sz w:val="28"/>
          <w:szCs w:val="28"/>
        </w:rPr>
      </w:pPr>
      <w:r w:rsidRPr="005E250A">
        <w:rPr>
          <w:rStyle w:val="FontStyle52"/>
          <w:sz w:val="28"/>
          <w:szCs w:val="28"/>
        </w:rPr>
        <w:t>4.</w:t>
      </w:r>
      <w:r w:rsidR="007304E8" w:rsidRPr="005E250A">
        <w:rPr>
          <w:rStyle w:val="FontStyle52"/>
          <w:sz w:val="28"/>
          <w:szCs w:val="28"/>
        </w:rPr>
        <w:t xml:space="preserve">7). </w:t>
      </w:r>
      <w:r w:rsidR="007304E8" w:rsidRPr="005E250A">
        <w:rPr>
          <w:rStyle w:val="FontStyle50"/>
          <w:b w:val="0"/>
          <w:sz w:val="28"/>
          <w:szCs w:val="28"/>
          <w:lang w:val="en-US"/>
        </w:rPr>
        <w:t>interface</w:t>
      </w:r>
      <w:r w:rsidR="007304E8" w:rsidRPr="005E250A">
        <w:rPr>
          <w:rStyle w:val="FontStyle50"/>
          <w:b w:val="0"/>
          <w:sz w:val="28"/>
          <w:szCs w:val="28"/>
        </w:rPr>
        <w:t xml:space="preserve"> Транспортное Средство &lt;- </w:t>
      </w:r>
      <w:r w:rsidR="007304E8" w:rsidRPr="005E250A">
        <w:rPr>
          <w:rStyle w:val="FontStyle50"/>
          <w:b w:val="0"/>
          <w:sz w:val="28"/>
          <w:szCs w:val="28"/>
          <w:lang w:val="en-US"/>
        </w:rPr>
        <w:t>abstract</w:t>
      </w:r>
      <w:r w:rsidR="007304E8" w:rsidRPr="005E250A">
        <w:rPr>
          <w:rStyle w:val="FontStyle50"/>
          <w:b w:val="0"/>
          <w:sz w:val="28"/>
          <w:szCs w:val="28"/>
        </w:rPr>
        <w:t xml:space="preserve"> </w:t>
      </w:r>
      <w:r w:rsidR="007304E8" w:rsidRPr="005E250A">
        <w:rPr>
          <w:rStyle w:val="FontStyle50"/>
          <w:b w:val="0"/>
          <w:sz w:val="28"/>
          <w:szCs w:val="28"/>
          <w:lang w:val="en-US"/>
        </w:rPr>
        <w:t>class</w:t>
      </w:r>
      <w:r w:rsidR="007304E8" w:rsidRPr="005E250A">
        <w:rPr>
          <w:rStyle w:val="FontStyle50"/>
          <w:b w:val="0"/>
          <w:sz w:val="28"/>
          <w:szCs w:val="28"/>
        </w:rPr>
        <w:t xml:space="preserve"> Общественный Транспорт &lt;- </w:t>
      </w:r>
      <w:r w:rsidR="007304E8" w:rsidRPr="005E250A">
        <w:rPr>
          <w:rStyle w:val="FontStyle50"/>
          <w:b w:val="0"/>
          <w:sz w:val="28"/>
          <w:szCs w:val="28"/>
          <w:lang w:val="en-US"/>
        </w:rPr>
        <w:t>class</w:t>
      </w:r>
      <w:r w:rsidR="007304E8" w:rsidRPr="005E250A">
        <w:rPr>
          <w:rStyle w:val="FontStyle50"/>
          <w:b w:val="0"/>
          <w:sz w:val="28"/>
          <w:szCs w:val="28"/>
        </w:rPr>
        <w:t xml:space="preserve"> Трамвай.</w:t>
      </w:r>
    </w:p>
    <w:p w:rsidR="007304E8" w:rsidRPr="005E250A" w:rsidRDefault="007304E8" w:rsidP="009D0E52">
      <w:pPr>
        <w:ind w:firstLine="567"/>
        <w:contextualSpacing/>
        <w:jc w:val="both"/>
        <w:rPr>
          <w:b/>
          <w:sz w:val="28"/>
          <w:szCs w:val="28"/>
        </w:rPr>
      </w:pPr>
    </w:p>
    <w:p w:rsidR="00807078" w:rsidRPr="005E250A" w:rsidRDefault="00807078" w:rsidP="009D0E52">
      <w:pPr>
        <w:ind w:firstLine="567"/>
        <w:contextualSpacing/>
        <w:jc w:val="both"/>
        <w:rPr>
          <w:b/>
          <w:sz w:val="28"/>
          <w:szCs w:val="28"/>
        </w:rPr>
      </w:pPr>
    </w:p>
    <w:p w:rsidR="00807078" w:rsidRPr="005E250A" w:rsidRDefault="00807078" w:rsidP="009D0E52">
      <w:pPr>
        <w:ind w:firstLine="567"/>
        <w:contextualSpacing/>
        <w:jc w:val="both"/>
        <w:rPr>
          <w:b/>
          <w:sz w:val="28"/>
          <w:szCs w:val="28"/>
        </w:rPr>
      </w:pPr>
    </w:p>
    <w:p w:rsidR="00807078" w:rsidRPr="005E250A" w:rsidRDefault="00807078" w:rsidP="00F76E30">
      <w:pPr>
        <w:ind w:firstLine="567"/>
        <w:contextualSpacing/>
        <w:jc w:val="both"/>
        <w:rPr>
          <w:b/>
          <w:caps/>
          <w:sz w:val="28"/>
          <w:szCs w:val="28"/>
        </w:rPr>
      </w:pPr>
      <w:r w:rsidRPr="005E250A">
        <w:rPr>
          <w:b/>
          <w:sz w:val="28"/>
          <w:szCs w:val="28"/>
        </w:rPr>
        <w:lastRenderedPageBreak/>
        <w:t>Глава 4</w:t>
      </w:r>
      <w:r w:rsidR="00B722FB" w:rsidRPr="005E250A">
        <w:rPr>
          <w:b/>
          <w:sz w:val="28"/>
          <w:szCs w:val="28"/>
        </w:rPr>
        <w:t xml:space="preserve"> </w:t>
      </w:r>
      <w:r w:rsidRPr="005E250A">
        <w:rPr>
          <w:b/>
          <w:sz w:val="28"/>
          <w:szCs w:val="28"/>
        </w:rPr>
        <w:t xml:space="preserve"> </w:t>
      </w:r>
      <w:r w:rsidRPr="005E250A">
        <w:rPr>
          <w:b/>
          <w:caps/>
          <w:sz w:val="28"/>
          <w:szCs w:val="28"/>
        </w:rPr>
        <w:t>Обработка исключительных ситуаций</w:t>
      </w:r>
    </w:p>
    <w:p w:rsidR="00F76E30" w:rsidRPr="005E250A" w:rsidRDefault="00F76E30" w:rsidP="00F76E30">
      <w:pPr>
        <w:ind w:firstLine="567"/>
        <w:contextualSpacing/>
        <w:jc w:val="both"/>
        <w:rPr>
          <w:b/>
          <w:caps/>
          <w:sz w:val="28"/>
          <w:szCs w:val="28"/>
        </w:rPr>
      </w:pPr>
    </w:p>
    <w:p w:rsidR="00F76E30" w:rsidRPr="005E250A" w:rsidRDefault="00F76E30" w:rsidP="00F76E30">
      <w:pPr>
        <w:ind w:firstLine="567"/>
        <w:contextualSpacing/>
        <w:jc w:val="both"/>
        <w:rPr>
          <w:b/>
          <w:sz w:val="28"/>
          <w:szCs w:val="28"/>
        </w:rPr>
      </w:pPr>
      <w:r w:rsidRPr="005E250A">
        <w:rPr>
          <w:b/>
          <w:sz w:val="28"/>
          <w:szCs w:val="28"/>
        </w:rPr>
        <w:t xml:space="preserve">Тема 4.1 </w:t>
      </w:r>
      <w:r w:rsidRPr="005E250A">
        <w:rPr>
          <w:b/>
          <w:color w:val="000000"/>
          <w:sz w:val="28"/>
          <w:szCs w:val="28"/>
        </w:rPr>
        <w:t>Исключения в Java</w:t>
      </w:r>
    </w:p>
    <w:p w:rsidR="00807078" w:rsidRPr="005E250A" w:rsidRDefault="00807078" w:rsidP="00F76E30">
      <w:pPr>
        <w:ind w:firstLine="567"/>
        <w:contextualSpacing/>
        <w:jc w:val="both"/>
        <w:rPr>
          <w:caps/>
          <w:sz w:val="28"/>
          <w:szCs w:val="28"/>
        </w:rPr>
      </w:pP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Исключение в Java – это объект, который описывает исключительную ситуацию, воз</w:t>
      </w:r>
      <w:r w:rsidRPr="005E250A">
        <w:rPr>
          <w:color w:val="000000"/>
          <w:sz w:val="28"/>
          <w:szCs w:val="28"/>
        </w:rPr>
        <w:softHyphen/>
        <w:t>никшую в каком-либо участке программного кода. Когда возникает ис</w:t>
      </w:r>
      <w:r w:rsidRPr="005E250A">
        <w:rPr>
          <w:color w:val="000000"/>
          <w:sz w:val="28"/>
          <w:szCs w:val="28"/>
        </w:rPr>
        <w:softHyphen/>
        <w:t>ключительная ситуация, создается объект класса Exception или одного из его потомков. Этот объект попадает в блок catch, обрабатывающий данный тип исключительной ситуации. Исключения могут возбуждаться и «вруч</w:t>
      </w:r>
      <w:r w:rsidRPr="005E250A">
        <w:rPr>
          <w:color w:val="000000"/>
          <w:sz w:val="28"/>
          <w:szCs w:val="28"/>
        </w:rPr>
        <w:softHyphen/>
        <w:t xml:space="preserve">ную» для того, чтобы сообщить о некоторых нештатных ситуациях. </w:t>
      </w: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К механизму обработки исключен</w:t>
      </w:r>
      <w:r w:rsidR="00B36BEB" w:rsidRPr="005E250A">
        <w:rPr>
          <w:color w:val="000000"/>
          <w:sz w:val="28"/>
          <w:szCs w:val="28"/>
        </w:rPr>
        <w:t>ий в Java имеют отношение 5 клю</w:t>
      </w:r>
      <w:r w:rsidRPr="005E250A">
        <w:rPr>
          <w:color w:val="000000"/>
          <w:sz w:val="28"/>
          <w:szCs w:val="28"/>
        </w:rPr>
        <w:t xml:space="preserve">чевых слов: – </w:t>
      </w:r>
      <w:r w:rsidRPr="005E250A">
        <w:rPr>
          <w:bCs/>
          <w:color w:val="000000"/>
          <w:sz w:val="28"/>
          <w:szCs w:val="28"/>
        </w:rPr>
        <w:t>try</w:t>
      </w:r>
      <w:r w:rsidRPr="005E250A">
        <w:rPr>
          <w:color w:val="000000"/>
          <w:sz w:val="28"/>
          <w:szCs w:val="28"/>
        </w:rPr>
        <w:t>,</w:t>
      </w:r>
      <w:r w:rsidRPr="005E250A">
        <w:rPr>
          <w:rStyle w:val="apple-converted-space"/>
          <w:color w:val="000000"/>
          <w:sz w:val="28"/>
          <w:szCs w:val="28"/>
        </w:rPr>
        <w:t> </w:t>
      </w:r>
      <w:r w:rsidRPr="005E250A">
        <w:rPr>
          <w:bCs/>
          <w:color w:val="000000"/>
          <w:sz w:val="28"/>
          <w:szCs w:val="28"/>
        </w:rPr>
        <w:t>catch</w:t>
      </w:r>
      <w:r w:rsidRPr="005E250A">
        <w:rPr>
          <w:color w:val="000000"/>
          <w:sz w:val="28"/>
          <w:szCs w:val="28"/>
        </w:rPr>
        <w:t>,</w:t>
      </w:r>
      <w:r w:rsidRPr="005E250A">
        <w:rPr>
          <w:rStyle w:val="apple-converted-space"/>
          <w:color w:val="000000"/>
          <w:sz w:val="28"/>
          <w:szCs w:val="28"/>
        </w:rPr>
        <w:t> </w:t>
      </w:r>
      <w:r w:rsidRPr="005E250A">
        <w:rPr>
          <w:bCs/>
          <w:color w:val="000000"/>
          <w:sz w:val="28"/>
          <w:szCs w:val="28"/>
        </w:rPr>
        <w:t>throw</w:t>
      </w:r>
      <w:r w:rsidRPr="005E250A">
        <w:rPr>
          <w:color w:val="000000"/>
          <w:sz w:val="28"/>
          <w:szCs w:val="28"/>
        </w:rPr>
        <w:t>,</w:t>
      </w:r>
      <w:r w:rsidRPr="005E250A">
        <w:rPr>
          <w:rStyle w:val="apple-converted-space"/>
          <w:color w:val="000000"/>
          <w:sz w:val="28"/>
          <w:szCs w:val="28"/>
        </w:rPr>
        <w:t> </w:t>
      </w:r>
      <w:r w:rsidRPr="005E250A">
        <w:rPr>
          <w:bCs/>
          <w:color w:val="000000"/>
          <w:sz w:val="28"/>
          <w:szCs w:val="28"/>
        </w:rPr>
        <w:t>throws</w:t>
      </w:r>
      <w:r w:rsidRPr="005E250A">
        <w:rPr>
          <w:rStyle w:val="apple-converted-space"/>
          <w:color w:val="000000"/>
          <w:sz w:val="28"/>
          <w:szCs w:val="28"/>
        </w:rPr>
        <w:t> </w:t>
      </w:r>
      <w:r w:rsidRPr="005E250A">
        <w:rPr>
          <w:color w:val="000000"/>
          <w:sz w:val="28"/>
          <w:szCs w:val="28"/>
        </w:rPr>
        <w:t>и</w:t>
      </w:r>
      <w:r w:rsidRPr="005E250A">
        <w:rPr>
          <w:rStyle w:val="apple-converted-space"/>
          <w:color w:val="000000"/>
          <w:sz w:val="28"/>
          <w:szCs w:val="28"/>
        </w:rPr>
        <w:t> </w:t>
      </w:r>
      <w:r w:rsidRPr="005E250A">
        <w:rPr>
          <w:bCs/>
          <w:color w:val="000000"/>
          <w:sz w:val="28"/>
          <w:szCs w:val="28"/>
        </w:rPr>
        <w:t>finally</w:t>
      </w:r>
      <w:r w:rsidRPr="005E250A">
        <w:rPr>
          <w:color w:val="000000"/>
          <w:sz w:val="28"/>
          <w:szCs w:val="28"/>
        </w:rPr>
        <w:t xml:space="preserve">. Схема работы этого механизма следующая. </w:t>
      </w:r>
      <w:r w:rsidR="00B36BEB" w:rsidRPr="005E250A">
        <w:rPr>
          <w:color w:val="000000"/>
          <w:sz w:val="28"/>
          <w:szCs w:val="28"/>
        </w:rPr>
        <w:t xml:space="preserve">Тот код, в котором необходимо отслеживать ошибки помещается в блок try, как только происходит ошибка, часть кода от строки с ошибкой до конца блока try пропускается и попадаем в блок catch, соответствующий данному типу ошибки. Тот код, который необходимо </w:t>
      </w:r>
      <w:r w:rsidR="00A15D45" w:rsidRPr="005E250A">
        <w:rPr>
          <w:color w:val="000000"/>
          <w:sz w:val="28"/>
          <w:szCs w:val="28"/>
        </w:rPr>
        <w:t>выполнить</w:t>
      </w:r>
      <w:r w:rsidR="00B36BEB" w:rsidRPr="005E250A">
        <w:rPr>
          <w:color w:val="000000"/>
          <w:sz w:val="28"/>
          <w:szCs w:val="28"/>
        </w:rPr>
        <w:t xml:space="preserve"> вне зависимо от того произошли ошибки или нет помещается в блок finally(сохранение данных, закрытие соединений с БД и т.д.). При помощи ключевого слова throw можно вручную сгенерировать исключение</w:t>
      </w:r>
      <w:r w:rsidR="00C956A2" w:rsidRPr="005E250A">
        <w:rPr>
          <w:color w:val="000000"/>
          <w:sz w:val="28"/>
          <w:szCs w:val="28"/>
        </w:rPr>
        <w:t>(повторная генерация исключений и создание своего собственного исключения – потомка класса Exception). Слово throws используется для указания типов исключений, которые могут возникнуть в данном методе.</w:t>
      </w: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 xml:space="preserve">Ниже приведена общая форма блока обработки исключений.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 xml:space="preserve">try { </w:t>
      </w:r>
    </w:p>
    <w:p w:rsidR="00C956A2" w:rsidRPr="005E250A" w:rsidRDefault="00F76E30" w:rsidP="00C956A2">
      <w:pPr>
        <w:shd w:val="clear" w:color="auto" w:fill="FFFFFF"/>
        <w:ind w:firstLine="708"/>
        <w:contextualSpacing/>
        <w:jc w:val="both"/>
        <w:rPr>
          <w:bCs/>
          <w:i/>
          <w:iCs/>
          <w:color w:val="000000"/>
          <w:sz w:val="28"/>
          <w:szCs w:val="28"/>
        </w:rPr>
      </w:pPr>
      <w:r w:rsidRPr="005E250A">
        <w:rPr>
          <w:bCs/>
          <w:i/>
          <w:iCs/>
          <w:color w:val="000000"/>
          <w:sz w:val="28"/>
          <w:szCs w:val="28"/>
        </w:rPr>
        <w:t xml:space="preserve">// блок кода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w:t>
      </w:r>
      <w:r w:rsidRPr="005E250A">
        <w:rPr>
          <w:rStyle w:val="apple-converted-space"/>
          <w:bCs/>
          <w:i/>
          <w:iCs/>
          <w:color w:val="000000"/>
          <w:sz w:val="28"/>
          <w:szCs w:val="28"/>
        </w:rPr>
        <w:t> </w:t>
      </w:r>
      <w:r w:rsidRPr="005E250A">
        <w:rPr>
          <w:bCs/>
          <w:i/>
          <w:iCs/>
          <w:color w:val="000000"/>
          <w:sz w:val="28"/>
          <w:szCs w:val="28"/>
        </w:rPr>
        <w:t xml:space="preserve">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 xml:space="preserve">catch (ТипИсключения1 е) { </w:t>
      </w:r>
    </w:p>
    <w:p w:rsidR="00C956A2" w:rsidRPr="005E250A" w:rsidRDefault="00F76E30" w:rsidP="00C956A2">
      <w:pPr>
        <w:shd w:val="clear" w:color="auto" w:fill="FFFFFF"/>
        <w:ind w:firstLine="708"/>
        <w:contextualSpacing/>
        <w:jc w:val="both"/>
        <w:rPr>
          <w:bCs/>
          <w:i/>
          <w:iCs/>
          <w:color w:val="000000"/>
          <w:sz w:val="28"/>
          <w:szCs w:val="28"/>
        </w:rPr>
      </w:pPr>
      <w:r w:rsidRPr="005E250A">
        <w:rPr>
          <w:bCs/>
          <w:i/>
          <w:iCs/>
          <w:color w:val="000000"/>
          <w:sz w:val="28"/>
          <w:szCs w:val="28"/>
        </w:rPr>
        <w:t>// обработчик исключений типа ТипИсключения1</w:t>
      </w:r>
    </w:p>
    <w:p w:rsidR="00F76E30" w:rsidRPr="005E250A" w:rsidRDefault="00F76E30" w:rsidP="00C956A2">
      <w:pPr>
        <w:shd w:val="clear" w:color="auto" w:fill="FFFFFF"/>
        <w:ind w:firstLine="567"/>
        <w:contextualSpacing/>
        <w:jc w:val="both"/>
        <w:rPr>
          <w:color w:val="000000"/>
          <w:sz w:val="28"/>
          <w:szCs w:val="28"/>
        </w:rPr>
      </w:pPr>
      <w:r w:rsidRPr="005E250A">
        <w:rPr>
          <w:bCs/>
          <w:i/>
          <w:iCs/>
          <w:color w:val="000000"/>
          <w:sz w:val="28"/>
          <w:szCs w:val="28"/>
        </w:rPr>
        <w:t>}</w:t>
      </w:r>
      <w:r w:rsidRPr="005E250A">
        <w:rPr>
          <w:rStyle w:val="apple-converted-space"/>
          <w:bCs/>
          <w:i/>
          <w:iCs/>
          <w:color w:val="000000"/>
          <w:sz w:val="28"/>
          <w:szCs w:val="28"/>
        </w:rPr>
        <w:t> </w:t>
      </w:r>
      <w:r w:rsidRPr="005E250A">
        <w:rPr>
          <w:bCs/>
          <w:i/>
          <w:iCs/>
          <w:color w:val="000000"/>
          <w:sz w:val="28"/>
          <w:szCs w:val="28"/>
        </w:rPr>
        <w:t xml:space="preserve">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 xml:space="preserve">catch (ТипИсключения2 е) { </w:t>
      </w:r>
    </w:p>
    <w:p w:rsidR="00F76E30" w:rsidRPr="005E250A" w:rsidRDefault="00F76E30" w:rsidP="00C956A2">
      <w:pPr>
        <w:shd w:val="clear" w:color="auto" w:fill="FFFFFF"/>
        <w:ind w:firstLine="708"/>
        <w:contextualSpacing/>
        <w:jc w:val="both"/>
        <w:rPr>
          <w:color w:val="000000"/>
          <w:sz w:val="28"/>
          <w:szCs w:val="28"/>
        </w:rPr>
      </w:pPr>
      <w:r w:rsidRPr="005E250A">
        <w:rPr>
          <w:bCs/>
          <w:i/>
          <w:iCs/>
          <w:color w:val="000000"/>
          <w:sz w:val="28"/>
          <w:szCs w:val="28"/>
        </w:rPr>
        <w:t xml:space="preserve">// обработчик исключений типа ТипИсключения2 </w:t>
      </w:r>
    </w:p>
    <w:p w:rsidR="00C956A2" w:rsidRPr="005E250A" w:rsidRDefault="00F76E30" w:rsidP="00F76E30">
      <w:pPr>
        <w:shd w:val="clear" w:color="auto" w:fill="FFFFFF"/>
        <w:ind w:firstLine="567"/>
        <w:contextualSpacing/>
        <w:jc w:val="both"/>
        <w:rPr>
          <w:bCs/>
          <w:i/>
          <w:iCs/>
          <w:color w:val="000000"/>
          <w:sz w:val="28"/>
          <w:szCs w:val="28"/>
        </w:rPr>
      </w:pPr>
      <w:r w:rsidRPr="005E250A">
        <w:rPr>
          <w:bCs/>
          <w:i/>
          <w:iCs/>
          <w:color w:val="000000"/>
          <w:sz w:val="28"/>
          <w:szCs w:val="28"/>
        </w:rPr>
        <w:t> </w:t>
      </w:r>
      <w:r w:rsidR="00C956A2" w:rsidRPr="005E250A">
        <w:rPr>
          <w:bCs/>
          <w:i/>
          <w:iCs/>
          <w:color w:val="000000"/>
          <w:sz w:val="28"/>
          <w:szCs w:val="28"/>
        </w:rPr>
        <w:tab/>
      </w:r>
      <w:r w:rsidRPr="005E250A">
        <w:rPr>
          <w:bCs/>
          <w:i/>
          <w:iCs/>
          <w:color w:val="000000"/>
          <w:sz w:val="28"/>
          <w:szCs w:val="28"/>
        </w:rPr>
        <w:t>throw(e)  </w:t>
      </w:r>
      <w:r w:rsidRPr="005E250A">
        <w:rPr>
          <w:rStyle w:val="apple-converted-space"/>
          <w:bCs/>
          <w:i/>
          <w:iCs/>
          <w:color w:val="000000"/>
          <w:sz w:val="28"/>
          <w:szCs w:val="28"/>
        </w:rPr>
        <w:t> </w:t>
      </w:r>
      <w:r w:rsidRPr="005E250A">
        <w:rPr>
          <w:bCs/>
          <w:i/>
          <w:iCs/>
          <w:color w:val="000000"/>
          <w:sz w:val="28"/>
          <w:szCs w:val="28"/>
        </w:rPr>
        <w:t xml:space="preserve">// повторное возбуждение исключения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w:t>
      </w:r>
      <w:r w:rsidRPr="005E250A">
        <w:rPr>
          <w:rStyle w:val="apple-converted-space"/>
          <w:bCs/>
          <w:i/>
          <w:iCs/>
          <w:color w:val="000000"/>
          <w:sz w:val="28"/>
          <w:szCs w:val="28"/>
        </w:rPr>
        <w:t> </w:t>
      </w:r>
      <w:r w:rsidRPr="005E250A">
        <w:rPr>
          <w:bCs/>
          <w:i/>
          <w:iCs/>
          <w:color w:val="000000"/>
          <w:sz w:val="28"/>
          <w:szCs w:val="28"/>
        </w:rPr>
        <w:t xml:space="preserve">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finally {</w:t>
      </w:r>
      <w:r w:rsidRPr="005E250A">
        <w:rPr>
          <w:rStyle w:val="apple-converted-space"/>
          <w:bCs/>
          <w:i/>
          <w:iCs/>
          <w:color w:val="000000"/>
          <w:sz w:val="28"/>
          <w:szCs w:val="28"/>
        </w:rPr>
        <w:t> </w:t>
      </w:r>
      <w:r w:rsidRPr="005E250A">
        <w:rPr>
          <w:bCs/>
          <w:i/>
          <w:iCs/>
          <w:color w:val="000000"/>
          <w:sz w:val="28"/>
          <w:szCs w:val="28"/>
        </w:rPr>
        <w:t xml:space="preserve"> </w:t>
      </w:r>
    </w:p>
    <w:p w:rsidR="00C956A2" w:rsidRPr="005E250A" w:rsidRDefault="00C956A2" w:rsidP="00C956A2">
      <w:pPr>
        <w:shd w:val="clear" w:color="auto" w:fill="FFFFFF"/>
        <w:ind w:firstLine="708"/>
        <w:contextualSpacing/>
        <w:jc w:val="both"/>
        <w:rPr>
          <w:bCs/>
          <w:i/>
          <w:iCs/>
          <w:color w:val="000000"/>
          <w:sz w:val="28"/>
          <w:szCs w:val="28"/>
        </w:rPr>
      </w:pPr>
      <w:r w:rsidRPr="005E250A">
        <w:rPr>
          <w:bCs/>
          <w:i/>
          <w:iCs/>
          <w:color w:val="000000"/>
          <w:sz w:val="28"/>
          <w:szCs w:val="28"/>
        </w:rPr>
        <w:t xml:space="preserve">//код, который выполняется всегда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 xml:space="preserve">} </w:t>
      </w:r>
    </w:p>
    <w:p w:rsidR="00F76E30" w:rsidRPr="005E250A" w:rsidRDefault="00F76E30" w:rsidP="00F76E30">
      <w:pPr>
        <w:shd w:val="clear" w:color="auto" w:fill="FFFFFF"/>
        <w:ind w:firstLine="567"/>
        <w:contextualSpacing/>
        <w:jc w:val="both"/>
        <w:rPr>
          <w:color w:val="000000"/>
          <w:sz w:val="28"/>
          <w:szCs w:val="28"/>
        </w:rPr>
      </w:pPr>
      <w:r w:rsidRPr="005E250A">
        <w:rPr>
          <w:bCs/>
          <w:color w:val="000000"/>
          <w:sz w:val="28"/>
          <w:szCs w:val="28"/>
        </w:rPr>
        <w:t xml:space="preserve">  </w:t>
      </w:r>
    </w:p>
    <w:p w:rsidR="00F76E30" w:rsidRPr="005E250A" w:rsidRDefault="00C956A2" w:rsidP="00C956A2">
      <w:pPr>
        <w:shd w:val="clear" w:color="auto" w:fill="FFFFFF"/>
        <w:ind w:firstLine="567"/>
        <w:contextualSpacing/>
        <w:jc w:val="both"/>
        <w:rPr>
          <w:b/>
          <w:bCs/>
          <w:color w:val="000000"/>
          <w:sz w:val="28"/>
          <w:szCs w:val="28"/>
        </w:rPr>
      </w:pPr>
      <w:r w:rsidRPr="005E250A">
        <w:rPr>
          <w:b/>
          <w:color w:val="000000"/>
          <w:sz w:val="28"/>
          <w:szCs w:val="28"/>
        </w:rPr>
        <w:t xml:space="preserve">Тема 4.2  </w:t>
      </w:r>
      <w:r w:rsidR="00F76E30" w:rsidRPr="005E250A">
        <w:rPr>
          <w:b/>
          <w:bCs/>
          <w:color w:val="000000"/>
          <w:sz w:val="28"/>
          <w:szCs w:val="28"/>
        </w:rPr>
        <w:t xml:space="preserve">Типы исключений </w:t>
      </w:r>
    </w:p>
    <w:p w:rsidR="00C956A2" w:rsidRPr="005E250A" w:rsidRDefault="00C956A2" w:rsidP="00C956A2">
      <w:pPr>
        <w:shd w:val="clear" w:color="auto" w:fill="FFFFFF"/>
        <w:ind w:firstLine="567"/>
        <w:contextualSpacing/>
        <w:jc w:val="both"/>
        <w:rPr>
          <w:b/>
          <w:color w:val="000000"/>
          <w:sz w:val="28"/>
          <w:szCs w:val="28"/>
        </w:rPr>
      </w:pPr>
    </w:p>
    <w:p w:rsidR="00F76E30" w:rsidRPr="005E250A" w:rsidRDefault="00F76E30" w:rsidP="00C956A2">
      <w:pPr>
        <w:pStyle w:val="ad"/>
        <w:shd w:val="clear" w:color="auto" w:fill="FFFFFF"/>
        <w:spacing w:after="0"/>
        <w:ind w:firstLine="567"/>
        <w:contextualSpacing/>
        <w:jc w:val="both"/>
        <w:rPr>
          <w:color w:val="000000"/>
          <w:sz w:val="28"/>
          <w:szCs w:val="28"/>
        </w:rPr>
      </w:pPr>
      <w:r w:rsidRPr="005E250A">
        <w:rPr>
          <w:color w:val="000000"/>
          <w:sz w:val="28"/>
          <w:szCs w:val="28"/>
        </w:rPr>
        <w:t>В вершине иерархии исключений стоит класс Throwable. Каждый из типов исключений является подклассом класса Throwable. Два непосредственных наследника класса Throwable делят иерархию подклассов исключений на две различные ветви. Один из них – класс Ехception – используется для описания исключительных ситуации, кото</w:t>
      </w:r>
      <w:r w:rsidRPr="005E250A">
        <w:rPr>
          <w:color w:val="000000"/>
          <w:sz w:val="28"/>
          <w:szCs w:val="28"/>
        </w:rPr>
        <w:softHyphen/>
        <w:t xml:space="preserve">рые </w:t>
      </w:r>
      <w:r w:rsidR="00C956A2" w:rsidRPr="005E250A">
        <w:rPr>
          <w:color w:val="000000"/>
          <w:sz w:val="28"/>
          <w:szCs w:val="28"/>
        </w:rPr>
        <w:t xml:space="preserve">возникают в </w:t>
      </w:r>
      <w:r w:rsidR="00A15D45" w:rsidRPr="005E250A">
        <w:rPr>
          <w:color w:val="000000"/>
          <w:sz w:val="28"/>
          <w:szCs w:val="28"/>
        </w:rPr>
        <w:lastRenderedPageBreak/>
        <w:t>ходе</w:t>
      </w:r>
      <w:r w:rsidR="00C956A2" w:rsidRPr="005E250A">
        <w:rPr>
          <w:color w:val="000000"/>
          <w:sz w:val="28"/>
          <w:szCs w:val="28"/>
        </w:rPr>
        <w:t xml:space="preserve"> выполнения вашей программы</w:t>
      </w:r>
      <w:r w:rsidRPr="005E250A">
        <w:rPr>
          <w:color w:val="000000"/>
          <w:sz w:val="28"/>
          <w:szCs w:val="28"/>
        </w:rPr>
        <w:t>. Другая ветвь дерева подклассов Throwable – класс Error, который предназначен для описания исклю</w:t>
      </w:r>
      <w:r w:rsidRPr="005E250A">
        <w:rPr>
          <w:color w:val="000000"/>
          <w:sz w:val="28"/>
          <w:szCs w:val="28"/>
        </w:rPr>
        <w:softHyphen/>
        <w:t xml:space="preserve">чительных ситуаций, которые </w:t>
      </w:r>
      <w:r w:rsidR="00C956A2" w:rsidRPr="005E250A">
        <w:rPr>
          <w:color w:val="000000"/>
          <w:sz w:val="28"/>
          <w:szCs w:val="28"/>
        </w:rPr>
        <w:t>могут возникнуть из-за сбоев в виртуальной Java машине.</w:t>
      </w:r>
    </w:p>
    <w:p w:rsidR="002F6FD5" w:rsidRPr="005E250A" w:rsidRDefault="002F6FD5" w:rsidP="00C956A2">
      <w:pPr>
        <w:pStyle w:val="ad"/>
        <w:shd w:val="clear" w:color="auto" w:fill="FFFFFF"/>
        <w:spacing w:after="0"/>
        <w:ind w:firstLine="567"/>
        <w:contextualSpacing/>
        <w:jc w:val="both"/>
        <w:rPr>
          <w:b/>
          <w:color w:val="000000"/>
          <w:sz w:val="28"/>
          <w:szCs w:val="28"/>
        </w:rPr>
      </w:pPr>
    </w:p>
    <w:p w:rsidR="002F6FD5" w:rsidRPr="005E250A" w:rsidRDefault="002F6FD5" w:rsidP="00C956A2">
      <w:pPr>
        <w:pStyle w:val="ad"/>
        <w:shd w:val="clear" w:color="auto" w:fill="FFFFFF"/>
        <w:spacing w:after="0"/>
        <w:ind w:firstLine="567"/>
        <w:contextualSpacing/>
        <w:jc w:val="both"/>
        <w:rPr>
          <w:b/>
          <w:color w:val="000000"/>
          <w:sz w:val="28"/>
          <w:szCs w:val="28"/>
        </w:rPr>
      </w:pPr>
      <w:r w:rsidRPr="005E250A">
        <w:rPr>
          <w:b/>
          <w:color w:val="000000"/>
          <w:sz w:val="28"/>
          <w:szCs w:val="28"/>
        </w:rPr>
        <w:t>Тема 4.3 Неперехваченные исключения</w:t>
      </w:r>
    </w:p>
    <w:p w:rsidR="002F6FD5" w:rsidRPr="005E250A" w:rsidRDefault="002F6FD5" w:rsidP="00C956A2">
      <w:pPr>
        <w:pStyle w:val="ad"/>
        <w:shd w:val="clear" w:color="auto" w:fill="FFFFFF"/>
        <w:spacing w:after="0"/>
        <w:ind w:firstLine="567"/>
        <w:contextualSpacing/>
        <w:jc w:val="both"/>
        <w:rPr>
          <w:color w:val="000000"/>
          <w:sz w:val="28"/>
          <w:szCs w:val="28"/>
        </w:rPr>
      </w:pPr>
    </w:p>
    <w:p w:rsidR="00F76E30" w:rsidRPr="005E250A" w:rsidRDefault="00F76E30" w:rsidP="006A5543">
      <w:pPr>
        <w:shd w:val="clear" w:color="auto" w:fill="FFFFFF"/>
        <w:ind w:firstLine="567"/>
        <w:contextualSpacing/>
        <w:jc w:val="both"/>
        <w:rPr>
          <w:color w:val="000000"/>
          <w:sz w:val="28"/>
          <w:szCs w:val="28"/>
        </w:rPr>
      </w:pPr>
      <w:r w:rsidRPr="005E250A">
        <w:rPr>
          <w:color w:val="000000"/>
          <w:sz w:val="28"/>
          <w:szCs w:val="28"/>
        </w:rPr>
        <w:t>Объекты-исключения автоматически создаются исполняющей средой Java в результате возникновения определенных исключительных состо</w:t>
      </w:r>
      <w:r w:rsidRPr="005E250A">
        <w:rPr>
          <w:color w:val="000000"/>
          <w:sz w:val="28"/>
          <w:szCs w:val="28"/>
        </w:rPr>
        <w:softHyphen/>
        <w:t xml:space="preserve">яний. </w:t>
      </w:r>
      <w:r w:rsidR="006A5543" w:rsidRPr="005E250A">
        <w:rPr>
          <w:color w:val="000000"/>
          <w:sz w:val="28"/>
          <w:szCs w:val="28"/>
        </w:rPr>
        <w:t>В листинге 4.1 приведен пример автоматического создания исключения в случае деления на ноль.</w:t>
      </w:r>
      <w:r w:rsidRPr="005E250A">
        <w:rPr>
          <w:color w:val="000000"/>
          <w:sz w:val="28"/>
          <w:szCs w:val="28"/>
        </w:rPr>
        <w:t xml:space="preserve"> </w:t>
      </w:r>
    </w:p>
    <w:p w:rsidR="006A5543" w:rsidRPr="005E250A" w:rsidRDefault="006A5543" w:rsidP="006A5543">
      <w:pPr>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4.1</w:t>
      </w:r>
    </w:p>
    <w:p w:rsidR="006A5543" w:rsidRPr="005E250A" w:rsidRDefault="006A5543" w:rsidP="006A5543">
      <w:pPr>
        <w:shd w:val="clear" w:color="auto" w:fill="FFFFFF"/>
        <w:ind w:firstLine="567"/>
        <w:contextualSpacing/>
        <w:jc w:val="both"/>
        <w:rPr>
          <w:bCs/>
          <w:iCs/>
          <w:color w:val="000000"/>
          <w:sz w:val="28"/>
          <w:szCs w:val="28"/>
          <w:lang w:val="en-US"/>
        </w:rPr>
      </w:pPr>
      <w:r w:rsidRPr="005E250A">
        <w:rPr>
          <w:bCs/>
          <w:iCs/>
          <w:color w:val="000000"/>
          <w:sz w:val="28"/>
          <w:szCs w:val="28"/>
          <w:lang w:val="en-US"/>
        </w:rPr>
        <w:t>public class Main {</w:t>
      </w:r>
    </w:p>
    <w:p w:rsidR="006A5543" w:rsidRPr="005E250A" w:rsidRDefault="006A5543" w:rsidP="006A5543">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main(String[] args) {</w:t>
      </w:r>
    </w:p>
    <w:p w:rsidR="006A5543" w:rsidRPr="005E250A" w:rsidRDefault="006A5543" w:rsidP="006A5543">
      <w:pPr>
        <w:shd w:val="clear" w:color="auto" w:fill="FFFFFF"/>
        <w:ind w:firstLine="567"/>
        <w:contextualSpacing/>
        <w:jc w:val="both"/>
        <w:rPr>
          <w:bCs/>
          <w:iCs/>
          <w:color w:val="000000"/>
          <w:sz w:val="28"/>
          <w:szCs w:val="28"/>
        </w:rPr>
      </w:pPr>
      <w:r w:rsidRPr="005E250A">
        <w:rPr>
          <w:bCs/>
          <w:iCs/>
          <w:color w:val="000000"/>
          <w:sz w:val="28"/>
          <w:szCs w:val="28"/>
          <w:lang w:val="en-US"/>
        </w:rPr>
        <w:t xml:space="preserve">        int</w:t>
      </w:r>
      <w:r w:rsidRPr="005E250A">
        <w:rPr>
          <w:bCs/>
          <w:iCs/>
          <w:color w:val="000000"/>
          <w:sz w:val="28"/>
          <w:szCs w:val="28"/>
        </w:rPr>
        <w:t xml:space="preserve"> </w:t>
      </w:r>
      <w:r w:rsidRPr="005E250A">
        <w:rPr>
          <w:bCs/>
          <w:iCs/>
          <w:color w:val="000000"/>
          <w:sz w:val="28"/>
          <w:szCs w:val="28"/>
          <w:lang w:val="en-US"/>
        </w:rPr>
        <w:t>x</w:t>
      </w:r>
      <w:r w:rsidRPr="005E250A">
        <w:rPr>
          <w:bCs/>
          <w:iCs/>
          <w:color w:val="000000"/>
          <w:sz w:val="28"/>
          <w:szCs w:val="28"/>
        </w:rPr>
        <w:t xml:space="preserve"> = 10 / 0;</w:t>
      </w:r>
    </w:p>
    <w:p w:rsidR="006A5543" w:rsidRPr="005E250A" w:rsidRDefault="006A5543" w:rsidP="006A5543">
      <w:pPr>
        <w:shd w:val="clear" w:color="auto" w:fill="FFFFFF"/>
        <w:ind w:firstLine="567"/>
        <w:contextualSpacing/>
        <w:jc w:val="both"/>
        <w:rPr>
          <w:bCs/>
          <w:iCs/>
          <w:color w:val="000000"/>
          <w:sz w:val="28"/>
          <w:szCs w:val="28"/>
        </w:rPr>
      </w:pPr>
      <w:r w:rsidRPr="005E250A">
        <w:rPr>
          <w:bCs/>
          <w:iCs/>
          <w:color w:val="000000"/>
          <w:sz w:val="28"/>
          <w:szCs w:val="28"/>
        </w:rPr>
        <w:t xml:space="preserve">    }</w:t>
      </w:r>
    </w:p>
    <w:p w:rsidR="00F76E30" w:rsidRPr="005E250A" w:rsidRDefault="006A5543" w:rsidP="006A5543">
      <w:pPr>
        <w:shd w:val="clear" w:color="auto" w:fill="FFFFFF"/>
        <w:ind w:firstLine="567"/>
        <w:contextualSpacing/>
        <w:jc w:val="both"/>
        <w:rPr>
          <w:color w:val="000000"/>
          <w:sz w:val="28"/>
          <w:szCs w:val="28"/>
        </w:rPr>
      </w:pPr>
      <w:r w:rsidRPr="005E250A">
        <w:rPr>
          <w:bCs/>
          <w:iCs/>
          <w:color w:val="000000"/>
          <w:sz w:val="28"/>
          <w:szCs w:val="28"/>
        </w:rPr>
        <w:t>}</w:t>
      </w:r>
      <w:r w:rsidR="00F76E30" w:rsidRPr="005E250A">
        <w:rPr>
          <w:color w:val="000000"/>
          <w:sz w:val="28"/>
          <w:szCs w:val="28"/>
          <w:lang w:val="en-US"/>
        </w:rPr>
        <w:t> </w:t>
      </w:r>
      <w:r w:rsidR="00F76E30" w:rsidRPr="005E250A">
        <w:rPr>
          <w:color w:val="000000"/>
          <w:sz w:val="28"/>
          <w:szCs w:val="28"/>
        </w:rPr>
        <w:t xml:space="preserve"> </w:t>
      </w:r>
    </w:p>
    <w:p w:rsidR="00F76E30" w:rsidRPr="005E250A" w:rsidRDefault="006A5543" w:rsidP="00F76E30">
      <w:pPr>
        <w:shd w:val="clear" w:color="auto" w:fill="FFFFFF"/>
        <w:ind w:firstLine="567"/>
        <w:contextualSpacing/>
        <w:jc w:val="both"/>
        <w:rPr>
          <w:color w:val="000000"/>
          <w:sz w:val="28"/>
          <w:szCs w:val="28"/>
        </w:rPr>
      </w:pPr>
      <w:r w:rsidRPr="005E250A">
        <w:rPr>
          <w:color w:val="000000"/>
          <w:sz w:val="28"/>
          <w:szCs w:val="28"/>
        </w:rPr>
        <w:t>В ходе выполнения данной программы получим:</w:t>
      </w:r>
    </w:p>
    <w:p w:rsidR="006A5543" w:rsidRPr="005E250A" w:rsidRDefault="006A5543" w:rsidP="006A5543">
      <w:pPr>
        <w:pStyle w:val="a8"/>
        <w:shd w:val="clear" w:color="auto" w:fill="FFFFFF"/>
        <w:ind w:firstLine="567"/>
        <w:contextualSpacing/>
        <w:jc w:val="both"/>
        <w:rPr>
          <w:color w:val="000000"/>
          <w:sz w:val="28"/>
          <w:szCs w:val="28"/>
          <w:lang w:val="en-US"/>
        </w:rPr>
      </w:pPr>
      <w:r w:rsidRPr="005E250A">
        <w:rPr>
          <w:color w:val="000000"/>
          <w:sz w:val="28"/>
          <w:szCs w:val="28"/>
          <w:lang w:val="en-US"/>
        </w:rPr>
        <w:t>Exception in thread "main" java.lang.ArithmeticException: / by zero</w:t>
      </w:r>
    </w:p>
    <w:p w:rsidR="006A5543" w:rsidRPr="005E250A" w:rsidRDefault="006A5543" w:rsidP="006A5543">
      <w:pPr>
        <w:pStyle w:val="a8"/>
        <w:shd w:val="clear" w:color="auto" w:fill="FFFFFF"/>
        <w:ind w:firstLine="567"/>
        <w:contextualSpacing/>
        <w:jc w:val="both"/>
        <w:rPr>
          <w:color w:val="000000"/>
          <w:sz w:val="28"/>
          <w:szCs w:val="28"/>
          <w:lang w:val="en-US"/>
        </w:rPr>
      </w:pPr>
      <w:r w:rsidRPr="005E250A">
        <w:rPr>
          <w:color w:val="000000"/>
          <w:sz w:val="28"/>
          <w:szCs w:val="28"/>
          <w:lang w:val="en-US"/>
        </w:rPr>
        <w:tab/>
        <w:t>at javaapplication1.Main.main(Main.java:4)</w:t>
      </w:r>
    </w:p>
    <w:p w:rsidR="00F76E30" w:rsidRPr="005E250A" w:rsidRDefault="00F76E30" w:rsidP="006A5543">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w:t>
      </w: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Обратите внимание на тот факт что типом возбужденного исклю</w:t>
      </w:r>
      <w:r w:rsidRPr="005E250A">
        <w:rPr>
          <w:color w:val="000000"/>
          <w:sz w:val="28"/>
          <w:szCs w:val="28"/>
        </w:rPr>
        <w:softHyphen/>
        <w:t>чения был не Exception и не Throwable. Это подкласс класса Exception, а именно: ArithmeticException, поясняющий, какая ошибка возникла при выполнении программы. Вот другая версия того же класса, в кото</w:t>
      </w:r>
      <w:r w:rsidRPr="005E250A">
        <w:rPr>
          <w:color w:val="000000"/>
          <w:sz w:val="28"/>
          <w:szCs w:val="28"/>
        </w:rPr>
        <w:softHyphen/>
        <w:t>рой возникает та же исключительная ситуация, но на этот раз не в про</w:t>
      </w:r>
      <w:r w:rsidRPr="005E250A">
        <w:rPr>
          <w:color w:val="000000"/>
          <w:sz w:val="28"/>
          <w:szCs w:val="28"/>
        </w:rPr>
        <w:softHyphen/>
        <w:t xml:space="preserve">граммном коде метода main. </w:t>
      </w:r>
    </w:p>
    <w:p w:rsidR="00F76E30" w:rsidRPr="005E250A" w:rsidRDefault="002F6FD5" w:rsidP="00F76E30">
      <w:pPr>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4.2</w:t>
      </w:r>
      <w:r w:rsidR="00F76E30" w:rsidRPr="005E250A">
        <w:rPr>
          <w:i/>
          <w:color w:val="000000"/>
          <w:sz w:val="28"/>
          <w:szCs w:val="28"/>
          <w:lang w:val="en-US"/>
        </w:rPr>
        <w:t xml:space="preserve">  </w:t>
      </w:r>
    </w:p>
    <w:p w:rsidR="002F6FD5" w:rsidRPr="005E250A" w:rsidRDefault="002F6FD5" w:rsidP="002F6FD5">
      <w:pPr>
        <w:pStyle w:val="a8"/>
        <w:shd w:val="clear" w:color="auto" w:fill="FFFFFF"/>
        <w:ind w:firstLine="567"/>
        <w:contextualSpacing/>
        <w:jc w:val="both"/>
        <w:rPr>
          <w:bCs/>
          <w:iCs/>
          <w:color w:val="000000"/>
          <w:sz w:val="28"/>
          <w:szCs w:val="28"/>
          <w:lang w:val="en-US"/>
        </w:rPr>
      </w:pPr>
      <w:r w:rsidRPr="005E250A">
        <w:rPr>
          <w:bCs/>
          <w:iCs/>
          <w:color w:val="000000"/>
          <w:sz w:val="28"/>
          <w:szCs w:val="28"/>
          <w:lang w:val="en-US"/>
        </w:rPr>
        <w:t>public class Main {</w:t>
      </w:r>
    </w:p>
    <w:p w:rsidR="002F6FD5" w:rsidRPr="005E250A" w:rsidRDefault="002F6FD5" w:rsidP="002F6FD5">
      <w:pPr>
        <w:pStyle w:val="a8"/>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metod() {</w:t>
      </w:r>
    </w:p>
    <w:p w:rsidR="002F6FD5" w:rsidRPr="005E250A" w:rsidRDefault="002F6FD5" w:rsidP="002F6FD5">
      <w:pPr>
        <w:pStyle w:val="a8"/>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x = 10 / 0;</w:t>
      </w:r>
    </w:p>
    <w:p w:rsidR="002F6FD5" w:rsidRPr="005E250A" w:rsidRDefault="002F6FD5" w:rsidP="002F6FD5">
      <w:pPr>
        <w:pStyle w:val="a8"/>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w:t>
      </w:r>
    </w:p>
    <w:p w:rsidR="002F6FD5" w:rsidRPr="005E250A" w:rsidRDefault="002F6FD5" w:rsidP="002F6FD5">
      <w:pPr>
        <w:pStyle w:val="a8"/>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main(String[] args) {</w:t>
      </w:r>
    </w:p>
    <w:p w:rsidR="002F6FD5" w:rsidRPr="005E250A" w:rsidRDefault="002F6FD5" w:rsidP="002F6FD5">
      <w:pPr>
        <w:pStyle w:val="a8"/>
        <w:shd w:val="clear" w:color="auto" w:fill="FFFFFF"/>
        <w:ind w:firstLine="567"/>
        <w:contextualSpacing/>
        <w:jc w:val="both"/>
        <w:rPr>
          <w:bCs/>
          <w:iCs/>
          <w:color w:val="000000"/>
          <w:sz w:val="28"/>
          <w:szCs w:val="28"/>
        </w:rPr>
      </w:pPr>
      <w:r w:rsidRPr="005E250A">
        <w:rPr>
          <w:bCs/>
          <w:iCs/>
          <w:color w:val="000000"/>
          <w:sz w:val="28"/>
          <w:szCs w:val="28"/>
          <w:lang w:val="en-US"/>
        </w:rPr>
        <w:t xml:space="preserve">        metod</w:t>
      </w:r>
      <w:r w:rsidRPr="005E250A">
        <w:rPr>
          <w:bCs/>
          <w:iCs/>
          <w:color w:val="000000"/>
          <w:sz w:val="28"/>
          <w:szCs w:val="28"/>
        </w:rPr>
        <w:t>();</w:t>
      </w:r>
    </w:p>
    <w:p w:rsidR="002F6FD5" w:rsidRPr="005E250A" w:rsidRDefault="002F6FD5" w:rsidP="002F6FD5">
      <w:pPr>
        <w:pStyle w:val="a8"/>
        <w:shd w:val="clear" w:color="auto" w:fill="FFFFFF"/>
        <w:ind w:firstLine="567"/>
        <w:contextualSpacing/>
        <w:jc w:val="both"/>
        <w:rPr>
          <w:bCs/>
          <w:iCs/>
          <w:color w:val="000000"/>
          <w:sz w:val="28"/>
          <w:szCs w:val="28"/>
        </w:rPr>
      </w:pPr>
      <w:r w:rsidRPr="005E250A">
        <w:rPr>
          <w:bCs/>
          <w:iCs/>
          <w:color w:val="000000"/>
          <w:sz w:val="28"/>
          <w:szCs w:val="28"/>
        </w:rPr>
        <w:t xml:space="preserve">    }</w:t>
      </w:r>
    </w:p>
    <w:p w:rsidR="00F76E30" w:rsidRPr="005E250A" w:rsidRDefault="002F6FD5" w:rsidP="002F6FD5">
      <w:pPr>
        <w:pStyle w:val="a8"/>
        <w:shd w:val="clear" w:color="auto" w:fill="FFFFFF"/>
        <w:ind w:firstLine="567"/>
        <w:contextualSpacing/>
        <w:jc w:val="both"/>
        <w:rPr>
          <w:color w:val="000000"/>
          <w:sz w:val="28"/>
          <w:szCs w:val="28"/>
        </w:rPr>
      </w:pPr>
      <w:r w:rsidRPr="005E250A">
        <w:rPr>
          <w:bCs/>
          <w:iCs/>
          <w:color w:val="000000"/>
          <w:sz w:val="28"/>
          <w:szCs w:val="28"/>
        </w:rPr>
        <w:t>}</w:t>
      </w:r>
      <w:r w:rsidR="00F76E30" w:rsidRPr="005E250A">
        <w:rPr>
          <w:color w:val="000000"/>
          <w:sz w:val="28"/>
          <w:szCs w:val="28"/>
        </w:rPr>
        <w:t xml:space="preserve">  </w:t>
      </w:r>
    </w:p>
    <w:p w:rsidR="00F76E30" w:rsidRPr="005E250A" w:rsidRDefault="00F76E30" w:rsidP="00F76E30">
      <w:pPr>
        <w:pStyle w:val="ad"/>
        <w:shd w:val="clear" w:color="auto" w:fill="FFFFFF"/>
        <w:spacing w:after="0"/>
        <w:ind w:firstLine="567"/>
        <w:contextualSpacing/>
        <w:jc w:val="both"/>
        <w:rPr>
          <w:color w:val="000000"/>
          <w:sz w:val="28"/>
          <w:szCs w:val="28"/>
        </w:rPr>
      </w:pPr>
      <w:r w:rsidRPr="005E250A">
        <w:rPr>
          <w:color w:val="000000"/>
          <w:sz w:val="28"/>
          <w:szCs w:val="28"/>
        </w:rPr>
        <w:t>Вывод этой программы показывает, как обработчик исключений ис</w:t>
      </w:r>
      <w:r w:rsidRPr="005E250A">
        <w:rPr>
          <w:color w:val="000000"/>
          <w:sz w:val="28"/>
          <w:szCs w:val="28"/>
        </w:rPr>
        <w:softHyphen/>
        <w:t xml:space="preserve">полняющей системы Java выводит содержимое всего стека вызовов. </w:t>
      </w:r>
    </w:p>
    <w:p w:rsidR="002F6FD5" w:rsidRPr="005E250A" w:rsidRDefault="002F6FD5" w:rsidP="002F6FD5">
      <w:pPr>
        <w:shd w:val="clear" w:color="auto" w:fill="FFFFFF"/>
        <w:ind w:firstLine="567"/>
        <w:contextualSpacing/>
        <w:jc w:val="both"/>
        <w:rPr>
          <w:color w:val="000000"/>
          <w:sz w:val="28"/>
          <w:szCs w:val="28"/>
          <w:lang w:val="en-US"/>
        </w:rPr>
      </w:pPr>
      <w:r w:rsidRPr="005E250A">
        <w:rPr>
          <w:color w:val="000000"/>
          <w:sz w:val="28"/>
          <w:szCs w:val="28"/>
          <w:lang w:val="en-US"/>
        </w:rPr>
        <w:t>Exception in thread "main" java.lang.ArithmeticException: / by zero</w:t>
      </w:r>
    </w:p>
    <w:p w:rsidR="002F6FD5" w:rsidRPr="005E250A" w:rsidRDefault="002F6FD5" w:rsidP="002F6FD5">
      <w:pPr>
        <w:shd w:val="clear" w:color="auto" w:fill="FFFFFF"/>
        <w:ind w:firstLine="567"/>
        <w:contextualSpacing/>
        <w:jc w:val="both"/>
        <w:rPr>
          <w:color w:val="000000"/>
          <w:sz w:val="28"/>
          <w:szCs w:val="28"/>
          <w:lang w:val="en-US"/>
        </w:rPr>
      </w:pPr>
      <w:r w:rsidRPr="005E250A">
        <w:rPr>
          <w:color w:val="000000"/>
          <w:sz w:val="28"/>
          <w:szCs w:val="28"/>
          <w:lang w:val="en-US"/>
        </w:rPr>
        <w:tab/>
        <w:t>at javaapplication1.Main.metod(Main.java:4)</w:t>
      </w:r>
    </w:p>
    <w:p w:rsidR="00F76E30" w:rsidRPr="005E250A" w:rsidRDefault="002F6FD5" w:rsidP="002F6FD5">
      <w:pPr>
        <w:shd w:val="clear" w:color="auto" w:fill="FFFFFF"/>
        <w:ind w:firstLine="567"/>
        <w:contextualSpacing/>
        <w:jc w:val="both"/>
        <w:rPr>
          <w:color w:val="000000"/>
          <w:sz w:val="28"/>
          <w:szCs w:val="28"/>
          <w:lang w:val="en-US"/>
        </w:rPr>
      </w:pPr>
      <w:r w:rsidRPr="005E250A">
        <w:rPr>
          <w:color w:val="000000"/>
          <w:sz w:val="28"/>
          <w:szCs w:val="28"/>
          <w:lang w:val="en-US"/>
        </w:rPr>
        <w:tab/>
        <w:t>at javaapplication1.Main.main(Main.java:7)</w:t>
      </w:r>
      <w:r w:rsidR="00F76E30" w:rsidRPr="005E250A">
        <w:rPr>
          <w:color w:val="000000"/>
          <w:sz w:val="28"/>
          <w:szCs w:val="28"/>
          <w:lang w:val="en-US"/>
        </w:rPr>
        <w:t xml:space="preserve">  </w:t>
      </w:r>
    </w:p>
    <w:p w:rsidR="002F6FD5" w:rsidRPr="005E250A" w:rsidRDefault="002F6FD5" w:rsidP="00F76E30">
      <w:pPr>
        <w:shd w:val="clear" w:color="auto" w:fill="FFFFFF"/>
        <w:ind w:firstLine="567"/>
        <w:contextualSpacing/>
        <w:jc w:val="both"/>
        <w:rPr>
          <w:bCs/>
          <w:color w:val="000000"/>
          <w:sz w:val="28"/>
          <w:szCs w:val="28"/>
          <w:lang w:val="en-US"/>
        </w:rPr>
      </w:pPr>
    </w:p>
    <w:p w:rsidR="002F6FD5" w:rsidRPr="005E250A" w:rsidRDefault="002F6FD5" w:rsidP="00F76E30">
      <w:pPr>
        <w:shd w:val="clear" w:color="auto" w:fill="FFFFFF"/>
        <w:ind w:firstLine="567"/>
        <w:contextualSpacing/>
        <w:jc w:val="both"/>
        <w:rPr>
          <w:bCs/>
          <w:color w:val="000000"/>
          <w:sz w:val="28"/>
          <w:szCs w:val="28"/>
        </w:rPr>
      </w:pPr>
      <w:r w:rsidRPr="005E250A">
        <w:rPr>
          <w:bCs/>
          <w:color w:val="000000"/>
          <w:sz w:val="28"/>
          <w:szCs w:val="28"/>
        </w:rPr>
        <w:t xml:space="preserve">Если создан объект-исключение и он не отловлен, то он попадает в список системных ошибок и программа </w:t>
      </w:r>
      <w:r w:rsidR="00A15D45" w:rsidRPr="005E250A">
        <w:rPr>
          <w:bCs/>
          <w:color w:val="000000"/>
          <w:sz w:val="28"/>
          <w:szCs w:val="28"/>
        </w:rPr>
        <w:t>останавливается</w:t>
      </w:r>
      <w:r w:rsidRPr="005E250A">
        <w:rPr>
          <w:bCs/>
          <w:color w:val="000000"/>
          <w:sz w:val="28"/>
          <w:szCs w:val="28"/>
        </w:rPr>
        <w:t>.</w:t>
      </w:r>
    </w:p>
    <w:p w:rsidR="002F6FD5" w:rsidRPr="005E250A" w:rsidRDefault="002F6FD5" w:rsidP="00F76E30">
      <w:pPr>
        <w:shd w:val="clear" w:color="auto" w:fill="FFFFFF"/>
        <w:ind w:firstLine="567"/>
        <w:contextualSpacing/>
        <w:jc w:val="both"/>
        <w:rPr>
          <w:bCs/>
          <w:color w:val="000000"/>
          <w:sz w:val="28"/>
          <w:szCs w:val="28"/>
        </w:rPr>
      </w:pPr>
    </w:p>
    <w:p w:rsidR="00F76E30" w:rsidRPr="005E250A" w:rsidRDefault="002F6FD5" w:rsidP="00F76E30">
      <w:pPr>
        <w:shd w:val="clear" w:color="auto" w:fill="FFFFFF"/>
        <w:ind w:firstLine="567"/>
        <w:contextualSpacing/>
        <w:jc w:val="both"/>
        <w:rPr>
          <w:b/>
          <w:bCs/>
          <w:color w:val="000000"/>
          <w:sz w:val="28"/>
          <w:szCs w:val="28"/>
        </w:rPr>
      </w:pPr>
      <w:r w:rsidRPr="005E250A">
        <w:rPr>
          <w:b/>
          <w:bCs/>
          <w:color w:val="000000"/>
          <w:sz w:val="28"/>
          <w:szCs w:val="28"/>
        </w:rPr>
        <w:lastRenderedPageBreak/>
        <w:t xml:space="preserve">Тема 4.4 Ключевые слова </w:t>
      </w:r>
      <w:r w:rsidR="00F76E30" w:rsidRPr="005E250A">
        <w:rPr>
          <w:b/>
          <w:bCs/>
          <w:color w:val="000000"/>
          <w:sz w:val="28"/>
          <w:szCs w:val="28"/>
        </w:rPr>
        <w:t xml:space="preserve">try и catch </w:t>
      </w:r>
    </w:p>
    <w:p w:rsidR="002F6FD5" w:rsidRPr="005E250A" w:rsidRDefault="002F6FD5" w:rsidP="00F76E30">
      <w:pPr>
        <w:shd w:val="clear" w:color="auto" w:fill="FFFFFF"/>
        <w:ind w:firstLine="567"/>
        <w:contextualSpacing/>
        <w:jc w:val="both"/>
        <w:rPr>
          <w:color w:val="000000"/>
          <w:sz w:val="28"/>
          <w:szCs w:val="28"/>
        </w:rPr>
      </w:pPr>
    </w:p>
    <w:p w:rsidR="00F76E30" w:rsidRPr="005E250A" w:rsidRDefault="00F76E30" w:rsidP="00F76E30">
      <w:pPr>
        <w:pStyle w:val="ad"/>
        <w:shd w:val="clear" w:color="auto" w:fill="FFFFFF"/>
        <w:spacing w:after="0"/>
        <w:ind w:firstLine="567"/>
        <w:contextualSpacing/>
        <w:jc w:val="both"/>
        <w:rPr>
          <w:color w:val="000000"/>
          <w:sz w:val="28"/>
          <w:szCs w:val="28"/>
        </w:rPr>
      </w:pPr>
      <w:r w:rsidRPr="005E250A">
        <w:rPr>
          <w:color w:val="000000"/>
          <w:sz w:val="28"/>
          <w:szCs w:val="28"/>
        </w:rPr>
        <w:t>Для задания блока программного кода, который требуется защитить от исключений, исполь</w:t>
      </w:r>
      <w:r w:rsidRPr="005E250A">
        <w:rPr>
          <w:color w:val="000000"/>
          <w:sz w:val="28"/>
          <w:szCs w:val="28"/>
        </w:rPr>
        <w:softHyphen/>
        <w:t>зуется ключевое слово try. Сразу же после try-блока помещается блок catch, задающий тип исключения которое вы хотите обрабатывать.</w:t>
      </w:r>
      <w:r w:rsidRPr="005E250A">
        <w:rPr>
          <w:rStyle w:val="apple-converted-space"/>
          <w:color w:val="000000"/>
          <w:sz w:val="28"/>
          <w:szCs w:val="28"/>
        </w:rPr>
        <w:t> </w:t>
      </w:r>
      <w:r w:rsidRPr="005E250A">
        <w:rPr>
          <w:color w:val="000000"/>
          <w:sz w:val="28"/>
          <w:szCs w:val="28"/>
        </w:rPr>
        <w:t xml:space="preserve"> </w:t>
      </w:r>
    </w:p>
    <w:p w:rsidR="00F76E30" w:rsidRPr="005E250A" w:rsidRDefault="007D19F9" w:rsidP="00F76E30">
      <w:pPr>
        <w:pStyle w:val="a8"/>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4.3</w:t>
      </w:r>
      <w:r w:rsidR="00F76E30" w:rsidRPr="005E250A">
        <w:rPr>
          <w:i/>
          <w:color w:val="000000"/>
          <w:sz w:val="28"/>
          <w:szCs w:val="28"/>
          <w:lang w:val="en-US"/>
        </w:rPr>
        <w:t xml:space="preserve">  </w:t>
      </w:r>
    </w:p>
    <w:p w:rsidR="003217EE" w:rsidRPr="005E250A" w:rsidRDefault="003217EE" w:rsidP="003217EE">
      <w:pPr>
        <w:shd w:val="clear" w:color="auto" w:fill="FFFFFF"/>
        <w:ind w:firstLine="567"/>
        <w:contextualSpacing/>
        <w:jc w:val="both"/>
        <w:rPr>
          <w:bCs/>
          <w:iCs/>
          <w:color w:val="000000"/>
          <w:sz w:val="28"/>
          <w:szCs w:val="28"/>
          <w:lang w:val="en-US"/>
        </w:rPr>
      </w:pPr>
      <w:r w:rsidRPr="005E250A">
        <w:rPr>
          <w:bCs/>
          <w:iCs/>
          <w:color w:val="000000"/>
          <w:sz w:val="28"/>
          <w:szCs w:val="28"/>
          <w:lang w:val="en-US"/>
        </w:rPr>
        <w:t>public class Main {</w:t>
      </w:r>
    </w:p>
    <w:p w:rsidR="003217EE" w:rsidRPr="005E250A" w:rsidRDefault="003217EE" w:rsidP="003217EE">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main(String[] args) {</w:t>
      </w:r>
    </w:p>
    <w:p w:rsidR="003217EE" w:rsidRPr="005E250A" w:rsidRDefault="003217EE" w:rsidP="003217EE">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try {</w:t>
      </w:r>
    </w:p>
    <w:p w:rsidR="003217EE" w:rsidRPr="005E250A" w:rsidRDefault="003217EE" w:rsidP="003217EE">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x = 10 / 0;</w:t>
      </w:r>
    </w:p>
    <w:p w:rsidR="003217EE" w:rsidRPr="005E250A" w:rsidRDefault="003217EE" w:rsidP="003217EE">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System.out.println("x=" + x);</w:t>
      </w:r>
    </w:p>
    <w:p w:rsidR="003217EE" w:rsidRPr="005E250A" w:rsidRDefault="003217EE" w:rsidP="003217EE">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catch (ArithmeticException e) {</w:t>
      </w:r>
    </w:p>
    <w:p w:rsidR="003217EE" w:rsidRPr="005E250A" w:rsidRDefault="003217EE" w:rsidP="003217EE">
      <w:pPr>
        <w:shd w:val="clear" w:color="auto" w:fill="FFFFFF"/>
        <w:ind w:firstLine="567"/>
        <w:contextualSpacing/>
        <w:jc w:val="both"/>
        <w:rPr>
          <w:bCs/>
          <w:iCs/>
          <w:color w:val="000000"/>
          <w:sz w:val="28"/>
          <w:szCs w:val="28"/>
        </w:rPr>
      </w:pPr>
      <w:r w:rsidRPr="005E250A">
        <w:rPr>
          <w:bCs/>
          <w:iCs/>
          <w:color w:val="000000"/>
          <w:sz w:val="28"/>
          <w:szCs w:val="28"/>
          <w:lang w:val="en-US"/>
        </w:rPr>
        <w:t xml:space="preserve">            System.out.println("Ошибка! </w:t>
      </w:r>
      <w:r w:rsidRPr="005E250A">
        <w:rPr>
          <w:bCs/>
          <w:iCs/>
          <w:color w:val="000000"/>
          <w:sz w:val="28"/>
          <w:szCs w:val="28"/>
        </w:rPr>
        <w:t>Деление на ноль!");</w:t>
      </w:r>
    </w:p>
    <w:p w:rsidR="003217EE" w:rsidRPr="005E250A" w:rsidRDefault="003217EE" w:rsidP="003217EE">
      <w:pPr>
        <w:shd w:val="clear" w:color="auto" w:fill="FFFFFF"/>
        <w:ind w:firstLine="567"/>
        <w:contextualSpacing/>
        <w:jc w:val="both"/>
        <w:rPr>
          <w:bCs/>
          <w:iCs/>
          <w:color w:val="000000"/>
          <w:sz w:val="28"/>
          <w:szCs w:val="28"/>
        </w:rPr>
      </w:pPr>
      <w:r w:rsidRPr="005E250A">
        <w:rPr>
          <w:bCs/>
          <w:iCs/>
          <w:color w:val="000000"/>
          <w:sz w:val="28"/>
          <w:szCs w:val="28"/>
        </w:rPr>
        <w:t xml:space="preserve">        }</w:t>
      </w:r>
    </w:p>
    <w:p w:rsidR="003217EE" w:rsidRPr="005E250A" w:rsidRDefault="003217EE" w:rsidP="003217EE">
      <w:pPr>
        <w:shd w:val="clear" w:color="auto" w:fill="FFFFFF"/>
        <w:ind w:firstLine="567"/>
        <w:contextualSpacing/>
        <w:jc w:val="both"/>
        <w:rPr>
          <w:bCs/>
          <w:iCs/>
          <w:color w:val="000000"/>
          <w:sz w:val="28"/>
          <w:szCs w:val="28"/>
        </w:rPr>
      </w:pPr>
      <w:r w:rsidRPr="005E250A">
        <w:rPr>
          <w:bCs/>
          <w:iCs/>
          <w:color w:val="000000"/>
          <w:sz w:val="28"/>
          <w:szCs w:val="28"/>
        </w:rPr>
        <w:t xml:space="preserve">    }</w:t>
      </w:r>
    </w:p>
    <w:p w:rsidR="003217EE" w:rsidRPr="005E250A" w:rsidRDefault="003217EE" w:rsidP="003217EE">
      <w:pPr>
        <w:shd w:val="clear" w:color="auto" w:fill="FFFFFF"/>
        <w:ind w:firstLine="567"/>
        <w:contextualSpacing/>
        <w:jc w:val="both"/>
        <w:rPr>
          <w:bCs/>
          <w:iCs/>
          <w:color w:val="000000"/>
          <w:sz w:val="28"/>
          <w:szCs w:val="28"/>
        </w:rPr>
      </w:pPr>
      <w:r w:rsidRPr="005E250A">
        <w:rPr>
          <w:bCs/>
          <w:iCs/>
          <w:color w:val="000000"/>
          <w:sz w:val="28"/>
          <w:szCs w:val="28"/>
        </w:rPr>
        <w:t>}</w:t>
      </w:r>
    </w:p>
    <w:p w:rsidR="00F76E30" w:rsidRPr="005E250A" w:rsidRDefault="003217EE" w:rsidP="003217EE">
      <w:pPr>
        <w:shd w:val="clear" w:color="auto" w:fill="FFFFFF"/>
        <w:ind w:firstLine="567"/>
        <w:contextualSpacing/>
        <w:jc w:val="both"/>
        <w:rPr>
          <w:color w:val="000000"/>
          <w:sz w:val="28"/>
          <w:szCs w:val="28"/>
        </w:rPr>
      </w:pPr>
      <w:r w:rsidRPr="005E250A">
        <w:rPr>
          <w:bCs/>
          <w:iCs/>
          <w:color w:val="000000"/>
          <w:sz w:val="28"/>
          <w:szCs w:val="28"/>
        </w:rPr>
        <w:t>В блок try помещается не только строка, в которой может быть ошибка, но и весь логически связанный с ней код. В нашем случае, если произошла ошибка, то выводить результат совершенно бессмысленно.</w:t>
      </w:r>
      <w:r w:rsidR="00F76E30" w:rsidRPr="005E250A">
        <w:rPr>
          <w:bCs/>
          <w:i/>
          <w:iCs/>
          <w:color w:val="000000"/>
          <w:sz w:val="28"/>
          <w:szCs w:val="28"/>
        </w:rPr>
        <w:t xml:space="preserve">  </w:t>
      </w: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Целью большинства хорошо сконструированных catch-разделов долж</w:t>
      </w:r>
      <w:r w:rsidRPr="005E250A">
        <w:rPr>
          <w:color w:val="000000"/>
          <w:sz w:val="28"/>
          <w:szCs w:val="28"/>
        </w:rPr>
        <w:softHyphen/>
        <w:t>на быть обработка возникшей исключительной ситуации и приведение переменных программы в некоторое разумное состояние – такое, чтобы программу можно было продолжить так, будто никакой ошибки и не было</w:t>
      </w:r>
      <w:r w:rsidRPr="005E250A">
        <w:rPr>
          <w:rStyle w:val="apple-converted-space"/>
          <w:color w:val="000000"/>
          <w:sz w:val="28"/>
          <w:szCs w:val="28"/>
        </w:rPr>
        <w:t> </w:t>
      </w:r>
      <w:r w:rsidRPr="005E250A">
        <w:rPr>
          <w:color w:val="000000"/>
          <w:sz w:val="28"/>
          <w:szCs w:val="28"/>
        </w:rPr>
        <w:t>(в нашем примере выводится предупреждение –</w:t>
      </w:r>
      <w:r w:rsidRPr="005E250A">
        <w:rPr>
          <w:rStyle w:val="apple-converted-space"/>
          <w:color w:val="000000"/>
          <w:sz w:val="28"/>
          <w:szCs w:val="28"/>
        </w:rPr>
        <w:t> </w:t>
      </w:r>
      <w:r w:rsidR="003217EE" w:rsidRPr="005E250A">
        <w:rPr>
          <w:bCs/>
          <w:iCs/>
          <w:color w:val="000000"/>
          <w:sz w:val="28"/>
          <w:szCs w:val="28"/>
        </w:rPr>
        <w:t>Ошибка! Деление на ноль!</w:t>
      </w:r>
      <w:r w:rsidRPr="005E250A">
        <w:rPr>
          <w:color w:val="000000"/>
          <w:sz w:val="28"/>
          <w:szCs w:val="28"/>
        </w:rPr>
        <w:t>).</w:t>
      </w:r>
      <w:r w:rsidRPr="005E250A">
        <w:rPr>
          <w:rStyle w:val="apple-converted-space"/>
          <w:color w:val="000000"/>
          <w:sz w:val="28"/>
          <w:szCs w:val="28"/>
        </w:rPr>
        <w:t> </w:t>
      </w:r>
      <w:r w:rsidRPr="005E250A">
        <w:rPr>
          <w:color w:val="000000"/>
          <w:sz w:val="28"/>
          <w:szCs w:val="28"/>
        </w:rPr>
        <w:t xml:space="preserve"> </w:t>
      </w:r>
    </w:p>
    <w:p w:rsidR="00964D9A" w:rsidRPr="005E250A" w:rsidRDefault="00964D9A" w:rsidP="00F76E30">
      <w:pPr>
        <w:shd w:val="clear" w:color="auto" w:fill="FFFFFF"/>
        <w:ind w:firstLine="567"/>
        <w:contextualSpacing/>
        <w:jc w:val="both"/>
        <w:rPr>
          <w:color w:val="000000"/>
          <w:sz w:val="28"/>
          <w:szCs w:val="28"/>
        </w:rPr>
      </w:pPr>
    </w:p>
    <w:p w:rsidR="00964D9A" w:rsidRPr="005E250A" w:rsidRDefault="00964D9A" w:rsidP="00F76E30">
      <w:pPr>
        <w:shd w:val="clear" w:color="auto" w:fill="FFFFFF"/>
        <w:ind w:firstLine="567"/>
        <w:contextualSpacing/>
        <w:jc w:val="both"/>
        <w:rPr>
          <w:b/>
          <w:color w:val="000000"/>
          <w:sz w:val="28"/>
          <w:szCs w:val="28"/>
        </w:rPr>
      </w:pPr>
      <w:r w:rsidRPr="005E250A">
        <w:rPr>
          <w:b/>
          <w:color w:val="000000"/>
          <w:sz w:val="28"/>
          <w:szCs w:val="28"/>
        </w:rPr>
        <w:t>Задание:</w:t>
      </w:r>
    </w:p>
    <w:p w:rsidR="00964D9A" w:rsidRPr="005E250A" w:rsidRDefault="00964D9A" w:rsidP="00F76E30">
      <w:pPr>
        <w:shd w:val="clear" w:color="auto" w:fill="FFFFFF"/>
        <w:ind w:firstLine="567"/>
        <w:contextualSpacing/>
        <w:jc w:val="both"/>
        <w:rPr>
          <w:color w:val="000000"/>
          <w:sz w:val="28"/>
          <w:szCs w:val="28"/>
        </w:rPr>
      </w:pPr>
      <w:r w:rsidRPr="005E250A">
        <w:rPr>
          <w:color w:val="000000"/>
          <w:sz w:val="28"/>
          <w:szCs w:val="28"/>
        </w:rPr>
        <w:t>Написать метод деления двух чисел, учесть обработку в случае деления на ноль.</w:t>
      </w:r>
    </w:p>
    <w:p w:rsidR="00964D9A" w:rsidRPr="005E250A" w:rsidRDefault="00964D9A" w:rsidP="00F76E30">
      <w:pPr>
        <w:shd w:val="clear" w:color="auto" w:fill="FFFFFF"/>
        <w:ind w:firstLine="567"/>
        <w:contextualSpacing/>
        <w:jc w:val="both"/>
        <w:rPr>
          <w:color w:val="000000"/>
          <w:sz w:val="28"/>
          <w:szCs w:val="28"/>
        </w:rPr>
      </w:pPr>
    </w:p>
    <w:p w:rsidR="00F76E30" w:rsidRPr="005E250A" w:rsidRDefault="00F76E30" w:rsidP="00964D9A">
      <w:pPr>
        <w:shd w:val="clear" w:color="auto" w:fill="FFFFFF"/>
        <w:ind w:firstLine="567"/>
        <w:contextualSpacing/>
        <w:jc w:val="both"/>
        <w:rPr>
          <w:color w:val="000000"/>
          <w:sz w:val="28"/>
          <w:szCs w:val="28"/>
        </w:rPr>
      </w:pPr>
      <w:r w:rsidRPr="005E250A">
        <w:rPr>
          <w:color w:val="000000"/>
          <w:sz w:val="28"/>
          <w:szCs w:val="28"/>
        </w:rPr>
        <w:t>В некоторых случаях один и тот же блок программного кода может воз</w:t>
      </w:r>
      <w:r w:rsidRPr="005E250A">
        <w:rPr>
          <w:color w:val="000000"/>
          <w:sz w:val="28"/>
          <w:szCs w:val="28"/>
        </w:rPr>
        <w:softHyphen/>
        <w:t>буждать исключения различных типов. Для того, чтобы обрабатывать по</w:t>
      </w:r>
      <w:r w:rsidRPr="005E250A">
        <w:rPr>
          <w:color w:val="000000"/>
          <w:sz w:val="28"/>
          <w:szCs w:val="28"/>
        </w:rPr>
        <w:softHyphen/>
        <w:t>добные ситуации, Java позволяет использовать любое количество catch-разделов для try-блока. Наиболее специализированные классы исключений должны идти первыми, поскольку ни один подкласс не будет достигнут, если поставить его после суперкласса. Следующая про</w:t>
      </w:r>
      <w:r w:rsidRPr="005E250A">
        <w:rPr>
          <w:color w:val="000000"/>
          <w:sz w:val="28"/>
          <w:szCs w:val="28"/>
        </w:rPr>
        <w:softHyphen/>
        <w:t xml:space="preserve">грамма перехватывает два различных типа исключений, причем за этими двумя специализированными обработчиками следует раздел catch общего назначения, перехватывающий все подклассы класса Throwable. </w:t>
      </w:r>
    </w:p>
    <w:p w:rsidR="00F76E30" w:rsidRPr="005E250A" w:rsidRDefault="00964D9A" w:rsidP="00F76E30">
      <w:pPr>
        <w:pStyle w:val="a8"/>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4.4</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public class Main {</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public static void main(String[] args) {</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try {</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a = args.length;</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System.out.println("a = " + a);</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lastRenderedPageBreak/>
        <w:t xml:space="preserve">            int b = 42 / a;</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c[] = {1};</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c[42] = 99;</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catch (ArithmeticException e) {</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w:t>
      </w:r>
      <w:r w:rsidRPr="005E250A">
        <w:rPr>
          <w:bCs/>
          <w:iCs/>
          <w:color w:val="000000"/>
          <w:sz w:val="28"/>
          <w:szCs w:val="28"/>
        </w:rPr>
        <w:t>Деление</w:t>
      </w:r>
      <w:r w:rsidRPr="005E250A">
        <w:rPr>
          <w:bCs/>
          <w:iCs/>
          <w:color w:val="000000"/>
          <w:sz w:val="28"/>
          <w:szCs w:val="28"/>
          <w:lang w:val="en-US"/>
        </w:rPr>
        <w:t xml:space="preserve"> </w:t>
      </w:r>
      <w:r w:rsidRPr="005E250A">
        <w:rPr>
          <w:bCs/>
          <w:iCs/>
          <w:color w:val="000000"/>
          <w:sz w:val="28"/>
          <w:szCs w:val="28"/>
        </w:rPr>
        <w:t>на</w:t>
      </w:r>
      <w:r w:rsidRPr="005E250A">
        <w:rPr>
          <w:bCs/>
          <w:iCs/>
          <w:color w:val="000000"/>
          <w:sz w:val="28"/>
          <w:szCs w:val="28"/>
          <w:lang w:val="en-US"/>
        </w:rPr>
        <w:t xml:space="preserve"> </w:t>
      </w:r>
      <w:r w:rsidRPr="005E250A">
        <w:rPr>
          <w:bCs/>
          <w:iCs/>
          <w:color w:val="000000"/>
          <w:sz w:val="28"/>
          <w:szCs w:val="28"/>
        </w:rPr>
        <w:t>ноль</w:t>
      </w:r>
      <w:r w:rsidRPr="005E250A">
        <w:rPr>
          <w:bCs/>
          <w:iCs/>
          <w:color w:val="000000"/>
          <w:sz w:val="28"/>
          <w:szCs w:val="28"/>
          <w:lang w:val="en-US"/>
        </w:rPr>
        <w:t xml:space="preserve"> " + e);</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catch (ArrayIndexOutOfBoundsException e) {</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w:t>
      </w:r>
      <w:r w:rsidRPr="005E250A">
        <w:rPr>
          <w:bCs/>
          <w:iCs/>
          <w:color w:val="000000"/>
          <w:sz w:val="28"/>
          <w:szCs w:val="28"/>
        </w:rPr>
        <w:t>Выход</w:t>
      </w:r>
      <w:r w:rsidRPr="005E250A">
        <w:rPr>
          <w:bCs/>
          <w:iCs/>
          <w:color w:val="000000"/>
          <w:sz w:val="28"/>
          <w:szCs w:val="28"/>
          <w:lang w:val="en-US"/>
        </w:rPr>
        <w:t xml:space="preserve"> </w:t>
      </w:r>
      <w:r w:rsidRPr="005E250A">
        <w:rPr>
          <w:bCs/>
          <w:iCs/>
          <w:color w:val="000000"/>
          <w:sz w:val="28"/>
          <w:szCs w:val="28"/>
        </w:rPr>
        <w:t>за</w:t>
      </w:r>
      <w:r w:rsidRPr="005E250A">
        <w:rPr>
          <w:bCs/>
          <w:iCs/>
          <w:color w:val="000000"/>
          <w:sz w:val="28"/>
          <w:szCs w:val="28"/>
          <w:lang w:val="en-US"/>
        </w:rPr>
        <w:t xml:space="preserve"> </w:t>
      </w:r>
      <w:r w:rsidRPr="005E250A">
        <w:rPr>
          <w:bCs/>
          <w:iCs/>
          <w:color w:val="000000"/>
          <w:sz w:val="28"/>
          <w:szCs w:val="28"/>
        </w:rPr>
        <w:t>пределы</w:t>
      </w:r>
      <w:r w:rsidRPr="005E250A">
        <w:rPr>
          <w:bCs/>
          <w:iCs/>
          <w:color w:val="000000"/>
          <w:sz w:val="28"/>
          <w:szCs w:val="28"/>
          <w:lang w:val="en-US"/>
        </w:rPr>
        <w:t xml:space="preserve"> </w:t>
      </w:r>
      <w:r w:rsidRPr="005E250A">
        <w:rPr>
          <w:bCs/>
          <w:iCs/>
          <w:color w:val="000000"/>
          <w:sz w:val="28"/>
          <w:szCs w:val="28"/>
        </w:rPr>
        <w:t>массива</w:t>
      </w:r>
      <w:r w:rsidRPr="005E250A">
        <w:rPr>
          <w:bCs/>
          <w:iCs/>
          <w:color w:val="000000"/>
          <w:sz w:val="28"/>
          <w:szCs w:val="28"/>
          <w:lang w:val="en-US"/>
        </w:rPr>
        <w:t xml:space="preserve"> " + e);</w:t>
      </w:r>
    </w:p>
    <w:p w:rsidR="00035267" w:rsidRPr="005E250A" w:rsidRDefault="00035267" w:rsidP="00035267">
      <w:pPr>
        <w:shd w:val="clear" w:color="auto" w:fill="FFFFFF"/>
        <w:ind w:firstLine="567"/>
        <w:contextualSpacing/>
        <w:jc w:val="both"/>
        <w:rPr>
          <w:bCs/>
          <w:iCs/>
          <w:color w:val="000000"/>
          <w:sz w:val="28"/>
          <w:szCs w:val="28"/>
        </w:rPr>
      </w:pPr>
      <w:r w:rsidRPr="005E250A">
        <w:rPr>
          <w:bCs/>
          <w:iCs/>
          <w:color w:val="000000"/>
          <w:sz w:val="28"/>
          <w:szCs w:val="28"/>
          <w:lang w:val="en-US"/>
        </w:rPr>
        <w:t xml:space="preserve">        </w:t>
      </w:r>
      <w:r w:rsidRPr="005E250A">
        <w:rPr>
          <w:bCs/>
          <w:iCs/>
          <w:color w:val="000000"/>
          <w:sz w:val="28"/>
          <w:szCs w:val="28"/>
        </w:rPr>
        <w:t xml:space="preserve">} </w:t>
      </w:r>
      <w:r w:rsidRPr="005E250A">
        <w:rPr>
          <w:bCs/>
          <w:iCs/>
          <w:color w:val="000000"/>
          <w:sz w:val="28"/>
          <w:szCs w:val="28"/>
          <w:lang w:val="en-US"/>
        </w:rPr>
        <w:t>catch</w:t>
      </w:r>
      <w:r w:rsidRPr="005E250A">
        <w:rPr>
          <w:bCs/>
          <w:iCs/>
          <w:color w:val="000000"/>
          <w:sz w:val="28"/>
          <w:szCs w:val="28"/>
        </w:rPr>
        <w:t xml:space="preserve"> (</w:t>
      </w:r>
      <w:r w:rsidRPr="005E250A">
        <w:rPr>
          <w:bCs/>
          <w:iCs/>
          <w:color w:val="000000"/>
          <w:sz w:val="28"/>
          <w:szCs w:val="28"/>
          <w:lang w:val="en-US"/>
        </w:rPr>
        <w:t>Throwable</w:t>
      </w:r>
      <w:r w:rsidRPr="005E250A">
        <w:rPr>
          <w:bCs/>
          <w:iCs/>
          <w:color w:val="000000"/>
          <w:sz w:val="28"/>
          <w:szCs w:val="28"/>
        </w:rPr>
        <w:t xml:space="preserve"> </w:t>
      </w:r>
      <w:r w:rsidRPr="005E250A">
        <w:rPr>
          <w:bCs/>
          <w:iCs/>
          <w:color w:val="000000"/>
          <w:sz w:val="28"/>
          <w:szCs w:val="28"/>
          <w:lang w:val="en-US"/>
        </w:rPr>
        <w:t>e</w:t>
      </w:r>
      <w:r w:rsidRPr="005E250A">
        <w:rPr>
          <w:bCs/>
          <w:iCs/>
          <w:color w:val="000000"/>
          <w:sz w:val="28"/>
          <w:szCs w:val="28"/>
        </w:rPr>
        <w:t>) {</w:t>
      </w:r>
    </w:p>
    <w:p w:rsidR="00035267" w:rsidRPr="005E250A" w:rsidRDefault="00035267" w:rsidP="00035267">
      <w:pPr>
        <w:shd w:val="clear" w:color="auto" w:fill="FFFFFF"/>
        <w:ind w:firstLine="567"/>
        <w:contextualSpacing/>
        <w:jc w:val="both"/>
        <w:rPr>
          <w:bCs/>
          <w:iCs/>
          <w:color w:val="000000"/>
          <w:sz w:val="28"/>
          <w:szCs w:val="28"/>
        </w:rPr>
      </w:pPr>
      <w:r w:rsidRPr="005E250A">
        <w:rPr>
          <w:bCs/>
          <w:iCs/>
          <w:color w:val="000000"/>
          <w:sz w:val="28"/>
          <w:szCs w:val="28"/>
        </w:rPr>
        <w:t xml:space="preserve">            //исключения всех остальных типов попадают сюда</w:t>
      </w:r>
    </w:p>
    <w:p w:rsidR="00035267" w:rsidRPr="005E250A" w:rsidRDefault="00035267" w:rsidP="00035267">
      <w:pPr>
        <w:shd w:val="clear" w:color="auto" w:fill="FFFFFF"/>
        <w:ind w:firstLine="567"/>
        <w:contextualSpacing/>
        <w:jc w:val="both"/>
        <w:rPr>
          <w:bCs/>
          <w:iCs/>
          <w:color w:val="000000"/>
          <w:sz w:val="28"/>
          <w:szCs w:val="28"/>
          <w:lang w:val="en-US"/>
        </w:rPr>
      </w:pPr>
      <w:r w:rsidRPr="005E250A">
        <w:rPr>
          <w:bCs/>
          <w:iCs/>
          <w:color w:val="000000"/>
          <w:sz w:val="28"/>
          <w:szCs w:val="28"/>
        </w:rPr>
        <w:t xml:space="preserve">            </w:t>
      </w:r>
      <w:r w:rsidRPr="005E250A">
        <w:rPr>
          <w:bCs/>
          <w:iCs/>
          <w:color w:val="000000"/>
          <w:sz w:val="28"/>
          <w:szCs w:val="28"/>
          <w:lang w:val="en-US"/>
        </w:rPr>
        <w:t>System.out.println("Ошибка " + e);</w:t>
      </w:r>
    </w:p>
    <w:p w:rsidR="00035267" w:rsidRPr="005E250A" w:rsidRDefault="00035267" w:rsidP="00035267">
      <w:pPr>
        <w:shd w:val="clear" w:color="auto" w:fill="FFFFFF"/>
        <w:ind w:firstLine="567"/>
        <w:contextualSpacing/>
        <w:jc w:val="both"/>
        <w:rPr>
          <w:bCs/>
          <w:iCs/>
          <w:color w:val="000000"/>
          <w:sz w:val="28"/>
          <w:szCs w:val="28"/>
        </w:rPr>
      </w:pPr>
      <w:r w:rsidRPr="005E250A">
        <w:rPr>
          <w:bCs/>
          <w:iCs/>
          <w:color w:val="000000"/>
          <w:sz w:val="28"/>
          <w:szCs w:val="28"/>
          <w:lang w:val="en-US"/>
        </w:rPr>
        <w:t xml:space="preserve">        </w:t>
      </w:r>
      <w:r w:rsidRPr="005E250A">
        <w:rPr>
          <w:bCs/>
          <w:iCs/>
          <w:color w:val="000000"/>
          <w:sz w:val="28"/>
          <w:szCs w:val="28"/>
        </w:rPr>
        <w:t>}</w:t>
      </w:r>
    </w:p>
    <w:p w:rsidR="00035267" w:rsidRPr="005E250A" w:rsidRDefault="00035267" w:rsidP="00035267">
      <w:pPr>
        <w:shd w:val="clear" w:color="auto" w:fill="FFFFFF"/>
        <w:ind w:firstLine="567"/>
        <w:contextualSpacing/>
        <w:jc w:val="both"/>
        <w:rPr>
          <w:bCs/>
          <w:iCs/>
          <w:color w:val="000000"/>
          <w:sz w:val="28"/>
          <w:szCs w:val="28"/>
        </w:rPr>
      </w:pPr>
      <w:r w:rsidRPr="005E250A">
        <w:rPr>
          <w:bCs/>
          <w:iCs/>
          <w:color w:val="000000"/>
          <w:sz w:val="28"/>
          <w:szCs w:val="28"/>
        </w:rPr>
        <w:t xml:space="preserve">    }</w:t>
      </w:r>
    </w:p>
    <w:p w:rsidR="00F76E30" w:rsidRPr="005E250A" w:rsidRDefault="00035267" w:rsidP="00035267">
      <w:pPr>
        <w:shd w:val="clear" w:color="auto" w:fill="FFFFFF"/>
        <w:ind w:firstLine="567"/>
        <w:contextualSpacing/>
        <w:jc w:val="both"/>
        <w:rPr>
          <w:color w:val="000000"/>
          <w:sz w:val="28"/>
          <w:szCs w:val="28"/>
        </w:rPr>
      </w:pPr>
      <w:r w:rsidRPr="005E250A">
        <w:rPr>
          <w:bCs/>
          <w:iCs/>
          <w:color w:val="000000"/>
          <w:sz w:val="28"/>
          <w:szCs w:val="28"/>
        </w:rPr>
        <w:t>}</w:t>
      </w:r>
      <w:r w:rsidR="00F76E30" w:rsidRPr="005E250A">
        <w:rPr>
          <w:color w:val="000000"/>
          <w:sz w:val="28"/>
          <w:szCs w:val="28"/>
        </w:rPr>
        <w:t xml:space="preserve">  </w:t>
      </w:r>
    </w:p>
    <w:p w:rsidR="00F76E30" w:rsidRPr="005E250A" w:rsidRDefault="00F76E30" w:rsidP="00F76E30">
      <w:pPr>
        <w:pStyle w:val="ad"/>
        <w:shd w:val="clear" w:color="auto" w:fill="FFFFFF"/>
        <w:spacing w:after="0"/>
        <w:ind w:firstLine="567"/>
        <w:contextualSpacing/>
        <w:jc w:val="both"/>
        <w:rPr>
          <w:color w:val="000000"/>
          <w:sz w:val="28"/>
          <w:szCs w:val="28"/>
        </w:rPr>
      </w:pPr>
      <w:r w:rsidRPr="005E250A">
        <w:rPr>
          <w:color w:val="000000"/>
          <w:sz w:val="28"/>
          <w:szCs w:val="28"/>
        </w:rPr>
        <w:t>Этот пример, запущенный без параметров, вызывает возбуждение ис</w:t>
      </w:r>
      <w:r w:rsidRPr="005E250A">
        <w:rPr>
          <w:color w:val="000000"/>
          <w:sz w:val="28"/>
          <w:szCs w:val="28"/>
        </w:rPr>
        <w:softHyphen/>
        <w:t>ключительной ситуации деления на нуль. Если же мы зададим в командной строке один или несколько параметров, тем самым установив а в значение боль</w:t>
      </w:r>
      <w:r w:rsidRPr="005E250A">
        <w:rPr>
          <w:color w:val="000000"/>
          <w:sz w:val="28"/>
          <w:szCs w:val="28"/>
        </w:rPr>
        <w:softHyphen/>
        <w:t>ше нуля, наш пример переживет оператор деления, но в следующем опе</w:t>
      </w:r>
      <w:r w:rsidRPr="005E250A">
        <w:rPr>
          <w:color w:val="000000"/>
          <w:sz w:val="28"/>
          <w:szCs w:val="28"/>
        </w:rPr>
        <w:softHyphen/>
        <w:t>раторе будет возбуждено исключение выхода индекса за границы масси</w:t>
      </w:r>
      <w:r w:rsidRPr="005E250A">
        <w:rPr>
          <w:color w:val="000000"/>
          <w:sz w:val="28"/>
          <w:szCs w:val="28"/>
        </w:rPr>
        <w:softHyphen/>
        <w:t>ва ArrayIndexOutOf Bounds. Ниже приведены результаты работы этой программы, за</w:t>
      </w:r>
      <w:r w:rsidRPr="005E250A">
        <w:rPr>
          <w:color w:val="000000"/>
          <w:sz w:val="28"/>
          <w:szCs w:val="28"/>
        </w:rPr>
        <w:softHyphen/>
        <w:t xml:space="preserve">пущенной и тем и другим способом. </w:t>
      </w:r>
    </w:p>
    <w:p w:rsidR="00035267" w:rsidRPr="005E250A" w:rsidRDefault="00035267" w:rsidP="00035267">
      <w:pPr>
        <w:pStyle w:val="a8"/>
        <w:shd w:val="clear" w:color="auto" w:fill="FFFFFF"/>
        <w:ind w:firstLine="567"/>
        <w:contextualSpacing/>
        <w:jc w:val="both"/>
        <w:rPr>
          <w:color w:val="000000"/>
          <w:sz w:val="28"/>
          <w:szCs w:val="28"/>
          <w:lang w:val="en-US"/>
        </w:rPr>
      </w:pPr>
      <w:r w:rsidRPr="005E250A">
        <w:rPr>
          <w:color w:val="000000"/>
          <w:sz w:val="28"/>
          <w:szCs w:val="28"/>
          <w:lang w:val="en-US"/>
        </w:rPr>
        <w:t>a = 0</w:t>
      </w:r>
    </w:p>
    <w:p w:rsidR="00035267" w:rsidRPr="005E250A" w:rsidRDefault="00035267" w:rsidP="00035267">
      <w:pPr>
        <w:pStyle w:val="a8"/>
        <w:shd w:val="clear" w:color="auto" w:fill="FFFFFF"/>
        <w:ind w:firstLine="567"/>
        <w:contextualSpacing/>
        <w:jc w:val="both"/>
        <w:rPr>
          <w:color w:val="000000"/>
          <w:sz w:val="28"/>
          <w:szCs w:val="28"/>
          <w:lang w:val="en-US"/>
        </w:rPr>
      </w:pPr>
      <w:r w:rsidRPr="005E250A">
        <w:rPr>
          <w:color w:val="000000"/>
          <w:sz w:val="28"/>
          <w:szCs w:val="28"/>
        </w:rPr>
        <w:t>Деление</w:t>
      </w:r>
      <w:r w:rsidRPr="005E250A">
        <w:rPr>
          <w:color w:val="000000"/>
          <w:sz w:val="28"/>
          <w:szCs w:val="28"/>
          <w:lang w:val="en-US"/>
        </w:rPr>
        <w:t xml:space="preserve"> </w:t>
      </w:r>
      <w:r w:rsidRPr="005E250A">
        <w:rPr>
          <w:color w:val="000000"/>
          <w:sz w:val="28"/>
          <w:szCs w:val="28"/>
        </w:rPr>
        <w:t>на</w:t>
      </w:r>
      <w:r w:rsidRPr="005E250A">
        <w:rPr>
          <w:color w:val="000000"/>
          <w:sz w:val="28"/>
          <w:szCs w:val="28"/>
          <w:lang w:val="en-US"/>
        </w:rPr>
        <w:t xml:space="preserve"> </w:t>
      </w:r>
      <w:r w:rsidRPr="005E250A">
        <w:rPr>
          <w:color w:val="000000"/>
          <w:sz w:val="28"/>
          <w:szCs w:val="28"/>
        </w:rPr>
        <w:t>ноль</w:t>
      </w:r>
      <w:r w:rsidRPr="005E250A">
        <w:rPr>
          <w:color w:val="000000"/>
          <w:sz w:val="28"/>
          <w:szCs w:val="28"/>
          <w:lang w:val="en-US"/>
        </w:rPr>
        <w:t xml:space="preserve"> java.lang.ArithmeticException: / by zero</w:t>
      </w:r>
    </w:p>
    <w:p w:rsidR="00035267" w:rsidRPr="005E250A" w:rsidRDefault="00035267" w:rsidP="00035267">
      <w:pPr>
        <w:pStyle w:val="a8"/>
        <w:shd w:val="clear" w:color="auto" w:fill="FFFFFF"/>
        <w:ind w:firstLine="567"/>
        <w:contextualSpacing/>
        <w:jc w:val="both"/>
        <w:rPr>
          <w:color w:val="000000"/>
          <w:sz w:val="28"/>
          <w:szCs w:val="28"/>
          <w:lang w:val="en-US"/>
        </w:rPr>
      </w:pPr>
    </w:p>
    <w:p w:rsidR="00035267" w:rsidRPr="005E250A" w:rsidRDefault="00035267" w:rsidP="00035267">
      <w:pPr>
        <w:shd w:val="clear" w:color="auto" w:fill="FFFFFF"/>
        <w:ind w:firstLine="567"/>
        <w:contextualSpacing/>
        <w:jc w:val="both"/>
        <w:rPr>
          <w:color w:val="000000"/>
          <w:sz w:val="28"/>
          <w:szCs w:val="28"/>
          <w:lang w:val="en-US"/>
        </w:rPr>
      </w:pPr>
      <w:r w:rsidRPr="005E250A">
        <w:rPr>
          <w:color w:val="000000"/>
          <w:sz w:val="28"/>
          <w:szCs w:val="28"/>
          <w:lang w:val="en-US"/>
        </w:rPr>
        <w:t>a = 1</w:t>
      </w:r>
    </w:p>
    <w:p w:rsidR="00F76E30" w:rsidRPr="005E250A" w:rsidRDefault="00035267" w:rsidP="00035267">
      <w:pPr>
        <w:shd w:val="clear" w:color="auto" w:fill="FFFFFF"/>
        <w:ind w:firstLine="567"/>
        <w:contextualSpacing/>
        <w:jc w:val="both"/>
        <w:rPr>
          <w:color w:val="000000"/>
          <w:sz w:val="28"/>
          <w:szCs w:val="28"/>
          <w:lang w:val="en-US"/>
        </w:rPr>
      </w:pPr>
      <w:r w:rsidRPr="005E250A">
        <w:rPr>
          <w:color w:val="000000"/>
          <w:sz w:val="28"/>
          <w:szCs w:val="28"/>
          <w:lang w:val="en-US"/>
        </w:rPr>
        <w:t>Выход за пределы массива java.lang.ArrayIndexOutOfBoundsException: 42</w:t>
      </w:r>
      <w:r w:rsidR="00F76E30" w:rsidRPr="005E250A">
        <w:rPr>
          <w:bCs/>
          <w:i/>
          <w:iCs/>
          <w:color w:val="000000"/>
          <w:sz w:val="28"/>
          <w:szCs w:val="28"/>
          <w:lang w:val="en-US"/>
        </w:rPr>
        <w:t xml:space="preserve">  </w:t>
      </w:r>
    </w:p>
    <w:p w:rsidR="00035267" w:rsidRPr="005E250A" w:rsidRDefault="00035267" w:rsidP="00F76E30">
      <w:pPr>
        <w:pStyle w:val="3"/>
        <w:shd w:val="clear" w:color="auto" w:fill="FFFFFF"/>
        <w:spacing w:before="0" w:beforeAutospacing="0" w:after="0" w:afterAutospacing="0"/>
        <w:ind w:firstLine="567"/>
        <w:contextualSpacing/>
        <w:jc w:val="both"/>
        <w:rPr>
          <w:b w:val="0"/>
          <w:iCs/>
          <w:color w:val="000000"/>
          <w:sz w:val="28"/>
          <w:szCs w:val="28"/>
        </w:rPr>
      </w:pPr>
      <w:r w:rsidRPr="005E250A">
        <w:rPr>
          <w:b w:val="0"/>
          <w:color w:val="000000"/>
          <w:sz w:val="28"/>
          <w:szCs w:val="28"/>
        </w:rPr>
        <w:t xml:space="preserve">В случае, если произойдет ошибка какого-либо другого типа, то она будет </w:t>
      </w:r>
      <w:r w:rsidR="00CC7648" w:rsidRPr="005E250A">
        <w:rPr>
          <w:b w:val="0"/>
          <w:color w:val="000000"/>
          <w:sz w:val="28"/>
          <w:szCs w:val="28"/>
        </w:rPr>
        <w:t>перехвачена</w:t>
      </w:r>
      <w:r w:rsidRPr="005E250A">
        <w:rPr>
          <w:b w:val="0"/>
          <w:color w:val="000000"/>
          <w:sz w:val="28"/>
          <w:szCs w:val="28"/>
        </w:rPr>
        <w:t xml:space="preserve"> последним блоком </w:t>
      </w:r>
      <w:r w:rsidRPr="005E250A">
        <w:rPr>
          <w:b w:val="0"/>
          <w:iCs/>
          <w:color w:val="000000"/>
          <w:sz w:val="28"/>
          <w:szCs w:val="28"/>
          <w:lang w:val="en-US"/>
        </w:rPr>
        <w:t>catch</w:t>
      </w:r>
      <w:r w:rsidRPr="005E250A">
        <w:rPr>
          <w:b w:val="0"/>
          <w:iCs/>
          <w:color w:val="000000"/>
          <w:sz w:val="28"/>
          <w:szCs w:val="28"/>
        </w:rPr>
        <w:t xml:space="preserve"> (</w:t>
      </w:r>
      <w:r w:rsidRPr="005E250A">
        <w:rPr>
          <w:b w:val="0"/>
          <w:iCs/>
          <w:color w:val="000000"/>
          <w:sz w:val="28"/>
          <w:szCs w:val="28"/>
          <w:lang w:val="en-US"/>
        </w:rPr>
        <w:t>Throwable</w:t>
      </w:r>
      <w:r w:rsidRPr="005E250A">
        <w:rPr>
          <w:b w:val="0"/>
          <w:iCs/>
          <w:color w:val="000000"/>
          <w:sz w:val="28"/>
          <w:szCs w:val="28"/>
        </w:rPr>
        <w:t xml:space="preserve"> </w:t>
      </w:r>
      <w:r w:rsidRPr="005E250A">
        <w:rPr>
          <w:b w:val="0"/>
          <w:iCs/>
          <w:color w:val="000000"/>
          <w:sz w:val="28"/>
          <w:szCs w:val="28"/>
          <w:lang w:val="en-US"/>
        </w:rPr>
        <w:t>e</w:t>
      </w:r>
      <w:r w:rsidRPr="005E250A">
        <w:rPr>
          <w:b w:val="0"/>
          <w:iCs/>
          <w:color w:val="000000"/>
          <w:sz w:val="28"/>
          <w:szCs w:val="28"/>
        </w:rPr>
        <w:t>).</w:t>
      </w:r>
    </w:p>
    <w:p w:rsidR="00035267" w:rsidRPr="005E250A" w:rsidRDefault="00035267" w:rsidP="00F76E30">
      <w:pPr>
        <w:pStyle w:val="3"/>
        <w:shd w:val="clear" w:color="auto" w:fill="FFFFFF"/>
        <w:spacing w:before="0" w:beforeAutospacing="0" w:after="0" w:afterAutospacing="0"/>
        <w:ind w:firstLine="567"/>
        <w:contextualSpacing/>
        <w:jc w:val="both"/>
        <w:rPr>
          <w:b w:val="0"/>
          <w:iCs/>
          <w:color w:val="000000"/>
          <w:sz w:val="28"/>
          <w:szCs w:val="28"/>
        </w:rPr>
      </w:pPr>
    </w:p>
    <w:p w:rsidR="00035267" w:rsidRPr="005E250A" w:rsidRDefault="00035267" w:rsidP="00F76E30">
      <w:pPr>
        <w:pStyle w:val="3"/>
        <w:shd w:val="clear" w:color="auto" w:fill="FFFFFF"/>
        <w:spacing w:before="0" w:beforeAutospacing="0" w:after="0" w:afterAutospacing="0"/>
        <w:ind w:firstLine="567"/>
        <w:contextualSpacing/>
        <w:jc w:val="both"/>
        <w:rPr>
          <w:iCs/>
          <w:color w:val="000000"/>
          <w:sz w:val="28"/>
          <w:szCs w:val="28"/>
        </w:rPr>
      </w:pPr>
      <w:r w:rsidRPr="005E250A">
        <w:rPr>
          <w:iCs/>
          <w:color w:val="000000"/>
          <w:sz w:val="28"/>
          <w:szCs w:val="28"/>
        </w:rPr>
        <w:t>Задание:</w:t>
      </w:r>
    </w:p>
    <w:p w:rsidR="00035267" w:rsidRPr="005E250A" w:rsidRDefault="00035267" w:rsidP="00F76E30">
      <w:pPr>
        <w:pStyle w:val="3"/>
        <w:shd w:val="clear" w:color="auto" w:fill="FFFFFF"/>
        <w:spacing w:before="0" w:beforeAutospacing="0" w:after="0" w:afterAutospacing="0"/>
        <w:ind w:firstLine="567"/>
        <w:contextualSpacing/>
        <w:jc w:val="both"/>
        <w:rPr>
          <w:b w:val="0"/>
          <w:iCs/>
          <w:color w:val="000000"/>
          <w:sz w:val="28"/>
          <w:szCs w:val="28"/>
        </w:rPr>
      </w:pPr>
      <w:r w:rsidRPr="005E250A">
        <w:rPr>
          <w:b w:val="0"/>
          <w:iCs/>
          <w:color w:val="000000"/>
          <w:sz w:val="28"/>
          <w:szCs w:val="28"/>
        </w:rPr>
        <w:t>Напишите программу деления двух массивов друг на друга, учесть обработку ошибок в случае деления на ноль и выход за пределы массива.</w:t>
      </w:r>
    </w:p>
    <w:p w:rsidR="00035267" w:rsidRPr="005E250A" w:rsidRDefault="00035267" w:rsidP="00F76E30">
      <w:pPr>
        <w:pStyle w:val="3"/>
        <w:shd w:val="clear" w:color="auto" w:fill="FFFFFF"/>
        <w:spacing w:before="0" w:beforeAutospacing="0" w:after="0" w:afterAutospacing="0"/>
        <w:ind w:firstLine="567"/>
        <w:contextualSpacing/>
        <w:jc w:val="both"/>
        <w:rPr>
          <w:b w:val="0"/>
          <w:color w:val="000000"/>
          <w:sz w:val="28"/>
          <w:szCs w:val="28"/>
        </w:rPr>
      </w:pPr>
    </w:p>
    <w:p w:rsidR="00F76E30" w:rsidRPr="005E250A" w:rsidRDefault="00035267" w:rsidP="00F76E30">
      <w:pPr>
        <w:pStyle w:val="3"/>
        <w:shd w:val="clear" w:color="auto" w:fill="FFFFFF"/>
        <w:spacing w:before="0" w:beforeAutospacing="0" w:after="0" w:afterAutospacing="0"/>
        <w:ind w:firstLine="567"/>
        <w:contextualSpacing/>
        <w:jc w:val="both"/>
        <w:rPr>
          <w:color w:val="000000"/>
          <w:sz w:val="28"/>
          <w:szCs w:val="28"/>
        </w:rPr>
      </w:pPr>
      <w:r w:rsidRPr="005E250A">
        <w:rPr>
          <w:color w:val="000000"/>
          <w:sz w:val="28"/>
          <w:szCs w:val="28"/>
        </w:rPr>
        <w:t xml:space="preserve">Тема 4.5 </w:t>
      </w:r>
      <w:r w:rsidR="00F76E30" w:rsidRPr="005E250A">
        <w:rPr>
          <w:color w:val="000000"/>
          <w:sz w:val="28"/>
          <w:szCs w:val="28"/>
        </w:rPr>
        <w:t xml:space="preserve">Вложенные операторы try </w:t>
      </w:r>
    </w:p>
    <w:p w:rsidR="00035267" w:rsidRPr="005E250A" w:rsidRDefault="00035267" w:rsidP="00F76E30">
      <w:pPr>
        <w:pStyle w:val="3"/>
        <w:shd w:val="clear" w:color="auto" w:fill="FFFFFF"/>
        <w:spacing w:before="0" w:beforeAutospacing="0" w:after="0" w:afterAutospacing="0"/>
        <w:ind w:firstLine="567"/>
        <w:contextualSpacing/>
        <w:jc w:val="both"/>
        <w:rPr>
          <w:color w:val="000000"/>
          <w:sz w:val="28"/>
          <w:szCs w:val="28"/>
        </w:rPr>
      </w:pPr>
    </w:p>
    <w:p w:rsidR="00F76E30" w:rsidRPr="005E250A" w:rsidRDefault="00F76E30" w:rsidP="00F76E30">
      <w:pPr>
        <w:pStyle w:val="ad"/>
        <w:shd w:val="clear" w:color="auto" w:fill="FFFFFF"/>
        <w:spacing w:after="0"/>
        <w:ind w:firstLine="567"/>
        <w:contextualSpacing/>
        <w:jc w:val="both"/>
        <w:rPr>
          <w:color w:val="000000"/>
          <w:sz w:val="28"/>
          <w:szCs w:val="28"/>
        </w:rPr>
      </w:pPr>
      <w:r w:rsidRPr="005E250A">
        <w:rPr>
          <w:color w:val="000000"/>
          <w:sz w:val="28"/>
          <w:szCs w:val="28"/>
        </w:rPr>
        <w:t>Операторы try можно вкладывать друг в друга аналогично тому, как можно создавать вложенные области видимости переменных. Если у оператора try низкого уровня нет раздела catch, соответствующего возбужденному исключению, стек будет развернут на одну ступень выше, и в поисках подходящего обработчика будут прове</w:t>
      </w:r>
      <w:r w:rsidRPr="005E250A">
        <w:rPr>
          <w:color w:val="000000"/>
          <w:sz w:val="28"/>
          <w:szCs w:val="28"/>
        </w:rPr>
        <w:softHyphen/>
        <w:t xml:space="preserve">рены разделы catch внешнего оператора try. Вот пример, в котором два оператора try вложены друг в друга посредством вызова метода. </w:t>
      </w:r>
    </w:p>
    <w:p w:rsidR="00F76E30" w:rsidRPr="005E250A" w:rsidRDefault="00A507CA" w:rsidP="00F76E30">
      <w:pPr>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4.5</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public class Main {</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metod() {</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lastRenderedPageBreak/>
        <w:t xml:space="preserve">        try {</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c[] = {1};</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c[42] = 99;</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catch (ArrayIndexOutOfBoundsException e) {</w:t>
      </w:r>
    </w:p>
    <w:p w:rsidR="00F925CB" w:rsidRPr="005E250A" w:rsidRDefault="00F925CB" w:rsidP="00F925CB">
      <w:pPr>
        <w:shd w:val="clear" w:color="auto" w:fill="FFFFFF"/>
        <w:ind w:firstLine="567"/>
        <w:contextualSpacing/>
        <w:jc w:val="both"/>
        <w:rPr>
          <w:bCs/>
          <w:iCs/>
          <w:color w:val="000000"/>
          <w:sz w:val="28"/>
          <w:szCs w:val="28"/>
        </w:rPr>
      </w:pPr>
      <w:r w:rsidRPr="005E250A">
        <w:rPr>
          <w:bCs/>
          <w:iCs/>
          <w:color w:val="000000"/>
          <w:sz w:val="28"/>
          <w:szCs w:val="28"/>
          <w:lang w:val="en-US"/>
        </w:rPr>
        <w:t xml:space="preserve">            System</w:t>
      </w:r>
      <w:r w:rsidRPr="005E250A">
        <w:rPr>
          <w:bCs/>
          <w:iCs/>
          <w:color w:val="000000"/>
          <w:sz w:val="28"/>
          <w:szCs w:val="28"/>
        </w:rPr>
        <w:t>.</w:t>
      </w:r>
      <w:r w:rsidRPr="005E250A">
        <w:rPr>
          <w:bCs/>
          <w:iCs/>
          <w:color w:val="000000"/>
          <w:sz w:val="28"/>
          <w:szCs w:val="28"/>
          <w:lang w:val="en-US"/>
        </w:rPr>
        <w:t>out</w:t>
      </w:r>
      <w:r w:rsidRPr="005E250A">
        <w:rPr>
          <w:bCs/>
          <w:iCs/>
          <w:color w:val="000000"/>
          <w:sz w:val="28"/>
          <w:szCs w:val="28"/>
        </w:rPr>
        <w:t>.</w:t>
      </w:r>
      <w:r w:rsidRPr="005E250A">
        <w:rPr>
          <w:bCs/>
          <w:iCs/>
          <w:color w:val="000000"/>
          <w:sz w:val="28"/>
          <w:szCs w:val="28"/>
          <w:lang w:val="en-US"/>
        </w:rPr>
        <w:t>println</w:t>
      </w:r>
      <w:r w:rsidRPr="005E250A">
        <w:rPr>
          <w:bCs/>
          <w:iCs/>
          <w:color w:val="000000"/>
          <w:sz w:val="28"/>
          <w:szCs w:val="28"/>
        </w:rPr>
        <w:t xml:space="preserve">("Выход за пределы массива " + </w:t>
      </w:r>
      <w:r w:rsidRPr="005E250A">
        <w:rPr>
          <w:bCs/>
          <w:iCs/>
          <w:color w:val="000000"/>
          <w:sz w:val="28"/>
          <w:szCs w:val="28"/>
          <w:lang w:val="en-US"/>
        </w:rPr>
        <w:t>e</w:t>
      </w:r>
      <w:r w:rsidRPr="005E250A">
        <w:rPr>
          <w:bCs/>
          <w:iCs/>
          <w:color w:val="000000"/>
          <w:sz w:val="28"/>
          <w:szCs w:val="28"/>
        </w:rPr>
        <w:t>);</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rPr>
        <w:t xml:space="preserve">        </w:t>
      </w:r>
      <w:r w:rsidRPr="005E250A">
        <w:rPr>
          <w:bCs/>
          <w:iCs/>
          <w:color w:val="000000"/>
          <w:sz w:val="28"/>
          <w:szCs w:val="28"/>
          <w:lang w:val="en-US"/>
        </w:rPr>
        <w:t>}</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main(String[] args) {</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try {</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a = args.length;</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System.out.println("a = " + a);</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int b = 42 / a;</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metod();</w:t>
      </w:r>
    </w:p>
    <w:p w:rsidR="00F925CB" w:rsidRPr="005E250A" w:rsidRDefault="00F925CB" w:rsidP="00F925CB">
      <w:pPr>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catch (ArithmeticException e) {</w:t>
      </w:r>
    </w:p>
    <w:p w:rsidR="00F925CB" w:rsidRPr="005E250A" w:rsidRDefault="00F925CB" w:rsidP="00F925CB">
      <w:pPr>
        <w:shd w:val="clear" w:color="auto" w:fill="FFFFFF"/>
        <w:ind w:firstLine="567"/>
        <w:contextualSpacing/>
        <w:jc w:val="both"/>
        <w:rPr>
          <w:bCs/>
          <w:iCs/>
          <w:color w:val="000000"/>
          <w:sz w:val="28"/>
          <w:szCs w:val="28"/>
        </w:rPr>
      </w:pPr>
      <w:r w:rsidRPr="005E250A">
        <w:rPr>
          <w:bCs/>
          <w:iCs/>
          <w:color w:val="000000"/>
          <w:sz w:val="28"/>
          <w:szCs w:val="28"/>
          <w:lang w:val="en-US"/>
        </w:rPr>
        <w:t xml:space="preserve">            System</w:t>
      </w:r>
      <w:r w:rsidRPr="005E250A">
        <w:rPr>
          <w:bCs/>
          <w:iCs/>
          <w:color w:val="000000"/>
          <w:sz w:val="28"/>
          <w:szCs w:val="28"/>
        </w:rPr>
        <w:t>.</w:t>
      </w:r>
      <w:r w:rsidRPr="005E250A">
        <w:rPr>
          <w:bCs/>
          <w:iCs/>
          <w:color w:val="000000"/>
          <w:sz w:val="28"/>
          <w:szCs w:val="28"/>
          <w:lang w:val="en-US"/>
        </w:rPr>
        <w:t>out</w:t>
      </w:r>
      <w:r w:rsidRPr="005E250A">
        <w:rPr>
          <w:bCs/>
          <w:iCs/>
          <w:color w:val="000000"/>
          <w:sz w:val="28"/>
          <w:szCs w:val="28"/>
        </w:rPr>
        <w:t>.</w:t>
      </w:r>
      <w:r w:rsidRPr="005E250A">
        <w:rPr>
          <w:bCs/>
          <w:iCs/>
          <w:color w:val="000000"/>
          <w:sz w:val="28"/>
          <w:szCs w:val="28"/>
          <w:lang w:val="en-US"/>
        </w:rPr>
        <w:t>println</w:t>
      </w:r>
      <w:r w:rsidRPr="005E250A">
        <w:rPr>
          <w:bCs/>
          <w:iCs/>
          <w:color w:val="000000"/>
          <w:sz w:val="28"/>
          <w:szCs w:val="28"/>
        </w:rPr>
        <w:t xml:space="preserve">("Деление на ноль " + </w:t>
      </w:r>
      <w:r w:rsidRPr="005E250A">
        <w:rPr>
          <w:bCs/>
          <w:iCs/>
          <w:color w:val="000000"/>
          <w:sz w:val="28"/>
          <w:szCs w:val="28"/>
          <w:lang w:val="en-US"/>
        </w:rPr>
        <w:t>e</w:t>
      </w:r>
      <w:r w:rsidRPr="005E250A">
        <w:rPr>
          <w:bCs/>
          <w:iCs/>
          <w:color w:val="000000"/>
          <w:sz w:val="28"/>
          <w:szCs w:val="28"/>
        </w:rPr>
        <w:t>);</w:t>
      </w:r>
    </w:p>
    <w:p w:rsidR="00F925CB" w:rsidRPr="005E250A" w:rsidRDefault="00F925CB" w:rsidP="00F925CB">
      <w:pPr>
        <w:shd w:val="clear" w:color="auto" w:fill="FFFFFF"/>
        <w:ind w:firstLine="567"/>
        <w:contextualSpacing/>
        <w:jc w:val="both"/>
        <w:rPr>
          <w:bCs/>
          <w:iCs/>
          <w:color w:val="000000"/>
          <w:sz w:val="28"/>
          <w:szCs w:val="28"/>
        </w:rPr>
      </w:pPr>
      <w:r w:rsidRPr="005E250A">
        <w:rPr>
          <w:bCs/>
          <w:iCs/>
          <w:color w:val="000000"/>
          <w:sz w:val="28"/>
          <w:szCs w:val="28"/>
        </w:rPr>
        <w:t xml:space="preserve">        } </w:t>
      </w:r>
    </w:p>
    <w:p w:rsidR="00F925CB" w:rsidRPr="005E250A" w:rsidRDefault="00F925CB" w:rsidP="00F925CB">
      <w:pPr>
        <w:shd w:val="clear" w:color="auto" w:fill="FFFFFF"/>
        <w:ind w:firstLine="567"/>
        <w:contextualSpacing/>
        <w:jc w:val="both"/>
        <w:rPr>
          <w:bCs/>
          <w:iCs/>
          <w:color w:val="000000"/>
          <w:sz w:val="28"/>
          <w:szCs w:val="28"/>
        </w:rPr>
      </w:pPr>
      <w:r w:rsidRPr="005E250A">
        <w:rPr>
          <w:bCs/>
          <w:iCs/>
          <w:color w:val="000000"/>
          <w:sz w:val="28"/>
          <w:szCs w:val="28"/>
        </w:rPr>
        <w:t xml:space="preserve">    }</w:t>
      </w:r>
    </w:p>
    <w:p w:rsidR="00F76E30" w:rsidRPr="005E250A" w:rsidRDefault="00F925CB" w:rsidP="00F925CB">
      <w:pPr>
        <w:shd w:val="clear" w:color="auto" w:fill="FFFFFF"/>
        <w:ind w:firstLine="567"/>
        <w:contextualSpacing/>
        <w:jc w:val="both"/>
        <w:rPr>
          <w:color w:val="000000"/>
          <w:sz w:val="28"/>
          <w:szCs w:val="28"/>
        </w:rPr>
      </w:pPr>
      <w:r w:rsidRPr="005E250A">
        <w:rPr>
          <w:bCs/>
          <w:iCs/>
          <w:color w:val="000000"/>
          <w:sz w:val="28"/>
          <w:szCs w:val="28"/>
        </w:rPr>
        <w:t>}</w:t>
      </w:r>
    </w:p>
    <w:p w:rsidR="00F76E30" w:rsidRPr="005E250A" w:rsidRDefault="00F925CB" w:rsidP="00F76E30">
      <w:pPr>
        <w:shd w:val="clear" w:color="auto" w:fill="FFFFFF"/>
        <w:ind w:firstLine="567"/>
        <w:contextualSpacing/>
        <w:jc w:val="both"/>
        <w:rPr>
          <w:bCs/>
          <w:iCs/>
          <w:color w:val="000000"/>
          <w:sz w:val="28"/>
          <w:szCs w:val="28"/>
        </w:rPr>
      </w:pPr>
      <w:r w:rsidRPr="005E250A">
        <w:rPr>
          <w:bCs/>
          <w:color w:val="000000"/>
          <w:sz w:val="28"/>
          <w:szCs w:val="28"/>
        </w:rPr>
        <w:t>В данном случае обработка исключения выход за пределы</w:t>
      </w:r>
      <w:r w:rsidR="00F76E30" w:rsidRPr="005E250A">
        <w:rPr>
          <w:bCs/>
          <w:color w:val="000000"/>
          <w:sz w:val="28"/>
          <w:szCs w:val="28"/>
        </w:rPr>
        <w:t xml:space="preserve"> </w:t>
      </w:r>
      <w:r w:rsidRPr="005E250A">
        <w:rPr>
          <w:bCs/>
          <w:color w:val="000000"/>
          <w:sz w:val="28"/>
          <w:szCs w:val="28"/>
        </w:rPr>
        <w:t xml:space="preserve">массива сделана в пределах метода, поэтому отслеживать эту ошибку в методе </w:t>
      </w:r>
      <w:r w:rsidRPr="005E250A">
        <w:rPr>
          <w:bCs/>
          <w:iCs/>
          <w:color w:val="000000"/>
          <w:sz w:val="28"/>
          <w:szCs w:val="28"/>
          <w:lang w:val="en-US"/>
        </w:rPr>
        <w:t>main</w:t>
      </w:r>
      <w:r w:rsidRPr="005E250A">
        <w:rPr>
          <w:bCs/>
          <w:iCs/>
          <w:color w:val="000000"/>
          <w:sz w:val="28"/>
          <w:szCs w:val="28"/>
        </w:rPr>
        <w:t xml:space="preserve"> нет необходимости.</w:t>
      </w:r>
    </w:p>
    <w:p w:rsidR="00F925CB" w:rsidRPr="005E250A" w:rsidRDefault="00F925CB" w:rsidP="00F76E30">
      <w:pPr>
        <w:shd w:val="clear" w:color="auto" w:fill="FFFFFF"/>
        <w:ind w:firstLine="567"/>
        <w:contextualSpacing/>
        <w:jc w:val="both"/>
        <w:rPr>
          <w:bCs/>
          <w:iCs/>
          <w:color w:val="000000"/>
          <w:sz w:val="28"/>
          <w:szCs w:val="28"/>
        </w:rPr>
      </w:pPr>
      <w:r w:rsidRPr="005E250A">
        <w:rPr>
          <w:bCs/>
          <w:iCs/>
          <w:color w:val="000000"/>
          <w:sz w:val="28"/>
          <w:szCs w:val="28"/>
        </w:rPr>
        <w:t xml:space="preserve">Блоки </w:t>
      </w:r>
      <w:r w:rsidRPr="005E250A">
        <w:rPr>
          <w:bCs/>
          <w:iCs/>
          <w:color w:val="000000"/>
          <w:sz w:val="28"/>
          <w:szCs w:val="28"/>
          <w:lang w:val="en-US"/>
        </w:rPr>
        <w:t>try</w:t>
      </w:r>
      <w:r w:rsidRPr="005E250A">
        <w:rPr>
          <w:bCs/>
          <w:iCs/>
          <w:color w:val="000000"/>
          <w:sz w:val="28"/>
          <w:szCs w:val="28"/>
        </w:rPr>
        <w:t xml:space="preserve"> могут быть вложены и в пределах одного метода.</w:t>
      </w:r>
    </w:p>
    <w:p w:rsidR="00F925CB" w:rsidRPr="005E250A" w:rsidRDefault="00F925CB" w:rsidP="00F76E30">
      <w:pPr>
        <w:shd w:val="clear" w:color="auto" w:fill="FFFFFF"/>
        <w:ind w:firstLine="567"/>
        <w:contextualSpacing/>
        <w:jc w:val="both"/>
        <w:rPr>
          <w:bCs/>
          <w:i/>
          <w:iCs/>
          <w:color w:val="000000"/>
          <w:sz w:val="28"/>
          <w:szCs w:val="28"/>
          <w:lang w:val="en-US"/>
        </w:rPr>
      </w:pPr>
      <w:r w:rsidRPr="005E250A">
        <w:rPr>
          <w:bCs/>
          <w:i/>
          <w:iCs/>
          <w:color w:val="000000"/>
          <w:sz w:val="28"/>
          <w:szCs w:val="28"/>
        </w:rPr>
        <w:t>Листинг</w:t>
      </w:r>
      <w:r w:rsidRPr="005E250A">
        <w:rPr>
          <w:bCs/>
          <w:i/>
          <w:iCs/>
          <w:color w:val="000000"/>
          <w:sz w:val="28"/>
          <w:szCs w:val="28"/>
          <w:lang w:val="en-US"/>
        </w:rPr>
        <w:t xml:space="preserve"> 4.6</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public class Main {</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public static void main(String[] args) {</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try {</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int a = args.length;</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System.out.println("a = " + a);</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int b = 42 / a;</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try {</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int c[] = {1};</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c[42] = 99;</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 catch (ArrayIndexOutOfBoundsException e) {</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System.out.println("</w:t>
      </w:r>
      <w:r w:rsidRPr="005E250A">
        <w:rPr>
          <w:color w:val="000000"/>
          <w:sz w:val="28"/>
          <w:szCs w:val="28"/>
        </w:rPr>
        <w:t>Выход</w:t>
      </w:r>
      <w:r w:rsidRPr="005E250A">
        <w:rPr>
          <w:color w:val="000000"/>
          <w:sz w:val="28"/>
          <w:szCs w:val="28"/>
          <w:lang w:val="en-US"/>
        </w:rPr>
        <w:t xml:space="preserve"> </w:t>
      </w:r>
      <w:r w:rsidRPr="005E250A">
        <w:rPr>
          <w:color w:val="000000"/>
          <w:sz w:val="28"/>
          <w:szCs w:val="28"/>
        </w:rPr>
        <w:t>за</w:t>
      </w:r>
      <w:r w:rsidRPr="005E250A">
        <w:rPr>
          <w:color w:val="000000"/>
          <w:sz w:val="28"/>
          <w:szCs w:val="28"/>
          <w:lang w:val="en-US"/>
        </w:rPr>
        <w:t xml:space="preserve"> </w:t>
      </w:r>
      <w:r w:rsidRPr="005E250A">
        <w:rPr>
          <w:color w:val="000000"/>
          <w:sz w:val="28"/>
          <w:szCs w:val="28"/>
        </w:rPr>
        <w:t>пределы</w:t>
      </w:r>
      <w:r w:rsidRPr="005E250A">
        <w:rPr>
          <w:color w:val="000000"/>
          <w:sz w:val="28"/>
          <w:szCs w:val="28"/>
          <w:lang w:val="en-US"/>
        </w:rPr>
        <w:t xml:space="preserve"> </w:t>
      </w:r>
      <w:r w:rsidRPr="005E250A">
        <w:rPr>
          <w:color w:val="000000"/>
          <w:sz w:val="28"/>
          <w:szCs w:val="28"/>
        </w:rPr>
        <w:t>массива</w:t>
      </w:r>
      <w:r w:rsidRPr="005E250A">
        <w:rPr>
          <w:color w:val="000000"/>
          <w:sz w:val="28"/>
          <w:szCs w:val="28"/>
          <w:lang w:val="en-US"/>
        </w:rPr>
        <w:t xml:space="preserve"> " + e);</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lang w:val="en-US"/>
        </w:rPr>
        <w:t xml:space="preserve">            </w:t>
      </w:r>
      <w:r w:rsidRPr="005E250A">
        <w:rPr>
          <w:color w:val="000000"/>
          <w:sz w:val="28"/>
          <w:szCs w:val="28"/>
        </w:rPr>
        <w:t>}</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rPr>
        <w:t xml:space="preserve">            System.out.println("Окончание внешнего блока try");</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rPr>
        <w:t xml:space="preserve">        </w:t>
      </w:r>
      <w:r w:rsidRPr="005E250A">
        <w:rPr>
          <w:color w:val="000000"/>
          <w:sz w:val="28"/>
          <w:szCs w:val="28"/>
          <w:lang w:val="en-US"/>
        </w:rPr>
        <w:t>} catch (ArithmeticException e) {</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lang w:val="en-US"/>
        </w:rPr>
        <w:t xml:space="preserve">            System.out.println("</w:t>
      </w:r>
      <w:r w:rsidRPr="005E250A">
        <w:rPr>
          <w:color w:val="000000"/>
          <w:sz w:val="28"/>
          <w:szCs w:val="28"/>
        </w:rPr>
        <w:t>Деление</w:t>
      </w:r>
      <w:r w:rsidRPr="005E250A">
        <w:rPr>
          <w:color w:val="000000"/>
          <w:sz w:val="28"/>
          <w:szCs w:val="28"/>
          <w:lang w:val="en-US"/>
        </w:rPr>
        <w:t xml:space="preserve"> </w:t>
      </w:r>
      <w:r w:rsidRPr="005E250A">
        <w:rPr>
          <w:color w:val="000000"/>
          <w:sz w:val="28"/>
          <w:szCs w:val="28"/>
        </w:rPr>
        <w:t>на</w:t>
      </w:r>
      <w:r w:rsidRPr="005E250A">
        <w:rPr>
          <w:color w:val="000000"/>
          <w:sz w:val="28"/>
          <w:szCs w:val="28"/>
          <w:lang w:val="en-US"/>
        </w:rPr>
        <w:t xml:space="preserve"> </w:t>
      </w:r>
      <w:r w:rsidRPr="005E250A">
        <w:rPr>
          <w:color w:val="000000"/>
          <w:sz w:val="28"/>
          <w:szCs w:val="28"/>
        </w:rPr>
        <w:t>ноль</w:t>
      </w:r>
      <w:r w:rsidRPr="005E250A">
        <w:rPr>
          <w:color w:val="000000"/>
          <w:sz w:val="28"/>
          <w:szCs w:val="28"/>
          <w:lang w:val="en-US"/>
        </w:rPr>
        <w:t xml:space="preserve"> " + e);</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lang w:val="en-US"/>
        </w:rPr>
        <w:t xml:space="preserve">        </w:t>
      </w:r>
      <w:r w:rsidRPr="005E250A">
        <w:rPr>
          <w:color w:val="000000"/>
          <w:sz w:val="28"/>
          <w:szCs w:val="28"/>
        </w:rPr>
        <w:t>} catch (Throwable e) {</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rPr>
        <w:t xml:space="preserve">            //исключения всех остальных типов попадают сюда</w:t>
      </w:r>
    </w:p>
    <w:p w:rsidR="00F925CB" w:rsidRPr="005E250A" w:rsidRDefault="00F925CB" w:rsidP="00F925CB">
      <w:pPr>
        <w:shd w:val="clear" w:color="auto" w:fill="FFFFFF"/>
        <w:ind w:firstLine="567"/>
        <w:contextualSpacing/>
        <w:jc w:val="both"/>
        <w:rPr>
          <w:color w:val="000000"/>
          <w:sz w:val="28"/>
          <w:szCs w:val="28"/>
          <w:lang w:val="en-US"/>
        </w:rPr>
      </w:pPr>
      <w:r w:rsidRPr="005E250A">
        <w:rPr>
          <w:color w:val="000000"/>
          <w:sz w:val="28"/>
          <w:szCs w:val="28"/>
        </w:rPr>
        <w:t xml:space="preserve">            </w:t>
      </w:r>
      <w:r w:rsidRPr="005E250A">
        <w:rPr>
          <w:color w:val="000000"/>
          <w:sz w:val="28"/>
          <w:szCs w:val="28"/>
          <w:lang w:val="en-US"/>
        </w:rPr>
        <w:t>System.out.println("</w:t>
      </w:r>
      <w:r w:rsidRPr="005E250A">
        <w:rPr>
          <w:color w:val="000000"/>
          <w:sz w:val="28"/>
          <w:szCs w:val="28"/>
        </w:rPr>
        <w:t>Ошибка</w:t>
      </w:r>
      <w:r w:rsidRPr="005E250A">
        <w:rPr>
          <w:color w:val="000000"/>
          <w:sz w:val="28"/>
          <w:szCs w:val="28"/>
          <w:lang w:val="en-US"/>
        </w:rPr>
        <w:t xml:space="preserve"> " + e);</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lang w:val="en-US"/>
        </w:rPr>
        <w:t xml:space="preserve">        </w:t>
      </w:r>
      <w:r w:rsidRPr="005E250A">
        <w:rPr>
          <w:color w:val="000000"/>
          <w:sz w:val="28"/>
          <w:szCs w:val="28"/>
        </w:rPr>
        <w:t>}</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rPr>
        <w:t xml:space="preserve">    }</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rPr>
        <w:t>}</w:t>
      </w:r>
    </w:p>
    <w:p w:rsidR="00F925CB" w:rsidRPr="005E250A" w:rsidRDefault="00F925CB" w:rsidP="00F925CB">
      <w:pPr>
        <w:shd w:val="clear" w:color="auto" w:fill="FFFFFF"/>
        <w:ind w:firstLine="567"/>
        <w:contextualSpacing/>
        <w:jc w:val="both"/>
        <w:rPr>
          <w:color w:val="000000"/>
          <w:sz w:val="28"/>
          <w:szCs w:val="28"/>
        </w:rPr>
      </w:pPr>
      <w:r w:rsidRPr="005E250A">
        <w:rPr>
          <w:color w:val="000000"/>
          <w:sz w:val="28"/>
          <w:szCs w:val="28"/>
        </w:rPr>
        <w:lastRenderedPageBreak/>
        <w:t xml:space="preserve">Если ошибка произойдет во внешнем блоке </w:t>
      </w:r>
      <w:r w:rsidRPr="005E250A">
        <w:rPr>
          <w:color w:val="000000"/>
          <w:sz w:val="28"/>
          <w:szCs w:val="28"/>
          <w:lang w:val="en-US"/>
        </w:rPr>
        <w:t>try</w:t>
      </w:r>
      <w:r w:rsidRPr="005E250A">
        <w:rPr>
          <w:color w:val="000000"/>
          <w:sz w:val="28"/>
          <w:szCs w:val="28"/>
        </w:rPr>
        <w:t xml:space="preserve">, то попадаем в блок  </w:t>
      </w:r>
      <w:r w:rsidRPr="005E250A">
        <w:rPr>
          <w:color w:val="000000"/>
          <w:sz w:val="28"/>
          <w:szCs w:val="28"/>
          <w:lang w:val="en-US"/>
        </w:rPr>
        <w:t>catch</w:t>
      </w:r>
      <w:r w:rsidRPr="005E250A">
        <w:rPr>
          <w:color w:val="000000"/>
          <w:sz w:val="28"/>
          <w:szCs w:val="28"/>
        </w:rPr>
        <w:t>(</w:t>
      </w:r>
      <w:r w:rsidRPr="005E250A">
        <w:rPr>
          <w:color w:val="000000"/>
          <w:sz w:val="28"/>
          <w:szCs w:val="28"/>
          <w:lang w:val="en-US"/>
        </w:rPr>
        <w:t>ArithmeticException</w:t>
      </w:r>
      <w:r w:rsidRPr="005E250A">
        <w:rPr>
          <w:color w:val="000000"/>
          <w:sz w:val="28"/>
          <w:szCs w:val="28"/>
        </w:rPr>
        <w:t xml:space="preserve"> </w:t>
      </w:r>
      <w:r w:rsidRPr="005E250A">
        <w:rPr>
          <w:color w:val="000000"/>
          <w:sz w:val="28"/>
          <w:szCs w:val="28"/>
          <w:lang w:val="en-US"/>
        </w:rPr>
        <w:t>e</w:t>
      </w:r>
      <w:r w:rsidRPr="005E250A">
        <w:rPr>
          <w:color w:val="000000"/>
          <w:sz w:val="28"/>
          <w:szCs w:val="28"/>
        </w:rPr>
        <w:t>) и программа останавливается.</w:t>
      </w:r>
      <w:r w:rsidR="009D7300" w:rsidRPr="005E250A">
        <w:rPr>
          <w:color w:val="000000"/>
          <w:sz w:val="28"/>
          <w:szCs w:val="28"/>
        </w:rPr>
        <w:t xml:space="preserve"> Если ошибка происходит во внутреннем блоке </w:t>
      </w:r>
      <w:r w:rsidR="009D7300" w:rsidRPr="005E250A">
        <w:rPr>
          <w:color w:val="000000"/>
          <w:sz w:val="28"/>
          <w:szCs w:val="28"/>
          <w:lang w:val="en-US"/>
        </w:rPr>
        <w:t>try</w:t>
      </w:r>
      <w:r w:rsidR="009D7300" w:rsidRPr="005E250A">
        <w:rPr>
          <w:color w:val="000000"/>
          <w:sz w:val="28"/>
          <w:szCs w:val="28"/>
        </w:rPr>
        <w:t xml:space="preserve">, то она обрабатывается его блоком </w:t>
      </w:r>
      <w:r w:rsidR="009D7300" w:rsidRPr="005E250A">
        <w:rPr>
          <w:color w:val="000000"/>
          <w:sz w:val="28"/>
          <w:szCs w:val="28"/>
          <w:lang w:val="en-US"/>
        </w:rPr>
        <w:t>catch</w:t>
      </w:r>
      <w:r w:rsidR="009D7300" w:rsidRPr="005E250A">
        <w:rPr>
          <w:color w:val="000000"/>
          <w:sz w:val="28"/>
          <w:szCs w:val="28"/>
        </w:rPr>
        <w:t>(</w:t>
      </w:r>
      <w:r w:rsidR="009D7300" w:rsidRPr="005E250A">
        <w:rPr>
          <w:color w:val="000000"/>
          <w:sz w:val="28"/>
          <w:szCs w:val="28"/>
          <w:lang w:val="en-US"/>
        </w:rPr>
        <w:t>ArrayIndexOutOfBoundsException</w:t>
      </w:r>
      <w:r w:rsidR="009D7300" w:rsidRPr="005E250A">
        <w:rPr>
          <w:color w:val="000000"/>
          <w:sz w:val="28"/>
          <w:szCs w:val="28"/>
        </w:rPr>
        <w:t xml:space="preserve"> </w:t>
      </w:r>
      <w:r w:rsidR="009D7300" w:rsidRPr="005E250A">
        <w:rPr>
          <w:color w:val="000000"/>
          <w:sz w:val="28"/>
          <w:szCs w:val="28"/>
          <w:lang w:val="en-US"/>
        </w:rPr>
        <w:t>e</w:t>
      </w:r>
      <w:r w:rsidR="009D7300" w:rsidRPr="005E250A">
        <w:rPr>
          <w:color w:val="000000"/>
          <w:sz w:val="28"/>
          <w:szCs w:val="28"/>
        </w:rPr>
        <w:t>), но внешний блок все равно выполниться до конца.</w:t>
      </w:r>
    </w:p>
    <w:p w:rsidR="009D7300" w:rsidRPr="005E250A" w:rsidRDefault="009D7300" w:rsidP="00F925CB">
      <w:pPr>
        <w:shd w:val="clear" w:color="auto" w:fill="FFFFFF"/>
        <w:ind w:firstLine="567"/>
        <w:contextualSpacing/>
        <w:jc w:val="both"/>
        <w:rPr>
          <w:color w:val="000000"/>
          <w:sz w:val="28"/>
          <w:szCs w:val="28"/>
        </w:rPr>
      </w:pPr>
    </w:p>
    <w:p w:rsidR="00F76E30" w:rsidRPr="005E250A" w:rsidRDefault="009D7300" w:rsidP="00F76E30">
      <w:pPr>
        <w:shd w:val="clear" w:color="auto" w:fill="FFFFFF"/>
        <w:ind w:firstLine="567"/>
        <w:contextualSpacing/>
        <w:jc w:val="both"/>
        <w:rPr>
          <w:b/>
          <w:bCs/>
          <w:color w:val="000000"/>
          <w:sz w:val="28"/>
          <w:szCs w:val="28"/>
        </w:rPr>
      </w:pPr>
      <w:r w:rsidRPr="005E250A">
        <w:rPr>
          <w:b/>
          <w:bCs/>
          <w:color w:val="000000"/>
          <w:sz w:val="28"/>
          <w:szCs w:val="28"/>
        </w:rPr>
        <w:t>Тема 4.</w:t>
      </w:r>
      <w:r w:rsidR="009E3DEE" w:rsidRPr="005E250A">
        <w:rPr>
          <w:b/>
          <w:bCs/>
          <w:color w:val="000000"/>
          <w:sz w:val="28"/>
          <w:szCs w:val="28"/>
        </w:rPr>
        <w:t>6</w:t>
      </w:r>
      <w:r w:rsidRPr="005E250A">
        <w:rPr>
          <w:b/>
          <w:bCs/>
          <w:color w:val="000000"/>
          <w:sz w:val="28"/>
          <w:szCs w:val="28"/>
        </w:rPr>
        <w:t xml:space="preserve"> Ключевое слово </w:t>
      </w:r>
      <w:r w:rsidR="00F76E30" w:rsidRPr="005E250A">
        <w:rPr>
          <w:b/>
          <w:bCs/>
          <w:color w:val="000000"/>
          <w:sz w:val="28"/>
          <w:szCs w:val="28"/>
        </w:rPr>
        <w:t xml:space="preserve">throw </w:t>
      </w:r>
    </w:p>
    <w:p w:rsidR="009D7300" w:rsidRPr="005E250A" w:rsidRDefault="009D7300" w:rsidP="00F76E30">
      <w:pPr>
        <w:shd w:val="clear" w:color="auto" w:fill="FFFFFF"/>
        <w:ind w:firstLine="567"/>
        <w:contextualSpacing/>
        <w:jc w:val="both"/>
        <w:rPr>
          <w:b/>
          <w:color w:val="000000"/>
          <w:sz w:val="28"/>
          <w:szCs w:val="28"/>
        </w:rPr>
      </w:pPr>
    </w:p>
    <w:p w:rsidR="00F76E30" w:rsidRPr="005E250A" w:rsidRDefault="00F76E30" w:rsidP="00F76E30">
      <w:pPr>
        <w:pStyle w:val="ad"/>
        <w:shd w:val="clear" w:color="auto" w:fill="FFFFFF"/>
        <w:spacing w:after="0"/>
        <w:ind w:firstLine="567"/>
        <w:contextualSpacing/>
        <w:jc w:val="both"/>
        <w:rPr>
          <w:color w:val="000000"/>
          <w:sz w:val="28"/>
          <w:szCs w:val="28"/>
        </w:rPr>
      </w:pPr>
      <w:r w:rsidRPr="005E250A">
        <w:rPr>
          <w:color w:val="000000"/>
          <w:sz w:val="28"/>
          <w:szCs w:val="28"/>
        </w:rPr>
        <w:t>Оператор throw используется для возбуждения исключения «вруч</w:t>
      </w:r>
      <w:r w:rsidRPr="005E250A">
        <w:rPr>
          <w:color w:val="000000"/>
          <w:sz w:val="28"/>
          <w:szCs w:val="28"/>
        </w:rPr>
        <w:softHyphen/>
        <w:t>ную». Для того, чтобы сделать это, нужно иметь объект подкласса клас</w:t>
      </w:r>
      <w:r w:rsidRPr="005E250A">
        <w:rPr>
          <w:color w:val="000000"/>
          <w:sz w:val="28"/>
          <w:szCs w:val="28"/>
        </w:rPr>
        <w:softHyphen/>
        <w:t xml:space="preserve">са Throwable, который можно либо получить как параметр оператора catch, либо создать с помощью оператора new. Ниже приведена общая форма оператора throw. </w:t>
      </w:r>
    </w:p>
    <w:p w:rsidR="00F76E30" w:rsidRPr="005E250A" w:rsidRDefault="00F76E30" w:rsidP="00F76E30">
      <w:pPr>
        <w:shd w:val="clear" w:color="auto" w:fill="FFFFFF"/>
        <w:ind w:firstLine="567"/>
        <w:contextualSpacing/>
        <w:jc w:val="both"/>
        <w:rPr>
          <w:color w:val="000000"/>
          <w:sz w:val="28"/>
          <w:szCs w:val="28"/>
        </w:rPr>
      </w:pPr>
      <w:r w:rsidRPr="005E250A">
        <w:rPr>
          <w:bCs/>
          <w:i/>
          <w:iCs/>
          <w:color w:val="000000"/>
          <w:sz w:val="28"/>
          <w:szCs w:val="28"/>
        </w:rPr>
        <w:t xml:space="preserve">throw ОбъектТипаThrowable; </w:t>
      </w:r>
    </w:p>
    <w:p w:rsidR="00015D4E" w:rsidRPr="005E250A" w:rsidRDefault="00F76E30" w:rsidP="007D4A5B">
      <w:pPr>
        <w:shd w:val="clear" w:color="auto" w:fill="FFFFFF"/>
        <w:ind w:firstLine="567"/>
        <w:contextualSpacing/>
        <w:jc w:val="both"/>
        <w:rPr>
          <w:color w:val="000000"/>
          <w:sz w:val="28"/>
          <w:szCs w:val="28"/>
        </w:rPr>
      </w:pPr>
      <w:r w:rsidRPr="005E250A">
        <w:rPr>
          <w:color w:val="000000"/>
          <w:sz w:val="28"/>
          <w:szCs w:val="28"/>
        </w:rPr>
        <w:t>При достижении этого оператора нормальное выполнение кода немед</w:t>
      </w:r>
      <w:r w:rsidRPr="005E250A">
        <w:rPr>
          <w:color w:val="000000"/>
          <w:sz w:val="28"/>
          <w:szCs w:val="28"/>
        </w:rPr>
        <w:softHyphen/>
        <w:t>ленно прекращается, так что следующий за ним оператор не выполня</w:t>
      </w:r>
      <w:r w:rsidRPr="005E250A">
        <w:rPr>
          <w:color w:val="000000"/>
          <w:sz w:val="28"/>
          <w:szCs w:val="28"/>
        </w:rPr>
        <w:softHyphen/>
        <w:t>ется. Ближайший окружающий блок try проверяется на наличие соот</w:t>
      </w:r>
      <w:r w:rsidRPr="005E250A">
        <w:rPr>
          <w:color w:val="000000"/>
          <w:sz w:val="28"/>
          <w:szCs w:val="28"/>
        </w:rPr>
        <w:softHyphen/>
        <w:t>ветствующего возбужденному исключению обработчика catch. Если такой отыщется, управление передается ему. Если нет, проверяется следующий из вложенных операторов try, и так до тех пор пока либо не будет най</w:t>
      </w:r>
      <w:r w:rsidRPr="005E250A">
        <w:rPr>
          <w:color w:val="000000"/>
          <w:sz w:val="28"/>
          <w:szCs w:val="28"/>
        </w:rPr>
        <w:softHyphen/>
        <w:t>ден подходящий раздел catch, либо обработчик исключений исполняю</w:t>
      </w:r>
      <w:r w:rsidRPr="005E250A">
        <w:rPr>
          <w:color w:val="000000"/>
          <w:sz w:val="28"/>
          <w:szCs w:val="28"/>
        </w:rPr>
        <w:softHyphen/>
        <w:t xml:space="preserve">щей системы Java не остановит программу, выведя при этом состояние стека вызовов. </w:t>
      </w:r>
      <w:r w:rsidR="006B4EC3" w:rsidRPr="005E250A">
        <w:rPr>
          <w:color w:val="000000"/>
          <w:sz w:val="28"/>
          <w:szCs w:val="28"/>
        </w:rPr>
        <w:t>В листинге 4.7 приведен пример повторной генерации исключения.</w:t>
      </w:r>
      <w:r w:rsidR="006D5C39" w:rsidRPr="005E250A">
        <w:rPr>
          <w:color w:val="000000"/>
          <w:sz w:val="28"/>
          <w:szCs w:val="28"/>
        </w:rPr>
        <w:t xml:space="preserve"> Это применяется в случае, если ошибка обработана в методе, но за пределами этого метода необходимо знать про ошибку.</w:t>
      </w:r>
    </w:p>
    <w:p w:rsidR="00F76E30" w:rsidRPr="005E250A" w:rsidRDefault="00015D4E" w:rsidP="007D4A5B">
      <w:pPr>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4.7</w:t>
      </w:r>
      <w:r w:rsidR="006D5C39" w:rsidRPr="005E250A">
        <w:rPr>
          <w:i/>
          <w:color w:val="000000"/>
          <w:sz w:val="28"/>
          <w:szCs w:val="28"/>
          <w:lang w:val="en-US"/>
        </w:rPr>
        <w:t xml:space="preserve"> </w:t>
      </w:r>
    </w:p>
    <w:p w:rsidR="006D5C39" w:rsidRPr="005E250A" w:rsidRDefault="00F76E30"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w:t>
      </w:r>
      <w:r w:rsidR="006D5C39" w:rsidRPr="005E250A">
        <w:rPr>
          <w:color w:val="000000"/>
          <w:sz w:val="28"/>
          <w:szCs w:val="28"/>
          <w:lang w:val="en-US"/>
        </w:rPr>
        <w:t>public class Main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public static int metod1(int a, int b)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int c = 0;</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try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c = a / b;</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 catch (ArithmeticException e)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System.out.println("</w:t>
      </w:r>
      <w:r w:rsidRPr="005E250A">
        <w:rPr>
          <w:color w:val="000000"/>
          <w:sz w:val="28"/>
          <w:szCs w:val="28"/>
        </w:rPr>
        <w:t>Произошла</w:t>
      </w:r>
      <w:r w:rsidRPr="005E250A">
        <w:rPr>
          <w:color w:val="000000"/>
          <w:sz w:val="28"/>
          <w:szCs w:val="28"/>
          <w:lang w:val="en-US"/>
        </w:rPr>
        <w:t xml:space="preserve"> </w:t>
      </w:r>
      <w:r w:rsidRPr="005E250A">
        <w:rPr>
          <w:color w:val="000000"/>
          <w:sz w:val="28"/>
          <w:szCs w:val="28"/>
        </w:rPr>
        <w:t>ошибка</w:t>
      </w:r>
      <w:r w:rsidRPr="005E250A">
        <w:rPr>
          <w:color w:val="000000"/>
          <w:sz w:val="28"/>
          <w:szCs w:val="28"/>
          <w:lang w:val="en-US"/>
        </w:rPr>
        <w:t xml:space="preserve"> " + e);</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throw e;</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return c;</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public static void metod2(int c)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System.out.println("c=" + c);</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public static void main(String[] args)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int c = 0;</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try {</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c = metod1(5, 0);</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t xml:space="preserve">            metod2(c);</w:t>
      </w:r>
    </w:p>
    <w:p w:rsidR="006D5C39" w:rsidRPr="005E250A" w:rsidRDefault="006D5C39" w:rsidP="006D5C39">
      <w:pPr>
        <w:pStyle w:val="a8"/>
        <w:shd w:val="clear" w:color="auto" w:fill="FFFFFF"/>
        <w:ind w:firstLine="567"/>
        <w:contextualSpacing/>
        <w:jc w:val="both"/>
        <w:rPr>
          <w:color w:val="000000"/>
          <w:sz w:val="28"/>
          <w:szCs w:val="28"/>
          <w:lang w:val="en-US"/>
        </w:rPr>
      </w:pPr>
      <w:r w:rsidRPr="005E250A">
        <w:rPr>
          <w:color w:val="000000"/>
          <w:sz w:val="28"/>
          <w:szCs w:val="28"/>
          <w:lang w:val="en-US"/>
        </w:rPr>
        <w:lastRenderedPageBreak/>
        <w:t xml:space="preserve">        } catch (ArithmeticException e) {</w:t>
      </w:r>
    </w:p>
    <w:p w:rsidR="006D5C39" w:rsidRPr="005E250A" w:rsidRDefault="006D5C39" w:rsidP="006D5C39">
      <w:pPr>
        <w:pStyle w:val="a8"/>
        <w:shd w:val="clear" w:color="auto" w:fill="FFFFFF"/>
        <w:ind w:firstLine="567"/>
        <w:contextualSpacing/>
        <w:jc w:val="both"/>
        <w:rPr>
          <w:color w:val="000000"/>
          <w:sz w:val="28"/>
          <w:szCs w:val="28"/>
        </w:rPr>
      </w:pPr>
      <w:r w:rsidRPr="005E250A">
        <w:rPr>
          <w:color w:val="000000"/>
          <w:sz w:val="28"/>
          <w:szCs w:val="28"/>
          <w:lang w:val="en-US"/>
        </w:rPr>
        <w:t xml:space="preserve">            </w:t>
      </w:r>
      <w:r w:rsidRPr="005E250A">
        <w:rPr>
          <w:color w:val="000000"/>
          <w:sz w:val="28"/>
          <w:szCs w:val="28"/>
        </w:rPr>
        <w:t>System.out.println("Ошибка при выполнении метода " + e);</w:t>
      </w:r>
    </w:p>
    <w:p w:rsidR="006D5C39" w:rsidRPr="005E250A" w:rsidRDefault="006D5C39" w:rsidP="006D5C39">
      <w:pPr>
        <w:pStyle w:val="a8"/>
        <w:shd w:val="clear" w:color="auto" w:fill="FFFFFF"/>
        <w:ind w:firstLine="567"/>
        <w:contextualSpacing/>
        <w:jc w:val="both"/>
        <w:rPr>
          <w:color w:val="000000"/>
          <w:sz w:val="28"/>
          <w:szCs w:val="28"/>
        </w:rPr>
      </w:pPr>
      <w:r w:rsidRPr="005E250A">
        <w:rPr>
          <w:color w:val="000000"/>
          <w:sz w:val="28"/>
          <w:szCs w:val="28"/>
        </w:rPr>
        <w:t xml:space="preserve">        }</w:t>
      </w:r>
    </w:p>
    <w:p w:rsidR="006D5C39" w:rsidRPr="005E250A" w:rsidRDefault="006D5C39" w:rsidP="006D5C39">
      <w:pPr>
        <w:pStyle w:val="a8"/>
        <w:shd w:val="clear" w:color="auto" w:fill="FFFFFF"/>
        <w:ind w:firstLine="567"/>
        <w:contextualSpacing/>
        <w:jc w:val="both"/>
        <w:rPr>
          <w:color w:val="000000"/>
          <w:sz w:val="28"/>
          <w:szCs w:val="28"/>
        </w:rPr>
      </w:pPr>
      <w:r w:rsidRPr="005E250A">
        <w:rPr>
          <w:color w:val="000000"/>
          <w:sz w:val="28"/>
          <w:szCs w:val="28"/>
        </w:rPr>
        <w:t xml:space="preserve">    }</w:t>
      </w:r>
    </w:p>
    <w:p w:rsidR="006D5C39" w:rsidRPr="005E250A" w:rsidRDefault="006D5C39" w:rsidP="006D5C39">
      <w:pPr>
        <w:pStyle w:val="a8"/>
        <w:shd w:val="clear" w:color="auto" w:fill="FFFFFF"/>
        <w:ind w:firstLine="567"/>
        <w:contextualSpacing/>
        <w:jc w:val="both"/>
        <w:rPr>
          <w:color w:val="000000"/>
          <w:sz w:val="28"/>
          <w:szCs w:val="28"/>
        </w:rPr>
      </w:pPr>
      <w:r w:rsidRPr="005E250A">
        <w:rPr>
          <w:color w:val="000000"/>
          <w:sz w:val="28"/>
          <w:szCs w:val="28"/>
        </w:rPr>
        <w:t>}</w:t>
      </w:r>
    </w:p>
    <w:p w:rsidR="00F76E30" w:rsidRPr="005E250A" w:rsidRDefault="00F76E30" w:rsidP="006D5C39">
      <w:pPr>
        <w:pStyle w:val="a8"/>
        <w:shd w:val="clear" w:color="auto" w:fill="FFFFFF"/>
        <w:ind w:firstLine="567"/>
        <w:contextualSpacing/>
        <w:jc w:val="both"/>
        <w:rPr>
          <w:color w:val="000000"/>
          <w:sz w:val="28"/>
          <w:szCs w:val="28"/>
        </w:rPr>
      </w:pPr>
      <w:r w:rsidRPr="005E250A">
        <w:rPr>
          <w:color w:val="000000"/>
          <w:sz w:val="28"/>
          <w:szCs w:val="28"/>
        </w:rPr>
        <w:t xml:space="preserve">В этом примере обработка исключения проводится в два приема. </w:t>
      </w:r>
      <w:r w:rsidR="006D5C39" w:rsidRPr="005E250A">
        <w:rPr>
          <w:color w:val="000000"/>
          <w:sz w:val="28"/>
          <w:szCs w:val="28"/>
        </w:rPr>
        <w:t>Это позволяет избежать вызова второго метода, в случае ошибки в первом.</w:t>
      </w:r>
    </w:p>
    <w:p w:rsidR="00015D4E" w:rsidRPr="005E250A" w:rsidRDefault="00015D4E" w:rsidP="006D5C39">
      <w:pPr>
        <w:pStyle w:val="a8"/>
        <w:shd w:val="clear" w:color="auto" w:fill="FFFFFF"/>
        <w:ind w:firstLine="567"/>
        <w:contextualSpacing/>
        <w:jc w:val="both"/>
        <w:rPr>
          <w:color w:val="000000"/>
          <w:sz w:val="28"/>
          <w:szCs w:val="28"/>
        </w:rPr>
      </w:pPr>
      <w:r w:rsidRPr="005E250A">
        <w:rPr>
          <w:color w:val="000000"/>
          <w:sz w:val="28"/>
          <w:szCs w:val="28"/>
        </w:rPr>
        <w:t>В результате выполнения программы получим:</w:t>
      </w:r>
    </w:p>
    <w:p w:rsidR="00015D4E" w:rsidRPr="005E250A" w:rsidRDefault="00015D4E" w:rsidP="00015D4E">
      <w:pPr>
        <w:shd w:val="clear" w:color="auto" w:fill="FFFFFF"/>
        <w:ind w:firstLine="567"/>
        <w:contextualSpacing/>
        <w:jc w:val="both"/>
        <w:rPr>
          <w:color w:val="000000"/>
          <w:sz w:val="28"/>
          <w:szCs w:val="28"/>
          <w:lang w:val="en-US"/>
        </w:rPr>
      </w:pPr>
      <w:r w:rsidRPr="005E250A">
        <w:rPr>
          <w:color w:val="000000"/>
          <w:sz w:val="28"/>
          <w:szCs w:val="28"/>
        </w:rPr>
        <w:t>Произошла</w:t>
      </w:r>
      <w:r w:rsidRPr="005E250A">
        <w:rPr>
          <w:color w:val="000000"/>
          <w:sz w:val="28"/>
          <w:szCs w:val="28"/>
          <w:lang w:val="en-US"/>
        </w:rPr>
        <w:t xml:space="preserve"> </w:t>
      </w:r>
      <w:r w:rsidRPr="005E250A">
        <w:rPr>
          <w:color w:val="000000"/>
          <w:sz w:val="28"/>
          <w:szCs w:val="28"/>
        </w:rPr>
        <w:t>ошибка</w:t>
      </w:r>
      <w:r w:rsidRPr="005E250A">
        <w:rPr>
          <w:color w:val="000000"/>
          <w:sz w:val="28"/>
          <w:szCs w:val="28"/>
          <w:lang w:val="en-US"/>
        </w:rPr>
        <w:t xml:space="preserve"> java.lang.ArithmeticException: / by zero</w:t>
      </w:r>
    </w:p>
    <w:p w:rsidR="00015D4E" w:rsidRPr="005E250A" w:rsidRDefault="00015D4E" w:rsidP="00015D4E">
      <w:pPr>
        <w:shd w:val="clear" w:color="auto" w:fill="FFFFFF"/>
        <w:ind w:firstLine="567"/>
        <w:contextualSpacing/>
        <w:jc w:val="both"/>
        <w:rPr>
          <w:color w:val="000000"/>
          <w:sz w:val="28"/>
          <w:szCs w:val="28"/>
          <w:lang w:val="en-US"/>
        </w:rPr>
      </w:pPr>
      <w:r w:rsidRPr="005E250A">
        <w:rPr>
          <w:color w:val="000000"/>
          <w:sz w:val="28"/>
          <w:szCs w:val="28"/>
        </w:rPr>
        <w:t>Ошибка</w:t>
      </w:r>
      <w:r w:rsidRPr="005E250A">
        <w:rPr>
          <w:color w:val="000000"/>
          <w:sz w:val="28"/>
          <w:szCs w:val="28"/>
          <w:lang w:val="en-US"/>
        </w:rPr>
        <w:t xml:space="preserve"> </w:t>
      </w:r>
      <w:r w:rsidRPr="005E250A">
        <w:rPr>
          <w:color w:val="000000"/>
          <w:sz w:val="28"/>
          <w:szCs w:val="28"/>
        </w:rPr>
        <w:t>при</w:t>
      </w:r>
      <w:r w:rsidRPr="005E250A">
        <w:rPr>
          <w:color w:val="000000"/>
          <w:sz w:val="28"/>
          <w:szCs w:val="28"/>
          <w:lang w:val="en-US"/>
        </w:rPr>
        <w:t xml:space="preserve"> </w:t>
      </w:r>
      <w:r w:rsidRPr="005E250A">
        <w:rPr>
          <w:color w:val="000000"/>
          <w:sz w:val="28"/>
          <w:szCs w:val="28"/>
        </w:rPr>
        <w:t>выполнении</w:t>
      </w:r>
      <w:r w:rsidRPr="005E250A">
        <w:rPr>
          <w:color w:val="000000"/>
          <w:sz w:val="28"/>
          <w:szCs w:val="28"/>
          <w:lang w:val="en-US"/>
        </w:rPr>
        <w:t xml:space="preserve"> </w:t>
      </w:r>
      <w:r w:rsidRPr="005E250A">
        <w:rPr>
          <w:color w:val="000000"/>
          <w:sz w:val="28"/>
          <w:szCs w:val="28"/>
        </w:rPr>
        <w:t>метода</w:t>
      </w:r>
      <w:r w:rsidRPr="005E250A">
        <w:rPr>
          <w:color w:val="000000"/>
          <w:sz w:val="28"/>
          <w:szCs w:val="28"/>
          <w:lang w:val="en-US"/>
        </w:rPr>
        <w:t xml:space="preserve"> java.lang.ArithmeticException: / by zero</w:t>
      </w:r>
    </w:p>
    <w:p w:rsidR="00015D4E" w:rsidRPr="005E250A" w:rsidRDefault="00015D4E" w:rsidP="00015D4E">
      <w:pPr>
        <w:shd w:val="clear" w:color="auto" w:fill="FFFFFF"/>
        <w:ind w:firstLine="567"/>
        <w:contextualSpacing/>
        <w:jc w:val="both"/>
        <w:rPr>
          <w:bCs/>
          <w:color w:val="000000"/>
          <w:sz w:val="28"/>
          <w:szCs w:val="28"/>
          <w:lang w:val="en-US"/>
        </w:rPr>
      </w:pPr>
    </w:p>
    <w:p w:rsidR="00F76E30" w:rsidRPr="005E250A" w:rsidRDefault="00015D4E" w:rsidP="00015D4E">
      <w:pPr>
        <w:shd w:val="clear" w:color="auto" w:fill="FFFFFF"/>
        <w:ind w:firstLine="567"/>
        <w:contextualSpacing/>
        <w:jc w:val="both"/>
        <w:rPr>
          <w:b/>
          <w:color w:val="000000"/>
          <w:sz w:val="28"/>
          <w:szCs w:val="28"/>
        </w:rPr>
      </w:pPr>
      <w:r w:rsidRPr="005E250A">
        <w:rPr>
          <w:b/>
          <w:bCs/>
          <w:color w:val="000000"/>
          <w:sz w:val="28"/>
          <w:szCs w:val="28"/>
        </w:rPr>
        <w:t>Тема 4.</w:t>
      </w:r>
      <w:r w:rsidR="009E3DEE" w:rsidRPr="005E250A">
        <w:rPr>
          <w:b/>
          <w:bCs/>
          <w:color w:val="000000"/>
          <w:sz w:val="28"/>
          <w:szCs w:val="28"/>
        </w:rPr>
        <w:t>7</w:t>
      </w:r>
      <w:r w:rsidRPr="005E250A">
        <w:rPr>
          <w:b/>
          <w:bCs/>
          <w:color w:val="000000"/>
          <w:sz w:val="28"/>
          <w:szCs w:val="28"/>
        </w:rPr>
        <w:t xml:space="preserve"> Ключевое слово </w:t>
      </w:r>
      <w:r w:rsidR="00F76E30" w:rsidRPr="005E250A">
        <w:rPr>
          <w:b/>
          <w:bCs/>
          <w:color w:val="000000"/>
          <w:sz w:val="28"/>
          <w:szCs w:val="28"/>
          <w:lang w:val="en-US"/>
        </w:rPr>
        <w:t>throws</w:t>
      </w:r>
      <w:r w:rsidR="00F76E30" w:rsidRPr="005E250A">
        <w:rPr>
          <w:b/>
          <w:color w:val="000000"/>
          <w:sz w:val="28"/>
          <w:szCs w:val="28"/>
        </w:rPr>
        <w:t xml:space="preserve"> </w:t>
      </w:r>
    </w:p>
    <w:p w:rsidR="00015D4E" w:rsidRPr="005E250A" w:rsidRDefault="00015D4E" w:rsidP="00015D4E">
      <w:pPr>
        <w:shd w:val="clear" w:color="auto" w:fill="FFFFFF"/>
        <w:ind w:firstLine="567"/>
        <w:contextualSpacing/>
        <w:jc w:val="both"/>
        <w:rPr>
          <w:b/>
          <w:color w:val="000000"/>
          <w:sz w:val="28"/>
          <w:szCs w:val="28"/>
        </w:rPr>
      </w:pP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Если метод способен возбуждать исключения, которые он сам не об</w:t>
      </w:r>
      <w:r w:rsidRPr="005E250A">
        <w:rPr>
          <w:color w:val="000000"/>
          <w:sz w:val="28"/>
          <w:szCs w:val="28"/>
        </w:rPr>
        <w:softHyphen/>
        <w:t>рабатывает, он должен объявить о таком поведении, чтобы вызывающие методы могли защитить себя от этих исключений. Для задания списка исключений, которые могут возбуждаться методом, используется ключе</w:t>
      </w:r>
      <w:r w:rsidRPr="005E250A">
        <w:rPr>
          <w:color w:val="000000"/>
          <w:sz w:val="28"/>
          <w:szCs w:val="28"/>
        </w:rPr>
        <w:softHyphen/>
        <w:t>вое слово</w:t>
      </w:r>
      <w:r w:rsidRPr="005E250A">
        <w:rPr>
          <w:rStyle w:val="apple-converted-space"/>
          <w:color w:val="000000"/>
          <w:sz w:val="28"/>
          <w:szCs w:val="28"/>
        </w:rPr>
        <w:t> </w:t>
      </w:r>
      <w:r w:rsidRPr="005E250A">
        <w:rPr>
          <w:bCs/>
          <w:color w:val="000000"/>
          <w:sz w:val="28"/>
          <w:szCs w:val="28"/>
        </w:rPr>
        <w:t>throws</w:t>
      </w:r>
      <w:r w:rsidRPr="005E250A">
        <w:rPr>
          <w:color w:val="000000"/>
          <w:sz w:val="28"/>
          <w:szCs w:val="28"/>
        </w:rPr>
        <w:t>. Если метод в явном виде (т.е. с помощью оператора throw) возбуждает исключе</w:t>
      </w:r>
      <w:r w:rsidRPr="005E250A">
        <w:rPr>
          <w:color w:val="000000"/>
          <w:sz w:val="28"/>
          <w:szCs w:val="28"/>
        </w:rPr>
        <w:softHyphen/>
        <w:t>ние соответствующего класса, тип класса исключений должен быть ука</w:t>
      </w:r>
      <w:r w:rsidRPr="005E250A">
        <w:rPr>
          <w:color w:val="000000"/>
          <w:sz w:val="28"/>
          <w:szCs w:val="28"/>
        </w:rPr>
        <w:softHyphen/>
        <w:t>зан в операторе throws в объявлении этого метода. С учетом этого наш прежний синтаксис определения метода должен быть расширен следую</w:t>
      </w:r>
      <w:r w:rsidRPr="005E250A">
        <w:rPr>
          <w:color w:val="000000"/>
          <w:sz w:val="28"/>
          <w:szCs w:val="28"/>
        </w:rPr>
        <w:softHyphen/>
        <w:t xml:space="preserve">щим образом: </w:t>
      </w:r>
    </w:p>
    <w:p w:rsidR="00015D4E" w:rsidRPr="005E250A" w:rsidRDefault="00F76E30" w:rsidP="00015D4E">
      <w:pPr>
        <w:shd w:val="clear" w:color="auto" w:fill="FFFFFF"/>
        <w:ind w:firstLine="567"/>
        <w:contextualSpacing/>
        <w:jc w:val="both"/>
        <w:rPr>
          <w:bCs/>
          <w:i/>
          <w:iCs/>
          <w:color w:val="000000"/>
          <w:sz w:val="28"/>
          <w:szCs w:val="28"/>
        </w:rPr>
      </w:pPr>
      <w:r w:rsidRPr="005E250A">
        <w:rPr>
          <w:bCs/>
          <w:i/>
          <w:iCs/>
          <w:color w:val="000000"/>
          <w:sz w:val="28"/>
          <w:szCs w:val="28"/>
        </w:rPr>
        <w:t>тип имя_метода(список аргументов) throws список_исключений {</w:t>
      </w:r>
    </w:p>
    <w:p w:rsidR="00015D4E" w:rsidRPr="005E250A" w:rsidRDefault="00015D4E" w:rsidP="00015D4E">
      <w:pPr>
        <w:shd w:val="clear" w:color="auto" w:fill="FFFFFF"/>
        <w:ind w:firstLine="708"/>
        <w:contextualSpacing/>
        <w:jc w:val="both"/>
        <w:rPr>
          <w:bCs/>
          <w:i/>
          <w:iCs/>
          <w:color w:val="000000"/>
          <w:sz w:val="28"/>
          <w:szCs w:val="28"/>
        </w:rPr>
      </w:pPr>
      <w:r w:rsidRPr="005E250A">
        <w:rPr>
          <w:bCs/>
          <w:i/>
          <w:iCs/>
          <w:color w:val="000000"/>
          <w:sz w:val="28"/>
          <w:szCs w:val="28"/>
        </w:rPr>
        <w:t>//тело метода</w:t>
      </w:r>
    </w:p>
    <w:p w:rsidR="00F76E30" w:rsidRPr="005E250A" w:rsidRDefault="00F76E30" w:rsidP="00015D4E">
      <w:pPr>
        <w:shd w:val="clear" w:color="auto" w:fill="FFFFFF"/>
        <w:ind w:firstLine="567"/>
        <w:contextualSpacing/>
        <w:jc w:val="both"/>
        <w:rPr>
          <w:color w:val="000000"/>
          <w:sz w:val="28"/>
          <w:szCs w:val="28"/>
        </w:rPr>
      </w:pPr>
      <w:r w:rsidRPr="005E250A">
        <w:rPr>
          <w:bCs/>
          <w:i/>
          <w:iCs/>
          <w:color w:val="000000"/>
          <w:sz w:val="28"/>
          <w:szCs w:val="28"/>
        </w:rPr>
        <w:t xml:space="preserve">} </w:t>
      </w:r>
    </w:p>
    <w:p w:rsidR="00015D4E" w:rsidRPr="005E250A" w:rsidRDefault="00015D4E" w:rsidP="00F76E30">
      <w:pPr>
        <w:shd w:val="clear" w:color="auto" w:fill="FFFFFF"/>
        <w:ind w:firstLine="567"/>
        <w:contextualSpacing/>
        <w:jc w:val="both"/>
        <w:rPr>
          <w:bCs/>
          <w:color w:val="000000"/>
          <w:sz w:val="28"/>
          <w:szCs w:val="28"/>
        </w:rPr>
      </w:pPr>
      <w:r w:rsidRPr="005E250A">
        <w:rPr>
          <w:bCs/>
          <w:color w:val="000000"/>
          <w:sz w:val="28"/>
          <w:szCs w:val="28"/>
        </w:rPr>
        <w:t>Внесем изменения в листинг 4.7. Теперь в методе main заранее известно какого типа исключение необходимо отловить.</w:t>
      </w:r>
    </w:p>
    <w:p w:rsidR="00015D4E" w:rsidRPr="005E250A" w:rsidRDefault="00015D4E" w:rsidP="00F76E30">
      <w:pPr>
        <w:shd w:val="clear" w:color="auto" w:fill="FFFFFF"/>
        <w:ind w:firstLine="567"/>
        <w:contextualSpacing/>
        <w:jc w:val="both"/>
        <w:rPr>
          <w:bCs/>
          <w:i/>
          <w:color w:val="000000"/>
          <w:sz w:val="28"/>
          <w:szCs w:val="28"/>
          <w:lang w:val="en-US"/>
        </w:rPr>
      </w:pPr>
      <w:r w:rsidRPr="005E250A">
        <w:rPr>
          <w:bCs/>
          <w:i/>
          <w:color w:val="000000"/>
          <w:sz w:val="28"/>
          <w:szCs w:val="28"/>
        </w:rPr>
        <w:t>Листинг</w:t>
      </w:r>
      <w:r w:rsidRPr="005E250A">
        <w:rPr>
          <w:bCs/>
          <w:i/>
          <w:color w:val="000000"/>
          <w:sz w:val="28"/>
          <w:szCs w:val="28"/>
          <w:lang w:val="en-US"/>
        </w:rPr>
        <w:t xml:space="preserve"> 4.8</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public class Main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public static int metod1(int a, int b) throws ArithmeticException{</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int c = 0;</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try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c = a / b;</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 catch (ArithmeticException e)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System.out.println("Произошла ошибка " + e);</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throw e;</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return c;</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public static void metod2(int c)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System.out.println("c=" + c);</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public static void main(String[] args) throws PinException, NotEnoughMoneyException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int c = 0;</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lastRenderedPageBreak/>
        <w:t xml:space="preserve">        try {</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c = metod1(5, 0);</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metod2(c);</w:t>
      </w:r>
    </w:p>
    <w:p w:rsidR="00015D4E" w:rsidRPr="005E250A" w:rsidRDefault="00015D4E" w:rsidP="00015D4E">
      <w:pPr>
        <w:shd w:val="clear" w:color="auto" w:fill="FFFFFF"/>
        <w:ind w:firstLine="567"/>
        <w:contextualSpacing/>
        <w:jc w:val="both"/>
        <w:rPr>
          <w:bCs/>
          <w:color w:val="000000"/>
          <w:sz w:val="28"/>
          <w:szCs w:val="28"/>
          <w:lang w:val="en-US"/>
        </w:rPr>
      </w:pPr>
      <w:r w:rsidRPr="005E250A">
        <w:rPr>
          <w:bCs/>
          <w:color w:val="000000"/>
          <w:sz w:val="28"/>
          <w:szCs w:val="28"/>
          <w:lang w:val="en-US"/>
        </w:rPr>
        <w:t xml:space="preserve">        } catch (ArithmeticException e) {</w:t>
      </w:r>
    </w:p>
    <w:p w:rsidR="00015D4E" w:rsidRPr="005E250A" w:rsidRDefault="00015D4E" w:rsidP="00015D4E">
      <w:pPr>
        <w:shd w:val="clear" w:color="auto" w:fill="FFFFFF"/>
        <w:ind w:firstLine="567"/>
        <w:contextualSpacing/>
        <w:jc w:val="both"/>
        <w:rPr>
          <w:bCs/>
          <w:color w:val="000000"/>
          <w:sz w:val="28"/>
          <w:szCs w:val="28"/>
        </w:rPr>
      </w:pPr>
      <w:r w:rsidRPr="005E250A">
        <w:rPr>
          <w:bCs/>
          <w:color w:val="000000"/>
          <w:sz w:val="28"/>
          <w:szCs w:val="28"/>
          <w:lang w:val="en-US"/>
        </w:rPr>
        <w:t xml:space="preserve">            System</w:t>
      </w:r>
      <w:r w:rsidRPr="005E250A">
        <w:rPr>
          <w:bCs/>
          <w:color w:val="000000"/>
          <w:sz w:val="28"/>
          <w:szCs w:val="28"/>
        </w:rPr>
        <w:t>.</w:t>
      </w:r>
      <w:r w:rsidRPr="005E250A">
        <w:rPr>
          <w:bCs/>
          <w:color w:val="000000"/>
          <w:sz w:val="28"/>
          <w:szCs w:val="28"/>
          <w:lang w:val="en-US"/>
        </w:rPr>
        <w:t>out</w:t>
      </w:r>
      <w:r w:rsidRPr="005E250A">
        <w:rPr>
          <w:bCs/>
          <w:color w:val="000000"/>
          <w:sz w:val="28"/>
          <w:szCs w:val="28"/>
        </w:rPr>
        <w:t>.</w:t>
      </w:r>
      <w:r w:rsidRPr="005E250A">
        <w:rPr>
          <w:bCs/>
          <w:color w:val="000000"/>
          <w:sz w:val="28"/>
          <w:szCs w:val="28"/>
          <w:lang w:val="en-US"/>
        </w:rPr>
        <w:t>println</w:t>
      </w:r>
      <w:r w:rsidRPr="005E250A">
        <w:rPr>
          <w:bCs/>
          <w:color w:val="000000"/>
          <w:sz w:val="28"/>
          <w:szCs w:val="28"/>
        </w:rPr>
        <w:t xml:space="preserve">("Ошибка при выполнении метода " + </w:t>
      </w:r>
      <w:r w:rsidRPr="005E250A">
        <w:rPr>
          <w:bCs/>
          <w:color w:val="000000"/>
          <w:sz w:val="28"/>
          <w:szCs w:val="28"/>
          <w:lang w:val="en-US"/>
        </w:rPr>
        <w:t>e</w:t>
      </w:r>
      <w:r w:rsidRPr="005E250A">
        <w:rPr>
          <w:bCs/>
          <w:color w:val="000000"/>
          <w:sz w:val="28"/>
          <w:szCs w:val="28"/>
        </w:rPr>
        <w:t>);</w:t>
      </w:r>
    </w:p>
    <w:p w:rsidR="00015D4E" w:rsidRPr="005E250A" w:rsidRDefault="00015D4E" w:rsidP="00015D4E">
      <w:pPr>
        <w:shd w:val="clear" w:color="auto" w:fill="FFFFFF"/>
        <w:ind w:firstLine="567"/>
        <w:contextualSpacing/>
        <w:jc w:val="both"/>
        <w:rPr>
          <w:bCs/>
          <w:color w:val="000000"/>
          <w:sz w:val="28"/>
          <w:szCs w:val="28"/>
        </w:rPr>
      </w:pPr>
      <w:r w:rsidRPr="005E250A">
        <w:rPr>
          <w:bCs/>
          <w:color w:val="000000"/>
          <w:sz w:val="28"/>
          <w:szCs w:val="28"/>
        </w:rPr>
        <w:t xml:space="preserve">        }</w:t>
      </w:r>
    </w:p>
    <w:p w:rsidR="00015D4E" w:rsidRPr="005E250A" w:rsidRDefault="00015D4E" w:rsidP="00015D4E">
      <w:pPr>
        <w:shd w:val="clear" w:color="auto" w:fill="FFFFFF"/>
        <w:ind w:firstLine="567"/>
        <w:contextualSpacing/>
        <w:jc w:val="both"/>
        <w:rPr>
          <w:bCs/>
          <w:color w:val="000000"/>
          <w:sz w:val="28"/>
          <w:szCs w:val="28"/>
        </w:rPr>
      </w:pPr>
      <w:r w:rsidRPr="005E250A">
        <w:rPr>
          <w:bCs/>
          <w:color w:val="000000"/>
          <w:sz w:val="28"/>
          <w:szCs w:val="28"/>
        </w:rPr>
        <w:t xml:space="preserve">    }</w:t>
      </w:r>
    </w:p>
    <w:p w:rsidR="00015D4E" w:rsidRPr="005E250A" w:rsidRDefault="00015D4E" w:rsidP="00015D4E">
      <w:pPr>
        <w:shd w:val="clear" w:color="auto" w:fill="FFFFFF"/>
        <w:ind w:firstLine="567"/>
        <w:contextualSpacing/>
        <w:jc w:val="both"/>
        <w:rPr>
          <w:bCs/>
          <w:color w:val="000000"/>
          <w:sz w:val="28"/>
          <w:szCs w:val="28"/>
        </w:rPr>
      </w:pPr>
      <w:r w:rsidRPr="005E250A">
        <w:rPr>
          <w:bCs/>
          <w:color w:val="000000"/>
          <w:sz w:val="28"/>
          <w:szCs w:val="28"/>
        </w:rPr>
        <w:t>}</w:t>
      </w:r>
    </w:p>
    <w:p w:rsidR="00F76E30" w:rsidRPr="005E250A" w:rsidRDefault="00F76E30" w:rsidP="00015D4E">
      <w:pPr>
        <w:shd w:val="clear" w:color="auto" w:fill="FFFFFF"/>
        <w:ind w:firstLine="567"/>
        <w:contextualSpacing/>
        <w:jc w:val="both"/>
        <w:rPr>
          <w:b/>
          <w:color w:val="000000"/>
          <w:sz w:val="28"/>
          <w:szCs w:val="28"/>
        </w:rPr>
      </w:pPr>
      <w:r w:rsidRPr="005E250A">
        <w:rPr>
          <w:b/>
          <w:bCs/>
          <w:color w:val="000000"/>
          <w:sz w:val="28"/>
          <w:szCs w:val="28"/>
          <w:lang w:val="en-US"/>
        </w:rPr>
        <w:t> </w:t>
      </w:r>
      <w:r w:rsidRPr="005E250A">
        <w:rPr>
          <w:b/>
          <w:bCs/>
          <w:color w:val="000000"/>
          <w:sz w:val="28"/>
          <w:szCs w:val="28"/>
        </w:rPr>
        <w:t xml:space="preserve"> </w:t>
      </w:r>
    </w:p>
    <w:p w:rsidR="00F76E30" w:rsidRPr="005E250A" w:rsidRDefault="00015D4E" w:rsidP="00F76E30">
      <w:pPr>
        <w:shd w:val="clear" w:color="auto" w:fill="FFFFFF"/>
        <w:ind w:firstLine="567"/>
        <w:contextualSpacing/>
        <w:jc w:val="both"/>
        <w:rPr>
          <w:b/>
          <w:bCs/>
          <w:color w:val="000000"/>
          <w:sz w:val="28"/>
          <w:szCs w:val="28"/>
        </w:rPr>
      </w:pPr>
      <w:r w:rsidRPr="005E250A">
        <w:rPr>
          <w:b/>
          <w:bCs/>
          <w:color w:val="000000"/>
          <w:sz w:val="28"/>
          <w:szCs w:val="28"/>
        </w:rPr>
        <w:t>Тема 4.</w:t>
      </w:r>
      <w:r w:rsidR="009E3DEE" w:rsidRPr="005E250A">
        <w:rPr>
          <w:b/>
          <w:bCs/>
          <w:color w:val="000000"/>
          <w:sz w:val="28"/>
          <w:szCs w:val="28"/>
        </w:rPr>
        <w:t>8</w:t>
      </w:r>
      <w:r w:rsidRPr="005E250A">
        <w:rPr>
          <w:b/>
          <w:bCs/>
          <w:color w:val="000000"/>
          <w:sz w:val="28"/>
          <w:szCs w:val="28"/>
        </w:rPr>
        <w:t xml:space="preserve"> Ключевое слово </w:t>
      </w:r>
      <w:r w:rsidR="00F76E30" w:rsidRPr="005E250A">
        <w:rPr>
          <w:b/>
          <w:bCs/>
          <w:color w:val="000000"/>
          <w:sz w:val="28"/>
          <w:szCs w:val="28"/>
        </w:rPr>
        <w:t xml:space="preserve">finally </w:t>
      </w:r>
    </w:p>
    <w:p w:rsidR="00015D4E" w:rsidRPr="005E250A" w:rsidRDefault="00015D4E" w:rsidP="00F76E30">
      <w:pPr>
        <w:shd w:val="clear" w:color="auto" w:fill="FFFFFF"/>
        <w:ind w:firstLine="567"/>
        <w:contextualSpacing/>
        <w:jc w:val="both"/>
        <w:rPr>
          <w:b/>
          <w:color w:val="000000"/>
          <w:sz w:val="28"/>
          <w:szCs w:val="28"/>
        </w:rPr>
      </w:pPr>
    </w:p>
    <w:p w:rsidR="00F76E30" w:rsidRPr="005E250A" w:rsidRDefault="00F76E30" w:rsidP="00F76E30">
      <w:pPr>
        <w:shd w:val="clear" w:color="auto" w:fill="FFFFFF"/>
        <w:ind w:firstLine="567"/>
        <w:contextualSpacing/>
        <w:jc w:val="both"/>
        <w:rPr>
          <w:color w:val="000000"/>
          <w:sz w:val="28"/>
          <w:szCs w:val="28"/>
        </w:rPr>
      </w:pPr>
      <w:r w:rsidRPr="005E250A">
        <w:rPr>
          <w:color w:val="000000"/>
          <w:sz w:val="28"/>
          <w:szCs w:val="28"/>
        </w:rPr>
        <w:t>Иногда требуется гарантировать, что определенный участок кода будет выпол</w:t>
      </w:r>
      <w:r w:rsidRPr="005E250A">
        <w:rPr>
          <w:color w:val="000000"/>
          <w:sz w:val="28"/>
          <w:szCs w:val="28"/>
        </w:rPr>
        <w:softHyphen/>
        <w:t>няться независимо от того, какие исключения были возбуждены и пере</w:t>
      </w:r>
      <w:r w:rsidRPr="005E250A">
        <w:rPr>
          <w:color w:val="000000"/>
          <w:sz w:val="28"/>
          <w:szCs w:val="28"/>
        </w:rPr>
        <w:softHyphen/>
        <w:t>хвачены. Для создания такого участка кода используется ключевое слово finally. Даже в тех случаях, когда в методе нет соответствующего воз</w:t>
      </w:r>
      <w:r w:rsidRPr="005E250A">
        <w:rPr>
          <w:color w:val="000000"/>
          <w:sz w:val="28"/>
          <w:szCs w:val="28"/>
        </w:rPr>
        <w:softHyphen/>
        <w:t>бужденному исключению раздела catch, блок finally будет выполнен до того, как управление перейдет к операторам, следующим за разделом try. У каждого раздела try должен быть по крайней мере или один раз</w:t>
      </w:r>
      <w:r w:rsidRPr="005E250A">
        <w:rPr>
          <w:color w:val="000000"/>
          <w:sz w:val="28"/>
          <w:szCs w:val="28"/>
        </w:rPr>
        <w:softHyphen/>
        <w:t>дел catch или блок finally.</w:t>
      </w:r>
      <w:r w:rsidRPr="005E250A">
        <w:rPr>
          <w:rStyle w:val="apple-converted-space"/>
          <w:color w:val="000000"/>
          <w:sz w:val="28"/>
          <w:szCs w:val="28"/>
        </w:rPr>
        <w:t> </w:t>
      </w:r>
      <w:r w:rsidRPr="005E250A">
        <w:rPr>
          <w:color w:val="000000"/>
          <w:sz w:val="28"/>
          <w:szCs w:val="28"/>
        </w:rPr>
        <w:t>Блок</w:t>
      </w:r>
      <w:r w:rsidRPr="005E250A">
        <w:rPr>
          <w:rStyle w:val="apple-converted-space"/>
          <w:color w:val="000000"/>
          <w:sz w:val="28"/>
          <w:szCs w:val="28"/>
        </w:rPr>
        <w:t> </w:t>
      </w:r>
      <w:r w:rsidRPr="005E250A">
        <w:rPr>
          <w:color w:val="000000"/>
          <w:sz w:val="28"/>
          <w:szCs w:val="28"/>
        </w:rPr>
        <w:t>finally очень удобен для закрытия файлов и освобождения любых других ресурсов, захваченных для времен</w:t>
      </w:r>
      <w:r w:rsidRPr="005E250A">
        <w:rPr>
          <w:color w:val="000000"/>
          <w:sz w:val="28"/>
          <w:szCs w:val="28"/>
        </w:rPr>
        <w:softHyphen/>
        <w:t>ного использования в начале выполнения метода. Ниже приведен пример класса с</w:t>
      </w:r>
      <w:r w:rsidRPr="005E250A">
        <w:rPr>
          <w:rStyle w:val="apple-converted-space"/>
          <w:color w:val="000000"/>
          <w:sz w:val="28"/>
          <w:szCs w:val="28"/>
        </w:rPr>
        <w:t> </w:t>
      </w:r>
      <w:r w:rsidRPr="005E250A">
        <w:rPr>
          <w:color w:val="000000"/>
          <w:sz w:val="28"/>
          <w:szCs w:val="28"/>
        </w:rPr>
        <w:t>двумя    </w:t>
      </w:r>
      <w:r w:rsidRPr="005E250A">
        <w:rPr>
          <w:rStyle w:val="apple-converted-space"/>
          <w:color w:val="000000"/>
          <w:sz w:val="28"/>
          <w:szCs w:val="28"/>
        </w:rPr>
        <w:t> </w:t>
      </w:r>
      <w:r w:rsidRPr="005E250A">
        <w:rPr>
          <w:color w:val="000000"/>
          <w:sz w:val="28"/>
          <w:szCs w:val="28"/>
        </w:rPr>
        <w:t>методами,</w:t>
      </w:r>
      <w:r w:rsidRPr="005E250A">
        <w:rPr>
          <w:rStyle w:val="apple-converted-space"/>
          <w:color w:val="000000"/>
          <w:sz w:val="28"/>
          <w:szCs w:val="28"/>
        </w:rPr>
        <w:t> </w:t>
      </w:r>
      <w:r w:rsidRPr="005E250A">
        <w:rPr>
          <w:color w:val="000000"/>
          <w:sz w:val="28"/>
          <w:szCs w:val="28"/>
        </w:rPr>
        <w:t>завершение которых происходит по разным причинам, но</w:t>
      </w:r>
      <w:r w:rsidRPr="005E250A">
        <w:rPr>
          <w:rStyle w:val="apple-converted-space"/>
          <w:color w:val="000000"/>
          <w:sz w:val="28"/>
          <w:szCs w:val="28"/>
        </w:rPr>
        <w:t> </w:t>
      </w:r>
      <w:r w:rsidRPr="005E250A">
        <w:rPr>
          <w:color w:val="000000"/>
          <w:sz w:val="28"/>
          <w:szCs w:val="28"/>
        </w:rPr>
        <w:t>в обоих</w:t>
      </w:r>
      <w:r w:rsidRPr="005E250A">
        <w:rPr>
          <w:rStyle w:val="apple-converted-space"/>
          <w:color w:val="000000"/>
          <w:sz w:val="28"/>
          <w:szCs w:val="28"/>
        </w:rPr>
        <w:t> </w:t>
      </w:r>
      <w:r w:rsidRPr="005E250A">
        <w:rPr>
          <w:color w:val="000000"/>
          <w:sz w:val="28"/>
          <w:szCs w:val="28"/>
        </w:rPr>
        <w:t xml:space="preserve">перед выходом выполняется код раздела finally. </w:t>
      </w:r>
    </w:p>
    <w:p w:rsidR="00F76E30" w:rsidRPr="005E250A" w:rsidRDefault="00015D4E" w:rsidP="00F76E30">
      <w:pPr>
        <w:pStyle w:val="a8"/>
        <w:shd w:val="clear" w:color="auto" w:fill="FFFFFF"/>
        <w:ind w:firstLine="567"/>
        <w:contextualSpacing/>
        <w:jc w:val="both"/>
        <w:rPr>
          <w:i/>
          <w:color w:val="000000"/>
          <w:sz w:val="28"/>
          <w:szCs w:val="28"/>
          <w:lang w:val="en-US"/>
        </w:rPr>
      </w:pPr>
      <w:r w:rsidRPr="005E250A">
        <w:rPr>
          <w:i/>
          <w:color w:val="000000"/>
          <w:sz w:val="28"/>
          <w:szCs w:val="28"/>
        </w:rPr>
        <w:t>Листинг</w:t>
      </w:r>
      <w:r w:rsidRPr="005E250A">
        <w:rPr>
          <w:i/>
          <w:color w:val="000000"/>
          <w:sz w:val="28"/>
          <w:szCs w:val="28"/>
          <w:lang w:val="en-US"/>
        </w:rPr>
        <w:t xml:space="preserve"> 4.9 </w:t>
      </w:r>
      <w:r w:rsidR="00F76E30" w:rsidRPr="005E250A">
        <w:rPr>
          <w:i/>
          <w:color w:val="000000"/>
          <w:sz w:val="28"/>
          <w:szCs w:val="28"/>
          <w:lang w:val="en-US"/>
        </w:rPr>
        <w:t xml:space="preserve">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public class Main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metod1() throws ArithmeticException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try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System.out.println("Metod1 run");</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throw new ArithmeticException("Demo");</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finally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System.out.println("Metod1 stop");</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metod2()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try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System.out.println("Metod2 run");</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return;</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finally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System.out.println("Metod2 stop");</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public static void main(String[] args)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try {</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metod1();</w:t>
      </w:r>
    </w:p>
    <w:p w:rsidR="00015D4E" w:rsidRPr="005E250A" w:rsidRDefault="00015D4E" w:rsidP="00015D4E">
      <w:pPr>
        <w:pStyle w:val="ad"/>
        <w:shd w:val="clear" w:color="auto" w:fill="FFFFFF"/>
        <w:ind w:firstLine="567"/>
        <w:contextualSpacing/>
        <w:jc w:val="both"/>
        <w:rPr>
          <w:bCs/>
          <w:iCs/>
          <w:color w:val="000000"/>
          <w:sz w:val="28"/>
          <w:szCs w:val="28"/>
          <w:lang w:val="en-US"/>
        </w:rPr>
      </w:pPr>
      <w:r w:rsidRPr="005E250A">
        <w:rPr>
          <w:bCs/>
          <w:iCs/>
          <w:color w:val="000000"/>
          <w:sz w:val="28"/>
          <w:szCs w:val="28"/>
          <w:lang w:val="en-US"/>
        </w:rPr>
        <w:t xml:space="preserve">        } catch (ArithmeticException e) {</w:t>
      </w:r>
    </w:p>
    <w:p w:rsidR="00015D4E" w:rsidRPr="005E250A" w:rsidRDefault="00015D4E" w:rsidP="00015D4E">
      <w:pPr>
        <w:pStyle w:val="ad"/>
        <w:shd w:val="clear" w:color="auto" w:fill="FFFFFF"/>
        <w:ind w:firstLine="567"/>
        <w:contextualSpacing/>
        <w:jc w:val="both"/>
        <w:rPr>
          <w:bCs/>
          <w:iCs/>
          <w:color w:val="000000"/>
          <w:sz w:val="28"/>
          <w:szCs w:val="28"/>
        </w:rPr>
      </w:pPr>
      <w:r w:rsidRPr="005E250A">
        <w:rPr>
          <w:bCs/>
          <w:iCs/>
          <w:color w:val="000000"/>
          <w:sz w:val="28"/>
          <w:szCs w:val="28"/>
          <w:lang w:val="en-US"/>
        </w:rPr>
        <w:lastRenderedPageBreak/>
        <w:t xml:space="preserve">            System</w:t>
      </w:r>
      <w:r w:rsidRPr="005E250A">
        <w:rPr>
          <w:bCs/>
          <w:iCs/>
          <w:color w:val="000000"/>
          <w:sz w:val="28"/>
          <w:szCs w:val="28"/>
        </w:rPr>
        <w:t>.</w:t>
      </w:r>
      <w:r w:rsidRPr="005E250A">
        <w:rPr>
          <w:bCs/>
          <w:iCs/>
          <w:color w:val="000000"/>
          <w:sz w:val="28"/>
          <w:szCs w:val="28"/>
          <w:lang w:val="en-US"/>
        </w:rPr>
        <w:t>out</w:t>
      </w:r>
      <w:r w:rsidRPr="005E250A">
        <w:rPr>
          <w:bCs/>
          <w:iCs/>
          <w:color w:val="000000"/>
          <w:sz w:val="28"/>
          <w:szCs w:val="28"/>
        </w:rPr>
        <w:t>.</w:t>
      </w:r>
      <w:r w:rsidRPr="005E250A">
        <w:rPr>
          <w:bCs/>
          <w:iCs/>
          <w:color w:val="000000"/>
          <w:sz w:val="28"/>
          <w:szCs w:val="28"/>
          <w:lang w:val="en-US"/>
        </w:rPr>
        <w:t>println</w:t>
      </w:r>
      <w:r w:rsidRPr="005E250A">
        <w:rPr>
          <w:bCs/>
          <w:iCs/>
          <w:color w:val="000000"/>
          <w:sz w:val="28"/>
          <w:szCs w:val="28"/>
        </w:rPr>
        <w:t xml:space="preserve">("Ошибка при выполнении метода1 " + </w:t>
      </w:r>
      <w:r w:rsidRPr="005E250A">
        <w:rPr>
          <w:bCs/>
          <w:iCs/>
          <w:color w:val="000000"/>
          <w:sz w:val="28"/>
          <w:szCs w:val="28"/>
          <w:lang w:val="en-US"/>
        </w:rPr>
        <w:t>e</w:t>
      </w:r>
      <w:r w:rsidRPr="005E250A">
        <w:rPr>
          <w:bCs/>
          <w:iCs/>
          <w:color w:val="000000"/>
          <w:sz w:val="28"/>
          <w:szCs w:val="28"/>
        </w:rPr>
        <w:t>);</w:t>
      </w:r>
    </w:p>
    <w:p w:rsidR="00015D4E" w:rsidRPr="005E250A" w:rsidRDefault="00015D4E" w:rsidP="00015D4E">
      <w:pPr>
        <w:pStyle w:val="ad"/>
        <w:shd w:val="clear" w:color="auto" w:fill="FFFFFF"/>
        <w:ind w:firstLine="567"/>
        <w:contextualSpacing/>
        <w:jc w:val="both"/>
        <w:rPr>
          <w:bCs/>
          <w:iCs/>
          <w:color w:val="000000"/>
          <w:sz w:val="28"/>
          <w:szCs w:val="28"/>
        </w:rPr>
      </w:pPr>
      <w:r w:rsidRPr="005E250A">
        <w:rPr>
          <w:bCs/>
          <w:iCs/>
          <w:color w:val="000000"/>
          <w:sz w:val="28"/>
          <w:szCs w:val="28"/>
        </w:rPr>
        <w:t xml:space="preserve">        }</w:t>
      </w:r>
    </w:p>
    <w:p w:rsidR="00015D4E" w:rsidRPr="005E250A" w:rsidRDefault="00015D4E" w:rsidP="00015D4E">
      <w:pPr>
        <w:pStyle w:val="ad"/>
        <w:shd w:val="clear" w:color="auto" w:fill="FFFFFF"/>
        <w:ind w:firstLine="567"/>
        <w:contextualSpacing/>
        <w:jc w:val="both"/>
        <w:rPr>
          <w:bCs/>
          <w:iCs/>
          <w:color w:val="000000"/>
          <w:sz w:val="28"/>
          <w:szCs w:val="28"/>
        </w:rPr>
      </w:pPr>
      <w:r w:rsidRPr="005E250A">
        <w:rPr>
          <w:bCs/>
          <w:iCs/>
          <w:color w:val="000000"/>
          <w:sz w:val="28"/>
          <w:szCs w:val="28"/>
        </w:rPr>
        <w:t xml:space="preserve">        </w:t>
      </w:r>
      <w:r w:rsidRPr="005E250A">
        <w:rPr>
          <w:bCs/>
          <w:iCs/>
          <w:color w:val="000000"/>
          <w:sz w:val="28"/>
          <w:szCs w:val="28"/>
          <w:lang w:val="en-US"/>
        </w:rPr>
        <w:t>metod</w:t>
      </w:r>
      <w:r w:rsidRPr="005E250A">
        <w:rPr>
          <w:bCs/>
          <w:iCs/>
          <w:color w:val="000000"/>
          <w:sz w:val="28"/>
          <w:szCs w:val="28"/>
        </w:rPr>
        <w:t>2();</w:t>
      </w:r>
    </w:p>
    <w:p w:rsidR="00015D4E" w:rsidRPr="005E250A" w:rsidRDefault="00015D4E" w:rsidP="00015D4E">
      <w:pPr>
        <w:pStyle w:val="ad"/>
        <w:shd w:val="clear" w:color="auto" w:fill="FFFFFF"/>
        <w:ind w:firstLine="567"/>
        <w:contextualSpacing/>
        <w:jc w:val="both"/>
        <w:rPr>
          <w:bCs/>
          <w:iCs/>
          <w:color w:val="000000"/>
          <w:sz w:val="28"/>
          <w:szCs w:val="28"/>
        </w:rPr>
      </w:pPr>
      <w:r w:rsidRPr="005E250A">
        <w:rPr>
          <w:bCs/>
          <w:iCs/>
          <w:color w:val="000000"/>
          <w:sz w:val="28"/>
          <w:szCs w:val="28"/>
        </w:rPr>
        <w:t xml:space="preserve">    }</w:t>
      </w:r>
    </w:p>
    <w:p w:rsidR="00015D4E" w:rsidRPr="005E250A" w:rsidRDefault="00015D4E" w:rsidP="00015D4E">
      <w:pPr>
        <w:pStyle w:val="ad"/>
        <w:shd w:val="clear" w:color="auto" w:fill="FFFFFF"/>
        <w:spacing w:after="0"/>
        <w:ind w:firstLine="567"/>
        <w:contextualSpacing/>
        <w:jc w:val="both"/>
        <w:rPr>
          <w:bCs/>
          <w:iCs/>
          <w:color w:val="000000"/>
          <w:sz w:val="28"/>
          <w:szCs w:val="28"/>
        </w:rPr>
      </w:pPr>
      <w:r w:rsidRPr="005E250A">
        <w:rPr>
          <w:bCs/>
          <w:iCs/>
          <w:color w:val="000000"/>
          <w:sz w:val="28"/>
          <w:szCs w:val="28"/>
        </w:rPr>
        <w:t>}</w:t>
      </w:r>
    </w:p>
    <w:p w:rsidR="009E3DEE" w:rsidRPr="005E250A" w:rsidRDefault="00CC7648" w:rsidP="009E3DEE">
      <w:pPr>
        <w:pStyle w:val="ad"/>
        <w:shd w:val="clear" w:color="auto" w:fill="FFFFFF"/>
        <w:spacing w:after="0"/>
        <w:ind w:firstLine="567"/>
        <w:contextualSpacing/>
        <w:jc w:val="both"/>
        <w:rPr>
          <w:color w:val="000000"/>
          <w:sz w:val="28"/>
          <w:szCs w:val="28"/>
        </w:rPr>
      </w:pPr>
      <w:r w:rsidRPr="005E250A">
        <w:rPr>
          <w:color w:val="000000"/>
          <w:sz w:val="28"/>
          <w:szCs w:val="28"/>
        </w:rPr>
        <w:t xml:space="preserve">В первом методе исключение сгенерировано вручную, но, не смотря на это, блок finally все равно выполнился. </w:t>
      </w:r>
      <w:r w:rsidR="009E3DEE" w:rsidRPr="005E250A">
        <w:rPr>
          <w:color w:val="000000"/>
          <w:sz w:val="28"/>
          <w:szCs w:val="28"/>
        </w:rPr>
        <w:t>Во втором методе выход из метода осуществлен при помощи return, но блок finally все равно выполнился. В результате выполнения данной программы получили:</w:t>
      </w:r>
    </w:p>
    <w:p w:rsidR="009E3DEE" w:rsidRPr="005E250A" w:rsidRDefault="009E3DEE" w:rsidP="009E3DEE">
      <w:pPr>
        <w:pStyle w:val="ad"/>
        <w:shd w:val="clear" w:color="auto" w:fill="FFFFFF"/>
        <w:spacing w:after="0"/>
        <w:ind w:firstLine="567"/>
        <w:contextualSpacing/>
        <w:jc w:val="both"/>
        <w:rPr>
          <w:color w:val="000000"/>
          <w:sz w:val="28"/>
          <w:szCs w:val="28"/>
        </w:rPr>
      </w:pPr>
      <w:r w:rsidRPr="005E250A">
        <w:rPr>
          <w:color w:val="000000"/>
          <w:sz w:val="28"/>
          <w:szCs w:val="28"/>
        </w:rPr>
        <w:t>Metod1 run</w:t>
      </w:r>
    </w:p>
    <w:p w:rsidR="009E3DEE" w:rsidRPr="005E250A" w:rsidRDefault="009E3DEE" w:rsidP="009E3DEE">
      <w:pPr>
        <w:pStyle w:val="3"/>
        <w:shd w:val="clear" w:color="auto" w:fill="FFFFFF"/>
        <w:spacing w:before="0" w:beforeAutospacing="0" w:after="0" w:afterAutospacing="0"/>
        <w:ind w:firstLine="567"/>
        <w:contextualSpacing/>
        <w:jc w:val="both"/>
        <w:rPr>
          <w:b w:val="0"/>
          <w:bCs w:val="0"/>
          <w:color w:val="000000"/>
          <w:sz w:val="28"/>
          <w:szCs w:val="28"/>
        </w:rPr>
      </w:pPr>
      <w:r w:rsidRPr="005E250A">
        <w:rPr>
          <w:b w:val="0"/>
          <w:bCs w:val="0"/>
          <w:color w:val="000000"/>
          <w:sz w:val="28"/>
          <w:szCs w:val="28"/>
        </w:rPr>
        <w:t>Metod1 stop</w:t>
      </w:r>
    </w:p>
    <w:p w:rsidR="009E3DEE" w:rsidRPr="005E250A" w:rsidRDefault="009E3DEE" w:rsidP="009E3DEE">
      <w:pPr>
        <w:pStyle w:val="3"/>
        <w:shd w:val="clear" w:color="auto" w:fill="FFFFFF"/>
        <w:ind w:firstLine="567"/>
        <w:contextualSpacing/>
        <w:jc w:val="both"/>
        <w:rPr>
          <w:b w:val="0"/>
          <w:bCs w:val="0"/>
          <w:color w:val="000000"/>
          <w:sz w:val="28"/>
          <w:szCs w:val="28"/>
        </w:rPr>
      </w:pPr>
      <w:r w:rsidRPr="005E250A">
        <w:rPr>
          <w:b w:val="0"/>
          <w:bCs w:val="0"/>
          <w:color w:val="000000"/>
          <w:sz w:val="28"/>
          <w:szCs w:val="28"/>
        </w:rPr>
        <w:t>Ошибка при выполнении метода1 java.lang.ArithmeticException: Demo</w:t>
      </w:r>
    </w:p>
    <w:p w:rsidR="009E3DEE" w:rsidRPr="005E250A" w:rsidRDefault="009E3DEE" w:rsidP="009E3DEE">
      <w:pPr>
        <w:pStyle w:val="3"/>
        <w:shd w:val="clear" w:color="auto" w:fill="FFFFFF"/>
        <w:ind w:firstLine="567"/>
        <w:contextualSpacing/>
        <w:jc w:val="both"/>
        <w:rPr>
          <w:b w:val="0"/>
          <w:bCs w:val="0"/>
          <w:color w:val="000000"/>
          <w:sz w:val="28"/>
          <w:szCs w:val="28"/>
        </w:rPr>
      </w:pPr>
      <w:r w:rsidRPr="005E250A">
        <w:rPr>
          <w:b w:val="0"/>
          <w:bCs w:val="0"/>
          <w:color w:val="000000"/>
          <w:sz w:val="28"/>
          <w:szCs w:val="28"/>
        </w:rPr>
        <w:t>Metod2 run</w:t>
      </w:r>
    </w:p>
    <w:p w:rsidR="009E3DEE" w:rsidRPr="005E250A" w:rsidRDefault="009E3DEE" w:rsidP="009E3DEE">
      <w:pPr>
        <w:pStyle w:val="3"/>
        <w:shd w:val="clear" w:color="auto" w:fill="FFFFFF"/>
        <w:spacing w:before="0" w:beforeAutospacing="0" w:after="0" w:afterAutospacing="0"/>
        <w:ind w:firstLine="567"/>
        <w:contextualSpacing/>
        <w:jc w:val="both"/>
        <w:rPr>
          <w:b w:val="0"/>
          <w:bCs w:val="0"/>
          <w:color w:val="000000"/>
          <w:sz w:val="28"/>
          <w:szCs w:val="28"/>
        </w:rPr>
      </w:pPr>
      <w:r w:rsidRPr="005E250A">
        <w:rPr>
          <w:b w:val="0"/>
          <w:bCs w:val="0"/>
          <w:color w:val="000000"/>
          <w:sz w:val="28"/>
          <w:szCs w:val="28"/>
        </w:rPr>
        <w:t>Metod2 stop</w:t>
      </w:r>
    </w:p>
    <w:p w:rsidR="009E3DEE" w:rsidRPr="005E250A" w:rsidRDefault="009E3DEE" w:rsidP="009E3DEE">
      <w:pPr>
        <w:pStyle w:val="3"/>
        <w:shd w:val="clear" w:color="auto" w:fill="FFFFFF"/>
        <w:spacing w:before="0" w:beforeAutospacing="0" w:after="0" w:afterAutospacing="0"/>
        <w:ind w:firstLine="567"/>
        <w:contextualSpacing/>
        <w:jc w:val="both"/>
        <w:rPr>
          <w:b w:val="0"/>
          <w:color w:val="000000"/>
          <w:sz w:val="28"/>
          <w:szCs w:val="28"/>
        </w:rPr>
      </w:pPr>
    </w:p>
    <w:p w:rsidR="009E3DEE" w:rsidRPr="005E250A" w:rsidRDefault="009E3DEE" w:rsidP="009E3DEE">
      <w:pPr>
        <w:pStyle w:val="3"/>
        <w:shd w:val="clear" w:color="auto" w:fill="FFFFFF"/>
        <w:spacing w:before="0" w:beforeAutospacing="0" w:after="0" w:afterAutospacing="0"/>
        <w:ind w:firstLine="567"/>
        <w:contextualSpacing/>
        <w:jc w:val="both"/>
        <w:rPr>
          <w:color w:val="000000"/>
          <w:sz w:val="28"/>
          <w:szCs w:val="28"/>
        </w:rPr>
      </w:pPr>
      <w:r w:rsidRPr="005E250A">
        <w:rPr>
          <w:color w:val="000000"/>
          <w:sz w:val="28"/>
          <w:szCs w:val="28"/>
        </w:rPr>
        <w:t xml:space="preserve">Тема 4.9 </w:t>
      </w:r>
      <w:r w:rsidR="00F76E30" w:rsidRPr="005E250A">
        <w:rPr>
          <w:color w:val="000000"/>
          <w:sz w:val="28"/>
          <w:szCs w:val="28"/>
        </w:rPr>
        <w:t>По</w:t>
      </w:r>
      <w:r w:rsidRPr="005E250A">
        <w:rPr>
          <w:color w:val="000000"/>
          <w:sz w:val="28"/>
          <w:szCs w:val="28"/>
        </w:rPr>
        <w:t>томки</w:t>
      </w:r>
      <w:r w:rsidR="00F76E30" w:rsidRPr="005E250A">
        <w:rPr>
          <w:color w:val="000000"/>
          <w:sz w:val="28"/>
          <w:szCs w:val="28"/>
        </w:rPr>
        <w:t xml:space="preserve"> </w:t>
      </w:r>
      <w:r w:rsidR="00F76E30" w:rsidRPr="005E250A">
        <w:rPr>
          <w:color w:val="000000"/>
          <w:sz w:val="28"/>
          <w:szCs w:val="28"/>
          <w:lang w:val="en-US"/>
        </w:rPr>
        <w:t>Exception</w:t>
      </w:r>
      <w:r w:rsidRPr="005E250A">
        <w:rPr>
          <w:color w:val="000000"/>
          <w:sz w:val="28"/>
          <w:szCs w:val="28"/>
        </w:rPr>
        <w:t xml:space="preserve"> или написание своих классов ошибок</w:t>
      </w:r>
    </w:p>
    <w:p w:rsidR="00F76E30" w:rsidRPr="005E250A" w:rsidRDefault="00F76E30" w:rsidP="009E3DEE">
      <w:pPr>
        <w:pStyle w:val="3"/>
        <w:shd w:val="clear" w:color="auto" w:fill="FFFFFF"/>
        <w:spacing w:before="0" w:beforeAutospacing="0" w:after="0" w:afterAutospacing="0"/>
        <w:ind w:firstLine="567"/>
        <w:contextualSpacing/>
        <w:jc w:val="both"/>
        <w:rPr>
          <w:b w:val="0"/>
          <w:color w:val="000000"/>
          <w:sz w:val="28"/>
          <w:szCs w:val="28"/>
        </w:rPr>
      </w:pPr>
      <w:r w:rsidRPr="005E250A">
        <w:rPr>
          <w:b w:val="0"/>
          <w:color w:val="000000"/>
          <w:sz w:val="28"/>
          <w:szCs w:val="28"/>
        </w:rPr>
        <w:t xml:space="preserve"> </w:t>
      </w:r>
    </w:p>
    <w:p w:rsidR="00F76E30" w:rsidRPr="005E250A" w:rsidRDefault="00F76E30" w:rsidP="00F76E30">
      <w:pPr>
        <w:pStyle w:val="ad"/>
        <w:shd w:val="clear" w:color="auto" w:fill="FFFFFF"/>
        <w:spacing w:after="0"/>
        <w:ind w:firstLine="567"/>
        <w:contextualSpacing/>
        <w:jc w:val="both"/>
        <w:rPr>
          <w:color w:val="000000"/>
          <w:sz w:val="28"/>
          <w:szCs w:val="28"/>
        </w:rPr>
      </w:pPr>
      <w:r w:rsidRPr="005E250A">
        <w:rPr>
          <w:color w:val="000000"/>
          <w:sz w:val="28"/>
          <w:szCs w:val="28"/>
        </w:rPr>
        <w:t xml:space="preserve">Только подклассы класса </w:t>
      </w:r>
      <w:r w:rsidRPr="005E250A">
        <w:rPr>
          <w:color w:val="000000"/>
          <w:sz w:val="28"/>
          <w:szCs w:val="28"/>
          <w:lang w:val="en-US"/>
        </w:rPr>
        <w:t>Throwable</w:t>
      </w:r>
      <w:r w:rsidRPr="005E250A">
        <w:rPr>
          <w:color w:val="000000"/>
          <w:sz w:val="28"/>
          <w:szCs w:val="28"/>
        </w:rPr>
        <w:t xml:space="preserve"> могут быть возбуждены или пере</w:t>
      </w:r>
      <w:r w:rsidRPr="005E250A">
        <w:rPr>
          <w:color w:val="000000"/>
          <w:sz w:val="28"/>
          <w:szCs w:val="28"/>
        </w:rPr>
        <w:softHyphen/>
        <w:t>хвачены. Простые типы – int, char и т.п., а также классы, не являю</w:t>
      </w:r>
      <w:r w:rsidRPr="005E250A">
        <w:rPr>
          <w:color w:val="000000"/>
          <w:sz w:val="28"/>
          <w:szCs w:val="28"/>
        </w:rPr>
        <w:softHyphen/>
        <w:t>щиеся подклассами Throwable, например, String и Object, использоваться в качестве исключений не могут. Наиболее общий путь для использова</w:t>
      </w:r>
      <w:r w:rsidRPr="005E250A">
        <w:rPr>
          <w:color w:val="000000"/>
          <w:sz w:val="28"/>
          <w:szCs w:val="28"/>
        </w:rPr>
        <w:softHyphen/>
        <w:t>ния исключений – создание своих собственных подклассов класса Ex</w:t>
      </w:r>
      <w:r w:rsidRPr="005E250A">
        <w:rPr>
          <w:color w:val="000000"/>
          <w:sz w:val="28"/>
          <w:szCs w:val="28"/>
        </w:rPr>
        <w:softHyphen/>
        <w:t xml:space="preserve">ception. Ниже приведена программа, в которой объявлен новый подкласс класса Exception. </w:t>
      </w:r>
    </w:p>
    <w:p w:rsidR="00807078" w:rsidRPr="005E250A" w:rsidRDefault="007654D4" w:rsidP="00F76E30">
      <w:pPr>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4.10</w:t>
      </w:r>
    </w:p>
    <w:p w:rsidR="007654D4" w:rsidRPr="005E250A" w:rsidRDefault="007654D4" w:rsidP="007654D4">
      <w:pPr>
        <w:ind w:firstLine="567"/>
        <w:contextualSpacing/>
        <w:jc w:val="both"/>
        <w:rPr>
          <w:sz w:val="28"/>
          <w:szCs w:val="28"/>
          <w:lang w:val="en-US"/>
        </w:rPr>
      </w:pPr>
      <w:r w:rsidRPr="005E250A">
        <w:rPr>
          <w:sz w:val="28"/>
          <w:szCs w:val="28"/>
          <w:lang w:val="en-US"/>
        </w:rPr>
        <w:t>public class OverrangeTenException extends Exception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private int x;</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public OverrangeTenException(int x)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this.x = x;</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@Override</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public String toString() {</w:t>
      </w:r>
    </w:p>
    <w:p w:rsidR="007654D4" w:rsidRPr="005E250A" w:rsidRDefault="007654D4" w:rsidP="007654D4">
      <w:pPr>
        <w:ind w:firstLine="567"/>
        <w:contextualSpacing/>
        <w:jc w:val="both"/>
        <w:rPr>
          <w:sz w:val="28"/>
          <w:szCs w:val="28"/>
        </w:rPr>
      </w:pPr>
      <w:r w:rsidRPr="005E250A">
        <w:rPr>
          <w:sz w:val="28"/>
          <w:szCs w:val="28"/>
          <w:lang w:val="en-US"/>
        </w:rPr>
        <w:t xml:space="preserve">        </w:t>
      </w:r>
      <w:r w:rsidRPr="005E250A">
        <w:rPr>
          <w:sz w:val="28"/>
          <w:szCs w:val="28"/>
        </w:rPr>
        <w:t>return "Значение переменной превысило 10: x=" + x;</w:t>
      </w:r>
    </w:p>
    <w:p w:rsidR="007654D4" w:rsidRPr="005E250A" w:rsidRDefault="007654D4" w:rsidP="007654D4">
      <w:pPr>
        <w:ind w:firstLine="567"/>
        <w:contextualSpacing/>
        <w:jc w:val="both"/>
        <w:rPr>
          <w:sz w:val="28"/>
          <w:szCs w:val="28"/>
          <w:lang w:val="en-US"/>
        </w:rPr>
      </w:pPr>
      <w:r w:rsidRPr="005E250A">
        <w:rPr>
          <w:sz w:val="28"/>
          <w:szCs w:val="28"/>
        </w:rPr>
        <w:t xml:space="preserve">    </w:t>
      </w:r>
      <w:r w:rsidRPr="005E250A">
        <w:rPr>
          <w:sz w:val="28"/>
          <w:szCs w:val="28"/>
          <w:lang w:val="en-US"/>
        </w:rPr>
        <w:t>}</w:t>
      </w:r>
    </w:p>
    <w:p w:rsidR="007654D4" w:rsidRPr="005E250A" w:rsidRDefault="007654D4" w:rsidP="007654D4">
      <w:pPr>
        <w:ind w:firstLine="567"/>
        <w:contextualSpacing/>
        <w:jc w:val="both"/>
        <w:rPr>
          <w:sz w:val="28"/>
          <w:szCs w:val="28"/>
          <w:lang w:val="en-US"/>
        </w:rPr>
      </w:pPr>
      <w:r w:rsidRPr="005E250A">
        <w:rPr>
          <w:sz w:val="28"/>
          <w:szCs w:val="28"/>
          <w:lang w:val="en-US"/>
        </w:rPr>
        <w:t>}</w:t>
      </w:r>
    </w:p>
    <w:p w:rsidR="007654D4" w:rsidRPr="005E250A" w:rsidRDefault="007654D4" w:rsidP="007654D4">
      <w:pPr>
        <w:ind w:firstLine="567"/>
        <w:contextualSpacing/>
        <w:jc w:val="both"/>
        <w:rPr>
          <w:sz w:val="28"/>
          <w:szCs w:val="28"/>
          <w:lang w:val="en-US"/>
        </w:rPr>
      </w:pPr>
      <w:r w:rsidRPr="005E250A">
        <w:rPr>
          <w:sz w:val="28"/>
          <w:szCs w:val="28"/>
          <w:lang w:val="en-US"/>
        </w:rPr>
        <w:t>public class Main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public static void main(String[] args)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int x = 0;</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for (int i = 0; i &lt; 5; i++)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try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x = (int) (Math.random() * 20);</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if (x &gt; 10)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throw new OverrangeTenException(x);</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System.out.println("x=" + x);</w:t>
      </w:r>
    </w:p>
    <w:p w:rsidR="007654D4" w:rsidRPr="005E250A" w:rsidRDefault="007654D4" w:rsidP="007654D4">
      <w:pPr>
        <w:ind w:firstLine="567"/>
        <w:contextualSpacing/>
        <w:jc w:val="both"/>
        <w:rPr>
          <w:sz w:val="28"/>
          <w:szCs w:val="28"/>
          <w:lang w:val="en-US"/>
        </w:rPr>
      </w:pPr>
      <w:r w:rsidRPr="005E250A">
        <w:rPr>
          <w:sz w:val="28"/>
          <w:szCs w:val="28"/>
          <w:lang w:val="en-US"/>
        </w:rPr>
        <w:t xml:space="preserve">            } catch (OverrangeTenException ex) {</w:t>
      </w:r>
    </w:p>
    <w:p w:rsidR="007654D4" w:rsidRPr="005E250A" w:rsidRDefault="007654D4" w:rsidP="007654D4">
      <w:pPr>
        <w:ind w:firstLine="567"/>
        <w:contextualSpacing/>
        <w:jc w:val="both"/>
        <w:rPr>
          <w:sz w:val="28"/>
          <w:szCs w:val="28"/>
          <w:lang w:val="en-US"/>
        </w:rPr>
      </w:pPr>
      <w:r w:rsidRPr="005E250A">
        <w:rPr>
          <w:sz w:val="28"/>
          <w:szCs w:val="28"/>
          <w:lang w:val="en-US"/>
        </w:rPr>
        <w:lastRenderedPageBreak/>
        <w:t xml:space="preserve">                System.out.println(ex);</w:t>
      </w:r>
    </w:p>
    <w:p w:rsidR="007654D4" w:rsidRPr="005E250A" w:rsidRDefault="007654D4" w:rsidP="007654D4">
      <w:pPr>
        <w:ind w:firstLine="567"/>
        <w:contextualSpacing/>
        <w:jc w:val="both"/>
        <w:rPr>
          <w:sz w:val="28"/>
          <w:szCs w:val="28"/>
        </w:rPr>
      </w:pPr>
      <w:r w:rsidRPr="005E250A">
        <w:rPr>
          <w:sz w:val="28"/>
          <w:szCs w:val="28"/>
          <w:lang w:val="en-US"/>
        </w:rPr>
        <w:t xml:space="preserve">            </w:t>
      </w:r>
      <w:r w:rsidRPr="005E250A">
        <w:rPr>
          <w:sz w:val="28"/>
          <w:szCs w:val="28"/>
        </w:rPr>
        <w:t>}</w:t>
      </w:r>
    </w:p>
    <w:p w:rsidR="007654D4" w:rsidRPr="005E250A" w:rsidRDefault="007654D4" w:rsidP="007654D4">
      <w:pPr>
        <w:ind w:firstLine="567"/>
        <w:contextualSpacing/>
        <w:jc w:val="both"/>
        <w:rPr>
          <w:sz w:val="28"/>
          <w:szCs w:val="28"/>
        </w:rPr>
      </w:pPr>
      <w:r w:rsidRPr="005E250A">
        <w:rPr>
          <w:sz w:val="28"/>
          <w:szCs w:val="28"/>
        </w:rPr>
        <w:t xml:space="preserve">        }</w:t>
      </w:r>
    </w:p>
    <w:p w:rsidR="007654D4" w:rsidRPr="005E250A" w:rsidRDefault="007654D4" w:rsidP="007654D4">
      <w:pPr>
        <w:ind w:firstLine="567"/>
        <w:contextualSpacing/>
        <w:jc w:val="both"/>
        <w:rPr>
          <w:sz w:val="28"/>
          <w:szCs w:val="28"/>
        </w:rPr>
      </w:pPr>
      <w:r w:rsidRPr="005E250A">
        <w:rPr>
          <w:sz w:val="28"/>
          <w:szCs w:val="28"/>
        </w:rPr>
        <w:t xml:space="preserve">    }</w:t>
      </w:r>
    </w:p>
    <w:p w:rsidR="007654D4" w:rsidRPr="005E250A" w:rsidRDefault="007654D4" w:rsidP="007654D4">
      <w:pPr>
        <w:ind w:firstLine="567"/>
        <w:contextualSpacing/>
        <w:jc w:val="both"/>
        <w:rPr>
          <w:sz w:val="28"/>
          <w:szCs w:val="28"/>
        </w:rPr>
      </w:pPr>
      <w:r w:rsidRPr="005E250A">
        <w:rPr>
          <w:sz w:val="28"/>
          <w:szCs w:val="28"/>
        </w:rPr>
        <w:t>}</w:t>
      </w:r>
    </w:p>
    <w:p w:rsidR="007654D4" w:rsidRPr="005E250A" w:rsidRDefault="007654D4" w:rsidP="007654D4">
      <w:pPr>
        <w:ind w:firstLine="567"/>
        <w:contextualSpacing/>
        <w:jc w:val="both"/>
        <w:rPr>
          <w:sz w:val="28"/>
          <w:szCs w:val="28"/>
        </w:rPr>
      </w:pPr>
    </w:p>
    <w:p w:rsidR="007654D4" w:rsidRPr="005E250A" w:rsidRDefault="007654D4" w:rsidP="007654D4">
      <w:pPr>
        <w:ind w:firstLine="567"/>
        <w:contextualSpacing/>
        <w:jc w:val="both"/>
        <w:rPr>
          <w:sz w:val="28"/>
          <w:szCs w:val="28"/>
        </w:rPr>
      </w:pPr>
      <w:r w:rsidRPr="005E250A">
        <w:rPr>
          <w:sz w:val="28"/>
          <w:szCs w:val="28"/>
        </w:rPr>
        <w:t xml:space="preserve">В данном примере создан собственный класс ошибок, как потомок класса </w:t>
      </w:r>
      <w:r w:rsidRPr="005E250A">
        <w:rPr>
          <w:sz w:val="28"/>
          <w:szCs w:val="28"/>
          <w:lang w:val="en-US"/>
        </w:rPr>
        <w:t>Exception</w:t>
      </w:r>
      <w:r w:rsidRPr="005E250A">
        <w:rPr>
          <w:sz w:val="28"/>
          <w:szCs w:val="28"/>
        </w:rPr>
        <w:t xml:space="preserve">. В случае, если значение переменной превышает значение 10, то выбрасываем исключение. Свое исключение нужно отловить блоком </w:t>
      </w:r>
      <w:r w:rsidRPr="005E250A">
        <w:rPr>
          <w:sz w:val="28"/>
          <w:szCs w:val="28"/>
          <w:lang w:val="en-US"/>
        </w:rPr>
        <w:t>catch</w:t>
      </w:r>
      <w:r w:rsidRPr="005E250A">
        <w:rPr>
          <w:sz w:val="28"/>
          <w:szCs w:val="28"/>
        </w:rPr>
        <w:t xml:space="preserve"> (</w:t>
      </w:r>
      <w:r w:rsidRPr="005E250A">
        <w:rPr>
          <w:sz w:val="28"/>
          <w:szCs w:val="28"/>
          <w:lang w:val="en-US"/>
        </w:rPr>
        <w:t>OverrangeTenException</w:t>
      </w:r>
      <w:r w:rsidRPr="005E250A">
        <w:rPr>
          <w:sz w:val="28"/>
          <w:szCs w:val="28"/>
        </w:rPr>
        <w:t xml:space="preserve"> </w:t>
      </w:r>
      <w:r w:rsidRPr="005E250A">
        <w:rPr>
          <w:sz w:val="28"/>
          <w:szCs w:val="28"/>
          <w:lang w:val="en-US"/>
        </w:rPr>
        <w:t>ex</w:t>
      </w:r>
      <w:r w:rsidRPr="005E250A">
        <w:rPr>
          <w:sz w:val="28"/>
          <w:szCs w:val="28"/>
        </w:rPr>
        <w:t>), иначе программа остановится.</w:t>
      </w:r>
    </w:p>
    <w:p w:rsidR="007654D4" w:rsidRPr="005E250A" w:rsidRDefault="007654D4" w:rsidP="007654D4">
      <w:pPr>
        <w:ind w:firstLine="567"/>
        <w:contextualSpacing/>
        <w:jc w:val="both"/>
        <w:rPr>
          <w:sz w:val="28"/>
          <w:szCs w:val="28"/>
        </w:rPr>
      </w:pPr>
      <w:r w:rsidRPr="005E250A">
        <w:rPr>
          <w:sz w:val="28"/>
          <w:szCs w:val="28"/>
        </w:rPr>
        <w:t>В ходе выполнения данной программы получили:</w:t>
      </w:r>
    </w:p>
    <w:p w:rsidR="007654D4" w:rsidRPr="005E250A" w:rsidRDefault="007654D4" w:rsidP="007654D4">
      <w:pPr>
        <w:ind w:firstLine="567"/>
        <w:contextualSpacing/>
        <w:jc w:val="both"/>
        <w:rPr>
          <w:sz w:val="28"/>
          <w:szCs w:val="28"/>
        </w:rPr>
      </w:pPr>
      <w:r w:rsidRPr="005E250A">
        <w:rPr>
          <w:sz w:val="28"/>
          <w:szCs w:val="28"/>
        </w:rPr>
        <w:t>x=9</w:t>
      </w:r>
    </w:p>
    <w:p w:rsidR="007654D4" w:rsidRPr="005E250A" w:rsidRDefault="007654D4" w:rsidP="007654D4">
      <w:pPr>
        <w:ind w:firstLine="567"/>
        <w:contextualSpacing/>
        <w:jc w:val="both"/>
        <w:rPr>
          <w:sz w:val="28"/>
          <w:szCs w:val="28"/>
        </w:rPr>
      </w:pPr>
      <w:r w:rsidRPr="005E250A">
        <w:rPr>
          <w:sz w:val="28"/>
          <w:szCs w:val="28"/>
        </w:rPr>
        <w:t>Значение переменной превысило 10: x=13</w:t>
      </w:r>
    </w:p>
    <w:p w:rsidR="007654D4" w:rsidRPr="005E250A" w:rsidRDefault="007654D4" w:rsidP="007654D4">
      <w:pPr>
        <w:ind w:firstLine="567"/>
        <w:contextualSpacing/>
        <w:jc w:val="both"/>
        <w:rPr>
          <w:sz w:val="28"/>
          <w:szCs w:val="28"/>
        </w:rPr>
      </w:pPr>
      <w:r w:rsidRPr="005E250A">
        <w:rPr>
          <w:sz w:val="28"/>
          <w:szCs w:val="28"/>
        </w:rPr>
        <w:t>x=5</w:t>
      </w:r>
    </w:p>
    <w:p w:rsidR="007654D4" w:rsidRPr="005E250A" w:rsidRDefault="007654D4" w:rsidP="007654D4">
      <w:pPr>
        <w:ind w:firstLine="567"/>
        <w:contextualSpacing/>
        <w:jc w:val="both"/>
        <w:rPr>
          <w:sz w:val="28"/>
          <w:szCs w:val="28"/>
        </w:rPr>
      </w:pPr>
      <w:r w:rsidRPr="005E250A">
        <w:rPr>
          <w:sz w:val="28"/>
          <w:szCs w:val="28"/>
        </w:rPr>
        <w:t>Значение переменной превысило 10: x=11</w:t>
      </w:r>
    </w:p>
    <w:p w:rsidR="007654D4" w:rsidRPr="005E250A" w:rsidRDefault="007654D4" w:rsidP="007654D4">
      <w:pPr>
        <w:ind w:firstLine="567"/>
        <w:contextualSpacing/>
        <w:jc w:val="both"/>
        <w:rPr>
          <w:sz w:val="28"/>
          <w:szCs w:val="28"/>
        </w:rPr>
      </w:pPr>
      <w:r w:rsidRPr="005E250A">
        <w:rPr>
          <w:sz w:val="28"/>
          <w:szCs w:val="28"/>
        </w:rPr>
        <w:t>x=0</w:t>
      </w:r>
    </w:p>
    <w:p w:rsidR="00597460" w:rsidRPr="005E250A" w:rsidRDefault="00597460" w:rsidP="00597460">
      <w:pPr>
        <w:ind w:firstLine="567"/>
        <w:contextualSpacing/>
        <w:jc w:val="both"/>
        <w:rPr>
          <w:sz w:val="28"/>
          <w:szCs w:val="28"/>
        </w:rPr>
      </w:pPr>
    </w:p>
    <w:p w:rsidR="00597460" w:rsidRPr="005E250A" w:rsidRDefault="00597460" w:rsidP="00597460">
      <w:pPr>
        <w:ind w:firstLine="567"/>
        <w:contextualSpacing/>
        <w:jc w:val="both"/>
        <w:rPr>
          <w:b/>
          <w:sz w:val="28"/>
          <w:szCs w:val="28"/>
        </w:rPr>
      </w:pPr>
      <w:r w:rsidRPr="005E250A">
        <w:rPr>
          <w:b/>
          <w:sz w:val="28"/>
          <w:szCs w:val="28"/>
        </w:rPr>
        <w:t>Задание:</w:t>
      </w:r>
    </w:p>
    <w:p w:rsidR="00597460" w:rsidRPr="005E250A" w:rsidRDefault="00597460" w:rsidP="00597460">
      <w:pPr>
        <w:ind w:firstLine="567"/>
        <w:contextualSpacing/>
        <w:jc w:val="both"/>
        <w:rPr>
          <w:sz w:val="28"/>
          <w:szCs w:val="28"/>
        </w:rPr>
      </w:pPr>
      <w:r w:rsidRPr="005E250A">
        <w:rPr>
          <w:sz w:val="28"/>
          <w:szCs w:val="28"/>
        </w:rPr>
        <w:t xml:space="preserve">Доработайте первое задание к главе 3. Создайте свое исключение </w:t>
      </w:r>
      <w:r w:rsidRPr="005E250A">
        <w:rPr>
          <w:sz w:val="28"/>
          <w:szCs w:val="28"/>
          <w:lang w:val="en-US"/>
        </w:rPr>
        <w:t>S</w:t>
      </w:r>
      <w:r w:rsidRPr="005E250A">
        <w:rPr>
          <w:sz w:val="28"/>
          <w:szCs w:val="28"/>
        </w:rPr>
        <w:t>ize</w:t>
      </w:r>
      <w:r w:rsidRPr="005E250A">
        <w:rPr>
          <w:sz w:val="28"/>
          <w:szCs w:val="28"/>
          <w:lang w:val="en-US"/>
        </w:rPr>
        <w:t>M</w:t>
      </w:r>
      <w:r w:rsidRPr="005E250A">
        <w:rPr>
          <w:sz w:val="28"/>
          <w:szCs w:val="28"/>
        </w:rPr>
        <w:t>ismatch</w:t>
      </w:r>
      <w:r w:rsidRPr="005E250A">
        <w:rPr>
          <w:sz w:val="28"/>
          <w:szCs w:val="28"/>
          <w:lang w:val="en-US"/>
        </w:rPr>
        <w:t>Exceprion</w:t>
      </w:r>
      <w:r w:rsidRPr="005E250A">
        <w:rPr>
          <w:sz w:val="28"/>
          <w:szCs w:val="28"/>
        </w:rPr>
        <w:t>(несовпадение размеров) и обработайте его.</w:t>
      </w: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7654D4">
      <w:pPr>
        <w:ind w:firstLine="567"/>
        <w:contextualSpacing/>
        <w:jc w:val="both"/>
        <w:rPr>
          <w:sz w:val="28"/>
          <w:szCs w:val="28"/>
        </w:rPr>
      </w:pPr>
    </w:p>
    <w:p w:rsidR="00C36312" w:rsidRPr="005E250A" w:rsidRDefault="00C36312" w:rsidP="00C36312">
      <w:pPr>
        <w:ind w:firstLine="567"/>
        <w:contextualSpacing/>
        <w:jc w:val="both"/>
        <w:rPr>
          <w:b/>
          <w:bCs/>
          <w:sz w:val="28"/>
          <w:szCs w:val="28"/>
        </w:rPr>
      </w:pPr>
      <w:r w:rsidRPr="005E250A">
        <w:rPr>
          <w:b/>
          <w:bCs/>
          <w:sz w:val="28"/>
          <w:szCs w:val="28"/>
        </w:rPr>
        <w:lastRenderedPageBreak/>
        <w:t>Выводы к главе:</w:t>
      </w:r>
    </w:p>
    <w:p w:rsidR="00C36312" w:rsidRPr="005E250A" w:rsidRDefault="00C36312" w:rsidP="00C36312">
      <w:pPr>
        <w:ind w:firstLine="567"/>
        <w:contextualSpacing/>
        <w:jc w:val="both"/>
        <w:rPr>
          <w:bCs/>
          <w:i/>
          <w:sz w:val="28"/>
          <w:szCs w:val="28"/>
        </w:rPr>
      </w:pPr>
    </w:p>
    <w:p w:rsidR="00C36312" w:rsidRPr="005E250A" w:rsidRDefault="00C36312" w:rsidP="00C36312">
      <w:pPr>
        <w:numPr>
          <w:ilvl w:val="0"/>
          <w:numId w:val="18"/>
        </w:numPr>
        <w:ind w:left="0" w:firstLine="567"/>
        <w:jc w:val="both"/>
        <w:rPr>
          <w:i/>
          <w:sz w:val="28"/>
          <w:szCs w:val="28"/>
        </w:rPr>
      </w:pPr>
      <w:r w:rsidRPr="005E250A">
        <w:rPr>
          <w:i/>
          <w:sz w:val="28"/>
          <w:szCs w:val="28"/>
        </w:rPr>
        <w:t>Исключение – это объект одного из классов потомков Throwable</w:t>
      </w:r>
    </w:p>
    <w:p w:rsidR="00C36312" w:rsidRPr="005E250A" w:rsidRDefault="00C36312" w:rsidP="00C36312">
      <w:pPr>
        <w:numPr>
          <w:ilvl w:val="0"/>
          <w:numId w:val="18"/>
        </w:numPr>
        <w:ind w:left="0" w:firstLine="567"/>
        <w:jc w:val="both"/>
        <w:rPr>
          <w:i/>
          <w:sz w:val="28"/>
          <w:szCs w:val="28"/>
        </w:rPr>
      </w:pPr>
      <w:r w:rsidRPr="005E250A">
        <w:rPr>
          <w:i/>
          <w:sz w:val="28"/>
          <w:szCs w:val="28"/>
        </w:rPr>
        <w:t>Исключение необходимо отловить, до того как оно попадет в список системных ошибок и программа остановится</w:t>
      </w:r>
    </w:p>
    <w:p w:rsidR="00C36312" w:rsidRPr="005E250A" w:rsidRDefault="00C36312" w:rsidP="00C36312">
      <w:pPr>
        <w:numPr>
          <w:ilvl w:val="0"/>
          <w:numId w:val="18"/>
        </w:numPr>
        <w:ind w:left="0" w:firstLine="567"/>
        <w:jc w:val="both"/>
        <w:rPr>
          <w:i/>
          <w:sz w:val="28"/>
          <w:szCs w:val="28"/>
        </w:rPr>
      </w:pPr>
      <w:r w:rsidRPr="005E250A">
        <w:rPr>
          <w:i/>
          <w:sz w:val="28"/>
          <w:szCs w:val="28"/>
        </w:rPr>
        <w:t xml:space="preserve">Для обработки исключений в языке </w:t>
      </w:r>
      <w:r w:rsidRPr="005E250A">
        <w:rPr>
          <w:i/>
          <w:sz w:val="28"/>
          <w:szCs w:val="28"/>
          <w:lang w:val="en-US"/>
        </w:rPr>
        <w:t>Java</w:t>
      </w:r>
      <w:r w:rsidRPr="005E250A">
        <w:rPr>
          <w:i/>
          <w:sz w:val="28"/>
          <w:szCs w:val="28"/>
        </w:rPr>
        <w:t xml:space="preserve"> предусмотрено пять ключевых слов: </w:t>
      </w:r>
      <w:r w:rsidRPr="005E250A">
        <w:rPr>
          <w:i/>
          <w:sz w:val="28"/>
          <w:szCs w:val="28"/>
          <w:lang w:val="en-US"/>
        </w:rPr>
        <w:t>try</w:t>
      </w:r>
      <w:r w:rsidRPr="005E250A">
        <w:rPr>
          <w:i/>
          <w:sz w:val="28"/>
          <w:szCs w:val="28"/>
        </w:rPr>
        <w:t xml:space="preserve">, </w:t>
      </w:r>
      <w:r w:rsidRPr="005E250A">
        <w:rPr>
          <w:i/>
          <w:sz w:val="28"/>
          <w:szCs w:val="28"/>
          <w:lang w:val="en-US"/>
        </w:rPr>
        <w:t>catch</w:t>
      </w:r>
      <w:r w:rsidRPr="005E250A">
        <w:rPr>
          <w:i/>
          <w:sz w:val="28"/>
          <w:szCs w:val="28"/>
        </w:rPr>
        <w:t xml:space="preserve">, </w:t>
      </w:r>
      <w:r w:rsidRPr="005E250A">
        <w:rPr>
          <w:i/>
          <w:sz w:val="28"/>
          <w:szCs w:val="28"/>
          <w:lang w:val="en-US"/>
        </w:rPr>
        <w:t>throw</w:t>
      </w:r>
      <w:r w:rsidRPr="005E250A">
        <w:rPr>
          <w:i/>
          <w:sz w:val="28"/>
          <w:szCs w:val="28"/>
        </w:rPr>
        <w:t xml:space="preserve">, </w:t>
      </w:r>
      <w:r w:rsidRPr="005E250A">
        <w:rPr>
          <w:i/>
          <w:sz w:val="28"/>
          <w:szCs w:val="28"/>
          <w:lang w:val="en-US"/>
        </w:rPr>
        <w:t>throws</w:t>
      </w:r>
      <w:r w:rsidRPr="005E250A">
        <w:rPr>
          <w:i/>
          <w:sz w:val="28"/>
          <w:szCs w:val="28"/>
        </w:rPr>
        <w:t xml:space="preserve"> и </w:t>
      </w:r>
      <w:r w:rsidRPr="005E250A">
        <w:rPr>
          <w:i/>
          <w:sz w:val="28"/>
          <w:szCs w:val="28"/>
          <w:lang w:val="en-US"/>
        </w:rPr>
        <w:t>finally</w:t>
      </w:r>
      <w:r w:rsidRPr="005E250A">
        <w:rPr>
          <w:i/>
          <w:sz w:val="28"/>
          <w:szCs w:val="28"/>
        </w:rPr>
        <w:t>.</w:t>
      </w:r>
    </w:p>
    <w:p w:rsidR="00C36312" w:rsidRPr="005E250A" w:rsidRDefault="00C36312" w:rsidP="00C36312">
      <w:pPr>
        <w:numPr>
          <w:ilvl w:val="0"/>
          <w:numId w:val="18"/>
        </w:numPr>
        <w:ind w:left="0" w:firstLine="567"/>
        <w:jc w:val="both"/>
        <w:rPr>
          <w:i/>
          <w:sz w:val="28"/>
          <w:szCs w:val="28"/>
        </w:rPr>
      </w:pPr>
      <w:r w:rsidRPr="005E250A">
        <w:rPr>
          <w:i/>
          <w:sz w:val="28"/>
          <w:szCs w:val="28"/>
        </w:rPr>
        <w:t xml:space="preserve"> Код, в котором необходимо отслеживать ошибки помещается в блок </w:t>
      </w:r>
      <w:r w:rsidRPr="005E250A">
        <w:rPr>
          <w:i/>
          <w:sz w:val="28"/>
          <w:szCs w:val="28"/>
          <w:lang w:val="en-US"/>
        </w:rPr>
        <w:t>try</w:t>
      </w:r>
      <w:r w:rsidRPr="005E250A">
        <w:rPr>
          <w:i/>
          <w:sz w:val="28"/>
          <w:szCs w:val="28"/>
        </w:rPr>
        <w:t>.</w:t>
      </w:r>
    </w:p>
    <w:p w:rsidR="00C36312" w:rsidRPr="005E250A" w:rsidRDefault="00C36312" w:rsidP="00C36312">
      <w:pPr>
        <w:ind w:left="567" w:firstLine="567"/>
        <w:rPr>
          <w:i/>
          <w:sz w:val="28"/>
          <w:szCs w:val="28"/>
        </w:rPr>
      </w:pPr>
      <w:r w:rsidRPr="005E250A">
        <w:rPr>
          <w:i/>
          <w:sz w:val="28"/>
          <w:szCs w:val="28"/>
          <w:lang w:val="en-US"/>
        </w:rPr>
        <w:t>try</w:t>
      </w:r>
      <w:r w:rsidRPr="005E250A">
        <w:rPr>
          <w:i/>
          <w:sz w:val="28"/>
          <w:szCs w:val="28"/>
        </w:rPr>
        <w:t>{</w:t>
      </w:r>
    </w:p>
    <w:p w:rsidR="00C36312" w:rsidRPr="005E250A" w:rsidRDefault="00C36312" w:rsidP="00C36312">
      <w:pPr>
        <w:ind w:left="567" w:firstLine="567"/>
        <w:rPr>
          <w:i/>
          <w:sz w:val="28"/>
          <w:szCs w:val="28"/>
        </w:rPr>
      </w:pPr>
      <w:r w:rsidRPr="005E250A">
        <w:rPr>
          <w:i/>
          <w:sz w:val="28"/>
          <w:szCs w:val="28"/>
        </w:rPr>
        <w:t>//код, в котором могут возникнуть ошибки</w:t>
      </w:r>
    </w:p>
    <w:p w:rsidR="00C36312" w:rsidRPr="005E250A" w:rsidRDefault="00C36312" w:rsidP="00C36312">
      <w:pPr>
        <w:ind w:left="567" w:firstLine="567"/>
        <w:rPr>
          <w:i/>
          <w:sz w:val="28"/>
          <w:szCs w:val="28"/>
        </w:rPr>
      </w:pPr>
      <w:r w:rsidRPr="005E250A">
        <w:rPr>
          <w:i/>
          <w:sz w:val="28"/>
          <w:szCs w:val="28"/>
          <w:lang w:val="en-US"/>
        </w:rPr>
        <w:t>}</w:t>
      </w:r>
    </w:p>
    <w:p w:rsidR="00C36312" w:rsidRPr="005E250A" w:rsidRDefault="00C36312" w:rsidP="00C36312">
      <w:pPr>
        <w:pStyle w:val="af2"/>
        <w:numPr>
          <w:ilvl w:val="0"/>
          <w:numId w:val="30"/>
        </w:numPr>
        <w:ind w:left="0" w:firstLine="567"/>
        <w:rPr>
          <w:i/>
          <w:sz w:val="28"/>
          <w:szCs w:val="28"/>
        </w:rPr>
      </w:pPr>
      <w:r w:rsidRPr="005E250A">
        <w:rPr>
          <w:i/>
          <w:sz w:val="28"/>
          <w:szCs w:val="28"/>
        </w:rPr>
        <w:t xml:space="preserve">Блок  </w:t>
      </w:r>
      <w:r w:rsidRPr="005E250A">
        <w:rPr>
          <w:i/>
          <w:sz w:val="28"/>
          <w:szCs w:val="28"/>
          <w:lang w:val="en-US"/>
        </w:rPr>
        <w:t>try</w:t>
      </w:r>
      <w:r w:rsidRPr="005E250A">
        <w:rPr>
          <w:i/>
          <w:sz w:val="28"/>
          <w:szCs w:val="28"/>
        </w:rPr>
        <w:t xml:space="preserve"> нельзя написать без блока </w:t>
      </w:r>
      <w:r w:rsidRPr="005E250A">
        <w:rPr>
          <w:i/>
          <w:sz w:val="28"/>
          <w:szCs w:val="28"/>
          <w:lang w:val="en-US"/>
        </w:rPr>
        <w:t>catch</w:t>
      </w:r>
      <w:r w:rsidRPr="005E250A">
        <w:rPr>
          <w:i/>
          <w:sz w:val="28"/>
          <w:szCs w:val="28"/>
        </w:rPr>
        <w:t xml:space="preserve"> и/или </w:t>
      </w:r>
      <w:r w:rsidRPr="005E250A">
        <w:rPr>
          <w:i/>
          <w:sz w:val="28"/>
          <w:szCs w:val="28"/>
          <w:lang w:val="en-US"/>
        </w:rPr>
        <w:t>finally</w:t>
      </w:r>
      <w:r w:rsidRPr="005E250A">
        <w:rPr>
          <w:i/>
          <w:sz w:val="28"/>
          <w:szCs w:val="28"/>
        </w:rPr>
        <w:t>.</w:t>
      </w:r>
    </w:p>
    <w:p w:rsidR="00C36312" w:rsidRPr="005E250A" w:rsidRDefault="00C36312" w:rsidP="00C36312">
      <w:pPr>
        <w:pStyle w:val="af2"/>
        <w:numPr>
          <w:ilvl w:val="0"/>
          <w:numId w:val="30"/>
        </w:numPr>
        <w:ind w:left="0" w:firstLine="567"/>
        <w:rPr>
          <w:i/>
          <w:sz w:val="28"/>
          <w:szCs w:val="28"/>
        </w:rPr>
      </w:pPr>
      <w:r w:rsidRPr="005E250A">
        <w:rPr>
          <w:i/>
          <w:sz w:val="28"/>
          <w:szCs w:val="28"/>
        </w:rPr>
        <w:t xml:space="preserve">Блок </w:t>
      </w:r>
      <w:r w:rsidRPr="005E250A">
        <w:rPr>
          <w:i/>
          <w:sz w:val="28"/>
          <w:szCs w:val="28"/>
          <w:lang w:val="en-US"/>
        </w:rPr>
        <w:t>catch</w:t>
      </w:r>
      <w:r w:rsidRPr="005E250A">
        <w:rPr>
          <w:i/>
          <w:sz w:val="28"/>
          <w:szCs w:val="28"/>
        </w:rPr>
        <w:t xml:space="preserve"> (если он есть) размещается после блока </w:t>
      </w:r>
      <w:r w:rsidRPr="005E250A">
        <w:rPr>
          <w:i/>
          <w:sz w:val="28"/>
          <w:szCs w:val="28"/>
          <w:lang w:val="en-US"/>
        </w:rPr>
        <w:t>try</w:t>
      </w:r>
    </w:p>
    <w:p w:rsidR="00C36312" w:rsidRPr="005E250A" w:rsidRDefault="00C36312" w:rsidP="00C36312">
      <w:pPr>
        <w:pStyle w:val="af2"/>
        <w:ind w:left="567" w:firstLine="567"/>
        <w:rPr>
          <w:i/>
          <w:sz w:val="28"/>
          <w:szCs w:val="28"/>
        </w:rPr>
      </w:pPr>
      <w:r w:rsidRPr="005E250A">
        <w:rPr>
          <w:i/>
          <w:sz w:val="28"/>
          <w:szCs w:val="28"/>
        </w:rPr>
        <w:t>try{</w:t>
      </w:r>
    </w:p>
    <w:p w:rsidR="00C36312" w:rsidRPr="005E250A" w:rsidRDefault="00C36312" w:rsidP="00C36312">
      <w:pPr>
        <w:pStyle w:val="af2"/>
        <w:ind w:left="567" w:firstLine="567"/>
        <w:rPr>
          <w:i/>
          <w:sz w:val="28"/>
          <w:szCs w:val="28"/>
        </w:rPr>
      </w:pPr>
      <w:r w:rsidRPr="005E250A">
        <w:rPr>
          <w:i/>
          <w:sz w:val="28"/>
          <w:szCs w:val="28"/>
        </w:rPr>
        <w:t>}</w:t>
      </w:r>
    </w:p>
    <w:p w:rsidR="00C36312" w:rsidRPr="005E250A" w:rsidRDefault="00C36312" w:rsidP="00C36312">
      <w:pPr>
        <w:pStyle w:val="af2"/>
        <w:ind w:left="567" w:firstLine="567"/>
        <w:rPr>
          <w:i/>
          <w:sz w:val="28"/>
          <w:szCs w:val="28"/>
        </w:rPr>
      </w:pPr>
      <w:r w:rsidRPr="005E250A">
        <w:rPr>
          <w:i/>
          <w:sz w:val="28"/>
          <w:szCs w:val="28"/>
        </w:rPr>
        <w:t xml:space="preserve"> catch (Тип_ошибки переменная) {</w:t>
      </w:r>
    </w:p>
    <w:p w:rsidR="00C36312" w:rsidRPr="005E250A" w:rsidRDefault="00C36312" w:rsidP="00C36312">
      <w:pPr>
        <w:pStyle w:val="af2"/>
        <w:ind w:left="567" w:firstLine="567"/>
        <w:rPr>
          <w:i/>
          <w:sz w:val="28"/>
          <w:szCs w:val="28"/>
        </w:rPr>
      </w:pPr>
      <w:r w:rsidRPr="005E250A">
        <w:rPr>
          <w:i/>
          <w:sz w:val="28"/>
          <w:szCs w:val="28"/>
        </w:rPr>
        <w:t xml:space="preserve">  //обработка ошибки</w:t>
      </w:r>
    </w:p>
    <w:p w:rsidR="00C36312" w:rsidRPr="005E250A" w:rsidRDefault="00C36312" w:rsidP="00C36312">
      <w:pPr>
        <w:pStyle w:val="af2"/>
        <w:ind w:left="567" w:firstLine="567"/>
        <w:rPr>
          <w:i/>
          <w:sz w:val="28"/>
          <w:szCs w:val="28"/>
        </w:rPr>
      </w:pPr>
      <w:r w:rsidRPr="005E250A">
        <w:rPr>
          <w:i/>
          <w:sz w:val="28"/>
          <w:szCs w:val="28"/>
        </w:rPr>
        <w:t>}</w:t>
      </w:r>
    </w:p>
    <w:p w:rsidR="00C36312" w:rsidRPr="005E250A" w:rsidRDefault="00C36312" w:rsidP="00C36312">
      <w:pPr>
        <w:pStyle w:val="af2"/>
        <w:numPr>
          <w:ilvl w:val="0"/>
          <w:numId w:val="32"/>
        </w:numPr>
        <w:ind w:left="0" w:firstLine="567"/>
        <w:rPr>
          <w:i/>
          <w:sz w:val="28"/>
          <w:szCs w:val="28"/>
        </w:rPr>
      </w:pPr>
      <w:r w:rsidRPr="005E250A">
        <w:rPr>
          <w:i/>
          <w:sz w:val="28"/>
          <w:szCs w:val="28"/>
        </w:rPr>
        <w:t xml:space="preserve">Блок </w:t>
      </w:r>
      <w:r w:rsidRPr="005E250A">
        <w:rPr>
          <w:i/>
          <w:sz w:val="28"/>
          <w:szCs w:val="28"/>
          <w:lang w:val="en-US"/>
        </w:rPr>
        <w:t>finally</w:t>
      </w:r>
      <w:r w:rsidRPr="005E250A">
        <w:rPr>
          <w:i/>
          <w:sz w:val="28"/>
          <w:szCs w:val="28"/>
        </w:rPr>
        <w:t xml:space="preserve">(если он есть)  размещается после блока/блоков </w:t>
      </w:r>
      <w:r w:rsidRPr="005E250A">
        <w:rPr>
          <w:i/>
          <w:sz w:val="28"/>
          <w:szCs w:val="28"/>
          <w:lang w:val="en-US"/>
        </w:rPr>
        <w:t>catch</w:t>
      </w:r>
      <w:r w:rsidRPr="005E250A">
        <w:rPr>
          <w:i/>
          <w:sz w:val="28"/>
          <w:szCs w:val="28"/>
        </w:rPr>
        <w:t xml:space="preserve">, если он ест, или сразу после блока </w:t>
      </w:r>
      <w:r w:rsidRPr="005E250A">
        <w:rPr>
          <w:i/>
          <w:sz w:val="28"/>
          <w:szCs w:val="28"/>
          <w:lang w:val="en-US"/>
        </w:rPr>
        <w:t>try</w:t>
      </w:r>
    </w:p>
    <w:p w:rsidR="00C36312" w:rsidRPr="005E250A" w:rsidRDefault="00C36312" w:rsidP="00C36312">
      <w:pPr>
        <w:ind w:left="1069"/>
        <w:rPr>
          <w:i/>
          <w:sz w:val="28"/>
          <w:szCs w:val="28"/>
        </w:rPr>
      </w:pPr>
      <w:r w:rsidRPr="005E250A">
        <w:rPr>
          <w:i/>
          <w:sz w:val="28"/>
          <w:szCs w:val="28"/>
        </w:rPr>
        <w:t>try{</w:t>
      </w:r>
    </w:p>
    <w:p w:rsidR="00C36312" w:rsidRPr="005E250A" w:rsidRDefault="00C36312" w:rsidP="00C36312">
      <w:pPr>
        <w:ind w:left="1069"/>
        <w:rPr>
          <w:i/>
          <w:sz w:val="28"/>
          <w:szCs w:val="28"/>
        </w:rPr>
      </w:pPr>
      <w:r w:rsidRPr="005E250A">
        <w:rPr>
          <w:i/>
          <w:sz w:val="28"/>
          <w:szCs w:val="28"/>
        </w:rPr>
        <w:t>}</w:t>
      </w:r>
    </w:p>
    <w:p w:rsidR="00C36312" w:rsidRPr="005E250A" w:rsidRDefault="00C36312" w:rsidP="00C36312">
      <w:pPr>
        <w:pStyle w:val="af2"/>
        <w:ind w:left="567"/>
        <w:rPr>
          <w:i/>
          <w:sz w:val="28"/>
          <w:szCs w:val="28"/>
        </w:rPr>
      </w:pPr>
      <w:r w:rsidRPr="005E250A">
        <w:rPr>
          <w:i/>
          <w:sz w:val="28"/>
          <w:szCs w:val="28"/>
        </w:rPr>
        <w:t xml:space="preserve">      //  catch (Тип_ошибки1 переменная) {</w:t>
      </w:r>
    </w:p>
    <w:p w:rsidR="00C36312" w:rsidRPr="005E250A" w:rsidRDefault="00C36312" w:rsidP="00C36312">
      <w:pPr>
        <w:pStyle w:val="af2"/>
        <w:ind w:left="567"/>
        <w:rPr>
          <w:i/>
          <w:sz w:val="28"/>
          <w:szCs w:val="28"/>
        </w:rPr>
      </w:pPr>
      <w:r w:rsidRPr="005E250A">
        <w:rPr>
          <w:i/>
          <w:sz w:val="28"/>
          <w:szCs w:val="28"/>
        </w:rPr>
        <w:t xml:space="preserve">     //        }</w:t>
      </w:r>
    </w:p>
    <w:p w:rsidR="00C36312" w:rsidRPr="005E250A" w:rsidRDefault="00C36312" w:rsidP="00C36312">
      <w:pPr>
        <w:pStyle w:val="af2"/>
        <w:ind w:left="567"/>
        <w:rPr>
          <w:i/>
          <w:sz w:val="28"/>
          <w:szCs w:val="28"/>
        </w:rPr>
      </w:pPr>
      <w:r w:rsidRPr="005E250A">
        <w:rPr>
          <w:i/>
          <w:sz w:val="28"/>
          <w:szCs w:val="28"/>
        </w:rPr>
        <w:t xml:space="preserve">    //  catch (Тип_ошибки2 переменная) {</w:t>
      </w:r>
    </w:p>
    <w:p w:rsidR="00C36312" w:rsidRPr="005E250A" w:rsidRDefault="00C36312" w:rsidP="00C36312">
      <w:pPr>
        <w:ind w:firstLine="567"/>
        <w:rPr>
          <w:i/>
          <w:sz w:val="28"/>
          <w:szCs w:val="28"/>
        </w:rPr>
      </w:pPr>
      <w:r w:rsidRPr="005E250A">
        <w:rPr>
          <w:i/>
          <w:sz w:val="28"/>
          <w:szCs w:val="28"/>
        </w:rPr>
        <w:t xml:space="preserve">    //        }</w:t>
      </w:r>
    </w:p>
    <w:p w:rsidR="00C36312" w:rsidRPr="005E250A" w:rsidRDefault="00C36312" w:rsidP="00C36312">
      <w:pPr>
        <w:ind w:left="1069"/>
        <w:rPr>
          <w:i/>
          <w:sz w:val="28"/>
          <w:szCs w:val="28"/>
        </w:rPr>
      </w:pPr>
      <w:r w:rsidRPr="005E250A">
        <w:rPr>
          <w:i/>
          <w:sz w:val="28"/>
          <w:szCs w:val="28"/>
        </w:rPr>
        <w:t xml:space="preserve"> finally {</w:t>
      </w:r>
    </w:p>
    <w:p w:rsidR="00C36312" w:rsidRPr="005E250A" w:rsidRDefault="00C36312" w:rsidP="00C36312">
      <w:pPr>
        <w:ind w:left="1069" w:firstLine="347"/>
        <w:rPr>
          <w:i/>
          <w:sz w:val="28"/>
          <w:szCs w:val="28"/>
        </w:rPr>
      </w:pPr>
      <w:r w:rsidRPr="005E250A">
        <w:rPr>
          <w:i/>
          <w:sz w:val="28"/>
          <w:szCs w:val="28"/>
        </w:rPr>
        <w:t>//код, который  выполняется всегда</w:t>
      </w:r>
    </w:p>
    <w:p w:rsidR="00C36312" w:rsidRPr="005E250A" w:rsidRDefault="00C36312" w:rsidP="00C36312">
      <w:pPr>
        <w:ind w:left="1069"/>
        <w:rPr>
          <w:i/>
          <w:sz w:val="28"/>
          <w:szCs w:val="28"/>
        </w:rPr>
      </w:pPr>
      <w:r w:rsidRPr="005E250A">
        <w:rPr>
          <w:i/>
          <w:sz w:val="28"/>
          <w:szCs w:val="28"/>
        </w:rPr>
        <w:t xml:space="preserve">}   </w:t>
      </w:r>
    </w:p>
    <w:p w:rsidR="00C36312" w:rsidRPr="005E250A" w:rsidRDefault="00C36312" w:rsidP="00C36312">
      <w:pPr>
        <w:pStyle w:val="af2"/>
        <w:numPr>
          <w:ilvl w:val="0"/>
          <w:numId w:val="18"/>
        </w:numPr>
        <w:ind w:left="0" w:firstLine="567"/>
        <w:rPr>
          <w:i/>
          <w:sz w:val="28"/>
          <w:szCs w:val="28"/>
        </w:rPr>
      </w:pPr>
      <w:r w:rsidRPr="005E250A">
        <w:rPr>
          <w:i/>
          <w:sz w:val="28"/>
          <w:szCs w:val="28"/>
        </w:rPr>
        <w:t xml:space="preserve"> Блок </w:t>
      </w:r>
      <w:r w:rsidRPr="005E250A">
        <w:rPr>
          <w:i/>
          <w:sz w:val="28"/>
          <w:szCs w:val="28"/>
          <w:lang w:val="en-US"/>
        </w:rPr>
        <w:t>catch</w:t>
      </w:r>
      <w:r w:rsidRPr="005E250A">
        <w:rPr>
          <w:i/>
          <w:sz w:val="28"/>
          <w:szCs w:val="28"/>
        </w:rPr>
        <w:t xml:space="preserve"> или  блок </w:t>
      </w:r>
      <w:r w:rsidRPr="005E250A">
        <w:rPr>
          <w:i/>
          <w:sz w:val="28"/>
          <w:szCs w:val="28"/>
          <w:lang w:val="en-US"/>
        </w:rPr>
        <w:t>finally</w:t>
      </w:r>
      <w:r w:rsidRPr="005E250A">
        <w:rPr>
          <w:i/>
          <w:sz w:val="28"/>
          <w:szCs w:val="28"/>
        </w:rPr>
        <w:t xml:space="preserve"> могут отсутствовать. Но не могут отсутствовать вместе!!!</w:t>
      </w:r>
    </w:p>
    <w:p w:rsidR="00C36312" w:rsidRPr="005E250A" w:rsidRDefault="00C36312" w:rsidP="00C36312">
      <w:pPr>
        <w:pStyle w:val="af2"/>
        <w:numPr>
          <w:ilvl w:val="0"/>
          <w:numId w:val="18"/>
        </w:numPr>
        <w:ind w:left="0" w:firstLine="567"/>
        <w:rPr>
          <w:i/>
          <w:sz w:val="28"/>
          <w:szCs w:val="28"/>
        </w:rPr>
      </w:pPr>
      <w:r w:rsidRPr="005E250A">
        <w:rPr>
          <w:i/>
          <w:sz w:val="28"/>
          <w:szCs w:val="28"/>
        </w:rPr>
        <w:t xml:space="preserve">Для генерации исключения используется </w:t>
      </w:r>
      <w:r w:rsidRPr="005E250A">
        <w:rPr>
          <w:i/>
          <w:sz w:val="28"/>
          <w:szCs w:val="28"/>
          <w:lang w:val="en-US"/>
        </w:rPr>
        <w:t>throw</w:t>
      </w:r>
    </w:p>
    <w:p w:rsidR="00C36312" w:rsidRPr="005E250A" w:rsidRDefault="00C36312" w:rsidP="00C36312">
      <w:pPr>
        <w:pStyle w:val="af2"/>
        <w:ind w:left="1275" w:firstLine="141"/>
        <w:rPr>
          <w:i/>
          <w:sz w:val="28"/>
          <w:szCs w:val="28"/>
        </w:rPr>
      </w:pPr>
      <w:r w:rsidRPr="005E250A">
        <w:rPr>
          <w:i/>
          <w:sz w:val="28"/>
          <w:szCs w:val="28"/>
        </w:rPr>
        <w:t>t</w:t>
      </w:r>
      <w:r w:rsidRPr="005E250A">
        <w:rPr>
          <w:i/>
          <w:sz w:val="28"/>
          <w:szCs w:val="28"/>
          <w:lang w:val="en-US"/>
        </w:rPr>
        <w:t>hrow</w:t>
      </w:r>
      <w:r w:rsidRPr="005E250A">
        <w:rPr>
          <w:i/>
          <w:sz w:val="28"/>
          <w:szCs w:val="28"/>
        </w:rPr>
        <w:t xml:space="preserve"> </w:t>
      </w:r>
      <w:r w:rsidRPr="005E250A">
        <w:rPr>
          <w:i/>
          <w:sz w:val="28"/>
          <w:szCs w:val="28"/>
          <w:lang w:val="en-US"/>
        </w:rPr>
        <w:t>new</w:t>
      </w:r>
      <w:r w:rsidRPr="005E250A">
        <w:rPr>
          <w:i/>
          <w:sz w:val="28"/>
          <w:szCs w:val="28"/>
        </w:rPr>
        <w:t xml:space="preserve"> Конструктор_исключения();</w:t>
      </w:r>
    </w:p>
    <w:p w:rsidR="00C36312" w:rsidRPr="005E250A" w:rsidRDefault="00C36312" w:rsidP="00C36312">
      <w:pPr>
        <w:pStyle w:val="af2"/>
        <w:numPr>
          <w:ilvl w:val="0"/>
          <w:numId w:val="18"/>
        </w:numPr>
        <w:ind w:left="0" w:firstLine="567"/>
        <w:rPr>
          <w:i/>
          <w:sz w:val="28"/>
          <w:szCs w:val="28"/>
        </w:rPr>
      </w:pPr>
      <w:r w:rsidRPr="005E250A">
        <w:rPr>
          <w:i/>
          <w:sz w:val="28"/>
          <w:szCs w:val="28"/>
        </w:rPr>
        <w:t>8. Сгенерированные исключения и исключения, возникшие в результате выполнения программы, обрабатываются совершенно одинаково.</w:t>
      </w:r>
    </w:p>
    <w:p w:rsidR="00C36312" w:rsidRPr="005E250A" w:rsidRDefault="00C36312" w:rsidP="00C36312">
      <w:pPr>
        <w:pStyle w:val="af2"/>
        <w:numPr>
          <w:ilvl w:val="0"/>
          <w:numId w:val="18"/>
        </w:numPr>
        <w:ind w:left="0" w:firstLine="567"/>
        <w:rPr>
          <w:i/>
          <w:sz w:val="28"/>
          <w:szCs w:val="28"/>
        </w:rPr>
      </w:pPr>
      <w:r w:rsidRPr="005E250A">
        <w:rPr>
          <w:i/>
          <w:sz w:val="28"/>
          <w:szCs w:val="28"/>
        </w:rPr>
        <w:t xml:space="preserve">9. Если метод не обрабатывает свои исключения, то используют ключевое слово </w:t>
      </w:r>
      <w:r w:rsidRPr="005E250A">
        <w:rPr>
          <w:i/>
          <w:sz w:val="28"/>
          <w:szCs w:val="28"/>
          <w:lang w:val="en-US"/>
        </w:rPr>
        <w:t>throws</w:t>
      </w:r>
      <w:r w:rsidRPr="005E250A">
        <w:rPr>
          <w:i/>
          <w:sz w:val="28"/>
          <w:szCs w:val="28"/>
        </w:rPr>
        <w:t xml:space="preserve">, после которого через запятую указывают, какие исключения могут возникнуть в методе. </w:t>
      </w:r>
    </w:p>
    <w:p w:rsidR="001F3064" w:rsidRPr="005E250A" w:rsidRDefault="001F3064" w:rsidP="001F3064">
      <w:pPr>
        <w:shd w:val="clear" w:color="auto" w:fill="FFFFFF"/>
        <w:ind w:firstLine="567"/>
        <w:jc w:val="both"/>
        <w:rPr>
          <w:bCs/>
          <w:i/>
          <w:iCs/>
          <w:color w:val="000000"/>
          <w:sz w:val="28"/>
          <w:szCs w:val="28"/>
        </w:rPr>
      </w:pPr>
      <w:r w:rsidRPr="005E250A">
        <w:rPr>
          <w:bCs/>
          <w:i/>
          <w:iCs/>
          <w:color w:val="000000"/>
          <w:sz w:val="28"/>
          <w:szCs w:val="28"/>
        </w:rPr>
        <w:t xml:space="preserve"> тип имя_метода(список аргументов) throws список_исключений {</w:t>
      </w:r>
    </w:p>
    <w:p w:rsidR="001F3064" w:rsidRPr="005E250A" w:rsidRDefault="001F3064" w:rsidP="001F3064">
      <w:pPr>
        <w:pStyle w:val="af2"/>
        <w:shd w:val="clear" w:color="auto" w:fill="FFFFFF"/>
        <w:ind w:left="1429"/>
        <w:jc w:val="both"/>
        <w:rPr>
          <w:bCs/>
          <w:i/>
          <w:iCs/>
          <w:color w:val="000000"/>
          <w:sz w:val="28"/>
          <w:szCs w:val="28"/>
        </w:rPr>
      </w:pPr>
      <w:r w:rsidRPr="005E250A">
        <w:rPr>
          <w:bCs/>
          <w:i/>
          <w:iCs/>
          <w:color w:val="000000"/>
          <w:sz w:val="28"/>
          <w:szCs w:val="28"/>
        </w:rPr>
        <w:t>//тело метода</w:t>
      </w:r>
    </w:p>
    <w:p w:rsidR="001F3064" w:rsidRPr="005E250A" w:rsidRDefault="001F3064" w:rsidP="001F3064">
      <w:pPr>
        <w:shd w:val="clear" w:color="auto" w:fill="FFFFFF"/>
        <w:ind w:firstLine="708"/>
        <w:jc w:val="both"/>
        <w:rPr>
          <w:color w:val="000000"/>
          <w:sz w:val="28"/>
          <w:szCs w:val="28"/>
        </w:rPr>
      </w:pPr>
      <w:r w:rsidRPr="005E250A">
        <w:rPr>
          <w:bCs/>
          <w:i/>
          <w:iCs/>
          <w:color w:val="000000"/>
          <w:sz w:val="28"/>
          <w:szCs w:val="28"/>
        </w:rPr>
        <w:t xml:space="preserve">} </w:t>
      </w:r>
    </w:p>
    <w:p w:rsidR="00C36312" w:rsidRPr="005E250A" w:rsidRDefault="00C36312" w:rsidP="007654D4">
      <w:pPr>
        <w:ind w:firstLine="567"/>
        <w:contextualSpacing/>
        <w:jc w:val="both"/>
        <w:rPr>
          <w:sz w:val="28"/>
          <w:szCs w:val="28"/>
        </w:rPr>
      </w:pPr>
    </w:p>
    <w:p w:rsidR="00597460" w:rsidRPr="005E250A" w:rsidRDefault="00597460" w:rsidP="007654D4">
      <w:pPr>
        <w:ind w:firstLine="567"/>
        <w:contextualSpacing/>
        <w:jc w:val="both"/>
        <w:rPr>
          <w:sz w:val="28"/>
          <w:szCs w:val="28"/>
        </w:rPr>
      </w:pPr>
    </w:p>
    <w:p w:rsidR="00597460" w:rsidRPr="005E250A" w:rsidRDefault="00597460" w:rsidP="00C06F60">
      <w:pPr>
        <w:ind w:firstLine="567"/>
        <w:contextualSpacing/>
        <w:jc w:val="both"/>
        <w:rPr>
          <w:b/>
          <w:caps/>
          <w:sz w:val="28"/>
          <w:szCs w:val="28"/>
        </w:rPr>
      </w:pPr>
      <w:r w:rsidRPr="005E250A">
        <w:rPr>
          <w:b/>
          <w:sz w:val="28"/>
          <w:szCs w:val="28"/>
        </w:rPr>
        <w:lastRenderedPageBreak/>
        <w:t xml:space="preserve">Глава 5 </w:t>
      </w:r>
      <w:r w:rsidRPr="005E250A">
        <w:rPr>
          <w:b/>
          <w:caps/>
          <w:sz w:val="28"/>
          <w:szCs w:val="28"/>
        </w:rPr>
        <w:t>Универсальные типы. КоллекциИ</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последнее время в языке </w:t>
      </w:r>
      <w:r w:rsidRPr="005E250A">
        <w:rPr>
          <w:sz w:val="28"/>
          <w:szCs w:val="28"/>
          <w:lang w:val="en-US"/>
        </w:rPr>
        <w:t>Java</w:t>
      </w:r>
      <w:r w:rsidRPr="005E250A">
        <w:rPr>
          <w:sz w:val="28"/>
          <w:szCs w:val="28"/>
        </w:rPr>
        <w:t xml:space="preserve"> было реализовано много новых возможностей. Все они очень полезны и расширяют сферу применения </w:t>
      </w:r>
      <w:r w:rsidRPr="005E250A">
        <w:rPr>
          <w:sz w:val="28"/>
          <w:szCs w:val="28"/>
          <w:lang w:val="en-US"/>
        </w:rPr>
        <w:t>Java</w:t>
      </w:r>
      <w:r w:rsidRPr="005E250A">
        <w:rPr>
          <w:sz w:val="28"/>
          <w:szCs w:val="28"/>
        </w:rPr>
        <w:t xml:space="preserve">, но на одной из них следует остановиться особо, так как она оказывает огромное влияние на язык в целом. Речь идет об универсальных типах Универсальные типы – это совершенно новая синтаксическая конструкция, появление которой вызвало существенные изменения во многих классах и методах базового </w:t>
      </w:r>
      <w:r w:rsidRPr="005E250A">
        <w:rPr>
          <w:sz w:val="28"/>
          <w:szCs w:val="28"/>
          <w:lang w:val="en-US"/>
        </w:rPr>
        <w:t>API</w:t>
      </w:r>
      <w:r w:rsidRPr="005E250A">
        <w:rPr>
          <w:sz w:val="28"/>
          <w:szCs w:val="28"/>
        </w:rPr>
        <w:t xml:space="preserve">. Не будет преувеличением сказать, что введение универсальных типов изменило сам язык </w:t>
      </w:r>
      <w:r w:rsidRPr="005E250A">
        <w:rPr>
          <w:sz w:val="28"/>
          <w:szCs w:val="28"/>
          <w:lang w:val="en-US"/>
        </w:rPr>
        <w:t>Java</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Универсальные типы – обширная тема. Каждый программист, использующий язык </w:t>
      </w:r>
      <w:r w:rsidRPr="005E250A">
        <w:rPr>
          <w:sz w:val="28"/>
          <w:szCs w:val="28"/>
          <w:lang w:val="en-US"/>
        </w:rPr>
        <w:t>Java</w:t>
      </w:r>
      <w:r w:rsidRPr="005E250A">
        <w:rPr>
          <w:sz w:val="28"/>
          <w:szCs w:val="28"/>
        </w:rPr>
        <w:t>, должен иметь хотя бы общее представление об этих средствах. На первый взгляд синтаксис универсальных типов может показаться непонятным, но не следует опускать руки. Использовать их достаточно просто. К тому времени, как вы закончите изучение данно</w:t>
      </w:r>
      <w:r w:rsidR="00C8788E" w:rsidRPr="005E250A">
        <w:rPr>
          <w:sz w:val="28"/>
          <w:szCs w:val="28"/>
        </w:rPr>
        <w:t>й</w:t>
      </w:r>
      <w:r w:rsidRPr="005E250A">
        <w:rPr>
          <w:sz w:val="28"/>
          <w:szCs w:val="28"/>
        </w:rPr>
        <w:t xml:space="preserve"> </w:t>
      </w:r>
      <w:r w:rsidR="00C8788E" w:rsidRPr="005E250A">
        <w:rPr>
          <w:sz w:val="28"/>
          <w:szCs w:val="28"/>
        </w:rPr>
        <w:t>главы</w:t>
      </w:r>
      <w:r w:rsidRPr="005E250A">
        <w:rPr>
          <w:sz w:val="28"/>
          <w:szCs w:val="28"/>
        </w:rPr>
        <w:t>, основные понятия будут вам не только знакомы, но и привычны, и вы сможете успешно применять универсальные типы в своих программах.</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Если вы используете версии </w:t>
      </w:r>
      <w:r w:rsidRPr="005E250A">
        <w:rPr>
          <w:sz w:val="28"/>
          <w:szCs w:val="28"/>
          <w:lang w:val="en-US"/>
        </w:rPr>
        <w:t>Java</w:t>
      </w:r>
      <w:r w:rsidRPr="005E250A">
        <w:rPr>
          <w:sz w:val="28"/>
          <w:szCs w:val="28"/>
        </w:rPr>
        <w:t xml:space="preserve">, предшествующие </w:t>
      </w:r>
      <w:r w:rsidRPr="005E250A">
        <w:rPr>
          <w:sz w:val="28"/>
          <w:szCs w:val="28"/>
          <w:lang w:val="en-US"/>
        </w:rPr>
        <w:t>J</w:t>
      </w:r>
      <w:r w:rsidRPr="005E250A">
        <w:rPr>
          <w:sz w:val="28"/>
          <w:szCs w:val="28"/>
        </w:rPr>
        <w:t>2</w:t>
      </w:r>
      <w:r w:rsidRPr="005E250A">
        <w:rPr>
          <w:sz w:val="28"/>
          <w:szCs w:val="28"/>
          <w:lang w:val="en-US"/>
        </w:rPr>
        <w:t>SE</w:t>
      </w:r>
      <w:r w:rsidRPr="005E250A">
        <w:rPr>
          <w:sz w:val="28"/>
          <w:szCs w:val="28"/>
        </w:rPr>
        <w:t xml:space="preserve"> 5, вы </w:t>
      </w:r>
      <w:r w:rsidR="00CC7648" w:rsidRPr="005E250A">
        <w:rPr>
          <w:sz w:val="28"/>
          <w:szCs w:val="28"/>
        </w:rPr>
        <w:t>не сможете</w:t>
      </w:r>
      <w:r w:rsidRPr="005E250A">
        <w:rPr>
          <w:sz w:val="28"/>
          <w:szCs w:val="28"/>
        </w:rPr>
        <w:t xml:space="preserve"> работать с универсальными типами.</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b/>
          <w:sz w:val="28"/>
          <w:szCs w:val="28"/>
        </w:rPr>
      </w:pPr>
      <w:r w:rsidRPr="005E250A">
        <w:rPr>
          <w:b/>
          <w:sz w:val="28"/>
          <w:szCs w:val="28"/>
        </w:rPr>
        <w:t>Тема 5.1 Общие сведения об универсальных типах</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По сути, универсальные типы должны были бы называться параметризованными типами. Они очень важны, поскольку позволяют создавать классы, интерфейсы и методы, для которых типы обрабатываемых данных передаются в качестве параметра. Классы, интерфейсы или методы, которые обрабатывают типы, передаваемые посредством параметров, называются </w:t>
      </w:r>
      <w:r w:rsidR="00CC7648" w:rsidRPr="005E250A">
        <w:rPr>
          <w:sz w:val="28"/>
          <w:szCs w:val="28"/>
        </w:rPr>
        <w:t>универсальными</w:t>
      </w:r>
      <w:r w:rsidRPr="005E250A">
        <w:rPr>
          <w:sz w:val="28"/>
          <w:szCs w:val="28"/>
        </w:rPr>
        <w:t>, например, можно говорить об универсальном классе или универсальном методе.</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Главное преимущество универсального кода состоит в том, что он автоматически настраивается на работу с нужным типом данных. Многие алгоритмы выполняются одинаково, независимо от того, к информации какого типа данных они должны быть применены. Например, быстрая сортировка не зависит от типа данных, в качестве которого можно использовать </w:t>
      </w:r>
      <w:r w:rsidRPr="005E250A">
        <w:rPr>
          <w:sz w:val="28"/>
          <w:szCs w:val="28"/>
          <w:lang w:val="en-US"/>
        </w:rPr>
        <w:t>Integer</w:t>
      </w:r>
      <w:r w:rsidRPr="005E250A">
        <w:rPr>
          <w:sz w:val="28"/>
          <w:szCs w:val="28"/>
        </w:rPr>
        <w:t xml:space="preserve">, </w:t>
      </w:r>
      <w:r w:rsidRPr="005E250A">
        <w:rPr>
          <w:sz w:val="28"/>
          <w:szCs w:val="28"/>
          <w:lang w:val="en-US"/>
        </w:rPr>
        <w:t>String</w:t>
      </w:r>
      <w:r w:rsidRPr="005E250A">
        <w:rPr>
          <w:sz w:val="28"/>
          <w:szCs w:val="28"/>
        </w:rPr>
        <w:t xml:space="preserve">, </w:t>
      </w:r>
      <w:r w:rsidRPr="005E250A">
        <w:rPr>
          <w:sz w:val="28"/>
          <w:szCs w:val="28"/>
          <w:lang w:val="en-US"/>
        </w:rPr>
        <w:t>Object</w:t>
      </w:r>
      <w:r w:rsidRPr="005E250A">
        <w:rPr>
          <w:sz w:val="28"/>
          <w:szCs w:val="28"/>
        </w:rPr>
        <w:t xml:space="preserve"> и даже </w:t>
      </w:r>
      <w:r w:rsidRPr="005E250A">
        <w:rPr>
          <w:sz w:val="28"/>
          <w:szCs w:val="28"/>
          <w:lang w:val="en-US"/>
        </w:rPr>
        <w:t>Thread</w:t>
      </w:r>
      <w:r w:rsidRPr="005E250A">
        <w:rPr>
          <w:sz w:val="28"/>
          <w:szCs w:val="28"/>
        </w:rPr>
        <w:t>. Используя универсальные типы, можно единожды реализовать алгоритм, а затем без труда применять его к любому типу данных.</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Как вы уже знаете, язык </w:t>
      </w:r>
      <w:r w:rsidRPr="005E250A">
        <w:rPr>
          <w:sz w:val="28"/>
          <w:szCs w:val="28"/>
          <w:lang w:val="en-US"/>
        </w:rPr>
        <w:t>Java</w:t>
      </w:r>
      <w:r w:rsidRPr="005E250A">
        <w:rPr>
          <w:sz w:val="28"/>
          <w:szCs w:val="28"/>
        </w:rPr>
        <w:t xml:space="preserve"> всегда давал возможность создавать классы, интерфейсы и методы, пригодные для обработки любых типов данных. Это достигалось за счет использования класса </w:t>
      </w:r>
      <w:r w:rsidRPr="005E250A">
        <w:rPr>
          <w:sz w:val="28"/>
          <w:szCs w:val="28"/>
          <w:lang w:val="en-US"/>
        </w:rPr>
        <w:t>Object</w:t>
      </w:r>
      <w:r w:rsidRPr="005E250A">
        <w:rPr>
          <w:sz w:val="28"/>
          <w:szCs w:val="28"/>
        </w:rPr>
        <w:t xml:space="preserve">. Поскольку </w:t>
      </w:r>
      <w:r w:rsidRPr="005E250A">
        <w:rPr>
          <w:sz w:val="28"/>
          <w:szCs w:val="28"/>
          <w:lang w:val="en-US"/>
        </w:rPr>
        <w:t>Object</w:t>
      </w:r>
      <w:r w:rsidRPr="005E250A">
        <w:rPr>
          <w:sz w:val="28"/>
          <w:szCs w:val="28"/>
        </w:rPr>
        <w:t xml:space="preserve"> является суперклассом для всех остальных классов, ссылка на </w:t>
      </w:r>
      <w:r w:rsidRPr="005E250A">
        <w:rPr>
          <w:sz w:val="28"/>
          <w:szCs w:val="28"/>
          <w:lang w:val="en-US"/>
        </w:rPr>
        <w:t>Object</w:t>
      </w:r>
      <w:r w:rsidRPr="005E250A">
        <w:rPr>
          <w:sz w:val="28"/>
          <w:szCs w:val="28"/>
        </w:rPr>
        <w:t xml:space="preserve"> может выступать в качестве ссылки на любой другой объект. Таким образом, до появления универсального кода для выполнения действий с любыми типами данных в классах, объектах и методах использовалась ссылка типа </w:t>
      </w:r>
      <w:r w:rsidRPr="005E250A">
        <w:rPr>
          <w:sz w:val="28"/>
          <w:szCs w:val="28"/>
          <w:lang w:val="en-US"/>
        </w:rPr>
        <w:t>Object</w:t>
      </w:r>
      <w:r w:rsidRPr="005E250A">
        <w:rPr>
          <w:sz w:val="28"/>
          <w:szCs w:val="28"/>
        </w:rPr>
        <w:t xml:space="preserve">. При этом возникала серьезная проблема, связанная с необходимостью </w:t>
      </w:r>
      <w:r w:rsidRPr="005E250A">
        <w:rPr>
          <w:sz w:val="28"/>
          <w:szCs w:val="28"/>
        </w:rPr>
        <w:lastRenderedPageBreak/>
        <w:t xml:space="preserve">явно преобразовывать </w:t>
      </w:r>
      <w:r w:rsidRPr="005E250A">
        <w:rPr>
          <w:sz w:val="28"/>
          <w:szCs w:val="28"/>
          <w:lang w:val="en-US"/>
        </w:rPr>
        <w:t>Object</w:t>
      </w:r>
      <w:r w:rsidRPr="005E250A">
        <w:rPr>
          <w:sz w:val="28"/>
          <w:szCs w:val="28"/>
        </w:rPr>
        <w:t xml:space="preserve"> в другой тип. Подобное преобразование часто становилось источником </w:t>
      </w:r>
      <w:r w:rsidR="00CC7648" w:rsidRPr="005E250A">
        <w:rPr>
          <w:sz w:val="28"/>
          <w:szCs w:val="28"/>
        </w:rPr>
        <w:t>ошибок</w:t>
      </w:r>
      <w:r w:rsidRPr="005E250A">
        <w:rPr>
          <w:sz w:val="28"/>
          <w:szCs w:val="28"/>
        </w:rPr>
        <w:t>. Универсальные типы повышают уровень безопасности при работе с данными, поскольку при этом все преобразования типов происходят неявно. Таким образом, универсальные типы повышают пригодность кода к повторному использованию.</w:t>
      </w:r>
    </w:p>
    <w:p w:rsidR="00262915" w:rsidRPr="005E250A" w:rsidRDefault="00262915" w:rsidP="00262915">
      <w:pPr>
        <w:autoSpaceDE w:val="0"/>
        <w:autoSpaceDN w:val="0"/>
        <w:adjustRightInd w:val="0"/>
        <w:ind w:firstLine="567"/>
        <w:jc w:val="both"/>
        <w:rPr>
          <w:sz w:val="28"/>
          <w:szCs w:val="28"/>
        </w:rPr>
      </w:pPr>
      <w:r w:rsidRPr="005E250A">
        <w:rPr>
          <w:sz w:val="28"/>
          <w:szCs w:val="28"/>
        </w:rPr>
        <w:t>Синтаксис объявления универсального класса выглядит так:</w:t>
      </w:r>
    </w:p>
    <w:p w:rsidR="00262915" w:rsidRPr="005E250A" w:rsidRDefault="00262915" w:rsidP="00262915">
      <w:pPr>
        <w:autoSpaceDE w:val="0"/>
        <w:autoSpaceDN w:val="0"/>
        <w:adjustRightInd w:val="0"/>
        <w:ind w:left="708" w:firstLine="708"/>
        <w:jc w:val="both"/>
        <w:rPr>
          <w:i/>
          <w:sz w:val="28"/>
          <w:szCs w:val="28"/>
        </w:rPr>
      </w:pPr>
      <w:r w:rsidRPr="005E250A">
        <w:rPr>
          <w:i/>
          <w:sz w:val="28"/>
          <w:szCs w:val="28"/>
          <w:lang w:val="en-US"/>
        </w:rPr>
        <w:t>class</w:t>
      </w:r>
      <w:r w:rsidRPr="005E250A">
        <w:rPr>
          <w:i/>
          <w:sz w:val="28"/>
          <w:szCs w:val="28"/>
        </w:rPr>
        <w:t xml:space="preserve"> имя_класса&lt;параметры_типа&gt; { // ...</w:t>
      </w:r>
    </w:p>
    <w:p w:rsidR="00262915" w:rsidRPr="005E250A" w:rsidRDefault="00262915" w:rsidP="00262915">
      <w:pPr>
        <w:autoSpaceDE w:val="0"/>
        <w:autoSpaceDN w:val="0"/>
        <w:adjustRightInd w:val="0"/>
        <w:ind w:firstLine="567"/>
        <w:jc w:val="both"/>
        <w:rPr>
          <w:sz w:val="28"/>
          <w:szCs w:val="28"/>
        </w:rPr>
      </w:pPr>
      <w:r w:rsidRPr="005E250A">
        <w:rPr>
          <w:sz w:val="28"/>
          <w:szCs w:val="28"/>
        </w:rPr>
        <w:t>Синтаксис объявления ссылки на универсальный класс приведен ниже.</w:t>
      </w:r>
    </w:p>
    <w:p w:rsidR="00262915" w:rsidRPr="005E250A" w:rsidRDefault="00262915" w:rsidP="00262915">
      <w:pPr>
        <w:autoSpaceDE w:val="0"/>
        <w:autoSpaceDN w:val="0"/>
        <w:adjustRightInd w:val="0"/>
        <w:ind w:left="708" w:firstLine="708"/>
        <w:jc w:val="both"/>
        <w:rPr>
          <w:i/>
          <w:sz w:val="28"/>
          <w:szCs w:val="28"/>
        </w:rPr>
      </w:pPr>
      <w:r w:rsidRPr="005E250A">
        <w:rPr>
          <w:i/>
          <w:sz w:val="28"/>
          <w:szCs w:val="28"/>
        </w:rPr>
        <w:t>имя_класса&lt;передаваемые_тип имя_переменной =</w:t>
      </w:r>
    </w:p>
    <w:p w:rsidR="00262915" w:rsidRPr="005E250A" w:rsidRDefault="00262915" w:rsidP="00262915">
      <w:pPr>
        <w:autoSpaceDE w:val="0"/>
        <w:autoSpaceDN w:val="0"/>
        <w:adjustRightInd w:val="0"/>
        <w:ind w:left="708" w:firstLine="708"/>
        <w:jc w:val="both"/>
        <w:rPr>
          <w:i/>
          <w:sz w:val="28"/>
          <w:szCs w:val="28"/>
          <w:lang w:eastAsia="en-US"/>
        </w:rPr>
      </w:pPr>
      <w:r w:rsidRPr="005E250A">
        <w:rPr>
          <w:i/>
          <w:sz w:val="28"/>
          <w:szCs w:val="28"/>
          <w:lang w:val="en-US" w:eastAsia="en-US"/>
        </w:rPr>
        <w:t>new</w:t>
      </w:r>
      <w:r w:rsidRPr="005E250A">
        <w:rPr>
          <w:i/>
          <w:sz w:val="28"/>
          <w:szCs w:val="28"/>
          <w:lang w:eastAsia="en-US"/>
        </w:rPr>
        <w:t xml:space="preserve"> имя_класса&lt;передаваемые_типы&gt;(передаваемые_значения);</w:t>
      </w:r>
    </w:p>
    <w:p w:rsidR="00C06F60" w:rsidRPr="005E250A" w:rsidRDefault="00C06F60" w:rsidP="00C06F60">
      <w:pPr>
        <w:autoSpaceDE w:val="0"/>
        <w:autoSpaceDN w:val="0"/>
        <w:adjustRightInd w:val="0"/>
        <w:ind w:firstLine="567"/>
        <w:jc w:val="both"/>
        <w:rPr>
          <w:sz w:val="28"/>
          <w:szCs w:val="28"/>
        </w:rPr>
      </w:pPr>
      <w:r w:rsidRPr="005E250A">
        <w:rPr>
          <w:sz w:val="28"/>
          <w:szCs w:val="28"/>
        </w:rPr>
        <w:t>В листинге 5.1 приведен простой пример использования универсальных типов.</w:t>
      </w:r>
    </w:p>
    <w:p w:rsidR="00C06F60" w:rsidRPr="005E250A" w:rsidRDefault="00C06F60" w:rsidP="00C06F60">
      <w:pPr>
        <w:autoSpaceDE w:val="0"/>
        <w:autoSpaceDN w:val="0"/>
        <w:adjustRightInd w:val="0"/>
        <w:ind w:firstLine="567"/>
        <w:jc w:val="both"/>
        <w:rPr>
          <w:i/>
          <w:sz w:val="28"/>
          <w:szCs w:val="28"/>
        </w:rPr>
      </w:pPr>
      <w:r w:rsidRPr="005E250A">
        <w:rPr>
          <w:i/>
          <w:sz w:val="28"/>
          <w:szCs w:val="28"/>
        </w:rPr>
        <w:t>Листинг 5.1</w:t>
      </w:r>
    </w:p>
    <w:p w:rsidR="00C06F60" w:rsidRPr="005E250A" w:rsidRDefault="00C06F60" w:rsidP="00C06F60">
      <w:pPr>
        <w:autoSpaceDE w:val="0"/>
        <w:autoSpaceDN w:val="0"/>
        <w:adjustRightInd w:val="0"/>
        <w:ind w:firstLine="567"/>
        <w:jc w:val="both"/>
        <w:rPr>
          <w:sz w:val="28"/>
          <w:szCs w:val="28"/>
        </w:rPr>
      </w:pPr>
      <w:r w:rsidRPr="005E250A">
        <w:rPr>
          <w:sz w:val="28"/>
          <w:szCs w:val="28"/>
        </w:rPr>
        <w:t>// Здесь Т - это параметр, который заменяется реальным именем типа</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 при создании объекта Gen </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public class Gen&lt;T&gt; {</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private T ob; // Объявление объекта типа Т</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 Конструктору передается ссылка на объект типа T</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Gen(T o) {</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lang w:val="en-US"/>
        </w:rPr>
        <w:t xml:space="preserve">        ob = o;</w:t>
      </w:r>
    </w:p>
    <w:p w:rsidR="000E0EA1" w:rsidRPr="005E250A" w:rsidRDefault="000E0EA1" w:rsidP="000E0EA1">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 Метод возвращает объект ob</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public T getob() {</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return ob;</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lang w:val="en-US"/>
        </w:rPr>
        <w:t xml:space="preserve">    }</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lang w:val="en-US"/>
        </w:rPr>
        <w:t xml:space="preserve">    // </w:t>
      </w:r>
      <w:r w:rsidRPr="005E250A">
        <w:rPr>
          <w:bCs/>
          <w:sz w:val="28"/>
          <w:szCs w:val="28"/>
        </w:rPr>
        <w:t>Отображение</w:t>
      </w:r>
      <w:r w:rsidRPr="005E250A">
        <w:rPr>
          <w:bCs/>
          <w:sz w:val="28"/>
          <w:szCs w:val="28"/>
          <w:lang w:val="en-US"/>
        </w:rPr>
        <w:t xml:space="preserve"> </w:t>
      </w:r>
      <w:r w:rsidRPr="005E250A">
        <w:rPr>
          <w:bCs/>
          <w:sz w:val="28"/>
          <w:szCs w:val="28"/>
        </w:rPr>
        <w:t>типа</w:t>
      </w:r>
      <w:r w:rsidRPr="005E250A">
        <w:rPr>
          <w:bCs/>
          <w:sz w:val="28"/>
          <w:szCs w:val="28"/>
          <w:lang w:val="en-US"/>
        </w:rPr>
        <w:t xml:space="preserve"> </w:t>
      </w:r>
      <w:r w:rsidRPr="005E250A">
        <w:rPr>
          <w:bCs/>
          <w:sz w:val="28"/>
          <w:szCs w:val="28"/>
        </w:rPr>
        <w:t>Т</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lang w:val="en-US"/>
        </w:rPr>
        <w:t xml:space="preserve">    public void showType() {</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lang w:val="en-US"/>
        </w:rPr>
        <w:t xml:space="preserve">        System.out.println("Type of T is "+ ob.getClass().getName());</w:t>
      </w:r>
    </w:p>
    <w:p w:rsidR="000E0EA1" w:rsidRPr="005E250A" w:rsidRDefault="000E0EA1" w:rsidP="000E0EA1">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Демонстрация универсального класса</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public class DemoGeneric {</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static void main(String args[]) {</w:t>
      </w:r>
    </w:p>
    <w:p w:rsidR="000E0EA1" w:rsidRPr="005E250A" w:rsidRDefault="000E0EA1" w:rsidP="000E0EA1">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 xml:space="preserve">// Создание ссылки на объект типа Gen&lt;Integer&gt; </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Gen&lt;Integer&gt; iOb;</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Создание объекта Gen&lt;Integer&gt; и присваивание ссылки</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на него переменной iOb.</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Обратите внимание на то, что при </w:t>
      </w:r>
      <w:r w:rsidR="00CC7648" w:rsidRPr="005E250A">
        <w:rPr>
          <w:bCs/>
          <w:sz w:val="28"/>
          <w:szCs w:val="28"/>
        </w:rPr>
        <w:t>помещении</w:t>
      </w:r>
      <w:r w:rsidRPr="005E250A">
        <w:rPr>
          <w:bCs/>
          <w:sz w:val="28"/>
          <w:szCs w:val="28"/>
        </w:rPr>
        <w:t>* значения 8</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в состав объекта Integer используется автоупаковка</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iOb = new Gen&lt;Integer&gt;(88);</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Отображение типа данных, используемого iOb</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iOb.showType();</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Получение значения iOb. Обратите внимание на то,</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что приведение типов не требуется</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int v = iOb.getob();</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lang w:val="en-US"/>
        </w:rPr>
        <w:lastRenderedPageBreak/>
        <w:t xml:space="preserve">        System.out.println("value: " + v);</w:t>
      </w:r>
    </w:p>
    <w:p w:rsidR="000E0EA1" w:rsidRPr="005E250A" w:rsidRDefault="000E0EA1" w:rsidP="000E0EA1">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System.out.println();</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Создание ссылки на объект типа Gen&lt;String&gt;</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Gen&lt;String&gt; strOb = new Gen&lt;String&gt;("Generics Test");</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Отображение типа данных, используемого strOb </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strOb.showType();</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Получение значения strOb. В данном случае приведение</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типов также не требуется</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 xml:space="preserve">        String str = strOb.getob();</w:t>
      </w:r>
    </w:p>
    <w:p w:rsidR="000E0EA1" w:rsidRPr="005E250A" w:rsidRDefault="000E0EA1" w:rsidP="000E0EA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System.out.println("value: " + str);</w:t>
      </w:r>
    </w:p>
    <w:p w:rsidR="000E0EA1" w:rsidRPr="005E250A" w:rsidRDefault="000E0EA1" w:rsidP="000E0EA1">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0E0EA1" w:rsidRPr="005E250A" w:rsidRDefault="000E0EA1" w:rsidP="000E0EA1">
      <w:pPr>
        <w:autoSpaceDE w:val="0"/>
        <w:autoSpaceDN w:val="0"/>
        <w:adjustRightInd w:val="0"/>
        <w:ind w:firstLine="567"/>
        <w:jc w:val="both"/>
        <w:rPr>
          <w:bCs/>
          <w:sz w:val="28"/>
          <w:szCs w:val="28"/>
        </w:rPr>
      </w:pPr>
      <w:r w:rsidRPr="005E250A">
        <w:rPr>
          <w:bCs/>
          <w:sz w:val="28"/>
          <w:szCs w:val="28"/>
        </w:rPr>
        <w:t>}</w:t>
      </w:r>
    </w:p>
    <w:p w:rsidR="00C06F60" w:rsidRPr="005E250A" w:rsidRDefault="00C06F60" w:rsidP="000E0EA1">
      <w:pPr>
        <w:autoSpaceDE w:val="0"/>
        <w:autoSpaceDN w:val="0"/>
        <w:adjustRightInd w:val="0"/>
        <w:ind w:firstLine="567"/>
        <w:jc w:val="both"/>
        <w:rPr>
          <w:sz w:val="28"/>
          <w:szCs w:val="28"/>
        </w:rPr>
      </w:pPr>
      <w:r w:rsidRPr="005E250A">
        <w:rPr>
          <w:sz w:val="28"/>
          <w:szCs w:val="28"/>
        </w:rPr>
        <w:t xml:space="preserve">Рассмотрим код программы более подробно. В первую очередь обратите внимание на способ объявления </w:t>
      </w:r>
      <w:r w:rsidRPr="005E250A">
        <w:rPr>
          <w:sz w:val="28"/>
          <w:szCs w:val="28"/>
          <w:lang w:val="en-US"/>
        </w:rPr>
        <w:t>Gen</w:t>
      </w:r>
      <w:r w:rsidRPr="005E250A">
        <w:rPr>
          <w:sz w:val="28"/>
          <w:szCs w:val="28"/>
        </w:rPr>
        <w:t>. Для этого используется следующая строка кода:</w:t>
      </w:r>
    </w:p>
    <w:p w:rsidR="00C06F60" w:rsidRPr="005E250A" w:rsidRDefault="000E0EA1" w:rsidP="00C06F60">
      <w:pPr>
        <w:autoSpaceDE w:val="0"/>
        <w:autoSpaceDN w:val="0"/>
        <w:adjustRightInd w:val="0"/>
        <w:ind w:firstLine="567"/>
        <w:jc w:val="both"/>
        <w:rPr>
          <w:sz w:val="28"/>
          <w:szCs w:val="28"/>
          <w:lang w:eastAsia="en-US"/>
        </w:rPr>
      </w:pPr>
      <w:r w:rsidRPr="005E250A">
        <w:rPr>
          <w:bCs/>
          <w:sz w:val="28"/>
          <w:szCs w:val="28"/>
        </w:rPr>
        <w:t xml:space="preserve">public </w:t>
      </w:r>
      <w:r w:rsidR="00C06F60" w:rsidRPr="005E250A">
        <w:rPr>
          <w:sz w:val="28"/>
          <w:szCs w:val="28"/>
          <w:lang w:val="en-US" w:eastAsia="en-US"/>
        </w:rPr>
        <w:t>class</w:t>
      </w:r>
      <w:r w:rsidR="00C06F60" w:rsidRPr="005E250A">
        <w:rPr>
          <w:sz w:val="28"/>
          <w:szCs w:val="28"/>
          <w:lang w:eastAsia="en-US"/>
        </w:rPr>
        <w:t xml:space="preserve"> </w:t>
      </w:r>
      <w:r w:rsidR="00C06F60" w:rsidRPr="005E250A">
        <w:rPr>
          <w:sz w:val="28"/>
          <w:szCs w:val="28"/>
          <w:lang w:val="en-US" w:eastAsia="en-US"/>
        </w:rPr>
        <w:t>Gen</w:t>
      </w:r>
      <w:r w:rsidR="00C06F60" w:rsidRPr="005E250A">
        <w:rPr>
          <w:sz w:val="28"/>
          <w:szCs w:val="28"/>
          <w:lang w:eastAsia="en-US"/>
        </w:rPr>
        <w:t>&lt;</w:t>
      </w:r>
      <w:r w:rsidR="00C06F60" w:rsidRPr="005E250A">
        <w:rPr>
          <w:sz w:val="28"/>
          <w:szCs w:val="28"/>
          <w:lang w:val="en-US" w:eastAsia="en-US"/>
        </w:rPr>
        <w:t>T</w:t>
      </w:r>
      <w:r w:rsidR="00C06F60" w:rsidRPr="005E250A">
        <w:rPr>
          <w:sz w:val="28"/>
          <w:szCs w:val="28"/>
          <w:lang w:eastAsia="en-US"/>
        </w:rPr>
        <w:t>&gt;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где Т – это имя параметра типа, т.е. параметра, с помощью которого задается тип данных. Данное имя впоследствии будет заменено реальным именем типа, которое передается </w:t>
      </w:r>
      <w:r w:rsidRPr="005E250A">
        <w:rPr>
          <w:sz w:val="28"/>
          <w:szCs w:val="28"/>
          <w:lang w:val="en-US"/>
        </w:rPr>
        <w:t>Gen</w:t>
      </w:r>
      <w:r w:rsidRPr="005E250A">
        <w:rPr>
          <w:sz w:val="28"/>
          <w:szCs w:val="28"/>
        </w:rPr>
        <w:t xml:space="preserve"> при создании объекта. Таким образом, </w:t>
      </w:r>
      <w:r w:rsidRPr="005E250A">
        <w:rPr>
          <w:sz w:val="28"/>
          <w:szCs w:val="28"/>
          <w:lang w:val="en-US"/>
        </w:rPr>
        <w:t>T</w:t>
      </w:r>
      <w:r w:rsidRPr="005E250A">
        <w:rPr>
          <w:sz w:val="28"/>
          <w:szCs w:val="28"/>
        </w:rPr>
        <w:t xml:space="preserve"> используется </w:t>
      </w:r>
      <w:r w:rsidR="00CC7648" w:rsidRPr="005E250A">
        <w:rPr>
          <w:sz w:val="28"/>
          <w:szCs w:val="28"/>
        </w:rPr>
        <w:t>в объекте</w:t>
      </w:r>
      <w:r w:rsidRPr="005E250A">
        <w:rPr>
          <w:sz w:val="28"/>
          <w:szCs w:val="28"/>
        </w:rPr>
        <w:t xml:space="preserve"> </w:t>
      </w:r>
      <w:r w:rsidRPr="005E250A">
        <w:rPr>
          <w:sz w:val="28"/>
          <w:szCs w:val="28"/>
          <w:lang w:val="en-US"/>
        </w:rPr>
        <w:t>Gen</w:t>
      </w:r>
      <w:r w:rsidRPr="005E250A">
        <w:rPr>
          <w:sz w:val="28"/>
          <w:szCs w:val="28"/>
        </w:rPr>
        <w:t xml:space="preserve"> там, где необходим параметр типа. Объявляемый параметр типа указывается в угловых сколках. Поскольку в </w:t>
      </w:r>
      <w:r w:rsidRPr="005E250A">
        <w:rPr>
          <w:sz w:val="28"/>
          <w:szCs w:val="28"/>
          <w:lang w:val="en-US"/>
        </w:rPr>
        <w:t>Gen</w:t>
      </w:r>
      <w:r w:rsidRPr="005E250A">
        <w:rPr>
          <w:sz w:val="28"/>
          <w:szCs w:val="28"/>
        </w:rPr>
        <w:t xml:space="preserve"> используется параметр типа, </w:t>
      </w:r>
      <w:r w:rsidRPr="005E250A">
        <w:rPr>
          <w:sz w:val="28"/>
          <w:szCs w:val="28"/>
          <w:lang w:val="en-US"/>
        </w:rPr>
        <w:t>Gen</w:t>
      </w:r>
      <w:r w:rsidRPr="005E250A">
        <w:rPr>
          <w:sz w:val="28"/>
          <w:szCs w:val="28"/>
        </w:rPr>
        <w:t xml:space="preserve"> является универсальным классом.</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Обратите внимание на имя </w:t>
      </w:r>
      <w:r w:rsidRPr="005E250A">
        <w:rPr>
          <w:sz w:val="28"/>
          <w:szCs w:val="28"/>
          <w:lang w:val="en-US"/>
        </w:rPr>
        <w:t>T</w:t>
      </w:r>
      <w:r w:rsidRPr="005E250A">
        <w:rPr>
          <w:sz w:val="28"/>
          <w:szCs w:val="28"/>
        </w:rPr>
        <w:t xml:space="preserve"> в объявлении класса </w:t>
      </w:r>
      <w:r w:rsidRPr="005E250A">
        <w:rPr>
          <w:sz w:val="28"/>
          <w:szCs w:val="28"/>
          <w:lang w:val="en-US"/>
        </w:rPr>
        <w:t>Gen</w:t>
      </w:r>
      <w:r w:rsidRPr="005E250A">
        <w:rPr>
          <w:sz w:val="28"/>
          <w:szCs w:val="28"/>
        </w:rPr>
        <w:t xml:space="preserve">. Для этой цели может быть использован любой допустимый идентификатор, но традиционно программисты применяют имя Т. Кроме того, настоятельно рекомендуется, чтобы параметр типа состоял из одной прописной буквы. Если при объявлении класса надо задать несколько параметров типа, то кроме </w:t>
      </w:r>
      <w:r w:rsidRPr="005E250A">
        <w:rPr>
          <w:sz w:val="28"/>
          <w:szCs w:val="28"/>
          <w:lang w:val="en-US"/>
        </w:rPr>
        <w:t>T</w:t>
      </w:r>
      <w:r w:rsidRPr="005E250A">
        <w:rPr>
          <w:sz w:val="28"/>
          <w:szCs w:val="28"/>
        </w:rPr>
        <w:t xml:space="preserve"> часто используют имена V и </w:t>
      </w:r>
      <w:r w:rsidRPr="005E250A">
        <w:rPr>
          <w:sz w:val="28"/>
          <w:szCs w:val="28"/>
          <w:lang w:val="en-US"/>
        </w:rPr>
        <w:t>E</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следующем выражении </w:t>
      </w:r>
      <w:r w:rsidRPr="005E250A">
        <w:rPr>
          <w:sz w:val="28"/>
          <w:szCs w:val="28"/>
          <w:lang w:val="en-US"/>
        </w:rPr>
        <w:t>T</w:t>
      </w:r>
      <w:r w:rsidRPr="005E250A">
        <w:rPr>
          <w:sz w:val="28"/>
          <w:szCs w:val="28"/>
        </w:rPr>
        <w:t xml:space="preserve"> используется для объявления объекта </w:t>
      </w:r>
      <w:r w:rsidRPr="005E250A">
        <w:rPr>
          <w:sz w:val="28"/>
          <w:szCs w:val="28"/>
          <w:lang w:val="en-US"/>
        </w:rPr>
        <w:t>ob</w:t>
      </w:r>
      <w:r w:rsidRPr="005E250A">
        <w:rPr>
          <w:sz w:val="28"/>
          <w:szCs w:val="28"/>
        </w:rPr>
        <w:t>:</w:t>
      </w:r>
    </w:p>
    <w:p w:rsidR="00C06F60" w:rsidRPr="005E250A" w:rsidRDefault="000E0EA1" w:rsidP="00C06F60">
      <w:pPr>
        <w:autoSpaceDE w:val="0"/>
        <w:autoSpaceDN w:val="0"/>
        <w:adjustRightInd w:val="0"/>
        <w:ind w:firstLine="567"/>
        <w:jc w:val="both"/>
        <w:rPr>
          <w:sz w:val="28"/>
          <w:szCs w:val="28"/>
        </w:rPr>
      </w:pPr>
      <w:r w:rsidRPr="005E250A">
        <w:rPr>
          <w:bCs/>
          <w:sz w:val="28"/>
          <w:szCs w:val="28"/>
        </w:rPr>
        <w:t xml:space="preserve">private </w:t>
      </w:r>
      <w:r w:rsidR="00C06F60" w:rsidRPr="005E250A">
        <w:rPr>
          <w:sz w:val="28"/>
          <w:szCs w:val="28"/>
        </w:rPr>
        <w:t xml:space="preserve">Т </w:t>
      </w:r>
      <w:r w:rsidR="00C06F60" w:rsidRPr="005E250A">
        <w:rPr>
          <w:sz w:val="28"/>
          <w:szCs w:val="28"/>
          <w:lang w:val="en-US"/>
        </w:rPr>
        <w:t>ob</w:t>
      </w:r>
      <w:r w:rsidR="00C06F60" w:rsidRPr="005E250A">
        <w:rPr>
          <w:sz w:val="28"/>
          <w:szCs w:val="28"/>
        </w:rPr>
        <w:t xml:space="preserve">; // Объявление объекта типа </w:t>
      </w:r>
      <w:r w:rsidR="00C06F60" w:rsidRPr="005E250A">
        <w:rPr>
          <w:sz w:val="28"/>
          <w:szCs w:val="28"/>
          <w:lang w:val="en-US"/>
        </w:rPr>
        <w:t>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Как было сказано ранее, идентификатор </w:t>
      </w:r>
      <w:r w:rsidRPr="005E250A">
        <w:rPr>
          <w:sz w:val="28"/>
          <w:szCs w:val="28"/>
          <w:lang w:val="en-US"/>
        </w:rPr>
        <w:t>T</w:t>
      </w:r>
      <w:r w:rsidRPr="005E250A">
        <w:rPr>
          <w:sz w:val="28"/>
          <w:szCs w:val="28"/>
        </w:rPr>
        <w:t xml:space="preserve"> предназначен для того, чтобы быть замещенным реальным типом при создании объекта </w:t>
      </w:r>
      <w:r w:rsidRPr="005E250A">
        <w:rPr>
          <w:sz w:val="28"/>
          <w:szCs w:val="28"/>
          <w:lang w:val="en-US"/>
        </w:rPr>
        <w:t>Gen</w:t>
      </w:r>
      <w:r w:rsidRPr="005E250A">
        <w:rPr>
          <w:sz w:val="28"/>
          <w:szCs w:val="28"/>
        </w:rPr>
        <w:t>. Таким образом, в качеств</w:t>
      </w:r>
      <w:r w:rsidRPr="005E250A">
        <w:rPr>
          <w:sz w:val="28"/>
          <w:szCs w:val="28"/>
          <w:lang w:val="en-US"/>
        </w:rPr>
        <w:t>e</w:t>
      </w:r>
      <w:r w:rsidRPr="005E250A">
        <w:rPr>
          <w:sz w:val="28"/>
          <w:szCs w:val="28"/>
        </w:rPr>
        <w:t xml:space="preserve"> типа объекта </w:t>
      </w:r>
      <w:r w:rsidRPr="005E250A">
        <w:rPr>
          <w:sz w:val="28"/>
          <w:szCs w:val="28"/>
          <w:lang w:val="en-US"/>
        </w:rPr>
        <w:t>ob</w:t>
      </w:r>
      <w:r w:rsidRPr="005E250A">
        <w:rPr>
          <w:sz w:val="28"/>
          <w:szCs w:val="28"/>
        </w:rPr>
        <w:t xml:space="preserve"> будет принят тип, переданный посредством Т. Например, при создании объекта будет указан тип </w:t>
      </w:r>
      <w:r w:rsidRPr="005E250A">
        <w:rPr>
          <w:sz w:val="28"/>
          <w:szCs w:val="28"/>
          <w:lang w:val="en-US"/>
        </w:rPr>
        <w:t>String</w:t>
      </w:r>
      <w:r w:rsidRPr="005E250A">
        <w:rPr>
          <w:sz w:val="28"/>
          <w:szCs w:val="28"/>
        </w:rPr>
        <w:t xml:space="preserve">, то объект </w:t>
      </w:r>
      <w:r w:rsidRPr="005E250A">
        <w:rPr>
          <w:sz w:val="28"/>
          <w:szCs w:val="28"/>
          <w:lang w:val="en-US"/>
        </w:rPr>
        <w:t>ob</w:t>
      </w:r>
      <w:r w:rsidRPr="005E250A">
        <w:rPr>
          <w:sz w:val="28"/>
          <w:szCs w:val="28"/>
        </w:rPr>
        <w:t xml:space="preserve"> будет также Принадлежать типу </w:t>
      </w:r>
      <w:r w:rsidRPr="005E250A">
        <w:rPr>
          <w:sz w:val="28"/>
          <w:szCs w:val="28"/>
          <w:lang w:val="en-US"/>
        </w:rPr>
        <w:t>String</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Рассмотрим конструктор </w:t>
      </w:r>
      <w:r w:rsidRPr="005E250A">
        <w:rPr>
          <w:sz w:val="28"/>
          <w:szCs w:val="28"/>
          <w:lang w:val="en-US"/>
        </w:rPr>
        <w:t>Gen</w:t>
      </w:r>
      <w:r w:rsidRPr="005E250A">
        <w:rPr>
          <w:sz w:val="28"/>
          <w:szCs w:val="28"/>
        </w:rPr>
        <w:t>.</w:t>
      </w:r>
    </w:p>
    <w:p w:rsidR="00C06F60" w:rsidRPr="005E250A" w:rsidRDefault="000E0EA1" w:rsidP="00C06F60">
      <w:pPr>
        <w:autoSpaceDE w:val="0"/>
        <w:autoSpaceDN w:val="0"/>
        <w:adjustRightInd w:val="0"/>
        <w:ind w:firstLine="567"/>
        <w:jc w:val="both"/>
        <w:rPr>
          <w:sz w:val="28"/>
          <w:szCs w:val="28"/>
          <w:lang w:eastAsia="en-US"/>
        </w:rPr>
      </w:pPr>
      <w:r w:rsidRPr="005E250A">
        <w:rPr>
          <w:bCs/>
          <w:sz w:val="28"/>
          <w:szCs w:val="28"/>
          <w:lang w:val="en-US"/>
        </w:rPr>
        <w:t>public</w:t>
      </w:r>
      <w:r w:rsidRPr="005E250A">
        <w:rPr>
          <w:bCs/>
          <w:sz w:val="28"/>
          <w:szCs w:val="28"/>
        </w:rPr>
        <w:t xml:space="preserve"> </w:t>
      </w:r>
      <w:r w:rsidR="00C06F60" w:rsidRPr="005E250A">
        <w:rPr>
          <w:sz w:val="28"/>
          <w:szCs w:val="28"/>
          <w:lang w:val="en-US" w:eastAsia="en-US"/>
        </w:rPr>
        <w:t>Gen</w:t>
      </w:r>
      <w:r w:rsidR="00C06F60" w:rsidRPr="005E250A">
        <w:rPr>
          <w:sz w:val="28"/>
          <w:szCs w:val="28"/>
          <w:lang w:eastAsia="en-US"/>
        </w:rPr>
        <w:t xml:space="preserve"> (</w:t>
      </w:r>
      <w:r w:rsidR="00C06F60" w:rsidRPr="005E250A">
        <w:rPr>
          <w:sz w:val="28"/>
          <w:szCs w:val="28"/>
          <w:lang w:val="en-US" w:eastAsia="en-US"/>
        </w:rPr>
        <w:t>T</w:t>
      </w:r>
      <w:r w:rsidR="00C06F60" w:rsidRPr="005E250A">
        <w:rPr>
          <w:sz w:val="28"/>
          <w:szCs w:val="28"/>
          <w:lang w:eastAsia="en-US"/>
        </w:rPr>
        <w:t xml:space="preserve"> о) {</w:t>
      </w:r>
    </w:p>
    <w:p w:rsidR="00C06F60" w:rsidRPr="005E250A" w:rsidRDefault="00C06F60" w:rsidP="000E0EA1">
      <w:pPr>
        <w:autoSpaceDE w:val="0"/>
        <w:autoSpaceDN w:val="0"/>
        <w:adjustRightInd w:val="0"/>
        <w:ind w:firstLine="708"/>
        <w:jc w:val="both"/>
        <w:rPr>
          <w:sz w:val="28"/>
          <w:szCs w:val="28"/>
          <w:lang w:eastAsia="en-US"/>
        </w:rPr>
      </w:pPr>
      <w:r w:rsidRPr="005E250A">
        <w:rPr>
          <w:sz w:val="28"/>
          <w:szCs w:val="28"/>
          <w:lang w:val="en-US" w:eastAsia="en-US"/>
        </w:rPr>
        <w:t>ob</w:t>
      </w:r>
      <w:r w:rsidRPr="005E250A">
        <w:rPr>
          <w:sz w:val="28"/>
          <w:szCs w:val="28"/>
          <w:lang w:eastAsia="en-US"/>
        </w:rPr>
        <w:t xml:space="preserve"> = </w:t>
      </w:r>
      <w:r w:rsidRPr="005E250A">
        <w:rPr>
          <w:sz w:val="28"/>
          <w:szCs w:val="28"/>
          <w:lang w:val="en-US" w:eastAsia="en-US"/>
        </w:rPr>
        <w:t>o</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Обратите внимание на то, что параметр о данного конструктора принадлежит Т. Это означает, что реальный тип о определяется типом, переданным посредством Т при создании объекта </w:t>
      </w:r>
      <w:r w:rsidRPr="005E250A">
        <w:rPr>
          <w:sz w:val="28"/>
          <w:szCs w:val="28"/>
          <w:lang w:val="en-US"/>
        </w:rPr>
        <w:t>Gen</w:t>
      </w:r>
      <w:r w:rsidRPr="005E250A">
        <w:rPr>
          <w:sz w:val="28"/>
          <w:szCs w:val="28"/>
        </w:rPr>
        <w:t xml:space="preserve">. Поскольку параметр о и переменная </w:t>
      </w:r>
      <w:r w:rsidRPr="005E250A">
        <w:rPr>
          <w:sz w:val="28"/>
          <w:szCs w:val="28"/>
          <w:lang w:val="en-US"/>
        </w:rPr>
        <w:t>ob</w:t>
      </w:r>
      <w:r w:rsidRPr="005E250A">
        <w:rPr>
          <w:sz w:val="28"/>
          <w:szCs w:val="28"/>
        </w:rPr>
        <w:t xml:space="preserve"> принадлежат типу </w:t>
      </w:r>
      <w:r w:rsidRPr="005E250A">
        <w:rPr>
          <w:sz w:val="28"/>
          <w:szCs w:val="28"/>
          <w:lang w:val="en-US"/>
        </w:rPr>
        <w:t>T</w:t>
      </w:r>
      <w:r w:rsidRPr="005E250A">
        <w:rPr>
          <w:sz w:val="28"/>
          <w:szCs w:val="28"/>
        </w:rPr>
        <w:t xml:space="preserve">, то после замены </w:t>
      </w:r>
      <w:r w:rsidRPr="005E250A">
        <w:rPr>
          <w:sz w:val="28"/>
          <w:szCs w:val="28"/>
          <w:lang w:val="en-US"/>
        </w:rPr>
        <w:t>T</w:t>
      </w:r>
      <w:r w:rsidRPr="005E250A">
        <w:rPr>
          <w:sz w:val="28"/>
          <w:szCs w:val="28"/>
        </w:rPr>
        <w:t xml:space="preserve"> они также будут принадлежать одному и тому же реальному типу.</w:t>
      </w:r>
    </w:p>
    <w:p w:rsidR="00C06F60" w:rsidRPr="005E250A" w:rsidRDefault="00C06F60" w:rsidP="00C06F60">
      <w:pPr>
        <w:autoSpaceDE w:val="0"/>
        <w:autoSpaceDN w:val="0"/>
        <w:adjustRightInd w:val="0"/>
        <w:ind w:firstLine="567"/>
        <w:jc w:val="both"/>
        <w:rPr>
          <w:sz w:val="28"/>
          <w:szCs w:val="28"/>
        </w:rPr>
      </w:pPr>
      <w:r w:rsidRPr="005E250A">
        <w:rPr>
          <w:sz w:val="28"/>
          <w:szCs w:val="28"/>
        </w:rPr>
        <w:lastRenderedPageBreak/>
        <w:t xml:space="preserve">Параметр типа </w:t>
      </w:r>
      <w:r w:rsidRPr="005E250A">
        <w:rPr>
          <w:sz w:val="28"/>
          <w:szCs w:val="28"/>
          <w:lang w:val="en-US"/>
        </w:rPr>
        <w:t>T</w:t>
      </w:r>
      <w:r w:rsidRPr="005E250A">
        <w:rPr>
          <w:sz w:val="28"/>
          <w:szCs w:val="28"/>
        </w:rPr>
        <w:t xml:space="preserve"> можно также использовать для того, чтобы задать тип значения, возвращаемого методом. Примером может служить метод </w:t>
      </w:r>
      <w:r w:rsidRPr="005E250A">
        <w:rPr>
          <w:sz w:val="28"/>
          <w:szCs w:val="28"/>
          <w:lang w:val="en-US"/>
        </w:rPr>
        <w:t>getob</w:t>
      </w:r>
      <w:r w:rsidRPr="005E250A">
        <w:rPr>
          <w:sz w:val="28"/>
          <w:szCs w:val="28"/>
        </w:rPr>
        <w:t>(), код которого показан ниже.</w:t>
      </w:r>
    </w:p>
    <w:p w:rsidR="00C06F60" w:rsidRPr="005E250A" w:rsidRDefault="000E0EA1" w:rsidP="00C06F60">
      <w:pPr>
        <w:autoSpaceDE w:val="0"/>
        <w:autoSpaceDN w:val="0"/>
        <w:adjustRightInd w:val="0"/>
        <w:ind w:firstLine="567"/>
        <w:jc w:val="both"/>
        <w:rPr>
          <w:sz w:val="28"/>
          <w:szCs w:val="28"/>
        </w:rPr>
      </w:pPr>
      <w:r w:rsidRPr="005E250A">
        <w:rPr>
          <w:bCs/>
          <w:sz w:val="28"/>
          <w:szCs w:val="28"/>
          <w:lang w:val="en-US"/>
        </w:rPr>
        <w:t>public</w:t>
      </w:r>
      <w:r w:rsidRPr="005E250A">
        <w:rPr>
          <w:bCs/>
          <w:sz w:val="28"/>
          <w:szCs w:val="28"/>
        </w:rPr>
        <w:t xml:space="preserve"> </w:t>
      </w:r>
      <w:r w:rsidR="00C06F60" w:rsidRPr="005E250A">
        <w:rPr>
          <w:sz w:val="28"/>
          <w:szCs w:val="28"/>
        </w:rPr>
        <w:t xml:space="preserve">Т </w:t>
      </w:r>
      <w:r w:rsidR="00C06F60" w:rsidRPr="005E250A">
        <w:rPr>
          <w:sz w:val="28"/>
          <w:szCs w:val="28"/>
          <w:lang w:val="en-US"/>
        </w:rPr>
        <w:t>getob</w:t>
      </w:r>
      <w:r w:rsidR="00C06F60" w:rsidRPr="005E250A">
        <w:rPr>
          <w:sz w:val="28"/>
          <w:szCs w:val="28"/>
        </w:rPr>
        <w:t>() {</w:t>
      </w:r>
    </w:p>
    <w:p w:rsidR="00C06F60" w:rsidRPr="005E250A" w:rsidRDefault="00C06F60" w:rsidP="00C06F60">
      <w:pPr>
        <w:autoSpaceDE w:val="0"/>
        <w:autoSpaceDN w:val="0"/>
        <w:adjustRightInd w:val="0"/>
        <w:ind w:firstLine="567"/>
        <w:jc w:val="both"/>
        <w:rPr>
          <w:sz w:val="28"/>
          <w:szCs w:val="28"/>
        </w:rPr>
      </w:pPr>
      <w:r w:rsidRPr="005E250A">
        <w:rPr>
          <w:sz w:val="28"/>
          <w:szCs w:val="28"/>
          <w:lang w:val="en-US"/>
        </w:rPr>
        <w:t>return</w:t>
      </w:r>
      <w:r w:rsidRPr="005E250A">
        <w:rPr>
          <w:sz w:val="28"/>
          <w:szCs w:val="28"/>
        </w:rPr>
        <w:t xml:space="preserve"> </w:t>
      </w:r>
      <w:r w:rsidRPr="005E250A">
        <w:rPr>
          <w:sz w:val="28"/>
          <w:szCs w:val="28"/>
          <w:lang w:val="en-US"/>
        </w:rPr>
        <w:t>ob</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Поскольку типом переменной </w:t>
      </w:r>
      <w:r w:rsidRPr="005E250A">
        <w:rPr>
          <w:sz w:val="28"/>
          <w:szCs w:val="28"/>
          <w:lang w:val="en-US"/>
        </w:rPr>
        <w:t>ob</w:t>
      </w:r>
      <w:r w:rsidRPr="005E250A">
        <w:rPr>
          <w:sz w:val="28"/>
          <w:szCs w:val="28"/>
        </w:rPr>
        <w:t xml:space="preserve"> является </w:t>
      </w:r>
      <w:r w:rsidRPr="005E250A">
        <w:rPr>
          <w:sz w:val="28"/>
          <w:szCs w:val="28"/>
          <w:lang w:val="en-US"/>
        </w:rPr>
        <w:t>T</w:t>
      </w:r>
      <w:r w:rsidRPr="005E250A">
        <w:rPr>
          <w:sz w:val="28"/>
          <w:szCs w:val="28"/>
        </w:rPr>
        <w:t xml:space="preserve">, она совместима с типом, возвращаемым методом </w:t>
      </w:r>
      <w:r w:rsidRPr="005E250A">
        <w:rPr>
          <w:sz w:val="28"/>
          <w:szCs w:val="28"/>
          <w:lang w:val="en-US"/>
        </w:rPr>
        <w:t>getob</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Метод </w:t>
      </w:r>
      <w:r w:rsidRPr="005E250A">
        <w:rPr>
          <w:sz w:val="28"/>
          <w:szCs w:val="28"/>
          <w:lang w:val="en-US"/>
        </w:rPr>
        <w:t>showType</w:t>
      </w:r>
      <w:r w:rsidRPr="005E250A">
        <w:rPr>
          <w:sz w:val="28"/>
          <w:szCs w:val="28"/>
        </w:rPr>
        <w:t xml:space="preserve">() отображает тип Т. Эта задача решается путем вызова метода </w:t>
      </w:r>
      <w:r w:rsidRPr="005E250A">
        <w:rPr>
          <w:sz w:val="28"/>
          <w:szCs w:val="28"/>
          <w:lang w:val="en-US"/>
        </w:rPr>
        <w:t>getName</w:t>
      </w:r>
      <w:r w:rsidRPr="005E250A">
        <w:rPr>
          <w:sz w:val="28"/>
          <w:szCs w:val="28"/>
        </w:rPr>
        <w:t xml:space="preserve">() объекта </w:t>
      </w:r>
      <w:r w:rsidRPr="005E250A">
        <w:rPr>
          <w:sz w:val="28"/>
          <w:szCs w:val="28"/>
          <w:lang w:val="en-US"/>
        </w:rPr>
        <w:t>Class</w:t>
      </w:r>
      <w:r w:rsidRPr="005E250A">
        <w:rPr>
          <w:sz w:val="28"/>
          <w:szCs w:val="28"/>
        </w:rPr>
        <w:t xml:space="preserve">, полученного в результате вызова метода </w:t>
      </w:r>
      <w:r w:rsidRPr="005E250A">
        <w:rPr>
          <w:sz w:val="28"/>
          <w:szCs w:val="28"/>
          <w:lang w:val="en-US"/>
        </w:rPr>
        <w:t>getClass</w:t>
      </w:r>
      <w:r w:rsidRPr="005E250A">
        <w:rPr>
          <w:sz w:val="28"/>
          <w:szCs w:val="28"/>
        </w:rPr>
        <w:t xml:space="preserve">() объекта </w:t>
      </w:r>
      <w:r w:rsidRPr="005E250A">
        <w:rPr>
          <w:sz w:val="28"/>
          <w:szCs w:val="28"/>
          <w:lang w:val="en-US"/>
        </w:rPr>
        <w:t>ob</w:t>
      </w:r>
      <w:r w:rsidRPr="005E250A">
        <w:rPr>
          <w:sz w:val="28"/>
          <w:szCs w:val="28"/>
        </w:rPr>
        <w:t xml:space="preserve">. До сих пор мы не использовали данные средства, поэтому рассмотрим их подробнее. В классе </w:t>
      </w:r>
      <w:r w:rsidRPr="005E250A">
        <w:rPr>
          <w:sz w:val="28"/>
          <w:szCs w:val="28"/>
          <w:lang w:val="en-US"/>
        </w:rPr>
        <w:t>Object</w:t>
      </w:r>
      <w:r w:rsidRPr="005E250A">
        <w:rPr>
          <w:sz w:val="28"/>
          <w:szCs w:val="28"/>
        </w:rPr>
        <w:t xml:space="preserve"> определен метод </w:t>
      </w:r>
      <w:r w:rsidRPr="005E250A">
        <w:rPr>
          <w:sz w:val="28"/>
          <w:szCs w:val="28"/>
          <w:lang w:val="en-US"/>
        </w:rPr>
        <w:t>getClass</w:t>
      </w:r>
      <w:r w:rsidRPr="005E250A">
        <w:rPr>
          <w:sz w:val="28"/>
          <w:szCs w:val="28"/>
        </w:rPr>
        <w:t xml:space="preserve">() . Таким образом, данный метод является членом каждого класса. Он возвращает объект </w:t>
      </w:r>
      <w:r w:rsidRPr="005E250A">
        <w:rPr>
          <w:sz w:val="28"/>
          <w:szCs w:val="28"/>
          <w:lang w:val="en-US"/>
        </w:rPr>
        <w:t>Class</w:t>
      </w:r>
      <w:r w:rsidRPr="005E250A">
        <w:rPr>
          <w:sz w:val="28"/>
          <w:szCs w:val="28"/>
        </w:rPr>
        <w:t xml:space="preserve">, соответствующий типу текущего объекта. Класс </w:t>
      </w:r>
      <w:r w:rsidRPr="005E250A">
        <w:rPr>
          <w:sz w:val="28"/>
          <w:szCs w:val="28"/>
          <w:lang w:val="en-US"/>
        </w:rPr>
        <w:t>Class</w:t>
      </w:r>
      <w:r w:rsidRPr="005E250A">
        <w:rPr>
          <w:sz w:val="28"/>
          <w:szCs w:val="28"/>
        </w:rPr>
        <w:t xml:space="preserve"> принадлежит пакету </w:t>
      </w:r>
      <w:r w:rsidRPr="005E250A">
        <w:rPr>
          <w:sz w:val="28"/>
          <w:szCs w:val="28"/>
          <w:lang w:val="en-US"/>
        </w:rPr>
        <w:t>java</w:t>
      </w:r>
      <w:r w:rsidRPr="005E250A">
        <w:rPr>
          <w:sz w:val="28"/>
          <w:szCs w:val="28"/>
        </w:rPr>
        <w:t>.</w:t>
      </w:r>
      <w:r w:rsidRPr="005E250A">
        <w:rPr>
          <w:sz w:val="28"/>
          <w:szCs w:val="28"/>
          <w:lang w:val="en-US"/>
        </w:rPr>
        <w:t>lang</w:t>
      </w:r>
      <w:r w:rsidRPr="005E250A">
        <w:rPr>
          <w:sz w:val="28"/>
          <w:szCs w:val="28"/>
        </w:rPr>
        <w:t xml:space="preserve"> и инкапсулирует </w:t>
      </w:r>
      <w:r w:rsidR="00CC7648" w:rsidRPr="005E250A">
        <w:rPr>
          <w:sz w:val="28"/>
          <w:szCs w:val="28"/>
        </w:rPr>
        <w:t>информацию о</w:t>
      </w:r>
      <w:r w:rsidRPr="005E250A">
        <w:rPr>
          <w:sz w:val="28"/>
          <w:szCs w:val="28"/>
        </w:rPr>
        <w:t xml:space="preserve"> классе. В нем определено несколько методов, которые позволяют в процессе выполнения программы получать сведения о классе. К их числу принадлежит метод </w:t>
      </w:r>
      <w:r w:rsidRPr="005E250A">
        <w:rPr>
          <w:sz w:val="28"/>
          <w:szCs w:val="28"/>
          <w:lang w:val="en-US"/>
        </w:rPr>
        <w:t>getName</w:t>
      </w:r>
      <w:r w:rsidRPr="005E250A">
        <w:rPr>
          <w:sz w:val="28"/>
          <w:szCs w:val="28"/>
        </w:rPr>
        <w:t>(), возвращающий строковое представление имени класса.</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Класс </w:t>
      </w:r>
      <w:r w:rsidRPr="005E250A">
        <w:rPr>
          <w:sz w:val="28"/>
          <w:szCs w:val="28"/>
          <w:lang w:val="en-US"/>
        </w:rPr>
        <w:t>GenDemo</w:t>
      </w:r>
      <w:r w:rsidRPr="005E250A">
        <w:rPr>
          <w:sz w:val="28"/>
          <w:szCs w:val="28"/>
        </w:rPr>
        <w:t xml:space="preserve"> демонстрирует работу универсального класса </w:t>
      </w:r>
      <w:r w:rsidRPr="005E250A">
        <w:rPr>
          <w:sz w:val="28"/>
          <w:szCs w:val="28"/>
          <w:lang w:val="en-US"/>
        </w:rPr>
        <w:t>Gen</w:t>
      </w:r>
      <w:r w:rsidRPr="005E250A">
        <w:rPr>
          <w:sz w:val="28"/>
          <w:szCs w:val="28"/>
        </w:rPr>
        <w:t xml:space="preserve">. В первую очередь в нем создается вариант объекта </w:t>
      </w:r>
      <w:r w:rsidRPr="005E250A">
        <w:rPr>
          <w:sz w:val="28"/>
          <w:szCs w:val="28"/>
          <w:lang w:val="en-US"/>
        </w:rPr>
        <w:t>Gen</w:t>
      </w:r>
      <w:r w:rsidRPr="005E250A">
        <w:rPr>
          <w:sz w:val="28"/>
          <w:szCs w:val="28"/>
        </w:rPr>
        <w:t xml:space="preserve"> для целых чисел.</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Gen</w:t>
      </w:r>
      <w:r w:rsidRPr="005E250A">
        <w:rPr>
          <w:sz w:val="28"/>
          <w:szCs w:val="28"/>
          <w:lang w:eastAsia="en-US"/>
        </w:rPr>
        <w:t>&lt;</w:t>
      </w:r>
      <w:r w:rsidRPr="005E250A">
        <w:rPr>
          <w:sz w:val="28"/>
          <w:szCs w:val="28"/>
          <w:lang w:val="en-US" w:eastAsia="en-US"/>
        </w:rPr>
        <w:t>Integer</w:t>
      </w:r>
      <w:r w:rsidRPr="005E250A">
        <w:rPr>
          <w:sz w:val="28"/>
          <w:szCs w:val="28"/>
          <w:lang w:eastAsia="en-US"/>
        </w:rPr>
        <w:t xml:space="preserve">&gt; </w:t>
      </w:r>
      <w:r w:rsidRPr="005E250A">
        <w:rPr>
          <w:sz w:val="28"/>
          <w:szCs w:val="28"/>
          <w:lang w:val="en-US" w:eastAsia="en-US"/>
        </w:rPr>
        <w:t>iOb</w:t>
      </w:r>
      <w:r w:rsidRPr="005E250A">
        <w:rPr>
          <w:sz w:val="28"/>
          <w:szCs w:val="28"/>
          <w:lang w:eastAsia="en-US"/>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Приведенная выше строка кода заслуживает пристального внимания. Во-первых, заметьте, что тип </w:t>
      </w:r>
      <w:r w:rsidRPr="005E250A">
        <w:rPr>
          <w:sz w:val="28"/>
          <w:szCs w:val="28"/>
          <w:lang w:val="en-US"/>
        </w:rPr>
        <w:t>Integer</w:t>
      </w:r>
      <w:r w:rsidRPr="005E250A">
        <w:rPr>
          <w:sz w:val="28"/>
          <w:szCs w:val="28"/>
        </w:rPr>
        <w:t xml:space="preserve"> указывается после имени </w:t>
      </w:r>
      <w:r w:rsidRPr="005E250A">
        <w:rPr>
          <w:sz w:val="28"/>
          <w:szCs w:val="28"/>
          <w:lang w:val="en-US"/>
        </w:rPr>
        <w:t>Gen</w:t>
      </w:r>
      <w:r w:rsidRPr="005E250A">
        <w:rPr>
          <w:sz w:val="28"/>
          <w:szCs w:val="28"/>
        </w:rPr>
        <w:t xml:space="preserve"> в </w:t>
      </w:r>
      <w:r w:rsidR="00CC7648" w:rsidRPr="005E250A">
        <w:rPr>
          <w:sz w:val="28"/>
          <w:szCs w:val="28"/>
        </w:rPr>
        <w:t>угловых</w:t>
      </w:r>
      <w:r w:rsidRPr="005E250A">
        <w:rPr>
          <w:sz w:val="28"/>
          <w:szCs w:val="28"/>
        </w:rPr>
        <w:t xml:space="preserve"> скобках. В данном случае </w:t>
      </w:r>
      <w:r w:rsidRPr="005E250A">
        <w:rPr>
          <w:sz w:val="28"/>
          <w:szCs w:val="28"/>
          <w:lang w:val="en-US"/>
        </w:rPr>
        <w:t>Integer</w:t>
      </w:r>
      <w:r w:rsidRPr="005E250A">
        <w:rPr>
          <w:sz w:val="28"/>
          <w:szCs w:val="28"/>
        </w:rPr>
        <w:t xml:space="preserve"> – это передаваемый тип, который заменяет в классе </w:t>
      </w:r>
      <w:r w:rsidRPr="005E250A">
        <w:rPr>
          <w:sz w:val="28"/>
          <w:szCs w:val="28"/>
          <w:lang w:val="en-US"/>
        </w:rPr>
        <w:t>Gen</w:t>
      </w:r>
      <w:r w:rsidRPr="005E250A">
        <w:rPr>
          <w:sz w:val="28"/>
          <w:szCs w:val="28"/>
        </w:rPr>
        <w:t xml:space="preserve"> параметр типа Т. Таким образом создается вариант </w:t>
      </w:r>
      <w:r w:rsidRPr="005E250A">
        <w:rPr>
          <w:sz w:val="28"/>
          <w:szCs w:val="28"/>
          <w:lang w:val="en-US"/>
        </w:rPr>
        <w:t>Gen</w:t>
      </w:r>
      <w:r w:rsidRPr="005E250A">
        <w:rPr>
          <w:sz w:val="28"/>
          <w:szCs w:val="28"/>
        </w:rPr>
        <w:t xml:space="preserve">, в котором ссылки на </w:t>
      </w:r>
      <w:r w:rsidRPr="005E250A">
        <w:rPr>
          <w:sz w:val="28"/>
          <w:szCs w:val="28"/>
          <w:lang w:val="en-US"/>
        </w:rPr>
        <w:t>T</w:t>
      </w:r>
      <w:r w:rsidRPr="005E250A">
        <w:rPr>
          <w:sz w:val="28"/>
          <w:szCs w:val="28"/>
        </w:rPr>
        <w:t xml:space="preserve"> преобразуются в ссылки на </w:t>
      </w:r>
      <w:r w:rsidRPr="005E250A">
        <w:rPr>
          <w:sz w:val="28"/>
          <w:szCs w:val="28"/>
          <w:lang w:val="en-US"/>
        </w:rPr>
        <w:t>Integer</w:t>
      </w:r>
      <w:r w:rsidRPr="005E250A">
        <w:rPr>
          <w:sz w:val="28"/>
          <w:szCs w:val="28"/>
        </w:rPr>
        <w:t xml:space="preserve">. В объекте, созданном при выполнении приведенного выражения, переменная </w:t>
      </w:r>
      <w:r w:rsidRPr="005E250A">
        <w:rPr>
          <w:sz w:val="28"/>
          <w:szCs w:val="28"/>
          <w:lang w:val="en-US"/>
        </w:rPr>
        <w:t>ob</w:t>
      </w:r>
      <w:r w:rsidRPr="005E250A">
        <w:rPr>
          <w:sz w:val="28"/>
          <w:szCs w:val="28"/>
        </w:rPr>
        <w:t xml:space="preserve"> и возвращаемое значение метода </w:t>
      </w:r>
      <w:r w:rsidRPr="005E250A">
        <w:rPr>
          <w:sz w:val="28"/>
          <w:szCs w:val="28"/>
          <w:lang w:val="en-US"/>
        </w:rPr>
        <w:t>getob</w:t>
      </w:r>
      <w:r w:rsidRPr="005E250A">
        <w:rPr>
          <w:sz w:val="28"/>
          <w:szCs w:val="28"/>
        </w:rPr>
        <w:t xml:space="preserve">() будут принадлежать типу </w:t>
      </w:r>
      <w:r w:rsidRPr="005E250A">
        <w:rPr>
          <w:sz w:val="28"/>
          <w:szCs w:val="28"/>
          <w:lang w:val="en-US"/>
        </w:rPr>
        <w:t>Integer</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Перед тем как продолжить рассмотрение универсальных типов, необходимо принять во внимание то, что компилятор </w:t>
      </w:r>
      <w:r w:rsidRPr="005E250A">
        <w:rPr>
          <w:sz w:val="28"/>
          <w:szCs w:val="28"/>
          <w:lang w:val="en-US"/>
        </w:rPr>
        <w:t>Java</w:t>
      </w:r>
      <w:r w:rsidRPr="005E250A">
        <w:rPr>
          <w:sz w:val="28"/>
          <w:szCs w:val="28"/>
        </w:rPr>
        <w:t xml:space="preserve"> реально не создает различные версии </w:t>
      </w:r>
      <w:r w:rsidRPr="005E250A">
        <w:rPr>
          <w:sz w:val="28"/>
          <w:szCs w:val="28"/>
          <w:lang w:val="en-US"/>
        </w:rPr>
        <w:t>Gen</w:t>
      </w:r>
      <w:r w:rsidRPr="005E250A">
        <w:rPr>
          <w:sz w:val="28"/>
          <w:szCs w:val="28"/>
        </w:rPr>
        <w:t xml:space="preserve"> или другого универсального класса. В принципе удобно было бы считать, что это происходит, но на самом деле все обстоит по-другому. Вместо создан разных версий компилятор удаляет всю информацию об универсальном тип и использует вместо нее приведение типа. В результате полученный объект ведет себя так, как будто в программе была создана конкретная версия класса </w:t>
      </w:r>
      <w:r w:rsidRPr="005E250A">
        <w:rPr>
          <w:sz w:val="28"/>
          <w:szCs w:val="28"/>
          <w:lang w:val="en-US"/>
        </w:rPr>
        <w:t>Gen</w:t>
      </w:r>
      <w:r w:rsidRPr="005E250A">
        <w:rPr>
          <w:sz w:val="28"/>
          <w:szCs w:val="28"/>
        </w:rPr>
        <w:t xml:space="preserve">. Таким образом, в программе реально существует лишь одна версия </w:t>
      </w:r>
      <w:r w:rsidRPr="005E250A">
        <w:rPr>
          <w:sz w:val="28"/>
          <w:szCs w:val="28"/>
          <w:lang w:val="en-US"/>
        </w:rPr>
        <w:t>Gen</w:t>
      </w:r>
      <w:r w:rsidRPr="005E250A">
        <w:rPr>
          <w:sz w:val="28"/>
          <w:szCs w:val="28"/>
        </w:rPr>
        <w:t>. Процесс удаления информации об универсальном типе называется стиранием (</w:t>
      </w:r>
      <w:r w:rsidRPr="005E250A">
        <w:rPr>
          <w:sz w:val="28"/>
          <w:szCs w:val="28"/>
          <w:lang w:val="en-US"/>
        </w:rPr>
        <w:t>erasure</w:t>
      </w:r>
      <w:r w:rsidRPr="005E250A">
        <w:rPr>
          <w:sz w:val="28"/>
          <w:szCs w:val="28"/>
        </w:rPr>
        <w:t>). Этот механизм мы рассмотрим более подробно в конце данного модуля.</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следующей строке кода переменной </w:t>
      </w:r>
      <w:r w:rsidRPr="005E250A">
        <w:rPr>
          <w:sz w:val="28"/>
          <w:szCs w:val="28"/>
          <w:lang w:val="en-US"/>
        </w:rPr>
        <w:t>iOb</w:t>
      </w:r>
      <w:r w:rsidRPr="005E250A">
        <w:rPr>
          <w:sz w:val="28"/>
          <w:szCs w:val="28"/>
        </w:rPr>
        <w:t xml:space="preserve"> присваивается ссылка на экземпляра </w:t>
      </w:r>
      <w:r w:rsidRPr="005E250A">
        <w:rPr>
          <w:sz w:val="28"/>
          <w:szCs w:val="28"/>
          <w:lang w:val="en-US"/>
        </w:rPr>
        <w:t>Integer</w:t>
      </w:r>
      <w:r w:rsidRPr="005E250A">
        <w:rPr>
          <w:sz w:val="28"/>
          <w:szCs w:val="28"/>
        </w:rPr>
        <w:t xml:space="preserve">-варианта класса </w:t>
      </w:r>
      <w:r w:rsidRPr="005E250A">
        <w:rPr>
          <w:sz w:val="28"/>
          <w:szCs w:val="28"/>
          <w:lang w:val="en-US"/>
        </w:rPr>
        <w:t>Gen</w:t>
      </w:r>
      <w:r w:rsidRPr="005E250A">
        <w:rPr>
          <w:sz w:val="28"/>
          <w:szCs w:val="28"/>
        </w:rPr>
        <w:t>:</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iOb</w:t>
      </w:r>
      <w:r w:rsidRPr="005E250A">
        <w:rPr>
          <w:sz w:val="28"/>
          <w:szCs w:val="28"/>
          <w:lang w:eastAsia="en-US"/>
        </w:rPr>
        <w:t xml:space="preserve"> = </w:t>
      </w:r>
      <w:r w:rsidRPr="005E250A">
        <w:rPr>
          <w:sz w:val="28"/>
          <w:szCs w:val="28"/>
          <w:lang w:val="en-US" w:eastAsia="en-US"/>
        </w:rPr>
        <w:t>new</w:t>
      </w:r>
      <w:r w:rsidRPr="005E250A">
        <w:rPr>
          <w:sz w:val="28"/>
          <w:szCs w:val="28"/>
          <w:lang w:eastAsia="en-US"/>
        </w:rPr>
        <w:t xml:space="preserve"> </w:t>
      </w:r>
      <w:r w:rsidRPr="005E250A">
        <w:rPr>
          <w:sz w:val="28"/>
          <w:szCs w:val="28"/>
          <w:lang w:val="en-US" w:eastAsia="en-US"/>
        </w:rPr>
        <w:t>Gen</w:t>
      </w:r>
      <w:r w:rsidRPr="005E250A">
        <w:rPr>
          <w:sz w:val="28"/>
          <w:szCs w:val="28"/>
          <w:lang w:eastAsia="en-US"/>
        </w:rPr>
        <w:t>&lt;</w:t>
      </w:r>
      <w:r w:rsidRPr="005E250A">
        <w:rPr>
          <w:sz w:val="28"/>
          <w:szCs w:val="28"/>
          <w:lang w:val="en-US" w:eastAsia="en-US"/>
        </w:rPr>
        <w:t>Integer</w:t>
      </w:r>
      <w:r w:rsidRPr="005E250A">
        <w:rPr>
          <w:sz w:val="28"/>
          <w:szCs w:val="28"/>
          <w:lang w:eastAsia="en-US"/>
        </w:rPr>
        <w:t>&gt;(88);</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Обратите внимание на то, что при вызове конструктора </w:t>
      </w:r>
      <w:r w:rsidRPr="005E250A">
        <w:rPr>
          <w:sz w:val="28"/>
          <w:szCs w:val="28"/>
          <w:lang w:val="en-US"/>
        </w:rPr>
        <w:t>Gen</w:t>
      </w:r>
      <w:r w:rsidRPr="005E250A">
        <w:rPr>
          <w:sz w:val="28"/>
          <w:szCs w:val="28"/>
        </w:rPr>
        <w:t xml:space="preserve"> задается передаваемый тип I</w:t>
      </w:r>
      <w:r w:rsidRPr="005E250A">
        <w:rPr>
          <w:sz w:val="28"/>
          <w:szCs w:val="28"/>
          <w:lang w:val="en-US"/>
        </w:rPr>
        <w:t>nteger</w:t>
      </w:r>
      <w:r w:rsidRPr="005E250A">
        <w:rPr>
          <w:sz w:val="28"/>
          <w:szCs w:val="28"/>
        </w:rPr>
        <w:t xml:space="preserve">. Это необходимо, поскольку тип объекта, на который </w:t>
      </w:r>
      <w:r w:rsidR="00CC7648" w:rsidRPr="005E250A">
        <w:rPr>
          <w:sz w:val="28"/>
          <w:szCs w:val="28"/>
        </w:rPr>
        <w:t>указывает</w:t>
      </w:r>
      <w:r w:rsidRPr="005E250A">
        <w:rPr>
          <w:sz w:val="28"/>
          <w:szCs w:val="28"/>
        </w:rPr>
        <w:t xml:space="preserve"> ссылка (в данном случае это </w:t>
      </w:r>
      <w:r w:rsidRPr="005E250A">
        <w:rPr>
          <w:sz w:val="28"/>
          <w:szCs w:val="28"/>
          <w:lang w:val="en-US"/>
        </w:rPr>
        <w:t>iOb</w:t>
      </w:r>
      <w:r w:rsidRPr="005E250A">
        <w:rPr>
          <w:sz w:val="28"/>
          <w:szCs w:val="28"/>
        </w:rPr>
        <w:t xml:space="preserve">), должен </w:t>
      </w:r>
      <w:r w:rsidRPr="005E250A">
        <w:rPr>
          <w:sz w:val="28"/>
          <w:szCs w:val="28"/>
        </w:rPr>
        <w:lastRenderedPageBreak/>
        <w:t xml:space="preserve">соответствовать </w:t>
      </w:r>
      <w:r w:rsidRPr="005E250A">
        <w:rPr>
          <w:sz w:val="28"/>
          <w:szCs w:val="28"/>
          <w:lang w:val="en-US"/>
        </w:rPr>
        <w:t>Gen</w:t>
      </w:r>
      <w:r w:rsidRPr="005E250A">
        <w:rPr>
          <w:sz w:val="28"/>
          <w:szCs w:val="28"/>
        </w:rPr>
        <w:t>&lt;</w:t>
      </w:r>
      <w:r w:rsidRPr="005E250A">
        <w:rPr>
          <w:sz w:val="28"/>
          <w:szCs w:val="28"/>
          <w:lang w:val="en-US"/>
        </w:rPr>
        <w:t>Integer</w:t>
      </w:r>
      <w:r w:rsidRPr="005E250A">
        <w:rPr>
          <w:sz w:val="28"/>
          <w:szCs w:val="28"/>
        </w:rPr>
        <w:t xml:space="preserve">&gt;. Если тип ссылки, возвращаемой оператором </w:t>
      </w:r>
      <w:r w:rsidRPr="005E250A">
        <w:rPr>
          <w:sz w:val="28"/>
          <w:szCs w:val="28"/>
          <w:lang w:val="en-US"/>
        </w:rPr>
        <w:t>new</w:t>
      </w:r>
      <w:r w:rsidRPr="005E250A">
        <w:rPr>
          <w:sz w:val="28"/>
          <w:szCs w:val="28"/>
        </w:rPr>
        <w:t xml:space="preserve">, будет отличаться от </w:t>
      </w:r>
      <w:r w:rsidRPr="005E250A">
        <w:rPr>
          <w:sz w:val="28"/>
          <w:szCs w:val="28"/>
          <w:lang w:val="en-US"/>
        </w:rPr>
        <w:t>Gen</w:t>
      </w:r>
      <w:r w:rsidRPr="005E250A">
        <w:rPr>
          <w:sz w:val="28"/>
          <w:szCs w:val="28"/>
        </w:rPr>
        <w:t>&lt;</w:t>
      </w:r>
      <w:r w:rsidRPr="005E250A">
        <w:rPr>
          <w:sz w:val="28"/>
          <w:szCs w:val="28"/>
          <w:lang w:val="en-US"/>
        </w:rPr>
        <w:t>Integer</w:t>
      </w:r>
      <w:r w:rsidRPr="005E250A">
        <w:rPr>
          <w:sz w:val="28"/>
          <w:szCs w:val="28"/>
        </w:rPr>
        <w:t>&gt;, возникнет ошибка компиляции. Например, сообщение о такой ошибке будет сгенерировано при попытке скомпилировать выражение</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 xml:space="preserve">iOb = new Gen&lt;Double&gt;(88.0); // </w:t>
      </w:r>
      <w:r w:rsidRPr="005E250A">
        <w:rPr>
          <w:sz w:val="28"/>
          <w:szCs w:val="28"/>
          <w:lang w:eastAsia="en-US"/>
        </w:rPr>
        <w:t>Ошибка</w:t>
      </w:r>
      <w:r w:rsidRPr="005E250A">
        <w:rPr>
          <w:sz w:val="28"/>
          <w:szCs w:val="28"/>
          <w:lang w:val="en-US" w:eastAsia="en-US"/>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Поскольку переменная </w:t>
      </w:r>
      <w:r w:rsidRPr="005E250A">
        <w:rPr>
          <w:sz w:val="28"/>
          <w:szCs w:val="28"/>
          <w:lang w:val="en-US"/>
        </w:rPr>
        <w:t>iOb</w:t>
      </w:r>
      <w:r w:rsidRPr="005E250A">
        <w:rPr>
          <w:sz w:val="28"/>
          <w:szCs w:val="28"/>
        </w:rPr>
        <w:t xml:space="preserve"> принадлежит типу </w:t>
      </w:r>
      <w:r w:rsidRPr="005E250A">
        <w:rPr>
          <w:sz w:val="28"/>
          <w:szCs w:val="28"/>
          <w:lang w:val="en-US"/>
        </w:rPr>
        <w:t>Gen</w:t>
      </w:r>
      <w:r w:rsidRPr="005E250A">
        <w:rPr>
          <w:sz w:val="28"/>
          <w:szCs w:val="28"/>
        </w:rPr>
        <w:t>&lt;</w:t>
      </w:r>
      <w:r w:rsidRPr="005E250A">
        <w:rPr>
          <w:sz w:val="28"/>
          <w:szCs w:val="28"/>
          <w:lang w:val="en-US"/>
        </w:rPr>
        <w:t>Integer</w:t>
      </w:r>
      <w:r w:rsidRPr="005E250A">
        <w:rPr>
          <w:sz w:val="28"/>
          <w:szCs w:val="28"/>
        </w:rPr>
        <w:t xml:space="preserve">&gt;, ее нельзя использовать для хранения ссылки, например на </w:t>
      </w:r>
      <w:r w:rsidR="00CC7648" w:rsidRPr="005E250A">
        <w:rPr>
          <w:sz w:val="28"/>
          <w:szCs w:val="28"/>
        </w:rPr>
        <w:t>объект,</w:t>
      </w:r>
      <w:r w:rsidRPr="005E250A">
        <w:rPr>
          <w:sz w:val="28"/>
          <w:szCs w:val="28"/>
        </w:rPr>
        <w:t xml:space="preserve"> </w:t>
      </w:r>
      <w:r w:rsidRPr="005E250A">
        <w:rPr>
          <w:sz w:val="28"/>
          <w:szCs w:val="28"/>
          <w:lang w:val="en-US"/>
        </w:rPr>
        <w:t>Gen</w:t>
      </w:r>
      <w:r w:rsidRPr="005E250A">
        <w:rPr>
          <w:sz w:val="28"/>
          <w:szCs w:val="28"/>
        </w:rPr>
        <w:t>&lt;</w:t>
      </w:r>
      <w:r w:rsidRPr="005E250A">
        <w:rPr>
          <w:sz w:val="28"/>
          <w:szCs w:val="28"/>
          <w:lang w:val="en-US"/>
        </w:rPr>
        <w:t>Double</w:t>
      </w:r>
      <w:r w:rsidRPr="005E250A">
        <w:rPr>
          <w:sz w:val="28"/>
          <w:szCs w:val="28"/>
        </w:rPr>
        <w:t>&gt;. Возможность проверки на соответствие типов – одно из основных преимуществ универсальных типов.</w:t>
      </w:r>
    </w:p>
    <w:p w:rsidR="00C06F60" w:rsidRPr="005E250A" w:rsidRDefault="00C06F60" w:rsidP="00C06F60">
      <w:pPr>
        <w:autoSpaceDE w:val="0"/>
        <w:autoSpaceDN w:val="0"/>
        <w:adjustRightInd w:val="0"/>
        <w:ind w:firstLine="567"/>
        <w:jc w:val="both"/>
        <w:rPr>
          <w:sz w:val="28"/>
          <w:szCs w:val="28"/>
        </w:rPr>
      </w:pPr>
      <w:r w:rsidRPr="005E250A">
        <w:rPr>
          <w:sz w:val="28"/>
          <w:szCs w:val="28"/>
        </w:rPr>
        <w:t>Продолжим рассмотрение выражения; для удобства повторим его еще раз.</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iOb</w:t>
      </w:r>
      <w:r w:rsidRPr="005E250A">
        <w:rPr>
          <w:sz w:val="28"/>
          <w:szCs w:val="28"/>
          <w:lang w:eastAsia="en-US"/>
        </w:rPr>
        <w:t xml:space="preserve"> = </w:t>
      </w:r>
      <w:r w:rsidRPr="005E250A">
        <w:rPr>
          <w:sz w:val="28"/>
          <w:szCs w:val="28"/>
          <w:lang w:val="en-US" w:eastAsia="en-US"/>
        </w:rPr>
        <w:t>new</w:t>
      </w:r>
      <w:r w:rsidRPr="005E250A">
        <w:rPr>
          <w:sz w:val="28"/>
          <w:szCs w:val="28"/>
          <w:lang w:eastAsia="en-US"/>
        </w:rPr>
        <w:t xml:space="preserve"> </w:t>
      </w:r>
      <w:r w:rsidRPr="005E250A">
        <w:rPr>
          <w:sz w:val="28"/>
          <w:szCs w:val="28"/>
          <w:lang w:val="en-US" w:eastAsia="en-US"/>
        </w:rPr>
        <w:t>Gen</w:t>
      </w:r>
      <w:r w:rsidRPr="005E250A">
        <w:rPr>
          <w:sz w:val="28"/>
          <w:szCs w:val="28"/>
          <w:lang w:eastAsia="en-US"/>
        </w:rPr>
        <w:t>&lt;</w:t>
      </w:r>
      <w:r w:rsidRPr="005E250A">
        <w:rPr>
          <w:sz w:val="28"/>
          <w:szCs w:val="28"/>
          <w:lang w:val="en-US" w:eastAsia="en-US"/>
        </w:rPr>
        <w:t>Integer</w:t>
      </w:r>
      <w:r w:rsidRPr="005E250A">
        <w:rPr>
          <w:sz w:val="28"/>
          <w:szCs w:val="28"/>
          <w:lang w:eastAsia="en-US"/>
        </w:rPr>
        <w:t>&gt;(88);</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При его выполнении осуществляется автоупаковка целочисленного значения 88 в объект </w:t>
      </w:r>
      <w:r w:rsidRPr="005E250A">
        <w:rPr>
          <w:sz w:val="28"/>
          <w:szCs w:val="28"/>
          <w:lang w:val="en-US"/>
        </w:rPr>
        <w:t>Integer</w:t>
      </w:r>
      <w:r w:rsidRPr="005E250A">
        <w:rPr>
          <w:sz w:val="28"/>
          <w:szCs w:val="28"/>
        </w:rPr>
        <w:t xml:space="preserve">. Дело в том, что конструктору </w:t>
      </w:r>
      <w:r w:rsidRPr="005E250A">
        <w:rPr>
          <w:sz w:val="28"/>
          <w:szCs w:val="28"/>
          <w:lang w:val="en-US"/>
        </w:rPr>
        <w:t>Gen</w:t>
      </w:r>
      <w:r w:rsidRPr="005E250A">
        <w:rPr>
          <w:sz w:val="28"/>
          <w:szCs w:val="28"/>
        </w:rPr>
        <w:t>&lt;</w:t>
      </w:r>
      <w:r w:rsidRPr="005E250A">
        <w:rPr>
          <w:sz w:val="28"/>
          <w:szCs w:val="28"/>
          <w:lang w:val="en-US"/>
        </w:rPr>
        <w:t>Integer</w:t>
      </w:r>
      <w:r w:rsidRPr="005E250A">
        <w:rPr>
          <w:sz w:val="28"/>
          <w:szCs w:val="28"/>
        </w:rPr>
        <w:t xml:space="preserve">&gt; должен передаваться параметр типа </w:t>
      </w:r>
      <w:r w:rsidRPr="005E250A">
        <w:rPr>
          <w:sz w:val="28"/>
          <w:szCs w:val="28"/>
          <w:lang w:val="en-US"/>
        </w:rPr>
        <w:t>Integer</w:t>
      </w:r>
      <w:r w:rsidRPr="005E250A">
        <w:rPr>
          <w:sz w:val="28"/>
          <w:szCs w:val="28"/>
        </w:rPr>
        <w:t>. При необходимости преобразование типов может быть выполнено явно, как в следующем примере:</w:t>
      </w:r>
    </w:p>
    <w:p w:rsidR="00C06F60" w:rsidRPr="005E250A" w:rsidRDefault="00C06F60" w:rsidP="00C06F60">
      <w:pPr>
        <w:autoSpaceDE w:val="0"/>
        <w:autoSpaceDN w:val="0"/>
        <w:adjustRightInd w:val="0"/>
        <w:ind w:firstLine="567"/>
        <w:jc w:val="both"/>
        <w:rPr>
          <w:sz w:val="28"/>
          <w:szCs w:val="28"/>
          <w:lang w:val="en-US"/>
        </w:rPr>
      </w:pPr>
      <w:r w:rsidRPr="005E250A">
        <w:rPr>
          <w:sz w:val="28"/>
          <w:szCs w:val="28"/>
          <w:lang w:val="en-US"/>
        </w:rPr>
        <w:t>iOb = new Gen&lt;Integer&gt;(new Integer(88));</w:t>
      </w:r>
    </w:p>
    <w:p w:rsidR="00C06F60" w:rsidRPr="005E250A" w:rsidRDefault="00C06F60" w:rsidP="00C06F60">
      <w:pPr>
        <w:autoSpaceDE w:val="0"/>
        <w:autoSpaceDN w:val="0"/>
        <w:adjustRightInd w:val="0"/>
        <w:ind w:firstLine="567"/>
        <w:jc w:val="both"/>
        <w:rPr>
          <w:sz w:val="28"/>
          <w:szCs w:val="28"/>
        </w:rPr>
      </w:pPr>
      <w:r w:rsidRPr="005E250A">
        <w:rPr>
          <w:sz w:val="28"/>
          <w:szCs w:val="28"/>
        </w:rPr>
        <w:t>Однако в данном случае длинная строка кода не дает никаких преимуществ по сравнению с предыдущим, более компактным выражением.</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Далее в программе отображается тип переменной </w:t>
      </w:r>
      <w:r w:rsidRPr="005E250A">
        <w:rPr>
          <w:sz w:val="28"/>
          <w:szCs w:val="28"/>
          <w:lang w:val="en-US"/>
        </w:rPr>
        <w:t>ob</w:t>
      </w:r>
      <w:r w:rsidRPr="005E250A">
        <w:rPr>
          <w:sz w:val="28"/>
          <w:szCs w:val="28"/>
        </w:rPr>
        <w:t xml:space="preserve">, принадлежащей объекту </w:t>
      </w:r>
      <w:r w:rsidRPr="005E250A">
        <w:rPr>
          <w:sz w:val="28"/>
          <w:szCs w:val="28"/>
          <w:lang w:val="en-US"/>
        </w:rPr>
        <w:t>iOb</w:t>
      </w:r>
      <w:r w:rsidRPr="005E250A">
        <w:rPr>
          <w:sz w:val="28"/>
          <w:szCs w:val="28"/>
        </w:rPr>
        <w:t xml:space="preserve"> (в данном случае это тип </w:t>
      </w:r>
      <w:r w:rsidRPr="005E250A">
        <w:rPr>
          <w:sz w:val="28"/>
          <w:szCs w:val="28"/>
          <w:lang w:val="en-US"/>
        </w:rPr>
        <w:t>Integer</w:t>
      </w:r>
      <w:r w:rsidRPr="005E250A">
        <w:rPr>
          <w:sz w:val="28"/>
          <w:szCs w:val="28"/>
        </w:rPr>
        <w:t xml:space="preserve">). Для получения значения </w:t>
      </w:r>
      <w:r w:rsidRPr="005E250A">
        <w:rPr>
          <w:sz w:val="28"/>
          <w:szCs w:val="28"/>
          <w:lang w:val="en-US"/>
        </w:rPr>
        <w:t>ob</w:t>
      </w:r>
      <w:r w:rsidRPr="005E250A">
        <w:rPr>
          <w:sz w:val="28"/>
          <w:szCs w:val="28"/>
        </w:rPr>
        <w:t xml:space="preserve"> используется следующее выражение:</w:t>
      </w:r>
    </w:p>
    <w:p w:rsidR="00C06F60" w:rsidRPr="005E250A" w:rsidRDefault="00C06F60" w:rsidP="00C06F60">
      <w:pPr>
        <w:autoSpaceDE w:val="0"/>
        <w:autoSpaceDN w:val="0"/>
        <w:adjustRightInd w:val="0"/>
        <w:ind w:firstLine="567"/>
        <w:jc w:val="both"/>
        <w:rPr>
          <w:sz w:val="28"/>
          <w:szCs w:val="28"/>
        </w:rPr>
      </w:pPr>
      <w:r w:rsidRPr="005E250A">
        <w:rPr>
          <w:sz w:val="28"/>
          <w:szCs w:val="28"/>
          <w:lang w:val="en-US"/>
        </w:rPr>
        <w:t>int</w:t>
      </w:r>
      <w:r w:rsidRPr="005E250A">
        <w:rPr>
          <w:sz w:val="28"/>
          <w:szCs w:val="28"/>
        </w:rPr>
        <w:t xml:space="preserve"> </w:t>
      </w:r>
      <w:r w:rsidRPr="005E250A">
        <w:rPr>
          <w:sz w:val="28"/>
          <w:szCs w:val="28"/>
          <w:lang w:val="en-US"/>
        </w:rPr>
        <w:t>v</w:t>
      </w:r>
      <w:r w:rsidRPr="005E250A">
        <w:rPr>
          <w:sz w:val="28"/>
          <w:szCs w:val="28"/>
        </w:rPr>
        <w:t xml:space="preserve"> = </w:t>
      </w:r>
      <w:r w:rsidRPr="005E250A">
        <w:rPr>
          <w:sz w:val="28"/>
          <w:szCs w:val="28"/>
          <w:lang w:val="en-US"/>
        </w:rPr>
        <w:t>iOb</w:t>
      </w:r>
      <w:r w:rsidRPr="005E250A">
        <w:rPr>
          <w:sz w:val="28"/>
          <w:szCs w:val="28"/>
        </w:rPr>
        <w:t>.</w:t>
      </w:r>
      <w:r w:rsidRPr="005E250A">
        <w:rPr>
          <w:sz w:val="28"/>
          <w:szCs w:val="28"/>
          <w:lang w:val="en-US"/>
        </w:rPr>
        <w:t>getob</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Поскольку метод </w:t>
      </w:r>
      <w:r w:rsidRPr="005E250A">
        <w:rPr>
          <w:sz w:val="28"/>
          <w:szCs w:val="28"/>
          <w:lang w:val="en-US"/>
        </w:rPr>
        <w:t>getob</w:t>
      </w:r>
      <w:r w:rsidRPr="005E250A">
        <w:rPr>
          <w:sz w:val="28"/>
          <w:szCs w:val="28"/>
        </w:rPr>
        <w:t xml:space="preserve">() возвращает значение типа </w:t>
      </w:r>
      <w:r w:rsidRPr="005E250A">
        <w:rPr>
          <w:sz w:val="28"/>
          <w:szCs w:val="28"/>
          <w:lang w:val="en-US"/>
        </w:rPr>
        <w:t>T</w:t>
      </w:r>
      <w:r w:rsidRPr="005E250A">
        <w:rPr>
          <w:sz w:val="28"/>
          <w:szCs w:val="28"/>
        </w:rPr>
        <w:t xml:space="preserve">, которое заменяется </w:t>
      </w:r>
      <w:r w:rsidRPr="005E250A">
        <w:rPr>
          <w:sz w:val="28"/>
          <w:szCs w:val="28"/>
          <w:lang w:val="en-US"/>
        </w:rPr>
        <w:t>Integer</w:t>
      </w:r>
      <w:r w:rsidRPr="005E250A">
        <w:rPr>
          <w:sz w:val="28"/>
          <w:szCs w:val="28"/>
        </w:rPr>
        <w:t xml:space="preserve">, возвращаемым типом </w:t>
      </w:r>
      <w:r w:rsidRPr="005E250A">
        <w:rPr>
          <w:sz w:val="28"/>
          <w:szCs w:val="28"/>
          <w:lang w:val="en-US"/>
        </w:rPr>
        <w:t>getob</w:t>
      </w:r>
      <w:r w:rsidRPr="005E250A">
        <w:rPr>
          <w:sz w:val="28"/>
          <w:szCs w:val="28"/>
        </w:rPr>
        <w:t xml:space="preserve">() будет </w:t>
      </w:r>
      <w:r w:rsidRPr="005E250A">
        <w:rPr>
          <w:sz w:val="28"/>
          <w:szCs w:val="28"/>
          <w:lang w:val="en-US"/>
        </w:rPr>
        <w:t>Integer</w:t>
      </w:r>
      <w:r w:rsidRPr="005E250A">
        <w:rPr>
          <w:sz w:val="28"/>
          <w:szCs w:val="28"/>
        </w:rPr>
        <w:t xml:space="preserve">. Это значение перед присвоением переменной </w:t>
      </w:r>
      <w:r w:rsidRPr="005E250A">
        <w:rPr>
          <w:sz w:val="28"/>
          <w:szCs w:val="28"/>
          <w:lang w:val="en-US"/>
        </w:rPr>
        <w:t>v</w:t>
      </w:r>
      <w:r w:rsidRPr="005E250A">
        <w:rPr>
          <w:sz w:val="28"/>
          <w:szCs w:val="28"/>
        </w:rPr>
        <w:t xml:space="preserve"> (типа </w:t>
      </w:r>
      <w:r w:rsidRPr="005E250A">
        <w:rPr>
          <w:sz w:val="28"/>
          <w:szCs w:val="28"/>
          <w:lang w:val="en-US"/>
        </w:rPr>
        <w:t>int</w:t>
      </w:r>
      <w:r w:rsidRPr="005E250A">
        <w:rPr>
          <w:sz w:val="28"/>
          <w:szCs w:val="28"/>
        </w:rPr>
        <w:t>) будет подвергнуто автораспаковке.</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И наконец, в классе </w:t>
      </w:r>
      <w:r w:rsidRPr="005E250A">
        <w:rPr>
          <w:sz w:val="28"/>
          <w:szCs w:val="28"/>
          <w:lang w:val="en-US"/>
        </w:rPr>
        <w:t>GenDemo</w:t>
      </w:r>
      <w:r w:rsidRPr="005E250A">
        <w:rPr>
          <w:sz w:val="28"/>
          <w:szCs w:val="28"/>
        </w:rPr>
        <w:t xml:space="preserve"> объявляется объект типа </w:t>
      </w:r>
      <w:r w:rsidRPr="005E250A">
        <w:rPr>
          <w:sz w:val="28"/>
          <w:szCs w:val="28"/>
          <w:lang w:val="en-US"/>
        </w:rPr>
        <w:t>Gen</w:t>
      </w:r>
      <w:r w:rsidRPr="005E250A">
        <w:rPr>
          <w:sz w:val="28"/>
          <w:szCs w:val="28"/>
        </w:rPr>
        <w:t>&lt;</w:t>
      </w:r>
      <w:r w:rsidRPr="005E250A">
        <w:rPr>
          <w:sz w:val="28"/>
          <w:szCs w:val="28"/>
          <w:lang w:val="en-US"/>
        </w:rPr>
        <w:t>String</w:t>
      </w:r>
      <w:r w:rsidRPr="005E250A">
        <w:rPr>
          <w:sz w:val="28"/>
          <w:szCs w:val="28"/>
        </w:rPr>
        <w:t>&gt;.</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rPr>
        <w:t>Gen&lt;String&gt;</w:t>
      </w:r>
      <w:r w:rsidRPr="005E250A">
        <w:rPr>
          <w:sz w:val="28"/>
          <w:szCs w:val="28"/>
          <w:lang w:val="en-US" w:eastAsia="en-US"/>
        </w:rPr>
        <w:t xml:space="preserve"> strOb = new Gen&lt;String&gt;("Generics Test");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Поскольку параметр типа – это </w:t>
      </w:r>
      <w:r w:rsidRPr="005E250A">
        <w:rPr>
          <w:sz w:val="28"/>
          <w:szCs w:val="28"/>
          <w:lang w:val="en-US"/>
        </w:rPr>
        <w:t>String</w:t>
      </w:r>
      <w:r w:rsidRPr="005E250A">
        <w:rPr>
          <w:sz w:val="28"/>
          <w:szCs w:val="28"/>
        </w:rPr>
        <w:t xml:space="preserve">, данный тип заменяет </w:t>
      </w:r>
      <w:r w:rsidRPr="005E250A">
        <w:rPr>
          <w:sz w:val="28"/>
          <w:szCs w:val="28"/>
          <w:lang w:val="en-US"/>
        </w:rPr>
        <w:t>T</w:t>
      </w:r>
      <w:r w:rsidRPr="005E250A">
        <w:rPr>
          <w:sz w:val="28"/>
          <w:szCs w:val="28"/>
        </w:rPr>
        <w:t xml:space="preserve"> в составе </w:t>
      </w:r>
      <w:r w:rsidRPr="005E250A">
        <w:rPr>
          <w:sz w:val="28"/>
          <w:szCs w:val="28"/>
          <w:lang w:val="en-US"/>
        </w:rPr>
        <w:t>Gen</w:t>
      </w:r>
      <w:r w:rsidRPr="005E250A">
        <w:rPr>
          <w:sz w:val="28"/>
          <w:szCs w:val="28"/>
        </w:rPr>
        <w:t xml:space="preserve">. Таким способом создается </w:t>
      </w:r>
      <w:r w:rsidRPr="005E250A">
        <w:rPr>
          <w:sz w:val="28"/>
          <w:szCs w:val="28"/>
          <w:lang w:val="en-US"/>
        </w:rPr>
        <w:t>String</w:t>
      </w:r>
      <w:r w:rsidRPr="005E250A">
        <w:rPr>
          <w:sz w:val="28"/>
          <w:szCs w:val="28"/>
        </w:rPr>
        <w:t xml:space="preserve">-вариант </w:t>
      </w:r>
      <w:r w:rsidRPr="005E250A">
        <w:rPr>
          <w:sz w:val="28"/>
          <w:szCs w:val="28"/>
          <w:lang w:val="en-US"/>
        </w:rPr>
        <w:t>Gen</w:t>
      </w:r>
      <w:r w:rsidRPr="005E250A">
        <w:rPr>
          <w:sz w:val="28"/>
          <w:szCs w:val="28"/>
        </w:rPr>
        <w:t>, работу которого демонстрируют оста</w:t>
      </w:r>
      <w:r w:rsidR="000E0EA1" w:rsidRPr="005E250A">
        <w:rPr>
          <w:sz w:val="28"/>
          <w:szCs w:val="28"/>
        </w:rPr>
        <w:t>вши</w:t>
      </w:r>
      <w:r w:rsidRPr="005E250A">
        <w:rPr>
          <w:sz w:val="28"/>
          <w:szCs w:val="28"/>
        </w:rPr>
        <w:t>еся строки кода.</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При определении экземпляра универсального класса передаваемый тип, который заменяет параметр типа, должен быть именем класса. Для этой цели нельзя использовать простой тип, например </w:t>
      </w:r>
      <w:r w:rsidRPr="005E250A">
        <w:rPr>
          <w:sz w:val="28"/>
          <w:szCs w:val="28"/>
          <w:lang w:val="en-US"/>
        </w:rPr>
        <w:t>int</w:t>
      </w:r>
      <w:r w:rsidRPr="005E250A">
        <w:rPr>
          <w:sz w:val="28"/>
          <w:szCs w:val="28"/>
        </w:rPr>
        <w:t xml:space="preserve"> или char. Например, в случае класса </w:t>
      </w:r>
      <w:r w:rsidRPr="005E250A">
        <w:rPr>
          <w:sz w:val="28"/>
          <w:szCs w:val="28"/>
          <w:lang w:val="en-US"/>
        </w:rPr>
        <w:t>Gen</w:t>
      </w:r>
      <w:r w:rsidRPr="005E250A">
        <w:rPr>
          <w:sz w:val="28"/>
          <w:szCs w:val="28"/>
        </w:rPr>
        <w:t xml:space="preserve"> можно передать в качестве </w:t>
      </w:r>
      <w:r w:rsidRPr="005E250A">
        <w:rPr>
          <w:sz w:val="28"/>
          <w:szCs w:val="28"/>
          <w:lang w:val="en-US"/>
        </w:rPr>
        <w:t>T</w:t>
      </w:r>
      <w:r w:rsidRPr="005E250A">
        <w:rPr>
          <w:sz w:val="28"/>
          <w:szCs w:val="28"/>
        </w:rPr>
        <w:t xml:space="preserve"> любой класс, но не простой тип. Другими словами, следующее выражение недопустимо:</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Gen</w:t>
      </w:r>
      <w:r w:rsidRPr="005E250A">
        <w:rPr>
          <w:sz w:val="28"/>
          <w:szCs w:val="28"/>
          <w:lang w:eastAsia="en-US"/>
        </w:rPr>
        <w:t>&lt;</w:t>
      </w:r>
      <w:r w:rsidRPr="005E250A">
        <w:rPr>
          <w:sz w:val="28"/>
          <w:szCs w:val="28"/>
          <w:lang w:val="en-US" w:eastAsia="en-US"/>
        </w:rPr>
        <w:t>int</w:t>
      </w:r>
      <w:r w:rsidRPr="005E250A">
        <w:rPr>
          <w:sz w:val="28"/>
          <w:szCs w:val="28"/>
          <w:lang w:eastAsia="en-US"/>
        </w:rPr>
        <w:t xml:space="preserve">&gt; </w:t>
      </w:r>
      <w:r w:rsidRPr="005E250A">
        <w:rPr>
          <w:sz w:val="28"/>
          <w:szCs w:val="28"/>
          <w:lang w:val="en-US" w:eastAsia="en-US"/>
        </w:rPr>
        <w:t>strOb</w:t>
      </w:r>
      <w:r w:rsidRPr="005E250A">
        <w:rPr>
          <w:sz w:val="28"/>
          <w:szCs w:val="28"/>
          <w:lang w:eastAsia="en-US"/>
        </w:rPr>
        <w:t xml:space="preserve"> = </w:t>
      </w:r>
      <w:r w:rsidRPr="005E250A">
        <w:rPr>
          <w:sz w:val="28"/>
          <w:szCs w:val="28"/>
          <w:lang w:val="en-US" w:eastAsia="en-US"/>
        </w:rPr>
        <w:t>new</w:t>
      </w:r>
      <w:r w:rsidRPr="005E250A">
        <w:rPr>
          <w:sz w:val="28"/>
          <w:szCs w:val="28"/>
          <w:lang w:eastAsia="en-US"/>
        </w:rPr>
        <w:t xml:space="preserve"> </w:t>
      </w:r>
      <w:r w:rsidRPr="005E250A">
        <w:rPr>
          <w:sz w:val="28"/>
          <w:szCs w:val="28"/>
          <w:lang w:val="en-US" w:eastAsia="en-US"/>
        </w:rPr>
        <w:t>Gen</w:t>
      </w:r>
      <w:r w:rsidRPr="005E250A">
        <w:rPr>
          <w:sz w:val="28"/>
          <w:szCs w:val="28"/>
          <w:lang w:eastAsia="en-US"/>
        </w:rPr>
        <w:t>&lt;</w:t>
      </w:r>
      <w:r w:rsidRPr="005E250A">
        <w:rPr>
          <w:sz w:val="28"/>
          <w:szCs w:val="28"/>
          <w:lang w:val="en-US" w:eastAsia="en-US"/>
        </w:rPr>
        <w:t>int</w:t>
      </w:r>
      <w:r w:rsidRPr="005E250A">
        <w:rPr>
          <w:sz w:val="28"/>
          <w:szCs w:val="28"/>
          <w:lang w:eastAsia="en-US"/>
        </w:rPr>
        <w:t>&gt;(53); // Ошибка.</w:t>
      </w:r>
    </w:p>
    <w:p w:rsidR="00C06F60" w:rsidRPr="005E250A" w:rsidRDefault="00C06F60" w:rsidP="00C06F60">
      <w:pPr>
        <w:autoSpaceDE w:val="0"/>
        <w:autoSpaceDN w:val="0"/>
        <w:adjustRightInd w:val="0"/>
        <w:ind w:firstLine="567"/>
        <w:jc w:val="both"/>
        <w:rPr>
          <w:sz w:val="28"/>
          <w:szCs w:val="28"/>
        </w:rPr>
      </w:pPr>
      <w:r w:rsidRPr="005E250A">
        <w:rPr>
          <w:sz w:val="28"/>
          <w:szCs w:val="28"/>
        </w:rPr>
        <w:t>// Простой тип в данном случае использовать нельзя.</w:t>
      </w:r>
    </w:p>
    <w:p w:rsidR="00C06F60" w:rsidRPr="005E250A" w:rsidRDefault="00C06F60" w:rsidP="00C06F60">
      <w:pPr>
        <w:autoSpaceDE w:val="0"/>
        <w:autoSpaceDN w:val="0"/>
        <w:adjustRightInd w:val="0"/>
        <w:ind w:firstLine="567"/>
        <w:jc w:val="both"/>
        <w:rPr>
          <w:sz w:val="28"/>
          <w:szCs w:val="28"/>
        </w:rPr>
      </w:pPr>
      <w:r w:rsidRPr="005E250A">
        <w:rPr>
          <w:sz w:val="28"/>
          <w:szCs w:val="28"/>
        </w:rPr>
        <w:t>Понятно, что запрет на использование простых типов не является серьезным ограничением, так как всегда можно использовать класс оболочки, инкапсулировав в нем требуемое значение (именно так мы поступили в предыдущем примере). Поддержка автоупаковки и автораспаковки еще больше упрощает данный подход.</w:t>
      </w:r>
    </w:p>
    <w:p w:rsidR="00C06F60" w:rsidRPr="005E250A" w:rsidRDefault="00C06F60" w:rsidP="00C06F60">
      <w:pPr>
        <w:autoSpaceDE w:val="0"/>
        <w:autoSpaceDN w:val="0"/>
        <w:adjustRightInd w:val="0"/>
        <w:ind w:firstLine="567"/>
        <w:jc w:val="both"/>
        <w:rPr>
          <w:sz w:val="28"/>
          <w:szCs w:val="28"/>
        </w:rPr>
      </w:pPr>
      <w:r w:rsidRPr="005E250A">
        <w:rPr>
          <w:sz w:val="28"/>
          <w:szCs w:val="28"/>
        </w:rPr>
        <w:lastRenderedPageBreak/>
        <w:t>Чтобы лучше понять универсальные типы, необходимо заметить, что ссылка на конкретный вариант одного универсального типа несовместима с объектом другого универсального типа. Например, если бы в рассмотренной ранее программе присутствовала Приведенная ниже строка кода, компилятор сгенерировал бы сообщение об ошибке и не сформировал файл класса.</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iOb</w:t>
      </w:r>
      <w:r w:rsidRPr="005E250A">
        <w:rPr>
          <w:sz w:val="28"/>
          <w:szCs w:val="28"/>
          <w:lang w:eastAsia="en-US"/>
        </w:rPr>
        <w:t xml:space="preserve"> = </w:t>
      </w:r>
      <w:r w:rsidRPr="005E250A">
        <w:rPr>
          <w:sz w:val="28"/>
          <w:szCs w:val="28"/>
          <w:lang w:val="en-US" w:eastAsia="en-US"/>
        </w:rPr>
        <w:t>strOb</w:t>
      </w:r>
      <w:r w:rsidRPr="005E250A">
        <w:rPr>
          <w:sz w:val="28"/>
          <w:szCs w:val="28"/>
          <w:lang w:eastAsia="en-US"/>
        </w:rPr>
        <w:t>;  // Ошибка!</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Несмотря на то что и </w:t>
      </w:r>
      <w:r w:rsidRPr="005E250A">
        <w:rPr>
          <w:sz w:val="28"/>
          <w:szCs w:val="28"/>
          <w:lang w:val="en-US"/>
        </w:rPr>
        <w:t>iOb</w:t>
      </w:r>
      <w:r w:rsidRPr="005E250A">
        <w:rPr>
          <w:sz w:val="28"/>
          <w:szCs w:val="28"/>
        </w:rPr>
        <w:t xml:space="preserve"> и </w:t>
      </w:r>
      <w:r w:rsidRPr="005E250A">
        <w:rPr>
          <w:sz w:val="28"/>
          <w:szCs w:val="28"/>
          <w:lang w:val="en-US"/>
        </w:rPr>
        <w:t>strOb</w:t>
      </w:r>
      <w:r w:rsidRPr="005E250A">
        <w:rPr>
          <w:sz w:val="28"/>
          <w:szCs w:val="28"/>
        </w:rPr>
        <w:t xml:space="preserve"> принадлежат типу </w:t>
      </w:r>
      <w:r w:rsidRPr="005E250A">
        <w:rPr>
          <w:sz w:val="28"/>
          <w:szCs w:val="28"/>
          <w:lang w:val="en-US"/>
        </w:rPr>
        <w:t>Gen</w:t>
      </w:r>
      <w:r w:rsidRPr="005E250A">
        <w:rPr>
          <w:sz w:val="28"/>
          <w:szCs w:val="28"/>
        </w:rPr>
        <w:t>&lt;</w:t>
      </w:r>
      <w:r w:rsidRPr="005E250A">
        <w:rPr>
          <w:sz w:val="28"/>
          <w:szCs w:val="28"/>
          <w:lang w:val="en-US"/>
        </w:rPr>
        <w:t>T</w:t>
      </w:r>
      <w:r w:rsidRPr="005E250A">
        <w:rPr>
          <w:sz w:val="28"/>
          <w:szCs w:val="28"/>
        </w:rPr>
        <w:t>&gt;, они являются ссылками на различные типы. Такое несоответствие возникает вследствие различия передаваемых типов. Эта особенность универсальных типов предотвращает ошибки при написании программ.</w:t>
      </w:r>
    </w:p>
    <w:p w:rsidR="00C06F60" w:rsidRPr="005E250A" w:rsidRDefault="00C06F60" w:rsidP="00C06F60">
      <w:pPr>
        <w:autoSpaceDE w:val="0"/>
        <w:autoSpaceDN w:val="0"/>
        <w:adjustRightInd w:val="0"/>
        <w:ind w:firstLine="567"/>
        <w:jc w:val="both"/>
        <w:rPr>
          <w:sz w:val="28"/>
          <w:szCs w:val="28"/>
        </w:rPr>
      </w:pPr>
    </w:p>
    <w:p w:rsidR="00C06F60" w:rsidRPr="005E250A" w:rsidRDefault="000E0EA1" w:rsidP="00C06F60">
      <w:pPr>
        <w:autoSpaceDE w:val="0"/>
        <w:autoSpaceDN w:val="0"/>
        <w:adjustRightInd w:val="0"/>
        <w:ind w:firstLine="567"/>
        <w:jc w:val="both"/>
        <w:rPr>
          <w:b/>
          <w:sz w:val="28"/>
          <w:szCs w:val="28"/>
        </w:rPr>
      </w:pPr>
      <w:r w:rsidRPr="005E250A">
        <w:rPr>
          <w:b/>
          <w:sz w:val="28"/>
          <w:szCs w:val="28"/>
        </w:rPr>
        <w:t xml:space="preserve">Тема 5.2 </w:t>
      </w:r>
      <w:r w:rsidR="00CC7648" w:rsidRPr="005E250A">
        <w:rPr>
          <w:b/>
          <w:sz w:val="28"/>
          <w:szCs w:val="28"/>
        </w:rPr>
        <w:t>Универсальный</w:t>
      </w:r>
      <w:r w:rsidR="00C06F60" w:rsidRPr="005E250A">
        <w:rPr>
          <w:b/>
          <w:sz w:val="28"/>
          <w:szCs w:val="28"/>
        </w:rPr>
        <w:t xml:space="preserve"> класс с двумя параметрами типа</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универсальном классе можно задать несколько параметров типа. В этом случае параметры разделяются запятыми. </w:t>
      </w:r>
      <w:r w:rsidR="000E0EA1" w:rsidRPr="005E250A">
        <w:rPr>
          <w:sz w:val="28"/>
          <w:szCs w:val="28"/>
        </w:rPr>
        <w:t>В листинге 5.2</w:t>
      </w:r>
      <w:r w:rsidRPr="005E250A">
        <w:rPr>
          <w:sz w:val="28"/>
          <w:szCs w:val="28"/>
        </w:rPr>
        <w:t xml:space="preserve"> приведен ниже класс </w:t>
      </w:r>
      <w:r w:rsidR="000E0EA1" w:rsidRPr="005E250A">
        <w:rPr>
          <w:sz w:val="28"/>
          <w:szCs w:val="28"/>
          <w:lang w:val="en-US"/>
        </w:rPr>
        <w:t>TwoGen</w:t>
      </w:r>
      <w:r w:rsidR="000E0EA1" w:rsidRPr="005E250A">
        <w:rPr>
          <w:sz w:val="28"/>
          <w:szCs w:val="28"/>
        </w:rPr>
        <w:t>(</w:t>
      </w:r>
      <w:r w:rsidRPr="005E250A">
        <w:rPr>
          <w:sz w:val="28"/>
          <w:szCs w:val="28"/>
        </w:rPr>
        <w:t xml:space="preserve">модификацией класса </w:t>
      </w:r>
      <w:r w:rsidRPr="005E250A">
        <w:rPr>
          <w:sz w:val="28"/>
          <w:szCs w:val="28"/>
          <w:lang w:val="en-US"/>
        </w:rPr>
        <w:t>Gen</w:t>
      </w:r>
      <w:r w:rsidR="000E0EA1" w:rsidRPr="005E250A">
        <w:rPr>
          <w:sz w:val="28"/>
          <w:szCs w:val="28"/>
        </w:rPr>
        <w:t>)</w:t>
      </w:r>
      <w:r w:rsidRPr="005E250A">
        <w:rPr>
          <w:sz w:val="28"/>
          <w:szCs w:val="28"/>
        </w:rPr>
        <w:t xml:space="preserve"> и в нем определены два параметра типа.</w:t>
      </w:r>
    </w:p>
    <w:p w:rsidR="000E0EA1" w:rsidRPr="005E250A" w:rsidRDefault="000E0EA1" w:rsidP="00C06F60">
      <w:pPr>
        <w:autoSpaceDE w:val="0"/>
        <w:autoSpaceDN w:val="0"/>
        <w:adjustRightInd w:val="0"/>
        <w:ind w:firstLine="567"/>
        <w:jc w:val="both"/>
        <w:rPr>
          <w:i/>
          <w:sz w:val="28"/>
          <w:szCs w:val="28"/>
        </w:rPr>
      </w:pPr>
      <w:r w:rsidRPr="005E250A">
        <w:rPr>
          <w:i/>
          <w:sz w:val="28"/>
          <w:szCs w:val="28"/>
        </w:rPr>
        <w:t>Листинг 5.2</w:t>
      </w:r>
    </w:p>
    <w:p w:rsidR="00C06F60" w:rsidRPr="005E250A" w:rsidRDefault="00C06F60" w:rsidP="000E0EA1">
      <w:pPr>
        <w:autoSpaceDE w:val="0"/>
        <w:autoSpaceDN w:val="0"/>
        <w:adjustRightInd w:val="0"/>
        <w:ind w:firstLine="567"/>
        <w:jc w:val="both"/>
        <w:rPr>
          <w:sz w:val="28"/>
          <w:szCs w:val="28"/>
        </w:rPr>
      </w:pPr>
      <w:r w:rsidRPr="005E250A">
        <w:rPr>
          <w:sz w:val="28"/>
          <w:szCs w:val="28"/>
        </w:rPr>
        <w:t>// Простой универсальный класс</w:t>
      </w:r>
      <w:r w:rsidR="000E0EA1" w:rsidRPr="005E250A">
        <w:rPr>
          <w:sz w:val="28"/>
          <w:szCs w:val="28"/>
        </w:rPr>
        <w:t xml:space="preserve"> </w:t>
      </w:r>
      <w:r w:rsidRPr="005E250A">
        <w:rPr>
          <w:sz w:val="28"/>
          <w:szCs w:val="28"/>
        </w:rPr>
        <w:t>с двумя параметрами типа: T и V</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public class TwoGen&lt;T, V&gt;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private T ob1;</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private V ob2;</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Конструктору класса передаются ссылки</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xml:space="preserve">// на объекты типов </w:t>
      </w:r>
      <w:r w:rsidRPr="005E250A">
        <w:rPr>
          <w:bCs/>
          <w:sz w:val="28"/>
          <w:szCs w:val="28"/>
          <w:lang w:val="en-US"/>
        </w:rPr>
        <w:t>T</w:t>
      </w:r>
      <w:r w:rsidRPr="005E250A">
        <w:rPr>
          <w:bCs/>
          <w:sz w:val="28"/>
          <w:szCs w:val="28"/>
        </w:rPr>
        <w:t xml:space="preserve"> и </w:t>
      </w:r>
      <w:r w:rsidRPr="005E250A">
        <w:rPr>
          <w:bCs/>
          <w:sz w:val="28"/>
          <w:szCs w:val="28"/>
          <w:lang w:val="en-US"/>
        </w:rPr>
        <w:t>V</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TwoGen(T o1, V o2) {</w:t>
      </w:r>
    </w:p>
    <w:p w:rsidR="00EF2791" w:rsidRPr="005E250A" w:rsidRDefault="00EF2791" w:rsidP="00EF2791">
      <w:pPr>
        <w:autoSpaceDE w:val="0"/>
        <w:autoSpaceDN w:val="0"/>
        <w:adjustRightInd w:val="0"/>
        <w:ind w:firstLine="567"/>
        <w:jc w:val="both"/>
        <w:rPr>
          <w:bCs/>
          <w:sz w:val="28"/>
          <w:szCs w:val="28"/>
        </w:rPr>
      </w:pPr>
      <w:r w:rsidRPr="005E250A">
        <w:rPr>
          <w:bCs/>
          <w:sz w:val="28"/>
          <w:szCs w:val="28"/>
          <w:lang w:val="en-US"/>
        </w:rPr>
        <w:t xml:space="preserve">        ob</w:t>
      </w:r>
      <w:r w:rsidRPr="005E250A">
        <w:rPr>
          <w:bCs/>
          <w:sz w:val="28"/>
          <w:szCs w:val="28"/>
        </w:rPr>
        <w:t xml:space="preserve">1 = </w:t>
      </w:r>
      <w:r w:rsidRPr="005E250A">
        <w:rPr>
          <w:bCs/>
          <w:sz w:val="28"/>
          <w:szCs w:val="28"/>
          <w:lang w:val="en-US"/>
        </w:rPr>
        <w:t>o</w:t>
      </w:r>
      <w:r w:rsidRPr="005E250A">
        <w:rPr>
          <w:bCs/>
          <w:sz w:val="28"/>
          <w:szCs w:val="28"/>
        </w:rPr>
        <w:t>1;</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xml:space="preserve">        </w:t>
      </w:r>
      <w:r w:rsidRPr="005E250A">
        <w:rPr>
          <w:bCs/>
          <w:sz w:val="28"/>
          <w:szCs w:val="28"/>
          <w:lang w:val="en-US"/>
        </w:rPr>
        <w:t>ob</w:t>
      </w:r>
      <w:r w:rsidRPr="005E250A">
        <w:rPr>
          <w:bCs/>
          <w:sz w:val="28"/>
          <w:szCs w:val="28"/>
        </w:rPr>
        <w:t xml:space="preserve">2 = </w:t>
      </w:r>
      <w:r w:rsidRPr="005E250A">
        <w:rPr>
          <w:bCs/>
          <w:sz w:val="28"/>
          <w:szCs w:val="28"/>
          <w:lang w:val="en-US"/>
        </w:rPr>
        <w:t>o</w:t>
      </w:r>
      <w:r w:rsidRPr="005E250A">
        <w:rPr>
          <w:bCs/>
          <w:sz w:val="28"/>
          <w:szCs w:val="28"/>
        </w:rPr>
        <w:t>2;</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xml:space="preserve">    }</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xml:space="preserve">    // Отображение типов </w:t>
      </w:r>
      <w:r w:rsidRPr="005E250A">
        <w:rPr>
          <w:bCs/>
          <w:sz w:val="28"/>
          <w:szCs w:val="28"/>
          <w:lang w:val="en-US"/>
        </w:rPr>
        <w:t>T</w:t>
      </w:r>
      <w:r w:rsidRPr="005E250A">
        <w:rPr>
          <w:bCs/>
          <w:sz w:val="28"/>
          <w:szCs w:val="28"/>
        </w:rPr>
        <w:t xml:space="preserve"> и </w:t>
      </w:r>
      <w:r w:rsidRPr="005E250A">
        <w:rPr>
          <w:bCs/>
          <w:sz w:val="28"/>
          <w:szCs w:val="28"/>
          <w:lang w:val="en-US"/>
        </w:rPr>
        <w:t>V</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void showTypes()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System.out.println("Type of T is "+ ob1.getClass().getName());</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System.out.println("Type of V is "+ ob2.getClass().getName());</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public T getob1()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return ob1;</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public V getob2()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return ob2;</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w:t>
      </w:r>
      <w:r w:rsidRPr="005E250A">
        <w:rPr>
          <w:bCs/>
          <w:sz w:val="28"/>
          <w:szCs w:val="28"/>
        </w:rPr>
        <w:t>Демонстрация</w:t>
      </w:r>
      <w:r w:rsidRPr="005E250A">
        <w:rPr>
          <w:bCs/>
          <w:sz w:val="28"/>
          <w:szCs w:val="28"/>
          <w:lang w:val="en-US"/>
        </w:rPr>
        <w:t xml:space="preserve"> </w:t>
      </w:r>
      <w:r w:rsidRPr="005E250A">
        <w:rPr>
          <w:bCs/>
          <w:sz w:val="28"/>
          <w:szCs w:val="28"/>
        </w:rPr>
        <w:t>работы</w:t>
      </w:r>
      <w:r w:rsidRPr="005E250A">
        <w:rPr>
          <w:bCs/>
          <w:sz w:val="28"/>
          <w:szCs w:val="28"/>
          <w:lang w:val="en-US"/>
        </w:rPr>
        <w:t xml:space="preserve"> </w:t>
      </w:r>
      <w:r w:rsidRPr="005E250A">
        <w:rPr>
          <w:bCs/>
          <w:sz w:val="28"/>
          <w:szCs w:val="28"/>
        </w:rPr>
        <w:t>класса</w:t>
      </w:r>
      <w:r w:rsidRPr="005E250A">
        <w:rPr>
          <w:bCs/>
          <w:sz w:val="28"/>
          <w:szCs w:val="28"/>
          <w:lang w:val="en-US"/>
        </w:rPr>
        <w:t xml:space="preserve"> TwoGen</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public class SimpGen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public static void main(String args[]) {</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xml:space="preserve">// В данном случае параметр </w:t>
      </w:r>
      <w:r w:rsidRPr="005E250A">
        <w:rPr>
          <w:bCs/>
          <w:sz w:val="28"/>
          <w:szCs w:val="28"/>
          <w:lang w:val="en-US"/>
        </w:rPr>
        <w:t>T</w:t>
      </w:r>
      <w:r w:rsidRPr="005E250A">
        <w:rPr>
          <w:bCs/>
          <w:sz w:val="28"/>
          <w:szCs w:val="28"/>
        </w:rPr>
        <w:t xml:space="preserve"> заменяется типом </w:t>
      </w:r>
      <w:r w:rsidRPr="005E250A">
        <w:rPr>
          <w:bCs/>
          <w:sz w:val="28"/>
          <w:szCs w:val="28"/>
          <w:lang w:val="en-US"/>
        </w:rPr>
        <w:t>Integer</w:t>
      </w:r>
      <w:r w:rsidRPr="005E250A">
        <w:rPr>
          <w:bCs/>
          <w:sz w:val="28"/>
          <w:szCs w:val="28"/>
        </w:rPr>
        <w:t>,</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а параметр V - типом String</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lastRenderedPageBreak/>
        <w:t xml:space="preserve">        TwoGen&lt;Integer, String&gt; tgObj =</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new TwoGen&lt;Integer, String&gt;(88, "Generics");</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Отображение типов</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xml:space="preserve">        </w:t>
      </w:r>
      <w:r w:rsidRPr="005E250A">
        <w:rPr>
          <w:bCs/>
          <w:sz w:val="28"/>
          <w:szCs w:val="28"/>
          <w:lang w:val="en-US"/>
        </w:rPr>
        <w:t>tgObj</w:t>
      </w:r>
      <w:r w:rsidRPr="005E250A">
        <w:rPr>
          <w:bCs/>
          <w:sz w:val="28"/>
          <w:szCs w:val="28"/>
        </w:rPr>
        <w:t>.</w:t>
      </w:r>
      <w:r w:rsidRPr="005E250A">
        <w:rPr>
          <w:bCs/>
          <w:sz w:val="28"/>
          <w:szCs w:val="28"/>
          <w:lang w:val="en-US"/>
        </w:rPr>
        <w:t>showTypes</w:t>
      </w:r>
      <w:r w:rsidRPr="005E250A">
        <w:rPr>
          <w:bCs/>
          <w:sz w:val="28"/>
          <w:szCs w:val="28"/>
        </w:rPr>
        <w:t>();</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 Получение и отображение переменных</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int v = tgObj.getob1();</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System.out.println("value: " + v);</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String str = tgObj.getob2();</w:t>
      </w:r>
    </w:p>
    <w:p w:rsidR="00EF2791" w:rsidRPr="005E250A" w:rsidRDefault="00EF2791" w:rsidP="00EF2791">
      <w:pPr>
        <w:autoSpaceDE w:val="0"/>
        <w:autoSpaceDN w:val="0"/>
        <w:adjustRightInd w:val="0"/>
        <w:ind w:firstLine="567"/>
        <w:jc w:val="both"/>
        <w:rPr>
          <w:bCs/>
          <w:sz w:val="28"/>
          <w:szCs w:val="28"/>
          <w:lang w:val="en-US"/>
        </w:rPr>
      </w:pPr>
      <w:r w:rsidRPr="005E250A">
        <w:rPr>
          <w:bCs/>
          <w:sz w:val="28"/>
          <w:szCs w:val="28"/>
          <w:lang w:val="en-US"/>
        </w:rPr>
        <w:t xml:space="preserve">        System.out.println("value: " + str);</w:t>
      </w:r>
    </w:p>
    <w:p w:rsidR="00EF2791" w:rsidRPr="005E250A" w:rsidRDefault="00EF2791" w:rsidP="00EF2791">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EF2791" w:rsidRPr="005E250A" w:rsidRDefault="00EF2791" w:rsidP="00EF2791">
      <w:pPr>
        <w:autoSpaceDE w:val="0"/>
        <w:autoSpaceDN w:val="0"/>
        <w:adjustRightInd w:val="0"/>
        <w:ind w:firstLine="567"/>
        <w:jc w:val="both"/>
        <w:rPr>
          <w:bCs/>
          <w:sz w:val="28"/>
          <w:szCs w:val="28"/>
        </w:rPr>
      </w:pPr>
      <w:r w:rsidRPr="005E250A">
        <w:rPr>
          <w:bCs/>
          <w:sz w:val="28"/>
          <w:szCs w:val="28"/>
        </w:rPr>
        <w:t>}</w:t>
      </w:r>
    </w:p>
    <w:p w:rsidR="00C06F60" w:rsidRPr="005E250A" w:rsidRDefault="00C06F60" w:rsidP="00EF2791">
      <w:pPr>
        <w:autoSpaceDE w:val="0"/>
        <w:autoSpaceDN w:val="0"/>
        <w:adjustRightInd w:val="0"/>
        <w:ind w:firstLine="567"/>
        <w:jc w:val="both"/>
        <w:rPr>
          <w:sz w:val="28"/>
          <w:szCs w:val="28"/>
        </w:rPr>
      </w:pPr>
      <w:r w:rsidRPr="005E250A">
        <w:rPr>
          <w:sz w:val="28"/>
          <w:szCs w:val="28"/>
        </w:rPr>
        <w:t xml:space="preserve">Обратите внимание на объявление класса </w:t>
      </w:r>
      <w:r w:rsidRPr="005E250A">
        <w:rPr>
          <w:sz w:val="28"/>
          <w:szCs w:val="28"/>
          <w:lang w:val="en-US"/>
        </w:rPr>
        <w:t>TwoGen</w:t>
      </w:r>
      <w:r w:rsidRPr="005E250A">
        <w:rPr>
          <w:sz w:val="28"/>
          <w:szCs w:val="28"/>
        </w:rPr>
        <w:t>.</w:t>
      </w:r>
    </w:p>
    <w:p w:rsidR="00C06F60" w:rsidRPr="005E250A" w:rsidRDefault="00262915" w:rsidP="00C06F60">
      <w:pPr>
        <w:autoSpaceDE w:val="0"/>
        <w:autoSpaceDN w:val="0"/>
        <w:adjustRightInd w:val="0"/>
        <w:ind w:firstLine="567"/>
        <w:jc w:val="both"/>
        <w:rPr>
          <w:sz w:val="28"/>
          <w:szCs w:val="28"/>
          <w:lang w:val="en-US" w:eastAsia="en-US"/>
        </w:rPr>
      </w:pPr>
      <w:r w:rsidRPr="005E250A">
        <w:rPr>
          <w:bCs/>
          <w:sz w:val="28"/>
          <w:szCs w:val="28"/>
          <w:lang w:val="en-US"/>
        </w:rPr>
        <w:t xml:space="preserve">public </w:t>
      </w:r>
      <w:r w:rsidR="00C06F60" w:rsidRPr="005E250A">
        <w:rPr>
          <w:sz w:val="28"/>
          <w:szCs w:val="28"/>
          <w:lang w:val="en-US" w:eastAsia="en-US"/>
        </w:rPr>
        <w:t>class TwoGen&lt;T, V&gt;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Здесь определяются два параметра типа: </w:t>
      </w:r>
      <w:r w:rsidRPr="005E250A">
        <w:rPr>
          <w:sz w:val="28"/>
          <w:szCs w:val="28"/>
          <w:lang w:val="en-US"/>
        </w:rPr>
        <w:t>T</w:t>
      </w:r>
      <w:r w:rsidRPr="005E250A">
        <w:rPr>
          <w:sz w:val="28"/>
          <w:szCs w:val="28"/>
        </w:rPr>
        <w:t xml:space="preserve"> и V; они разделяются запятыми. Поскольку в классе используются два параметра типа, при создании объекта надо указывать два передаваемых типа.</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TwoGen&lt;Integer, String&gt; tgObj =</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new TwoGen&lt;Integer, String&gt;(88,  "Generics");</w:t>
      </w:r>
    </w:p>
    <w:p w:rsidR="00C06F60" w:rsidRPr="005E250A" w:rsidRDefault="00C06F60" w:rsidP="00C06F60">
      <w:pPr>
        <w:autoSpaceDE w:val="0"/>
        <w:autoSpaceDN w:val="0"/>
        <w:adjustRightInd w:val="0"/>
        <w:ind w:firstLine="567"/>
        <w:jc w:val="both"/>
        <w:rPr>
          <w:sz w:val="28"/>
          <w:szCs w:val="28"/>
          <w:lang w:val="en-US"/>
        </w:rPr>
      </w:pPr>
      <w:r w:rsidRPr="005E250A">
        <w:rPr>
          <w:sz w:val="28"/>
          <w:szCs w:val="28"/>
        </w:rPr>
        <w:t xml:space="preserve">В данном случае </w:t>
      </w:r>
      <w:r w:rsidRPr="005E250A">
        <w:rPr>
          <w:sz w:val="28"/>
          <w:szCs w:val="28"/>
          <w:lang w:val="en-US"/>
        </w:rPr>
        <w:t>Integer</w:t>
      </w:r>
      <w:r w:rsidRPr="005E250A">
        <w:rPr>
          <w:sz w:val="28"/>
          <w:szCs w:val="28"/>
        </w:rPr>
        <w:t xml:space="preserve"> заменяет параметр типа </w:t>
      </w:r>
      <w:r w:rsidRPr="005E250A">
        <w:rPr>
          <w:sz w:val="28"/>
          <w:szCs w:val="28"/>
          <w:lang w:val="en-US"/>
        </w:rPr>
        <w:t>T</w:t>
      </w:r>
      <w:r w:rsidRPr="005E250A">
        <w:rPr>
          <w:sz w:val="28"/>
          <w:szCs w:val="28"/>
        </w:rPr>
        <w:t xml:space="preserve">, а </w:t>
      </w:r>
      <w:r w:rsidRPr="005E250A">
        <w:rPr>
          <w:sz w:val="28"/>
          <w:szCs w:val="28"/>
          <w:lang w:val="en-US"/>
        </w:rPr>
        <w:t>String</w:t>
      </w:r>
      <w:r w:rsidRPr="005E250A">
        <w:rPr>
          <w:sz w:val="28"/>
          <w:szCs w:val="28"/>
        </w:rPr>
        <w:t xml:space="preserve"> заменяет </w:t>
      </w:r>
      <w:r w:rsidRPr="005E250A">
        <w:rPr>
          <w:sz w:val="28"/>
          <w:szCs w:val="28"/>
          <w:lang w:val="en-US"/>
        </w:rPr>
        <w:t>V</w:t>
      </w:r>
      <w:r w:rsidRPr="005E250A">
        <w:rPr>
          <w:sz w:val="28"/>
          <w:szCs w:val="28"/>
        </w:rPr>
        <w:t>. И хотя в данном примере передаваемые типы различаются, в принципе они могут совпадать. Например</w:t>
      </w:r>
      <w:r w:rsidRPr="005E250A">
        <w:rPr>
          <w:sz w:val="28"/>
          <w:szCs w:val="28"/>
          <w:lang w:val="en-US"/>
        </w:rPr>
        <w:t xml:space="preserve">, </w:t>
      </w:r>
      <w:r w:rsidRPr="005E250A">
        <w:rPr>
          <w:sz w:val="28"/>
          <w:szCs w:val="28"/>
        </w:rPr>
        <w:t>следующая</w:t>
      </w:r>
      <w:r w:rsidRPr="005E250A">
        <w:rPr>
          <w:sz w:val="28"/>
          <w:szCs w:val="28"/>
          <w:lang w:val="en-US"/>
        </w:rPr>
        <w:t xml:space="preserve"> </w:t>
      </w:r>
      <w:r w:rsidRPr="005E250A">
        <w:rPr>
          <w:sz w:val="28"/>
          <w:szCs w:val="28"/>
        </w:rPr>
        <w:t>строка</w:t>
      </w:r>
      <w:r w:rsidRPr="005E250A">
        <w:rPr>
          <w:sz w:val="28"/>
          <w:szCs w:val="28"/>
          <w:lang w:val="en-US"/>
        </w:rPr>
        <w:t xml:space="preserve"> </w:t>
      </w:r>
      <w:r w:rsidRPr="005E250A">
        <w:rPr>
          <w:sz w:val="28"/>
          <w:szCs w:val="28"/>
        </w:rPr>
        <w:t>кода</w:t>
      </w:r>
      <w:r w:rsidRPr="005E250A">
        <w:rPr>
          <w:sz w:val="28"/>
          <w:szCs w:val="28"/>
          <w:lang w:val="en-US"/>
        </w:rPr>
        <w:t xml:space="preserve"> </w:t>
      </w:r>
      <w:r w:rsidRPr="005E250A">
        <w:rPr>
          <w:sz w:val="28"/>
          <w:szCs w:val="28"/>
        </w:rPr>
        <w:t>допустима</w:t>
      </w:r>
      <w:r w:rsidRPr="005E250A">
        <w:rPr>
          <w:sz w:val="28"/>
          <w:szCs w:val="28"/>
          <w:lang w:val="en-US"/>
        </w:rPr>
        <w:t>:</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TwoGen&lt;String, String&gt; x = new TwoGen&lt;String, String&gt;("A",  "B");</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данном случае </w:t>
      </w:r>
      <w:r w:rsidRPr="005E250A">
        <w:rPr>
          <w:sz w:val="28"/>
          <w:szCs w:val="28"/>
          <w:lang w:val="en-US"/>
        </w:rPr>
        <w:t>T</w:t>
      </w:r>
      <w:r w:rsidRPr="005E250A">
        <w:rPr>
          <w:sz w:val="28"/>
          <w:szCs w:val="28"/>
        </w:rPr>
        <w:t xml:space="preserve"> и V заменяются типом </w:t>
      </w:r>
      <w:r w:rsidRPr="005E250A">
        <w:rPr>
          <w:sz w:val="28"/>
          <w:szCs w:val="28"/>
          <w:lang w:val="en-US"/>
        </w:rPr>
        <w:t>String</w:t>
      </w:r>
      <w:r w:rsidRPr="005E250A">
        <w:rPr>
          <w:sz w:val="28"/>
          <w:szCs w:val="28"/>
        </w:rPr>
        <w:t>. Конечно, если передаваемые типы всегда совпадают, определять два параметра типа нет никакой необходимости.</w:t>
      </w:r>
    </w:p>
    <w:p w:rsidR="00C06F60" w:rsidRPr="005E250A" w:rsidRDefault="00C06F60" w:rsidP="00C06F60">
      <w:pPr>
        <w:autoSpaceDE w:val="0"/>
        <w:autoSpaceDN w:val="0"/>
        <w:adjustRightInd w:val="0"/>
        <w:ind w:firstLine="567"/>
        <w:jc w:val="both"/>
        <w:rPr>
          <w:sz w:val="28"/>
          <w:szCs w:val="28"/>
        </w:rPr>
      </w:pPr>
    </w:p>
    <w:p w:rsidR="00C06F60" w:rsidRPr="005E250A" w:rsidRDefault="00262915" w:rsidP="00C06F60">
      <w:pPr>
        <w:autoSpaceDE w:val="0"/>
        <w:autoSpaceDN w:val="0"/>
        <w:adjustRightInd w:val="0"/>
        <w:ind w:firstLine="567"/>
        <w:jc w:val="both"/>
        <w:rPr>
          <w:b/>
          <w:sz w:val="28"/>
          <w:szCs w:val="28"/>
        </w:rPr>
      </w:pPr>
      <w:r w:rsidRPr="005E250A">
        <w:rPr>
          <w:b/>
          <w:sz w:val="28"/>
          <w:szCs w:val="28"/>
        </w:rPr>
        <w:t xml:space="preserve">Тема 5.3 </w:t>
      </w:r>
      <w:r w:rsidR="00C06F60" w:rsidRPr="005E250A">
        <w:rPr>
          <w:b/>
          <w:sz w:val="28"/>
          <w:szCs w:val="28"/>
        </w:rPr>
        <w:t>Ограниченные типы</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262915">
      <w:pPr>
        <w:autoSpaceDE w:val="0"/>
        <w:autoSpaceDN w:val="0"/>
        <w:adjustRightInd w:val="0"/>
        <w:ind w:firstLine="567"/>
        <w:jc w:val="both"/>
        <w:rPr>
          <w:sz w:val="28"/>
          <w:szCs w:val="28"/>
        </w:rPr>
      </w:pPr>
      <w:r w:rsidRPr="005E250A">
        <w:rPr>
          <w:sz w:val="28"/>
          <w:szCs w:val="28"/>
        </w:rPr>
        <w:t xml:space="preserve">В предыдущих примерах параметры типа могли заменяться любым классом. Такое решение подходит для многих целей, но иногда полезно ограничить допустимый набор передаваемых типов. Предположим, например, что вы хотите создать универсальный класс, который хранил бы числовое значение и мог выполнять различные математические функции, например, вычислять обратное значение или извлекать дробную часть. Предположим, что мы пошли дальше и хотим использовать данный класс для работы с любыми числовыми типами: целочисленными и </w:t>
      </w:r>
      <w:r w:rsidR="00CC7648" w:rsidRPr="005E250A">
        <w:rPr>
          <w:sz w:val="28"/>
          <w:szCs w:val="28"/>
        </w:rPr>
        <w:t>с плавающей</w:t>
      </w:r>
      <w:r w:rsidRPr="005E250A">
        <w:rPr>
          <w:sz w:val="28"/>
          <w:szCs w:val="28"/>
        </w:rPr>
        <w:t xml:space="preserve"> точкой.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Для подобных ситуаций в языке </w:t>
      </w:r>
      <w:r w:rsidRPr="005E250A">
        <w:rPr>
          <w:sz w:val="28"/>
          <w:szCs w:val="28"/>
          <w:lang w:val="en-US"/>
        </w:rPr>
        <w:t>Java</w:t>
      </w:r>
      <w:r w:rsidRPr="005E250A">
        <w:rPr>
          <w:sz w:val="28"/>
          <w:szCs w:val="28"/>
        </w:rPr>
        <w:t xml:space="preserve"> предусмотрены ограниченные типы. При объявлении параметра типа вы можете указать так называемую верхнюю границу, т.е. задать суперкласс, который должны наследовать все передаваемые типы. С этой целью было введено выражение </w:t>
      </w:r>
      <w:r w:rsidRPr="005E250A">
        <w:rPr>
          <w:sz w:val="28"/>
          <w:szCs w:val="28"/>
          <w:lang w:val="en-US"/>
        </w:rPr>
        <w:t>extends</w:t>
      </w:r>
      <w:r w:rsidRPr="005E250A">
        <w:rPr>
          <w:sz w:val="28"/>
          <w:szCs w:val="28"/>
        </w:rPr>
        <w:t>, определяющее параметр типа так, как показано ниже.</w:t>
      </w:r>
    </w:p>
    <w:p w:rsidR="00C06F60" w:rsidRPr="005E250A" w:rsidRDefault="00C06F60" w:rsidP="00C06F60">
      <w:pPr>
        <w:autoSpaceDE w:val="0"/>
        <w:autoSpaceDN w:val="0"/>
        <w:adjustRightInd w:val="0"/>
        <w:ind w:firstLine="567"/>
        <w:jc w:val="both"/>
        <w:rPr>
          <w:i/>
          <w:sz w:val="28"/>
          <w:szCs w:val="28"/>
          <w:lang w:eastAsia="en-US"/>
        </w:rPr>
      </w:pPr>
      <w:r w:rsidRPr="005E250A">
        <w:rPr>
          <w:i/>
          <w:sz w:val="28"/>
          <w:szCs w:val="28"/>
          <w:lang w:eastAsia="en-US"/>
        </w:rPr>
        <w:t>&lt;</w:t>
      </w:r>
      <w:r w:rsidRPr="005E250A">
        <w:rPr>
          <w:i/>
          <w:sz w:val="28"/>
          <w:szCs w:val="28"/>
          <w:lang w:val="en-US" w:eastAsia="en-US"/>
        </w:rPr>
        <w:t>T</w:t>
      </w:r>
      <w:r w:rsidRPr="005E250A">
        <w:rPr>
          <w:i/>
          <w:sz w:val="28"/>
          <w:szCs w:val="28"/>
          <w:lang w:eastAsia="en-US"/>
        </w:rPr>
        <w:t xml:space="preserve"> </w:t>
      </w:r>
      <w:r w:rsidRPr="005E250A">
        <w:rPr>
          <w:i/>
          <w:sz w:val="28"/>
          <w:szCs w:val="28"/>
          <w:lang w:val="en-US" w:eastAsia="en-US"/>
        </w:rPr>
        <w:t>extends</w:t>
      </w:r>
      <w:r w:rsidRPr="005E250A">
        <w:rPr>
          <w:i/>
          <w:sz w:val="28"/>
          <w:szCs w:val="28"/>
          <w:lang w:eastAsia="en-US"/>
        </w:rPr>
        <w:t xml:space="preserve"> суперкласс&gt;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С помощью данного выражения компилятору предоставляется информация о том, что </w:t>
      </w:r>
      <w:r w:rsidRPr="005E250A">
        <w:rPr>
          <w:sz w:val="28"/>
          <w:szCs w:val="28"/>
          <w:lang w:val="en-US"/>
        </w:rPr>
        <w:t>T</w:t>
      </w:r>
      <w:r w:rsidRPr="005E250A">
        <w:rPr>
          <w:sz w:val="28"/>
          <w:szCs w:val="28"/>
        </w:rPr>
        <w:t xml:space="preserve"> может быть заменен только суперклассом или его </w:t>
      </w:r>
      <w:r w:rsidRPr="005E250A">
        <w:rPr>
          <w:sz w:val="28"/>
          <w:szCs w:val="28"/>
        </w:rPr>
        <w:lastRenderedPageBreak/>
        <w:t xml:space="preserve">подклассами. Таким образом, суперкласс определяет верхнюю границу в иерархии классов в </w:t>
      </w:r>
      <w:r w:rsidRPr="005E250A">
        <w:rPr>
          <w:sz w:val="28"/>
          <w:szCs w:val="28"/>
          <w:lang w:val="en-US"/>
        </w:rPr>
        <w:t>Java</w:t>
      </w:r>
      <w:r w:rsidRPr="005E250A">
        <w:rPr>
          <w:sz w:val="28"/>
          <w:szCs w:val="28"/>
        </w:rPr>
        <w:t>.</w:t>
      </w:r>
    </w:p>
    <w:p w:rsidR="00C06F60" w:rsidRPr="005E250A" w:rsidRDefault="00262915" w:rsidP="00C06F60">
      <w:pPr>
        <w:autoSpaceDE w:val="0"/>
        <w:autoSpaceDN w:val="0"/>
        <w:adjustRightInd w:val="0"/>
        <w:ind w:firstLine="567"/>
        <w:jc w:val="both"/>
        <w:rPr>
          <w:sz w:val="28"/>
          <w:szCs w:val="28"/>
        </w:rPr>
      </w:pPr>
      <w:r w:rsidRPr="005E250A">
        <w:rPr>
          <w:sz w:val="28"/>
          <w:szCs w:val="28"/>
        </w:rPr>
        <w:t>В листинге 5.3 приведен пример использования ограниченного параметра</w:t>
      </w:r>
    </w:p>
    <w:p w:rsidR="00C06F60" w:rsidRPr="005E250A" w:rsidRDefault="00262915" w:rsidP="00C06F60">
      <w:pPr>
        <w:autoSpaceDE w:val="0"/>
        <w:autoSpaceDN w:val="0"/>
        <w:adjustRightInd w:val="0"/>
        <w:ind w:firstLine="567"/>
        <w:jc w:val="both"/>
        <w:rPr>
          <w:i/>
          <w:sz w:val="28"/>
          <w:szCs w:val="28"/>
          <w:lang w:val="en-US"/>
        </w:rPr>
      </w:pPr>
      <w:r w:rsidRPr="005E250A">
        <w:rPr>
          <w:i/>
          <w:sz w:val="28"/>
          <w:szCs w:val="28"/>
        </w:rPr>
        <w:t>Листинг</w:t>
      </w:r>
      <w:r w:rsidRPr="005E250A">
        <w:rPr>
          <w:i/>
          <w:sz w:val="28"/>
          <w:szCs w:val="28"/>
          <w:lang w:val="en-US"/>
        </w:rPr>
        <w:t xml:space="preserve"> 5.3</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public class NumericFns&lt;T extends Number&gt;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private T num;</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public NumericFns(T n)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num = n;</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public double reciprocal()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return 1 / num.doubleValue();</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public double fraction()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return num.doubleValue() - num.intValue();</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Демонстрация работы NumericFns</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public class BoundsDemo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public static void main(String args[]) {</w:t>
      </w:r>
    </w:p>
    <w:p w:rsidR="00262915" w:rsidRPr="005E250A" w:rsidRDefault="00262915" w:rsidP="00262915">
      <w:pPr>
        <w:autoSpaceDE w:val="0"/>
        <w:autoSpaceDN w:val="0"/>
        <w:adjustRightInd w:val="0"/>
        <w:ind w:firstLine="567"/>
        <w:jc w:val="both"/>
        <w:rPr>
          <w:bCs/>
          <w:sz w:val="28"/>
          <w:szCs w:val="28"/>
        </w:rPr>
      </w:pPr>
      <w:r w:rsidRPr="005E250A">
        <w:rPr>
          <w:bCs/>
          <w:sz w:val="28"/>
          <w:szCs w:val="28"/>
        </w:rPr>
        <w:t xml:space="preserve">// Применение </w:t>
      </w:r>
      <w:r w:rsidRPr="005E250A">
        <w:rPr>
          <w:bCs/>
          <w:sz w:val="28"/>
          <w:szCs w:val="28"/>
          <w:lang w:val="en-US"/>
        </w:rPr>
        <w:t>Integer</w:t>
      </w:r>
      <w:r w:rsidRPr="005E250A">
        <w:rPr>
          <w:bCs/>
          <w:sz w:val="28"/>
          <w:szCs w:val="28"/>
        </w:rPr>
        <w:t xml:space="preserve"> допустимо, поскольку</w:t>
      </w:r>
    </w:p>
    <w:p w:rsidR="00262915" w:rsidRPr="005E250A" w:rsidRDefault="00262915" w:rsidP="00262915">
      <w:pPr>
        <w:autoSpaceDE w:val="0"/>
        <w:autoSpaceDN w:val="0"/>
        <w:adjustRightInd w:val="0"/>
        <w:ind w:firstLine="567"/>
        <w:jc w:val="both"/>
        <w:rPr>
          <w:bCs/>
          <w:sz w:val="28"/>
          <w:szCs w:val="28"/>
        </w:rPr>
      </w:pPr>
      <w:r w:rsidRPr="005E250A">
        <w:rPr>
          <w:bCs/>
          <w:sz w:val="28"/>
          <w:szCs w:val="28"/>
        </w:rPr>
        <w:t xml:space="preserve">// данный класс является подклассом </w:t>
      </w:r>
      <w:r w:rsidRPr="005E250A">
        <w:rPr>
          <w:bCs/>
          <w:sz w:val="28"/>
          <w:szCs w:val="28"/>
          <w:lang w:val="en-US"/>
        </w:rPr>
        <w:t>Number</w:t>
      </w:r>
      <w:r w:rsidRPr="005E250A">
        <w:rPr>
          <w:bCs/>
          <w:sz w:val="28"/>
          <w:szCs w:val="28"/>
        </w:rPr>
        <w:t xml:space="preserve">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NumericFns&lt;Integer&gt; iOb =new NumericFns&lt;Integer&gt;(5);</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System.out.println("Reciprocal of iOb is "+ iOb.reciprocal());</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System.out.println("Fractional component of iOb is "+ iOb.fraction());</w:t>
      </w:r>
    </w:p>
    <w:p w:rsidR="00262915" w:rsidRPr="005E250A" w:rsidRDefault="00262915" w:rsidP="00262915">
      <w:pPr>
        <w:autoSpaceDE w:val="0"/>
        <w:autoSpaceDN w:val="0"/>
        <w:adjustRightInd w:val="0"/>
        <w:ind w:firstLine="567"/>
        <w:jc w:val="both"/>
        <w:rPr>
          <w:bCs/>
          <w:sz w:val="28"/>
          <w:szCs w:val="28"/>
        </w:rPr>
      </w:pPr>
      <w:r w:rsidRPr="005E250A">
        <w:rPr>
          <w:bCs/>
          <w:sz w:val="28"/>
          <w:szCs w:val="28"/>
          <w:lang w:val="en-US"/>
        </w:rPr>
        <w:t xml:space="preserve">        System</w:t>
      </w:r>
      <w:r w:rsidRPr="005E250A">
        <w:rPr>
          <w:bCs/>
          <w:sz w:val="28"/>
          <w:szCs w:val="28"/>
        </w:rPr>
        <w:t>.</w:t>
      </w:r>
      <w:r w:rsidRPr="005E250A">
        <w:rPr>
          <w:bCs/>
          <w:sz w:val="28"/>
          <w:szCs w:val="28"/>
          <w:lang w:val="en-US"/>
        </w:rPr>
        <w:t>out</w:t>
      </w:r>
      <w:r w:rsidRPr="005E250A">
        <w:rPr>
          <w:bCs/>
          <w:sz w:val="28"/>
          <w:szCs w:val="28"/>
        </w:rPr>
        <w:t>.</w:t>
      </w:r>
      <w:r w:rsidRPr="005E250A">
        <w:rPr>
          <w:bCs/>
          <w:sz w:val="28"/>
          <w:szCs w:val="28"/>
          <w:lang w:val="en-US"/>
        </w:rPr>
        <w:t>println</w:t>
      </w:r>
      <w:r w:rsidRPr="005E250A">
        <w:rPr>
          <w:bCs/>
          <w:sz w:val="28"/>
          <w:szCs w:val="28"/>
        </w:rPr>
        <w:t>();</w:t>
      </w:r>
    </w:p>
    <w:p w:rsidR="00262915" w:rsidRPr="005E250A" w:rsidRDefault="00262915" w:rsidP="00262915">
      <w:pPr>
        <w:autoSpaceDE w:val="0"/>
        <w:autoSpaceDN w:val="0"/>
        <w:adjustRightInd w:val="0"/>
        <w:ind w:firstLine="567"/>
        <w:jc w:val="both"/>
        <w:rPr>
          <w:bCs/>
          <w:sz w:val="28"/>
          <w:szCs w:val="28"/>
        </w:rPr>
      </w:pPr>
      <w:r w:rsidRPr="005E250A">
        <w:rPr>
          <w:bCs/>
          <w:sz w:val="28"/>
          <w:szCs w:val="28"/>
        </w:rPr>
        <w:t xml:space="preserve">// Применение </w:t>
      </w:r>
      <w:r w:rsidRPr="005E250A">
        <w:rPr>
          <w:bCs/>
          <w:sz w:val="28"/>
          <w:szCs w:val="28"/>
          <w:lang w:val="en-US"/>
        </w:rPr>
        <w:t>Double</w:t>
      </w:r>
      <w:r w:rsidRPr="005E250A">
        <w:rPr>
          <w:bCs/>
          <w:sz w:val="28"/>
          <w:szCs w:val="28"/>
        </w:rPr>
        <w:t xml:space="preserve"> также допустимо</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NumericFns&lt;Double&gt; dOb =new NumericFns&lt;Double&gt;(5.25);</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System.out.println("Reciprocal of dOb is " + dOb.reciprocal());</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System.out.println("Fractional component of dOb is "+ dOb.fraction());</w:t>
      </w:r>
    </w:p>
    <w:p w:rsidR="00262915" w:rsidRPr="005E250A" w:rsidRDefault="00262915" w:rsidP="00262915">
      <w:pPr>
        <w:autoSpaceDE w:val="0"/>
        <w:autoSpaceDN w:val="0"/>
        <w:adjustRightInd w:val="0"/>
        <w:ind w:firstLine="567"/>
        <w:jc w:val="both"/>
        <w:rPr>
          <w:bCs/>
          <w:sz w:val="28"/>
          <w:szCs w:val="28"/>
        </w:rPr>
      </w:pPr>
      <w:r w:rsidRPr="005E250A">
        <w:rPr>
          <w:bCs/>
          <w:sz w:val="28"/>
          <w:szCs w:val="28"/>
        </w:rPr>
        <w:t>// Следующая строка кода не будет компилироваться,</w:t>
      </w:r>
    </w:p>
    <w:p w:rsidR="00262915" w:rsidRPr="005E250A" w:rsidRDefault="00262915" w:rsidP="00262915">
      <w:pPr>
        <w:autoSpaceDE w:val="0"/>
        <w:autoSpaceDN w:val="0"/>
        <w:adjustRightInd w:val="0"/>
        <w:ind w:firstLine="567"/>
        <w:jc w:val="both"/>
        <w:rPr>
          <w:bCs/>
          <w:sz w:val="28"/>
          <w:szCs w:val="28"/>
        </w:rPr>
      </w:pPr>
      <w:r w:rsidRPr="005E250A">
        <w:rPr>
          <w:bCs/>
          <w:sz w:val="28"/>
          <w:szCs w:val="28"/>
        </w:rPr>
        <w:t xml:space="preserve">// поскольку </w:t>
      </w:r>
      <w:r w:rsidRPr="005E250A">
        <w:rPr>
          <w:bCs/>
          <w:sz w:val="28"/>
          <w:szCs w:val="28"/>
          <w:lang w:val="en-US"/>
        </w:rPr>
        <w:t>String</w:t>
      </w:r>
      <w:r w:rsidRPr="005E250A">
        <w:rPr>
          <w:bCs/>
          <w:sz w:val="28"/>
          <w:szCs w:val="28"/>
        </w:rPr>
        <w:t xml:space="preserve"> не является подклассом </w:t>
      </w:r>
      <w:r w:rsidRPr="005E250A">
        <w:rPr>
          <w:bCs/>
          <w:sz w:val="28"/>
          <w:szCs w:val="28"/>
          <w:lang w:val="en-US"/>
        </w:rPr>
        <w:t>Number</w:t>
      </w:r>
      <w:r w:rsidRPr="005E250A">
        <w:rPr>
          <w:bCs/>
          <w:sz w:val="28"/>
          <w:szCs w:val="28"/>
        </w:rPr>
        <w:t xml:space="preserve"> </w:t>
      </w:r>
    </w:p>
    <w:p w:rsidR="00262915" w:rsidRPr="005E250A" w:rsidRDefault="00262915" w:rsidP="00262915">
      <w:pPr>
        <w:autoSpaceDE w:val="0"/>
        <w:autoSpaceDN w:val="0"/>
        <w:adjustRightInd w:val="0"/>
        <w:ind w:firstLine="567"/>
        <w:jc w:val="both"/>
        <w:rPr>
          <w:bCs/>
          <w:sz w:val="28"/>
          <w:szCs w:val="28"/>
          <w:lang w:val="en-US"/>
        </w:rPr>
      </w:pPr>
      <w:r w:rsidRPr="005E250A">
        <w:rPr>
          <w:bCs/>
          <w:sz w:val="28"/>
          <w:szCs w:val="28"/>
          <w:lang w:val="en-US"/>
        </w:rPr>
        <w:t xml:space="preserve">//    NumericFns&lt;String&gt; strOb = new NumericFns&lt;String&gt;("Error");   </w:t>
      </w:r>
    </w:p>
    <w:p w:rsidR="00262915" w:rsidRPr="005E250A" w:rsidRDefault="00262915" w:rsidP="00262915">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C06F60" w:rsidRPr="005E250A" w:rsidRDefault="00262915" w:rsidP="00262915">
      <w:pPr>
        <w:autoSpaceDE w:val="0"/>
        <w:autoSpaceDN w:val="0"/>
        <w:adjustRightInd w:val="0"/>
        <w:ind w:firstLine="567"/>
        <w:jc w:val="both"/>
        <w:rPr>
          <w:sz w:val="28"/>
          <w:szCs w:val="28"/>
        </w:rPr>
      </w:pPr>
      <w:r w:rsidRPr="005E250A">
        <w:rPr>
          <w:bCs/>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Заметьте, что теперь для объявления </w:t>
      </w:r>
      <w:r w:rsidRPr="005E250A">
        <w:rPr>
          <w:sz w:val="28"/>
          <w:szCs w:val="28"/>
          <w:lang w:val="en-US"/>
        </w:rPr>
        <w:t>NumericFns</w:t>
      </w:r>
      <w:r w:rsidRPr="005E250A">
        <w:rPr>
          <w:sz w:val="28"/>
          <w:szCs w:val="28"/>
        </w:rPr>
        <w:t xml:space="preserve"> используется следующая строка кода:</w:t>
      </w:r>
    </w:p>
    <w:p w:rsidR="00C06F60" w:rsidRPr="005E250A" w:rsidRDefault="00262915" w:rsidP="00C06F60">
      <w:pPr>
        <w:autoSpaceDE w:val="0"/>
        <w:autoSpaceDN w:val="0"/>
        <w:adjustRightInd w:val="0"/>
        <w:ind w:firstLine="567"/>
        <w:jc w:val="both"/>
        <w:rPr>
          <w:sz w:val="28"/>
          <w:szCs w:val="28"/>
          <w:lang w:val="en-US" w:eastAsia="en-US"/>
        </w:rPr>
      </w:pPr>
      <w:r w:rsidRPr="005E250A">
        <w:rPr>
          <w:bCs/>
          <w:sz w:val="28"/>
          <w:szCs w:val="28"/>
          <w:lang w:val="en-US"/>
        </w:rPr>
        <w:t xml:space="preserve">public </w:t>
      </w:r>
      <w:r w:rsidR="00C06F60" w:rsidRPr="005E250A">
        <w:rPr>
          <w:sz w:val="28"/>
          <w:szCs w:val="28"/>
          <w:lang w:val="en-US" w:eastAsia="en-US"/>
        </w:rPr>
        <w:t>class NumericFns&lt;T extends Number&gt;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Поскольку тип </w:t>
      </w:r>
      <w:r w:rsidRPr="005E250A">
        <w:rPr>
          <w:sz w:val="28"/>
          <w:szCs w:val="28"/>
          <w:lang w:val="en-US"/>
        </w:rPr>
        <w:t>T</w:t>
      </w:r>
      <w:r w:rsidRPr="005E250A">
        <w:rPr>
          <w:sz w:val="28"/>
          <w:szCs w:val="28"/>
        </w:rPr>
        <w:t xml:space="preserve"> теперь ограничен классом </w:t>
      </w:r>
      <w:r w:rsidRPr="005E250A">
        <w:rPr>
          <w:sz w:val="28"/>
          <w:szCs w:val="28"/>
          <w:lang w:val="en-US"/>
        </w:rPr>
        <w:t>Number</w:t>
      </w:r>
      <w:r w:rsidRPr="005E250A">
        <w:rPr>
          <w:sz w:val="28"/>
          <w:szCs w:val="28"/>
        </w:rPr>
        <w:t xml:space="preserve">, компилятор Java знает, что все объекты типа </w:t>
      </w:r>
      <w:r w:rsidRPr="005E250A">
        <w:rPr>
          <w:sz w:val="28"/>
          <w:szCs w:val="28"/>
          <w:lang w:val="en-US"/>
        </w:rPr>
        <w:t>T</w:t>
      </w:r>
      <w:r w:rsidRPr="005E250A">
        <w:rPr>
          <w:sz w:val="28"/>
          <w:szCs w:val="28"/>
        </w:rPr>
        <w:t xml:space="preserve"> содержат метод </w:t>
      </w:r>
      <w:r w:rsidRPr="005E250A">
        <w:rPr>
          <w:sz w:val="28"/>
          <w:szCs w:val="28"/>
          <w:lang w:val="en-US"/>
        </w:rPr>
        <w:t>doubleValue</w:t>
      </w:r>
      <w:r w:rsidRPr="005E250A">
        <w:rPr>
          <w:sz w:val="28"/>
          <w:szCs w:val="28"/>
        </w:rPr>
        <w:t xml:space="preserve">(), а также другие методы определенные в </w:t>
      </w:r>
      <w:r w:rsidRPr="005E250A">
        <w:rPr>
          <w:sz w:val="28"/>
          <w:szCs w:val="28"/>
          <w:lang w:val="en-US"/>
        </w:rPr>
        <w:t>Number</w:t>
      </w:r>
      <w:r w:rsidRPr="005E250A">
        <w:rPr>
          <w:sz w:val="28"/>
          <w:szCs w:val="28"/>
        </w:rPr>
        <w:t xml:space="preserve">. Это само по себе является огромным преимуществом. Но это еще не все. Данный механизм предотвращает создание объектов </w:t>
      </w:r>
      <w:r w:rsidRPr="005E250A">
        <w:rPr>
          <w:sz w:val="28"/>
          <w:szCs w:val="28"/>
          <w:lang w:val="en-US"/>
        </w:rPr>
        <w:t>NumericFns</w:t>
      </w:r>
      <w:r w:rsidRPr="005E250A">
        <w:rPr>
          <w:sz w:val="28"/>
          <w:szCs w:val="28"/>
        </w:rPr>
        <w:t xml:space="preserve"> типов, отличных от числовых. Например, если вы попытаетесь удалить комментарии из строк, расположенных в конце </w:t>
      </w:r>
      <w:r w:rsidRPr="005E250A">
        <w:rPr>
          <w:sz w:val="28"/>
          <w:szCs w:val="28"/>
        </w:rPr>
        <w:lastRenderedPageBreak/>
        <w:t xml:space="preserve">программы, а затем попытаетесь повторно скомпилировать код, вы получите сообщение об ошибке, поскольку </w:t>
      </w:r>
      <w:r w:rsidRPr="005E250A">
        <w:rPr>
          <w:sz w:val="28"/>
          <w:szCs w:val="28"/>
          <w:lang w:val="en-US"/>
        </w:rPr>
        <w:t>String</w:t>
      </w:r>
      <w:r w:rsidRPr="005E250A">
        <w:rPr>
          <w:sz w:val="28"/>
          <w:szCs w:val="28"/>
        </w:rPr>
        <w:t xml:space="preserve"> не является подклассом </w:t>
      </w:r>
      <w:r w:rsidRPr="005E250A">
        <w:rPr>
          <w:sz w:val="28"/>
          <w:szCs w:val="28"/>
          <w:lang w:val="en-US"/>
        </w:rPr>
        <w:t>Number</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p>
    <w:p w:rsidR="00262915" w:rsidRPr="005E250A" w:rsidRDefault="00262915" w:rsidP="00C06F60">
      <w:pPr>
        <w:autoSpaceDE w:val="0"/>
        <w:autoSpaceDN w:val="0"/>
        <w:adjustRightInd w:val="0"/>
        <w:ind w:firstLine="567"/>
        <w:jc w:val="both"/>
        <w:rPr>
          <w:b/>
          <w:sz w:val="28"/>
          <w:szCs w:val="28"/>
        </w:rPr>
      </w:pPr>
      <w:r w:rsidRPr="005E250A">
        <w:rPr>
          <w:b/>
          <w:sz w:val="28"/>
          <w:szCs w:val="28"/>
        </w:rPr>
        <w:t>Задание</w:t>
      </w:r>
      <w:r w:rsidR="00DA10DC" w:rsidRPr="005E250A">
        <w:rPr>
          <w:b/>
          <w:sz w:val="28"/>
          <w:szCs w:val="28"/>
        </w:rPr>
        <w:t>:</w:t>
      </w:r>
    </w:p>
    <w:p w:rsidR="00262915" w:rsidRPr="005E250A" w:rsidRDefault="00262915" w:rsidP="00C06F60">
      <w:pPr>
        <w:autoSpaceDE w:val="0"/>
        <w:autoSpaceDN w:val="0"/>
        <w:adjustRightInd w:val="0"/>
        <w:ind w:firstLine="567"/>
        <w:jc w:val="both"/>
        <w:rPr>
          <w:sz w:val="28"/>
          <w:szCs w:val="28"/>
        </w:rPr>
      </w:pPr>
      <w:r w:rsidRPr="005E250A">
        <w:rPr>
          <w:sz w:val="28"/>
          <w:szCs w:val="28"/>
        </w:rPr>
        <w:t xml:space="preserve">Напишите </w:t>
      </w:r>
      <w:r w:rsidR="00CC7648" w:rsidRPr="005E250A">
        <w:rPr>
          <w:sz w:val="28"/>
          <w:szCs w:val="28"/>
        </w:rPr>
        <w:t>параметризированный</w:t>
      </w:r>
      <w:r w:rsidRPr="005E250A">
        <w:rPr>
          <w:sz w:val="28"/>
          <w:szCs w:val="28"/>
        </w:rPr>
        <w:t xml:space="preserve"> класс с двумя параметрами, ограниченными классом </w:t>
      </w:r>
      <w:r w:rsidRPr="005E250A">
        <w:rPr>
          <w:sz w:val="28"/>
          <w:szCs w:val="28"/>
          <w:lang w:val="en-US"/>
        </w:rPr>
        <w:t>Number</w:t>
      </w:r>
      <w:r w:rsidR="00DA10DC" w:rsidRPr="005E250A">
        <w:rPr>
          <w:sz w:val="28"/>
          <w:szCs w:val="28"/>
        </w:rPr>
        <w:t xml:space="preserve"> и разработайте метод вычисления суммы двух чисел, любых типов, метод сравнивающий поэлементно два массива разных типов, метод определяющий наибольший и наименьший элементы в массивах.</w:t>
      </w:r>
    </w:p>
    <w:p w:rsidR="00DA10DC" w:rsidRPr="005E250A" w:rsidRDefault="00DA10DC" w:rsidP="00C06F60">
      <w:pPr>
        <w:autoSpaceDE w:val="0"/>
        <w:autoSpaceDN w:val="0"/>
        <w:adjustRightInd w:val="0"/>
        <w:ind w:firstLine="567"/>
        <w:jc w:val="both"/>
        <w:rPr>
          <w:sz w:val="28"/>
          <w:szCs w:val="28"/>
        </w:rPr>
      </w:pPr>
    </w:p>
    <w:p w:rsidR="00C06F60" w:rsidRPr="005E250A" w:rsidRDefault="00DA10DC" w:rsidP="00C06F60">
      <w:pPr>
        <w:autoSpaceDE w:val="0"/>
        <w:autoSpaceDN w:val="0"/>
        <w:adjustRightInd w:val="0"/>
        <w:ind w:firstLine="567"/>
        <w:jc w:val="both"/>
        <w:rPr>
          <w:b/>
          <w:sz w:val="28"/>
          <w:szCs w:val="28"/>
        </w:rPr>
      </w:pPr>
      <w:r w:rsidRPr="005E250A">
        <w:rPr>
          <w:b/>
          <w:sz w:val="28"/>
          <w:szCs w:val="28"/>
        </w:rPr>
        <w:t xml:space="preserve">Тема 5.4 </w:t>
      </w:r>
      <w:r w:rsidR="00C06F60" w:rsidRPr="005E250A">
        <w:rPr>
          <w:b/>
          <w:sz w:val="28"/>
          <w:szCs w:val="28"/>
        </w:rPr>
        <w:t>Использование групповых параметров</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Рассмотренные выше варианты универсальных типов удобны в работе, но в ряде случаев приходится отдавать предпочтение другим конструкциям. Предположим, что нам надо реализовать метод </w:t>
      </w:r>
      <w:r w:rsidRPr="005E250A">
        <w:rPr>
          <w:sz w:val="28"/>
          <w:szCs w:val="28"/>
          <w:lang w:val="en-US"/>
        </w:rPr>
        <w:t>absEqual</w:t>
      </w:r>
      <w:r w:rsidRPr="005E250A">
        <w:rPr>
          <w:sz w:val="28"/>
          <w:szCs w:val="28"/>
        </w:rPr>
        <w:t xml:space="preserve">( ), который возвращал бы значение true в случае, если два объекта </w:t>
      </w:r>
      <w:r w:rsidRPr="005E250A">
        <w:rPr>
          <w:sz w:val="28"/>
          <w:szCs w:val="28"/>
          <w:lang w:val="en-US"/>
        </w:rPr>
        <w:t>NumericFns</w:t>
      </w:r>
      <w:r w:rsidRPr="005E250A">
        <w:rPr>
          <w:sz w:val="28"/>
          <w:szCs w:val="28"/>
        </w:rPr>
        <w:t xml:space="preserve"> (этот класс был рассмотрен ранее) содержат одинаковые значения. Предположим также, что нам необходимо, чтобы этот метод работал с любыми типами данных, которые могут храниться в сравниваемых объектах. Например, если один объект содержит значение 1,25 типа </w:t>
      </w:r>
      <w:r w:rsidRPr="005E250A">
        <w:rPr>
          <w:sz w:val="28"/>
          <w:szCs w:val="28"/>
          <w:lang w:val="en-US"/>
        </w:rPr>
        <w:t>Double</w:t>
      </w:r>
      <w:r w:rsidRPr="005E250A">
        <w:rPr>
          <w:sz w:val="28"/>
          <w:szCs w:val="28"/>
        </w:rPr>
        <w:t xml:space="preserve">, а второй - значение -1,25 типа </w:t>
      </w:r>
      <w:r w:rsidRPr="005E250A">
        <w:rPr>
          <w:sz w:val="28"/>
          <w:szCs w:val="28"/>
          <w:lang w:val="en-US"/>
        </w:rPr>
        <w:t>Float</w:t>
      </w:r>
      <w:r w:rsidRPr="005E250A">
        <w:rPr>
          <w:sz w:val="28"/>
          <w:szCs w:val="28"/>
        </w:rPr>
        <w:t xml:space="preserve">, метод </w:t>
      </w:r>
      <w:r w:rsidRPr="005E250A">
        <w:rPr>
          <w:sz w:val="28"/>
          <w:szCs w:val="28"/>
          <w:lang w:val="en-US"/>
        </w:rPr>
        <w:t>absEqual</w:t>
      </w:r>
      <w:r w:rsidRPr="005E250A">
        <w:rPr>
          <w:sz w:val="28"/>
          <w:szCs w:val="28"/>
        </w:rPr>
        <w:t xml:space="preserve">() должен возвращать значение </w:t>
      </w:r>
      <w:r w:rsidRPr="005E250A">
        <w:rPr>
          <w:sz w:val="28"/>
          <w:szCs w:val="28"/>
          <w:lang w:val="en-US"/>
        </w:rPr>
        <w:t>true</w:t>
      </w:r>
      <w:r w:rsidRPr="005E250A">
        <w:rPr>
          <w:sz w:val="28"/>
          <w:szCs w:val="28"/>
        </w:rPr>
        <w:t xml:space="preserve">. Один из способов реализации </w:t>
      </w:r>
      <w:r w:rsidRPr="005E250A">
        <w:rPr>
          <w:sz w:val="28"/>
          <w:szCs w:val="28"/>
          <w:lang w:val="en-US"/>
        </w:rPr>
        <w:t>absEqual</w:t>
      </w:r>
      <w:r w:rsidRPr="005E250A">
        <w:rPr>
          <w:sz w:val="28"/>
          <w:szCs w:val="28"/>
        </w:rPr>
        <w:t xml:space="preserve">() состоит в том, чтобы передавать Методу параметр типа </w:t>
      </w:r>
      <w:r w:rsidRPr="005E250A">
        <w:rPr>
          <w:sz w:val="28"/>
          <w:szCs w:val="28"/>
          <w:lang w:val="en-US"/>
        </w:rPr>
        <w:t>NumericFns</w:t>
      </w:r>
      <w:r w:rsidRPr="005E250A">
        <w:rPr>
          <w:sz w:val="28"/>
          <w:szCs w:val="28"/>
        </w:rPr>
        <w:t xml:space="preserve">, а затем сравнивать его абсолютное значение с абсолютным значением текущего объекта и возвращать true, если эти значения совпадают. Например, вызов </w:t>
      </w:r>
      <w:r w:rsidRPr="005E250A">
        <w:rPr>
          <w:sz w:val="28"/>
          <w:szCs w:val="28"/>
          <w:lang w:val="en-US"/>
        </w:rPr>
        <w:t>absEqual</w:t>
      </w:r>
      <w:r w:rsidRPr="005E250A">
        <w:rPr>
          <w:sz w:val="28"/>
          <w:szCs w:val="28"/>
        </w:rPr>
        <w:t>() может выглядеть следующим образом:</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NumericFns&lt;Double&gt; dOb = new NumericFns&lt;Double&gt;(1.25);</w:t>
      </w:r>
    </w:p>
    <w:p w:rsidR="00C06F60" w:rsidRPr="005E250A" w:rsidRDefault="00CC7648" w:rsidP="00C06F60">
      <w:pPr>
        <w:autoSpaceDE w:val="0"/>
        <w:autoSpaceDN w:val="0"/>
        <w:adjustRightInd w:val="0"/>
        <w:ind w:firstLine="567"/>
        <w:jc w:val="both"/>
        <w:rPr>
          <w:sz w:val="28"/>
          <w:szCs w:val="28"/>
          <w:lang w:val="en-US" w:eastAsia="en-US"/>
        </w:rPr>
      </w:pPr>
      <w:r w:rsidRPr="005E250A">
        <w:rPr>
          <w:sz w:val="28"/>
          <w:szCs w:val="28"/>
          <w:lang w:val="en-US" w:eastAsia="en-US"/>
        </w:rPr>
        <w:t>N</w:t>
      </w:r>
      <w:r w:rsidR="00C06F60" w:rsidRPr="005E250A">
        <w:rPr>
          <w:sz w:val="28"/>
          <w:szCs w:val="28"/>
          <w:lang w:val="en-US" w:eastAsia="en-US"/>
        </w:rPr>
        <w:t>umericFns&lt;Float&gt; fOb = new NumericFns&lt;Float&gt;(-1.25);</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if(dOb.absEqual (fOb) )</w:t>
      </w:r>
    </w:p>
    <w:p w:rsidR="00C06F60" w:rsidRPr="005E250A" w:rsidRDefault="00C06F60" w:rsidP="00DA10DC">
      <w:pPr>
        <w:autoSpaceDE w:val="0"/>
        <w:autoSpaceDN w:val="0"/>
        <w:adjustRightInd w:val="0"/>
        <w:ind w:firstLine="708"/>
        <w:jc w:val="both"/>
        <w:rPr>
          <w:sz w:val="28"/>
          <w:szCs w:val="28"/>
          <w:lang w:val="en-US" w:eastAsia="en-US"/>
        </w:rPr>
      </w:pPr>
      <w:r w:rsidRPr="005E250A">
        <w:rPr>
          <w:sz w:val="28"/>
          <w:szCs w:val="28"/>
          <w:lang w:val="en-US" w:eastAsia="en-US"/>
        </w:rPr>
        <w:t xml:space="preserve">System.out.println("Absolute values are the same."); </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else</w:t>
      </w:r>
    </w:p>
    <w:p w:rsidR="00C06F60" w:rsidRPr="005E250A" w:rsidRDefault="00C06F60" w:rsidP="00DA10DC">
      <w:pPr>
        <w:autoSpaceDE w:val="0"/>
        <w:autoSpaceDN w:val="0"/>
        <w:adjustRightInd w:val="0"/>
        <w:ind w:firstLine="708"/>
        <w:jc w:val="both"/>
        <w:rPr>
          <w:sz w:val="28"/>
          <w:szCs w:val="28"/>
          <w:lang w:val="en-US" w:eastAsia="en-US"/>
        </w:rPr>
      </w:pPr>
      <w:r w:rsidRPr="005E250A">
        <w:rPr>
          <w:sz w:val="28"/>
          <w:szCs w:val="28"/>
          <w:lang w:val="en-US" w:eastAsia="en-US"/>
        </w:rPr>
        <w:t>System.out.println("Absolute values differ.");</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Ha</w:t>
      </w:r>
      <w:r w:rsidRPr="005E250A">
        <w:rPr>
          <w:sz w:val="28"/>
          <w:szCs w:val="28"/>
          <w:lang w:eastAsia="en-US"/>
        </w:rPr>
        <w:t xml:space="preserve"> первый взгляд кажется, что при работе с </w:t>
      </w:r>
      <w:r w:rsidRPr="005E250A">
        <w:rPr>
          <w:sz w:val="28"/>
          <w:szCs w:val="28"/>
          <w:lang w:val="en-US" w:eastAsia="en-US"/>
        </w:rPr>
        <w:t>absEqual</w:t>
      </w:r>
      <w:r w:rsidRPr="005E250A">
        <w:rPr>
          <w:sz w:val="28"/>
          <w:szCs w:val="28"/>
          <w:lang w:eastAsia="en-US"/>
        </w:rPr>
        <w:t xml:space="preserve">( ) не возникают </w:t>
      </w:r>
      <w:r w:rsidR="00CC7648" w:rsidRPr="005E250A">
        <w:rPr>
          <w:sz w:val="28"/>
          <w:szCs w:val="28"/>
          <w:lang w:eastAsia="en-US"/>
        </w:rPr>
        <w:t>никакие</w:t>
      </w:r>
      <w:r w:rsidRPr="005E250A">
        <w:rPr>
          <w:sz w:val="28"/>
          <w:szCs w:val="28"/>
          <w:lang w:eastAsia="en-US"/>
        </w:rPr>
        <w:t xml:space="preserve"> проблемы. Однако это не так. Неприятности начнутся сразу же, как только вы попытаетесь объявить параметр типа </w:t>
      </w:r>
      <w:r w:rsidRPr="005E250A">
        <w:rPr>
          <w:sz w:val="28"/>
          <w:szCs w:val="28"/>
          <w:lang w:val="en-US" w:eastAsia="en-US"/>
        </w:rPr>
        <w:t>NumericFns</w:t>
      </w:r>
      <w:r w:rsidRPr="005E250A">
        <w:rPr>
          <w:sz w:val="28"/>
          <w:szCs w:val="28"/>
          <w:lang w:eastAsia="en-US"/>
        </w:rPr>
        <w:t>. Каким он должен быть? Подходящим кажется решение наподобие следующего, где в качестве параметра типа задается Т:</w:t>
      </w:r>
    </w:p>
    <w:p w:rsidR="00C06F60" w:rsidRPr="005E250A" w:rsidRDefault="00C06F60" w:rsidP="00C06F60">
      <w:pPr>
        <w:autoSpaceDE w:val="0"/>
        <w:autoSpaceDN w:val="0"/>
        <w:adjustRightInd w:val="0"/>
        <w:ind w:firstLine="567"/>
        <w:jc w:val="both"/>
        <w:rPr>
          <w:sz w:val="28"/>
          <w:szCs w:val="28"/>
        </w:rPr>
      </w:pPr>
      <w:r w:rsidRPr="005E250A">
        <w:rPr>
          <w:sz w:val="28"/>
          <w:szCs w:val="28"/>
        </w:rPr>
        <w:t>// Программа работает некорректно!</w:t>
      </w:r>
    </w:p>
    <w:p w:rsidR="00C06F60" w:rsidRPr="005E250A" w:rsidRDefault="00C06F60" w:rsidP="00C06F60">
      <w:pPr>
        <w:autoSpaceDE w:val="0"/>
        <w:autoSpaceDN w:val="0"/>
        <w:adjustRightInd w:val="0"/>
        <w:ind w:firstLine="567"/>
        <w:jc w:val="both"/>
        <w:rPr>
          <w:sz w:val="28"/>
          <w:szCs w:val="28"/>
        </w:rPr>
      </w:pPr>
      <w:r w:rsidRPr="005E250A">
        <w:rPr>
          <w:sz w:val="28"/>
          <w:szCs w:val="28"/>
        </w:rPr>
        <w:t>// Определение равенства абсолютных значений двух объектов,</w:t>
      </w:r>
    </w:p>
    <w:p w:rsidR="00C06F60" w:rsidRPr="005E250A" w:rsidRDefault="00DA10DC" w:rsidP="00C06F60">
      <w:pPr>
        <w:autoSpaceDE w:val="0"/>
        <w:autoSpaceDN w:val="0"/>
        <w:adjustRightInd w:val="0"/>
        <w:ind w:firstLine="567"/>
        <w:jc w:val="both"/>
        <w:rPr>
          <w:sz w:val="28"/>
          <w:szCs w:val="28"/>
          <w:lang w:val="en-US"/>
        </w:rPr>
      </w:pPr>
      <w:r w:rsidRPr="005E250A">
        <w:rPr>
          <w:bCs/>
          <w:sz w:val="28"/>
          <w:szCs w:val="28"/>
          <w:lang w:val="en-US"/>
        </w:rPr>
        <w:t xml:space="preserve">public </w:t>
      </w:r>
      <w:r w:rsidR="00C06F60" w:rsidRPr="005E250A">
        <w:rPr>
          <w:sz w:val="28"/>
          <w:szCs w:val="28"/>
          <w:lang w:val="en-US"/>
        </w:rPr>
        <w:t>boolean absEqual(NumericFns&lt;T&gt; ob) {</w:t>
      </w:r>
    </w:p>
    <w:p w:rsidR="00DA10DC"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 xml:space="preserve">if(Math.abs(num.doubleValue())  == Math.abs(ob.num.doubleValue()) </w:t>
      </w:r>
    </w:p>
    <w:p w:rsidR="00C06F60" w:rsidRPr="005E250A" w:rsidRDefault="00C06F60" w:rsidP="00DA10DC">
      <w:pPr>
        <w:autoSpaceDE w:val="0"/>
        <w:autoSpaceDN w:val="0"/>
        <w:adjustRightInd w:val="0"/>
        <w:ind w:firstLine="708"/>
        <w:jc w:val="both"/>
        <w:rPr>
          <w:sz w:val="28"/>
          <w:szCs w:val="28"/>
          <w:lang w:val="en-US" w:eastAsia="en-US"/>
        </w:rPr>
      </w:pPr>
      <w:r w:rsidRPr="005E250A">
        <w:rPr>
          <w:sz w:val="28"/>
          <w:szCs w:val="28"/>
          <w:lang w:val="en-US" w:eastAsia="en-US"/>
        </w:rPr>
        <w:t>return true;</w:t>
      </w:r>
    </w:p>
    <w:p w:rsidR="00DA10DC" w:rsidRPr="005E250A" w:rsidRDefault="00DA10DC" w:rsidP="00DA10DC">
      <w:pPr>
        <w:autoSpaceDE w:val="0"/>
        <w:autoSpaceDN w:val="0"/>
        <w:adjustRightInd w:val="0"/>
        <w:jc w:val="both"/>
        <w:rPr>
          <w:sz w:val="28"/>
          <w:szCs w:val="28"/>
          <w:lang w:val="en-US" w:eastAsia="en-US"/>
        </w:rPr>
      </w:pPr>
      <w:r w:rsidRPr="005E250A">
        <w:rPr>
          <w:sz w:val="28"/>
          <w:szCs w:val="28"/>
          <w:lang w:val="en-US" w:eastAsia="en-US"/>
        </w:rPr>
        <w:t xml:space="preserve">       else</w:t>
      </w:r>
    </w:p>
    <w:p w:rsidR="00C06F60" w:rsidRPr="005E250A" w:rsidRDefault="00C06F60" w:rsidP="00DA10DC">
      <w:pPr>
        <w:autoSpaceDE w:val="0"/>
        <w:autoSpaceDN w:val="0"/>
        <w:adjustRightInd w:val="0"/>
        <w:ind w:firstLine="708"/>
        <w:jc w:val="both"/>
        <w:rPr>
          <w:sz w:val="28"/>
          <w:szCs w:val="28"/>
          <w:lang w:val="en-US" w:eastAsia="en-US"/>
        </w:rPr>
      </w:pPr>
      <w:r w:rsidRPr="005E250A">
        <w:rPr>
          <w:sz w:val="28"/>
          <w:szCs w:val="28"/>
          <w:lang w:val="en-US" w:eastAsia="en-US"/>
        </w:rPr>
        <w:t>return false;</w:t>
      </w:r>
    </w:p>
    <w:p w:rsidR="00C06F60" w:rsidRPr="005E250A" w:rsidRDefault="00C06F60" w:rsidP="00C06F60">
      <w:pPr>
        <w:autoSpaceDE w:val="0"/>
        <w:autoSpaceDN w:val="0"/>
        <w:adjustRightInd w:val="0"/>
        <w:ind w:firstLine="567"/>
        <w:jc w:val="both"/>
        <w:rPr>
          <w:sz w:val="28"/>
          <w:szCs w:val="28"/>
        </w:rPr>
      </w:pPr>
      <w:r w:rsidRPr="005E250A">
        <w:rPr>
          <w:sz w:val="28"/>
          <w:szCs w:val="28"/>
        </w:rPr>
        <w:t>}</w:t>
      </w:r>
    </w:p>
    <w:p w:rsidR="00C06F60" w:rsidRPr="005E250A" w:rsidRDefault="00C06F60" w:rsidP="00C06F60">
      <w:pPr>
        <w:autoSpaceDE w:val="0"/>
        <w:autoSpaceDN w:val="0"/>
        <w:adjustRightInd w:val="0"/>
        <w:ind w:firstLine="567"/>
        <w:jc w:val="both"/>
        <w:rPr>
          <w:sz w:val="28"/>
          <w:szCs w:val="28"/>
        </w:rPr>
      </w:pPr>
      <w:r w:rsidRPr="005E250A">
        <w:rPr>
          <w:sz w:val="28"/>
          <w:szCs w:val="28"/>
        </w:rPr>
        <w:lastRenderedPageBreak/>
        <w:t>В данном случае</w:t>
      </w:r>
      <w:r w:rsidR="00CC7648" w:rsidRPr="005E250A">
        <w:rPr>
          <w:sz w:val="28"/>
          <w:szCs w:val="28"/>
        </w:rPr>
        <w:t xml:space="preserve"> </w:t>
      </w:r>
      <w:r w:rsidRPr="005E250A">
        <w:rPr>
          <w:sz w:val="28"/>
          <w:szCs w:val="28"/>
        </w:rPr>
        <w:t xml:space="preserve">для определения абсолютного значения каждого числа используется стандартный метод </w:t>
      </w:r>
      <w:r w:rsidRPr="005E250A">
        <w:rPr>
          <w:sz w:val="28"/>
          <w:szCs w:val="28"/>
          <w:lang w:val="en-US"/>
        </w:rPr>
        <w:t>Math</w:t>
      </w:r>
      <w:r w:rsidRPr="005E250A">
        <w:rPr>
          <w:sz w:val="28"/>
          <w:szCs w:val="28"/>
        </w:rPr>
        <w:t>.</w:t>
      </w:r>
      <w:r w:rsidRPr="005E250A">
        <w:rPr>
          <w:sz w:val="28"/>
          <w:szCs w:val="28"/>
          <w:lang w:val="en-US"/>
        </w:rPr>
        <w:t>abs</w:t>
      </w:r>
      <w:r w:rsidRPr="005E250A">
        <w:rPr>
          <w:sz w:val="28"/>
          <w:szCs w:val="28"/>
        </w:rPr>
        <w:t xml:space="preserve">( ). Полученные значения сравниваются. Проблема состоит в том, что описанный подход будет действовать только тогда, когда объект </w:t>
      </w:r>
      <w:r w:rsidRPr="005E250A">
        <w:rPr>
          <w:sz w:val="28"/>
          <w:szCs w:val="28"/>
          <w:lang w:val="en-US"/>
        </w:rPr>
        <w:t>NumericFns</w:t>
      </w:r>
      <w:r w:rsidRPr="005E250A">
        <w:rPr>
          <w:sz w:val="28"/>
          <w:szCs w:val="28"/>
        </w:rPr>
        <w:t xml:space="preserve">, передаваемый в качестве параметра, имеет тот же тип, что и текущий объект. Например, если текущий объект принадлежит типу </w:t>
      </w:r>
      <w:r w:rsidRPr="005E250A">
        <w:rPr>
          <w:sz w:val="28"/>
          <w:szCs w:val="28"/>
          <w:lang w:val="en-US" w:eastAsia="en-US"/>
        </w:rPr>
        <w:t>NumericFns</w:t>
      </w:r>
      <w:r w:rsidRPr="005E250A">
        <w:rPr>
          <w:sz w:val="28"/>
          <w:szCs w:val="28"/>
        </w:rPr>
        <w:t>&lt;</w:t>
      </w:r>
      <w:r w:rsidRPr="005E250A">
        <w:rPr>
          <w:sz w:val="28"/>
          <w:szCs w:val="28"/>
          <w:lang w:val="en-US"/>
        </w:rPr>
        <w:t>Integer</w:t>
      </w:r>
      <w:r w:rsidRPr="005E250A">
        <w:rPr>
          <w:sz w:val="28"/>
          <w:szCs w:val="28"/>
        </w:rPr>
        <w:t xml:space="preserve">&gt;, параметр </w:t>
      </w:r>
      <w:r w:rsidRPr="005E250A">
        <w:rPr>
          <w:sz w:val="28"/>
          <w:szCs w:val="28"/>
          <w:lang w:val="en-US"/>
        </w:rPr>
        <w:t>ob</w:t>
      </w:r>
      <w:r w:rsidRPr="005E250A">
        <w:rPr>
          <w:sz w:val="28"/>
          <w:szCs w:val="28"/>
        </w:rPr>
        <w:t xml:space="preserve"> также должен быть типа </w:t>
      </w:r>
      <w:r w:rsidRPr="005E250A">
        <w:rPr>
          <w:sz w:val="28"/>
          <w:szCs w:val="28"/>
          <w:lang w:val="en-US"/>
        </w:rPr>
        <w:t>NumericFns</w:t>
      </w:r>
      <w:r w:rsidRPr="005E250A">
        <w:rPr>
          <w:sz w:val="28"/>
          <w:szCs w:val="28"/>
        </w:rPr>
        <w:t>&lt;</w:t>
      </w:r>
      <w:r w:rsidRPr="005E250A">
        <w:rPr>
          <w:sz w:val="28"/>
          <w:szCs w:val="28"/>
          <w:lang w:val="en-US"/>
        </w:rPr>
        <w:t>Integer</w:t>
      </w:r>
      <w:r w:rsidRPr="005E250A">
        <w:rPr>
          <w:sz w:val="28"/>
          <w:szCs w:val="28"/>
        </w:rPr>
        <w:t xml:space="preserve">&gt;. Сравнить текущий объект с объектом типа </w:t>
      </w:r>
      <w:r w:rsidRPr="005E250A">
        <w:rPr>
          <w:sz w:val="28"/>
          <w:szCs w:val="28"/>
          <w:lang w:val="en-US"/>
        </w:rPr>
        <w:t>NumericFns</w:t>
      </w:r>
      <w:r w:rsidRPr="005E250A">
        <w:rPr>
          <w:sz w:val="28"/>
          <w:szCs w:val="28"/>
        </w:rPr>
        <w:t>&lt;</w:t>
      </w:r>
      <w:r w:rsidRPr="005E250A">
        <w:rPr>
          <w:sz w:val="28"/>
          <w:szCs w:val="28"/>
          <w:lang w:val="en-US"/>
        </w:rPr>
        <w:t>Double</w:t>
      </w:r>
      <w:r w:rsidRPr="005E250A">
        <w:rPr>
          <w:sz w:val="28"/>
          <w:szCs w:val="28"/>
        </w:rPr>
        <w:t>&gt; невозможно. Таким образом, решение не является универсальным.</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Для того чтобы создать метод </w:t>
      </w:r>
      <w:r w:rsidRPr="005E250A">
        <w:rPr>
          <w:sz w:val="28"/>
          <w:szCs w:val="28"/>
          <w:lang w:val="en-US"/>
        </w:rPr>
        <w:t>absEqual</w:t>
      </w:r>
      <w:r w:rsidRPr="005E250A">
        <w:rPr>
          <w:sz w:val="28"/>
          <w:szCs w:val="28"/>
        </w:rPr>
        <w:t xml:space="preserve">(), применимый во всех случаях, вам надо использовать еще одно средство, связанное с универсальными типами, – групповой параметр. В качестве такого параметра используется символ ?, который представляет неизвестный тип. Используя данное средство, метод </w:t>
      </w:r>
      <w:r w:rsidRPr="005E250A">
        <w:rPr>
          <w:sz w:val="28"/>
          <w:szCs w:val="28"/>
          <w:lang w:val="en-US"/>
        </w:rPr>
        <w:t>absEqual</w:t>
      </w:r>
      <w:r w:rsidRPr="005E250A">
        <w:rPr>
          <w:sz w:val="28"/>
          <w:szCs w:val="28"/>
        </w:rPr>
        <w:t>() можно переписать так:</w:t>
      </w:r>
    </w:p>
    <w:p w:rsidR="00C06F60" w:rsidRPr="005E250A" w:rsidRDefault="00C06F60" w:rsidP="00C06F60">
      <w:pPr>
        <w:autoSpaceDE w:val="0"/>
        <w:autoSpaceDN w:val="0"/>
        <w:adjustRightInd w:val="0"/>
        <w:ind w:firstLine="567"/>
        <w:jc w:val="both"/>
        <w:rPr>
          <w:sz w:val="28"/>
          <w:szCs w:val="28"/>
        </w:rPr>
      </w:pPr>
      <w:r w:rsidRPr="005E250A">
        <w:rPr>
          <w:sz w:val="28"/>
          <w:szCs w:val="28"/>
        </w:rPr>
        <w:t>// Определение равенства абсолютных значений двух объектов,</w:t>
      </w:r>
    </w:p>
    <w:p w:rsidR="00C06F60" w:rsidRPr="005E250A" w:rsidRDefault="00DA10DC" w:rsidP="00C06F60">
      <w:pPr>
        <w:autoSpaceDE w:val="0"/>
        <w:autoSpaceDN w:val="0"/>
        <w:adjustRightInd w:val="0"/>
        <w:ind w:firstLine="567"/>
        <w:jc w:val="both"/>
        <w:rPr>
          <w:sz w:val="28"/>
          <w:szCs w:val="28"/>
          <w:lang w:val="en-US"/>
        </w:rPr>
      </w:pPr>
      <w:r w:rsidRPr="005E250A">
        <w:rPr>
          <w:bCs/>
          <w:sz w:val="28"/>
          <w:szCs w:val="28"/>
          <w:lang w:val="en-US"/>
        </w:rPr>
        <w:t xml:space="preserve">public </w:t>
      </w:r>
      <w:r w:rsidR="00C06F60" w:rsidRPr="005E250A">
        <w:rPr>
          <w:sz w:val="28"/>
          <w:szCs w:val="28"/>
          <w:lang w:val="en-US"/>
        </w:rPr>
        <w:t>boolean absEqual(NumericFns&lt;?&gt; ob) {</w:t>
      </w:r>
    </w:p>
    <w:p w:rsidR="00DA10DC"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 xml:space="preserve">if(Math.abs(num.doubleValue()) == Math.abs(ob.num.doubleValue())) </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 xml:space="preserve"> return true;</w:t>
      </w:r>
    </w:p>
    <w:p w:rsidR="00DA10DC" w:rsidRPr="005E250A" w:rsidRDefault="00DA10DC" w:rsidP="00C06F60">
      <w:pPr>
        <w:autoSpaceDE w:val="0"/>
        <w:autoSpaceDN w:val="0"/>
        <w:adjustRightInd w:val="0"/>
        <w:ind w:firstLine="567"/>
        <w:jc w:val="both"/>
        <w:rPr>
          <w:sz w:val="28"/>
          <w:szCs w:val="28"/>
          <w:lang w:val="en-US" w:eastAsia="en-US"/>
        </w:rPr>
      </w:pPr>
      <w:r w:rsidRPr="005E250A">
        <w:rPr>
          <w:sz w:val="28"/>
          <w:szCs w:val="28"/>
          <w:lang w:val="en-US" w:eastAsia="en-US"/>
        </w:rPr>
        <w:t>else</w:t>
      </w:r>
    </w:p>
    <w:p w:rsidR="00C06F60" w:rsidRPr="005E250A" w:rsidRDefault="00C06F60" w:rsidP="00DA10DC">
      <w:pPr>
        <w:autoSpaceDE w:val="0"/>
        <w:autoSpaceDN w:val="0"/>
        <w:adjustRightInd w:val="0"/>
        <w:ind w:firstLine="708"/>
        <w:jc w:val="both"/>
        <w:rPr>
          <w:sz w:val="28"/>
          <w:szCs w:val="28"/>
          <w:lang w:val="en-US" w:eastAsia="en-US"/>
        </w:rPr>
      </w:pPr>
      <w:r w:rsidRPr="005E250A">
        <w:rPr>
          <w:sz w:val="28"/>
          <w:szCs w:val="28"/>
          <w:lang w:val="en-US" w:eastAsia="en-US"/>
        </w:rPr>
        <w:t>return false;</w:t>
      </w:r>
    </w:p>
    <w:p w:rsidR="00C06F60" w:rsidRPr="005E250A" w:rsidRDefault="00C06F60" w:rsidP="00C06F60">
      <w:pPr>
        <w:autoSpaceDE w:val="0"/>
        <w:autoSpaceDN w:val="0"/>
        <w:adjustRightInd w:val="0"/>
        <w:ind w:firstLine="567"/>
        <w:jc w:val="both"/>
        <w:rPr>
          <w:sz w:val="28"/>
          <w:szCs w:val="28"/>
        </w:rPr>
      </w:pPr>
      <w:r w:rsidRPr="005E250A">
        <w:rPr>
          <w:sz w:val="28"/>
          <w:szCs w:val="28"/>
        </w:rPr>
        <w:t>}</w:t>
      </w:r>
    </w:p>
    <w:p w:rsidR="00DA10DC"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 xml:space="preserve">Здесь выражение </w:t>
      </w:r>
      <w:r w:rsidRPr="005E250A">
        <w:rPr>
          <w:sz w:val="28"/>
          <w:szCs w:val="28"/>
          <w:lang w:val="en-US" w:eastAsia="en-US"/>
        </w:rPr>
        <w:t>NumericFns</w:t>
      </w:r>
      <w:r w:rsidRPr="005E250A">
        <w:rPr>
          <w:sz w:val="28"/>
          <w:szCs w:val="28"/>
          <w:lang w:eastAsia="en-US"/>
        </w:rPr>
        <w:t xml:space="preserve">&lt;?&gt; соответствует любому типу </w:t>
      </w:r>
      <w:r w:rsidRPr="005E250A">
        <w:rPr>
          <w:sz w:val="28"/>
          <w:szCs w:val="28"/>
          <w:lang w:val="en-US" w:eastAsia="en-US"/>
        </w:rPr>
        <w:t>NumericFns</w:t>
      </w:r>
      <w:r w:rsidRPr="005E250A">
        <w:rPr>
          <w:sz w:val="28"/>
          <w:szCs w:val="28"/>
          <w:lang w:eastAsia="en-US"/>
        </w:rPr>
        <w:t xml:space="preserve"> и позволяет сравнивать абсолютные значения двух произвольных объектов </w:t>
      </w:r>
      <w:r w:rsidRPr="005E250A">
        <w:rPr>
          <w:sz w:val="28"/>
          <w:szCs w:val="28"/>
          <w:lang w:val="en-US" w:eastAsia="en-US"/>
        </w:rPr>
        <w:t>NumericFns</w:t>
      </w:r>
      <w:r w:rsidR="00DA10DC" w:rsidRPr="005E250A">
        <w:rPr>
          <w:sz w:val="28"/>
          <w:szCs w:val="28"/>
          <w:lang w:eastAsia="en-US"/>
        </w:rPr>
        <w:t>.</w:t>
      </w:r>
    </w:p>
    <w:p w:rsidR="00DA10DC" w:rsidRPr="005E250A" w:rsidRDefault="00DA10DC" w:rsidP="00C06F60">
      <w:pPr>
        <w:autoSpaceDE w:val="0"/>
        <w:autoSpaceDN w:val="0"/>
        <w:adjustRightInd w:val="0"/>
        <w:ind w:firstLine="567"/>
        <w:jc w:val="both"/>
        <w:rPr>
          <w:i/>
          <w:sz w:val="28"/>
          <w:szCs w:val="28"/>
          <w:lang w:eastAsia="en-US"/>
        </w:rPr>
      </w:pPr>
      <w:r w:rsidRPr="005E250A">
        <w:rPr>
          <w:i/>
          <w:sz w:val="28"/>
          <w:szCs w:val="28"/>
          <w:lang w:eastAsia="en-US"/>
        </w:rPr>
        <w:t>Листинг 5.4</w:t>
      </w:r>
    </w:p>
    <w:p w:rsidR="00C06F60" w:rsidRPr="005E250A" w:rsidRDefault="00C06F60" w:rsidP="00C06F60">
      <w:pPr>
        <w:autoSpaceDE w:val="0"/>
        <w:autoSpaceDN w:val="0"/>
        <w:adjustRightInd w:val="0"/>
        <w:ind w:firstLine="567"/>
        <w:jc w:val="both"/>
        <w:rPr>
          <w:sz w:val="28"/>
          <w:szCs w:val="28"/>
        </w:rPr>
      </w:pPr>
      <w:r w:rsidRPr="005E250A">
        <w:rPr>
          <w:sz w:val="28"/>
          <w:szCs w:val="28"/>
        </w:rPr>
        <w:t>// Использование группового параметра</w:t>
      </w:r>
    </w:p>
    <w:p w:rsidR="00DA10DC" w:rsidRPr="005E250A" w:rsidRDefault="00DA10DC" w:rsidP="00DA10DC">
      <w:pPr>
        <w:autoSpaceDE w:val="0"/>
        <w:autoSpaceDN w:val="0"/>
        <w:adjustRightInd w:val="0"/>
        <w:ind w:firstLine="567"/>
        <w:jc w:val="both"/>
        <w:rPr>
          <w:bCs/>
          <w:sz w:val="28"/>
          <w:szCs w:val="28"/>
        </w:rPr>
      </w:pPr>
      <w:r w:rsidRPr="005E250A">
        <w:rPr>
          <w:bCs/>
          <w:sz w:val="28"/>
          <w:szCs w:val="28"/>
          <w:lang w:val="en-US"/>
        </w:rPr>
        <w:t>public</w:t>
      </w:r>
      <w:r w:rsidRPr="005E250A">
        <w:rPr>
          <w:bCs/>
          <w:sz w:val="28"/>
          <w:szCs w:val="28"/>
        </w:rPr>
        <w:t xml:space="preserve"> </w:t>
      </w:r>
      <w:r w:rsidRPr="005E250A">
        <w:rPr>
          <w:bCs/>
          <w:sz w:val="28"/>
          <w:szCs w:val="28"/>
          <w:lang w:val="en-US"/>
        </w:rPr>
        <w:t>class</w:t>
      </w:r>
      <w:r w:rsidRPr="005E250A">
        <w:rPr>
          <w:bCs/>
          <w:sz w:val="28"/>
          <w:szCs w:val="28"/>
        </w:rPr>
        <w:t xml:space="preserve"> </w:t>
      </w:r>
      <w:r w:rsidRPr="005E250A">
        <w:rPr>
          <w:bCs/>
          <w:sz w:val="28"/>
          <w:szCs w:val="28"/>
          <w:lang w:val="en-US"/>
        </w:rPr>
        <w:t>NumericF</w:t>
      </w:r>
      <w:r w:rsidRPr="005E250A">
        <w:rPr>
          <w:bCs/>
          <w:sz w:val="28"/>
          <w:szCs w:val="28"/>
        </w:rPr>
        <w:t>&lt;</w:t>
      </w:r>
      <w:r w:rsidRPr="005E250A">
        <w:rPr>
          <w:bCs/>
          <w:sz w:val="28"/>
          <w:szCs w:val="28"/>
          <w:lang w:val="en-US"/>
        </w:rPr>
        <w:t>T</w:t>
      </w:r>
      <w:r w:rsidRPr="005E250A">
        <w:rPr>
          <w:bCs/>
          <w:sz w:val="28"/>
          <w:szCs w:val="28"/>
        </w:rPr>
        <w:t xml:space="preserve"> </w:t>
      </w:r>
      <w:r w:rsidRPr="005E250A">
        <w:rPr>
          <w:bCs/>
          <w:sz w:val="28"/>
          <w:szCs w:val="28"/>
          <w:lang w:val="en-US"/>
        </w:rPr>
        <w:t>extends</w:t>
      </w:r>
      <w:r w:rsidRPr="005E250A">
        <w:rPr>
          <w:bCs/>
          <w:sz w:val="28"/>
          <w:szCs w:val="28"/>
        </w:rPr>
        <w:t xml:space="preserve"> </w:t>
      </w:r>
      <w:r w:rsidRPr="005E250A">
        <w:rPr>
          <w:bCs/>
          <w:sz w:val="28"/>
          <w:szCs w:val="28"/>
          <w:lang w:val="en-US"/>
        </w:rPr>
        <w:t>Number</w:t>
      </w:r>
      <w:r w:rsidRPr="005E250A">
        <w:rPr>
          <w:bCs/>
          <w:sz w:val="28"/>
          <w:szCs w:val="28"/>
        </w:rPr>
        <w:t>&gt;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private T num;</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public NumericF(T n)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num = n;</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public double reciprocal()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return 1 / num.doubleValue();</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public double fraction()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return num.doubleValue() - num.intValue();</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public boolean absEqual(NumericF&lt;?&gt; ob)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if (Math.abs(num.doubleValue())</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 Math.abs(ob.num.doubleValue()))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return true;</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 else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return false;</w:t>
      </w:r>
    </w:p>
    <w:p w:rsidR="00DA10DC" w:rsidRPr="005E250A" w:rsidRDefault="00DA10DC" w:rsidP="00DA10DC">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DA10DC" w:rsidRPr="005E250A" w:rsidRDefault="00DA10DC" w:rsidP="00DA10DC">
      <w:pPr>
        <w:autoSpaceDE w:val="0"/>
        <w:autoSpaceDN w:val="0"/>
        <w:adjustRightInd w:val="0"/>
        <w:ind w:firstLine="567"/>
        <w:jc w:val="both"/>
        <w:rPr>
          <w:bCs/>
          <w:sz w:val="28"/>
          <w:szCs w:val="28"/>
        </w:rPr>
      </w:pPr>
      <w:r w:rsidRPr="005E250A">
        <w:rPr>
          <w:bCs/>
          <w:sz w:val="28"/>
          <w:szCs w:val="28"/>
        </w:rPr>
        <w:t xml:space="preserve">    }</w:t>
      </w:r>
    </w:p>
    <w:p w:rsidR="00DA10DC" w:rsidRPr="005E250A" w:rsidRDefault="00DA10DC" w:rsidP="00DA10DC">
      <w:pPr>
        <w:autoSpaceDE w:val="0"/>
        <w:autoSpaceDN w:val="0"/>
        <w:adjustRightInd w:val="0"/>
        <w:ind w:firstLine="567"/>
        <w:jc w:val="both"/>
        <w:rPr>
          <w:bCs/>
          <w:sz w:val="28"/>
          <w:szCs w:val="28"/>
        </w:rPr>
      </w:pPr>
      <w:r w:rsidRPr="005E250A">
        <w:rPr>
          <w:bCs/>
          <w:sz w:val="28"/>
          <w:szCs w:val="28"/>
        </w:rPr>
        <w:lastRenderedPageBreak/>
        <w:t>}</w:t>
      </w:r>
    </w:p>
    <w:p w:rsidR="00DA10DC" w:rsidRPr="005E250A" w:rsidRDefault="00DA10DC" w:rsidP="00DA10DC">
      <w:pPr>
        <w:autoSpaceDE w:val="0"/>
        <w:autoSpaceDN w:val="0"/>
        <w:adjustRightInd w:val="0"/>
        <w:ind w:firstLine="567"/>
        <w:jc w:val="both"/>
        <w:rPr>
          <w:bCs/>
          <w:sz w:val="28"/>
          <w:szCs w:val="28"/>
        </w:rPr>
      </w:pPr>
      <w:r w:rsidRPr="005E250A">
        <w:rPr>
          <w:bCs/>
          <w:sz w:val="28"/>
          <w:szCs w:val="28"/>
        </w:rPr>
        <w:t>// Демонстрация использования группового параметра</w:t>
      </w:r>
    </w:p>
    <w:p w:rsidR="00DA10DC" w:rsidRPr="005E250A" w:rsidRDefault="00DA10DC" w:rsidP="00DA10DC">
      <w:pPr>
        <w:autoSpaceDE w:val="0"/>
        <w:autoSpaceDN w:val="0"/>
        <w:adjustRightInd w:val="0"/>
        <w:ind w:firstLine="567"/>
        <w:jc w:val="both"/>
        <w:rPr>
          <w:bCs/>
          <w:sz w:val="28"/>
          <w:szCs w:val="28"/>
        </w:rPr>
      </w:pPr>
      <w:r w:rsidRPr="005E250A">
        <w:rPr>
          <w:bCs/>
          <w:sz w:val="28"/>
          <w:szCs w:val="28"/>
          <w:lang w:val="en-US"/>
        </w:rPr>
        <w:t>public</w:t>
      </w:r>
      <w:r w:rsidRPr="005E250A">
        <w:rPr>
          <w:bCs/>
          <w:sz w:val="28"/>
          <w:szCs w:val="28"/>
        </w:rPr>
        <w:t xml:space="preserve"> </w:t>
      </w:r>
      <w:r w:rsidRPr="005E250A">
        <w:rPr>
          <w:bCs/>
          <w:sz w:val="28"/>
          <w:szCs w:val="28"/>
          <w:lang w:val="en-US"/>
        </w:rPr>
        <w:t>class</w:t>
      </w:r>
      <w:r w:rsidRPr="005E250A">
        <w:rPr>
          <w:bCs/>
          <w:sz w:val="28"/>
          <w:szCs w:val="28"/>
        </w:rPr>
        <w:t xml:space="preserve"> </w:t>
      </w:r>
      <w:r w:rsidRPr="005E250A">
        <w:rPr>
          <w:bCs/>
          <w:sz w:val="28"/>
          <w:szCs w:val="28"/>
          <w:lang w:val="en-US"/>
        </w:rPr>
        <w:t>WildcardDemo</w:t>
      </w:r>
      <w:r w:rsidRPr="005E250A">
        <w:rPr>
          <w:bCs/>
          <w:sz w:val="28"/>
          <w:szCs w:val="28"/>
        </w:rPr>
        <w:t xml:space="preserv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static void main(String args[])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NumericF&lt;Integer&gt; iOb = new NumericF&lt;Integer&gt;(6);</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NumericF&lt;Double&gt; dOb = new NumericF&lt;Double&gt;(-6.0);</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NumericF&lt;Long&gt; lOb = new NumericF&lt;Long&gt;(5L);</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System.out.println("Testing iOb and dOb.");</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if (iOb.absEqual(dOb)) // </w:t>
      </w:r>
      <w:r w:rsidRPr="005E250A">
        <w:rPr>
          <w:bCs/>
          <w:sz w:val="28"/>
          <w:szCs w:val="28"/>
        </w:rPr>
        <w:t>групповой</w:t>
      </w:r>
      <w:r w:rsidRPr="005E250A">
        <w:rPr>
          <w:bCs/>
          <w:sz w:val="28"/>
          <w:szCs w:val="28"/>
          <w:lang w:val="en-US"/>
        </w:rPr>
        <w:t xml:space="preserve"> </w:t>
      </w:r>
      <w:r w:rsidRPr="005E250A">
        <w:rPr>
          <w:bCs/>
          <w:sz w:val="28"/>
          <w:szCs w:val="28"/>
        </w:rPr>
        <w:t>тип</w:t>
      </w:r>
      <w:r w:rsidRPr="005E250A">
        <w:rPr>
          <w:bCs/>
          <w:sz w:val="28"/>
          <w:szCs w:val="28"/>
          <w:lang w:val="en-US"/>
        </w:rPr>
        <w:t xml:space="preserve"> </w:t>
      </w:r>
      <w:r w:rsidRPr="005E250A">
        <w:rPr>
          <w:bCs/>
          <w:sz w:val="28"/>
          <w:szCs w:val="28"/>
        </w:rPr>
        <w:t>соответствует</w:t>
      </w:r>
      <w:r w:rsidRPr="005E250A">
        <w:rPr>
          <w:bCs/>
          <w:sz w:val="28"/>
          <w:szCs w:val="28"/>
          <w:lang w:val="en-US"/>
        </w:rPr>
        <w:t xml:space="preserve"> Double</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System.out.println("Absolute values are equal.");</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 else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System.out.println("Absolute values differ.");</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System.out.println("Testing iOb and lOb.");</w:t>
      </w:r>
    </w:p>
    <w:p w:rsidR="00DA10DC" w:rsidRPr="005E250A" w:rsidRDefault="00DA10DC" w:rsidP="00DA10DC">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if (iOb.absEqual(lOb)) // групповой тип соответствует Long</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System.out.println("Absolute values are equal.");</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 else {</w:t>
      </w:r>
    </w:p>
    <w:p w:rsidR="00DA10DC" w:rsidRPr="005E250A" w:rsidRDefault="00DA10DC" w:rsidP="00DA10DC">
      <w:pPr>
        <w:autoSpaceDE w:val="0"/>
        <w:autoSpaceDN w:val="0"/>
        <w:adjustRightInd w:val="0"/>
        <w:ind w:firstLine="567"/>
        <w:jc w:val="both"/>
        <w:rPr>
          <w:bCs/>
          <w:sz w:val="28"/>
          <w:szCs w:val="28"/>
          <w:lang w:val="en-US"/>
        </w:rPr>
      </w:pPr>
      <w:r w:rsidRPr="005E250A">
        <w:rPr>
          <w:bCs/>
          <w:sz w:val="28"/>
          <w:szCs w:val="28"/>
          <w:lang w:val="en-US"/>
        </w:rPr>
        <w:t xml:space="preserve">            System.out.println("Absolute values differ.");</w:t>
      </w:r>
    </w:p>
    <w:p w:rsidR="00DA10DC" w:rsidRPr="005E250A" w:rsidRDefault="00DA10DC" w:rsidP="00DA10DC">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DA10DC" w:rsidRPr="005E250A" w:rsidRDefault="00DA10DC" w:rsidP="00DA10DC">
      <w:pPr>
        <w:autoSpaceDE w:val="0"/>
        <w:autoSpaceDN w:val="0"/>
        <w:adjustRightInd w:val="0"/>
        <w:ind w:firstLine="567"/>
        <w:jc w:val="both"/>
        <w:rPr>
          <w:bCs/>
          <w:sz w:val="28"/>
          <w:szCs w:val="28"/>
        </w:rPr>
      </w:pPr>
      <w:r w:rsidRPr="005E250A">
        <w:rPr>
          <w:bCs/>
          <w:sz w:val="28"/>
          <w:szCs w:val="28"/>
        </w:rPr>
        <w:t xml:space="preserve">    }</w:t>
      </w:r>
    </w:p>
    <w:p w:rsidR="00DA10DC" w:rsidRPr="005E250A" w:rsidRDefault="00DA10DC" w:rsidP="00DA10DC">
      <w:pPr>
        <w:autoSpaceDE w:val="0"/>
        <w:autoSpaceDN w:val="0"/>
        <w:adjustRightInd w:val="0"/>
        <w:ind w:firstLine="567"/>
        <w:jc w:val="both"/>
        <w:rPr>
          <w:bCs/>
          <w:sz w:val="28"/>
          <w:szCs w:val="28"/>
        </w:rPr>
      </w:pPr>
      <w:r w:rsidRPr="005E250A">
        <w:rPr>
          <w:bCs/>
          <w:sz w:val="28"/>
          <w:szCs w:val="28"/>
        </w:rPr>
        <w:t>}</w:t>
      </w:r>
    </w:p>
    <w:p w:rsidR="00C06F60" w:rsidRPr="005E250A" w:rsidRDefault="00C06F60" w:rsidP="00DA10DC">
      <w:pPr>
        <w:autoSpaceDE w:val="0"/>
        <w:autoSpaceDN w:val="0"/>
        <w:adjustRightInd w:val="0"/>
        <w:ind w:firstLine="567"/>
        <w:jc w:val="both"/>
        <w:rPr>
          <w:sz w:val="28"/>
          <w:szCs w:val="28"/>
          <w:lang w:eastAsia="en-US"/>
        </w:rPr>
      </w:pPr>
      <w:r w:rsidRPr="005E250A">
        <w:rPr>
          <w:sz w:val="28"/>
          <w:szCs w:val="28"/>
          <w:lang w:eastAsia="en-US"/>
        </w:rPr>
        <w:t xml:space="preserve">Обратите внимание на следующие два вызова </w:t>
      </w:r>
      <w:r w:rsidRPr="005E250A">
        <w:rPr>
          <w:sz w:val="28"/>
          <w:szCs w:val="28"/>
          <w:lang w:val="en-US" w:eastAsia="en-US"/>
        </w:rPr>
        <w:t>absEqual</w:t>
      </w:r>
      <w:r w:rsidRPr="005E250A">
        <w:rPr>
          <w:sz w:val="28"/>
          <w:szCs w:val="28"/>
          <w:lang w:eastAsia="en-US"/>
        </w:rPr>
        <w:t>():</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if (iOb.absEqual(dOb))</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if(iOb.absEqual(lOb))</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rPr>
        <w:t>В</w:t>
      </w:r>
      <w:r w:rsidRPr="005E250A">
        <w:rPr>
          <w:sz w:val="28"/>
          <w:szCs w:val="28"/>
          <w:lang w:val="en-US"/>
        </w:rPr>
        <w:t xml:space="preserve"> </w:t>
      </w:r>
      <w:r w:rsidRPr="005E250A">
        <w:rPr>
          <w:sz w:val="28"/>
          <w:szCs w:val="28"/>
        </w:rPr>
        <w:t>первом</w:t>
      </w:r>
      <w:r w:rsidRPr="005E250A">
        <w:rPr>
          <w:sz w:val="28"/>
          <w:szCs w:val="28"/>
          <w:lang w:val="en-US"/>
        </w:rPr>
        <w:t xml:space="preserve"> </w:t>
      </w:r>
      <w:r w:rsidRPr="005E250A">
        <w:rPr>
          <w:sz w:val="28"/>
          <w:szCs w:val="28"/>
        </w:rPr>
        <w:t>выражении</w:t>
      </w:r>
      <w:r w:rsidRPr="005E250A">
        <w:rPr>
          <w:sz w:val="28"/>
          <w:szCs w:val="28"/>
          <w:lang w:val="en-US"/>
        </w:rPr>
        <w:t xml:space="preserve"> iOb – </w:t>
      </w:r>
      <w:r w:rsidRPr="005E250A">
        <w:rPr>
          <w:sz w:val="28"/>
          <w:szCs w:val="28"/>
        </w:rPr>
        <w:t>это</w:t>
      </w:r>
      <w:r w:rsidRPr="005E250A">
        <w:rPr>
          <w:sz w:val="28"/>
          <w:szCs w:val="28"/>
          <w:lang w:val="en-US"/>
        </w:rPr>
        <w:t xml:space="preserve"> </w:t>
      </w:r>
      <w:r w:rsidRPr="005E250A">
        <w:rPr>
          <w:sz w:val="28"/>
          <w:szCs w:val="28"/>
        </w:rPr>
        <w:t>объект</w:t>
      </w:r>
      <w:r w:rsidRPr="005E250A">
        <w:rPr>
          <w:sz w:val="28"/>
          <w:szCs w:val="28"/>
          <w:lang w:val="en-US"/>
        </w:rPr>
        <w:t xml:space="preserve"> </w:t>
      </w:r>
      <w:r w:rsidRPr="005E250A">
        <w:rPr>
          <w:sz w:val="28"/>
          <w:szCs w:val="28"/>
        </w:rPr>
        <w:t>типа</w:t>
      </w:r>
      <w:r w:rsidRPr="005E250A">
        <w:rPr>
          <w:sz w:val="28"/>
          <w:szCs w:val="28"/>
          <w:lang w:val="en-US"/>
        </w:rPr>
        <w:t xml:space="preserve"> </w:t>
      </w:r>
      <w:r w:rsidRPr="005E250A">
        <w:rPr>
          <w:sz w:val="28"/>
          <w:szCs w:val="28"/>
          <w:lang w:val="en-US" w:eastAsia="en-US"/>
        </w:rPr>
        <w:t>NumericF</w:t>
      </w:r>
      <w:r w:rsidRPr="005E250A">
        <w:rPr>
          <w:sz w:val="28"/>
          <w:szCs w:val="28"/>
          <w:lang w:val="en-US"/>
        </w:rPr>
        <w:t xml:space="preserve">&lt; Integer&gt;, a dOb - </w:t>
      </w:r>
      <w:r w:rsidRPr="005E250A">
        <w:rPr>
          <w:sz w:val="28"/>
          <w:szCs w:val="28"/>
        </w:rPr>
        <w:t>объект</w:t>
      </w:r>
      <w:r w:rsidRPr="005E250A">
        <w:rPr>
          <w:sz w:val="28"/>
          <w:szCs w:val="28"/>
          <w:lang w:val="en-US"/>
        </w:rPr>
        <w:t xml:space="preserve"> </w:t>
      </w:r>
      <w:r w:rsidRPr="005E250A">
        <w:rPr>
          <w:sz w:val="28"/>
          <w:szCs w:val="28"/>
        </w:rPr>
        <w:t>типа</w:t>
      </w:r>
      <w:r w:rsidRPr="005E250A">
        <w:rPr>
          <w:sz w:val="28"/>
          <w:szCs w:val="28"/>
          <w:lang w:val="en-US"/>
        </w:rPr>
        <w:t xml:space="preserve"> NumericF&lt;Double&gt;. </w:t>
      </w:r>
      <w:r w:rsidRPr="005E250A">
        <w:rPr>
          <w:sz w:val="28"/>
          <w:szCs w:val="28"/>
        </w:rPr>
        <w:t xml:space="preserve">Благодаря использованию группового параметра становится возможным передать </w:t>
      </w:r>
      <w:r w:rsidRPr="005E250A">
        <w:rPr>
          <w:sz w:val="28"/>
          <w:szCs w:val="28"/>
          <w:lang w:val="en-US"/>
        </w:rPr>
        <w:t>dOb</w:t>
      </w:r>
      <w:r w:rsidRPr="005E250A">
        <w:rPr>
          <w:sz w:val="28"/>
          <w:szCs w:val="28"/>
        </w:rPr>
        <w:t xml:space="preserve"> методу </w:t>
      </w:r>
      <w:r w:rsidRPr="005E250A">
        <w:rPr>
          <w:sz w:val="28"/>
          <w:szCs w:val="28"/>
          <w:lang w:val="en-US"/>
        </w:rPr>
        <w:t>absEqual</w:t>
      </w:r>
      <w:r w:rsidRPr="005E250A">
        <w:rPr>
          <w:sz w:val="28"/>
          <w:szCs w:val="28"/>
        </w:rPr>
        <w:t xml:space="preserve">(). Подобным образом формируется и другой вызов, в котором методу передается объект типа </w:t>
      </w:r>
      <w:r w:rsidRPr="005E250A">
        <w:rPr>
          <w:sz w:val="28"/>
          <w:szCs w:val="28"/>
          <w:lang w:val="en-US" w:eastAsia="en-US"/>
        </w:rPr>
        <w:t>NumericF</w:t>
      </w:r>
      <w:r w:rsidRPr="005E250A">
        <w:rPr>
          <w:sz w:val="28"/>
          <w:szCs w:val="28"/>
          <w:lang w:eastAsia="en-US"/>
        </w:rPr>
        <w:t>&lt;</w:t>
      </w:r>
      <w:r w:rsidRPr="005E250A">
        <w:rPr>
          <w:sz w:val="28"/>
          <w:szCs w:val="28"/>
          <w:lang w:val="en-US" w:eastAsia="en-US"/>
        </w:rPr>
        <w:t>Long</w:t>
      </w:r>
      <w:r w:rsidRPr="005E250A">
        <w:rPr>
          <w:sz w:val="28"/>
          <w:szCs w:val="28"/>
          <w:lang w:eastAsia="en-US"/>
        </w:rPr>
        <w:t>&gt;.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Важно понимать, что групповые параметры не влияют на то, какой тип объекта </w:t>
      </w:r>
      <w:r w:rsidRPr="005E250A">
        <w:rPr>
          <w:sz w:val="28"/>
          <w:szCs w:val="28"/>
          <w:lang w:val="en-US"/>
        </w:rPr>
        <w:t>NumericF</w:t>
      </w:r>
      <w:r w:rsidRPr="005E250A">
        <w:rPr>
          <w:sz w:val="28"/>
          <w:szCs w:val="28"/>
        </w:rPr>
        <w:t xml:space="preserve"> может быть создан. Этим управляет выражение </w:t>
      </w:r>
      <w:r w:rsidRPr="005E250A">
        <w:rPr>
          <w:sz w:val="28"/>
          <w:szCs w:val="28"/>
          <w:lang w:val="en-US"/>
        </w:rPr>
        <w:t>extends</w:t>
      </w:r>
      <w:r w:rsidRPr="005E250A">
        <w:rPr>
          <w:sz w:val="28"/>
          <w:szCs w:val="28"/>
        </w:rPr>
        <w:t xml:space="preserve"> </w:t>
      </w:r>
      <w:r w:rsidR="00CC7648" w:rsidRPr="005E250A">
        <w:rPr>
          <w:sz w:val="28"/>
          <w:szCs w:val="28"/>
        </w:rPr>
        <w:t>в объявлении</w:t>
      </w:r>
      <w:r w:rsidRPr="005E250A">
        <w:rPr>
          <w:sz w:val="28"/>
          <w:szCs w:val="28"/>
        </w:rPr>
        <w:t xml:space="preserve"> </w:t>
      </w:r>
      <w:r w:rsidRPr="005E250A">
        <w:rPr>
          <w:sz w:val="28"/>
          <w:szCs w:val="28"/>
          <w:lang w:val="en-US"/>
        </w:rPr>
        <w:t>NumericF</w:t>
      </w:r>
      <w:r w:rsidRPr="005E250A">
        <w:rPr>
          <w:sz w:val="28"/>
          <w:szCs w:val="28"/>
        </w:rPr>
        <w:t xml:space="preserve">. Групповой параметр лишь указывает на соответствие любому объекту </w:t>
      </w:r>
      <w:r w:rsidRPr="005E250A">
        <w:rPr>
          <w:sz w:val="28"/>
          <w:szCs w:val="28"/>
          <w:lang w:val="en-US"/>
        </w:rPr>
        <w:t>NumericF</w:t>
      </w:r>
      <w:r w:rsidRPr="005E250A">
        <w:rPr>
          <w:sz w:val="28"/>
          <w:szCs w:val="28"/>
        </w:rPr>
        <w:t>.</w:t>
      </w:r>
    </w:p>
    <w:p w:rsidR="00C06F60" w:rsidRPr="005E250A" w:rsidRDefault="00C06F60" w:rsidP="00C06F60">
      <w:pPr>
        <w:autoSpaceDE w:val="0"/>
        <w:autoSpaceDN w:val="0"/>
        <w:adjustRightInd w:val="0"/>
        <w:ind w:firstLine="567"/>
        <w:jc w:val="both"/>
        <w:rPr>
          <w:sz w:val="28"/>
          <w:szCs w:val="28"/>
        </w:rPr>
      </w:pPr>
    </w:p>
    <w:p w:rsidR="00C06F60" w:rsidRPr="005E250A" w:rsidRDefault="008146F5" w:rsidP="00947536">
      <w:pPr>
        <w:autoSpaceDE w:val="0"/>
        <w:autoSpaceDN w:val="0"/>
        <w:adjustRightInd w:val="0"/>
        <w:ind w:firstLine="567"/>
        <w:jc w:val="both"/>
        <w:rPr>
          <w:sz w:val="28"/>
          <w:szCs w:val="28"/>
        </w:rPr>
      </w:pPr>
      <w:r w:rsidRPr="005E250A">
        <w:rPr>
          <w:b/>
          <w:sz w:val="28"/>
          <w:szCs w:val="28"/>
        </w:rPr>
        <w:t xml:space="preserve">Тема 5.5 </w:t>
      </w:r>
      <w:r w:rsidR="00C06F60" w:rsidRPr="005E250A">
        <w:rPr>
          <w:b/>
          <w:sz w:val="28"/>
          <w:szCs w:val="28"/>
        </w:rPr>
        <w:t>Универсальные методы</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Как было показано в предыдущих примерах, методы в составе универсальных классов могут использовать параметры типов, заданные для классов. Следовательно, такие методы автоматически становятся универсальными относительно параметров типов. Можно, однако, объявить универсальный метод, использующий один или несколько собственных </w:t>
      </w:r>
      <w:r w:rsidRPr="005E250A">
        <w:rPr>
          <w:sz w:val="28"/>
          <w:szCs w:val="28"/>
        </w:rPr>
        <w:lastRenderedPageBreak/>
        <w:t>параметров типов. Более того, такой метод может принадлежать обычному, не универсальному классу.</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Ниже приведен код программы, в котором объявлен класс </w:t>
      </w:r>
      <w:r w:rsidRPr="005E250A">
        <w:rPr>
          <w:sz w:val="28"/>
          <w:szCs w:val="28"/>
          <w:lang w:val="en-US"/>
        </w:rPr>
        <w:t>GenericMethodDemo</w:t>
      </w:r>
      <w:r w:rsidRPr="005E250A">
        <w:rPr>
          <w:sz w:val="28"/>
          <w:szCs w:val="28"/>
        </w:rPr>
        <w:t xml:space="preserve">, не являющийся универсальным. В этом классе содержится статический универсальный метод </w:t>
      </w:r>
      <w:r w:rsidRPr="005E250A">
        <w:rPr>
          <w:sz w:val="28"/>
          <w:szCs w:val="28"/>
          <w:lang w:val="en-US"/>
        </w:rPr>
        <w:t>arraysEqual</w:t>
      </w:r>
      <w:r w:rsidRPr="005E250A">
        <w:rPr>
          <w:sz w:val="28"/>
          <w:szCs w:val="28"/>
        </w:rPr>
        <w:t>(), который определяет, содержатся ли в двух массивах одинаковые элементы, расположенные в том же порядке. Такой метод можно использовать для сравнения двух массивов одинаковых или совместимых между собой типов.</w:t>
      </w:r>
    </w:p>
    <w:p w:rsidR="00947536" w:rsidRPr="005E250A" w:rsidRDefault="00947536" w:rsidP="00C06F60">
      <w:pPr>
        <w:autoSpaceDE w:val="0"/>
        <w:autoSpaceDN w:val="0"/>
        <w:adjustRightInd w:val="0"/>
        <w:ind w:firstLine="567"/>
        <w:jc w:val="both"/>
        <w:rPr>
          <w:i/>
          <w:sz w:val="28"/>
          <w:szCs w:val="28"/>
          <w:lang w:val="en-US"/>
        </w:rPr>
      </w:pPr>
      <w:r w:rsidRPr="005E250A">
        <w:rPr>
          <w:i/>
          <w:sz w:val="28"/>
          <w:szCs w:val="28"/>
        </w:rPr>
        <w:t>Листинг</w:t>
      </w:r>
      <w:r w:rsidRPr="005E250A">
        <w:rPr>
          <w:i/>
          <w:sz w:val="28"/>
          <w:szCs w:val="28"/>
          <w:lang w:val="en-US"/>
        </w:rPr>
        <w:t xml:space="preserve">  5.5</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public class GenericMethodDemo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public static &lt;T, V extends T&gt; boolean arraysEqual(T[] x, V[] y)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if (x.length != y.length)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return false;</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for (int i = 0; i &lt; x.length; i++)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if (!x[i].equals(y[i])) {</w:t>
      </w:r>
    </w:p>
    <w:p w:rsidR="00947536" w:rsidRPr="005E250A" w:rsidRDefault="00947536" w:rsidP="00947536">
      <w:pPr>
        <w:autoSpaceDE w:val="0"/>
        <w:autoSpaceDN w:val="0"/>
        <w:adjustRightInd w:val="0"/>
        <w:ind w:firstLine="567"/>
        <w:jc w:val="both"/>
        <w:rPr>
          <w:sz w:val="28"/>
          <w:szCs w:val="28"/>
        </w:rPr>
      </w:pPr>
      <w:r w:rsidRPr="005E250A">
        <w:rPr>
          <w:sz w:val="28"/>
          <w:szCs w:val="28"/>
          <w:lang w:val="en-US"/>
        </w:rPr>
        <w:t xml:space="preserve">                </w:t>
      </w:r>
      <w:r w:rsidRPr="005E250A">
        <w:rPr>
          <w:sz w:val="28"/>
          <w:szCs w:val="28"/>
        </w:rPr>
        <w:t>return false; // Массивы различаются</w:t>
      </w:r>
    </w:p>
    <w:p w:rsidR="00947536" w:rsidRPr="005E250A" w:rsidRDefault="00947536" w:rsidP="00947536">
      <w:pPr>
        <w:autoSpaceDE w:val="0"/>
        <w:autoSpaceDN w:val="0"/>
        <w:adjustRightInd w:val="0"/>
        <w:ind w:firstLine="567"/>
        <w:jc w:val="both"/>
        <w:rPr>
          <w:sz w:val="28"/>
          <w:szCs w:val="28"/>
        </w:rPr>
      </w:pPr>
      <w:r w:rsidRPr="005E250A">
        <w:rPr>
          <w:sz w:val="28"/>
          <w:szCs w:val="28"/>
        </w:rPr>
        <w:t xml:space="preserve">            }</w:t>
      </w:r>
    </w:p>
    <w:p w:rsidR="00947536" w:rsidRPr="005E250A" w:rsidRDefault="00947536" w:rsidP="00947536">
      <w:pPr>
        <w:autoSpaceDE w:val="0"/>
        <w:autoSpaceDN w:val="0"/>
        <w:adjustRightInd w:val="0"/>
        <w:ind w:firstLine="567"/>
        <w:jc w:val="both"/>
        <w:rPr>
          <w:sz w:val="28"/>
          <w:szCs w:val="28"/>
        </w:rPr>
      </w:pPr>
      <w:r w:rsidRPr="005E250A">
        <w:rPr>
          <w:sz w:val="28"/>
          <w:szCs w:val="28"/>
        </w:rPr>
        <w:t xml:space="preserve">        }</w:t>
      </w:r>
    </w:p>
    <w:p w:rsidR="00947536" w:rsidRPr="005E250A" w:rsidRDefault="00947536" w:rsidP="00947536">
      <w:pPr>
        <w:autoSpaceDE w:val="0"/>
        <w:autoSpaceDN w:val="0"/>
        <w:adjustRightInd w:val="0"/>
        <w:ind w:firstLine="567"/>
        <w:jc w:val="both"/>
        <w:rPr>
          <w:sz w:val="28"/>
          <w:szCs w:val="28"/>
        </w:rPr>
      </w:pPr>
      <w:r w:rsidRPr="005E250A">
        <w:rPr>
          <w:sz w:val="28"/>
          <w:szCs w:val="28"/>
        </w:rPr>
        <w:t xml:space="preserve">        return true; // Содержимое массивов совпадает</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rPr>
        <w:t xml:space="preserve">    </w:t>
      </w:r>
      <w:r w:rsidRPr="005E250A">
        <w:rPr>
          <w:sz w:val="28"/>
          <w:szCs w:val="28"/>
          <w:lang w:val="en-US"/>
        </w:rPr>
        <w:t>}</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public static void main(String args[])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Integer nums[] = {1, 2, 3, 4, 5};</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Integer nums2[] = {1, 2, 3, 4, 5};</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Integer nums3[] = {1, 2, 7, 4, 5};</w:t>
      </w:r>
    </w:p>
    <w:p w:rsidR="00947536" w:rsidRPr="005E250A" w:rsidRDefault="00947536" w:rsidP="00947536">
      <w:pPr>
        <w:autoSpaceDE w:val="0"/>
        <w:autoSpaceDN w:val="0"/>
        <w:adjustRightInd w:val="0"/>
        <w:ind w:firstLine="567"/>
        <w:jc w:val="both"/>
        <w:rPr>
          <w:sz w:val="28"/>
          <w:szCs w:val="28"/>
        </w:rPr>
      </w:pPr>
      <w:r w:rsidRPr="005E250A">
        <w:rPr>
          <w:sz w:val="28"/>
          <w:szCs w:val="28"/>
          <w:lang w:val="en-US"/>
        </w:rPr>
        <w:t xml:space="preserve">        </w:t>
      </w:r>
      <w:r w:rsidRPr="005E250A">
        <w:rPr>
          <w:sz w:val="28"/>
          <w:szCs w:val="28"/>
        </w:rPr>
        <w:t>Integer nums4[] = {1, 2, 7, 4, 5, 6};</w:t>
      </w:r>
    </w:p>
    <w:p w:rsidR="00947536" w:rsidRPr="005E250A" w:rsidRDefault="00947536" w:rsidP="00947536">
      <w:pPr>
        <w:autoSpaceDE w:val="0"/>
        <w:autoSpaceDN w:val="0"/>
        <w:adjustRightInd w:val="0"/>
        <w:ind w:firstLine="567"/>
        <w:jc w:val="both"/>
        <w:rPr>
          <w:sz w:val="28"/>
          <w:szCs w:val="28"/>
        </w:rPr>
      </w:pPr>
      <w:r w:rsidRPr="005E250A">
        <w:rPr>
          <w:sz w:val="28"/>
          <w:szCs w:val="28"/>
        </w:rPr>
        <w:t>// Параметры типов T и V неявно определяются</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r w:rsidRPr="005E250A">
        <w:rPr>
          <w:sz w:val="28"/>
          <w:szCs w:val="28"/>
        </w:rPr>
        <w:t>при</w:t>
      </w:r>
      <w:r w:rsidRPr="005E250A">
        <w:rPr>
          <w:sz w:val="28"/>
          <w:szCs w:val="28"/>
          <w:lang w:val="en-US"/>
        </w:rPr>
        <w:t xml:space="preserve"> </w:t>
      </w:r>
      <w:r w:rsidRPr="005E250A">
        <w:rPr>
          <w:sz w:val="28"/>
          <w:szCs w:val="28"/>
        </w:rPr>
        <w:t>вызове</w:t>
      </w:r>
      <w:r w:rsidRPr="005E250A">
        <w:rPr>
          <w:sz w:val="28"/>
          <w:szCs w:val="28"/>
          <w:lang w:val="en-US"/>
        </w:rPr>
        <w:t xml:space="preserve"> </w:t>
      </w:r>
      <w:r w:rsidRPr="005E250A">
        <w:rPr>
          <w:sz w:val="28"/>
          <w:szCs w:val="28"/>
        </w:rPr>
        <w:t>метода</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if (arraysEqual(nums, nums))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System.out.println("nums equals nums");</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if (arraysEqual(nums, nums2))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System.out.println("nums equals nums2");</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if (arraysEqual(nums, nums3))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System.out.println("nums equals nums3");</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if (arraysEqual(nums, nums4))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System.out.println("nums equals nums4");</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w:t>
      </w:r>
      <w:r w:rsidRPr="005E250A">
        <w:rPr>
          <w:sz w:val="28"/>
          <w:szCs w:val="28"/>
        </w:rPr>
        <w:t>Создание</w:t>
      </w:r>
      <w:r w:rsidRPr="005E250A">
        <w:rPr>
          <w:sz w:val="28"/>
          <w:szCs w:val="28"/>
          <w:lang w:val="en-US"/>
        </w:rPr>
        <w:t xml:space="preserve"> </w:t>
      </w:r>
      <w:r w:rsidRPr="005E250A">
        <w:rPr>
          <w:sz w:val="28"/>
          <w:szCs w:val="28"/>
        </w:rPr>
        <w:t>массива</w:t>
      </w:r>
      <w:r w:rsidRPr="005E250A">
        <w:rPr>
          <w:sz w:val="28"/>
          <w:szCs w:val="28"/>
          <w:lang w:val="en-US"/>
        </w:rPr>
        <w:t xml:space="preserve"> </w:t>
      </w:r>
      <w:r w:rsidRPr="005E250A">
        <w:rPr>
          <w:sz w:val="28"/>
          <w:szCs w:val="28"/>
        </w:rPr>
        <w:t>типа</w:t>
      </w:r>
      <w:r w:rsidRPr="005E250A">
        <w:rPr>
          <w:sz w:val="28"/>
          <w:szCs w:val="28"/>
          <w:lang w:val="en-US"/>
        </w:rPr>
        <w:t xml:space="preserve"> Double</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xml:space="preserve">        Double dvals[] = {1.1, 2.2, 3.3, 4.4, 5.5};</w:t>
      </w:r>
    </w:p>
    <w:p w:rsidR="00947536" w:rsidRPr="005E250A" w:rsidRDefault="00947536" w:rsidP="00947536">
      <w:pPr>
        <w:autoSpaceDE w:val="0"/>
        <w:autoSpaceDN w:val="0"/>
        <w:adjustRightInd w:val="0"/>
        <w:ind w:firstLine="567"/>
        <w:jc w:val="both"/>
        <w:rPr>
          <w:sz w:val="28"/>
          <w:szCs w:val="28"/>
        </w:rPr>
      </w:pPr>
      <w:r w:rsidRPr="005E250A">
        <w:rPr>
          <w:sz w:val="28"/>
          <w:szCs w:val="28"/>
        </w:rPr>
        <w:t>// Следующая строка не будет скомпилирована, поскольку</w:t>
      </w:r>
    </w:p>
    <w:p w:rsidR="00947536" w:rsidRPr="005E250A" w:rsidRDefault="00947536" w:rsidP="00947536">
      <w:pPr>
        <w:autoSpaceDE w:val="0"/>
        <w:autoSpaceDN w:val="0"/>
        <w:adjustRightInd w:val="0"/>
        <w:ind w:firstLine="567"/>
        <w:jc w:val="both"/>
        <w:rPr>
          <w:sz w:val="28"/>
          <w:szCs w:val="28"/>
        </w:rPr>
      </w:pPr>
      <w:r w:rsidRPr="005E250A">
        <w:rPr>
          <w:sz w:val="28"/>
          <w:szCs w:val="28"/>
        </w:rPr>
        <w:t>// типы nums и dvals нe совпадают</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t>//    if(arraysEqual(nums, dvals))</w:t>
      </w:r>
    </w:p>
    <w:p w:rsidR="00947536" w:rsidRPr="005E250A" w:rsidRDefault="00947536" w:rsidP="00947536">
      <w:pPr>
        <w:autoSpaceDE w:val="0"/>
        <w:autoSpaceDN w:val="0"/>
        <w:adjustRightInd w:val="0"/>
        <w:ind w:firstLine="567"/>
        <w:jc w:val="both"/>
        <w:rPr>
          <w:sz w:val="28"/>
          <w:szCs w:val="28"/>
          <w:lang w:val="en-US"/>
        </w:rPr>
      </w:pPr>
      <w:r w:rsidRPr="005E250A">
        <w:rPr>
          <w:sz w:val="28"/>
          <w:szCs w:val="28"/>
          <w:lang w:val="en-US"/>
        </w:rPr>
        <w:lastRenderedPageBreak/>
        <w:t>//      System.out.println("nums equals dvals");</w:t>
      </w:r>
    </w:p>
    <w:p w:rsidR="00947536" w:rsidRPr="005E250A" w:rsidRDefault="00947536" w:rsidP="00947536">
      <w:pPr>
        <w:autoSpaceDE w:val="0"/>
        <w:autoSpaceDN w:val="0"/>
        <w:adjustRightInd w:val="0"/>
        <w:ind w:firstLine="567"/>
        <w:jc w:val="both"/>
        <w:rPr>
          <w:sz w:val="28"/>
          <w:szCs w:val="28"/>
        </w:rPr>
      </w:pPr>
      <w:r w:rsidRPr="005E250A">
        <w:rPr>
          <w:sz w:val="28"/>
          <w:szCs w:val="28"/>
          <w:lang w:val="en-US"/>
        </w:rPr>
        <w:t xml:space="preserve">    </w:t>
      </w:r>
      <w:r w:rsidRPr="005E250A">
        <w:rPr>
          <w:sz w:val="28"/>
          <w:szCs w:val="28"/>
        </w:rPr>
        <w:t>}</w:t>
      </w:r>
    </w:p>
    <w:p w:rsidR="00947536" w:rsidRPr="005E250A" w:rsidRDefault="00947536" w:rsidP="00947536">
      <w:pPr>
        <w:autoSpaceDE w:val="0"/>
        <w:autoSpaceDN w:val="0"/>
        <w:adjustRightInd w:val="0"/>
        <w:ind w:firstLine="567"/>
        <w:jc w:val="both"/>
        <w:rPr>
          <w:sz w:val="28"/>
          <w:szCs w:val="28"/>
        </w:rPr>
      </w:pPr>
      <w:r w:rsidRPr="005E250A">
        <w:rPr>
          <w:sz w:val="28"/>
          <w:szCs w:val="28"/>
        </w:rPr>
        <w:t>}</w:t>
      </w:r>
    </w:p>
    <w:p w:rsidR="00C06F60" w:rsidRPr="005E250A" w:rsidRDefault="00C06F60" w:rsidP="00947536">
      <w:pPr>
        <w:autoSpaceDE w:val="0"/>
        <w:autoSpaceDN w:val="0"/>
        <w:adjustRightInd w:val="0"/>
        <w:ind w:firstLine="567"/>
        <w:jc w:val="both"/>
        <w:rPr>
          <w:sz w:val="28"/>
          <w:szCs w:val="28"/>
        </w:rPr>
      </w:pPr>
      <w:r w:rsidRPr="005E250A">
        <w:rPr>
          <w:sz w:val="28"/>
          <w:szCs w:val="28"/>
        </w:rPr>
        <w:t xml:space="preserve">Рассмотрим подробнее метод </w:t>
      </w:r>
      <w:r w:rsidRPr="005E250A">
        <w:rPr>
          <w:sz w:val="28"/>
          <w:szCs w:val="28"/>
          <w:lang w:val="en-US"/>
        </w:rPr>
        <w:t>arraysEqual</w:t>
      </w:r>
      <w:r w:rsidRPr="005E250A">
        <w:rPr>
          <w:sz w:val="28"/>
          <w:szCs w:val="28"/>
        </w:rPr>
        <w:t>(). В первую очередь обратите внимание на то, как он объявляется.</w:t>
      </w:r>
    </w:p>
    <w:p w:rsidR="00C06F60" w:rsidRPr="005E250A" w:rsidRDefault="00947536" w:rsidP="00C06F60">
      <w:pPr>
        <w:autoSpaceDE w:val="0"/>
        <w:autoSpaceDN w:val="0"/>
        <w:adjustRightInd w:val="0"/>
        <w:ind w:firstLine="567"/>
        <w:jc w:val="both"/>
        <w:rPr>
          <w:sz w:val="28"/>
          <w:szCs w:val="28"/>
          <w:lang w:val="en-US" w:eastAsia="en-US"/>
        </w:rPr>
      </w:pPr>
      <w:r w:rsidRPr="005E250A">
        <w:rPr>
          <w:sz w:val="28"/>
          <w:szCs w:val="28"/>
          <w:lang w:val="en-US"/>
        </w:rPr>
        <w:t xml:space="preserve">public </w:t>
      </w:r>
      <w:r w:rsidR="00C06F60" w:rsidRPr="005E250A">
        <w:rPr>
          <w:sz w:val="28"/>
          <w:szCs w:val="28"/>
          <w:lang w:val="en-US" w:eastAsia="en-US"/>
        </w:rPr>
        <w:t xml:space="preserve">static &lt;T, V extends T&gt; boolean arraysEqual(T[] x, V[] </w:t>
      </w:r>
      <w:r w:rsidR="00C06F60" w:rsidRPr="005E250A">
        <w:rPr>
          <w:sz w:val="28"/>
          <w:szCs w:val="28"/>
          <w:lang w:eastAsia="en-US"/>
        </w:rPr>
        <w:t>у</w:t>
      </w:r>
      <w:r w:rsidR="00C06F60" w:rsidRPr="005E250A">
        <w:rPr>
          <w:sz w:val="28"/>
          <w:szCs w:val="28"/>
          <w:lang w:val="en-US" w:eastAsia="en-US"/>
        </w:rPr>
        <w: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Параметры типа указаны перед типом значения, возвращаемого методом. Далее, заметьте, что верхней границей V является Т. Таким образом, V должен принадлежать или тому же типу, что и </w:t>
      </w:r>
      <w:r w:rsidRPr="005E250A">
        <w:rPr>
          <w:sz w:val="28"/>
          <w:szCs w:val="28"/>
          <w:lang w:val="en-US"/>
        </w:rPr>
        <w:t>T</w:t>
      </w:r>
      <w:r w:rsidRPr="005E250A">
        <w:rPr>
          <w:sz w:val="28"/>
          <w:szCs w:val="28"/>
        </w:rPr>
        <w:t xml:space="preserve">, или быть его подклассом. Такая связь гарантирует, что при вызове метода </w:t>
      </w:r>
      <w:r w:rsidRPr="005E250A">
        <w:rPr>
          <w:sz w:val="28"/>
          <w:szCs w:val="28"/>
          <w:lang w:val="en-US"/>
        </w:rPr>
        <w:t>arraysEqual</w:t>
      </w:r>
      <w:r w:rsidRPr="005E250A">
        <w:rPr>
          <w:sz w:val="28"/>
          <w:szCs w:val="28"/>
        </w:rPr>
        <w:t xml:space="preserve">() могут быть указаны только параметры, совместимые друг с другом. Также обратите внимание на тот факт, что Метод </w:t>
      </w:r>
      <w:r w:rsidRPr="005E250A">
        <w:rPr>
          <w:sz w:val="28"/>
          <w:szCs w:val="28"/>
          <w:lang w:val="en-US"/>
        </w:rPr>
        <w:t>arraysEqual</w:t>
      </w:r>
      <w:r w:rsidRPr="005E250A">
        <w:rPr>
          <w:sz w:val="28"/>
          <w:szCs w:val="28"/>
        </w:rPr>
        <w:t xml:space="preserve">() объявлен как </w:t>
      </w:r>
      <w:r w:rsidRPr="005E250A">
        <w:rPr>
          <w:sz w:val="28"/>
          <w:szCs w:val="28"/>
          <w:lang w:val="en-US"/>
        </w:rPr>
        <w:t>static</w:t>
      </w:r>
      <w:r w:rsidRPr="005E250A">
        <w:rPr>
          <w:sz w:val="28"/>
          <w:szCs w:val="28"/>
        </w:rPr>
        <w:t xml:space="preserve">, т.е. его можно вызывать, не создавая предварительно объект. Однако универсальные методы не обязательно должны быть статическими. В этом смысле на них не накладываются ограничения. Теперь рассмотрим обращение к </w:t>
      </w:r>
      <w:r w:rsidRPr="005E250A">
        <w:rPr>
          <w:sz w:val="28"/>
          <w:szCs w:val="28"/>
          <w:lang w:val="en-US"/>
        </w:rPr>
        <w:t>arraysEqual</w:t>
      </w:r>
      <w:r w:rsidRPr="005E250A">
        <w:rPr>
          <w:sz w:val="28"/>
          <w:szCs w:val="28"/>
        </w:rPr>
        <w:t xml:space="preserve">() из тела метода </w:t>
      </w:r>
      <w:r w:rsidRPr="005E250A">
        <w:rPr>
          <w:sz w:val="28"/>
          <w:szCs w:val="28"/>
          <w:lang w:val="en-US"/>
        </w:rPr>
        <w:t>main</w:t>
      </w:r>
      <w:r w:rsidRPr="005E250A">
        <w:rPr>
          <w:sz w:val="28"/>
          <w:szCs w:val="28"/>
        </w:rPr>
        <w:t>( ). Для этого используется привычный всем синтаксис, и параметры типа не указываются. Такое решение становится возможным потому, что параметры автоматически распознаются и типы Т и V настраиваются соответствующим образом. Рассмотрим в качестве примера первый вызов.</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if</w:t>
      </w:r>
      <w:r w:rsidRPr="005E250A">
        <w:rPr>
          <w:sz w:val="28"/>
          <w:szCs w:val="28"/>
          <w:lang w:eastAsia="en-US"/>
        </w:rPr>
        <w:t xml:space="preserve"> (</w:t>
      </w:r>
      <w:r w:rsidRPr="005E250A">
        <w:rPr>
          <w:sz w:val="28"/>
          <w:szCs w:val="28"/>
          <w:lang w:val="en-US" w:eastAsia="en-US"/>
        </w:rPr>
        <w:t>arraysEqual</w:t>
      </w:r>
      <w:r w:rsidRPr="005E250A">
        <w:rPr>
          <w:sz w:val="28"/>
          <w:szCs w:val="28"/>
          <w:lang w:eastAsia="en-US"/>
        </w:rPr>
        <w:t>(</w:t>
      </w:r>
      <w:r w:rsidRPr="005E250A">
        <w:rPr>
          <w:sz w:val="28"/>
          <w:szCs w:val="28"/>
          <w:lang w:val="en-US" w:eastAsia="en-US"/>
        </w:rPr>
        <w:t>nums</w:t>
      </w:r>
      <w:r w:rsidRPr="005E250A">
        <w:rPr>
          <w:sz w:val="28"/>
          <w:szCs w:val="28"/>
          <w:lang w:eastAsia="en-US"/>
        </w:rPr>
        <w:t xml:space="preserve">, </w:t>
      </w:r>
      <w:r w:rsidRPr="005E250A">
        <w:rPr>
          <w:sz w:val="28"/>
          <w:szCs w:val="28"/>
          <w:lang w:val="en-US" w:eastAsia="en-US"/>
        </w:rPr>
        <w:t>nums</w:t>
      </w:r>
      <w:r w:rsidRPr="005E250A">
        <w:rPr>
          <w:sz w:val="28"/>
          <w:szCs w:val="28"/>
          <w:lang w:eastAsia="en-US"/>
        </w:rPr>
        <w:t>))</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 xml:space="preserve">В данном случае базовый тип первого параметра – </w:t>
      </w:r>
      <w:r w:rsidRPr="005E250A">
        <w:rPr>
          <w:sz w:val="28"/>
          <w:szCs w:val="28"/>
          <w:lang w:val="en-US" w:eastAsia="en-US"/>
        </w:rPr>
        <w:t>Integer</w:t>
      </w:r>
      <w:r w:rsidRPr="005E250A">
        <w:rPr>
          <w:sz w:val="28"/>
          <w:szCs w:val="28"/>
          <w:lang w:eastAsia="en-US"/>
        </w:rPr>
        <w:t xml:space="preserve">; этот тип заменяет Т. Таким же является базовый тип второго параметра, следовательно, V также заменяется типом </w:t>
      </w:r>
      <w:r w:rsidRPr="005E250A">
        <w:rPr>
          <w:sz w:val="28"/>
          <w:szCs w:val="28"/>
          <w:lang w:val="en-US" w:eastAsia="en-US"/>
        </w:rPr>
        <w:t>Integer</w:t>
      </w:r>
      <w:r w:rsidRPr="005E250A">
        <w:rPr>
          <w:sz w:val="28"/>
          <w:szCs w:val="28"/>
          <w:lang w:eastAsia="en-US"/>
        </w:rPr>
        <w:t xml:space="preserve">. Таким образом, выражение для вызова </w:t>
      </w:r>
      <w:r w:rsidRPr="005E250A">
        <w:rPr>
          <w:sz w:val="28"/>
          <w:szCs w:val="28"/>
          <w:lang w:val="en-US" w:eastAsia="en-US"/>
        </w:rPr>
        <w:t>arraysEqual</w:t>
      </w:r>
      <w:r w:rsidRPr="005E250A">
        <w:rPr>
          <w:sz w:val="28"/>
          <w:szCs w:val="28"/>
          <w:lang w:eastAsia="en-US"/>
        </w:rPr>
        <w:t>( ) составлено корректно и два массива можно сравнить между собой.</w:t>
      </w:r>
    </w:p>
    <w:p w:rsidR="00C06F60" w:rsidRPr="005E250A" w:rsidRDefault="00C06F60" w:rsidP="00C06F60">
      <w:pPr>
        <w:autoSpaceDE w:val="0"/>
        <w:autoSpaceDN w:val="0"/>
        <w:adjustRightInd w:val="0"/>
        <w:ind w:firstLine="567"/>
        <w:jc w:val="both"/>
        <w:rPr>
          <w:sz w:val="28"/>
          <w:szCs w:val="28"/>
        </w:rPr>
      </w:pPr>
      <w:r w:rsidRPr="005E250A">
        <w:rPr>
          <w:sz w:val="28"/>
          <w:szCs w:val="28"/>
        </w:rPr>
        <w:t>Теперь обратите внимание на закомментированные строки.</w:t>
      </w:r>
    </w:p>
    <w:p w:rsidR="00C06F60" w:rsidRPr="005E250A" w:rsidRDefault="00C06F60" w:rsidP="00C06F60">
      <w:pPr>
        <w:autoSpaceDE w:val="0"/>
        <w:autoSpaceDN w:val="0"/>
        <w:adjustRightInd w:val="0"/>
        <w:ind w:firstLine="567"/>
        <w:jc w:val="both"/>
        <w:rPr>
          <w:sz w:val="28"/>
          <w:szCs w:val="28"/>
          <w:lang w:val="en-US"/>
        </w:rPr>
      </w:pPr>
      <w:r w:rsidRPr="005E250A">
        <w:rPr>
          <w:sz w:val="28"/>
          <w:szCs w:val="28"/>
          <w:lang w:val="en-US"/>
        </w:rPr>
        <w:t>// if(arraysEqual(nums, dvals))</w:t>
      </w:r>
    </w:p>
    <w:p w:rsidR="00C06F60" w:rsidRPr="005E250A" w:rsidRDefault="00C06F60" w:rsidP="00C06F60">
      <w:pPr>
        <w:autoSpaceDE w:val="0"/>
        <w:autoSpaceDN w:val="0"/>
        <w:adjustRightInd w:val="0"/>
        <w:ind w:firstLine="567"/>
        <w:jc w:val="both"/>
        <w:rPr>
          <w:sz w:val="28"/>
          <w:szCs w:val="28"/>
          <w:lang w:val="en-US"/>
        </w:rPr>
      </w:pPr>
      <w:r w:rsidRPr="005E250A">
        <w:rPr>
          <w:sz w:val="28"/>
          <w:szCs w:val="28"/>
          <w:lang w:val="en-US"/>
        </w:rPr>
        <w:t>// System.out.println("nums equals dvals");</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Если вы удалите символы комментариев и попытаетесь скомпилировать программу, компилятор отобразит сообщение об ошибке. Причина в том, что верхней границей параметра V является </w:t>
      </w:r>
      <w:r w:rsidRPr="005E250A">
        <w:rPr>
          <w:sz w:val="28"/>
          <w:szCs w:val="28"/>
          <w:lang w:val="en-US"/>
        </w:rPr>
        <w:t>T</w:t>
      </w:r>
      <w:r w:rsidRPr="005E250A">
        <w:rPr>
          <w:sz w:val="28"/>
          <w:szCs w:val="28"/>
        </w:rPr>
        <w:t xml:space="preserve">; этот тип указан после ключевого слова </w:t>
      </w:r>
      <w:r w:rsidRPr="005E250A">
        <w:rPr>
          <w:sz w:val="28"/>
          <w:szCs w:val="28"/>
          <w:lang w:val="en-US"/>
        </w:rPr>
        <w:t>extends</w:t>
      </w:r>
      <w:r w:rsidRPr="005E250A">
        <w:rPr>
          <w:sz w:val="28"/>
          <w:szCs w:val="28"/>
        </w:rPr>
        <w:t xml:space="preserve">. Это означает, что V может либо совпадать с </w:t>
      </w:r>
      <w:r w:rsidRPr="005E250A">
        <w:rPr>
          <w:sz w:val="28"/>
          <w:szCs w:val="28"/>
          <w:lang w:val="en-US"/>
        </w:rPr>
        <w:t>T</w:t>
      </w:r>
      <w:r w:rsidRPr="005E250A">
        <w:rPr>
          <w:sz w:val="28"/>
          <w:szCs w:val="28"/>
        </w:rPr>
        <w:t xml:space="preserve">, либо представлять собой один из его подклассов. В данном случае первый параметр принадлежит типу </w:t>
      </w:r>
      <w:r w:rsidRPr="005E250A">
        <w:rPr>
          <w:sz w:val="28"/>
          <w:szCs w:val="28"/>
          <w:lang w:val="en-US"/>
        </w:rPr>
        <w:t>Integer</w:t>
      </w:r>
      <w:r w:rsidRPr="005E250A">
        <w:rPr>
          <w:sz w:val="28"/>
          <w:szCs w:val="28"/>
        </w:rPr>
        <w:t xml:space="preserve">, им заменяется параметр типа </w:t>
      </w:r>
      <w:r w:rsidRPr="005E250A">
        <w:rPr>
          <w:sz w:val="28"/>
          <w:szCs w:val="28"/>
          <w:lang w:val="en-US"/>
        </w:rPr>
        <w:t>T</w:t>
      </w:r>
      <w:r w:rsidRPr="005E250A">
        <w:rPr>
          <w:sz w:val="28"/>
          <w:szCs w:val="28"/>
        </w:rPr>
        <w:t xml:space="preserve">, однако второй параметр имеет тип </w:t>
      </w:r>
      <w:r w:rsidRPr="005E250A">
        <w:rPr>
          <w:sz w:val="28"/>
          <w:szCs w:val="28"/>
          <w:lang w:val="en-US"/>
        </w:rPr>
        <w:t>Double</w:t>
      </w:r>
      <w:r w:rsidRPr="005E250A">
        <w:rPr>
          <w:sz w:val="28"/>
          <w:szCs w:val="28"/>
        </w:rPr>
        <w:t xml:space="preserve">, который не является подклассом </w:t>
      </w:r>
      <w:r w:rsidRPr="005E250A">
        <w:rPr>
          <w:sz w:val="28"/>
          <w:szCs w:val="28"/>
          <w:lang w:val="en-US"/>
        </w:rPr>
        <w:t>Integer</w:t>
      </w:r>
      <w:r w:rsidRPr="005E250A">
        <w:rPr>
          <w:sz w:val="28"/>
          <w:szCs w:val="28"/>
        </w:rPr>
        <w:t xml:space="preserve">. Таким образом, обращение </w:t>
      </w:r>
      <w:r w:rsidRPr="005E250A">
        <w:rPr>
          <w:sz w:val="28"/>
          <w:szCs w:val="28"/>
          <w:lang w:val="en-US"/>
        </w:rPr>
        <w:t>arraysEqual</w:t>
      </w:r>
      <w:r w:rsidRPr="005E250A">
        <w:rPr>
          <w:sz w:val="28"/>
          <w:szCs w:val="28"/>
        </w:rPr>
        <w:t>( ) становится недопустимым и возникает ошибка на этапе компиляции.</w:t>
      </w:r>
    </w:p>
    <w:p w:rsidR="00C06F60" w:rsidRPr="005E250A" w:rsidRDefault="00C06F60" w:rsidP="00C06F60">
      <w:pPr>
        <w:autoSpaceDE w:val="0"/>
        <w:autoSpaceDN w:val="0"/>
        <w:adjustRightInd w:val="0"/>
        <w:ind w:firstLine="567"/>
        <w:jc w:val="both"/>
        <w:rPr>
          <w:sz w:val="28"/>
          <w:szCs w:val="28"/>
        </w:rPr>
      </w:pPr>
      <w:r w:rsidRPr="005E250A">
        <w:rPr>
          <w:sz w:val="28"/>
          <w:szCs w:val="28"/>
        </w:rPr>
        <w:t>Ниже приведен общий формат определения универсального метода.</w:t>
      </w:r>
    </w:p>
    <w:p w:rsidR="00C06F60" w:rsidRPr="005E250A" w:rsidRDefault="00C06F60" w:rsidP="00C06F60">
      <w:pPr>
        <w:autoSpaceDE w:val="0"/>
        <w:autoSpaceDN w:val="0"/>
        <w:adjustRightInd w:val="0"/>
        <w:ind w:firstLine="567"/>
        <w:jc w:val="both"/>
        <w:rPr>
          <w:i/>
          <w:sz w:val="28"/>
          <w:szCs w:val="28"/>
        </w:rPr>
      </w:pPr>
      <w:r w:rsidRPr="005E250A">
        <w:rPr>
          <w:i/>
          <w:sz w:val="28"/>
          <w:szCs w:val="28"/>
        </w:rPr>
        <w:t>&lt;параметры типа&gt; возвращаемый_т</w:t>
      </w:r>
      <w:r w:rsidR="00947536" w:rsidRPr="005E250A">
        <w:rPr>
          <w:i/>
          <w:sz w:val="28"/>
          <w:szCs w:val="28"/>
        </w:rPr>
        <w:t>ип имя_метода (параметры) {//…</w:t>
      </w:r>
    </w:p>
    <w:p w:rsidR="00C06F60" w:rsidRPr="005E250A" w:rsidRDefault="00C06F60" w:rsidP="00C06F60">
      <w:pPr>
        <w:autoSpaceDE w:val="0"/>
        <w:autoSpaceDN w:val="0"/>
        <w:adjustRightInd w:val="0"/>
        <w:ind w:firstLine="567"/>
        <w:jc w:val="both"/>
        <w:rPr>
          <w:sz w:val="28"/>
          <w:szCs w:val="28"/>
        </w:rPr>
      </w:pPr>
      <w:r w:rsidRPr="005E250A">
        <w:rPr>
          <w:sz w:val="28"/>
          <w:szCs w:val="28"/>
        </w:rPr>
        <w:t>Параметры, как и при вызове обычного метода, разделяются запятыми. Список параметров типа предшествует возвращаемому типу.</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Конструктор может быть универсальным, даже если сам класс не является таковым. </w:t>
      </w:r>
      <w:r w:rsidR="0081498F" w:rsidRPr="005E250A">
        <w:rPr>
          <w:sz w:val="28"/>
          <w:szCs w:val="28"/>
        </w:rPr>
        <w:t>В листинге 5.6</w:t>
      </w:r>
      <w:r w:rsidRPr="005E250A">
        <w:rPr>
          <w:sz w:val="28"/>
          <w:szCs w:val="28"/>
        </w:rPr>
        <w:t xml:space="preserve"> класс </w:t>
      </w:r>
      <w:r w:rsidRPr="005E250A">
        <w:rPr>
          <w:sz w:val="28"/>
          <w:szCs w:val="28"/>
          <w:lang w:val="en-US"/>
        </w:rPr>
        <w:t>Summation</w:t>
      </w:r>
      <w:r w:rsidRPr="005E250A">
        <w:rPr>
          <w:sz w:val="28"/>
          <w:szCs w:val="28"/>
        </w:rPr>
        <w:t xml:space="preserve"> не универсальный, но в нем используется универсальный конструктор.</w:t>
      </w:r>
    </w:p>
    <w:p w:rsidR="0081498F" w:rsidRPr="005E250A" w:rsidRDefault="0081498F" w:rsidP="00C06F60">
      <w:pPr>
        <w:autoSpaceDE w:val="0"/>
        <w:autoSpaceDN w:val="0"/>
        <w:adjustRightInd w:val="0"/>
        <w:ind w:firstLine="567"/>
        <w:jc w:val="both"/>
        <w:rPr>
          <w:i/>
          <w:sz w:val="28"/>
          <w:szCs w:val="28"/>
        </w:rPr>
      </w:pPr>
      <w:r w:rsidRPr="005E250A">
        <w:rPr>
          <w:i/>
          <w:sz w:val="28"/>
          <w:szCs w:val="28"/>
        </w:rPr>
        <w:lastRenderedPageBreak/>
        <w:t>Листинг 5.6</w:t>
      </w:r>
    </w:p>
    <w:p w:rsidR="00C06F60" w:rsidRPr="005E250A" w:rsidRDefault="00C06F60" w:rsidP="00C06F60">
      <w:pPr>
        <w:autoSpaceDE w:val="0"/>
        <w:autoSpaceDN w:val="0"/>
        <w:adjustRightInd w:val="0"/>
        <w:ind w:firstLine="567"/>
        <w:jc w:val="both"/>
        <w:rPr>
          <w:sz w:val="28"/>
          <w:szCs w:val="28"/>
        </w:rPr>
      </w:pPr>
      <w:r w:rsidRPr="005E250A">
        <w:rPr>
          <w:sz w:val="28"/>
          <w:szCs w:val="28"/>
        </w:rPr>
        <w:t>// Использование универсального конструктора</w:t>
      </w:r>
    </w:p>
    <w:p w:rsidR="0081498F" w:rsidRPr="005E250A" w:rsidRDefault="0081498F" w:rsidP="0081498F">
      <w:pPr>
        <w:autoSpaceDE w:val="0"/>
        <w:autoSpaceDN w:val="0"/>
        <w:adjustRightInd w:val="0"/>
        <w:ind w:firstLine="567"/>
        <w:jc w:val="both"/>
        <w:rPr>
          <w:bCs/>
          <w:sz w:val="28"/>
          <w:szCs w:val="28"/>
        </w:rPr>
      </w:pPr>
      <w:r w:rsidRPr="005E250A">
        <w:rPr>
          <w:bCs/>
          <w:sz w:val="28"/>
          <w:szCs w:val="28"/>
          <w:lang w:val="en-US"/>
        </w:rPr>
        <w:t>public</w:t>
      </w:r>
      <w:r w:rsidRPr="005E250A">
        <w:rPr>
          <w:bCs/>
          <w:sz w:val="28"/>
          <w:szCs w:val="28"/>
        </w:rPr>
        <w:t xml:space="preserve"> </w:t>
      </w:r>
      <w:r w:rsidRPr="005E250A">
        <w:rPr>
          <w:bCs/>
          <w:sz w:val="28"/>
          <w:szCs w:val="28"/>
          <w:lang w:val="en-US"/>
        </w:rPr>
        <w:t>class</w:t>
      </w:r>
      <w:r w:rsidRPr="005E250A">
        <w:rPr>
          <w:bCs/>
          <w:sz w:val="28"/>
          <w:szCs w:val="28"/>
        </w:rPr>
        <w:t xml:space="preserve"> </w:t>
      </w:r>
      <w:r w:rsidRPr="005E250A">
        <w:rPr>
          <w:bCs/>
          <w:sz w:val="28"/>
          <w:szCs w:val="28"/>
          <w:lang w:val="en-US"/>
        </w:rPr>
        <w:t>Summation</w:t>
      </w:r>
      <w:r w:rsidRPr="005E250A">
        <w:rPr>
          <w:bCs/>
          <w:sz w:val="28"/>
          <w:szCs w:val="28"/>
        </w:rPr>
        <w:t xml:space="preserve">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private int sum;</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w:t>
      </w:r>
      <w:r w:rsidRPr="005E250A">
        <w:rPr>
          <w:bCs/>
          <w:sz w:val="28"/>
          <w:szCs w:val="28"/>
        </w:rPr>
        <w:t>Универсальный</w:t>
      </w:r>
      <w:r w:rsidRPr="005E250A">
        <w:rPr>
          <w:bCs/>
          <w:sz w:val="28"/>
          <w:szCs w:val="28"/>
          <w:lang w:val="en-US"/>
        </w:rPr>
        <w:t xml:space="preserve"> </w:t>
      </w:r>
      <w:r w:rsidRPr="005E250A">
        <w:rPr>
          <w:bCs/>
          <w:sz w:val="28"/>
          <w:szCs w:val="28"/>
        </w:rPr>
        <w:t>конструктор</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public &lt;T extends Number&gt; Summation(T arg)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sum = 0;</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for (int i = 0; i &lt;= arg.intValue(); i++)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sum += i;</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public int getSum()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return sum;</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public class GenConsDemo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public static void main(String args[]) {</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Summation ob = new Summation(4.0);</w:t>
      </w:r>
    </w:p>
    <w:p w:rsidR="0081498F" w:rsidRPr="005E250A" w:rsidRDefault="0081498F" w:rsidP="0081498F">
      <w:pPr>
        <w:autoSpaceDE w:val="0"/>
        <w:autoSpaceDN w:val="0"/>
        <w:adjustRightInd w:val="0"/>
        <w:ind w:firstLine="567"/>
        <w:jc w:val="both"/>
        <w:rPr>
          <w:bCs/>
          <w:sz w:val="28"/>
          <w:szCs w:val="28"/>
          <w:lang w:val="en-US"/>
        </w:rPr>
      </w:pPr>
      <w:r w:rsidRPr="005E250A">
        <w:rPr>
          <w:bCs/>
          <w:sz w:val="28"/>
          <w:szCs w:val="28"/>
          <w:lang w:val="en-US"/>
        </w:rPr>
        <w:t xml:space="preserve">        System.out.println("Summation of 4.0 is " + ob.getSum());</w:t>
      </w:r>
    </w:p>
    <w:p w:rsidR="0081498F" w:rsidRPr="005E250A" w:rsidRDefault="0081498F" w:rsidP="0081498F">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81498F" w:rsidRPr="005E250A" w:rsidRDefault="0081498F" w:rsidP="0081498F">
      <w:pPr>
        <w:autoSpaceDE w:val="0"/>
        <w:autoSpaceDN w:val="0"/>
        <w:adjustRightInd w:val="0"/>
        <w:ind w:firstLine="567"/>
        <w:jc w:val="both"/>
        <w:rPr>
          <w:bCs/>
          <w:sz w:val="28"/>
          <w:szCs w:val="28"/>
        </w:rPr>
      </w:pPr>
      <w:r w:rsidRPr="005E250A">
        <w:rPr>
          <w:bCs/>
          <w:sz w:val="28"/>
          <w:szCs w:val="28"/>
        </w:rPr>
        <w:t>}</w:t>
      </w:r>
    </w:p>
    <w:p w:rsidR="00C06F60" w:rsidRPr="005E250A" w:rsidRDefault="00C06F60" w:rsidP="0081498F">
      <w:pPr>
        <w:autoSpaceDE w:val="0"/>
        <w:autoSpaceDN w:val="0"/>
        <w:adjustRightInd w:val="0"/>
        <w:ind w:firstLine="567"/>
        <w:jc w:val="both"/>
        <w:rPr>
          <w:sz w:val="28"/>
          <w:szCs w:val="28"/>
        </w:rPr>
      </w:pPr>
      <w:r w:rsidRPr="005E250A">
        <w:rPr>
          <w:sz w:val="28"/>
          <w:szCs w:val="28"/>
        </w:rPr>
        <w:t xml:space="preserve">Класс </w:t>
      </w:r>
      <w:r w:rsidRPr="005E250A">
        <w:rPr>
          <w:sz w:val="28"/>
          <w:szCs w:val="28"/>
          <w:lang w:val="en-US"/>
        </w:rPr>
        <w:t>Summation</w:t>
      </w:r>
      <w:r w:rsidRPr="005E250A">
        <w:rPr>
          <w:sz w:val="28"/>
          <w:szCs w:val="28"/>
        </w:rPr>
        <w:t xml:space="preserve"> вычисляет и инкапсулирует сумму всех чисел от 0 до N. Значение N передается конструктору. Поскольку для конструктора </w:t>
      </w:r>
      <w:r w:rsidRPr="005E250A">
        <w:rPr>
          <w:sz w:val="28"/>
          <w:szCs w:val="28"/>
          <w:lang w:val="en-US"/>
        </w:rPr>
        <w:t>Summation</w:t>
      </w:r>
      <w:r w:rsidRPr="005E250A">
        <w:rPr>
          <w:sz w:val="28"/>
          <w:szCs w:val="28"/>
        </w:rPr>
        <w:t xml:space="preserve">() указан параметр типа, ограниченный сверху классом </w:t>
      </w:r>
      <w:r w:rsidRPr="005E250A">
        <w:rPr>
          <w:sz w:val="28"/>
          <w:szCs w:val="28"/>
          <w:lang w:val="en-US"/>
        </w:rPr>
        <w:t>Number</w:t>
      </w:r>
      <w:r w:rsidRPr="005E250A">
        <w:rPr>
          <w:sz w:val="28"/>
          <w:szCs w:val="28"/>
        </w:rPr>
        <w:t xml:space="preserve">, объект </w:t>
      </w:r>
      <w:r w:rsidRPr="005E250A">
        <w:rPr>
          <w:sz w:val="28"/>
          <w:szCs w:val="28"/>
          <w:lang w:val="en-US"/>
        </w:rPr>
        <w:t>Summation</w:t>
      </w:r>
      <w:r w:rsidRPr="005E250A">
        <w:rPr>
          <w:sz w:val="28"/>
          <w:szCs w:val="28"/>
        </w:rPr>
        <w:t xml:space="preserve"> может </w:t>
      </w:r>
      <w:r w:rsidR="00CC7648" w:rsidRPr="005E250A">
        <w:rPr>
          <w:sz w:val="28"/>
          <w:szCs w:val="28"/>
        </w:rPr>
        <w:t>быть</w:t>
      </w:r>
      <w:r w:rsidRPr="005E250A">
        <w:rPr>
          <w:sz w:val="28"/>
          <w:szCs w:val="28"/>
        </w:rPr>
        <w:t xml:space="preserve"> создан с использованием любого числового типа, в том числе </w:t>
      </w:r>
      <w:r w:rsidRPr="005E250A">
        <w:rPr>
          <w:sz w:val="28"/>
          <w:szCs w:val="28"/>
          <w:lang w:val="en-US"/>
        </w:rPr>
        <w:t>Integer</w:t>
      </w:r>
      <w:r w:rsidRPr="005E250A">
        <w:rPr>
          <w:sz w:val="28"/>
          <w:szCs w:val="28"/>
        </w:rPr>
        <w:t xml:space="preserve">, </w:t>
      </w:r>
      <w:r w:rsidRPr="005E250A">
        <w:rPr>
          <w:sz w:val="28"/>
          <w:szCs w:val="28"/>
          <w:lang w:val="en-US"/>
        </w:rPr>
        <w:t>Float</w:t>
      </w:r>
      <w:r w:rsidRPr="005E250A">
        <w:rPr>
          <w:sz w:val="28"/>
          <w:szCs w:val="28"/>
        </w:rPr>
        <w:t xml:space="preserve">, </w:t>
      </w:r>
      <w:r w:rsidRPr="005E250A">
        <w:rPr>
          <w:sz w:val="28"/>
          <w:szCs w:val="28"/>
          <w:lang w:val="en-US"/>
        </w:rPr>
        <w:t>Double</w:t>
      </w:r>
      <w:r w:rsidRPr="005E250A">
        <w:rPr>
          <w:sz w:val="28"/>
          <w:szCs w:val="28"/>
        </w:rPr>
        <w:t xml:space="preserve">. Независимо от используемого числового типа, соответствующее значение преобразуется в тип </w:t>
      </w:r>
      <w:r w:rsidRPr="005E250A">
        <w:rPr>
          <w:sz w:val="28"/>
          <w:szCs w:val="28"/>
          <w:lang w:val="en-US"/>
        </w:rPr>
        <w:t>Integer</w:t>
      </w:r>
      <w:r w:rsidRPr="005E250A">
        <w:rPr>
          <w:sz w:val="28"/>
          <w:szCs w:val="28"/>
        </w:rPr>
        <w:t xml:space="preserve"> путем вызова </w:t>
      </w:r>
      <w:r w:rsidRPr="005E250A">
        <w:rPr>
          <w:sz w:val="28"/>
          <w:szCs w:val="28"/>
          <w:lang w:val="en-US"/>
        </w:rPr>
        <w:t>intValue</w:t>
      </w:r>
      <w:r w:rsidRPr="005E250A">
        <w:rPr>
          <w:sz w:val="28"/>
          <w:szCs w:val="28"/>
        </w:rPr>
        <w:t xml:space="preserve">() и вычисляется требуемая сумма. Таким образом, совсем не обязательно объявлять класс </w:t>
      </w:r>
      <w:r w:rsidRPr="005E250A">
        <w:rPr>
          <w:sz w:val="28"/>
          <w:szCs w:val="28"/>
          <w:lang w:val="en-US"/>
        </w:rPr>
        <w:t>Summation</w:t>
      </w:r>
      <w:r w:rsidRPr="005E250A">
        <w:rPr>
          <w:sz w:val="28"/>
          <w:szCs w:val="28"/>
        </w:rPr>
        <w:t xml:space="preserve"> универсальным; достаточно, если универсальным будет лишь его конструктор.</w:t>
      </w:r>
    </w:p>
    <w:p w:rsidR="0081498F" w:rsidRPr="005E250A" w:rsidRDefault="0081498F" w:rsidP="00C06F60">
      <w:pPr>
        <w:autoSpaceDE w:val="0"/>
        <w:autoSpaceDN w:val="0"/>
        <w:adjustRightInd w:val="0"/>
        <w:ind w:firstLine="567"/>
        <w:jc w:val="both"/>
        <w:rPr>
          <w:b/>
          <w:sz w:val="28"/>
          <w:szCs w:val="28"/>
          <w:lang w:eastAsia="en-US"/>
        </w:rPr>
      </w:pPr>
    </w:p>
    <w:p w:rsidR="00C06F60" w:rsidRPr="005E250A" w:rsidRDefault="0081498F" w:rsidP="00C06F60">
      <w:pPr>
        <w:autoSpaceDE w:val="0"/>
        <w:autoSpaceDN w:val="0"/>
        <w:adjustRightInd w:val="0"/>
        <w:ind w:firstLine="567"/>
        <w:jc w:val="both"/>
        <w:rPr>
          <w:b/>
          <w:sz w:val="28"/>
          <w:szCs w:val="28"/>
          <w:lang w:eastAsia="en-US"/>
        </w:rPr>
      </w:pPr>
      <w:r w:rsidRPr="005E250A">
        <w:rPr>
          <w:b/>
          <w:sz w:val="28"/>
          <w:szCs w:val="28"/>
          <w:lang w:eastAsia="en-US"/>
        </w:rPr>
        <w:t xml:space="preserve">Тема 5.6 </w:t>
      </w:r>
      <w:r w:rsidR="00C06F60" w:rsidRPr="005E250A">
        <w:rPr>
          <w:b/>
          <w:sz w:val="28"/>
          <w:szCs w:val="28"/>
          <w:lang w:eastAsia="en-US"/>
        </w:rPr>
        <w:t>Универсальные интерфейсы</w:t>
      </w:r>
    </w:p>
    <w:p w:rsidR="0081498F" w:rsidRPr="005E250A" w:rsidRDefault="0081498F" w:rsidP="00C06F60">
      <w:pPr>
        <w:autoSpaceDE w:val="0"/>
        <w:autoSpaceDN w:val="0"/>
        <w:adjustRightInd w:val="0"/>
        <w:ind w:firstLine="567"/>
        <w:jc w:val="both"/>
        <w:rPr>
          <w:sz w:val="28"/>
          <w:szCs w:val="28"/>
          <w:lang w:eastAsia="en-US"/>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Наряду с универсальными классами и методами существуют также универсальные интерфейсы. Универсальные интерфейсы определяются точно так же, как и универсальные классы. Их использование иллюстрирует следующий пример. В нем создается интерфейс </w:t>
      </w:r>
      <w:r w:rsidRPr="005E250A">
        <w:rPr>
          <w:sz w:val="28"/>
          <w:szCs w:val="28"/>
          <w:lang w:val="en-US"/>
        </w:rPr>
        <w:t>Containment</w:t>
      </w:r>
      <w:r w:rsidRPr="005E250A">
        <w:rPr>
          <w:sz w:val="28"/>
          <w:szCs w:val="28"/>
        </w:rPr>
        <w:t xml:space="preserve">, который может быть реализован классами, хранящими одно или несколько значений. Кроме того, в нем объявлен метод </w:t>
      </w:r>
      <w:r w:rsidRPr="005E250A">
        <w:rPr>
          <w:sz w:val="28"/>
          <w:szCs w:val="28"/>
          <w:lang w:val="en-US"/>
        </w:rPr>
        <w:t>contains</w:t>
      </w:r>
      <w:r w:rsidRPr="005E250A">
        <w:rPr>
          <w:sz w:val="28"/>
          <w:szCs w:val="28"/>
        </w:rPr>
        <w:t>(), который определяет, содержится ли указанное значение в текущем объекте.</w:t>
      </w:r>
    </w:p>
    <w:p w:rsidR="00C06F60" w:rsidRPr="005E250A" w:rsidRDefault="0081498F" w:rsidP="00C06F60">
      <w:pPr>
        <w:autoSpaceDE w:val="0"/>
        <w:autoSpaceDN w:val="0"/>
        <w:adjustRightInd w:val="0"/>
        <w:ind w:firstLine="567"/>
        <w:jc w:val="both"/>
        <w:rPr>
          <w:i/>
          <w:sz w:val="28"/>
          <w:szCs w:val="28"/>
        </w:rPr>
      </w:pPr>
      <w:r w:rsidRPr="005E250A">
        <w:rPr>
          <w:i/>
          <w:sz w:val="28"/>
          <w:szCs w:val="28"/>
        </w:rPr>
        <w:t>Листинг 5.7</w:t>
      </w:r>
    </w:p>
    <w:p w:rsidR="00C06F60" w:rsidRPr="005E250A" w:rsidRDefault="00C06F60" w:rsidP="00C06F60">
      <w:pPr>
        <w:autoSpaceDE w:val="0"/>
        <w:autoSpaceDN w:val="0"/>
        <w:adjustRightInd w:val="0"/>
        <w:ind w:firstLine="567"/>
        <w:jc w:val="both"/>
        <w:rPr>
          <w:sz w:val="28"/>
          <w:szCs w:val="28"/>
        </w:rPr>
      </w:pPr>
      <w:r w:rsidRPr="005E250A">
        <w:rPr>
          <w:sz w:val="28"/>
          <w:szCs w:val="28"/>
        </w:rPr>
        <w:t>// Данный интерфейс подразумевает, что</w:t>
      </w:r>
    </w:p>
    <w:p w:rsidR="00C06F60" w:rsidRPr="005E250A" w:rsidRDefault="00C06F60" w:rsidP="0081498F">
      <w:pPr>
        <w:autoSpaceDE w:val="0"/>
        <w:autoSpaceDN w:val="0"/>
        <w:adjustRightInd w:val="0"/>
        <w:ind w:firstLine="567"/>
        <w:jc w:val="both"/>
        <w:rPr>
          <w:sz w:val="28"/>
          <w:szCs w:val="28"/>
        </w:rPr>
      </w:pPr>
      <w:r w:rsidRPr="005E250A">
        <w:rPr>
          <w:sz w:val="28"/>
          <w:szCs w:val="28"/>
        </w:rPr>
        <w:t>// реализующий его класс содержит одно или</w:t>
      </w:r>
      <w:r w:rsidR="0081498F" w:rsidRPr="005E250A">
        <w:rPr>
          <w:sz w:val="28"/>
          <w:szCs w:val="28"/>
        </w:rPr>
        <w:t xml:space="preserve"> </w:t>
      </w:r>
      <w:r w:rsidRPr="005E250A">
        <w:rPr>
          <w:sz w:val="28"/>
          <w:szCs w:val="28"/>
        </w:rPr>
        <w:t>несколько значений</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public interface Containment&lt;T&gt;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r w:rsidRPr="005E250A">
        <w:rPr>
          <w:bCs/>
          <w:sz w:val="28"/>
          <w:szCs w:val="28"/>
        </w:rPr>
        <w:t>Метод</w:t>
      </w:r>
      <w:r w:rsidRPr="005E250A">
        <w:rPr>
          <w:bCs/>
          <w:sz w:val="28"/>
          <w:szCs w:val="28"/>
          <w:lang w:val="en-US"/>
        </w:rPr>
        <w:t xml:space="preserve"> contains() </w:t>
      </w:r>
      <w:r w:rsidRPr="005E250A">
        <w:rPr>
          <w:bCs/>
          <w:sz w:val="28"/>
          <w:szCs w:val="28"/>
        </w:rPr>
        <w:t>проверяет</w:t>
      </w:r>
      <w:r w:rsidRPr="005E250A">
        <w:rPr>
          <w:bCs/>
          <w:sz w:val="28"/>
          <w:szCs w:val="28"/>
          <w:lang w:val="en-US"/>
        </w:rPr>
        <w:t xml:space="preserve">, </w:t>
      </w:r>
      <w:r w:rsidRPr="005E250A">
        <w:rPr>
          <w:bCs/>
          <w:sz w:val="28"/>
          <w:szCs w:val="28"/>
        </w:rPr>
        <w:t>содержится</w:t>
      </w:r>
      <w:r w:rsidRPr="005E250A">
        <w:rPr>
          <w:bCs/>
          <w:sz w:val="28"/>
          <w:szCs w:val="28"/>
          <w:lang w:val="en-US"/>
        </w:rPr>
        <w:t xml:space="preserve"> </w:t>
      </w:r>
      <w:r w:rsidRPr="005E250A">
        <w:rPr>
          <w:bCs/>
          <w:sz w:val="28"/>
          <w:szCs w:val="28"/>
        </w:rPr>
        <w:t>ли</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lastRenderedPageBreak/>
        <w:t>// некоторый элемент в составе объекта, реализующего Containment</w:t>
      </w:r>
    </w:p>
    <w:p w:rsidR="007A4774" w:rsidRPr="005E250A" w:rsidRDefault="007A4774" w:rsidP="007A4774">
      <w:pPr>
        <w:autoSpaceDE w:val="0"/>
        <w:autoSpaceDN w:val="0"/>
        <w:adjustRightInd w:val="0"/>
        <w:ind w:firstLine="567"/>
        <w:jc w:val="both"/>
        <w:rPr>
          <w:bCs/>
          <w:sz w:val="28"/>
          <w:szCs w:val="28"/>
        </w:rPr>
      </w:pP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boolean contains(T o);</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Реализация интерфейса Containment с использованием</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массива, предназначенного для хранения значений.</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Любой класс, реализующий универсальный интерфейс,</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r w:rsidRPr="005E250A">
        <w:rPr>
          <w:bCs/>
          <w:sz w:val="28"/>
          <w:szCs w:val="28"/>
        </w:rPr>
        <w:t>также</w:t>
      </w:r>
      <w:r w:rsidRPr="005E250A">
        <w:rPr>
          <w:bCs/>
          <w:sz w:val="28"/>
          <w:szCs w:val="28"/>
          <w:lang w:val="en-US"/>
        </w:rPr>
        <w:t xml:space="preserve"> </w:t>
      </w:r>
      <w:r w:rsidRPr="005E250A">
        <w:rPr>
          <w:bCs/>
          <w:sz w:val="28"/>
          <w:szCs w:val="28"/>
        </w:rPr>
        <w:t>должен</w:t>
      </w:r>
      <w:r w:rsidRPr="005E250A">
        <w:rPr>
          <w:bCs/>
          <w:sz w:val="28"/>
          <w:szCs w:val="28"/>
          <w:lang w:val="en-US"/>
        </w:rPr>
        <w:t xml:space="preserve"> </w:t>
      </w:r>
      <w:r w:rsidRPr="005E250A">
        <w:rPr>
          <w:bCs/>
          <w:sz w:val="28"/>
          <w:szCs w:val="28"/>
        </w:rPr>
        <w:t>быть</w:t>
      </w:r>
      <w:r w:rsidRPr="005E250A">
        <w:rPr>
          <w:bCs/>
          <w:sz w:val="28"/>
          <w:szCs w:val="28"/>
          <w:lang w:val="en-US"/>
        </w:rPr>
        <w:t xml:space="preserve"> </w:t>
      </w:r>
      <w:r w:rsidRPr="005E250A">
        <w:rPr>
          <w:bCs/>
          <w:sz w:val="28"/>
          <w:szCs w:val="28"/>
        </w:rPr>
        <w:t>универсальным</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public class MyClass&lt;T&gt; implements Containment&lt;T&gt;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private T[] arrayRef;</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public MyClass(T[] o)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arrayRef = o;</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public boolean contains(T o)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for (T x : arrayRef)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if (x.equals(o))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return true;</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return false;</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public class GenIFDemo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public static void main(String args[])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Integer x[] = {1, 2, 3};</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MyClass&lt;Integer&gt; ob = new MyClass&lt;Integer&gt;(x);</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if (ob.contains(2))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System.out.println("2 is in ob");</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 else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System.out.println("2 is NOT in ob");</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if (ob.contains(5))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System.out.println("5 is in ob");</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 else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System.out.println("5 is NOT in ob");</w:t>
      </w:r>
    </w:p>
    <w:p w:rsidR="007A4774" w:rsidRPr="005E250A" w:rsidRDefault="007A4774" w:rsidP="007A4774">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Следующие строки кода недопустимы,  так как ob</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представляет собой вариант Integer</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реализации интерфейса Containment, а 9.25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r w:rsidRPr="005E250A">
        <w:rPr>
          <w:bCs/>
          <w:sz w:val="28"/>
          <w:szCs w:val="28"/>
        </w:rPr>
        <w:t>это</w:t>
      </w:r>
      <w:r w:rsidRPr="005E250A">
        <w:rPr>
          <w:bCs/>
          <w:sz w:val="28"/>
          <w:szCs w:val="28"/>
          <w:lang w:val="en-US"/>
        </w:rPr>
        <w:t xml:space="preserve"> </w:t>
      </w:r>
      <w:r w:rsidRPr="005E250A">
        <w:rPr>
          <w:bCs/>
          <w:sz w:val="28"/>
          <w:szCs w:val="28"/>
        </w:rPr>
        <w:t>значение</w:t>
      </w:r>
      <w:r w:rsidRPr="005E250A">
        <w:rPr>
          <w:bCs/>
          <w:sz w:val="28"/>
          <w:szCs w:val="28"/>
          <w:lang w:val="en-US"/>
        </w:rPr>
        <w:t xml:space="preserve"> Double</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if(ob.contains(9.25)) // Illegal!</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System.out.println("9.25 is in ob");</w:t>
      </w:r>
    </w:p>
    <w:p w:rsidR="007A4774" w:rsidRPr="005E250A" w:rsidRDefault="007A4774" w:rsidP="007A4774">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w:t>
      </w:r>
    </w:p>
    <w:p w:rsidR="007A4774" w:rsidRPr="005E250A" w:rsidRDefault="00C06F60" w:rsidP="007A4774">
      <w:pPr>
        <w:autoSpaceDE w:val="0"/>
        <w:autoSpaceDN w:val="0"/>
        <w:adjustRightInd w:val="0"/>
        <w:ind w:firstLine="567"/>
        <w:jc w:val="both"/>
        <w:rPr>
          <w:sz w:val="28"/>
          <w:szCs w:val="28"/>
          <w:lang w:eastAsia="en-US"/>
        </w:rPr>
      </w:pPr>
      <w:r w:rsidRPr="005E250A">
        <w:rPr>
          <w:sz w:val="28"/>
          <w:szCs w:val="28"/>
          <w:lang w:eastAsia="en-US"/>
        </w:rPr>
        <w:lastRenderedPageBreak/>
        <w:t xml:space="preserve">В основном элементы этой программы просты для восприятия, однако на некоторых ее особенностях следует остановиться. Прежде всего обратите внимание на то, как определен интерфейс </w:t>
      </w:r>
      <w:r w:rsidRPr="005E250A">
        <w:rPr>
          <w:sz w:val="28"/>
          <w:szCs w:val="28"/>
          <w:lang w:val="en-US" w:eastAsia="en-US"/>
        </w:rPr>
        <w:t>Containment</w:t>
      </w:r>
      <w:r w:rsidRPr="005E250A">
        <w:rPr>
          <w:sz w:val="28"/>
          <w:szCs w:val="28"/>
          <w:lang w:eastAsia="en-US"/>
        </w:rPr>
        <w:t xml:space="preserve">, </w:t>
      </w:r>
    </w:p>
    <w:p w:rsidR="00C06F60" w:rsidRPr="005E250A" w:rsidRDefault="007A4774" w:rsidP="007A4774">
      <w:pPr>
        <w:autoSpaceDE w:val="0"/>
        <w:autoSpaceDN w:val="0"/>
        <w:adjustRightInd w:val="0"/>
        <w:ind w:firstLine="567"/>
        <w:jc w:val="both"/>
        <w:rPr>
          <w:sz w:val="28"/>
          <w:szCs w:val="28"/>
          <w:lang w:eastAsia="en-US"/>
        </w:rPr>
      </w:pPr>
      <w:r w:rsidRPr="005E250A">
        <w:rPr>
          <w:bCs/>
          <w:sz w:val="28"/>
          <w:szCs w:val="28"/>
          <w:lang w:val="en-US"/>
        </w:rPr>
        <w:t>public</w:t>
      </w:r>
      <w:r w:rsidRPr="005E250A">
        <w:rPr>
          <w:bCs/>
          <w:sz w:val="28"/>
          <w:szCs w:val="28"/>
        </w:rPr>
        <w:t xml:space="preserve"> </w:t>
      </w:r>
      <w:r w:rsidR="00C06F60" w:rsidRPr="005E250A">
        <w:rPr>
          <w:sz w:val="28"/>
          <w:szCs w:val="28"/>
          <w:lang w:val="en-US" w:eastAsia="en-US"/>
        </w:rPr>
        <w:t>interface</w:t>
      </w:r>
      <w:r w:rsidR="00C06F60" w:rsidRPr="005E250A">
        <w:rPr>
          <w:sz w:val="28"/>
          <w:szCs w:val="28"/>
          <w:lang w:eastAsia="en-US"/>
        </w:rPr>
        <w:t xml:space="preserve"> </w:t>
      </w:r>
      <w:r w:rsidR="00C06F60" w:rsidRPr="005E250A">
        <w:rPr>
          <w:sz w:val="28"/>
          <w:szCs w:val="28"/>
          <w:lang w:val="en-US" w:eastAsia="en-US"/>
        </w:rPr>
        <w:t>Containment</w:t>
      </w:r>
      <w:r w:rsidR="00C06F60" w:rsidRPr="005E250A">
        <w:rPr>
          <w:sz w:val="28"/>
          <w:szCs w:val="28"/>
          <w:lang w:eastAsia="en-US"/>
        </w:rPr>
        <w:t>&lt;</w:t>
      </w:r>
      <w:r w:rsidR="00C06F60" w:rsidRPr="005E250A">
        <w:rPr>
          <w:sz w:val="28"/>
          <w:szCs w:val="28"/>
          <w:lang w:val="en-US" w:eastAsia="en-US"/>
        </w:rPr>
        <w:t>T</w:t>
      </w:r>
      <w:r w:rsidR="00C06F60" w:rsidRPr="005E250A">
        <w:rPr>
          <w:sz w:val="28"/>
          <w:szCs w:val="28"/>
          <w:lang w:eastAsia="en-US"/>
        </w:rPr>
        <w:t>&gt;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Универсальные интерфейсы объявляются так же, как и универсальные классы. В данном случае параметр типа </w:t>
      </w:r>
      <w:r w:rsidRPr="005E250A">
        <w:rPr>
          <w:sz w:val="28"/>
          <w:szCs w:val="28"/>
          <w:lang w:val="en-US"/>
        </w:rPr>
        <w:t>T</w:t>
      </w:r>
      <w:r w:rsidRPr="005E250A">
        <w:rPr>
          <w:sz w:val="28"/>
          <w:szCs w:val="28"/>
        </w:rPr>
        <w:t xml:space="preserve"> задает тип включаемого объекта. Интерфейс </w:t>
      </w:r>
      <w:r w:rsidRPr="005E250A">
        <w:rPr>
          <w:sz w:val="28"/>
          <w:szCs w:val="28"/>
          <w:lang w:val="en-US"/>
        </w:rPr>
        <w:t>Containment</w:t>
      </w:r>
      <w:r w:rsidRPr="005E250A">
        <w:rPr>
          <w:sz w:val="28"/>
          <w:szCs w:val="28"/>
        </w:rPr>
        <w:t xml:space="preserve"> реализуется классом </w:t>
      </w:r>
      <w:r w:rsidRPr="005E250A">
        <w:rPr>
          <w:sz w:val="28"/>
          <w:szCs w:val="28"/>
          <w:lang w:val="en-US"/>
        </w:rPr>
        <w:t>MyClass</w:t>
      </w:r>
      <w:r w:rsidRPr="005E250A">
        <w:rPr>
          <w:sz w:val="28"/>
          <w:szCs w:val="28"/>
        </w:rPr>
        <w:t>. Определение этого класса выглядит следующим образом:</w:t>
      </w:r>
    </w:p>
    <w:p w:rsidR="00C06F60" w:rsidRPr="005E250A" w:rsidRDefault="007A4774" w:rsidP="00C06F60">
      <w:pPr>
        <w:autoSpaceDE w:val="0"/>
        <w:autoSpaceDN w:val="0"/>
        <w:adjustRightInd w:val="0"/>
        <w:ind w:firstLine="567"/>
        <w:jc w:val="both"/>
        <w:rPr>
          <w:sz w:val="28"/>
          <w:szCs w:val="28"/>
          <w:lang w:val="en-US" w:eastAsia="en-US"/>
        </w:rPr>
      </w:pPr>
      <w:r w:rsidRPr="005E250A">
        <w:rPr>
          <w:bCs/>
          <w:sz w:val="28"/>
          <w:szCs w:val="28"/>
          <w:lang w:val="en-US"/>
        </w:rPr>
        <w:t xml:space="preserve">public </w:t>
      </w:r>
      <w:r w:rsidR="00C06F60" w:rsidRPr="005E250A">
        <w:rPr>
          <w:sz w:val="28"/>
          <w:szCs w:val="28"/>
          <w:lang w:val="en-US" w:eastAsia="en-US"/>
        </w:rPr>
        <w:t>class MyClass&lt;T&gt; implements Containment&lt;T&gt;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Если класс реализует универсальный интерфейс, то он также должен быть универсальным. В нем должен быть объявлен как минимум тот параметр типа, который указан для интерфейса. Например, приведенный ниже вариант объявления класса </w:t>
      </w:r>
      <w:r w:rsidRPr="005E250A">
        <w:rPr>
          <w:sz w:val="28"/>
          <w:szCs w:val="28"/>
          <w:lang w:val="en-US"/>
        </w:rPr>
        <w:t>MyClass</w:t>
      </w:r>
      <w:r w:rsidRPr="005E250A">
        <w:rPr>
          <w:sz w:val="28"/>
          <w:szCs w:val="28"/>
        </w:rPr>
        <w:t xml:space="preserve"> недопустим.</w:t>
      </w:r>
    </w:p>
    <w:p w:rsidR="00C06F60" w:rsidRPr="005E250A" w:rsidRDefault="007A4774" w:rsidP="00C06F60">
      <w:pPr>
        <w:autoSpaceDE w:val="0"/>
        <w:autoSpaceDN w:val="0"/>
        <w:adjustRightInd w:val="0"/>
        <w:ind w:firstLine="567"/>
        <w:jc w:val="both"/>
        <w:rPr>
          <w:sz w:val="28"/>
          <w:szCs w:val="28"/>
          <w:lang w:eastAsia="en-US"/>
        </w:rPr>
      </w:pPr>
      <w:r w:rsidRPr="005E250A">
        <w:rPr>
          <w:bCs/>
          <w:sz w:val="28"/>
          <w:szCs w:val="28"/>
          <w:lang w:val="en-US"/>
        </w:rPr>
        <w:t>public</w:t>
      </w:r>
      <w:r w:rsidRPr="005E250A">
        <w:rPr>
          <w:bCs/>
          <w:sz w:val="28"/>
          <w:szCs w:val="28"/>
        </w:rPr>
        <w:t xml:space="preserve"> </w:t>
      </w:r>
      <w:r w:rsidR="00C06F60" w:rsidRPr="005E250A">
        <w:rPr>
          <w:sz w:val="28"/>
          <w:szCs w:val="28"/>
          <w:lang w:val="en-US" w:eastAsia="en-US"/>
        </w:rPr>
        <w:t>class</w:t>
      </w:r>
      <w:r w:rsidR="00C06F60" w:rsidRPr="005E250A">
        <w:rPr>
          <w:sz w:val="28"/>
          <w:szCs w:val="28"/>
          <w:lang w:eastAsia="en-US"/>
        </w:rPr>
        <w:t xml:space="preserve"> </w:t>
      </w:r>
      <w:r w:rsidR="00C06F60" w:rsidRPr="005E250A">
        <w:rPr>
          <w:sz w:val="28"/>
          <w:szCs w:val="28"/>
          <w:lang w:val="en-US" w:eastAsia="en-US"/>
        </w:rPr>
        <w:t>MyClass</w:t>
      </w:r>
      <w:r w:rsidR="00C06F60" w:rsidRPr="005E250A">
        <w:rPr>
          <w:sz w:val="28"/>
          <w:szCs w:val="28"/>
          <w:lang w:eastAsia="en-US"/>
        </w:rPr>
        <w:t xml:space="preserve"> </w:t>
      </w:r>
      <w:r w:rsidR="00C06F60" w:rsidRPr="005E250A">
        <w:rPr>
          <w:sz w:val="28"/>
          <w:szCs w:val="28"/>
          <w:lang w:val="en-US" w:eastAsia="en-US"/>
        </w:rPr>
        <w:t>implements</w:t>
      </w:r>
      <w:r w:rsidR="00C06F60" w:rsidRPr="005E250A">
        <w:rPr>
          <w:sz w:val="28"/>
          <w:szCs w:val="28"/>
          <w:lang w:eastAsia="en-US"/>
        </w:rPr>
        <w:t xml:space="preserve"> </w:t>
      </w:r>
      <w:r w:rsidR="00C06F60" w:rsidRPr="005E250A">
        <w:rPr>
          <w:sz w:val="28"/>
          <w:szCs w:val="28"/>
          <w:lang w:val="en-US" w:eastAsia="en-US"/>
        </w:rPr>
        <w:t>Containment</w:t>
      </w:r>
      <w:r w:rsidR="00C06F60" w:rsidRPr="005E250A">
        <w:rPr>
          <w:sz w:val="28"/>
          <w:szCs w:val="28"/>
          <w:lang w:eastAsia="en-US"/>
        </w:rPr>
        <w:t>&lt;</w:t>
      </w:r>
      <w:r w:rsidR="00C06F60" w:rsidRPr="005E250A">
        <w:rPr>
          <w:sz w:val="28"/>
          <w:szCs w:val="28"/>
          <w:lang w:val="en-US" w:eastAsia="en-US"/>
        </w:rPr>
        <w:t>T</w:t>
      </w:r>
      <w:r w:rsidR="00C06F60" w:rsidRPr="005E250A">
        <w:rPr>
          <w:sz w:val="28"/>
          <w:szCs w:val="28"/>
          <w:lang w:eastAsia="en-US"/>
        </w:rPr>
        <w:t>&gt; {   // Ошибка!</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данном случае ошибка заключается в том, что в </w:t>
      </w:r>
      <w:r w:rsidRPr="005E250A">
        <w:rPr>
          <w:sz w:val="28"/>
          <w:szCs w:val="28"/>
          <w:lang w:val="en-US"/>
        </w:rPr>
        <w:t>MyClass</w:t>
      </w:r>
      <w:r w:rsidRPr="005E250A">
        <w:rPr>
          <w:sz w:val="28"/>
          <w:szCs w:val="28"/>
        </w:rPr>
        <w:t xml:space="preserve"> не объявлен параметр типа, а это значит, что нет возможности передать параметр типа интерфейсу </w:t>
      </w:r>
      <w:r w:rsidRPr="005E250A">
        <w:rPr>
          <w:sz w:val="28"/>
          <w:szCs w:val="28"/>
          <w:lang w:val="en-US"/>
        </w:rPr>
        <w:t>Containment</w:t>
      </w:r>
      <w:r w:rsidRPr="005E250A">
        <w:rPr>
          <w:sz w:val="28"/>
          <w:szCs w:val="28"/>
        </w:rPr>
        <w:t xml:space="preserve">. При этом идентификатор </w:t>
      </w:r>
      <w:r w:rsidRPr="005E250A">
        <w:rPr>
          <w:sz w:val="28"/>
          <w:szCs w:val="28"/>
          <w:lang w:val="en-US"/>
        </w:rPr>
        <w:t>T</w:t>
      </w:r>
      <w:r w:rsidRPr="005E250A">
        <w:rPr>
          <w:sz w:val="28"/>
          <w:szCs w:val="28"/>
        </w:rPr>
        <w:t xml:space="preserve"> неизвестен и компилятор генерирует сообщение об ошибке. Класс, реализующий универсальный интерфейс, может не быть универсальным только в одном случае: если при объявлении класса для интерфейса указывается конкретный тип. Подобный вариант объявления класса приведен ниже.</w:t>
      </w:r>
    </w:p>
    <w:p w:rsidR="00C06F60" w:rsidRPr="005E250A" w:rsidRDefault="007A4774" w:rsidP="00C06F60">
      <w:pPr>
        <w:autoSpaceDE w:val="0"/>
        <w:autoSpaceDN w:val="0"/>
        <w:adjustRightInd w:val="0"/>
        <w:ind w:firstLine="567"/>
        <w:jc w:val="both"/>
        <w:rPr>
          <w:sz w:val="28"/>
          <w:szCs w:val="28"/>
          <w:lang w:eastAsia="en-US"/>
        </w:rPr>
      </w:pPr>
      <w:r w:rsidRPr="005E250A">
        <w:rPr>
          <w:bCs/>
          <w:sz w:val="28"/>
          <w:szCs w:val="28"/>
          <w:lang w:val="en-US"/>
        </w:rPr>
        <w:t>public</w:t>
      </w:r>
      <w:r w:rsidRPr="005E250A">
        <w:rPr>
          <w:bCs/>
          <w:sz w:val="28"/>
          <w:szCs w:val="28"/>
        </w:rPr>
        <w:t xml:space="preserve">  </w:t>
      </w:r>
      <w:r w:rsidR="00C06F60" w:rsidRPr="005E250A">
        <w:rPr>
          <w:sz w:val="28"/>
          <w:szCs w:val="28"/>
          <w:lang w:val="en-US" w:eastAsia="en-US"/>
        </w:rPr>
        <w:t>class</w:t>
      </w:r>
      <w:r w:rsidR="00C06F60" w:rsidRPr="005E250A">
        <w:rPr>
          <w:sz w:val="28"/>
          <w:szCs w:val="28"/>
          <w:lang w:eastAsia="en-US"/>
        </w:rPr>
        <w:t xml:space="preserve"> </w:t>
      </w:r>
      <w:r w:rsidR="00C06F60" w:rsidRPr="005E250A">
        <w:rPr>
          <w:sz w:val="28"/>
          <w:szCs w:val="28"/>
          <w:lang w:val="en-US" w:eastAsia="en-US"/>
        </w:rPr>
        <w:t>MyClass</w:t>
      </w:r>
      <w:r w:rsidR="00C06F60" w:rsidRPr="005E250A">
        <w:rPr>
          <w:sz w:val="28"/>
          <w:szCs w:val="28"/>
          <w:lang w:eastAsia="en-US"/>
        </w:rPr>
        <w:t xml:space="preserve"> </w:t>
      </w:r>
      <w:r w:rsidR="00C06F60" w:rsidRPr="005E250A">
        <w:rPr>
          <w:sz w:val="28"/>
          <w:szCs w:val="28"/>
          <w:lang w:val="en-US" w:eastAsia="en-US"/>
        </w:rPr>
        <w:t>implements</w:t>
      </w:r>
      <w:r w:rsidR="00C06F60" w:rsidRPr="005E250A">
        <w:rPr>
          <w:sz w:val="28"/>
          <w:szCs w:val="28"/>
          <w:lang w:eastAsia="en-US"/>
        </w:rPr>
        <w:t xml:space="preserve"> </w:t>
      </w:r>
      <w:r w:rsidR="00C06F60" w:rsidRPr="005E250A">
        <w:rPr>
          <w:sz w:val="28"/>
          <w:szCs w:val="28"/>
          <w:lang w:val="en-US" w:eastAsia="en-US"/>
        </w:rPr>
        <w:t>Containment</w:t>
      </w:r>
      <w:r w:rsidR="00C06F60" w:rsidRPr="005E250A">
        <w:rPr>
          <w:sz w:val="28"/>
          <w:szCs w:val="28"/>
          <w:lang w:eastAsia="en-US"/>
        </w:rPr>
        <w:t>&lt;</w:t>
      </w:r>
      <w:r w:rsidR="00C06F60" w:rsidRPr="005E250A">
        <w:rPr>
          <w:sz w:val="28"/>
          <w:szCs w:val="28"/>
          <w:lang w:val="en-US" w:eastAsia="en-US"/>
        </w:rPr>
        <w:t>Double</w:t>
      </w:r>
      <w:r w:rsidR="00C06F60" w:rsidRPr="005E250A">
        <w:rPr>
          <w:sz w:val="28"/>
          <w:szCs w:val="28"/>
          <w:lang w:eastAsia="en-US"/>
        </w:rPr>
        <w:t>&gt; {   // 0</w:t>
      </w:r>
      <w:r w:rsidR="00C06F60" w:rsidRPr="005E250A">
        <w:rPr>
          <w:sz w:val="28"/>
          <w:szCs w:val="28"/>
          <w:lang w:val="en-US" w:eastAsia="en-US"/>
        </w:rPr>
        <w:t>K</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Наверное, вы не удивитесь, узнав, что один или несколько параметров типа для универсального интерфейса могут быть ограничены. Это позволяет указывать, какие типы данных допустимы для интерфейса. Например, если вы хотите запретить передачу </w:t>
      </w:r>
      <w:r w:rsidRPr="005E250A">
        <w:rPr>
          <w:sz w:val="28"/>
          <w:szCs w:val="28"/>
          <w:lang w:val="en-US"/>
        </w:rPr>
        <w:t>Containment</w:t>
      </w:r>
      <w:r w:rsidRPr="005E250A">
        <w:rPr>
          <w:sz w:val="28"/>
          <w:szCs w:val="28"/>
        </w:rPr>
        <w:t xml:space="preserve"> значений, не являющихся числовыми, вы можете использовать объявление</w:t>
      </w:r>
    </w:p>
    <w:p w:rsidR="00C06F60" w:rsidRPr="005E250A" w:rsidRDefault="007A4774" w:rsidP="00C06F60">
      <w:pPr>
        <w:autoSpaceDE w:val="0"/>
        <w:autoSpaceDN w:val="0"/>
        <w:adjustRightInd w:val="0"/>
        <w:ind w:firstLine="567"/>
        <w:jc w:val="both"/>
        <w:rPr>
          <w:sz w:val="28"/>
          <w:szCs w:val="28"/>
          <w:lang w:val="en-US"/>
        </w:rPr>
      </w:pPr>
      <w:r w:rsidRPr="005E250A">
        <w:rPr>
          <w:bCs/>
          <w:sz w:val="28"/>
          <w:szCs w:val="28"/>
          <w:lang w:val="en-US"/>
        </w:rPr>
        <w:t xml:space="preserve">public </w:t>
      </w:r>
      <w:r w:rsidR="00C06F60" w:rsidRPr="005E250A">
        <w:rPr>
          <w:sz w:val="28"/>
          <w:szCs w:val="28"/>
          <w:lang w:val="en-US"/>
        </w:rPr>
        <w:t>interface Containment&lt;T extends Number&gt;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Теперь любой класс, реализующий </w:t>
      </w:r>
      <w:r w:rsidRPr="005E250A">
        <w:rPr>
          <w:sz w:val="28"/>
          <w:szCs w:val="28"/>
          <w:lang w:val="en-US"/>
        </w:rPr>
        <w:t>Containment</w:t>
      </w:r>
      <w:r w:rsidRPr="005E250A">
        <w:rPr>
          <w:sz w:val="28"/>
          <w:szCs w:val="28"/>
        </w:rPr>
        <w:t xml:space="preserve">, должен передавать интерфейсу значение типа, удовлетворяющее указанным ограничениям. Например, класс </w:t>
      </w:r>
      <w:r w:rsidRPr="005E250A">
        <w:rPr>
          <w:sz w:val="28"/>
          <w:szCs w:val="28"/>
          <w:lang w:val="en-US"/>
        </w:rPr>
        <w:t>MyClass</w:t>
      </w:r>
      <w:r w:rsidRPr="005E250A">
        <w:rPr>
          <w:sz w:val="28"/>
          <w:szCs w:val="28"/>
        </w:rPr>
        <w:t>, реализующий рассмотренный интерфейс, должен объявляться следующим образом:</w:t>
      </w:r>
    </w:p>
    <w:p w:rsidR="00C06F60" w:rsidRPr="005E250A" w:rsidRDefault="007A4774" w:rsidP="00C06F60">
      <w:pPr>
        <w:autoSpaceDE w:val="0"/>
        <w:autoSpaceDN w:val="0"/>
        <w:adjustRightInd w:val="0"/>
        <w:ind w:firstLine="567"/>
        <w:jc w:val="both"/>
        <w:rPr>
          <w:sz w:val="28"/>
          <w:szCs w:val="28"/>
          <w:lang w:val="en-US" w:eastAsia="en-US"/>
        </w:rPr>
      </w:pPr>
      <w:r w:rsidRPr="005E250A">
        <w:rPr>
          <w:bCs/>
          <w:sz w:val="28"/>
          <w:szCs w:val="28"/>
          <w:lang w:val="en-US"/>
        </w:rPr>
        <w:t xml:space="preserve">public  </w:t>
      </w:r>
      <w:r w:rsidR="00C06F60" w:rsidRPr="005E250A">
        <w:rPr>
          <w:sz w:val="28"/>
          <w:szCs w:val="28"/>
          <w:lang w:val="en-US" w:eastAsia="en-US"/>
        </w:rPr>
        <w:t>class MyClass&lt;T extends Number&gt; implements Containment&lt;T&gt;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Обратите особое внимание на то, как параметр типа </w:t>
      </w:r>
      <w:r w:rsidRPr="005E250A">
        <w:rPr>
          <w:sz w:val="28"/>
          <w:szCs w:val="28"/>
          <w:lang w:val="en-US"/>
        </w:rPr>
        <w:t>T</w:t>
      </w:r>
      <w:r w:rsidRPr="005E250A">
        <w:rPr>
          <w:sz w:val="28"/>
          <w:szCs w:val="28"/>
        </w:rPr>
        <w:t xml:space="preserve"> объявляется в классе </w:t>
      </w:r>
      <w:r w:rsidRPr="005E250A">
        <w:rPr>
          <w:sz w:val="28"/>
          <w:szCs w:val="28"/>
          <w:lang w:val="en-US"/>
        </w:rPr>
        <w:t>Myclass</w:t>
      </w:r>
      <w:r w:rsidRPr="005E250A">
        <w:rPr>
          <w:sz w:val="28"/>
          <w:szCs w:val="28"/>
        </w:rPr>
        <w:t xml:space="preserve">, а затем передается интерфейсу </w:t>
      </w:r>
      <w:r w:rsidRPr="005E250A">
        <w:rPr>
          <w:sz w:val="28"/>
          <w:szCs w:val="28"/>
          <w:lang w:val="en-US"/>
        </w:rPr>
        <w:t>Containment</w:t>
      </w:r>
      <w:r w:rsidRPr="005E250A">
        <w:rPr>
          <w:sz w:val="28"/>
          <w:szCs w:val="28"/>
        </w:rPr>
        <w:t xml:space="preserve">. Поскольку на этот раз интерфейсу </w:t>
      </w:r>
      <w:r w:rsidRPr="005E250A">
        <w:rPr>
          <w:sz w:val="28"/>
          <w:szCs w:val="28"/>
          <w:lang w:val="en-US"/>
        </w:rPr>
        <w:t>Containment</w:t>
      </w:r>
      <w:r w:rsidRPr="005E250A">
        <w:rPr>
          <w:sz w:val="28"/>
          <w:szCs w:val="28"/>
        </w:rPr>
        <w:t xml:space="preserve"> требуется тип, расширяющий </w:t>
      </w:r>
      <w:r w:rsidRPr="005E250A">
        <w:rPr>
          <w:sz w:val="28"/>
          <w:szCs w:val="28"/>
          <w:lang w:val="en-US"/>
        </w:rPr>
        <w:t>Number</w:t>
      </w:r>
      <w:r w:rsidRPr="005E250A">
        <w:rPr>
          <w:sz w:val="28"/>
          <w:szCs w:val="28"/>
        </w:rPr>
        <w:t xml:space="preserve">, в классе, </w:t>
      </w:r>
      <w:r w:rsidRPr="005E250A">
        <w:rPr>
          <w:sz w:val="28"/>
          <w:szCs w:val="28"/>
          <w:lang w:val="en-US"/>
        </w:rPr>
        <w:t>pea</w:t>
      </w:r>
      <w:r w:rsidRPr="005E250A">
        <w:rPr>
          <w:sz w:val="28"/>
          <w:szCs w:val="28"/>
        </w:rPr>
        <w:t xml:space="preserve">лизующем интерфейс (в данном случае это </w:t>
      </w:r>
      <w:r w:rsidRPr="005E250A">
        <w:rPr>
          <w:sz w:val="28"/>
          <w:szCs w:val="28"/>
          <w:lang w:val="en-US"/>
        </w:rPr>
        <w:t>MyClass</w:t>
      </w:r>
      <w:r w:rsidRPr="005E250A">
        <w:rPr>
          <w:sz w:val="28"/>
          <w:szCs w:val="28"/>
        </w:rPr>
        <w:t xml:space="preserve">), должны быть определены соответствующие ограничения. Если верхняя граница задана в определении класса, то нет необходимости еще раз указывать ее в выражении </w:t>
      </w:r>
      <w:r w:rsidRPr="005E250A">
        <w:rPr>
          <w:sz w:val="28"/>
          <w:szCs w:val="28"/>
          <w:lang w:val="en-US"/>
        </w:rPr>
        <w:t>implements</w:t>
      </w:r>
      <w:r w:rsidRPr="005E250A">
        <w:rPr>
          <w:sz w:val="28"/>
          <w:szCs w:val="28"/>
        </w:rPr>
        <w:t xml:space="preserve"> Более того, если вы попытаетесь сделать это, получите сообщение об ошибке. Например, следующее выражение некорректно и не будет компилироваться:</w:t>
      </w:r>
    </w:p>
    <w:p w:rsidR="00C06F60" w:rsidRPr="005E250A" w:rsidRDefault="00C06F60" w:rsidP="00C06F60">
      <w:pPr>
        <w:autoSpaceDE w:val="0"/>
        <w:autoSpaceDN w:val="0"/>
        <w:adjustRightInd w:val="0"/>
        <w:ind w:firstLine="567"/>
        <w:jc w:val="both"/>
        <w:rPr>
          <w:sz w:val="28"/>
          <w:szCs w:val="28"/>
        </w:rPr>
      </w:pPr>
      <w:r w:rsidRPr="005E250A">
        <w:rPr>
          <w:sz w:val="28"/>
          <w:szCs w:val="28"/>
        </w:rPr>
        <w:t>// Ошибка!</w:t>
      </w:r>
    </w:p>
    <w:p w:rsidR="00C06F60" w:rsidRPr="005E250A" w:rsidRDefault="007A4774" w:rsidP="007A4774">
      <w:pPr>
        <w:autoSpaceDE w:val="0"/>
        <w:autoSpaceDN w:val="0"/>
        <w:adjustRightInd w:val="0"/>
        <w:ind w:firstLine="567"/>
        <w:jc w:val="both"/>
        <w:rPr>
          <w:sz w:val="28"/>
          <w:szCs w:val="28"/>
          <w:lang w:eastAsia="en-US"/>
        </w:rPr>
      </w:pPr>
      <w:r w:rsidRPr="005E250A">
        <w:rPr>
          <w:bCs/>
          <w:sz w:val="28"/>
          <w:szCs w:val="28"/>
          <w:lang w:val="en-US"/>
        </w:rPr>
        <w:t>public</w:t>
      </w:r>
      <w:r w:rsidRPr="005E250A">
        <w:rPr>
          <w:bCs/>
          <w:sz w:val="28"/>
          <w:szCs w:val="28"/>
        </w:rPr>
        <w:t xml:space="preserve"> </w:t>
      </w:r>
      <w:r w:rsidR="00C06F60" w:rsidRPr="005E250A">
        <w:rPr>
          <w:sz w:val="28"/>
          <w:szCs w:val="28"/>
          <w:lang w:val="en-US" w:eastAsia="en-US"/>
        </w:rPr>
        <w:t>class</w:t>
      </w:r>
      <w:r w:rsidR="00C06F60" w:rsidRPr="005E250A">
        <w:rPr>
          <w:sz w:val="28"/>
          <w:szCs w:val="28"/>
          <w:lang w:eastAsia="en-US"/>
        </w:rPr>
        <w:t xml:space="preserve"> </w:t>
      </w:r>
      <w:r w:rsidR="00C06F60" w:rsidRPr="005E250A">
        <w:rPr>
          <w:sz w:val="28"/>
          <w:szCs w:val="28"/>
          <w:lang w:val="en-US" w:eastAsia="en-US"/>
        </w:rPr>
        <w:t>MyClass</w:t>
      </w:r>
      <w:r w:rsidR="00C06F60" w:rsidRPr="005E250A">
        <w:rPr>
          <w:sz w:val="28"/>
          <w:szCs w:val="28"/>
          <w:lang w:eastAsia="en-US"/>
        </w:rPr>
        <w:t>&lt;</w:t>
      </w:r>
      <w:r w:rsidR="00C06F60" w:rsidRPr="005E250A">
        <w:rPr>
          <w:sz w:val="28"/>
          <w:szCs w:val="28"/>
          <w:lang w:val="en-US" w:eastAsia="en-US"/>
        </w:rPr>
        <w:t>T</w:t>
      </w:r>
      <w:r w:rsidR="00C06F60" w:rsidRPr="005E250A">
        <w:rPr>
          <w:sz w:val="28"/>
          <w:szCs w:val="28"/>
          <w:lang w:eastAsia="en-US"/>
        </w:rPr>
        <w:t xml:space="preserve"> </w:t>
      </w:r>
      <w:r w:rsidR="00C06F60" w:rsidRPr="005E250A">
        <w:rPr>
          <w:sz w:val="28"/>
          <w:szCs w:val="28"/>
          <w:lang w:val="en-US" w:eastAsia="en-US"/>
        </w:rPr>
        <w:t>extends</w:t>
      </w:r>
      <w:r w:rsidR="00C06F60" w:rsidRPr="005E250A">
        <w:rPr>
          <w:sz w:val="28"/>
          <w:szCs w:val="28"/>
          <w:lang w:eastAsia="en-US"/>
        </w:rPr>
        <w:t xml:space="preserve"> </w:t>
      </w:r>
      <w:r w:rsidR="00C06F60" w:rsidRPr="005E250A">
        <w:rPr>
          <w:sz w:val="28"/>
          <w:szCs w:val="28"/>
          <w:lang w:val="en-US" w:eastAsia="en-US"/>
        </w:rPr>
        <w:t>Number</w:t>
      </w:r>
      <w:r w:rsidR="00C06F60" w:rsidRPr="005E250A">
        <w:rPr>
          <w:sz w:val="28"/>
          <w:szCs w:val="28"/>
          <w:lang w:eastAsia="en-US"/>
        </w:rPr>
        <w:t>&gt;</w:t>
      </w:r>
      <w:r w:rsidRPr="005E250A">
        <w:rPr>
          <w:sz w:val="28"/>
          <w:szCs w:val="28"/>
          <w:lang w:eastAsia="en-US"/>
        </w:rPr>
        <w:t xml:space="preserve"> </w:t>
      </w:r>
      <w:r w:rsidR="00C06F60" w:rsidRPr="005E250A">
        <w:rPr>
          <w:sz w:val="28"/>
          <w:szCs w:val="28"/>
          <w:lang w:val="en-US" w:eastAsia="en-US"/>
        </w:rPr>
        <w:t>implements</w:t>
      </w:r>
      <w:r w:rsidR="00C06F60" w:rsidRPr="005E250A">
        <w:rPr>
          <w:sz w:val="28"/>
          <w:szCs w:val="28"/>
          <w:lang w:eastAsia="en-US"/>
        </w:rPr>
        <w:t xml:space="preserve"> </w:t>
      </w:r>
      <w:r w:rsidR="00C06F60" w:rsidRPr="005E250A">
        <w:rPr>
          <w:sz w:val="28"/>
          <w:szCs w:val="28"/>
          <w:lang w:val="en-US" w:eastAsia="en-US"/>
        </w:rPr>
        <w:t>Containment</w:t>
      </w:r>
      <w:r w:rsidR="00C06F60" w:rsidRPr="005E250A">
        <w:rPr>
          <w:sz w:val="28"/>
          <w:szCs w:val="28"/>
          <w:lang w:eastAsia="en-US"/>
        </w:rPr>
        <w:t>&lt;</w:t>
      </w:r>
      <w:r w:rsidR="00C06F60" w:rsidRPr="005E250A">
        <w:rPr>
          <w:sz w:val="28"/>
          <w:szCs w:val="28"/>
          <w:lang w:val="en-US" w:eastAsia="en-US"/>
        </w:rPr>
        <w:t>T</w:t>
      </w:r>
      <w:r w:rsidR="00C06F60" w:rsidRPr="005E250A">
        <w:rPr>
          <w:sz w:val="28"/>
          <w:szCs w:val="28"/>
          <w:lang w:eastAsia="en-US"/>
        </w:rPr>
        <w:t xml:space="preserve"> </w:t>
      </w:r>
      <w:r w:rsidR="00C06F60" w:rsidRPr="005E250A">
        <w:rPr>
          <w:sz w:val="28"/>
          <w:szCs w:val="28"/>
          <w:lang w:val="en-US" w:eastAsia="en-US"/>
        </w:rPr>
        <w:t>extends</w:t>
      </w:r>
      <w:r w:rsidR="00C06F60" w:rsidRPr="005E250A">
        <w:rPr>
          <w:sz w:val="28"/>
          <w:szCs w:val="28"/>
          <w:lang w:eastAsia="en-US"/>
        </w:rPr>
        <w:t xml:space="preserve"> </w:t>
      </w:r>
      <w:r w:rsidR="00C06F60" w:rsidRPr="005E250A">
        <w:rPr>
          <w:sz w:val="28"/>
          <w:szCs w:val="28"/>
          <w:lang w:val="en-US" w:eastAsia="en-US"/>
        </w:rPr>
        <w:t>Number</w:t>
      </w:r>
      <w:r w:rsidR="00C06F60" w:rsidRPr="005E250A">
        <w:rPr>
          <w:sz w:val="28"/>
          <w:szCs w:val="28"/>
          <w:lang w:eastAsia="en-US"/>
        </w:rPr>
        <w:t>&gt; {</w:t>
      </w:r>
    </w:p>
    <w:p w:rsidR="00C06F60" w:rsidRPr="005E250A" w:rsidRDefault="00C06F60" w:rsidP="00C06F60">
      <w:pPr>
        <w:autoSpaceDE w:val="0"/>
        <w:autoSpaceDN w:val="0"/>
        <w:adjustRightInd w:val="0"/>
        <w:ind w:firstLine="567"/>
        <w:jc w:val="both"/>
        <w:rPr>
          <w:sz w:val="28"/>
          <w:szCs w:val="28"/>
        </w:rPr>
      </w:pPr>
      <w:r w:rsidRPr="005E250A">
        <w:rPr>
          <w:sz w:val="28"/>
          <w:szCs w:val="28"/>
        </w:rPr>
        <w:lastRenderedPageBreak/>
        <w:t>Если параметр типа задан в определении класса, он лишь передается интерфейсу без дальнейшей модификации.</w:t>
      </w:r>
    </w:p>
    <w:p w:rsidR="00C06F60" w:rsidRPr="005E250A" w:rsidRDefault="00C06F60" w:rsidP="00C06F60">
      <w:pPr>
        <w:autoSpaceDE w:val="0"/>
        <w:autoSpaceDN w:val="0"/>
        <w:adjustRightInd w:val="0"/>
        <w:ind w:firstLine="567"/>
        <w:jc w:val="both"/>
        <w:rPr>
          <w:sz w:val="28"/>
          <w:szCs w:val="28"/>
        </w:rPr>
      </w:pPr>
      <w:r w:rsidRPr="005E250A">
        <w:rPr>
          <w:sz w:val="28"/>
          <w:szCs w:val="28"/>
        </w:rPr>
        <w:t>Формат объявления универсального интерфейса выглядит следующим образом:</w:t>
      </w:r>
    </w:p>
    <w:p w:rsidR="00C06F60" w:rsidRPr="005E250A" w:rsidRDefault="007A4774" w:rsidP="00C06F60">
      <w:pPr>
        <w:autoSpaceDE w:val="0"/>
        <w:autoSpaceDN w:val="0"/>
        <w:adjustRightInd w:val="0"/>
        <w:ind w:firstLine="567"/>
        <w:jc w:val="both"/>
        <w:rPr>
          <w:i/>
          <w:sz w:val="28"/>
          <w:szCs w:val="28"/>
          <w:lang w:eastAsia="en-US"/>
        </w:rPr>
      </w:pPr>
      <w:r w:rsidRPr="005E250A">
        <w:rPr>
          <w:bCs/>
          <w:i/>
          <w:sz w:val="28"/>
          <w:szCs w:val="28"/>
          <w:lang w:val="en-US"/>
        </w:rPr>
        <w:t>public</w:t>
      </w:r>
      <w:r w:rsidRPr="005E250A">
        <w:rPr>
          <w:bCs/>
          <w:sz w:val="28"/>
          <w:szCs w:val="28"/>
        </w:rPr>
        <w:t xml:space="preserve"> </w:t>
      </w:r>
      <w:r w:rsidR="00C06F60" w:rsidRPr="005E250A">
        <w:rPr>
          <w:i/>
          <w:sz w:val="28"/>
          <w:szCs w:val="28"/>
          <w:lang w:val="en-US" w:eastAsia="en-US"/>
        </w:rPr>
        <w:t>interface</w:t>
      </w:r>
      <w:r w:rsidR="00C06F60" w:rsidRPr="005E250A">
        <w:rPr>
          <w:i/>
          <w:sz w:val="28"/>
          <w:szCs w:val="28"/>
          <w:lang w:eastAsia="en-US"/>
        </w:rPr>
        <w:t xml:space="preserve"> </w:t>
      </w:r>
      <w:r w:rsidRPr="005E250A">
        <w:rPr>
          <w:i/>
          <w:sz w:val="28"/>
          <w:szCs w:val="28"/>
          <w:lang w:eastAsia="en-US"/>
        </w:rPr>
        <w:t>имя_интерфейса&lt;параметры_т</w:t>
      </w:r>
      <w:r w:rsidR="00C06F60" w:rsidRPr="005E250A">
        <w:rPr>
          <w:i/>
          <w:sz w:val="28"/>
          <w:szCs w:val="28"/>
          <w:lang w:eastAsia="en-US"/>
        </w:rPr>
        <w:t>ипа&gt; {   // ...</w:t>
      </w:r>
    </w:p>
    <w:p w:rsidR="00C06F60" w:rsidRPr="005E250A" w:rsidRDefault="00C06F60" w:rsidP="00C06F60">
      <w:pPr>
        <w:autoSpaceDE w:val="0"/>
        <w:autoSpaceDN w:val="0"/>
        <w:adjustRightInd w:val="0"/>
        <w:ind w:firstLine="567"/>
        <w:jc w:val="both"/>
        <w:rPr>
          <w:sz w:val="28"/>
          <w:szCs w:val="28"/>
        </w:rPr>
      </w:pPr>
      <w:r w:rsidRPr="005E250A">
        <w:rPr>
          <w:sz w:val="28"/>
          <w:szCs w:val="28"/>
        </w:rPr>
        <w:t>Здесь параметры типа в составе списка разделяются запятыми. При реализации интерфейса имя класса также должно сопровождаться параметрами типа. Выражение, с помощью которого определяется класс, реализующий интерфейс, показано ниже.</w:t>
      </w:r>
    </w:p>
    <w:p w:rsidR="00C06F60" w:rsidRPr="005E250A" w:rsidRDefault="00C06F60" w:rsidP="00C06F60">
      <w:pPr>
        <w:autoSpaceDE w:val="0"/>
        <w:autoSpaceDN w:val="0"/>
        <w:adjustRightInd w:val="0"/>
        <w:ind w:firstLine="567"/>
        <w:jc w:val="both"/>
        <w:rPr>
          <w:i/>
          <w:sz w:val="28"/>
          <w:szCs w:val="28"/>
          <w:lang w:eastAsia="en-US"/>
        </w:rPr>
      </w:pPr>
      <w:r w:rsidRPr="005E250A">
        <w:rPr>
          <w:i/>
          <w:sz w:val="28"/>
          <w:szCs w:val="28"/>
          <w:lang w:val="en-US" w:eastAsia="en-US"/>
        </w:rPr>
        <w:t>class</w:t>
      </w:r>
      <w:r w:rsidRPr="005E250A">
        <w:rPr>
          <w:i/>
          <w:sz w:val="28"/>
          <w:szCs w:val="28"/>
          <w:lang w:eastAsia="en-US"/>
        </w:rPr>
        <w:t xml:space="preserve"> имя_класса&lt;параметры_типа&gt;</w:t>
      </w:r>
    </w:p>
    <w:p w:rsidR="00C06F60" w:rsidRPr="005E250A" w:rsidRDefault="00C06F60" w:rsidP="007A4774">
      <w:pPr>
        <w:autoSpaceDE w:val="0"/>
        <w:autoSpaceDN w:val="0"/>
        <w:adjustRightInd w:val="0"/>
        <w:ind w:firstLine="567"/>
        <w:jc w:val="both"/>
        <w:rPr>
          <w:i/>
          <w:sz w:val="28"/>
          <w:szCs w:val="28"/>
          <w:lang w:eastAsia="en-US"/>
        </w:rPr>
      </w:pPr>
      <w:r w:rsidRPr="005E250A">
        <w:rPr>
          <w:i/>
          <w:sz w:val="28"/>
          <w:szCs w:val="28"/>
          <w:lang w:val="en-US" w:eastAsia="en-US"/>
        </w:rPr>
        <w:t>implements</w:t>
      </w:r>
      <w:r w:rsidRPr="005E250A">
        <w:rPr>
          <w:i/>
          <w:sz w:val="28"/>
          <w:szCs w:val="28"/>
          <w:lang w:eastAsia="en-US"/>
        </w:rPr>
        <w:t xml:space="preserve"> имя_интерфейса&lt;параметры_типа&gt; {</w:t>
      </w:r>
    </w:p>
    <w:p w:rsidR="00C06F60" w:rsidRPr="005E250A" w:rsidRDefault="00C06F60" w:rsidP="00C06F60">
      <w:pPr>
        <w:autoSpaceDE w:val="0"/>
        <w:autoSpaceDN w:val="0"/>
        <w:adjustRightInd w:val="0"/>
        <w:ind w:firstLine="567"/>
        <w:jc w:val="both"/>
        <w:rPr>
          <w:sz w:val="28"/>
          <w:szCs w:val="28"/>
          <w:lang w:eastAsia="en-US"/>
        </w:rPr>
      </w:pPr>
    </w:p>
    <w:p w:rsidR="007A4774" w:rsidRPr="005E250A" w:rsidRDefault="007A4774" w:rsidP="00C06F60">
      <w:pPr>
        <w:autoSpaceDE w:val="0"/>
        <w:autoSpaceDN w:val="0"/>
        <w:adjustRightInd w:val="0"/>
        <w:ind w:firstLine="567"/>
        <w:jc w:val="both"/>
        <w:rPr>
          <w:b/>
          <w:sz w:val="28"/>
          <w:szCs w:val="28"/>
          <w:lang w:eastAsia="en-US"/>
        </w:rPr>
      </w:pPr>
      <w:r w:rsidRPr="005E250A">
        <w:rPr>
          <w:b/>
          <w:sz w:val="28"/>
          <w:szCs w:val="28"/>
          <w:lang w:eastAsia="en-US"/>
        </w:rPr>
        <w:t>Задание:</w:t>
      </w:r>
    </w:p>
    <w:p w:rsidR="00C06F60" w:rsidRPr="005E250A" w:rsidRDefault="007A4774" w:rsidP="00C06F60">
      <w:pPr>
        <w:autoSpaceDE w:val="0"/>
        <w:autoSpaceDN w:val="0"/>
        <w:adjustRightInd w:val="0"/>
        <w:ind w:firstLine="567"/>
        <w:jc w:val="both"/>
        <w:rPr>
          <w:sz w:val="28"/>
          <w:szCs w:val="28"/>
        </w:rPr>
      </w:pPr>
      <w:r w:rsidRPr="005E250A">
        <w:rPr>
          <w:sz w:val="28"/>
          <w:szCs w:val="28"/>
        </w:rPr>
        <w:t xml:space="preserve">Разработать очередь в которой можно хранить объекты любых </w:t>
      </w:r>
      <w:r w:rsidR="00CC7648" w:rsidRPr="005E250A">
        <w:rPr>
          <w:sz w:val="28"/>
          <w:szCs w:val="28"/>
        </w:rPr>
        <w:t>типов</w:t>
      </w:r>
      <w:r w:rsidRPr="005E250A">
        <w:rPr>
          <w:sz w:val="28"/>
          <w:szCs w:val="28"/>
        </w:rPr>
        <w:t xml:space="preserve">. </w:t>
      </w:r>
      <w:r w:rsidR="00CC7648" w:rsidRPr="005E250A">
        <w:rPr>
          <w:sz w:val="28"/>
          <w:szCs w:val="28"/>
        </w:rPr>
        <w:t>Методами</w:t>
      </w:r>
      <w:r w:rsidRPr="005E250A">
        <w:rPr>
          <w:sz w:val="28"/>
          <w:szCs w:val="28"/>
        </w:rPr>
        <w:t xml:space="preserve"> get() и </w:t>
      </w:r>
      <w:r w:rsidRPr="005E250A">
        <w:rPr>
          <w:sz w:val="28"/>
          <w:szCs w:val="28"/>
          <w:lang w:val="en-US"/>
        </w:rPr>
        <w:t>set</w:t>
      </w:r>
      <w:r w:rsidRPr="005E250A">
        <w:rPr>
          <w:sz w:val="28"/>
          <w:szCs w:val="28"/>
        </w:rPr>
        <w:t xml:space="preserve">() можно </w:t>
      </w:r>
      <w:r w:rsidR="00CC7648" w:rsidRPr="005E250A">
        <w:rPr>
          <w:sz w:val="28"/>
          <w:szCs w:val="28"/>
        </w:rPr>
        <w:t>извлечь</w:t>
      </w:r>
      <w:r w:rsidRPr="005E250A">
        <w:rPr>
          <w:sz w:val="28"/>
          <w:szCs w:val="28"/>
        </w:rPr>
        <w:t xml:space="preserve"> и добавить объект. Предусмотреть обработку исключений в случае переполнения и пустой очереди.</w:t>
      </w:r>
    </w:p>
    <w:p w:rsidR="007A4774" w:rsidRPr="005E250A" w:rsidRDefault="007A4774" w:rsidP="00C06F60">
      <w:pPr>
        <w:autoSpaceDE w:val="0"/>
        <w:autoSpaceDN w:val="0"/>
        <w:adjustRightInd w:val="0"/>
        <w:ind w:firstLine="567"/>
        <w:jc w:val="both"/>
        <w:rPr>
          <w:sz w:val="28"/>
          <w:szCs w:val="28"/>
        </w:rPr>
      </w:pPr>
    </w:p>
    <w:p w:rsidR="00C06F60" w:rsidRPr="005E250A" w:rsidRDefault="007A4774" w:rsidP="00C06F60">
      <w:pPr>
        <w:autoSpaceDE w:val="0"/>
        <w:autoSpaceDN w:val="0"/>
        <w:adjustRightInd w:val="0"/>
        <w:ind w:firstLine="567"/>
        <w:jc w:val="both"/>
        <w:rPr>
          <w:b/>
          <w:sz w:val="28"/>
          <w:szCs w:val="28"/>
        </w:rPr>
      </w:pPr>
      <w:r w:rsidRPr="005E250A">
        <w:rPr>
          <w:b/>
          <w:sz w:val="28"/>
          <w:szCs w:val="28"/>
        </w:rPr>
        <w:t xml:space="preserve">Тема 5.7 </w:t>
      </w:r>
      <w:r w:rsidR="00C06F60" w:rsidRPr="005E250A">
        <w:rPr>
          <w:b/>
          <w:sz w:val="28"/>
          <w:szCs w:val="28"/>
        </w:rPr>
        <w:t>Ошибки неоднозначности</w:t>
      </w:r>
    </w:p>
    <w:p w:rsidR="00C06F60" w:rsidRPr="005E250A" w:rsidRDefault="00C06F60" w:rsidP="00C06F60">
      <w:pPr>
        <w:autoSpaceDE w:val="0"/>
        <w:autoSpaceDN w:val="0"/>
        <w:adjustRightInd w:val="0"/>
        <w:ind w:firstLine="567"/>
        <w:jc w:val="both"/>
        <w:rPr>
          <w:sz w:val="28"/>
          <w:szCs w:val="28"/>
        </w:rPr>
      </w:pPr>
    </w:p>
    <w:p w:rsidR="007A4774" w:rsidRPr="005E250A" w:rsidRDefault="00C06F60" w:rsidP="00C06F60">
      <w:pPr>
        <w:autoSpaceDE w:val="0"/>
        <w:autoSpaceDN w:val="0"/>
        <w:adjustRightInd w:val="0"/>
        <w:ind w:firstLine="567"/>
        <w:jc w:val="both"/>
        <w:rPr>
          <w:sz w:val="28"/>
          <w:szCs w:val="28"/>
        </w:rPr>
      </w:pPr>
      <w:r w:rsidRPr="005E250A">
        <w:rPr>
          <w:sz w:val="28"/>
          <w:szCs w:val="28"/>
        </w:rPr>
        <w:t xml:space="preserve">Появление универсальных типов стало причиной возникновения новых ошибок, связанных с неоднозначностью. Ошибки неоднозначности возникают тогда, когда в результате стирания два, на первый взгляд различающихся универсальных объявления преобразуются в один тип, вызывая тем самым конфликтную ситуацию. </w:t>
      </w:r>
    </w:p>
    <w:p w:rsidR="00C06F60" w:rsidRPr="005E250A" w:rsidRDefault="007A4774" w:rsidP="00C06F60">
      <w:pPr>
        <w:autoSpaceDE w:val="0"/>
        <w:autoSpaceDN w:val="0"/>
        <w:adjustRightInd w:val="0"/>
        <w:ind w:firstLine="567"/>
        <w:jc w:val="both"/>
        <w:rPr>
          <w:i/>
          <w:sz w:val="28"/>
          <w:szCs w:val="28"/>
        </w:rPr>
      </w:pPr>
      <w:r w:rsidRPr="005E250A">
        <w:rPr>
          <w:i/>
          <w:sz w:val="28"/>
          <w:szCs w:val="28"/>
        </w:rPr>
        <w:t>Листинг 5.8</w:t>
      </w:r>
    </w:p>
    <w:p w:rsidR="00C06F60" w:rsidRPr="005E250A" w:rsidRDefault="00C06F60" w:rsidP="00C06F60">
      <w:pPr>
        <w:autoSpaceDE w:val="0"/>
        <w:autoSpaceDN w:val="0"/>
        <w:adjustRightInd w:val="0"/>
        <w:ind w:firstLine="567"/>
        <w:jc w:val="both"/>
        <w:rPr>
          <w:sz w:val="28"/>
          <w:szCs w:val="28"/>
        </w:rPr>
      </w:pPr>
      <w:r w:rsidRPr="005E250A">
        <w:rPr>
          <w:sz w:val="28"/>
          <w:szCs w:val="28"/>
        </w:rPr>
        <w:t>//Неоднозначность, вызванная стиранием</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//перегруженных методов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public class MyGenClass&lt;T, V&gt;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private T ob1;</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private V ob2;</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Два следующих метода конфликтуют друг с другом</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поэтому код не компилируется</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xml:space="preserve">    public void set(T o)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ob1 = o;</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w:t>
      </w:r>
    </w:p>
    <w:p w:rsidR="007A4774" w:rsidRPr="005E250A" w:rsidRDefault="007A4774" w:rsidP="007A4774">
      <w:pPr>
        <w:autoSpaceDE w:val="0"/>
        <w:autoSpaceDN w:val="0"/>
        <w:adjustRightInd w:val="0"/>
        <w:ind w:firstLine="567"/>
        <w:jc w:val="both"/>
        <w:rPr>
          <w:bCs/>
          <w:sz w:val="28"/>
          <w:szCs w:val="28"/>
          <w:lang w:val="en-US"/>
        </w:rPr>
      </w:pPr>
      <w:r w:rsidRPr="005E250A">
        <w:rPr>
          <w:bCs/>
          <w:sz w:val="28"/>
          <w:szCs w:val="28"/>
          <w:lang w:val="en-US"/>
        </w:rPr>
        <w:t xml:space="preserve">    public void set(V o) {</w:t>
      </w:r>
    </w:p>
    <w:p w:rsidR="007A4774" w:rsidRPr="005E250A" w:rsidRDefault="007A4774" w:rsidP="007A4774">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ob2 = o;</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 xml:space="preserve">    }</w:t>
      </w:r>
    </w:p>
    <w:p w:rsidR="007A4774" w:rsidRPr="005E250A" w:rsidRDefault="007A4774" w:rsidP="007A4774">
      <w:pPr>
        <w:autoSpaceDE w:val="0"/>
        <w:autoSpaceDN w:val="0"/>
        <w:adjustRightInd w:val="0"/>
        <w:ind w:firstLine="567"/>
        <w:jc w:val="both"/>
        <w:rPr>
          <w:bCs/>
          <w:sz w:val="28"/>
          <w:szCs w:val="28"/>
        </w:rPr>
      </w:pPr>
      <w:r w:rsidRPr="005E250A">
        <w:rPr>
          <w:bCs/>
          <w:sz w:val="28"/>
          <w:szCs w:val="28"/>
        </w:rPr>
        <w:t>}</w:t>
      </w:r>
    </w:p>
    <w:p w:rsidR="00C06F60" w:rsidRPr="005E250A" w:rsidRDefault="00CC7648" w:rsidP="007A4774">
      <w:pPr>
        <w:autoSpaceDE w:val="0"/>
        <w:autoSpaceDN w:val="0"/>
        <w:adjustRightInd w:val="0"/>
        <w:ind w:firstLine="567"/>
        <w:jc w:val="both"/>
        <w:rPr>
          <w:sz w:val="28"/>
          <w:szCs w:val="28"/>
        </w:rPr>
      </w:pPr>
      <w:r w:rsidRPr="005E250A">
        <w:rPr>
          <w:sz w:val="28"/>
          <w:szCs w:val="28"/>
        </w:rPr>
        <w:t xml:space="preserve">В классе </w:t>
      </w:r>
      <w:r w:rsidRPr="005E250A">
        <w:rPr>
          <w:sz w:val="28"/>
          <w:szCs w:val="28"/>
          <w:lang w:val="en-US"/>
        </w:rPr>
        <w:t>MyGenClass</w:t>
      </w:r>
      <w:r w:rsidRPr="005E250A">
        <w:rPr>
          <w:sz w:val="28"/>
          <w:szCs w:val="28"/>
        </w:rPr>
        <w:t xml:space="preserve"> объявлены два универсальных типа: </w:t>
      </w:r>
      <w:r w:rsidR="00C06F60" w:rsidRPr="005E250A">
        <w:rPr>
          <w:sz w:val="28"/>
          <w:szCs w:val="28"/>
          <w:lang w:val="en-US"/>
        </w:rPr>
        <w:t>T</w:t>
      </w:r>
      <w:r w:rsidR="00C06F60" w:rsidRPr="005E250A">
        <w:rPr>
          <w:sz w:val="28"/>
          <w:szCs w:val="28"/>
        </w:rPr>
        <w:t xml:space="preserve"> и V. В классе </w:t>
      </w:r>
      <w:r w:rsidR="00C06F60" w:rsidRPr="005E250A">
        <w:rPr>
          <w:sz w:val="28"/>
          <w:szCs w:val="28"/>
          <w:lang w:val="en-US"/>
        </w:rPr>
        <w:t>MyGenClass</w:t>
      </w:r>
      <w:r w:rsidR="00C06F60" w:rsidRPr="005E250A">
        <w:rPr>
          <w:sz w:val="28"/>
          <w:szCs w:val="28"/>
        </w:rPr>
        <w:t xml:space="preserve"> сделана попытка перегрузки метода </w:t>
      </w:r>
      <w:r w:rsidR="00C06F60" w:rsidRPr="005E250A">
        <w:rPr>
          <w:sz w:val="28"/>
          <w:szCs w:val="28"/>
          <w:lang w:val="en-US"/>
        </w:rPr>
        <w:t>set</w:t>
      </w:r>
      <w:r w:rsidR="00C06F60" w:rsidRPr="005E250A">
        <w:rPr>
          <w:sz w:val="28"/>
          <w:szCs w:val="28"/>
        </w:rPr>
        <w:t xml:space="preserve">(). Перегруженные методы отличаются типами параметров, в данном случае это </w:t>
      </w:r>
      <w:r w:rsidR="00C06F60" w:rsidRPr="005E250A">
        <w:rPr>
          <w:sz w:val="28"/>
          <w:szCs w:val="28"/>
          <w:lang w:val="en-US"/>
        </w:rPr>
        <w:t>T</w:t>
      </w:r>
      <w:r w:rsidR="00C06F60" w:rsidRPr="005E250A">
        <w:rPr>
          <w:sz w:val="28"/>
          <w:szCs w:val="28"/>
        </w:rPr>
        <w:t xml:space="preserve"> и V. Кажется, что ошибки не должны возникать, так как </w:t>
      </w:r>
      <w:r w:rsidR="00C06F60" w:rsidRPr="005E250A">
        <w:rPr>
          <w:sz w:val="28"/>
          <w:szCs w:val="28"/>
          <w:lang w:val="en-US"/>
        </w:rPr>
        <w:t>T</w:t>
      </w:r>
      <w:r w:rsidR="00C06F60" w:rsidRPr="005E250A">
        <w:rPr>
          <w:sz w:val="28"/>
          <w:szCs w:val="28"/>
        </w:rPr>
        <w:t xml:space="preserve"> и V – различные типы. Однако мы сталкиваемся здесь с двумя проблемами, связанными с неоднозначностью. Во-первых, в классе </w:t>
      </w:r>
      <w:r w:rsidR="00C06F60" w:rsidRPr="005E250A">
        <w:rPr>
          <w:sz w:val="28"/>
          <w:szCs w:val="28"/>
          <w:lang w:val="en-US"/>
        </w:rPr>
        <w:t>MyGenClass</w:t>
      </w:r>
      <w:r w:rsidR="00C06F60" w:rsidRPr="005E250A">
        <w:rPr>
          <w:sz w:val="28"/>
          <w:szCs w:val="28"/>
        </w:rPr>
        <w:t xml:space="preserve"> нет никакой гарантии, </w:t>
      </w:r>
      <w:r w:rsidR="00C06F60" w:rsidRPr="005E250A">
        <w:rPr>
          <w:sz w:val="28"/>
          <w:szCs w:val="28"/>
        </w:rPr>
        <w:lastRenderedPageBreak/>
        <w:t xml:space="preserve">что </w:t>
      </w:r>
      <w:r w:rsidR="00C06F60" w:rsidRPr="005E250A">
        <w:rPr>
          <w:sz w:val="28"/>
          <w:szCs w:val="28"/>
          <w:lang w:val="en-US"/>
        </w:rPr>
        <w:t>T</w:t>
      </w:r>
      <w:r w:rsidR="00C06F60" w:rsidRPr="005E250A">
        <w:rPr>
          <w:sz w:val="28"/>
          <w:szCs w:val="28"/>
        </w:rPr>
        <w:t xml:space="preserve"> и V действительно будут различаться. Так, например, не является ошибкой создание объекта </w:t>
      </w:r>
      <w:r w:rsidR="00C06F60" w:rsidRPr="005E250A">
        <w:rPr>
          <w:sz w:val="28"/>
          <w:szCs w:val="28"/>
          <w:lang w:val="en-US"/>
        </w:rPr>
        <w:t>MyGenClass</w:t>
      </w:r>
      <w:r w:rsidR="00C06F60" w:rsidRPr="005E250A">
        <w:rPr>
          <w:sz w:val="28"/>
          <w:szCs w:val="28"/>
        </w:rPr>
        <w:t xml:space="preserve"> с помощью выражения</w:t>
      </w:r>
    </w:p>
    <w:p w:rsidR="00C06F60" w:rsidRPr="005E250A" w:rsidRDefault="00C06F60" w:rsidP="00C06F60">
      <w:pPr>
        <w:autoSpaceDE w:val="0"/>
        <w:autoSpaceDN w:val="0"/>
        <w:adjustRightInd w:val="0"/>
        <w:ind w:firstLine="567"/>
        <w:jc w:val="both"/>
        <w:rPr>
          <w:sz w:val="28"/>
          <w:szCs w:val="28"/>
          <w:lang w:val="en-US" w:eastAsia="en-US"/>
        </w:rPr>
      </w:pPr>
      <w:r w:rsidRPr="005E250A">
        <w:rPr>
          <w:sz w:val="28"/>
          <w:szCs w:val="28"/>
          <w:lang w:val="en-US" w:eastAsia="en-US"/>
        </w:rPr>
        <w:t>MyGenClass&lt;String, String&gt; obj = new MyGenClass&lt;String, String&gt;()</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данном случае </w:t>
      </w:r>
      <w:r w:rsidRPr="005E250A">
        <w:rPr>
          <w:sz w:val="28"/>
          <w:szCs w:val="28"/>
          <w:lang w:val="en-US"/>
        </w:rPr>
        <w:t>T</w:t>
      </w:r>
      <w:r w:rsidRPr="005E250A">
        <w:rPr>
          <w:sz w:val="28"/>
          <w:szCs w:val="28"/>
        </w:rPr>
        <w:t xml:space="preserve"> и V заменяются </w:t>
      </w:r>
      <w:r w:rsidRPr="005E250A">
        <w:rPr>
          <w:sz w:val="28"/>
          <w:szCs w:val="28"/>
          <w:lang w:val="en-US"/>
        </w:rPr>
        <w:t>String</w:t>
      </w:r>
      <w:r w:rsidRPr="005E250A">
        <w:rPr>
          <w:sz w:val="28"/>
          <w:szCs w:val="28"/>
        </w:rPr>
        <w:t xml:space="preserve">. В результате оба варианта метода </w:t>
      </w:r>
      <w:r w:rsidRPr="005E250A">
        <w:rPr>
          <w:sz w:val="28"/>
          <w:szCs w:val="28"/>
          <w:lang w:val="en-US"/>
        </w:rPr>
        <w:t>set</w:t>
      </w:r>
      <w:r w:rsidRPr="005E250A">
        <w:rPr>
          <w:sz w:val="28"/>
          <w:szCs w:val="28"/>
        </w:rPr>
        <w:t>() становятся одинаковыми, что безусловно является ошибкой.</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Вторая, более серьезная проблема состоит в том, что в результате стирания оба варианта метода </w:t>
      </w:r>
      <w:r w:rsidRPr="005E250A">
        <w:rPr>
          <w:sz w:val="28"/>
          <w:szCs w:val="28"/>
          <w:lang w:val="en-US"/>
        </w:rPr>
        <w:t>set</w:t>
      </w:r>
      <w:r w:rsidRPr="005E250A">
        <w:rPr>
          <w:sz w:val="28"/>
          <w:szCs w:val="28"/>
        </w:rPr>
        <w:t>() преобразуются в следующий вид:</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void </w:t>
      </w:r>
      <w:r w:rsidRPr="005E250A">
        <w:rPr>
          <w:sz w:val="28"/>
          <w:szCs w:val="28"/>
          <w:lang w:val="en-US"/>
        </w:rPr>
        <w:t>set</w:t>
      </w:r>
      <w:r w:rsidRPr="005E250A">
        <w:rPr>
          <w:sz w:val="28"/>
          <w:szCs w:val="28"/>
        </w:rPr>
        <w:t>(</w:t>
      </w:r>
      <w:r w:rsidRPr="005E250A">
        <w:rPr>
          <w:sz w:val="28"/>
          <w:szCs w:val="28"/>
          <w:lang w:val="en-US"/>
        </w:rPr>
        <w:t>Object</w:t>
      </w:r>
      <w:r w:rsidRPr="005E250A">
        <w:rPr>
          <w:sz w:val="28"/>
          <w:szCs w:val="28"/>
        </w:rPr>
        <w:t xml:space="preserve"> о) {   //  ...</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Таким образом, попытка перегрузки в классе </w:t>
      </w:r>
      <w:r w:rsidRPr="005E250A">
        <w:rPr>
          <w:sz w:val="28"/>
          <w:szCs w:val="28"/>
          <w:lang w:val="en-US"/>
        </w:rPr>
        <w:t>MyGenClass</w:t>
      </w:r>
      <w:r w:rsidRPr="005E250A">
        <w:rPr>
          <w:sz w:val="28"/>
          <w:szCs w:val="28"/>
        </w:rPr>
        <w:t xml:space="preserve"> в принципе приводит к неоднозначности определений метода </w:t>
      </w:r>
      <w:r w:rsidRPr="005E250A">
        <w:rPr>
          <w:sz w:val="28"/>
          <w:szCs w:val="28"/>
          <w:lang w:val="en-US"/>
        </w:rPr>
        <w:t>set</w:t>
      </w:r>
      <w:r w:rsidRPr="005E250A">
        <w:rPr>
          <w:sz w:val="28"/>
          <w:szCs w:val="28"/>
        </w:rPr>
        <w:t>(). Решением данной проблемы является отказ от перегрузки и использование двух различных имен методов.</w:t>
      </w:r>
    </w:p>
    <w:p w:rsidR="00E17B3E" w:rsidRPr="005E250A" w:rsidRDefault="00E17B3E" w:rsidP="00C06F60">
      <w:pPr>
        <w:autoSpaceDE w:val="0"/>
        <w:autoSpaceDN w:val="0"/>
        <w:adjustRightInd w:val="0"/>
        <w:ind w:firstLine="567"/>
        <w:jc w:val="both"/>
        <w:rPr>
          <w:b/>
          <w:sz w:val="28"/>
          <w:szCs w:val="28"/>
        </w:rPr>
      </w:pPr>
    </w:p>
    <w:p w:rsidR="00C06F60" w:rsidRPr="005E250A" w:rsidRDefault="00E17B3E" w:rsidP="00C06F60">
      <w:pPr>
        <w:autoSpaceDE w:val="0"/>
        <w:autoSpaceDN w:val="0"/>
        <w:adjustRightInd w:val="0"/>
        <w:ind w:firstLine="567"/>
        <w:jc w:val="both"/>
        <w:rPr>
          <w:b/>
          <w:sz w:val="28"/>
          <w:szCs w:val="28"/>
        </w:rPr>
      </w:pPr>
      <w:r w:rsidRPr="005E250A">
        <w:rPr>
          <w:b/>
          <w:sz w:val="28"/>
          <w:szCs w:val="28"/>
        </w:rPr>
        <w:t xml:space="preserve">Тема 5.8 </w:t>
      </w:r>
      <w:r w:rsidR="00C06F60" w:rsidRPr="005E250A">
        <w:rPr>
          <w:b/>
          <w:sz w:val="28"/>
          <w:szCs w:val="28"/>
        </w:rPr>
        <w:t>Ограничения универсальных типов</w:t>
      </w:r>
    </w:p>
    <w:p w:rsidR="00C06F60" w:rsidRPr="005E250A" w:rsidRDefault="00C06F60" w:rsidP="00C06F60">
      <w:pPr>
        <w:autoSpaceDE w:val="0"/>
        <w:autoSpaceDN w:val="0"/>
        <w:adjustRightInd w:val="0"/>
        <w:ind w:firstLine="567"/>
        <w:jc w:val="both"/>
        <w:rPr>
          <w:sz w:val="28"/>
          <w:szCs w:val="28"/>
          <w:lang w:eastAsia="en-US"/>
        </w:rPr>
      </w:pP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Существует ряд ограничений, которые необходимо учитывать при работе Универсальными типами. К ним относятся создание объектов, тип которых является параметром типа, использование статических членов, генерация исключений и работа с массивами. Рассмотрим их подробнее.</w:t>
      </w:r>
    </w:p>
    <w:p w:rsidR="00E17B3E" w:rsidRPr="005E250A" w:rsidRDefault="00C06F60" w:rsidP="00C06F60">
      <w:pPr>
        <w:autoSpaceDE w:val="0"/>
        <w:autoSpaceDN w:val="0"/>
        <w:adjustRightInd w:val="0"/>
        <w:ind w:firstLine="567"/>
        <w:jc w:val="both"/>
        <w:rPr>
          <w:sz w:val="28"/>
          <w:szCs w:val="28"/>
        </w:rPr>
      </w:pPr>
      <w:r w:rsidRPr="005E250A">
        <w:rPr>
          <w:sz w:val="28"/>
          <w:szCs w:val="28"/>
        </w:rPr>
        <w:t xml:space="preserve">Экземпляр параметра типа создать невозможно. </w:t>
      </w:r>
    </w:p>
    <w:p w:rsidR="00E17B3E" w:rsidRPr="005E250A" w:rsidRDefault="00E17B3E" w:rsidP="00E17B3E">
      <w:pPr>
        <w:autoSpaceDE w:val="0"/>
        <w:autoSpaceDN w:val="0"/>
        <w:adjustRightInd w:val="0"/>
        <w:ind w:firstLine="567"/>
        <w:jc w:val="both"/>
        <w:rPr>
          <w:i/>
          <w:sz w:val="28"/>
          <w:szCs w:val="28"/>
        </w:rPr>
      </w:pPr>
      <w:r w:rsidRPr="005E250A">
        <w:rPr>
          <w:i/>
          <w:sz w:val="28"/>
          <w:szCs w:val="28"/>
        </w:rPr>
        <w:t>Листинг 5.9</w:t>
      </w:r>
    </w:p>
    <w:p w:rsidR="00C06F60" w:rsidRPr="005E250A" w:rsidRDefault="00C06F60" w:rsidP="00C06F60">
      <w:pPr>
        <w:autoSpaceDE w:val="0"/>
        <w:autoSpaceDN w:val="0"/>
        <w:adjustRightInd w:val="0"/>
        <w:ind w:firstLine="567"/>
        <w:jc w:val="both"/>
        <w:rPr>
          <w:sz w:val="28"/>
          <w:szCs w:val="28"/>
        </w:rPr>
      </w:pPr>
      <w:r w:rsidRPr="005E250A">
        <w:rPr>
          <w:sz w:val="28"/>
          <w:szCs w:val="28"/>
        </w:rPr>
        <w:t>//Экземпляр T создать невозможно</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public class Gen&lt;T&gt; {</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private T ob;</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public Gen() {</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ob = new T(); // Illegal!!! </w:t>
      </w:r>
    </w:p>
    <w:p w:rsidR="00E17B3E" w:rsidRPr="005E250A" w:rsidRDefault="00E17B3E" w:rsidP="00E17B3E">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w:t>
      </w:r>
    </w:p>
    <w:p w:rsidR="00C06F60" w:rsidRPr="005E250A" w:rsidRDefault="00C06F60" w:rsidP="00E17B3E">
      <w:pPr>
        <w:autoSpaceDE w:val="0"/>
        <w:autoSpaceDN w:val="0"/>
        <w:adjustRightInd w:val="0"/>
        <w:ind w:firstLine="567"/>
        <w:jc w:val="both"/>
        <w:rPr>
          <w:sz w:val="28"/>
          <w:szCs w:val="28"/>
        </w:rPr>
      </w:pPr>
      <w:r w:rsidRPr="005E250A">
        <w:rPr>
          <w:sz w:val="28"/>
          <w:szCs w:val="28"/>
        </w:rPr>
        <w:t xml:space="preserve">В данном случае попытка создания экземпляра класса </w:t>
      </w:r>
      <w:r w:rsidRPr="005E250A">
        <w:rPr>
          <w:sz w:val="28"/>
          <w:szCs w:val="28"/>
          <w:lang w:val="en-US"/>
        </w:rPr>
        <w:t>T</w:t>
      </w:r>
      <w:r w:rsidRPr="005E250A">
        <w:rPr>
          <w:sz w:val="28"/>
          <w:szCs w:val="28"/>
        </w:rPr>
        <w:t xml:space="preserve"> приводит к ошибке. Причину этого понять несложно. Поскольку при выполнении программы т не существует, компилятор не знает о том, какого типа объект должен быть сформирован. Как вы помните, в результате стирания все параметры типа удаляются на этапе компиляции.</w:t>
      </w:r>
    </w:p>
    <w:p w:rsidR="00E17B3E" w:rsidRPr="005E250A" w:rsidRDefault="00E17B3E"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Статические члены не могут использовать параметры типа, объявленные в с</w:t>
      </w:r>
      <w:r w:rsidR="00E17B3E" w:rsidRPr="005E250A">
        <w:rPr>
          <w:sz w:val="28"/>
          <w:szCs w:val="28"/>
        </w:rPr>
        <w:t>одержащем их классе. В</w:t>
      </w:r>
      <w:r w:rsidRPr="005E250A">
        <w:rPr>
          <w:sz w:val="28"/>
          <w:szCs w:val="28"/>
        </w:rPr>
        <w:t>се объявления статических членов в приведенном ниже классе недопустимы.</w:t>
      </w:r>
    </w:p>
    <w:p w:rsidR="00E17B3E" w:rsidRPr="005E250A" w:rsidRDefault="00E17B3E" w:rsidP="00E17B3E">
      <w:pPr>
        <w:autoSpaceDE w:val="0"/>
        <w:autoSpaceDN w:val="0"/>
        <w:adjustRightInd w:val="0"/>
        <w:ind w:firstLine="567"/>
        <w:jc w:val="both"/>
        <w:rPr>
          <w:i/>
          <w:sz w:val="28"/>
          <w:szCs w:val="28"/>
        </w:rPr>
      </w:pPr>
      <w:r w:rsidRPr="005E250A">
        <w:rPr>
          <w:i/>
          <w:sz w:val="28"/>
          <w:szCs w:val="28"/>
        </w:rPr>
        <w:t>Листинг 5.10</w:t>
      </w:r>
    </w:p>
    <w:p w:rsidR="00E17B3E" w:rsidRPr="005E250A" w:rsidRDefault="00E17B3E" w:rsidP="00E17B3E">
      <w:pPr>
        <w:autoSpaceDE w:val="0"/>
        <w:autoSpaceDN w:val="0"/>
        <w:adjustRightInd w:val="0"/>
        <w:ind w:firstLine="567"/>
        <w:jc w:val="both"/>
        <w:rPr>
          <w:bCs/>
          <w:sz w:val="28"/>
          <w:szCs w:val="28"/>
        </w:rPr>
      </w:pPr>
      <w:r w:rsidRPr="005E250A">
        <w:rPr>
          <w:bCs/>
          <w:sz w:val="28"/>
          <w:szCs w:val="28"/>
          <w:lang w:val="en-US"/>
        </w:rPr>
        <w:t>public</w:t>
      </w:r>
      <w:r w:rsidRPr="005E250A">
        <w:rPr>
          <w:bCs/>
          <w:sz w:val="28"/>
          <w:szCs w:val="28"/>
        </w:rPr>
        <w:t xml:space="preserve"> </w:t>
      </w:r>
      <w:r w:rsidRPr="005E250A">
        <w:rPr>
          <w:bCs/>
          <w:sz w:val="28"/>
          <w:szCs w:val="28"/>
          <w:lang w:val="en-US"/>
        </w:rPr>
        <w:t>class</w:t>
      </w:r>
      <w:r w:rsidRPr="005E250A">
        <w:rPr>
          <w:bCs/>
          <w:sz w:val="28"/>
          <w:szCs w:val="28"/>
        </w:rPr>
        <w:t xml:space="preserve"> </w:t>
      </w:r>
      <w:r w:rsidRPr="005E250A">
        <w:rPr>
          <w:bCs/>
          <w:sz w:val="28"/>
          <w:szCs w:val="28"/>
          <w:lang w:val="en-US"/>
        </w:rPr>
        <w:t>Wrong</w:t>
      </w:r>
      <w:r w:rsidRPr="005E250A">
        <w:rPr>
          <w:bCs/>
          <w:sz w:val="28"/>
          <w:szCs w:val="28"/>
        </w:rPr>
        <w:t>&lt;</w:t>
      </w:r>
      <w:r w:rsidRPr="005E250A">
        <w:rPr>
          <w:bCs/>
          <w:sz w:val="28"/>
          <w:szCs w:val="28"/>
          <w:lang w:val="en-US"/>
        </w:rPr>
        <w:t>T</w:t>
      </w:r>
      <w:r w:rsidRPr="005E250A">
        <w:rPr>
          <w:bCs/>
          <w:sz w:val="28"/>
          <w:szCs w:val="28"/>
        </w:rPr>
        <w:t>&gt; {</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 Статическую переменную типа T создать невозможно</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private static T ob;</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 Статический метод не может использовать T</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static T getob() {</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return ob;</w:t>
      </w:r>
    </w:p>
    <w:p w:rsidR="00E17B3E" w:rsidRPr="005E250A" w:rsidRDefault="00E17B3E" w:rsidP="00E17B3E">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lastRenderedPageBreak/>
        <w:t xml:space="preserve">    // Статический метод не может обращаться к объекту</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 xml:space="preserve">// </w:t>
      </w:r>
      <w:r w:rsidRPr="005E250A">
        <w:rPr>
          <w:bCs/>
          <w:sz w:val="28"/>
          <w:szCs w:val="28"/>
        </w:rPr>
        <w:t>типа</w:t>
      </w:r>
      <w:r w:rsidRPr="005E250A">
        <w:rPr>
          <w:bCs/>
          <w:sz w:val="28"/>
          <w:szCs w:val="28"/>
          <w:lang w:val="en-US"/>
        </w:rPr>
        <w:t xml:space="preserve"> </w:t>
      </w:r>
      <w:r w:rsidRPr="005E250A">
        <w:rPr>
          <w:bCs/>
          <w:sz w:val="28"/>
          <w:szCs w:val="28"/>
        </w:rPr>
        <w:t>Т</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public static void showob() {</w:t>
      </w:r>
    </w:p>
    <w:p w:rsidR="00E17B3E" w:rsidRPr="005E250A" w:rsidRDefault="00E17B3E" w:rsidP="00E17B3E">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System.out.println(ob);</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w:t>
      </w:r>
    </w:p>
    <w:p w:rsidR="00E17B3E" w:rsidRPr="005E250A" w:rsidRDefault="00E17B3E" w:rsidP="00E17B3E">
      <w:pPr>
        <w:autoSpaceDE w:val="0"/>
        <w:autoSpaceDN w:val="0"/>
        <w:adjustRightInd w:val="0"/>
        <w:ind w:firstLine="567"/>
        <w:jc w:val="both"/>
        <w:rPr>
          <w:b/>
          <w:bCs/>
          <w:sz w:val="28"/>
          <w:szCs w:val="28"/>
        </w:rPr>
      </w:pPr>
      <w:r w:rsidRPr="005E250A">
        <w:rPr>
          <w:bCs/>
          <w:sz w:val="28"/>
          <w:szCs w:val="28"/>
        </w:rPr>
        <w:t>}</w:t>
      </w:r>
    </w:p>
    <w:p w:rsidR="00C06F60" w:rsidRPr="005E250A" w:rsidRDefault="00C06F60" w:rsidP="00E17B3E">
      <w:pPr>
        <w:autoSpaceDE w:val="0"/>
        <w:autoSpaceDN w:val="0"/>
        <w:adjustRightInd w:val="0"/>
        <w:ind w:firstLine="567"/>
        <w:jc w:val="both"/>
        <w:rPr>
          <w:sz w:val="28"/>
          <w:szCs w:val="28"/>
        </w:rPr>
      </w:pPr>
      <w:r w:rsidRPr="005E250A">
        <w:rPr>
          <w:sz w:val="28"/>
          <w:szCs w:val="28"/>
        </w:rPr>
        <w:t>Несмотря на наличие описанного выше ограничения, допустимо объявление статические универсальные методы, в которых используются собственные параметры типа. Примеры таких объявлений приводились ранее.</w:t>
      </w:r>
    </w:p>
    <w:p w:rsidR="00C06F60" w:rsidRPr="005E250A" w:rsidRDefault="00C06F60" w:rsidP="00C06F60">
      <w:pPr>
        <w:autoSpaceDE w:val="0"/>
        <w:autoSpaceDN w:val="0"/>
        <w:adjustRightInd w:val="0"/>
        <w:ind w:firstLine="567"/>
        <w:jc w:val="both"/>
        <w:rPr>
          <w:sz w:val="28"/>
          <w:szCs w:val="28"/>
        </w:rPr>
      </w:pP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Чтобы при работе с универсальными типами использовать массивы, необходимо учитывать два существенных ограничения. Во-первых, невозможно создать экземпляр массива, базовый тип которого определяется параметром типа. Во-вторых, нельзя создать массив универсальных ссылок, тип которых уточнен. </w:t>
      </w:r>
      <w:r w:rsidR="00E17B3E" w:rsidRPr="005E250A">
        <w:rPr>
          <w:sz w:val="28"/>
          <w:szCs w:val="28"/>
        </w:rPr>
        <w:t xml:space="preserve">Листинг </w:t>
      </w:r>
      <w:r w:rsidRPr="005E250A">
        <w:rPr>
          <w:sz w:val="28"/>
          <w:szCs w:val="28"/>
        </w:rPr>
        <w:t xml:space="preserve"> демонстрирует оба сл</w:t>
      </w:r>
      <w:r w:rsidR="00E17B3E" w:rsidRPr="005E250A">
        <w:rPr>
          <w:sz w:val="28"/>
          <w:szCs w:val="28"/>
        </w:rPr>
        <w:t>учая.</w:t>
      </w:r>
    </w:p>
    <w:p w:rsidR="00E17B3E" w:rsidRPr="005E250A" w:rsidRDefault="00E17B3E" w:rsidP="00E17B3E">
      <w:pPr>
        <w:autoSpaceDE w:val="0"/>
        <w:autoSpaceDN w:val="0"/>
        <w:adjustRightInd w:val="0"/>
        <w:ind w:firstLine="567"/>
        <w:jc w:val="both"/>
        <w:rPr>
          <w:i/>
          <w:sz w:val="28"/>
          <w:szCs w:val="28"/>
        </w:rPr>
      </w:pPr>
      <w:r w:rsidRPr="005E250A">
        <w:rPr>
          <w:i/>
          <w:sz w:val="28"/>
          <w:szCs w:val="28"/>
        </w:rPr>
        <w:t>Листинг 5.11</w:t>
      </w:r>
    </w:p>
    <w:p w:rsidR="00C06F60" w:rsidRPr="005E250A" w:rsidRDefault="00C06F60" w:rsidP="00C06F60">
      <w:pPr>
        <w:autoSpaceDE w:val="0"/>
        <w:autoSpaceDN w:val="0"/>
        <w:adjustRightInd w:val="0"/>
        <w:ind w:firstLine="567"/>
        <w:jc w:val="both"/>
        <w:rPr>
          <w:sz w:val="28"/>
          <w:szCs w:val="28"/>
        </w:rPr>
      </w:pPr>
      <w:r w:rsidRPr="005E250A">
        <w:rPr>
          <w:sz w:val="28"/>
          <w:szCs w:val="28"/>
        </w:rPr>
        <w:t>// Универсальные типы и массивы</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public class Gen&lt;T extends Number&gt; {</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private T ob;</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private T vals[]; // </w:t>
      </w:r>
      <w:r w:rsidRPr="005E250A">
        <w:rPr>
          <w:bCs/>
          <w:sz w:val="28"/>
          <w:szCs w:val="28"/>
        </w:rPr>
        <w:t>Допустимо</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public Gen(T o, T[] nums) {</w:t>
      </w:r>
    </w:p>
    <w:p w:rsidR="00E17B3E" w:rsidRPr="005E250A" w:rsidRDefault="00E17B3E" w:rsidP="00E17B3E">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ob = o;</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 Следующее выражение недопустимо</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vals = new T[10]; // Невозможно создать массив типа T</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 Следующее выражение корректно</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vals = nums; // Переменной можно присваивать ссылку на</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существующий массив</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public class GenArray {</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rPr>
        <w:t xml:space="preserve">    </w:t>
      </w:r>
      <w:r w:rsidRPr="005E250A">
        <w:rPr>
          <w:bCs/>
          <w:sz w:val="28"/>
          <w:szCs w:val="28"/>
          <w:lang w:val="en-US"/>
        </w:rPr>
        <w:t>public static void main(String args[]) {</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Integer n[] = {1, 2, 3, 4, 5};</w:t>
      </w:r>
    </w:p>
    <w:p w:rsidR="00E17B3E" w:rsidRPr="005E250A" w:rsidRDefault="00E17B3E" w:rsidP="00E17B3E">
      <w:pPr>
        <w:autoSpaceDE w:val="0"/>
        <w:autoSpaceDN w:val="0"/>
        <w:adjustRightInd w:val="0"/>
        <w:ind w:firstLine="567"/>
        <w:jc w:val="both"/>
        <w:rPr>
          <w:bCs/>
          <w:sz w:val="28"/>
          <w:szCs w:val="28"/>
          <w:lang w:val="en-US"/>
        </w:rPr>
      </w:pPr>
      <w:r w:rsidRPr="005E250A">
        <w:rPr>
          <w:bCs/>
          <w:sz w:val="28"/>
          <w:szCs w:val="28"/>
          <w:lang w:val="en-US"/>
        </w:rPr>
        <w:t xml:space="preserve">        Gen&lt;Integer&gt; iOb = new Gen&lt;Integer&gt;(50, n);</w:t>
      </w:r>
    </w:p>
    <w:p w:rsidR="00E17B3E" w:rsidRPr="005E250A" w:rsidRDefault="00E17B3E" w:rsidP="00E17B3E">
      <w:pPr>
        <w:autoSpaceDE w:val="0"/>
        <w:autoSpaceDN w:val="0"/>
        <w:adjustRightInd w:val="0"/>
        <w:ind w:firstLine="567"/>
        <w:jc w:val="both"/>
        <w:rPr>
          <w:bCs/>
          <w:sz w:val="28"/>
          <w:szCs w:val="28"/>
        </w:rPr>
      </w:pPr>
      <w:r w:rsidRPr="005E250A">
        <w:rPr>
          <w:bCs/>
          <w:sz w:val="28"/>
          <w:szCs w:val="28"/>
          <w:lang w:val="en-US"/>
        </w:rPr>
        <w:t xml:space="preserve">        </w:t>
      </w:r>
      <w:r w:rsidRPr="005E250A">
        <w:rPr>
          <w:bCs/>
          <w:sz w:val="28"/>
          <w:szCs w:val="28"/>
        </w:rPr>
        <w:t>// Невозможно создать массив универсальных ссылок</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 Gen&lt;Integer&gt; gens[] = new Gen&lt;Integer&gt;[10]; // Ошибка!</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Gen&lt;?&gt; gens[] = new Gen&lt;?&gt;[10]; // Выражение корректно</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 xml:space="preserve">    }</w:t>
      </w:r>
    </w:p>
    <w:p w:rsidR="00E17B3E" w:rsidRPr="005E250A" w:rsidRDefault="00E17B3E" w:rsidP="00E17B3E">
      <w:pPr>
        <w:autoSpaceDE w:val="0"/>
        <w:autoSpaceDN w:val="0"/>
        <w:adjustRightInd w:val="0"/>
        <w:ind w:firstLine="567"/>
        <w:jc w:val="both"/>
        <w:rPr>
          <w:bCs/>
          <w:sz w:val="28"/>
          <w:szCs w:val="28"/>
        </w:rPr>
      </w:pPr>
      <w:r w:rsidRPr="005E250A">
        <w:rPr>
          <w:bCs/>
          <w:sz w:val="28"/>
          <w:szCs w:val="28"/>
        </w:rPr>
        <w:t>}</w:t>
      </w:r>
    </w:p>
    <w:p w:rsidR="00C06F60" w:rsidRPr="005E250A" w:rsidRDefault="00C06F60" w:rsidP="00E17B3E">
      <w:pPr>
        <w:autoSpaceDE w:val="0"/>
        <w:autoSpaceDN w:val="0"/>
        <w:adjustRightInd w:val="0"/>
        <w:ind w:firstLine="567"/>
        <w:jc w:val="both"/>
        <w:rPr>
          <w:sz w:val="28"/>
          <w:szCs w:val="28"/>
        </w:rPr>
      </w:pPr>
      <w:r w:rsidRPr="005E250A">
        <w:rPr>
          <w:sz w:val="28"/>
          <w:szCs w:val="28"/>
        </w:rPr>
        <w:t>Как видно из кода программы, допустимо создать ссылку на массив типа Т. Демонстрирует следующая строка кода:</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T</w:t>
      </w:r>
      <w:r w:rsidRPr="005E250A">
        <w:rPr>
          <w:sz w:val="28"/>
          <w:szCs w:val="28"/>
          <w:lang w:eastAsia="en-US"/>
        </w:rPr>
        <w:t xml:space="preserve"> </w:t>
      </w:r>
      <w:r w:rsidRPr="005E250A">
        <w:rPr>
          <w:sz w:val="28"/>
          <w:szCs w:val="28"/>
          <w:lang w:val="en-US" w:eastAsia="en-US"/>
        </w:rPr>
        <w:t>vals</w:t>
      </w:r>
      <w:r w:rsidRPr="005E250A">
        <w:rPr>
          <w:sz w:val="28"/>
          <w:szCs w:val="28"/>
          <w:lang w:eastAsia="en-US"/>
        </w:rPr>
        <w:t>[ ]; // Допустимо.</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 xml:space="preserve">Однако сам массив </w:t>
      </w:r>
      <w:r w:rsidRPr="005E250A">
        <w:rPr>
          <w:sz w:val="28"/>
          <w:szCs w:val="28"/>
          <w:lang w:val="en-US" w:eastAsia="en-US"/>
        </w:rPr>
        <w:t>T</w:t>
      </w:r>
      <w:r w:rsidRPr="005E250A">
        <w:rPr>
          <w:sz w:val="28"/>
          <w:szCs w:val="28"/>
          <w:lang w:eastAsia="en-US"/>
        </w:rPr>
        <w:t xml:space="preserve"> сформировать нельзя. По этой причине приведенная ниже строка закомментирована.</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 xml:space="preserve">// </w:t>
      </w:r>
      <w:r w:rsidRPr="005E250A">
        <w:rPr>
          <w:sz w:val="28"/>
          <w:szCs w:val="28"/>
          <w:lang w:val="en-US" w:eastAsia="en-US"/>
        </w:rPr>
        <w:t>vals</w:t>
      </w:r>
      <w:r w:rsidRPr="005E250A">
        <w:rPr>
          <w:sz w:val="28"/>
          <w:szCs w:val="28"/>
          <w:lang w:eastAsia="en-US"/>
        </w:rPr>
        <w:t xml:space="preserve"> = </w:t>
      </w:r>
      <w:r w:rsidRPr="005E250A">
        <w:rPr>
          <w:sz w:val="28"/>
          <w:szCs w:val="28"/>
          <w:lang w:val="en-US" w:eastAsia="en-US"/>
        </w:rPr>
        <w:t>new</w:t>
      </w:r>
      <w:r w:rsidRPr="005E250A">
        <w:rPr>
          <w:sz w:val="28"/>
          <w:szCs w:val="28"/>
          <w:lang w:eastAsia="en-US"/>
        </w:rPr>
        <w:t xml:space="preserve"> </w:t>
      </w:r>
      <w:r w:rsidRPr="005E250A">
        <w:rPr>
          <w:sz w:val="28"/>
          <w:szCs w:val="28"/>
          <w:lang w:val="en-US" w:eastAsia="en-US"/>
        </w:rPr>
        <w:t>T</w:t>
      </w:r>
      <w:r w:rsidRPr="005E250A">
        <w:rPr>
          <w:sz w:val="28"/>
          <w:szCs w:val="28"/>
          <w:lang w:eastAsia="en-US"/>
        </w:rPr>
        <w:t>[ 10]; // Невозможно создать массив типа Т.</w:t>
      </w:r>
    </w:p>
    <w:p w:rsidR="00C06F60" w:rsidRPr="005E250A" w:rsidRDefault="00C06F60" w:rsidP="00C06F60">
      <w:pPr>
        <w:autoSpaceDE w:val="0"/>
        <w:autoSpaceDN w:val="0"/>
        <w:adjustRightInd w:val="0"/>
        <w:ind w:firstLine="567"/>
        <w:jc w:val="both"/>
        <w:rPr>
          <w:sz w:val="28"/>
          <w:szCs w:val="28"/>
        </w:rPr>
      </w:pPr>
      <w:r w:rsidRPr="005E250A">
        <w:rPr>
          <w:sz w:val="28"/>
          <w:szCs w:val="28"/>
        </w:rPr>
        <w:lastRenderedPageBreak/>
        <w:t xml:space="preserve">Причина данного ограничения состоит в том, что тип </w:t>
      </w:r>
      <w:r w:rsidRPr="005E250A">
        <w:rPr>
          <w:sz w:val="28"/>
          <w:szCs w:val="28"/>
          <w:lang w:val="en-US"/>
        </w:rPr>
        <w:t>T</w:t>
      </w:r>
      <w:r w:rsidRPr="005E250A">
        <w:rPr>
          <w:sz w:val="28"/>
          <w:szCs w:val="28"/>
        </w:rPr>
        <w:t xml:space="preserve"> не существует </w:t>
      </w:r>
      <w:r w:rsidR="00CC7648" w:rsidRPr="005E250A">
        <w:rPr>
          <w:sz w:val="28"/>
          <w:szCs w:val="28"/>
        </w:rPr>
        <w:t>при</w:t>
      </w:r>
      <w:r w:rsidRPr="005E250A">
        <w:rPr>
          <w:sz w:val="28"/>
          <w:szCs w:val="28"/>
        </w:rPr>
        <w:t xml:space="preserve"> выполнении программы, поэтому компилятор не знает, какого типа массив надо в действительности создать.</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Однако вы можете передать ссылку на массив конкретного типа конструктору </w:t>
      </w:r>
      <w:r w:rsidRPr="005E250A">
        <w:rPr>
          <w:sz w:val="28"/>
          <w:szCs w:val="28"/>
          <w:lang w:val="en-US"/>
        </w:rPr>
        <w:t>Gen</w:t>
      </w:r>
      <w:r w:rsidRPr="005E250A">
        <w:rPr>
          <w:sz w:val="28"/>
          <w:szCs w:val="28"/>
        </w:rPr>
        <w:t xml:space="preserve">() при создании объекта, а также присвоить это значение переменной </w:t>
      </w:r>
      <w:r w:rsidRPr="005E250A">
        <w:rPr>
          <w:sz w:val="28"/>
          <w:szCs w:val="28"/>
          <w:lang w:val="en-US"/>
        </w:rPr>
        <w:t>vals</w:t>
      </w:r>
      <w:r w:rsidRPr="005E250A">
        <w:rPr>
          <w:sz w:val="28"/>
          <w:szCs w:val="28"/>
        </w:rPr>
        <w:t>. Примером может служить следующая строка:</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val="en-US" w:eastAsia="en-US"/>
        </w:rPr>
        <w:t>vals</w:t>
      </w:r>
      <w:r w:rsidRPr="005E250A">
        <w:rPr>
          <w:sz w:val="28"/>
          <w:szCs w:val="28"/>
          <w:lang w:eastAsia="en-US"/>
        </w:rPr>
        <w:t xml:space="preserve"> = </w:t>
      </w:r>
      <w:r w:rsidRPr="005E250A">
        <w:rPr>
          <w:sz w:val="28"/>
          <w:szCs w:val="28"/>
          <w:lang w:val="en-US" w:eastAsia="en-US"/>
        </w:rPr>
        <w:t>nums</w:t>
      </w:r>
      <w:r w:rsidRPr="005E250A">
        <w:rPr>
          <w:sz w:val="28"/>
          <w:szCs w:val="28"/>
          <w:lang w:eastAsia="en-US"/>
        </w:rPr>
        <w:t>; // Допускается присвоение переменной ссылки</w:t>
      </w:r>
    </w:p>
    <w:p w:rsidR="00C06F60" w:rsidRPr="005E250A" w:rsidRDefault="00C06F60" w:rsidP="00C06F60">
      <w:pPr>
        <w:autoSpaceDE w:val="0"/>
        <w:autoSpaceDN w:val="0"/>
        <w:adjustRightInd w:val="0"/>
        <w:ind w:firstLine="567"/>
        <w:jc w:val="both"/>
        <w:rPr>
          <w:sz w:val="28"/>
          <w:szCs w:val="28"/>
          <w:lang w:eastAsia="en-US"/>
        </w:rPr>
      </w:pPr>
      <w:r w:rsidRPr="005E250A">
        <w:rPr>
          <w:sz w:val="28"/>
          <w:szCs w:val="28"/>
          <w:lang w:eastAsia="en-US"/>
        </w:rPr>
        <w:t>// на существующий массив.</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Данное решение корректно, поскольку тип массива, передаваемого </w:t>
      </w:r>
      <w:r w:rsidRPr="005E250A">
        <w:rPr>
          <w:sz w:val="28"/>
          <w:szCs w:val="28"/>
          <w:lang w:val="en-US"/>
        </w:rPr>
        <w:t>Gen</w:t>
      </w:r>
      <w:r w:rsidRPr="005E250A">
        <w:rPr>
          <w:sz w:val="28"/>
          <w:szCs w:val="28"/>
        </w:rPr>
        <w:t>, известен. При создании объекта его тип совпадает с Т.</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В теле метода </w:t>
      </w:r>
      <w:r w:rsidRPr="005E250A">
        <w:rPr>
          <w:sz w:val="28"/>
          <w:szCs w:val="28"/>
          <w:lang w:val="en-US"/>
        </w:rPr>
        <w:t>main</w:t>
      </w:r>
      <w:r w:rsidRPr="005E250A">
        <w:rPr>
          <w:sz w:val="28"/>
          <w:szCs w:val="28"/>
        </w:rPr>
        <w:t>() содержится выражение, иллюстрирующее невозможность объявить массив ссылок на уточненный универсальный тип. Строка, приведенная ниже, не будет скомпилирована.</w:t>
      </w:r>
    </w:p>
    <w:p w:rsidR="00C06F60" w:rsidRPr="005E250A" w:rsidRDefault="00C06F60" w:rsidP="00C06F60">
      <w:pPr>
        <w:autoSpaceDE w:val="0"/>
        <w:autoSpaceDN w:val="0"/>
        <w:adjustRightInd w:val="0"/>
        <w:ind w:firstLine="567"/>
        <w:jc w:val="both"/>
        <w:rPr>
          <w:sz w:val="28"/>
          <w:szCs w:val="28"/>
        </w:rPr>
      </w:pPr>
      <w:r w:rsidRPr="005E250A">
        <w:rPr>
          <w:sz w:val="28"/>
          <w:szCs w:val="28"/>
        </w:rPr>
        <w:t xml:space="preserve">// </w:t>
      </w:r>
      <w:r w:rsidRPr="005E250A">
        <w:rPr>
          <w:sz w:val="28"/>
          <w:szCs w:val="28"/>
          <w:lang w:val="en-US"/>
        </w:rPr>
        <w:t>Gen</w:t>
      </w:r>
      <w:r w:rsidRPr="005E250A">
        <w:rPr>
          <w:sz w:val="28"/>
          <w:szCs w:val="28"/>
        </w:rPr>
        <w:t>&lt;</w:t>
      </w:r>
      <w:r w:rsidRPr="005E250A">
        <w:rPr>
          <w:sz w:val="28"/>
          <w:szCs w:val="28"/>
          <w:lang w:val="en-US"/>
        </w:rPr>
        <w:t>Integer</w:t>
      </w:r>
      <w:r w:rsidRPr="005E250A">
        <w:rPr>
          <w:sz w:val="28"/>
          <w:szCs w:val="28"/>
        </w:rPr>
        <w:t xml:space="preserve">&gt; </w:t>
      </w:r>
      <w:r w:rsidRPr="005E250A">
        <w:rPr>
          <w:sz w:val="28"/>
          <w:szCs w:val="28"/>
          <w:lang w:val="en-US"/>
        </w:rPr>
        <w:t>gens</w:t>
      </w:r>
      <w:r w:rsidRPr="005E250A">
        <w:rPr>
          <w:sz w:val="28"/>
          <w:szCs w:val="28"/>
        </w:rPr>
        <w:t xml:space="preserve">[]   = </w:t>
      </w:r>
      <w:r w:rsidRPr="005E250A">
        <w:rPr>
          <w:sz w:val="28"/>
          <w:szCs w:val="28"/>
          <w:lang w:val="en-US"/>
        </w:rPr>
        <w:t>new</w:t>
      </w:r>
      <w:r w:rsidRPr="005E250A">
        <w:rPr>
          <w:sz w:val="28"/>
          <w:szCs w:val="28"/>
        </w:rPr>
        <w:t xml:space="preserve"> </w:t>
      </w:r>
      <w:r w:rsidRPr="005E250A">
        <w:rPr>
          <w:sz w:val="28"/>
          <w:szCs w:val="28"/>
          <w:lang w:val="en-US"/>
        </w:rPr>
        <w:t>Gen</w:t>
      </w:r>
      <w:r w:rsidRPr="005E250A">
        <w:rPr>
          <w:sz w:val="28"/>
          <w:szCs w:val="28"/>
        </w:rPr>
        <w:t>&lt;</w:t>
      </w:r>
      <w:r w:rsidRPr="005E250A">
        <w:rPr>
          <w:sz w:val="28"/>
          <w:szCs w:val="28"/>
          <w:lang w:val="en-US"/>
        </w:rPr>
        <w:t>Integer</w:t>
      </w:r>
      <w:r w:rsidRPr="005E250A">
        <w:rPr>
          <w:sz w:val="28"/>
          <w:szCs w:val="28"/>
        </w:rPr>
        <w:t>&gt;[ 10] ; // Ошибка!</w:t>
      </w:r>
    </w:p>
    <w:p w:rsidR="00C06F60" w:rsidRPr="005E250A" w:rsidRDefault="00C06F60" w:rsidP="00331397">
      <w:pPr>
        <w:autoSpaceDE w:val="0"/>
        <w:autoSpaceDN w:val="0"/>
        <w:adjustRightInd w:val="0"/>
        <w:ind w:firstLine="567"/>
        <w:contextualSpacing/>
        <w:jc w:val="both"/>
        <w:rPr>
          <w:sz w:val="28"/>
          <w:szCs w:val="28"/>
        </w:rPr>
      </w:pPr>
    </w:p>
    <w:p w:rsidR="00C06F60" w:rsidRPr="005E250A" w:rsidRDefault="00C06F60" w:rsidP="00331397">
      <w:pPr>
        <w:autoSpaceDE w:val="0"/>
        <w:autoSpaceDN w:val="0"/>
        <w:adjustRightInd w:val="0"/>
        <w:ind w:firstLine="567"/>
        <w:contextualSpacing/>
        <w:jc w:val="both"/>
        <w:rPr>
          <w:sz w:val="28"/>
          <w:szCs w:val="28"/>
        </w:rPr>
      </w:pPr>
      <w:r w:rsidRPr="005E250A">
        <w:rPr>
          <w:sz w:val="28"/>
          <w:szCs w:val="28"/>
        </w:rPr>
        <w:t xml:space="preserve">Универсальный класс не может расширять класс </w:t>
      </w:r>
      <w:r w:rsidRPr="005E250A">
        <w:rPr>
          <w:sz w:val="28"/>
          <w:szCs w:val="28"/>
          <w:lang w:val="en-US"/>
        </w:rPr>
        <w:t>Throwable</w:t>
      </w:r>
      <w:r w:rsidRPr="005E250A">
        <w:rPr>
          <w:sz w:val="28"/>
          <w:szCs w:val="28"/>
        </w:rPr>
        <w:t>. Это означает, что создать универсальный класс исключения невозможно.</w:t>
      </w:r>
    </w:p>
    <w:p w:rsidR="00E17B3E" w:rsidRPr="005E250A" w:rsidRDefault="00E17B3E" w:rsidP="00331397">
      <w:pPr>
        <w:autoSpaceDE w:val="0"/>
        <w:autoSpaceDN w:val="0"/>
        <w:adjustRightInd w:val="0"/>
        <w:ind w:firstLine="567"/>
        <w:contextualSpacing/>
        <w:jc w:val="both"/>
        <w:rPr>
          <w:sz w:val="28"/>
          <w:szCs w:val="28"/>
        </w:rPr>
      </w:pPr>
    </w:p>
    <w:p w:rsidR="00331397" w:rsidRPr="005E250A" w:rsidRDefault="00E17B3E" w:rsidP="00331397">
      <w:pPr>
        <w:autoSpaceDE w:val="0"/>
        <w:autoSpaceDN w:val="0"/>
        <w:adjustRightInd w:val="0"/>
        <w:ind w:firstLine="567"/>
        <w:contextualSpacing/>
        <w:jc w:val="both"/>
        <w:rPr>
          <w:b/>
          <w:sz w:val="28"/>
          <w:szCs w:val="28"/>
        </w:rPr>
      </w:pPr>
      <w:r w:rsidRPr="005E250A">
        <w:rPr>
          <w:b/>
          <w:sz w:val="28"/>
          <w:szCs w:val="28"/>
        </w:rPr>
        <w:t>Тема 5.9</w:t>
      </w:r>
      <w:r w:rsidR="00331397" w:rsidRPr="005E250A">
        <w:rPr>
          <w:b/>
          <w:sz w:val="28"/>
          <w:szCs w:val="28"/>
        </w:rPr>
        <w:t xml:space="preserve"> Краткий обзор коллекций</w:t>
      </w:r>
    </w:p>
    <w:p w:rsidR="00331397" w:rsidRPr="005E250A" w:rsidRDefault="00331397" w:rsidP="00331397">
      <w:pPr>
        <w:autoSpaceDE w:val="0"/>
        <w:autoSpaceDN w:val="0"/>
        <w:adjustRightInd w:val="0"/>
        <w:ind w:firstLine="567"/>
        <w:contextualSpacing/>
        <w:jc w:val="both"/>
        <w:rPr>
          <w:b/>
          <w:sz w:val="28"/>
          <w:szCs w:val="28"/>
        </w:rPr>
      </w:pPr>
    </w:p>
    <w:p w:rsidR="00331397" w:rsidRPr="005E250A" w:rsidRDefault="00331397" w:rsidP="00331397">
      <w:pPr>
        <w:shd w:val="clear" w:color="auto" w:fill="FFFFFF"/>
        <w:tabs>
          <w:tab w:val="left" w:pos="1708"/>
        </w:tabs>
        <w:ind w:firstLine="567"/>
        <w:contextualSpacing/>
        <w:jc w:val="both"/>
        <w:rPr>
          <w:spacing w:val="-3"/>
          <w:sz w:val="28"/>
          <w:szCs w:val="28"/>
        </w:rPr>
      </w:pPr>
      <w:r w:rsidRPr="005E250A">
        <w:rPr>
          <w:spacing w:val="2"/>
          <w:sz w:val="28"/>
          <w:szCs w:val="28"/>
        </w:rPr>
        <w:t xml:space="preserve">Пакет </w:t>
      </w:r>
      <w:r w:rsidRPr="005E250A">
        <w:rPr>
          <w:spacing w:val="2"/>
          <w:sz w:val="28"/>
          <w:szCs w:val="28"/>
          <w:lang w:val="en-US"/>
        </w:rPr>
        <w:t>java</w:t>
      </w:r>
      <w:r w:rsidRPr="005E250A">
        <w:rPr>
          <w:spacing w:val="2"/>
          <w:sz w:val="28"/>
          <w:szCs w:val="28"/>
        </w:rPr>
        <w:t>.</w:t>
      </w:r>
      <w:r w:rsidRPr="005E250A">
        <w:rPr>
          <w:spacing w:val="2"/>
          <w:sz w:val="28"/>
          <w:szCs w:val="28"/>
          <w:lang w:val="en-US"/>
        </w:rPr>
        <w:t>util</w:t>
      </w:r>
      <w:r w:rsidRPr="005E250A">
        <w:rPr>
          <w:spacing w:val="2"/>
          <w:sz w:val="28"/>
          <w:szCs w:val="28"/>
        </w:rPr>
        <w:t xml:space="preserve"> содержит одно из наиболее захватывающих расширений </w:t>
      </w:r>
      <w:r w:rsidRPr="005E250A">
        <w:rPr>
          <w:spacing w:val="-3"/>
          <w:sz w:val="28"/>
          <w:szCs w:val="28"/>
          <w:lang w:val="en-US"/>
        </w:rPr>
        <w:t>Java</w:t>
      </w:r>
      <w:r w:rsidRPr="005E250A">
        <w:rPr>
          <w:spacing w:val="-3"/>
          <w:sz w:val="28"/>
          <w:szCs w:val="28"/>
        </w:rPr>
        <w:t xml:space="preserve"> 2 – коллекции. </w:t>
      </w:r>
    </w:p>
    <w:p w:rsidR="00331397" w:rsidRPr="005E250A" w:rsidRDefault="00331397" w:rsidP="00331397">
      <w:pPr>
        <w:shd w:val="clear" w:color="auto" w:fill="FFFFFF"/>
        <w:tabs>
          <w:tab w:val="left" w:pos="1708"/>
        </w:tabs>
        <w:ind w:firstLine="567"/>
        <w:contextualSpacing/>
        <w:jc w:val="both"/>
        <w:rPr>
          <w:sz w:val="28"/>
          <w:szCs w:val="28"/>
        </w:rPr>
      </w:pPr>
      <w:r w:rsidRPr="005E250A">
        <w:rPr>
          <w:i/>
          <w:iCs/>
          <w:spacing w:val="-3"/>
          <w:sz w:val="28"/>
          <w:szCs w:val="28"/>
        </w:rPr>
        <w:t xml:space="preserve">Коллекция – </w:t>
      </w:r>
      <w:r w:rsidRPr="005E250A">
        <w:rPr>
          <w:spacing w:val="-3"/>
          <w:sz w:val="28"/>
          <w:szCs w:val="28"/>
        </w:rPr>
        <w:t>это группа объектов. Добавление коллек</w:t>
      </w:r>
      <w:r w:rsidRPr="005E250A">
        <w:rPr>
          <w:spacing w:val="-4"/>
          <w:sz w:val="28"/>
          <w:szCs w:val="28"/>
        </w:rPr>
        <w:t xml:space="preserve">ций вызвало фундаментальные изменения в структуре и архитектуре многих </w:t>
      </w:r>
      <w:r w:rsidRPr="005E250A">
        <w:rPr>
          <w:sz w:val="28"/>
          <w:szCs w:val="28"/>
        </w:rPr>
        <w:t xml:space="preserve">элементов пакета </w:t>
      </w:r>
      <w:r w:rsidRPr="005E250A">
        <w:rPr>
          <w:sz w:val="28"/>
          <w:szCs w:val="28"/>
          <w:lang w:val="en-US"/>
        </w:rPr>
        <w:t>java</w:t>
      </w:r>
      <w:r w:rsidRPr="005E250A">
        <w:rPr>
          <w:sz w:val="28"/>
          <w:szCs w:val="28"/>
        </w:rPr>
        <w:t>.</w:t>
      </w:r>
      <w:r w:rsidRPr="005E250A">
        <w:rPr>
          <w:sz w:val="28"/>
          <w:szCs w:val="28"/>
          <w:lang w:val="en-US"/>
        </w:rPr>
        <w:t>util</w:t>
      </w:r>
      <w:r w:rsidRPr="005E250A">
        <w:rPr>
          <w:sz w:val="28"/>
          <w:szCs w:val="28"/>
        </w:rPr>
        <w:t xml:space="preserve">. Они также расширили круг задач, к которым может применяться пакет. Коллекции – современная технология, которая </w:t>
      </w:r>
      <w:r w:rsidRPr="005E250A">
        <w:rPr>
          <w:spacing w:val="-3"/>
          <w:sz w:val="28"/>
          <w:szCs w:val="28"/>
        </w:rPr>
        <w:t xml:space="preserve"> заслуживает внимания всех программистов </w:t>
      </w:r>
      <w:r w:rsidRPr="005E250A">
        <w:rPr>
          <w:spacing w:val="-3"/>
          <w:sz w:val="28"/>
          <w:szCs w:val="28"/>
          <w:lang w:val="en-US"/>
        </w:rPr>
        <w:t>Java</w:t>
      </w:r>
      <w:r w:rsidRPr="005E250A">
        <w:rPr>
          <w:spacing w:val="-3"/>
          <w:sz w:val="28"/>
          <w:szCs w:val="28"/>
        </w:rPr>
        <w:t>.</w:t>
      </w:r>
    </w:p>
    <w:p w:rsidR="00331397" w:rsidRPr="005E250A" w:rsidRDefault="00331397" w:rsidP="00331397">
      <w:pPr>
        <w:shd w:val="clear" w:color="auto" w:fill="FFFFFF"/>
        <w:tabs>
          <w:tab w:val="left" w:pos="1708"/>
        </w:tabs>
        <w:ind w:firstLine="567"/>
        <w:contextualSpacing/>
        <w:jc w:val="both"/>
        <w:rPr>
          <w:spacing w:val="-6"/>
          <w:sz w:val="28"/>
          <w:szCs w:val="28"/>
        </w:rPr>
      </w:pPr>
      <w:r w:rsidRPr="005E250A">
        <w:rPr>
          <w:spacing w:val="-2"/>
          <w:sz w:val="28"/>
          <w:szCs w:val="28"/>
        </w:rPr>
        <w:t xml:space="preserve">В дополнение к коллекциям, </w:t>
      </w:r>
      <w:r w:rsidRPr="005E250A">
        <w:rPr>
          <w:spacing w:val="-2"/>
          <w:sz w:val="28"/>
          <w:szCs w:val="28"/>
          <w:lang w:val="en-US"/>
        </w:rPr>
        <w:t>java</w:t>
      </w:r>
      <w:r w:rsidRPr="005E250A">
        <w:rPr>
          <w:spacing w:val="-2"/>
          <w:sz w:val="28"/>
          <w:szCs w:val="28"/>
        </w:rPr>
        <w:t>.</w:t>
      </w:r>
      <w:r w:rsidRPr="005E250A">
        <w:rPr>
          <w:spacing w:val="-2"/>
          <w:sz w:val="28"/>
          <w:szCs w:val="28"/>
          <w:lang w:val="en-US"/>
        </w:rPr>
        <w:t>util</w:t>
      </w:r>
      <w:r w:rsidRPr="005E250A">
        <w:rPr>
          <w:spacing w:val="-2"/>
          <w:sz w:val="28"/>
          <w:szCs w:val="28"/>
        </w:rPr>
        <w:t xml:space="preserve"> содержит большой выбор классов и </w:t>
      </w:r>
      <w:r w:rsidRPr="005E250A">
        <w:rPr>
          <w:spacing w:val="-3"/>
          <w:sz w:val="28"/>
          <w:szCs w:val="28"/>
        </w:rPr>
        <w:t xml:space="preserve">интерфейсов, которые поддерживают широкий диапазон функциональных </w:t>
      </w:r>
      <w:r w:rsidRPr="005E250A">
        <w:rPr>
          <w:spacing w:val="-2"/>
          <w:sz w:val="28"/>
          <w:szCs w:val="28"/>
        </w:rPr>
        <w:t xml:space="preserve">возможностей. Эти классы и интерфейсы используются повсюду в пакетах </w:t>
      </w:r>
      <w:r w:rsidRPr="005E250A">
        <w:rPr>
          <w:spacing w:val="-1"/>
          <w:sz w:val="28"/>
          <w:szCs w:val="28"/>
        </w:rPr>
        <w:t xml:space="preserve">ядра </w:t>
      </w:r>
      <w:r w:rsidRPr="005E250A">
        <w:rPr>
          <w:spacing w:val="-1"/>
          <w:sz w:val="28"/>
          <w:szCs w:val="28"/>
          <w:lang w:val="en-US"/>
        </w:rPr>
        <w:t>Java</w:t>
      </w:r>
      <w:r w:rsidRPr="005E250A">
        <w:rPr>
          <w:spacing w:val="-1"/>
          <w:sz w:val="28"/>
          <w:szCs w:val="28"/>
        </w:rPr>
        <w:t>, а также доступны для применения в пользовательских програм</w:t>
      </w:r>
      <w:r w:rsidRPr="005E250A">
        <w:rPr>
          <w:spacing w:val="-4"/>
          <w:sz w:val="28"/>
          <w:szCs w:val="28"/>
        </w:rPr>
        <w:t xml:space="preserve">мах. Подобные приложения включают генерацию псевдослучайных чисел, </w:t>
      </w:r>
      <w:r w:rsidRPr="005E250A">
        <w:rPr>
          <w:spacing w:val="-3"/>
          <w:sz w:val="28"/>
          <w:szCs w:val="28"/>
        </w:rPr>
        <w:t>манипулирование датой и временем, наблюдение за событиями, манипули</w:t>
      </w:r>
      <w:r w:rsidRPr="005E250A">
        <w:rPr>
          <w:spacing w:val="-2"/>
          <w:sz w:val="28"/>
          <w:szCs w:val="28"/>
        </w:rPr>
        <w:t xml:space="preserve">рование наборами битов и синтаксический анализ строк. Из-за обширного </w:t>
      </w:r>
      <w:r w:rsidRPr="005E250A">
        <w:rPr>
          <w:sz w:val="28"/>
          <w:szCs w:val="28"/>
        </w:rPr>
        <w:t xml:space="preserve">набора свойств </w:t>
      </w:r>
      <w:r w:rsidRPr="005E250A">
        <w:rPr>
          <w:sz w:val="28"/>
          <w:szCs w:val="28"/>
          <w:lang w:val="en-US"/>
        </w:rPr>
        <w:t>java</w:t>
      </w:r>
      <w:r w:rsidRPr="005E250A">
        <w:rPr>
          <w:sz w:val="28"/>
          <w:szCs w:val="28"/>
        </w:rPr>
        <w:t>.</w:t>
      </w:r>
      <w:r w:rsidRPr="005E250A">
        <w:rPr>
          <w:sz w:val="28"/>
          <w:szCs w:val="28"/>
          <w:lang w:val="en-US"/>
        </w:rPr>
        <w:t>util</w:t>
      </w:r>
      <w:r w:rsidRPr="005E250A">
        <w:rPr>
          <w:sz w:val="28"/>
          <w:szCs w:val="28"/>
        </w:rPr>
        <w:t xml:space="preserve"> – один из наиболее широко используемых паке</w:t>
      </w:r>
      <w:r w:rsidRPr="005E250A">
        <w:rPr>
          <w:spacing w:val="-6"/>
          <w:sz w:val="28"/>
          <w:szCs w:val="28"/>
        </w:rPr>
        <w:t xml:space="preserve">тов </w:t>
      </w:r>
      <w:r w:rsidRPr="005E250A">
        <w:rPr>
          <w:spacing w:val="-6"/>
          <w:sz w:val="28"/>
          <w:szCs w:val="28"/>
          <w:lang w:val="en-US"/>
        </w:rPr>
        <w:t>Java</w:t>
      </w:r>
      <w:r w:rsidRPr="005E250A">
        <w:rPr>
          <w:spacing w:val="-6"/>
          <w:sz w:val="28"/>
          <w:szCs w:val="28"/>
        </w:rPr>
        <w:t>.</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 xml:space="preserve">Структура коллекций (collections framework) Java стандартизирует способ, с помощью которого ваши программы обрабатывают группы объектов. В прошлых версиях Java обеспечивал специальные классы типа Dictionary, Vector, Stack и Properties для хранения и манипулирования группами объектов. Хотя перечисленные классы были весьма полезны, они испытывали недостаток в централизованном, унифицирующем подходе при работе с группами объектов. Таким образом, способ использования класса vector, например, отличался от способа применения класса Properties. Кроме того, предыдущий специальный (ad hoc) подход не был предназначен </w:t>
      </w:r>
      <w:r w:rsidR="00CC7648" w:rsidRPr="005E250A">
        <w:rPr>
          <w:spacing w:val="-2"/>
          <w:sz w:val="28"/>
          <w:szCs w:val="28"/>
        </w:rPr>
        <w:t>для</w:t>
      </w:r>
      <w:r w:rsidRPr="005E250A">
        <w:rPr>
          <w:spacing w:val="-2"/>
          <w:sz w:val="28"/>
          <w:szCs w:val="28"/>
        </w:rPr>
        <w:t xml:space="preserve"> </w:t>
      </w:r>
      <w:r w:rsidRPr="005E250A">
        <w:rPr>
          <w:spacing w:val="-2"/>
          <w:sz w:val="28"/>
          <w:szCs w:val="28"/>
        </w:rPr>
        <w:lastRenderedPageBreak/>
        <w:t>легкого расширения и адаптации. Коллекции как раз явились ответом на эти (и другие) проблемы.</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 xml:space="preserve">Структура коллекций была разработана для нескольких целей. Во-первых, структура должна была быть высокоэффективной. </w:t>
      </w:r>
      <w:r w:rsidR="00CC7648" w:rsidRPr="005E250A">
        <w:rPr>
          <w:spacing w:val="-2"/>
          <w:sz w:val="28"/>
          <w:szCs w:val="28"/>
        </w:rPr>
        <w:t xml:space="preserve">Действительно, реализации фундаментальных коллекций (динамических массивов, связанных списков, деревьев и хеш-таблиц) в структуре коллекций Java 2 высокоэффективны. </w:t>
      </w:r>
      <w:r w:rsidRPr="005E250A">
        <w:rPr>
          <w:spacing w:val="-2"/>
          <w:sz w:val="28"/>
          <w:szCs w:val="28"/>
        </w:rPr>
        <w:t>Во-вторых, структура коллекций должна была позволить различным типам коллекций работать похожим друг на друга образом и с высокой степенью способности к взаимодействию. В-третьих, расширение и/или адаптация коллекции должна была быть простой.</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Для удобства созданы различные реализации специального назначения, а также некоторые частичные реализации, которые упрощают создание собственного коллекционного класса. Наконец, были добавлены механизмы, которые позволяют интегрировать в структуру коллекций стандартные массивы.</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i/>
          <w:spacing w:val="-2"/>
          <w:sz w:val="28"/>
          <w:szCs w:val="28"/>
        </w:rPr>
        <w:t>Алгоритмы</w:t>
      </w:r>
      <w:r w:rsidRPr="005E250A">
        <w:rPr>
          <w:spacing w:val="-2"/>
          <w:sz w:val="28"/>
          <w:szCs w:val="28"/>
        </w:rPr>
        <w:t xml:space="preserve"> – другая важная часть механизма коллекций. Алгоритмы работают на коллекциях и определены как статические методы  в классе Collections. Таким образом, они доступны для всех коллекций. Каждый коллекционный класс не нуждается в реализации своих собственных версий. Алгоритмы обеспечивают стандартные средства манипулирования коллекциями..</w:t>
      </w:r>
    </w:p>
    <w:p w:rsidR="00331397" w:rsidRPr="005E250A" w:rsidRDefault="00331397" w:rsidP="00331397">
      <w:pPr>
        <w:shd w:val="clear" w:color="auto" w:fill="FFFFFF"/>
        <w:tabs>
          <w:tab w:val="left" w:pos="1708"/>
          <w:tab w:val="left" w:pos="2794"/>
        </w:tabs>
        <w:ind w:firstLine="567"/>
        <w:contextualSpacing/>
        <w:jc w:val="both"/>
        <w:rPr>
          <w:spacing w:val="-2"/>
          <w:sz w:val="28"/>
          <w:szCs w:val="28"/>
        </w:rPr>
      </w:pPr>
      <w:r w:rsidRPr="005E250A">
        <w:rPr>
          <w:spacing w:val="-2"/>
          <w:sz w:val="28"/>
          <w:szCs w:val="28"/>
        </w:rPr>
        <w:t xml:space="preserve">Другой элемент, созданный структурой коллекций, – это интерфейс Iterator. </w:t>
      </w:r>
      <w:r w:rsidRPr="005E250A">
        <w:rPr>
          <w:i/>
          <w:spacing w:val="-2"/>
          <w:sz w:val="28"/>
          <w:szCs w:val="28"/>
        </w:rPr>
        <w:t>Итератор</w:t>
      </w:r>
      <w:r w:rsidRPr="005E250A">
        <w:rPr>
          <w:spacing w:val="-2"/>
          <w:sz w:val="28"/>
          <w:szCs w:val="28"/>
        </w:rPr>
        <w:t xml:space="preserve">  обеспечивает универсальный, стандартизированный способ доступа к элементам коллекции – по одному. Таким образом, итератор обеспечивает средства </w:t>
      </w:r>
      <w:r w:rsidR="00CC7648" w:rsidRPr="005E250A">
        <w:rPr>
          <w:i/>
          <w:spacing w:val="-2"/>
          <w:sz w:val="28"/>
          <w:szCs w:val="28"/>
        </w:rPr>
        <w:t>перечисления</w:t>
      </w:r>
      <w:r w:rsidRPr="005E250A">
        <w:rPr>
          <w:i/>
          <w:spacing w:val="-2"/>
          <w:sz w:val="28"/>
          <w:szCs w:val="28"/>
        </w:rPr>
        <w:t xml:space="preserve"> содержимого коллекции. </w:t>
      </w:r>
      <w:r w:rsidRPr="005E250A">
        <w:rPr>
          <w:spacing w:val="-2"/>
          <w:sz w:val="28"/>
          <w:szCs w:val="28"/>
        </w:rPr>
        <w:t xml:space="preserve">Поскольку каждая коллекция интерфейс Iterator, к элементам любого коллекционного класса можно обращаться через методы этого интерфейса. Поэтому (и только с мелкими изменениями) код, который циклически проходит, скажем, через </w:t>
      </w:r>
      <w:r w:rsidRPr="005E250A">
        <w:rPr>
          <w:i/>
          <w:spacing w:val="-2"/>
          <w:sz w:val="28"/>
          <w:szCs w:val="28"/>
        </w:rPr>
        <w:t>набор</w:t>
      </w:r>
      <w:r w:rsidRPr="005E250A">
        <w:rPr>
          <w:spacing w:val="-2"/>
          <w:sz w:val="28"/>
          <w:szCs w:val="28"/>
        </w:rPr>
        <w:t xml:space="preserve">, может также использоваться для циклического прохода </w:t>
      </w:r>
      <w:r w:rsidRPr="005E250A">
        <w:rPr>
          <w:i/>
          <w:spacing w:val="-2"/>
          <w:sz w:val="28"/>
          <w:szCs w:val="28"/>
        </w:rPr>
        <w:t>списка</w:t>
      </w:r>
      <w:r w:rsidRPr="005E250A">
        <w:rPr>
          <w:spacing w:val="-2"/>
          <w:sz w:val="28"/>
          <w:szCs w:val="28"/>
        </w:rPr>
        <w:t>, например.</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И последнее, если вы знакомы с C++, то полезно знать, что технология коллекций Java подобна (по духу) Стандартной Библиотеке Шаблонов (STL. Standard Template Library), определенной в C++. То, что C++ называет контейнером, Java называет коллекцией.</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 xml:space="preserve">На рисунке 5.1 показана общая структура коллекций. </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В структуре коллекций определено несколько интерфейсов. Начать с интерфейсов коллекции необходимо потому, что они определяют фундаментальный характер коллекционных классов. Иначе, конкретные классы просто являются различными реализациями стандартных интерфейсов. Интерфейсы, которые подкрепляют коллекции, кратко описаны в таблице 5.1.</w:t>
      </w:r>
    </w:p>
    <w:p w:rsidR="00331397" w:rsidRPr="005E250A" w:rsidRDefault="00331397" w:rsidP="00F5701C">
      <w:pPr>
        <w:pStyle w:val="2"/>
        <w:keepNext w:val="0"/>
        <w:widowControl w:val="0"/>
        <w:tabs>
          <w:tab w:val="left" w:pos="1708"/>
        </w:tabs>
        <w:spacing w:before="0" w:after="0"/>
        <w:contextualSpacing/>
        <w:jc w:val="both"/>
        <w:rPr>
          <w:rFonts w:ascii="Times New Roman" w:hAnsi="Times New Roman" w:cs="Times New Roman"/>
          <w:lang w:val="en-US"/>
        </w:rPr>
      </w:pPr>
      <w:r w:rsidRPr="005E250A">
        <w:rPr>
          <w:rFonts w:ascii="Times New Roman" w:hAnsi="Times New Roman" w:cs="Times New Roman"/>
        </w:rPr>
        <w:br w:type="page"/>
      </w:r>
      <w:r w:rsidR="00F5701C" w:rsidRPr="005E250A">
        <w:rPr>
          <w:rFonts w:ascii="Times New Roman" w:hAnsi="Times New Roman" w:cs="Times New Roman"/>
          <w:noProof/>
        </w:rPr>
        <w:lastRenderedPageBreak/>
        <w:drawing>
          <wp:inline distT="0" distB="0" distL="0" distR="0">
            <wp:extent cx="5738393" cy="4950372"/>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grayscl/>
                    </a:blip>
                    <a:srcRect/>
                    <a:stretch>
                      <a:fillRect/>
                    </a:stretch>
                  </pic:blipFill>
                  <pic:spPr bwMode="auto">
                    <a:xfrm>
                      <a:off x="0" y="0"/>
                      <a:ext cx="5738495" cy="4950460"/>
                    </a:xfrm>
                    <a:prstGeom prst="rect">
                      <a:avLst/>
                    </a:prstGeom>
                    <a:noFill/>
                    <a:ln w="9525">
                      <a:noFill/>
                      <a:miter lim="800000"/>
                      <a:headEnd/>
                      <a:tailEnd/>
                    </a:ln>
                  </pic:spPr>
                </pic:pic>
              </a:graphicData>
            </a:graphic>
          </wp:inline>
        </w:drawing>
      </w:r>
    </w:p>
    <w:p w:rsidR="00331397" w:rsidRPr="005E250A" w:rsidRDefault="00331397" w:rsidP="00331397">
      <w:pPr>
        <w:pStyle w:val="2"/>
        <w:keepNext w:val="0"/>
        <w:widowControl w:val="0"/>
        <w:tabs>
          <w:tab w:val="left" w:pos="1708"/>
        </w:tabs>
        <w:spacing w:before="0" w:after="0"/>
        <w:ind w:firstLine="567"/>
        <w:contextualSpacing/>
        <w:jc w:val="both"/>
        <w:rPr>
          <w:rFonts w:ascii="Times New Roman" w:hAnsi="Times New Roman" w:cs="Times New Roman"/>
          <w:b w:val="0"/>
          <w:i w:val="0"/>
        </w:rPr>
      </w:pPr>
      <w:r w:rsidRPr="005E250A">
        <w:rPr>
          <w:rFonts w:ascii="Times New Roman" w:hAnsi="Times New Roman" w:cs="Times New Roman"/>
          <w:b w:val="0"/>
          <w:i w:val="0"/>
        </w:rPr>
        <w:t>Рисунок 5.1 – С</w:t>
      </w:r>
      <w:r w:rsidRPr="005E250A">
        <w:rPr>
          <w:rFonts w:ascii="Times New Roman" w:hAnsi="Times New Roman" w:cs="Times New Roman"/>
          <w:b w:val="0"/>
          <w:i w:val="0"/>
          <w:spacing w:val="-2"/>
        </w:rPr>
        <w:t>труктура коллекций</w:t>
      </w:r>
      <w:r w:rsidRPr="005E250A">
        <w:rPr>
          <w:rFonts w:ascii="Times New Roman" w:hAnsi="Times New Roman" w:cs="Times New Roman"/>
          <w:b w:val="0"/>
          <w:i w:val="0"/>
        </w:rPr>
        <w:t xml:space="preserve"> </w:t>
      </w:r>
    </w:p>
    <w:p w:rsidR="00331397" w:rsidRPr="005E250A" w:rsidRDefault="00331397" w:rsidP="00331397">
      <w:pPr>
        <w:shd w:val="clear" w:color="auto" w:fill="FFFFFF"/>
        <w:tabs>
          <w:tab w:val="left" w:pos="1708"/>
        </w:tabs>
        <w:spacing w:line="288" w:lineRule="exact"/>
        <w:ind w:firstLine="567"/>
        <w:contextualSpacing/>
        <w:jc w:val="both"/>
        <w:rPr>
          <w:i/>
          <w:spacing w:val="-2"/>
          <w:sz w:val="28"/>
          <w:szCs w:val="28"/>
        </w:rPr>
      </w:pP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rPr>
      </w:pPr>
      <w:r w:rsidRPr="005E250A">
        <w:rPr>
          <w:spacing w:val="-2"/>
          <w:sz w:val="28"/>
          <w:szCs w:val="28"/>
        </w:rPr>
        <w:t>Таблица 5.1 Интерфейсы коллекций</w:t>
      </w:r>
    </w:p>
    <w:tbl>
      <w:tblPr>
        <w:tblW w:w="0" w:type="auto"/>
        <w:jc w:val="center"/>
        <w:tblLook w:val="01E0" w:firstRow="1" w:lastRow="1" w:firstColumn="1" w:lastColumn="1" w:noHBand="0" w:noVBand="0"/>
      </w:tblPr>
      <w:tblGrid>
        <w:gridCol w:w="1802"/>
        <w:gridCol w:w="7186"/>
      </w:tblGrid>
      <w:tr w:rsidR="00331397" w:rsidRPr="005E250A" w:rsidTr="00DB4D28">
        <w:trPr>
          <w:jc w:val="center"/>
        </w:trPr>
        <w:tc>
          <w:tcPr>
            <w:tcW w:w="1802"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b/>
                <w:spacing w:val="-2"/>
                <w:sz w:val="28"/>
                <w:szCs w:val="28"/>
              </w:rPr>
            </w:pPr>
            <w:r w:rsidRPr="005E250A">
              <w:rPr>
                <w:b/>
                <w:spacing w:val="-2"/>
                <w:sz w:val="28"/>
                <w:szCs w:val="28"/>
              </w:rPr>
              <w:t>Интерфейс</w:t>
            </w:r>
          </w:p>
        </w:tc>
        <w:tc>
          <w:tcPr>
            <w:tcW w:w="7186"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13"/>
              <w:contextualSpacing/>
              <w:jc w:val="both"/>
              <w:rPr>
                <w:b/>
                <w:spacing w:val="-2"/>
                <w:sz w:val="28"/>
                <w:szCs w:val="28"/>
              </w:rPr>
            </w:pPr>
            <w:r w:rsidRPr="005E250A">
              <w:rPr>
                <w:b/>
                <w:spacing w:val="-2"/>
                <w:sz w:val="28"/>
                <w:szCs w:val="28"/>
              </w:rPr>
              <w:t>Описание</w:t>
            </w:r>
          </w:p>
        </w:tc>
      </w:tr>
      <w:tr w:rsidR="00331397" w:rsidRPr="005E250A" w:rsidTr="00DB4D28">
        <w:trPr>
          <w:trHeight w:val="599"/>
          <w:jc w:val="center"/>
        </w:trPr>
        <w:tc>
          <w:tcPr>
            <w:tcW w:w="1802"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spacing w:val="-2"/>
                <w:sz w:val="28"/>
                <w:szCs w:val="28"/>
              </w:rPr>
            </w:pPr>
            <w:r w:rsidRPr="005E250A">
              <w:rPr>
                <w:spacing w:val="-2"/>
                <w:sz w:val="28"/>
                <w:szCs w:val="28"/>
              </w:rPr>
              <w:t>Collection</w:t>
            </w:r>
          </w:p>
        </w:tc>
        <w:tc>
          <w:tcPr>
            <w:tcW w:w="7186"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13"/>
              <w:contextualSpacing/>
              <w:jc w:val="both"/>
              <w:rPr>
                <w:spacing w:val="-2"/>
                <w:sz w:val="28"/>
                <w:szCs w:val="28"/>
              </w:rPr>
            </w:pPr>
            <w:r w:rsidRPr="005E250A">
              <w:rPr>
                <w:spacing w:val="-2"/>
                <w:sz w:val="28"/>
                <w:szCs w:val="28"/>
              </w:rPr>
              <w:t>Дает возможность работать с группами объектов; он находится наверху всей иерархии коллекций</w:t>
            </w:r>
          </w:p>
        </w:tc>
      </w:tr>
      <w:tr w:rsidR="00331397" w:rsidRPr="005E250A" w:rsidTr="00DB4D28">
        <w:trPr>
          <w:trHeight w:val="23"/>
          <w:jc w:val="center"/>
        </w:trPr>
        <w:tc>
          <w:tcPr>
            <w:tcW w:w="1802" w:type="dxa"/>
            <w:tcBorders>
              <w:top w:val="single" w:sz="4" w:space="0" w:color="auto"/>
              <w:left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b/>
                <w:spacing w:val="-2"/>
                <w:sz w:val="28"/>
                <w:szCs w:val="28"/>
              </w:rPr>
            </w:pPr>
          </w:p>
        </w:tc>
        <w:tc>
          <w:tcPr>
            <w:tcW w:w="7186" w:type="dxa"/>
            <w:tcBorders>
              <w:top w:val="single" w:sz="4" w:space="0" w:color="auto"/>
              <w:left w:val="single" w:sz="4" w:space="0" w:color="auto"/>
              <w:right w:val="single" w:sz="4" w:space="0" w:color="auto"/>
            </w:tcBorders>
            <w:vAlign w:val="center"/>
          </w:tcPr>
          <w:p w:rsidR="00331397" w:rsidRPr="005E250A" w:rsidRDefault="00331397" w:rsidP="00DB4D28">
            <w:pPr>
              <w:tabs>
                <w:tab w:val="left" w:pos="1708"/>
              </w:tabs>
              <w:spacing w:line="288" w:lineRule="exact"/>
              <w:ind w:firstLine="113"/>
              <w:contextualSpacing/>
              <w:jc w:val="both"/>
              <w:rPr>
                <w:spacing w:val="-2"/>
                <w:sz w:val="28"/>
                <w:szCs w:val="28"/>
              </w:rPr>
            </w:pPr>
          </w:p>
        </w:tc>
      </w:tr>
      <w:tr w:rsidR="00331397" w:rsidRPr="005E250A" w:rsidTr="00DB4D28">
        <w:trPr>
          <w:trHeight w:val="630"/>
          <w:jc w:val="center"/>
        </w:trPr>
        <w:tc>
          <w:tcPr>
            <w:tcW w:w="1802" w:type="dxa"/>
            <w:tcBorders>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spacing w:val="-2"/>
                <w:sz w:val="28"/>
                <w:szCs w:val="28"/>
              </w:rPr>
            </w:pPr>
            <w:r w:rsidRPr="005E250A">
              <w:rPr>
                <w:spacing w:val="-2"/>
                <w:sz w:val="28"/>
                <w:szCs w:val="28"/>
              </w:rPr>
              <w:t>List</w:t>
            </w:r>
          </w:p>
        </w:tc>
        <w:tc>
          <w:tcPr>
            <w:tcW w:w="7186" w:type="dxa"/>
            <w:tcBorders>
              <w:left w:val="single" w:sz="4" w:space="0" w:color="auto"/>
              <w:bottom w:val="single" w:sz="4" w:space="0" w:color="auto"/>
              <w:right w:val="single" w:sz="4" w:space="0" w:color="auto"/>
            </w:tcBorders>
            <w:vAlign w:val="center"/>
          </w:tcPr>
          <w:p w:rsidR="00331397" w:rsidRPr="005E250A" w:rsidRDefault="00DB4D28" w:rsidP="00DB4D28">
            <w:pPr>
              <w:shd w:val="clear" w:color="auto" w:fill="FFFFFF"/>
              <w:tabs>
                <w:tab w:val="left" w:pos="1094"/>
                <w:tab w:val="left" w:pos="1708"/>
              </w:tabs>
              <w:ind w:firstLine="113"/>
              <w:contextualSpacing/>
              <w:jc w:val="both"/>
              <w:rPr>
                <w:spacing w:val="-2"/>
                <w:sz w:val="28"/>
                <w:szCs w:val="28"/>
              </w:rPr>
            </w:pPr>
            <w:r w:rsidRPr="005E250A">
              <w:rPr>
                <w:spacing w:val="-2"/>
                <w:sz w:val="28"/>
                <w:szCs w:val="28"/>
              </w:rPr>
              <w:t xml:space="preserve">Расширяет Collection для </w:t>
            </w:r>
            <w:r w:rsidR="00331397" w:rsidRPr="005E250A">
              <w:rPr>
                <w:spacing w:val="-2"/>
                <w:sz w:val="28"/>
                <w:szCs w:val="28"/>
              </w:rPr>
              <w:t>обработки последовательностей (спис</w:t>
            </w:r>
            <w:r w:rsidR="00331397" w:rsidRPr="005E250A">
              <w:rPr>
                <w:spacing w:val="-8"/>
                <w:sz w:val="28"/>
                <w:szCs w:val="28"/>
              </w:rPr>
              <w:t>ков) объектов</w:t>
            </w:r>
          </w:p>
        </w:tc>
      </w:tr>
      <w:tr w:rsidR="00331397" w:rsidRPr="005E250A" w:rsidTr="00DB4D28">
        <w:trPr>
          <w:trHeight w:val="817"/>
          <w:jc w:val="center"/>
        </w:trPr>
        <w:tc>
          <w:tcPr>
            <w:tcW w:w="1802"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spacing w:val="-2"/>
                <w:sz w:val="28"/>
                <w:szCs w:val="28"/>
              </w:rPr>
            </w:pPr>
            <w:r w:rsidRPr="005E250A">
              <w:rPr>
                <w:spacing w:val="-2"/>
                <w:sz w:val="28"/>
                <w:szCs w:val="28"/>
              </w:rPr>
              <w:t>Set</w:t>
            </w:r>
          </w:p>
        </w:tc>
        <w:tc>
          <w:tcPr>
            <w:tcW w:w="7186"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13"/>
              <w:contextualSpacing/>
              <w:jc w:val="both"/>
              <w:rPr>
                <w:spacing w:val="-2"/>
                <w:sz w:val="28"/>
                <w:szCs w:val="28"/>
              </w:rPr>
            </w:pPr>
            <w:r w:rsidRPr="005E250A">
              <w:rPr>
                <w:spacing w:val="-2"/>
                <w:sz w:val="28"/>
                <w:szCs w:val="28"/>
              </w:rPr>
              <w:t>Расширяет Collection   для обработки наборов (sets), которые должны содержать уникальные элементы</w:t>
            </w:r>
          </w:p>
        </w:tc>
      </w:tr>
      <w:tr w:rsidR="00331397" w:rsidRPr="005E250A" w:rsidTr="00DB4D28">
        <w:trPr>
          <w:trHeight w:val="35"/>
          <w:jc w:val="center"/>
        </w:trPr>
        <w:tc>
          <w:tcPr>
            <w:tcW w:w="1802" w:type="dxa"/>
            <w:tcBorders>
              <w:top w:val="single" w:sz="4" w:space="0" w:color="auto"/>
              <w:left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spacing w:val="-2"/>
                <w:sz w:val="28"/>
                <w:szCs w:val="28"/>
              </w:rPr>
            </w:pPr>
          </w:p>
        </w:tc>
        <w:tc>
          <w:tcPr>
            <w:tcW w:w="7186" w:type="dxa"/>
            <w:tcBorders>
              <w:top w:val="single" w:sz="4" w:space="0" w:color="auto"/>
              <w:left w:val="single" w:sz="4" w:space="0" w:color="auto"/>
              <w:right w:val="single" w:sz="4" w:space="0" w:color="auto"/>
            </w:tcBorders>
            <w:vAlign w:val="center"/>
          </w:tcPr>
          <w:p w:rsidR="00331397" w:rsidRPr="005E250A" w:rsidRDefault="00331397" w:rsidP="00DB4D28">
            <w:pPr>
              <w:tabs>
                <w:tab w:val="left" w:pos="1708"/>
              </w:tabs>
              <w:spacing w:line="288" w:lineRule="exact"/>
              <w:ind w:firstLine="113"/>
              <w:contextualSpacing/>
              <w:jc w:val="both"/>
              <w:rPr>
                <w:spacing w:val="-2"/>
                <w:sz w:val="28"/>
                <w:szCs w:val="28"/>
              </w:rPr>
            </w:pPr>
          </w:p>
        </w:tc>
      </w:tr>
      <w:tr w:rsidR="00331397" w:rsidRPr="005E250A" w:rsidTr="00DB4D28">
        <w:trPr>
          <w:trHeight w:val="630"/>
          <w:jc w:val="center"/>
        </w:trPr>
        <w:tc>
          <w:tcPr>
            <w:tcW w:w="1802" w:type="dxa"/>
            <w:tcBorders>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35"/>
              <w:contextualSpacing/>
              <w:jc w:val="both"/>
              <w:rPr>
                <w:spacing w:val="-2"/>
                <w:sz w:val="28"/>
                <w:szCs w:val="28"/>
              </w:rPr>
            </w:pPr>
            <w:r w:rsidRPr="005E250A">
              <w:rPr>
                <w:spacing w:val="-2"/>
                <w:sz w:val="28"/>
                <w:szCs w:val="28"/>
              </w:rPr>
              <w:t>SortedSet</w:t>
            </w:r>
          </w:p>
        </w:tc>
        <w:tc>
          <w:tcPr>
            <w:tcW w:w="7186" w:type="dxa"/>
            <w:tcBorders>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13"/>
              <w:contextualSpacing/>
              <w:jc w:val="both"/>
              <w:rPr>
                <w:spacing w:val="-2"/>
                <w:sz w:val="28"/>
                <w:szCs w:val="28"/>
              </w:rPr>
            </w:pPr>
            <w:r w:rsidRPr="005E250A">
              <w:rPr>
                <w:spacing w:val="-2"/>
                <w:sz w:val="28"/>
                <w:szCs w:val="28"/>
              </w:rPr>
              <w:t>Расширяет Set для обработки сортированных наборов (sorted sets)</w:t>
            </w:r>
          </w:p>
        </w:tc>
      </w:tr>
    </w:tbl>
    <w:p w:rsidR="00331397" w:rsidRPr="005E250A" w:rsidRDefault="00331397" w:rsidP="00331397">
      <w:pPr>
        <w:shd w:val="clear" w:color="auto" w:fill="FFFFFF"/>
        <w:tabs>
          <w:tab w:val="left" w:pos="1708"/>
        </w:tabs>
        <w:ind w:firstLine="567"/>
        <w:contextualSpacing/>
        <w:jc w:val="both"/>
        <w:rPr>
          <w:spacing w:val="-2"/>
          <w:sz w:val="28"/>
          <w:szCs w:val="28"/>
        </w:rPr>
      </w:pP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В дополнение к этим интерфейсам, коллекции используют также интерфейсы Comparator,  Iterator и  ListIterator.</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 xml:space="preserve">Для обеспечения максимальной гибкости в использовании, некоторые методы в интерфейсах коллекций могут быть необязательными. Необязательные методы дают возможность изменить содержимое коллекции. Коллекции, которые поддерживают эти методы,  называются </w:t>
      </w:r>
      <w:r w:rsidRPr="005E250A">
        <w:rPr>
          <w:i/>
          <w:spacing w:val="-2"/>
          <w:sz w:val="28"/>
          <w:szCs w:val="28"/>
        </w:rPr>
        <w:t>изменяемыми</w:t>
      </w:r>
      <w:r w:rsidRPr="005E250A">
        <w:rPr>
          <w:spacing w:val="-2"/>
          <w:sz w:val="28"/>
          <w:szCs w:val="28"/>
        </w:rPr>
        <w:t xml:space="preserve"> </w:t>
      </w:r>
      <w:r w:rsidRPr="005E250A">
        <w:rPr>
          <w:spacing w:val="-2"/>
          <w:sz w:val="28"/>
          <w:szCs w:val="28"/>
        </w:rPr>
        <w:lastRenderedPageBreak/>
        <w:t xml:space="preserve">(modifiable). Коллекции, которые не допускают изменения их содержимого, называются  </w:t>
      </w:r>
      <w:r w:rsidRPr="005E250A">
        <w:rPr>
          <w:i/>
          <w:spacing w:val="-2"/>
          <w:sz w:val="28"/>
          <w:szCs w:val="28"/>
        </w:rPr>
        <w:t>неизменяемыми</w:t>
      </w:r>
      <w:r w:rsidRPr="005E250A">
        <w:rPr>
          <w:spacing w:val="-2"/>
          <w:sz w:val="28"/>
          <w:szCs w:val="28"/>
        </w:rPr>
        <w:t xml:space="preserve"> (</w:t>
      </w:r>
      <w:r w:rsidRPr="005E250A">
        <w:rPr>
          <w:spacing w:val="-2"/>
          <w:sz w:val="28"/>
          <w:szCs w:val="28"/>
          <w:lang w:val="en-US"/>
        </w:rPr>
        <w:t>un</w:t>
      </w:r>
      <w:r w:rsidRPr="005E250A">
        <w:rPr>
          <w:spacing w:val="-2"/>
          <w:sz w:val="28"/>
          <w:szCs w:val="28"/>
        </w:rPr>
        <w:t>modifiable). Если сделана попытка использования одного из необязательных методов на неизменяемой коллекции, выбрасывается исключение UnsupportedOperationException. Все встроенные коллекции являются изменяемыми.</w:t>
      </w:r>
    </w:p>
    <w:p w:rsidR="00331397" w:rsidRPr="005E250A" w:rsidRDefault="00331397" w:rsidP="00DB4D28">
      <w:pPr>
        <w:shd w:val="clear" w:color="auto" w:fill="FFFFFF"/>
        <w:tabs>
          <w:tab w:val="left" w:pos="1708"/>
        </w:tabs>
        <w:ind w:firstLine="567"/>
        <w:contextualSpacing/>
        <w:jc w:val="both"/>
        <w:rPr>
          <w:sz w:val="28"/>
          <w:szCs w:val="28"/>
        </w:rPr>
      </w:pPr>
      <w:r w:rsidRPr="005E250A">
        <w:rPr>
          <w:bCs/>
          <w:spacing w:val="-2"/>
          <w:sz w:val="28"/>
          <w:szCs w:val="28"/>
        </w:rPr>
        <w:t xml:space="preserve">Интерфейс </w:t>
      </w:r>
      <w:r w:rsidRPr="005E250A">
        <w:rPr>
          <w:bCs/>
          <w:i/>
          <w:iCs/>
          <w:spacing w:val="-2"/>
          <w:sz w:val="28"/>
          <w:szCs w:val="28"/>
          <w:lang w:val="en-US"/>
        </w:rPr>
        <w:t>Collection</w:t>
      </w:r>
      <w:r w:rsidRPr="005E250A">
        <w:rPr>
          <w:spacing w:val="-2"/>
          <w:sz w:val="28"/>
          <w:szCs w:val="28"/>
        </w:rPr>
        <w:t xml:space="preserve"> </w:t>
      </w:r>
      <w:r w:rsidR="00DB4D28" w:rsidRPr="005E250A">
        <w:rPr>
          <w:spacing w:val="-2"/>
          <w:sz w:val="28"/>
          <w:szCs w:val="28"/>
        </w:rPr>
        <w:t xml:space="preserve">– это </w:t>
      </w:r>
      <w:r w:rsidRPr="005E250A">
        <w:rPr>
          <w:spacing w:val="-2"/>
          <w:sz w:val="28"/>
          <w:szCs w:val="28"/>
        </w:rPr>
        <w:t>основа, на которой сформирована структура коллекций. В нем объявляются основные методы, которые будут наследоваться всеми коллекциями. Эти методы описаны в табл</w:t>
      </w:r>
      <w:r w:rsidR="00DB4D28" w:rsidRPr="005E250A">
        <w:rPr>
          <w:spacing w:val="-2"/>
          <w:sz w:val="28"/>
          <w:szCs w:val="28"/>
        </w:rPr>
        <w:t>ице</w:t>
      </w:r>
      <w:r w:rsidRPr="005E250A">
        <w:rPr>
          <w:spacing w:val="-2"/>
          <w:sz w:val="28"/>
          <w:szCs w:val="28"/>
        </w:rPr>
        <w:t xml:space="preserve"> </w:t>
      </w:r>
      <w:r w:rsidR="00DB4D28" w:rsidRPr="005E250A">
        <w:rPr>
          <w:spacing w:val="-2"/>
          <w:sz w:val="28"/>
          <w:szCs w:val="28"/>
        </w:rPr>
        <w:t>5.</w:t>
      </w:r>
      <w:r w:rsidRPr="005E250A">
        <w:rPr>
          <w:spacing w:val="-2"/>
          <w:sz w:val="28"/>
          <w:szCs w:val="28"/>
        </w:rPr>
        <w:t xml:space="preserve">2. Поскольку все коллекции реализуют интерфейс Collection, знакомство с его методами необходимо для четкого понимания структуры коллекций. Некоторые из методов могут выбрасывать исключение UnsupportedOperationException. Это происходит, если коллекция не может быть изменена. Исключение </w:t>
      </w:r>
      <w:r w:rsidRPr="005E250A">
        <w:rPr>
          <w:spacing w:val="-2"/>
          <w:sz w:val="28"/>
          <w:szCs w:val="28"/>
          <w:lang w:val="en-US"/>
        </w:rPr>
        <w:t>Class</w:t>
      </w:r>
      <w:r w:rsidRPr="005E250A">
        <w:rPr>
          <w:spacing w:val="-2"/>
          <w:sz w:val="28"/>
          <w:szCs w:val="28"/>
        </w:rPr>
        <w:t>CastException генерируется тогда, когда один объект несовместим с другим, т. е. когда осуществляется попытка добавить к коллекции несовместимый объект.</w:t>
      </w: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rPr>
      </w:pPr>
      <w:r w:rsidRPr="005E250A">
        <w:rPr>
          <w:spacing w:val="-2"/>
          <w:sz w:val="28"/>
          <w:szCs w:val="28"/>
        </w:rPr>
        <w:t>Таблица</w:t>
      </w:r>
      <w:r w:rsidRPr="005E250A">
        <w:rPr>
          <w:spacing w:val="-2"/>
          <w:sz w:val="28"/>
          <w:szCs w:val="28"/>
          <w:lang w:val="en-US"/>
        </w:rPr>
        <w:t xml:space="preserve"> </w:t>
      </w:r>
      <w:r w:rsidR="00DB4D28" w:rsidRPr="005E250A">
        <w:rPr>
          <w:spacing w:val="-2"/>
          <w:sz w:val="28"/>
          <w:szCs w:val="28"/>
        </w:rPr>
        <w:t>5.</w:t>
      </w:r>
      <w:r w:rsidRPr="005E250A">
        <w:rPr>
          <w:spacing w:val="-2"/>
          <w:sz w:val="28"/>
          <w:szCs w:val="28"/>
          <w:lang w:val="en-US"/>
        </w:rPr>
        <w:t>2</w:t>
      </w:r>
      <w:r w:rsidRPr="005E250A">
        <w:rPr>
          <w:spacing w:val="-2"/>
          <w:sz w:val="28"/>
          <w:szCs w:val="28"/>
        </w:rPr>
        <w:t>. Методы интерфейса Collection</w:t>
      </w:r>
    </w:p>
    <w:tbl>
      <w:tblPr>
        <w:tblW w:w="9406" w:type="dxa"/>
        <w:jc w:val="center"/>
        <w:tblLook w:val="01E0" w:firstRow="1" w:lastRow="1" w:firstColumn="1" w:lastColumn="1" w:noHBand="0" w:noVBand="0"/>
      </w:tblPr>
      <w:tblGrid>
        <w:gridCol w:w="4068"/>
        <w:gridCol w:w="5338"/>
      </w:tblGrid>
      <w:tr w:rsidR="00331397" w:rsidRPr="005E250A" w:rsidTr="00DB4D28">
        <w:trPr>
          <w:tblHeader/>
          <w:jc w:val="center"/>
        </w:trPr>
        <w:tc>
          <w:tcPr>
            <w:tcW w:w="4068"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32"/>
              <w:contextualSpacing/>
              <w:jc w:val="both"/>
              <w:rPr>
                <w:b/>
                <w:spacing w:val="-2"/>
                <w:sz w:val="28"/>
                <w:szCs w:val="28"/>
              </w:rPr>
            </w:pPr>
            <w:r w:rsidRPr="005E250A">
              <w:rPr>
                <w:b/>
                <w:spacing w:val="-2"/>
                <w:sz w:val="28"/>
                <w:szCs w:val="28"/>
              </w:rPr>
              <w:t>Метод</w:t>
            </w:r>
          </w:p>
        </w:tc>
        <w:tc>
          <w:tcPr>
            <w:tcW w:w="5338"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DB4D28">
            <w:pPr>
              <w:tabs>
                <w:tab w:val="left" w:pos="1708"/>
              </w:tabs>
              <w:spacing w:line="288" w:lineRule="exact"/>
              <w:ind w:firstLine="112"/>
              <w:contextualSpacing/>
              <w:jc w:val="both"/>
              <w:rPr>
                <w:b/>
                <w:spacing w:val="-2"/>
                <w:sz w:val="28"/>
                <w:szCs w:val="28"/>
              </w:rPr>
            </w:pPr>
            <w:r w:rsidRPr="005E250A">
              <w:rPr>
                <w:b/>
                <w:spacing w:val="-2"/>
                <w:sz w:val="28"/>
                <w:szCs w:val="28"/>
              </w:rPr>
              <w:t>Описание</w:t>
            </w:r>
          </w:p>
        </w:tc>
      </w:tr>
      <w:tr w:rsidR="00331397" w:rsidRPr="005E250A" w:rsidTr="00DB4D28">
        <w:trPr>
          <w:trHeight w:val="1301"/>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rPr>
            </w:pPr>
            <w:r w:rsidRPr="005E250A">
              <w:rPr>
                <w:spacing w:val="-2"/>
                <w:sz w:val="28"/>
                <w:szCs w:val="28"/>
              </w:rPr>
              <w:t>boolean add(Object obj)</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Прибавляет obj к вызывающей коллекции. Возвращает true, если obj был добавлен к коллекции, и false, если obj уже является элементом коллекции или если коллекция не допускает дубликатов</w:t>
            </w:r>
          </w:p>
        </w:tc>
      </w:tr>
      <w:tr w:rsidR="00DB4D28" w:rsidRPr="005E250A" w:rsidTr="00DB4D28">
        <w:trPr>
          <w:trHeight w:val="127"/>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630"/>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rPr>
            </w:pPr>
            <w:r w:rsidRPr="005E250A">
              <w:rPr>
                <w:spacing w:val="-2"/>
                <w:sz w:val="28"/>
                <w:szCs w:val="28"/>
              </w:rPr>
              <w:t>boolean addAll (Collection c)</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Добавляет все элементы с к вызывающей коллекции. Возвращает true, если операция закончилась успешно (т. е. все элементы были добавлены). Иначе возвращает false</w:t>
            </w:r>
          </w:p>
        </w:tc>
      </w:tr>
      <w:tr w:rsidR="00331397" w:rsidRPr="005E250A" w:rsidTr="00DB4D28">
        <w:trPr>
          <w:trHeight w:val="552"/>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rPr>
            </w:pPr>
            <w:r w:rsidRPr="005E250A">
              <w:rPr>
                <w:spacing w:val="-2"/>
                <w:sz w:val="28"/>
                <w:szCs w:val="28"/>
              </w:rPr>
              <w:t>void clear ()</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Удаляет все элементы из вызывающей коллекции</w:t>
            </w:r>
          </w:p>
        </w:tc>
      </w:tr>
      <w:tr w:rsidR="00DB4D28" w:rsidRPr="005E250A" w:rsidTr="00DB4D28">
        <w:trPr>
          <w:trHeight w:val="69"/>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630"/>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rPr>
            </w:pPr>
            <w:r w:rsidRPr="005E250A">
              <w:rPr>
                <w:spacing w:val="-2"/>
                <w:sz w:val="28"/>
                <w:szCs w:val="28"/>
              </w:rPr>
              <w:t>boolean contains(Object obj)</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true, если вызывающая коллекция содержит элемент obj. Иначе – false</w:t>
            </w:r>
          </w:p>
        </w:tc>
      </w:tr>
      <w:tr w:rsidR="00331397" w:rsidRPr="005E250A" w:rsidTr="00DB4D28">
        <w:trPr>
          <w:trHeight w:val="529"/>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DB4D28" w:rsidP="00DB4D28">
            <w:pPr>
              <w:tabs>
                <w:tab w:val="left" w:pos="1708"/>
              </w:tabs>
              <w:spacing w:line="288" w:lineRule="exact"/>
              <w:contextualSpacing/>
              <w:jc w:val="both"/>
              <w:rPr>
                <w:spacing w:val="-2"/>
                <w:sz w:val="28"/>
                <w:szCs w:val="28"/>
              </w:rPr>
            </w:pPr>
            <w:r w:rsidRPr="005E250A">
              <w:rPr>
                <w:spacing w:val="-2"/>
                <w:sz w:val="28"/>
                <w:szCs w:val="28"/>
              </w:rPr>
              <w:t xml:space="preserve">boolean </w:t>
            </w:r>
            <w:r w:rsidR="00331397" w:rsidRPr="005E250A">
              <w:rPr>
                <w:spacing w:val="-2"/>
                <w:sz w:val="28"/>
                <w:szCs w:val="28"/>
              </w:rPr>
              <w:t xml:space="preserve">containsAll(Collection c) </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true, если вызывающая коллекция содержит все элементы с. Иначе – false</w:t>
            </w:r>
          </w:p>
        </w:tc>
      </w:tr>
      <w:tr w:rsidR="00DB4D28" w:rsidRPr="005E250A" w:rsidTr="00DB4D28">
        <w:trPr>
          <w:trHeight w:val="89"/>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630"/>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rPr>
            </w:pPr>
            <w:r w:rsidRPr="005E250A">
              <w:rPr>
                <w:spacing w:val="-2"/>
                <w:sz w:val="28"/>
                <w:szCs w:val="28"/>
              </w:rPr>
              <w:t>boolean equals(Object obj)</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lang w:val="en-US"/>
              </w:rPr>
            </w:pPr>
            <w:r w:rsidRPr="005E250A">
              <w:rPr>
                <w:spacing w:val="-2"/>
                <w:w w:val="106"/>
                <w:sz w:val="28"/>
                <w:szCs w:val="28"/>
              </w:rPr>
              <w:t>В</w:t>
            </w:r>
            <w:r w:rsidRPr="005E250A">
              <w:rPr>
                <w:spacing w:val="-2"/>
                <w:sz w:val="28"/>
                <w:szCs w:val="28"/>
              </w:rPr>
              <w:t>озвращает true, если объект вызывающей коллекции и объект obj равны. Иначе – false</w:t>
            </w:r>
          </w:p>
        </w:tc>
      </w:tr>
      <w:tr w:rsidR="00331397" w:rsidRPr="005E250A" w:rsidTr="00DB4D28">
        <w:trPr>
          <w:trHeight w:val="483"/>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lang w:val="en-US"/>
              </w:rPr>
              <w:t xml:space="preserve">int hashCode() </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 xml:space="preserve">Возвращает </w:t>
            </w:r>
            <w:r w:rsidR="00CC7648" w:rsidRPr="005E250A">
              <w:rPr>
                <w:spacing w:val="-2"/>
                <w:sz w:val="28"/>
                <w:szCs w:val="28"/>
              </w:rPr>
              <w:t>хэш-код</w:t>
            </w:r>
            <w:r w:rsidRPr="005E250A">
              <w:rPr>
                <w:spacing w:val="-2"/>
                <w:sz w:val="28"/>
                <w:szCs w:val="28"/>
              </w:rPr>
              <w:t xml:space="preserve"> вызывающей коллекции</w:t>
            </w:r>
          </w:p>
        </w:tc>
      </w:tr>
      <w:tr w:rsidR="00DB4D28" w:rsidRPr="005E250A" w:rsidTr="00DB4D28">
        <w:trPr>
          <w:trHeight w:val="138"/>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630"/>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lang w:val="en-US"/>
              </w:rPr>
              <w:t>boolean isEmpty()</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true, если вызывающая коллекция пуста. Иначе – false</w:t>
            </w:r>
          </w:p>
        </w:tc>
      </w:tr>
      <w:tr w:rsidR="00331397" w:rsidRPr="005E250A" w:rsidTr="00DB4D28">
        <w:trPr>
          <w:trHeight w:val="483"/>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lang w:val="en-US"/>
              </w:rPr>
              <w:t>Iterator iterator()</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итератор (iterator) для вызывающей коллекции</w:t>
            </w:r>
          </w:p>
        </w:tc>
      </w:tr>
      <w:tr w:rsidR="00DB4D28" w:rsidRPr="005E250A" w:rsidTr="00DB4D28">
        <w:trPr>
          <w:trHeight w:val="138"/>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630"/>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lang w:val="en-US"/>
              </w:rPr>
              <w:lastRenderedPageBreak/>
              <w:t>boolean remove(object obj)</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Удаляет один экземпляр obj из вызывающей коллекции. Возвращает true, если элемент был удален. Иначе – false</w:t>
            </w:r>
          </w:p>
        </w:tc>
      </w:tr>
      <w:tr w:rsidR="00331397" w:rsidRPr="005E250A" w:rsidTr="00DB4D28">
        <w:trPr>
          <w:trHeight w:val="630"/>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contextualSpacing/>
              <w:jc w:val="both"/>
              <w:rPr>
                <w:spacing w:val="-2"/>
                <w:sz w:val="28"/>
                <w:szCs w:val="28"/>
                <w:lang w:val="en-US"/>
              </w:rPr>
            </w:pPr>
            <w:r w:rsidRPr="005E250A">
              <w:rPr>
                <w:spacing w:val="-2"/>
                <w:sz w:val="28"/>
                <w:szCs w:val="28"/>
              </w:rPr>
              <w:t>boolean removeA</w:t>
            </w:r>
            <w:r w:rsidRPr="005E250A">
              <w:rPr>
                <w:spacing w:val="-2"/>
                <w:sz w:val="28"/>
                <w:szCs w:val="28"/>
                <w:lang w:val="en-US"/>
              </w:rPr>
              <w:t>l</w:t>
            </w:r>
            <w:r w:rsidR="00CC7648" w:rsidRPr="005E250A">
              <w:rPr>
                <w:spacing w:val="-2"/>
                <w:sz w:val="28"/>
                <w:szCs w:val="28"/>
                <w:lang w:val="en-US"/>
              </w:rPr>
              <w:t>l</w:t>
            </w:r>
            <w:r w:rsidRPr="005E250A">
              <w:rPr>
                <w:spacing w:val="-2"/>
                <w:sz w:val="28"/>
                <w:szCs w:val="28"/>
              </w:rPr>
              <w:t>(Collection c)</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lang w:val="en-US"/>
              </w:rPr>
            </w:pPr>
            <w:r w:rsidRPr="005E250A">
              <w:rPr>
                <w:spacing w:val="-2"/>
                <w:sz w:val="28"/>
                <w:szCs w:val="28"/>
              </w:rPr>
              <w:t>Удаляет все элементы с из вызывающей коллекции. Возвращает true, если коллекция изменена (т. е. элементы были удалены). Иначе возвращает false</w:t>
            </w:r>
          </w:p>
        </w:tc>
      </w:tr>
      <w:tr w:rsidR="00331397" w:rsidRPr="005E250A" w:rsidTr="00DB4D28">
        <w:trPr>
          <w:trHeight w:val="630"/>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rPr>
              <w:t>boolean retainAll(Collection c)</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Удаляет все элементы из вызывающей коллекции, кроме элементов с. Возвращает true, если коллекция изменена (т. е. элементы были удалены). Иначе возвращает false</w:t>
            </w:r>
          </w:p>
        </w:tc>
      </w:tr>
      <w:tr w:rsidR="00331397" w:rsidRPr="005E250A" w:rsidTr="00DB4D28">
        <w:trPr>
          <w:trHeight w:val="495"/>
          <w:jc w:val="center"/>
        </w:trPr>
        <w:tc>
          <w:tcPr>
            <w:tcW w:w="406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rPr>
              <w:t>int size</w:t>
            </w:r>
            <w:r w:rsidRPr="005E250A">
              <w:rPr>
                <w:spacing w:val="-2"/>
                <w:sz w:val="28"/>
                <w:szCs w:val="28"/>
                <w:lang w:val="en-US"/>
              </w:rPr>
              <w:t>()</w:t>
            </w:r>
          </w:p>
        </w:tc>
        <w:tc>
          <w:tcPr>
            <w:tcW w:w="5338" w:type="dxa"/>
            <w:tcBorders>
              <w:top w:val="single" w:sz="4" w:space="0" w:color="auto"/>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число элементов, содержащихся в вызывающей коллекции</w:t>
            </w:r>
          </w:p>
        </w:tc>
      </w:tr>
      <w:tr w:rsidR="00DB4D28" w:rsidRPr="005E250A" w:rsidTr="00DB4D28">
        <w:trPr>
          <w:trHeight w:val="127"/>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1059"/>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rPr>
              <w:t>Object[ ]  toArray</w:t>
            </w:r>
            <w:r w:rsidRPr="005E250A">
              <w:rPr>
                <w:spacing w:val="-2"/>
                <w:sz w:val="28"/>
                <w:szCs w:val="28"/>
                <w:lang w:val="en-US"/>
              </w:rPr>
              <w:t>()</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массив, который содержит все элементы, хранящиеся в вызывающей коллекции. Элементы массива являются копиями элементов коллекции</w:t>
            </w:r>
          </w:p>
        </w:tc>
      </w:tr>
      <w:tr w:rsidR="00DB4D28" w:rsidRPr="005E250A" w:rsidTr="00DB4D28">
        <w:trPr>
          <w:trHeight w:val="81"/>
          <w:jc w:val="center"/>
        </w:trPr>
        <w:tc>
          <w:tcPr>
            <w:tcW w:w="406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32"/>
              <w:contextualSpacing/>
              <w:jc w:val="both"/>
              <w:rPr>
                <w:spacing w:val="-2"/>
                <w:sz w:val="28"/>
                <w:szCs w:val="28"/>
              </w:rPr>
            </w:pPr>
          </w:p>
        </w:tc>
        <w:tc>
          <w:tcPr>
            <w:tcW w:w="5338" w:type="dxa"/>
            <w:tcBorders>
              <w:top w:val="single" w:sz="4" w:space="0" w:color="auto"/>
              <w:left w:val="single" w:sz="4" w:space="0" w:color="auto"/>
              <w:right w:val="single" w:sz="4" w:space="0" w:color="auto"/>
            </w:tcBorders>
          </w:tcPr>
          <w:p w:rsidR="00DB4D28" w:rsidRPr="005E250A" w:rsidRDefault="00DB4D28" w:rsidP="00DB4D28">
            <w:pPr>
              <w:tabs>
                <w:tab w:val="left" w:pos="1708"/>
              </w:tabs>
              <w:spacing w:line="288" w:lineRule="exact"/>
              <w:ind w:firstLine="112"/>
              <w:contextualSpacing/>
              <w:jc w:val="both"/>
              <w:rPr>
                <w:spacing w:val="-2"/>
                <w:sz w:val="28"/>
                <w:szCs w:val="28"/>
              </w:rPr>
            </w:pPr>
          </w:p>
        </w:tc>
      </w:tr>
      <w:tr w:rsidR="00331397" w:rsidRPr="005E250A" w:rsidTr="00DB4D28">
        <w:trPr>
          <w:trHeight w:val="630"/>
          <w:jc w:val="center"/>
        </w:trPr>
        <w:tc>
          <w:tcPr>
            <w:tcW w:w="406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32"/>
              <w:contextualSpacing/>
              <w:jc w:val="both"/>
              <w:rPr>
                <w:spacing w:val="-2"/>
                <w:sz w:val="28"/>
                <w:szCs w:val="28"/>
                <w:lang w:val="en-US"/>
              </w:rPr>
            </w:pPr>
            <w:r w:rsidRPr="005E250A">
              <w:rPr>
                <w:spacing w:val="-2"/>
                <w:sz w:val="28"/>
                <w:szCs w:val="28"/>
              </w:rPr>
              <w:t>Object</w:t>
            </w:r>
            <w:r w:rsidRPr="005E250A">
              <w:rPr>
                <w:spacing w:val="-2"/>
                <w:sz w:val="28"/>
                <w:szCs w:val="28"/>
                <w:lang w:val="en-US"/>
              </w:rPr>
              <w:t>[ ]</w:t>
            </w:r>
            <w:r w:rsidRPr="005E250A">
              <w:rPr>
                <w:spacing w:val="-2"/>
                <w:sz w:val="28"/>
                <w:szCs w:val="28"/>
              </w:rPr>
              <w:t xml:space="preserve"> toArray(Object array</w:t>
            </w:r>
            <w:r w:rsidRPr="005E250A">
              <w:rPr>
                <w:spacing w:val="-2"/>
                <w:sz w:val="28"/>
                <w:szCs w:val="28"/>
                <w:lang w:val="en-US"/>
              </w:rPr>
              <w:t>[ ]</w:t>
            </w:r>
            <w:r w:rsidRPr="005E250A">
              <w:rPr>
                <w:spacing w:val="-2"/>
                <w:sz w:val="28"/>
                <w:szCs w:val="28"/>
              </w:rPr>
              <w:t>)</w:t>
            </w:r>
          </w:p>
        </w:tc>
        <w:tc>
          <w:tcPr>
            <w:tcW w:w="5338" w:type="dxa"/>
            <w:tcBorders>
              <w:left w:val="single" w:sz="4" w:space="0" w:color="auto"/>
              <w:bottom w:val="single" w:sz="4" w:space="0" w:color="auto"/>
              <w:right w:val="single" w:sz="4" w:space="0" w:color="auto"/>
            </w:tcBorders>
          </w:tcPr>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Возвращает массив, содержащий только те элементы коллекции, чей тип согласуется с типом элементов массива array. Элементы этого массива являются копиями элементов коллекции</w:t>
            </w:r>
          </w:p>
          <w:p w:rsidR="00331397" w:rsidRPr="005E250A" w:rsidRDefault="00331397" w:rsidP="00DB4D28">
            <w:pPr>
              <w:tabs>
                <w:tab w:val="left" w:pos="1708"/>
              </w:tabs>
              <w:spacing w:line="288" w:lineRule="exact"/>
              <w:ind w:firstLine="112"/>
              <w:contextualSpacing/>
              <w:jc w:val="both"/>
              <w:rPr>
                <w:spacing w:val="-2"/>
                <w:sz w:val="28"/>
                <w:szCs w:val="28"/>
              </w:rPr>
            </w:pPr>
            <w:r w:rsidRPr="005E250A">
              <w:rPr>
                <w:spacing w:val="-2"/>
                <w:sz w:val="28"/>
                <w:szCs w:val="28"/>
              </w:rPr>
              <w:t xml:space="preserve">Если размер массива </w:t>
            </w:r>
            <w:r w:rsidRPr="005E250A">
              <w:rPr>
                <w:i/>
                <w:spacing w:val="-2"/>
                <w:sz w:val="28"/>
                <w:szCs w:val="28"/>
              </w:rPr>
              <w:t>array</w:t>
            </w:r>
            <w:r w:rsidRPr="005E250A">
              <w:rPr>
                <w:spacing w:val="-2"/>
                <w:sz w:val="28"/>
                <w:szCs w:val="28"/>
              </w:rPr>
              <w:t xml:space="preserve"> равен количеству согласованных элементов, они возвращаются прямо в массиве </w:t>
            </w:r>
            <w:r w:rsidRPr="005E250A">
              <w:rPr>
                <w:i/>
                <w:spacing w:val="-2"/>
                <w:sz w:val="28"/>
                <w:szCs w:val="28"/>
              </w:rPr>
              <w:t>array</w:t>
            </w:r>
            <w:r w:rsidRPr="005E250A">
              <w:rPr>
                <w:spacing w:val="-2"/>
                <w:sz w:val="28"/>
                <w:szCs w:val="28"/>
              </w:rPr>
              <w:t xml:space="preserve">. Если размер </w:t>
            </w:r>
            <w:r w:rsidRPr="005E250A">
              <w:rPr>
                <w:i/>
                <w:spacing w:val="-2"/>
                <w:sz w:val="28"/>
                <w:szCs w:val="28"/>
              </w:rPr>
              <w:t>array</w:t>
            </w:r>
            <w:r w:rsidRPr="005E250A">
              <w:rPr>
                <w:spacing w:val="-2"/>
                <w:sz w:val="28"/>
                <w:szCs w:val="28"/>
              </w:rPr>
              <w:t xml:space="preserve"> меньше, чем количество согласованных элементов, то распределяется и возвращается новый массив необходимого размера. Если размер </w:t>
            </w:r>
            <w:r w:rsidRPr="005E250A">
              <w:rPr>
                <w:i/>
                <w:spacing w:val="-2"/>
                <w:sz w:val="28"/>
                <w:szCs w:val="28"/>
              </w:rPr>
              <w:t>array</w:t>
            </w:r>
            <w:r w:rsidRPr="005E250A">
              <w:rPr>
                <w:spacing w:val="-2"/>
                <w:sz w:val="28"/>
                <w:szCs w:val="28"/>
              </w:rPr>
              <w:t xml:space="preserve"> больше, чем количество согласованных элементов, элемент массива, следующий за последним элементом коллекции, устанавливается в </w:t>
            </w:r>
            <w:r w:rsidRPr="005E250A">
              <w:rPr>
                <w:i/>
                <w:spacing w:val="-2"/>
                <w:sz w:val="28"/>
                <w:szCs w:val="28"/>
              </w:rPr>
              <w:t>null</w:t>
            </w:r>
            <w:r w:rsidRPr="005E250A">
              <w:rPr>
                <w:spacing w:val="-2"/>
                <w:sz w:val="28"/>
                <w:szCs w:val="28"/>
              </w:rPr>
              <w:t xml:space="preserve">. Если любой элемент коллекции имеет тип, который не является подтипом массива </w:t>
            </w:r>
            <w:r w:rsidRPr="005E250A">
              <w:rPr>
                <w:i/>
                <w:spacing w:val="-2"/>
                <w:sz w:val="28"/>
                <w:szCs w:val="28"/>
              </w:rPr>
              <w:t>array</w:t>
            </w:r>
            <w:r w:rsidRPr="005E250A">
              <w:rPr>
                <w:spacing w:val="-2"/>
                <w:sz w:val="28"/>
                <w:szCs w:val="28"/>
              </w:rPr>
              <w:t>, то выбрасывается исключение ArrayStoreException.</w:t>
            </w:r>
          </w:p>
        </w:tc>
      </w:tr>
    </w:tbl>
    <w:p w:rsidR="00DB4D28" w:rsidRPr="005E250A" w:rsidRDefault="00DB4D28" w:rsidP="00331397">
      <w:pPr>
        <w:shd w:val="clear" w:color="auto" w:fill="FFFFFF"/>
        <w:tabs>
          <w:tab w:val="left" w:pos="154"/>
          <w:tab w:val="left" w:pos="1708"/>
        </w:tabs>
        <w:ind w:firstLine="567"/>
        <w:contextualSpacing/>
        <w:jc w:val="both"/>
        <w:rPr>
          <w:spacing w:val="-2"/>
          <w:sz w:val="28"/>
          <w:szCs w:val="28"/>
        </w:rPr>
      </w:pPr>
    </w:p>
    <w:p w:rsidR="00331397" w:rsidRPr="005E250A" w:rsidRDefault="00331397" w:rsidP="00331397">
      <w:pPr>
        <w:shd w:val="clear" w:color="auto" w:fill="FFFFFF"/>
        <w:tabs>
          <w:tab w:val="left" w:pos="154"/>
          <w:tab w:val="left" w:pos="1708"/>
        </w:tabs>
        <w:ind w:firstLine="567"/>
        <w:contextualSpacing/>
        <w:jc w:val="both"/>
        <w:rPr>
          <w:spacing w:val="-2"/>
          <w:sz w:val="28"/>
          <w:szCs w:val="28"/>
        </w:rPr>
      </w:pPr>
      <w:r w:rsidRPr="005E250A">
        <w:rPr>
          <w:spacing w:val="-2"/>
          <w:sz w:val="28"/>
          <w:szCs w:val="28"/>
        </w:rPr>
        <w:t>Интерфейс List расширяет Collection и объявляет поведение коллекции, которая хранит последовательность элементов. Элементы могут быть вставлены или извлечены с помощью их позиций в списке через отсчитываемый от нуля индекс. Список может содержать дублированные элементы.</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В дополнение к методам, определенным в Collection, интерфейс List определяет собственные методы, которые показаны в табл</w:t>
      </w:r>
      <w:r w:rsidR="00DB4D28" w:rsidRPr="005E250A">
        <w:rPr>
          <w:spacing w:val="-2"/>
          <w:sz w:val="28"/>
          <w:szCs w:val="28"/>
        </w:rPr>
        <w:t>ице</w:t>
      </w:r>
      <w:r w:rsidRPr="005E250A">
        <w:rPr>
          <w:spacing w:val="-2"/>
          <w:sz w:val="28"/>
          <w:szCs w:val="28"/>
        </w:rPr>
        <w:t xml:space="preserve"> </w:t>
      </w:r>
      <w:r w:rsidR="00DB4D28" w:rsidRPr="005E250A">
        <w:rPr>
          <w:spacing w:val="-2"/>
          <w:sz w:val="28"/>
          <w:szCs w:val="28"/>
        </w:rPr>
        <w:t>5.</w:t>
      </w:r>
      <w:r w:rsidRPr="005E250A">
        <w:rPr>
          <w:spacing w:val="-2"/>
          <w:sz w:val="28"/>
          <w:szCs w:val="28"/>
        </w:rPr>
        <w:t xml:space="preserve">3. Некоторые </w:t>
      </w:r>
      <w:r w:rsidRPr="005E250A">
        <w:rPr>
          <w:spacing w:val="-2"/>
          <w:sz w:val="28"/>
          <w:szCs w:val="28"/>
        </w:rPr>
        <w:lastRenderedPageBreak/>
        <w:t xml:space="preserve">из этих методов выбрасывают исключения UnsupportedOperationException, если коллекция не может изменяться, и </w:t>
      </w:r>
      <w:r w:rsidRPr="005E250A">
        <w:rPr>
          <w:spacing w:val="-2"/>
          <w:sz w:val="28"/>
          <w:szCs w:val="28"/>
          <w:lang w:val="en-US"/>
        </w:rPr>
        <w:t>Cla</w:t>
      </w:r>
      <w:r w:rsidRPr="005E250A">
        <w:rPr>
          <w:spacing w:val="-2"/>
          <w:sz w:val="28"/>
          <w:szCs w:val="28"/>
        </w:rPr>
        <w:t>ssCastException, когда один объект несовместим с другим, например, когда делается попытка добавить к коллекции несовместимый объект.</w:t>
      </w: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lang w:val="en-US"/>
        </w:rPr>
      </w:pPr>
      <w:r w:rsidRPr="005E250A">
        <w:rPr>
          <w:spacing w:val="-2"/>
          <w:sz w:val="28"/>
          <w:szCs w:val="28"/>
        </w:rPr>
        <w:t>Таблица</w:t>
      </w:r>
      <w:r w:rsidRPr="005E250A">
        <w:rPr>
          <w:spacing w:val="-2"/>
          <w:sz w:val="28"/>
          <w:szCs w:val="28"/>
          <w:lang w:val="en-US"/>
        </w:rPr>
        <w:t xml:space="preserve"> </w:t>
      </w:r>
      <w:r w:rsidR="00DB4D28" w:rsidRPr="005E250A">
        <w:rPr>
          <w:spacing w:val="-2"/>
          <w:sz w:val="28"/>
          <w:szCs w:val="28"/>
        </w:rPr>
        <w:t>5.3</w:t>
      </w:r>
      <w:r w:rsidRPr="005E250A">
        <w:rPr>
          <w:spacing w:val="-2"/>
          <w:sz w:val="28"/>
          <w:szCs w:val="28"/>
        </w:rPr>
        <w:t xml:space="preserve"> Методы интерфейса </w:t>
      </w:r>
      <w:r w:rsidRPr="005E250A">
        <w:rPr>
          <w:spacing w:val="-2"/>
          <w:sz w:val="28"/>
          <w:szCs w:val="28"/>
          <w:lang w:val="en-US"/>
        </w:rPr>
        <w:t>List</w:t>
      </w:r>
    </w:p>
    <w:tbl>
      <w:tblPr>
        <w:tblW w:w="9260" w:type="dxa"/>
        <w:jc w:val="center"/>
        <w:tblLook w:val="01E0" w:firstRow="1" w:lastRow="1" w:firstColumn="1" w:lastColumn="1" w:noHBand="0" w:noVBand="0"/>
      </w:tblPr>
      <w:tblGrid>
        <w:gridCol w:w="3072"/>
        <w:gridCol w:w="6188"/>
      </w:tblGrid>
      <w:tr w:rsidR="00331397" w:rsidRPr="005E250A" w:rsidTr="00630809">
        <w:trPr>
          <w:tblHeader/>
          <w:jc w:val="center"/>
        </w:trPr>
        <w:tc>
          <w:tcPr>
            <w:tcW w:w="3072"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630809">
            <w:pPr>
              <w:tabs>
                <w:tab w:val="left" w:pos="1708"/>
              </w:tabs>
              <w:spacing w:line="288" w:lineRule="exact"/>
              <w:ind w:firstLine="129"/>
              <w:contextualSpacing/>
              <w:jc w:val="both"/>
              <w:rPr>
                <w:b/>
                <w:spacing w:val="-2"/>
                <w:sz w:val="28"/>
                <w:szCs w:val="28"/>
              </w:rPr>
            </w:pPr>
            <w:r w:rsidRPr="005E250A">
              <w:rPr>
                <w:b/>
                <w:spacing w:val="-2"/>
                <w:sz w:val="28"/>
                <w:szCs w:val="28"/>
              </w:rPr>
              <w:t>Метод</w:t>
            </w:r>
          </w:p>
        </w:tc>
        <w:tc>
          <w:tcPr>
            <w:tcW w:w="6188"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630809">
            <w:pPr>
              <w:tabs>
                <w:tab w:val="left" w:pos="1708"/>
              </w:tabs>
              <w:spacing w:line="288" w:lineRule="exact"/>
              <w:ind w:firstLine="250"/>
              <w:contextualSpacing/>
              <w:jc w:val="both"/>
              <w:rPr>
                <w:b/>
                <w:spacing w:val="-2"/>
                <w:sz w:val="28"/>
                <w:szCs w:val="28"/>
              </w:rPr>
            </w:pPr>
            <w:r w:rsidRPr="005E250A">
              <w:rPr>
                <w:b/>
                <w:spacing w:val="-2"/>
                <w:sz w:val="28"/>
                <w:szCs w:val="28"/>
              </w:rPr>
              <w:t>Описание</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void add(int index,  Object obj)</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Вставляет obj в вызывающий список в позицию с индексом index. Любые элементы, существовавшие ранее в точке вставки или за ней, сдвигаются (т. е. никакие элементы не перезаписываются поверх уже существующих)</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boolean addAll (int index,  Collection c)</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Вставляет все элементы с в вызывающий список с позиции(индекса! index. Любые элементы, существовавшие ранее в точке вставки или за ней, сдвигаются (т. е. никакие элементы не перезаписываются поверх уже существующих). Возвращает true, если вызывающий список изменяется, и false – иначе</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Object get(int index)</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Возвращает объект, хранящийся в индексной позиции index вызывающей коллекции</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indexOf (Object obj)</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Возвращает индекс (номер) первого экземпляра объекта obj в вызывающем списке. Если obj – не элемент списка, то возвращается -1</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int lastlndexOf (Object obi)</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Возвращает индекс последнего экземпляра obj в вызывающем списке. Если obj - не элемент списка, то возвращается -1</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ListIterator listIterator()</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Возвращает итератор, установленный к началу вызывающего списка</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rPr>
            </w:pPr>
            <w:r w:rsidRPr="005E250A">
              <w:rPr>
                <w:spacing w:val="-2"/>
                <w:sz w:val="28"/>
                <w:szCs w:val="28"/>
                <w:lang w:val="en-US"/>
              </w:rPr>
              <w:t>ListIterator listIterator</w:t>
            </w:r>
            <w:r w:rsidR="00CC01A3" w:rsidRPr="005E250A">
              <w:rPr>
                <w:spacing w:val="-2"/>
                <w:sz w:val="28"/>
                <w:szCs w:val="28"/>
              </w:rPr>
              <w:t xml:space="preserve"> </w:t>
            </w:r>
            <w:r w:rsidRPr="005E250A">
              <w:rPr>
                <w:spacing w:val="-2"/>
                <w:sz w:val="28"/>
                <w:szCs w:val="28"/>
                <w:lang w:val="en-US"/>
              </w:rPr>
              <w:t>(int index)</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Возвращает итератор, установленный к позиции index вызывающего списка</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Object remove(int index)</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Удаляет элемент в позиции index из вызывающего списка и возвращает удаленный элемент. Результирующий список уплотняется (т. е. индексы последующих элементов уменьшаются на 1)</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CC01A3">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Object set(int index</w:t>
            </w:r>
            <w:r w:rsidR="00CC01A3" w:rsidRPr="005E250A">
              <w:rPr>
                <w:spacing w:val="-2"/>
                <w:sz w:val="28"/>
                <w:szCs w:val="28"/>
                <w:lang w:val="en-US"/>
              </w:rPr>
              <w:t>,</w:t>
            </w:r>
            <w:r w:rsidRPr="005E250A">
              <w:rPr>
                <w:spacing w:val="-2"/>
                <w:sz w:val="28"/>
                <w:szCs w:val="28"/>
                <w:lang w:val="en-US"/>
              </w:rPr>
              <w:t xml:space="preserve">  Object obj)</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Устанавливает объект obj S позицию, указанную в index, в вызывающем списке</w:t>
            </w:r>
          </w:p>
        </w:tc>
      </w:tr>
      <w:tr w:rsidR="00331397" w:rsidRPr="005E250A" w:rsidTr="00630809">
        <w:trPr>
          <w:trHeight w:val="630"/>
          <w:jc w:val="center"/>
        </w:trPr>
        <w:tc>
          <w:tcPr>
            <w:tcW w:w="3072"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129"/>
              <w:contextualSpacing/>
              <w:jc w:val="both"/>
              <w:rPr>
                <w:spacing w:val="-2"/>
                <w:sz w:val="28"/>
                <w:szCs w:val="28"/>
                <w:lang w:val="en-US"/>
              </w:rPr>
            </w:pPr>
            <w:r w:rsidRPr="005E250A">
              <w:rPr>
                <w:spacing w:val="-2"/>
                <w:sz w:val="28"/>
                <w:szCs w:val="28"/>
                <w:lang w:val="en-US"/>
              </w:rPr>
              <w:t>List subList(int start,  int end)</w:t>
            </w:r>
          </w:p>
        </w:tc>
        <w:tc>
          <w:tcPr>
            <w:tcW w:w="6188" w:type="dxa"/>
            <w:tcBorders>
              <w:top w:val="single" w:sz="4" w:space="0" w:color="auto"/>
              <w:left w:val="single" w:sz="4" w:space="0" w:color="auto"/>
              <w:bottom w:val="single" w:sz="4" w:space="0" w:color="auto"/>
              <w:right w:val="single" w:sz="4" w:space="0" w:color="auto"/>
            </w:tcBorders>
          </w:tcPr>
          <w:p w:rsidR="00331397" w:rsidRPr="005E250A" w:rsidRDefault="00331397" w:rsidP="00630809">
            <w:pPr>
              <w:tabs>
                <w:tab w:val="left" w:pos="1708"/>
              </w:tabs>
              <w:spacing w:line="288" w:lineRule="exact"/>
              <w:ind w:firstLine="250"/>
              <w:contextualSpacing/>
              <w:jc w:val="both"/>
              <w:rPr>
                <w:spacing w:val="-2"/>
                <w:sz w:val="28"/>
                <w:szCs w:val="28"/>
              </w:rPr>
            </w:pPr>
            <w:r w:rsidRPr="005E250A">
              <w:rPr>
                <w:spacing w:val="-2"/>
                <w:sz w:val="28"/>
                <w:szCs w:val="28"/>
              </w:rPr>
              <w:t xml:space="preserve">Возвращает список, который включает элементы от номера start до end-1 вызывающего списка. После этого вызывающий </w:t>
            </w:r>
            <w:r w:rsidR="00BA20E3" w:rsidRPr="005E250A">
              <w:rPr>
                <w:spacing w:val="-2"/>
                <w:sz w:val="28"/>
                <w:szCs w:val="28"/>
              </w:rPr>
              <w:t>объект</w:t>
            </w:r>
            <w:r w:rsidRPr="005E250A">
              <w:rPr>
                <w:spacing w:val="-2"/>
                <w:sz w:val="28"/>
                <w:szCs w:val="28"/>
              </w:rPr>
              <w:t xml:space="preserve"> будет ссылаться на элементы возвращенного (а не исходного)списка</w:t>
            </w:r>
          </w:p>
        </w:tc>
      </w:tr>
    </w:tbl>
    <w:p w:rsidR="00331397" w:rsidRPr="005E250A" w:rsidRDefault="00331397" w:rsidP="00331397">
      <w:pPr>
        <w:shd w:val="clear" w:color="auto" w:fill="FFFFFF"/>
        <w:tabs>
          <w:tab w:val="left" w:pos="1708"/>
        </w:tabs>
        <w:ind w:firstLine="567"/>
        <w:contextualSpacing/>
        <w:jc w:val="both"/>
        <w:rPr>
          <w:spacing w:val="-2"/>
          <w:sz w:val="28"/>
          <w:szCs w:val="28"/>
        </w:rPr>
      </w:pP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Вызывая метод subList(), можно получить подсписок списка, указывая индексы (номера позиций) начала и окончания подсписка (в исходном списке). Использование этого метода обеспечивает очень удобную обработку списков.</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 xml:space="preserve">Интерфейс Set расширяет интерфейс Collection и объявляет поведение коллекции, не допускающей дублирования элементов. Поэтому метол </w:t>
      </w:r>
      <w:r w:rsidRPr="005E250A">
        <w:rPr>
          <w:spacing w:val="-2"/>
          <w:sz w:val="28"/>
          <w:szCs w:val="28"/>
          <w:lang w:val="en-US"/>
        </w:rPr>
        <w:t>add</w:t>
      </w:r>
      <w:r w:rsidRPr="005E250A">
        <w:rPr>
          <w:spacing w:val="-2"/>
          <w:sz w:val="28"/>
          <w:szCs w:val="28"/>
        </w:rPr>
        <w:t xml:space="preserve">() </w:t>
      </w:r>
      <w:r w:rsidRPr="005E250A">
        <w:rPr>
          <w:spacing w:val="-2"/>
          <w:sz w:val="28"/>
          <w:szCs w:val="28"/>
        </w:rPr>
        <w:lastRenderedPageBreak/>
        <w:t>возвращает false, если осуществляется попытка добавить в набор дублирующие элементы. В Set не определяется никаких дополнительных собственных методов.</w:t>
      </w:r>
    </w:p>
    <w:p w:rsidR="00331397" w:rsidRPr="005E250A" w:rsidRDefault="00331397" w:rsidP="004513C5">
      <w:pPr>
        <w:shd w:val="clear" w:color="auto" w:fill="FFFFFF"/>
        <w:tabs>
          <w:tab w:val="left" w:pos="1708"/>
        </w:tabs>
        <w:ind w:firstLine="567"/>
        <w:contextualSpacing/>
        <w:jc w:val="both"/>
        <w:rPr>
          <w:spacing w:val="-2"/>
          <w:sz w:val="28"/>
          <w:szCs w:val="28"/>
        </w:rPr>
      </w:pPr>
      <w:r w:rsidRPr="005E250A">
        <w:rPr>
          <w:spacing w:val="-2"/>
          <w:sz w:val="28"/>
          <w:szCs w:val="28"/>
        </w:rPr>
        <w:t>Интерфейс SortedSet расширяет Set и объявляет поведение набора, отсортированного в возрастающем порядке. В дополнение к методам, определенным в Set, интерфейс SortedSet объявляет</w:t>
      </w:r>
      <w:r w:rsidR="00CC01A3" w:rsidRPr="005E250A">
        <w:rPr>
          <w:spacing w:val="-2"/>
          <w:sz w:val="28"/>
          <w:szCs w:val="28"/>
        </w:rPr>
        <w:t xml:space="preserve"> методы, представленные в таблице 5.</w:t>
      </w:r>
      <w:r w:rsidRPr="005E250A">
        <w:rPr>
          <w:spacing w:val="-2"/>
          <w:sz w:val="28"/>
          <w:szCs w:val="28"/>
        </w:rPr>
        <w:t>4.</w:t>
      </w:r>
    </w:p>
    <w:p w:rsidR="00331397" w:rsidRPr="005E250A" w:rsidRDefault="00331397" w:rsidP="004513C5">
      <w:pPr>
        <w:shd w:val="clear" w:color="auto" w:fill="FFFFFF"/>
        <w:tabs>
          <w:tab w:val="left" w:pos="1708"/>
        </w:tabs>
        <w:ind w:firstLine="567"/>
        <w:contextualSpacing/>
        <w:jc w:val="both"/>
        <w:rPr>
          <w:spacing w:val="-2"/>
          <w:sz w:val="28"/>
          <w:szCs w:val="28"/>
        </w:rPr>
      </w:pPr>
      <w:r w:rsidRPr="005E250A">
        <w:rPr>
          <w:spacing w:val="-2"/>
          <w:sz w:val="28"/>
          <w:szCs w:val="28"/>
        </w:rPr>
        <w:t>Некоторые методы выбрасывают исключение NoSuchElementException, когда элементы не содержатся в вызывающем наборе. Исключение ClassCastException выбрасывается, когда объект несовместим с элементами набора, а исключение NuiiPointerException – если сделана попытка использовать null-объект1 (null-объекты недопустимы в наборе).</w:t>
      </w:r>
    </w:p>
    <w:p w:rsidR="00331397" w:rsidRPr="005E250A" w:rsidRDefault="00331397" w:rsidP="004513C5">
      <w:pPr>
        <w:shd w:val="clear" w:color="auto" w:fill="FFFFFF"/>
        <w:tabs>
          <w:tab w:val="left" w:pos="1708"/>
        </w:tabs>
        <w:spacing w:line="288" w:lineRule="exact"/>
        <w:ind w:firstLine="567"/>
        <w:contextualSpacing/>
        <w:jc w:val="both"/>
        <w:rPr>
          <w:spacing w:val="-2"/>
          <w:sz w:val="28"/>
          <w:szCs w:val="28"/>
          <w:lang w:val="en-US"/>
        </w:rPr>
      </w:pPr>
      <w:r w:rsidRPr="005E250A">
        <w:rPr>
          <w:spacing w:val="-2"/>
          <w:sz w:val="28"/>
          <w:szCs w:val="28"/>
        </w:rPr>
        <w:t>Таблица</w:t>
      </w:r>
      <w:r w:rsidRPr="005E250A">
        <w:rPr>
          <w:spacing w:val="-2"/>
          <w:sz w:val="28"/>
          <w:szCs w:val="28"/>
          <w:lang w:val="en-US"/>
        </w:rPr>
        <w:t xml:space="preserve"> </w:t>
      </w:r>
      <w:r w:rsidR="00CC01A3" w:rsidRPr="005E250A">
        <w:rPr>
          <w:spacing w:val="-2"/>
          <w:sz w:val="28"/>
          <w:szCs w:val="28"/>
        </w:rPr>
        <w:t>5.4</w:t>
      </w:r>
      <w:r w:rsidRPr="005E250A">
        <w:rPr>
          <w:spacing w:val="-2"/>
          <w:sz w:val="28"/>
          <w:szCs w:val="28"/>
        </w:rPr>
        <w:t xml:space="preserve"> Методы интерфейса </w:t>
      </w:r>
      <w:r w:rsidRPr="005E250A">
        <w:rPr>
          <w:spacing w:val="-2"/>
          <w:sz w:val="28"/>
          <w:szCs w:val="28"/>
          <w:lang w:val="en-US"/>
        </w:rPr>
        <w:t>SortList</w:t>
      </w:r>
    </w:p>
    <w:tbl>
      <w:tblPr>
        <w:tblW w:w="9341" w:type="dxa"/>
        <w:jc w:val="center"/>
        <w:tblInd w:w="16" w:type="dxa"/>
        <w:tblLook w:val="01E0" w:firstRow="1" w:lastRow="1" w:firstColumn="1" w:lastColumn="1" w:noHBand="0" w:noVBand="0"/>
      </w:tblPr>
      <w:tblGrid>
        <w:gridCol w:w="3962"/>
        <w:gridCol w:w="5379"/>
      </w:tblGrid>
      <w:tr w:rsidR="00BF1C7F" w:rsidRPr="005E250A" w:rsidTr="00BF1C7F">
        <w:trPr>
          <w:tblHeader/>
          <w:jc w:val="center"/>
        </w:trPr>
        <w:tc>
          <w:tcPr>
            <w:tcW w:w="3962" w:type="dxa"/>
            <w:tcBorders>
              <w:top w:val="single" w:sz="4" w:space="0" w:color="auto"/>
              <w:left w:val="single" w:sz="4" w:space="0" w:color="auto"/>
              <w:bottom w:val="single" w:sz="4" w:space="0" w:color="auto"/>
              <w:right w:val="single" w:sz="4" w:space="0" w:color="auto"/>
            </w:tcBorders>
            <w:vAlign w:val="center"/>
          </w:tcPr>
          <w:p w:rsidR="00BF1C7F" w:rsidRPr="005E250A" w:rsidRDefault="00BF1C7F" w:rsidP="004513C5">
            <w:pPr>
              <w:tabs>
                <w:tab w:val="left" w:pos="1708"/>
              </w:tabs>
              <w:spacing w:line="288" w:lineRule="exact"/>
              <w:ind w:firstLine="169"/>
              <w:contextualSpacing/>
              <w:jc w:val="both"/>
              <w:rPr>
                <w:b/>
                <w:spacing w:val="-2"/>
                <w:sz w:val="28"/>
                <w:szCs w:val="28"/>
              </w:rPr>
            </w:pPr>
            <w:r w:rsidRPr="005E250A">
              <w:rPr>
                <w:b/>
                <w:spacing w:val="-2"/>
                <w:sz w:val="28"/>
                <w:szCs w:val="28"/>
              </w:rPr>
              <w:t>Метод</w:t>
            </w:r>
          </w:p>
        </w:tc>
        <w:tc>
          <w:tcPr>
            <w:tcW w:w="5379" w:type="dxa"/>
            <w:tcBorders>
              <w:top w:val="single" w:sz="4" w:space="0" w:color="auto"/>
              <w:left w:val="single" w:sz="4" w:space="0" w:color="auto"/>
              <w:bottom w:val="single" w:sz="4" w:space="0" w:color="auto"/>
              <w:right w:val="single" w:sz="4" w:space="0" w:color="auto"/>
            </w:tcBorders>
            <w:vAlign w:val="center"/>
          </w:tcPr>
          <w:p w:rsidR="00BF1C7F" w:rsidRPr="005E250A" w:rsidRDefault="00BF1C7F" w:rsidP="004513C5">
            <w:pPr>
              <w:tabs>
                <w:tab w:val="left" w:pos="1708"/>
              </w:tabs>
              <w:spacing w:line="288" w:lineRule="exact"/>
              <w:ind w:firstLine="567"/>
              <w:contextualSpacing/>
              <w:jc w:val="both"/>
              <w:rPr>
                <w:b/>
                <w:spacing w:val="-2"/>
                <w:sz w:val="28"/>
                <w:szCs w:val="28"/>
              </w:rPr>
            </w:pPr>
            <w:r w:rsidRPr="005E250A">
              <w:rPr>
                <w:b/>
                <w:spacing w:val="-2"/>
                <w:sz w:val="28"/>
                <w:szCs w:val="28"/>
              </w:rPr>
              <w:t>Описание</w:t>
            </w:r>
          </w:p>
        </w:tc>
      </w:tr>
      <w:tr w:rsidR="00BF1C7F" w:rsidRPr="005E250A" w:rsidTr="00BF1C7F">
        <w:trPr>
          <w:trHeight w:val="630"/>
          <w:jc w:val="center"/>
        </w:trPr>
        <w:tc>
          <w:tcPr>
            <w:tcW w:w="3962"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169"/>
              <w:contextualSpacing/>
              <w:jc w:val="both"/>
              <w:rPr>
                <w:spacing w:val="-2"/>
                <w:sz w:val="28"/>
                <w:szCs w:val="28"/>
                <w:lang w:val="en-US"/>
              </w:rPr>
            </w:pPr>
            <w:r w:rsidRPr="005E250A">
              <w:rPr>
                <w:spacing w:val="-2"/>
                <w:sz w:val="28"/>
                <w:szCs w:val="28"/>
                <w:lang w:val="en-US"/>
              </w:rPr>
              <w:t>Comparator comparator()</w:t>
            </w:r>
          </w:p>
        </w:tc>
        <w:tc>
          <w:tcPr>
            <w:tcW w:w="5379"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567"/>
              <w:contextualSpacing/>
              <w:jc w:val="both"/>
              <w:rPr>
                <w:spacing w:val="-2"/>
                <w:sz w:val="28"/>
                <w:szCs w:val="28"/>
              </w:rPr>
            </w:pPr>
            <w:r w:rsidRPr="005E250A">
              <w:rPr>
                <w:spacing w:val="-2"/>
                <w:sz w:val="28"/>
                <w:szCs w:val="28"/>
              </w:rPr>
              <w:t>Возвращает компаратор вызывающего сортированного набора. Если для этого набора используется естественное упорядочение, то возвращается null (пустая ссылка)</w:t>
            </w:r>
          </w:p>
        </w:tc>
      </w:tr>
      <w:tr w:rsidR="00BF1C7F" w:rsidRPr="005E250A" w:rsidTr="00BF1C7F">
        <w:trPr>
          <w:trHeight w:val="630"/>
          <w:jc w:val="center"/>
        </w:trPr>
        <w:tc>
          <w:tcPr>
            <w:tcW w:w="3962"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169"/>
              <w:contextualSpacing/>
              <w:jc w:val="both"/>
              <w:rPr>
                <w:spacing w:val="-2"/>
                <w:sz w:val="28"/>
                <w:szCs w:val="28"/>
                <w:lang w:val="en-US"/>
              </w:rPr>
            </w:pPr>
            <w:r w:rsidRPr="005E250A">
              <w:rPr>
                <w:spacing w:val="-2"/>
                <w:sz w:val="28"/>
                <w:szCs w:val="28"/>
                <w:lang w:val="en-US"/>
              </w:rPr>
              <w:t>Object first ()</w:t>
            </w:r>
          </w:p>
        </w:tc>
        <w:tc>
          <w:tcPr>
            <w:tcW w:w="5379"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567"/>
              <w:contextualSpacing/>
              <w:jc w:val="both"/>
              <w:rPr>
                <w:spacing w:val="-2"/>
                <w:sz w:val="28"/>
                <w:szCs w:val="28"/>
              </w:rPr>
            </w:pPr>
            <w:r w:rsidRPr="005E250A">
              <w:rPr>
                <w:spacing w:val="-2"/>
                <w:sz w:val="28"/>
                <w:szCs w:val="28"/>
              </w:rPr>
              <w:t>Возвращает первый элемент вызывающего сортированного набора</w:t>
            </w:r>
          </w:p>
        </w:tc>
      </w:tr>
      <w:tr w:rsidR="00BF1C7F" w:rsidRPr="005E250A" w:rsidTr="00BF1C7F">
        <w:trPr>
          <w:trHeight w:val="630"/>
          <w:jc w:val="center"/>
        </w:trPr>
        <w:tc>
          <w:tcPr>
            <w:tcW w:w="3962"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169"/>
              <w:contextualSpacing/>
              <w:jc w:val="both"/>
              <w:rPr>
                <w:spacing w:val="-2"/>
                <w:sz w:val="28"/>
                <w:szCs w:val="28"/>
                <w:lang w:val="en-US"/>
              </w:rPr>
            </w:pPr>
            <w:r w:rsidRPr="005E250A">
              <w:rPr>
                <w:spacing w:val="-2"/>
                <w:sz w:val="28"/>
                <w:szCs w:val="28"/>
                <w:lang w:val="en-US"/>
              </w:rPr>
              <w:t>SortedSet headSet(Object end)</w:t>
            </w:r>
          </w:p>
          <w:p w:rsidR="00BF1C7F" w:rsidRPr="005E250A" w:rsidRDefault="00BF1C7F" w:rsidP="004513C5">
            <w:pPr>
              <w:spacing w:after="200" w:line="276" w:lineRule="auto"/>
              <w:ind w:firstLine="169"/>
              <w:rPr>
                <w:spacing w:val="-2"/>
                <w:sz w:val="28"/>
                <w:szCs w:val="28"/>
                <w:lang w:val="en-US"/>
              </w:rPr>
            </w:pPr>
          </w:p>
          <w:p w:rsidR="00BF1C7F" w:rsidRPr="005E250A" w:rsidRDefault="00BF1C7F" w:rsidP="004513C5">
            <w:pPr>
              <w:tabs>
                <w:tab w:val="left" w:pos="1708"/>
              </w:tabs>
              <w:spacing w:line="288" w:lineRule="exact"/>
              <w:ind w:firstLine="169"/>
              <w:contextualSpacing/>
              <w:jc w:val="both"/>
              <w:rPr>
                <w:spacing w:val="-2"/>
                <w:sz w:val="28"/>
                <w:szCs w:val="28"/>
                <w:lang w:val="en-US"/>
              </w:rPr>
            </w:pPr>
          </w:p>
        </w:tc>
        <w:tc>
          <w:tcPr>
            <w:tcW w:w="5379"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567"/>
              <w:contextualSpacing/>
              <w:jc w:val="both"/>
              <w:rPr>
                <w:spacing w:val="-2"/>
                <w:sz w:val="28"/>
                <w:szCs w:val="28"/>
              </w:rPr>
            </w:pPr>
            <w:r w:rsidRPr="005E250A">
              <w:rPr>
                <w:spacing w:val="-2"/>
                <w:sz w:val="28"/>
                <w:szCs w:val="28"/>
              </w:rPr>
              <w:t>Возвращает SortedSet-объект, содержащий те элементы вызывающего сортированного набора, которые меньше, чем end.  На эти элементы ссылается также и вызывающий объект</w:t>
            </w:r>
          </w:p>
        </w:tc>
      </w:tr>
      <w:tr w:rsidR="00BF1C7F" w:rsidRPr="005E250A" w:rsidTr="00BF1C7F">
        <w:trPr>
          <w:trHeight w:val="630"/>
          <w:jc w:val="center"/>
        </w:trPr>
        <w:tc>
          <w:tcPr>
            <w:tcW w:w="3962"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169"/>
              <w:contextualSpacing/>
              <w:jc w:val="both"/>
              <w:rPr>
                <w:spacing w:val="-2"/>
                <w:sz w:val="28"/>
                <w:szCs w:val="28"/>
                <w:lang w:val="en-US"/>
              </w:rPr>
            </w:pPr>
            <w:r w:rsidRPr="005E250A">
              <w:rPr>
                <w:spacing w:val="-2"/>
                <w:sz w:val="28"/>
                <w:szCs w:val="28"/>
                <w:lang w:val="en-US"/>
              </w:rPr>
              <w:t>Object last()</w:t>
            </w:r>
          </w:p>
        </w:tc>
        <w:tc>
          <w:tcPr>
            <w:tcW w:w="5379"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567"/>
              <w:contextualSpacing/>
              <w:jc w:val="both"/>
              <w:rPr>
                <w:spacing w:val="-2"/>
                <w:sz w:val="28"/>
                <w:szCs w:val="28"/>
              </w:rPr>
            </w:pPr>
            <w:r w:rsidRPr="005E250A">
              <w:rPr>
                <w:spacing w:val="-2"/>
                <w:sz w:val="28"/>
                <w:szCs w:val="28"/>
              </w:rPr>
              <w:t>Возвращает последний элемент вызывающего отсортированного набора</w:t>
            </w:r>
          </w:p>
        </w:tc>
      </w:tr>
      <w:tr w:rsidR="00BF1C7F" w:rsidRPr="005E250A" w:rsidTr="00BF1C7F">
        <w:trPr>
          <w:trHeight w:val="630"/>
          <w:jc w:val="center"/>
        </w:trPr>
        <w:tc>
          <w:tcPr>
            <w:tcW w:w="3962"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169"/>
              <w:contextualSpacing/>
              <w:jc w:val="both"/>
              <w:rPr>
                <w:spacing w:val="-2"/>
                <w:sz w:val="28"/>
                <w:szCs w:val="28"/>
                <w:lang w:val="en-US"/>
              </w:rPr>
            </w:pPr>
            <w:r w:rsidRPr="005E250A">
              <w:rPr>
                <w:spacing w:val="-2"/>
                <w:sz w:val="28"/>
                <w:szCs w:val="28"/>
                <w:lang w:val="en-US"/>
              </w:rPr>
              <w:t>SortedSet subset(Object start,</w:t>
            </w:r>
            <w:r w:rsidRPr="005E250A">
              <w:rPr>
                <w:spacing w:val="-2"/>
                <w:sz w:val="28"/>
                <w:szCs w:val="28"/>
                <w:lang w:val="en-US"/>
              </w:rPr>
              <w:br/>
              <w:t>Object end)</w:t>
            </w:r>
          </w:p>
          <w:p w:rsidR="00BF1C7F" w:rsidRPr="005E250A" w:rsidRDefault="00BF1C7F" w:rsidP="004513C5">
            <w:pPr>
              <w:spacing w:after="200" w:line="276" w:lineRule="auto"/>
              <w:ind w:firstLine="169"/>
              <w:rPr>
                <w:spacing w:val="-2"/>
                <w:sz w:val="28"/>
                <w:szCs w:val="28"/>
                <w:lang w:val="en-US"/>
              </w:rPr>
            </w:pPr>
          </w:p>
          <w:p w:rsidR="00BF1C7F" w:rsidRPr="005E250A" w:rsidRDefault="00BF1C7F" w:rsidP="004513C5">
            <w:pPr>
              <w:tabs>
                <w:tab w:val="left" w:pos="1708"/>
              </w:tabs>
              <w:spacing w:line="288" w:lineRule="exact"/>
              <w:ind w:firstLine="169"/>
              <w:contextualSpacing/>
              <w:jc w:val="both"/>
              <w:rPr>
                <w:spacing w:val="-2"/>
                <w:sz w:val="28"/>
                <w:szCs w:val="28"/>
                <w:lang w:val="en-US"/>
              </w:rPr>
            </w:pPr>
          </w:p>
        </w:tc>
        <w:tc>
          <w:tcPr>
            <w:tcW w:w="5379"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567"/>
              <w:contextualSpacing/>
              <w:jc w:val="both"/>
              <w:rPr>
                <w:spacing w:val="-2"/>
                <w:sz w:val="28"/>
                <w:szCs w:val="28"/>
              </w:rPr>
            </w:pPr>
            <w:r w:rsidRPr="005E250A">
              <w:rPr>
                <w:spacing w:val="-2"/>
                <w:sz w:val="28"/>
                <w:szCs w:val="28"/>
              </w:rPr>
              <w:t>Возвращает объект SortedSet, который содержит элементы, находящиеся между объектами start и end-1 вызывающего отсортированного списка. На эти элементы ссылается также и вызывающий объект</w:t>
            </w:r>
          </w:p>
        </w:tc>
      </w:tr>
      <w:tr w:rsidR="00BF1C7F" w:rsidRPr="005E250A" w:rsidTr="00BF1C7F">
        <w:trPr>
          <w:trHeight w:val="630"/>
          <w:jc w:val="center"/>
        </w:trPr>
        <w:tc>
          <w:tcPr>
            <w:tcW w:w="3962"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169"/>
              <w:contextualSpacing/>
              <w:jc w:val="both"/>
              <w:rPr>
                <w:spacing w:val="-2"/>
                <w:sz w:val="28"/>
                <w:szCs w:val="28"/>
              </w:rPr>
            </w:pPr>
            <w:r w:rsidRPr="005E250A">
              <w:rPr>
                <w:spacing w:val="-2"/>
                <w:sz w:val="28"/>
                <w:szCs w:val="28"/>
                <w:lang w:val="en-US"/>
              </w:rPr>
              <w:t>SortedSet</w:t>
            </w:r>
            <w:r w:rsidRPr="005E250A">
              <w:rPr>
                <w:spacing w:val="-2"/>
                <w:sz w:val="28"/>
                <w:szCs w:val="28"/>
              </w:rPr>
              <w:t xml:space="preserve"> </w:t>
            </w:r>
            <w:r w:rsidRPr="005E250A">
              <w:rPr>
                <w:spacing w:val="-2"/>
                <w:sz w:val="28"/>
                <w:szCs w:val="28"/>
                <w:lang w:val="en-US"/>
              </w:rPr>
              <w:t>tailSet</w:t>
            </w:r>
            <w:r w:rsidRPr="005E250A">
              <w:rPr>
                <w:spacing w:val="-2"/>
                <w:sz w:val="28"/>
                <w:szCs w:val="28"/>
              </w:rPr>
              <w:t>(</w:t>
            </w:r>
            <w:r w:rsidRPr="005E250A">
              <w:rPr>
                <w:spacing w:val="-2"/>
                <w:sz w:val="28"/>
                <w:szCs w:val="28"/>
                <w:lang w:val="en-US"/>
              </w:rPr>
              <w:t>Object</w:t>
            </w:r>
            <w:r w:rsidRPr="005E250A">
              <w:rPr>
                <w:spacing w:val="-2"/>
                <w:sz w:val="28"/>
                <w:szCs w:val="28"/>
              </w:rPr>
              <w:t xml:space="preserve"> </w:t>
            </w:r>
            <w:r w:rsidRPr="005E250A">
              <w:rPr>
                <w:spacing w:val="-2"/>
                <w:sz w:val="28"/>
                <w:szCs w:val="28"/>
                <w:lang w:val="en-US"/>
              </w:rPr>
              <w:t>start</w:t>
            </w:r>
            <w:r w:rsidRPr="005E250A">
              <w:rPr>
                <w:spacing w:val="-2"/>
                <w:sz w:val="28"/>
                <w:szCs w:val="28"/>
              </w:rPr>
              <w:t>)</w:t>
            </w:r>
          </w:p>
          <w:p w:rsidR="00BF1C7F" w:rsidRPr="005E250A" w:rsidRDefault="00BF1C7F" w:rsidP="004513C5">
            <w:pPr>
              <w:spacing w:after="200" w:line="276" w:lineRule="auto"/>
              <w:ind w:firstLine="169"/>
              <w:rPr>
                <w:spacing w:val="-2"/>
                <w:sz w:val="28"/>
                <w:szCs w:val="28"/>
              </w:rPr>
            </w:pPr>
          </w:p>
          <w:p w:rsidR="00BF1C7F" w:rsidRPr="005E250A" w:rsidRDefault="00BF1C7F" w:rsidP="004513C5">
            <w:pPr>
              <w:tabs>
                <w:tab w:val="left" w:pos="1708"/>
              </w:tabs>
              <w:spacing w:line="288" w:lineRule="exact"/>
              <w:ind w:firstLine="169"/>
              <w:contextualSpacing/>
              <w:jc w:val="both"/>
              <w:rPr>
                <w:spacing w:val="-2"/>
                <w:sz w:val="28"/>
                <w:szCs w:val="28"/>
              </w:rPr>
            </w:pPr>
          </w:p>
        </w:tc>
        <w:tc>
          <w:tcPr>
            <w:tcW w:w="5379" w:type="dxa"/>
            <w:tcBorders>
              <w:top w:val="single" w:sz="4" w:space="0" w:color="auto"/>
              <w:left w:val="single" w:sz="4" w:space="0" w:color="auto"/>
              <w:bottom w:val="single" w:sz="4" w:space="0" w:color="auto"/>
              <w:right w:val="single" w:sz="4" w:space="0" w:color="auto"/>
            </w:tcBorders>
          </w:tcPr>
          <w:p w:rsidR="00BF1C7F" w:rsidRPr="005E250A" w:rsidRDefault="00BF1C7F" w:rsidP="004513C5">
            <w:pPr>
              <w:tabs>
                <w:tab w:val="left" w:pos="1708"/>
              </w:tabs>
              <w:spacing w:line="288" w:lineRule="exact"/>
              <w:ind w:firstLine="567"/>
              <w:contextualSpacing/>
              <w:jc w:val="both"/>
              <w:rPr>
                <w:spacing w:val="-2"/>
                <w:sz w:val="28"/>
                <w:szCs w:val="28"/>
              </w:rPr>
            </w:pPr>
            <w:r w:rsidRPr="005E250A">
              <w:rPr>
                <w:spacing w:val="-2"/>
                <w:sz w:val="28"/>
                <w:szCs w:val="28"/>
              </w:rPr>
              <w:t>Возвращает объект SortedSet, который содержит элементы сортированного набора, больше чем или равные start-объекту. На элементы возвращенного набора ссылается также и вызывающий объект</w:t>
            </w:r>
          </w:p>
        </w:tc>
      </w:tr>
    </w:tbl>
    <w:p w:rsidR="004513C5" w:rsidRPr="005E250A" w:rsidRDefault="004513C5" w:rsidP="004513C5">
      <w:pPr>
        <w:shd w:val="clear" w:color="auto" w:fill="FFFFFF"/>
        <w:tabs>
          <w:tab w:val="left" w:pos="1708"/>
        </w:tabs>
        <w:ind w:firstLine="567"/>
        <w:contextualSpacing/>
        <w:jc w:val="both"/>
        <w:rPr>
          <w:spacing w:val="-2"/>
          <w:sz w:val="28"/>
          <w:szCs w:val="28"/>
        </w:rPr>
      </w:pPr>
    </w:p>
    <w:p w:rsidR="00331397" w:rsidRPr="005E250A" w:rsidRDefault="00331397" w:rsidP="004513C5">
      <w:pPr>
        <w:shd w:val="clear" w:color="auto" w:fill="FFFFFF"/>
        <w:tabs>
          <w:tab w:val="left" w:pos="1708"/>
        </w:tabs>
        <w:ind w:firstLine="567"/>
        <w:contextualSpacing/>
        <w:jc w:val="both"/>
        <w:rPr>
          <w:spacing w:val="-2"/>
          <w:sz w:val="28"/>
          <w:szCs w:val="28"/>
        </w:rPr>
      </w:pPr>
      <w:r w:rsidRPr="005E250A">
        <w:rPr>
          <w:spacing w:val="-2"/>
          <w:sz w:val="28"/>
          <w:szCs w:val="28"/>
        </w:rPr>
        <w:t>После ознакомления с интерфейсами коллекций рас</w:t>
      </w:r>
      <w:r w:rsidRPr="005E250A">
        <w:rPr>
          <w:spacing w:val="-1"/>
          <w:sz w:val="28"/>
          <w:szCs w:val="28"/>
        </w:rPr>
        <w:t xml:space="preserve">смотрим стандартные классы, которые их реализуют. Для некоторых </w:t>
      </w:r>
      <w:r w:rsidRPr="005E250A">
        <w:rPr>
          <w:spacing w:val="-3"/>
          <w:sz w:val="28"/>
          <w:szCs w:val="28"/>
        </w:rPr>
        <w:t xml:space="preserve">классов обеспечены полные реализации, которые можно использовать непосредственно (т. е. сразу же приступая к созданию их экземпляров). Другие классы являются абстрактными и обеспечивают только схематические реализации, которые служат отправными точками для создания конкретных коллекций. Ни один из коллекционных </w:t>
      </w:r>
      <w:r w:rsidRPr="005E250A">
        <w:rPr>
          <w:spacing w:val="-4"/>
          <w:sz w:val="28"/>
          <w:szCs w:val="28"/>
        </w:rPr>
        <w:t>клaccoв не синхронизирован, но</w:t>
      </w:r>
      <w:r w:rsidRPr="005E250A">
        <w:rPr>
          <w:spacing w:val="-3"/>
          <w:sz w:val="28"/>
          <w:szCs w:val="28"/>
        </w:rPr>
        <w:t xml:space="preserve"> можно получить и </w:t>
      </w:r>
      <w:r w:rsidRPr="005E250A">
        <w:rPr>
          <w:spacing w:val="-3"/>
          <w:sz w:val="28"/>
          <w:szCs w:val="28"/>
        </w:rPr>
        <w:lastRenderedPageBreak/>
        <w:t xml:space="preserve">синхронные </w:t>
      </w:r>
      <w:r w:rsidR="00CC7648" w:rsidRPr="005E250A">
        <w:rPr>
          <w:spacing w:val="-3"/>
          <w:sz w:val="28"/>
          <w:szCs w:val="28"/>
        </w:rPr>
        <w:t>версии.</w:t>
      </w:r>
      <w:r w:rsidR="00CC7648" w:rsidRPr="005E250A">
        <w:rPr>
          <w:spacing w:val="-2"/>
          <w:sz w:val="28"/>
          <w:szCs w:val="28"/>
        </w:rPr>
        <w:t xml:space="preserve"> Стандартные</w:t>
      </w:r>
      <w:r w:rsidRPr="005E250A">
        <w:rPr>
          <w:spacing w:val="-2"/>
          <w:sz w:val="28"/>
          <w:szCs w:val="28"/>
        </w:rPr>
        <w:t xml:space="preserve"> классы коллекций перечислены в табл</w:t>
      </w:r>
      <w:r w:rsidR="004513C5" w:rsidRPr="005E250A">
        <w:rPr>
          <w:spacing w:val="-2"/>
          <w:sz w:val="28"/>
          <w:szCs w:val="28"/>
        </w:rPr>
        <w:t>ице</w:t>
      </w:r>
      <w:r w:rsidRPr="005E250A">
        <w:rPr>
          <w:spacing w:val="-2"/>
          <w:sz w:val="28"/>
          <w:szCs w:val="28"/>
        </w:rPr>
        <w:t xml:space="preserve"> 5.</w:t>
      </w:r>
      <w:r w:rsidR="004513C5" w:rsidRPr="005E250A">
        <w:rPr>
          <w:spacing w:val="-2"/>
          <w:sz w:val="28"/>
          <w:szCs w:val="28"/>
        </w:rPr>
        <w:t>5</w:t>
      </w: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rPr>
      </w:pPr>
      <w:r w:rsidRPr="005E250A">
        <w:rPr>
          <w:spacing w:val="-2"/>
          <w:sz w:val="28"/>
          <w:szCs w:val="28"/>
        </w:rPr>
        <w:t>Таблица 5.</w:t>
      </w:r>
      <w:r w:rsidR="004513C5" w:rsidRPr="005E250A">
        <w:rPr>
          <w:spacing w:val="-2"/>
          <w:sz w:val="28"/>
          <w:szCs w:val="28"/>
        </w:rPr>
        <w:t>5</w:t>
      </w:r>
      <w:r w:rsidRPr="005E250A">
        <w:rPr>
          <w:spacing w:val="-2"/>
          <w:sz w:val="28"/>
          <w:szCs w:val="28"/>
        </w:rPr>
        <w:t xml:space="preserve"> Стандартные классы коллекций</w:t>
      </w:r>
    </w:p>
    <w:tbl>
      <w:tblPr>
        <w:tblW w:w="9286" w:type="dxa"/>
        <w:jc w:val="center"/>
        <w:tblInd w:w="16" w:type="dxa"/>
        <w:tblLook w:val="01E0" w:firstRow="1" w:lastRow="1" w:firstColumn="1" w:lastColumn="1" w:noHBand="0" w:noVBand="0"/>
      </w:tblPr>
      <w:tblGrid>
        <w:gridCol w:w="2943"/>
        <w:gridCol w:w="6343"/>
      </w:tblGrid>
      <w:tr w:rsidR="00331397" w:rsidRPr="005E250A" w:rsidTr="004513C5">
        <w:trPr>
          <w:tblHeader/>
          <w:jc w:val="center"/>
        </w:trPr>
        <w:tc>
          <w:tcPr>
            <w:tcW w:w="2943"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4513C5">
            <w:pPr>
              <w:tabs>
                <w:tab w:val="left" w:pos="1708"/>
              </w:tabs>
              <w:spacing w:line="288" w:lineRule="exact"/>
              <w:ind w:firstLine="142"/>
              <w:contextualSpacing/>
              <w:jc w:val="both"/>
              <w:rPr>
                <w:b/>
                <w:spacing w:val="-2"/>
                <w:sz w:val="28"/>
                <w:szCs w:val="28"/>
              </w:rPr>
            </w:pPr>
            <w:r w:rsidRPr="005E250A">
              <w:rPr>
                <w:b/>
                <w:spacing w:val="-2"/>
                <w:sz w:val="28"/>
                <w:szCs w:val="28"/>
              </w:rPr>
              <w:t>Класс</w:t>
            </w:r>
          </w:p>
        </w:tc>
        <w:tc>
          <w:tcPr>
            <w:tcW w:w="6343"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4513C5">
            <w:pPr>
              <w:tabs>
                <w:tab w:val="left" w:pos="1708"/>
              </w:tabs>
              <w:spacing w:line="288" w:lineRule="exact"/>
              <w:ind w:firstLine="176"/>
              <w:contextualSpacing/>
              <w:jc w:val="both"/>
              <w:rPr>
                <w:b/>
                <w:spacing w:val="-2"/>
                <w:sz w:val="28"/>
                <w:szCs w:val="28"/>
              </w:rPr>
            </w:pPr>
            <w:r w:rsidRPr="005E250A">
              <w:rPr>
                <w:b/>
                <w:spacing w:val="-2"/>
                <w:sz w:val="28"/>
                <w:szCs w:val="28"/>
              </w:rPr>
              <w:t>Описание</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rPr>
            </w:pPr>
            <w:r w:rsidRPr="005E250A">
              <w:rPr>
                <w:spacing w:val="-2"/>
                <w:sz w:val="28"/>
                <w:szCs w:val="28"/>
                <w:lang w:val="en-US"/>
              </w:rPr>
              <w:t>AbstractCollection</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Реализует большую часть интерфейса Collection</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AbstractList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Расширяет AbstractCollection и реализует большую масть интерфейса List</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4513C5"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AbstractSequentia</w:t>
            </w:r>
            <w:r w:rsidR="00331397" w:rsidRPr="005E250A">
              <w:rPr>
                <w:spacing w:val="-2"/>
                <w:sz w:val="28"/>
                <w:szCs w:val="28"/>
                <w:lang w:val="en-US"/>
              </w:rPr>
              <w:t>List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Расширяет класс AbstractList для реализации коллекции, которая использует последовательный, а не произвольный доступ к ее элементам</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LinkedList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Реализует связный список, расширяя класс AbstractSequentialList</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ArrayList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Реализует динамический массив, расширяя класс AbstractList</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AbstractSet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shd w:val="clear" w:color="auto" w:fill="FFFFFF"/>
              <w:tabs>
                <w:tab w:val="left" w:pos="1708"/>
              </w:tabs>
              <w:spacing w:line="288" w:lineRule="exact"/>
              <w:ind w:firstLine="176"/>
              <w:contextualSpacing/>
              <w:jc w:val="both"/>
              <w:rPr>
                <w:spacing w:val="-2"/>
                <w:sz w:val="28"/>
                <w:szCs w:val="28"/>
              </w:rPr>
            </w:pPr>
            <w:r w:rsidRPr="005E250A">
              <w:rPr>
                <w:spacing w:val="-2"/>
                <w:sz w:val="28"/>
                <w:szCs w:val="28"/>
              </w:rPr>
              <w:t>Расширяет класс AbstractCollection и реализует большую часть интерфейса Set</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HashSet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Расширяет класс AbstractSet для реализации хеш-таблиц</w:t>
            </w:r>
          </w:p>
        </w:tc>
      </w:tr>
      <w:tr w:rsidR="00331397" w:rsidRPr="005E250A" w:rsidTr="004513C5">
        <w:trPr>
          <w:trHeight w:val="630"/>
          <w:jc w:val="center"/>
        </w:trPr>
        <w:tc>
          <w:tcPr>
            <w:tcW w:w="29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42"/>
              <w:contextualSpacing/>
              <w:jc w:val="both"/>
              <w:rPr>
                <w:spacing w:val="-2"/>
                <w:sz w:val="28"/>
                <w:szCs w:val="28"/>
                <w:lang w:val="en-US"/>
              </w:rPr>
            </w:pPr>
            <w:r w:rsidRPr="005E250A">
              <w:rPr>
                <w:spacing w:val="-2"/>
                <w:sz w:val="28"/>
                <w:szCs w:val="28"/>
                <w:lang w:val="en-US"/>
              </w:rPr>
              <w:t>TreeSet</w:t>
            </w:r>
          </w:p>
        </w:tc>
        <w:tc>
          <w:tcPr>
            <w:tcW w:w="6343" w:type="dxa"/>
            <w:tcBorders>
              <w:top w:val="single" w:sz="4" w:space="0" w:color="auto"/>
              <w:left w:val="single" w:sz="4" w:space="0" w:color="auto"/>
              <w:bottom w:val="single" w:sz="4" w:space="0" w:color="auto"/>
              <w:right w:val="single" w:sz="4" w:space="0" w:color="auto"/>
            </w:tcBorders>
          </w:tcPr>
          <w:p w:rsidR="00331397" w:rsidRPr="005E250A" w:rsidRDefault="00331397" w:rsidP="004513C5">
            <w:pPr>
              <w:tabs>
                <w:tab w:val="left" w:pos="1708"/>
              </w:tabs>
              <w:spacing w:line="288" w:lineRule="exact"/>
              <w:ind w:firstLine="176"/>
              <w:contextualSpacing/>
              <w:jc w:val="both"/>
              <w:rPr>
                <w:spacing w:val="-2"/>
                <w:sz w:val="28"/>
                <w:szCs w:val="28"/>
              </w:rPr>
            </w:pPr>
            <w:r w:rsidRPr="005E250A">
              <w:rPr>
                <w:spacing w:val="-2"/>
                <w:sz w:val="28"/>
                <w:szCs w:val="28"/>
              </w:rPr>
              <w:t>Реализует набор, хранящийся в виде дерева (древовидный набор). Расширяет класс Abstrac</w:t>
            </w:r>
            <w:r w:rsidRPr="005E250A">
              <w:rPr>
                <w:spacing w:val="-2"/>
                <w:sz w:val="28"/>
                <w:szCs w:val="28"/>
                <w:lang w:val="en-US"/>
              </w:rPr>
              <w:t>tS</w:t>
            </w:r>
            <w:r w:rsidRPr="005E250A">
              <w:rPr>
                <w:spacing w:val="-2"/>
                <w:sz w:val="28"/>
                <w:szCs w:val="28"/>
              </w:rPr>
              <w:t>et</w:t>
            </w:r>
          </w:p>
        </w:tc>
      </w:tr>
    </w:tbl>
    <w:p w:rsidR="00331397" w:rsidRPr="005E250A" w:rsidRDefault="00331397" w:rsidP="00331397">
      <w:pPr>
        <w:shd w:val="clear" w:color="auto" w:fill="FFFFFF"/>
        <w:tabs>
          <w:tab w:val="left" w:pos="1708"/>
        </w:tabs>
        <w:ind w:firstLine="567"/>
        <w:contextualSpacing/>
        <w:jc w:val="both"/>
        <w:rPr>
          <w:spacing w:val="-2"/>
          <w:sz w:val="28"/>
          <w:szCs w:val="28"/>
        </w:rPr>
      </w:pPr>
    </w:p>
    <w:p w:rsidR="00331397" w:rsidRPr="005E250A" w:rsidRDefault="004513C5" w:rsidP="00331397">
      <w:pPr>
        <w:shd w:val="clear" w:color="auto" w:fill="FFFFFF"/>
        <w:tabs>
          <w:tab w:val="left" w:pos="1708"/>
        </w:tabs>
        <w:ind w:firstLine="567"/>
        <w:contextualSpacing/>
        <w:jc w:val="both"/>
        <w:rPr>
          <w:b/>
          <w:bCs/>
          <w:i/>
          <w:iCs/>
          <w:spacing w:val="-3"/>
          <w:sz w:val="28"/>
          <w:szCs w:val="28"/>
        </w:rPr>
      </w:pPr>
      <w:r w:rsidRPr="005E250A">
        <w:rPr>
          <w:b/>
          <w:bCs/>
          <w:spacing w:val="-2"/>
          <w:sz w:val="28"/>
          <w:szCs w:val="28"/>
        </w:rPr>
        <w:t>5.9.1</w:t>
      </w:r>
      <w:r w:rsidR="00331397" w:rsidRPr="005E250A">
        <w:rPr>
          <w:b/>
          <w:bCs/>
          <w:spacing w:val="-2"/>
          <w:sz w:val="28"/>
          <w:szCs w:val="28"/>
        </w:rPr>
        <w:t xml:space="preserve"> </w:t>
      </w:r>
      <w:r w:rsidR="00331397" w:rsidRPr="005E250A">
        <w:rPr>
          <w:b/>
          <w:bCs/>
          <w:spacing w:val="-3"/>
          <w:sz w:val="28"/>
          <w:szCs w:val="28"/>
        </w:rPr>
        <w:t xml:space="preserve">Класс </w:t>
      </w:r>
      <w:r w:rsidR="00331397" w:rsidRPr="005E250A">
        <w:rPr>
          <w:b/>
          <w:bCs/>
          <w:i/>
          <w:iCs/>
          <w:spacing w:val="-3"/>
          <w:sz w:val="28"/>
          <w:szCs w:val="28"/>
          <w:lang w:val="en-US"/>
        </w:rPr>
        <w:t>ArrayList</w:t>
      </w:r>
    </w:p>
    <w:p w:rsidR="00331397" w:rsidRPr="005E250A" w:rsidRDefault="00331397" w:rsidP="00331397">
      <w:pPr>
        <w:shd w:val="clear" w:color="auto" w:fill="FFFFFF"/>
        <w:tabs>
          <w:tab w:val="left" w:pos="1708"/>
        </w:tabs>
        <w:ind w:firstLine="567"/>
        <w:contextualSpacing/>
        <w:jc w:val="both"/>
        <w:rPr>
          <w:spacing w:val="-3"/>
          <w:sz w:val="28"/>
          <w:szCs w:val="28"/>
          <w:u w:val="single"/>
        </w:rPr>
      </w:pPr>
      <w:r w:rsidRPr="005E250A">
        <w:rPr>
          <w:spacing w:val="3"/>
          <w:sz w:val="28"/>
          <w:szCs w:val="28"/>
        </w:rPr>
        <w:t xml:space="preserve">Класс </w:t>
      </w:r>
      <w:r w:rsidRPr="005E250A">
        <w:rPr>
          <w:spacing w:val="3"/>
          <w:sz w:val="28"/>
          <w:szCs w:val="28"/>
          <w:lang w:val="en-US"/>
        </w:rPr>
        <w:t>ArrayList</w:t>
      </w:r>
      <w:r w:rsidRPr="005E250A">
        <w:rPr>
          <w:spacing w:val="3"/>
          <w:sz w:val="28"/>
          <w:szCs w:val="28"/>
        </w:rPr>
        <w:t xml:space="preserve"> расширяет </w:t>
      </w:r>
      <w:r w:rsidRPr="005E250A">
        <w:rPr>
          <w:spacing w:val="3"/>
          <w:sz w:val="28"/>
          <w:szCs w:val="28"/>
          <w:lang w:val="en-US"/>
        </w:rPr>
        <w:t>AbstractList</w:t>
      </w:r>
      <w:r w:rsidRPr="005E250A">
        <w:rPr>
          <w:spacing w:val="3"/>
          <w:sz w:val="28"/>
          <w:szCs w:val="28"/>
        </w:rPr>
        <w:t xml:space="preserve"> и реализует интерфейс </w:t>
      </w:r>
      <w:r w:rsidRPr="005E250A">
        <w:rPr>
          <w:spacing w:val="3"/>
          <w:sz w:val="28"/>
          <w:szCs w:val="28"/>
          <w:lang w:val="en-US"/>
        </w:rPr>
        <w:t>List</w:t>
      </w:r>
      <w:r w:rsidRPr="005E250A">
        <w:rPr>
          <w:spacing w:val="3"/>
          <w:sz w:val="28"/>
          <w:szCs w:val="28"/>
        </w:rPr>
        <w:t xml:space="preserve">. </w:t>
      </w:r>
      <w:r w:rsidRPr="005E250A">
        <w:rPr>
          <w:sz w:val="28"/>
          <w:szCs w:val="28"/>
          <w:lang w:val="en-US"/>
        </w:rPr>
        <w:t>ArrayList</w:t>
      </w:r>
      <w:r w:rsidRPr="005E250A">
        <w:rPr>
          <w:sz w:val="28"/>
          <w:szCs w:val="28"/>
        </w:rPr>
        <w:t xml:space="preserve"> поддерживает динамические массивы, которые могут расти по </w:t>
      </w:r>
      <w:r w:rsidRPr="005E250A">
        <w:rPr>
          <w:spacing w:val="-2"/>
          <w:sz w:val="28"/>
          <w:szCs w:val="28"/>
        </w:rPr>
        <w:t xml:space="preserve">мере необходимости. В </w:t>
      </w:r>
      <w:r w:rsidRPr="005E250A">
        <w:rPr>
          <w:spacing w:val="-2"/>
          <w:sz w:val="28"/>
          <w:szCs w:val="28"/>
          <w:lang w:val="en-US"/>
        </w:rPr>
        <w:t>Java</w:t>
      </w:r>
      <w:r w:rsidRPr="005E250A">
        <w:rPr>
          <w:spacing w:val="-2"/>
          <w:sz w:val="28"/>
          <w:szCs w:val="28"/>
        </w:rPr>
        <w:t xml:space="preserve"> стандартные массивы имеют фиксированную длину. После того как массивы созданы, они не могут расширяться или </w:t>
      </w:r>
      <w:r w:rsidRPr="005E250A">
        <w:rPr>
          <w:spacing w:val="-3"/>
          <w:sz w:val="28"/>
          <w:szCs w:val="28"/>
        </w:rPr>
        <w:t>сжиматься, что означает, что вы должны знать заранее, сколько элементов массив будет содержать. Но, иногда, вы не можете знать до момента выпол</w:t>
      </w:r>
      <w:r w:rsidRPr="005E250A">
        <w:rPr>
          <w:spacing w:val="-1"/>
          <w:sz w:val="28"/>
          <w:szCs w:val="28"/>
        </w:rPr>
        <w:t>нения точного размера массива. Для обработки подобных ситуаций в струк</w:t>
      </w:r>
      <w:r w:rsidRPr="005E250A">
        <w:rPr>
          <w:spacing w:val="-2"/>
          <w:sz w:val="28"/>
          <w:szCs w:val="28"/>
        </w:rPr>
        <w:t xml:space="preserve">туре коллекцией определен класс </w:t>
      </w:r>
      <w:r w:rsidRPr="005E250A">
        <w:rPr>
          <w:spacing w:val="-2"/>
          <w:sz w:val="28"/>
          <w:szCs w:val="28"/>
          <w:lang w:val="en-US"/>
        </w:rPr>
        <w:t>ArrayList</w:t>
      </w:r>
      <w:r w:rsidRPr="005E250A">
        <w:rPr>
          <w:spacing w:val="-2"/>
          <w:sz w:val="28"/>
          <w:szCs w:val="28"/>
        </w:rPr>
        <w:t>. По существу, он является мас</w:t>
      </w:r>
      <w:r w:rsidRPr="005E250A">
        <w:rPr>
          <w:spacing w:val="-6"/>
          <w:sz w:val="28"/>
          <w:szCs w:val="28"/>
        </w:rPr>
        <w:t xml:space="preserve">сивом объектных ссылок переменной длины. </w:t>
      </w:r>
      <w:r w:rsidRPr="005E250A">
        <w:rPr>
          <w:spacing w:val="-6"/>
          <w:sz w:val="28"/>
          <w:szCs w:val="28"/>
          <w:lang w:val="en-US"/>
        </w:rPr>
        <w:t>To</w:t>
      </w:r>
      <w:r w:rsidRPr="005E250A">
        <w:rPr>
          <w:spacing w:val="-6"/>
          <w:sz w:val="28"/>
          <w:szCs w:val="28"/>
        </w:rPr>
        <w:t xml:space="preserve"> есть </w:t>
      </w:r>
      <w:r w:rsidRPr="005E250A">
        <w:rPr>
          <w:spacing w:val="-6"/>
          <w:sz w:val="28"/>
          <w:szCs w:val="28"/>
          <w:lang w:val="en-US"/>
        </w:rPr>
        <w:t>ArrayList</w:t>
      </w:r>
      <w:r w:rsidRPr="005E250A">
        <w:rPr>
          <w:spacing w:val="-6"/>
          <w:sz w:val="28"/>
          <w:szCs w:val="28"/>
        </w:rPr>
        <w:t xml:space="preserve"> можно </w:t>
      </w:r>
      <w:r w:rsidRPr="005E250A">
        <w:rPr>
          <w:spacing w:val="-3"/>
          <w:sz w:val="28"/>
          <w:szCs w:val="28"/>
        </w:rPr>
        <w:t>динамически увеличивать или уменьшать в размере. Списки массивов соз</w:t>
      </w:r>
      <w:r w:rsidRPr="005E250A">
        <w:rPr>
          <w:spacing w:val="-5"/>
          <w:sz w:val="28"/>
          <w:szCs w:val="28"/>
        </w:rPr>
        <w:t xml:space="preserve">даются с некоторым начальным размером. Когда этот размер превышается, </w:t>
      </w:r>
      <w:r w:rsidRPr="005E250A">
        <w:rPr>
          <w:spacing w:val="-3"/>
          <w:sz w:val="28"/>
          <w:szCs w:val="28"/>
        </w:rPr>
        <w:t>коллекция автоматически расширяется. Когда объекты удаляются, массив может быть сокращен.</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2"/>
          <w:sz w:val="28"/>
          <w:szCs w:val="28"/>
          <w:lang w:val="en-US"/>
        </w:rPr>
        <w:t>ArrayList</w:t>
      </w:r>
      <w:r w:rsidRPr="005E250A">
        <w:rPr>
          <w:spacing w:val="-2"/>
          <w:sz w:val="28"/>
          <w:szCs w:val="28"/>
        </w:rPr>
        <w:t xml:space="preserve"> имеет следующие конструкторы:</w:t>
      </w:r>
    </w:p>
    <w:p w:rsidR="00331397" w:rsidRPr="005E250A" w:rsidRDefault="00331397" w:rsidP="00331397">
      <w:pPr>
        <w:shd w:val="clear" w:color="auto" w:fill="FFFFFF"/>
        <w:tabs>
          <w:tab w:val="left" w:pos="1708"/>
        </w:tabs>
        <w:ind w:firstLine="567"/>
        <w:contextualSpacing/>
        <w:jc w:val="both"/>
        <w:rPr>
          <w:bCs/>
          <w:spacing w:val="5"/>
          <w:sz w:val="28"/>
          <w:szCs w:val="28"/>
          <w:lang w:val="en-US"/>
        </w:rPr>
      </w:pPr>
      <w:r w:rsidRPr="005E250A">
        <w:rPr>
          <w:bCs/>
          <w:spacing w:val="5"/>
          <w:sz w:val="28"/>
          <w:szCs w:val="28"/>
          <w:lang w:val="en-US"/>
        </w:rPr>
        <w:t>ArrayList()</w:t>
      </w:r>
    </w:p>
    <w:p w:rsidR="00331397" w:rsidRPr="005E250A" w:rsidRDefault="00331397" w:rsidP="00331397">
      <w:pPr>
        <w:shd w:val="clear" w:color="auto" w:fill="FFFFFF"/>
        <w:tabs>
          <w:tab w:val="left" w:pos="1708"/>
        </w:tabs>
        <w:ind w:firstLine="567"/>
        <w:contextualSpacing/>
        <w:jc w:val="both"/>
        <w:rPr>
          <w:bCs/>
          <w:spacing w:val="3"/>
          <w:sz w:val="28"/>
          <w:szCs w:val="28"/>
          <w:lang w:val="en-US"/>
        </w:rPr>
      </w:pPr>
      <w:r w:rsidRPr="005E250A">
        <w:rPr>
          <w:bCs/>
          <w:spacing w:val="3"/>
          <w:sz w:val="28"/>
          <w:szCs w:val="28"/>
          <w:lang w:val="en-US"/>
        </w:rPr>
        <w:t xml:space="preserve">ArrayList (Collection </w:t>
      </w:r>
      <w:r w:rsidRPr="005E250A">
        <w:rPr>
          <w:bCs/>
          <w:spacing w:val="3"/>
          <w:sz w:val="28"/>
          <w:szCs w:val="28"/>
        </w:rPr>
        <w:t>с</w:t>
      </w:r>
      <w:r w:rsidRPr="005E250A">
        <w:rPr>
          <w:bCs/>
          <w:spacing w:val="3"/>
          <w:sz w:val="28"/>
          <w:szCs w:val="28"/>
          <w:lang w:val="en-US"/>
        </w:rPr>
        <w:t>)</w:t>
      </w:r>
    </w:p>
    <w:p w:rsidR="00331397" w:rsidRPr="005E250A" w:rsidRDefault="00331397" w:rsidP="00331397">
      <w:pPr>
        <w:shd w:val="clear" w:color="auto" w:fill="FFFFFF"/>
        <w:tabs>
          <w:tab w:val="left" w:pos="1708"/>
        </w:tabs>
        <w:ind w:firstLine="567"/>
        <w:contextualSpacing/>
        <w:jc w:val="both"/>
        <w:rPr>
          <w:sz w:val="28"/>
          <w:szCs w:val="28"/>
          <w:lang w:val="en-US"/>
        </w:rPr>
      </w:pPr>
      <w:r w:rsidRPr="005E250A">
        <w:rPr>
          <w:spacing w:val="5"/>
          <w:sz w:val="28"/>
          <w:szCs w:val="28"/>
          <w:lang w:val="en-US"/>
        </w:rPr>
        <w:t xml:space="preserve">ArrayList (int </w:t>
      </w:r>
      <w:r w:rsidRPr="005E250A">
        <w:rPr>
          <w:bCs/>
          <w:i/>
          <w:iCs/>
          <w:spacing w:val="5"/>
          <w:sz w:val="28"/>
          <w:szCs w:val="28"/>
          <w:lang w:val="en-US"/>
        </w:rPr>
        <w:t>capacity)</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1"/>
          <w:sz w:val="28"/>
          <w:szCs w:val="28"/>
        </w:rPr>
        <w:t>Первый конструктор строит пустой список массива. Второй – список массива, который инициализирован элементами коллекции с. Третий формирует спсиок с указанной начальной емкостью (</w:t>
      </w:r>
      <w:r w:rsidRPr="005E250A">
        <w:rPr>
          <w:i/>
          <w:iCs/>
          <w:spacing w:val="-2"/>
          <w:sz w:val="28"/>
          <w:szCs w:val="28"/>
          <w:lang w:val="en-US"/>
        </w:rPr>
        <w:t>capacity</w:t>
      </w:r>
      <w:r w:rsidRPr="005E250A">
        <w:rPr>
          <w:spacing w:val="1"/>
          <w:sz w:val="28"/>
          <w:szCs w:val="28"/>
        </w:rPr>
        <w:t>). Е</w:t>
      </w:r>
      <w:r w:rsidRPr="005E250A">
        <w:rPr>
          <w:spacing w:val="-4"/>
          <w:sz w:val="28"/>
          <w:szCs w:val="28"/>
        </w:rPr>
        <w:t xml:space="preserve">мкость – это </w:t>
      </w:r>
      <w:r w:rsidR="00CC7648" w:rsidRPr="005E250A">
        <w:rPr>
          <w:spacing w:val="-4"/>
          <w:sz w:val="28"/>
          <w:szCs w:val="28"/>
        </w:rPr>
        <w:t>размер</w:t>
      </w:r>
      <w:r w:rsidRPr="005E250A">
        <w:rPr>
          <w:spacing w:val="-4"/>
          <w:sz w:val="28"/>
          <w:szCs w:val="28"/>
        </w:rPr>
        <w:t>(т.е. количество элементов) рассматриваемого масси</w:t>
      </w:r>
      <w:r w:rsidRPr="005E250A">
        <w:rPr>
          <w:spacing w:val="-2"/>
          <w:sz w:val="28"/>
          <w:szCs w:val="28"/>
        </w:rPr>
        <w:t xml:space="preserve">ва, который служит для хранения указанного (в параметре </w:t>
      </w:r>
      <w:r w:rsidRPr="005E250A">
        <w:rPr>
          <w:i/>
          <w:iCs/>
          <w:spacing w:val="-2"/>
          <w:sz w:val="28"/>
          <w:szCs w:val="28"/>
          <w:lang w:val="en-US"/>
        </w:rPr>
        <w:t>capacity</w:t>
      </w:r>
      <w:r w:rsidRPr="005E250A">
        <w:rPr>
          <w:i/>
          <w:iCs/>
          <w:spacing w:val="-2"/>
          <w:sz w:val="28"/>
          <w:szCs w:val="28"/>
        </w:rPr>
        <w:t xml:space="preserve">) </w:t>
      </w:r>
      <w:r w:rsidRPr="005E250A">
        <w:rPr>
          <w:spacing w:val="-2"/>
          <w:sz w:val="28"/>
          <w:szCs w:val="28"/>
        </w:rPr>
        <w:t xml:space="preserve">количества элементов. Когда элементы добавляются к списку массива, емкость </w:t>
      </w:r>
      <w:r w:rsidRPr="005E250A">
        <w:rPr>
          <w:spacing w:val="-4"/>
          <w:sz w:val="28"/>
          <w:szCs w:val="28"/>
        </w:rPr>
        <w:t>растет автоматически.</w:t>
      </w:r>
    </w:p>
    <w:p w:rsidR="004513C5" w:rsidRPr="005E250A" w:rsidRDefault="004513C5" w:rsidP="00331397">
      <w:pPr>
        <w:shd w:val="clear" w:color="auto" w:fill="FFFFFF"/>
        <w:tabs>
          <w:tab w:val="left" w:pos="1708"/>
        </w:tabs>
        <w:ind w:firstLine="567"/>
        <w:contextualSpacing/>
        <w:jc w:val="both"/>
        <w:rPr>
          <w:i/>
          <w:spacing w:val="-2"/>
          <w:sz w:val="28"/>
          <w:szCs w:val="28"/>
        </w:rPr>
      </w:pPr>
      <w:r w:rsidRPr="005E250A">
        <w:rPr>
          <w:i/>
          <w:spacing w:val="-2"/>
          <w:sz w:val="28"/>
          <w:szCs w:val="28"/>
        </w:rPr>
        <w:lastRenderedPageBreak/>
        <w:t>Листинг 5.12</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import java.util.ArrayList;</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public class Main {</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public static void main(String[] args) {</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ArrayList a = new ArrayList();</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System.out.println("Size " + a.size());</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a.add("123");</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a.add("hello");</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a.add(10);</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System.out.println("Size " + a.size());</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System.out.println(a);</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a.add(1, 100);</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System.out.println("Size " + a.size());</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System.out.println(a);</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a.remove("123");</w:t>
      </w:r>
    </w:p>
    <w:p w:rsidR="004513C5" w:rsidRPr="005E250A" w:rsidRDefault="004513C5" w:rsidP="004513C5">
      <w:pPr>
        <w:shd w:val="clear" w:color="auto" w:fill="FFFFFF"/>
        <w:tabs>
          <w:tab w:val="left" w:pos="1708"/>
        </w:tabs>
        <w:ind w:firstLine="567"/>
        <w:contextualSpacing/>
        <w:jc w:val="both"/>
        <w:rPr>
          <w:spacing w:val="-2"/>
          <w:sz w:val="28"/>
          <w:szCs w:val="28"/>
          <w:lang w:val="en-US"/>
        </w:rPr>
      </w:pPr>
      <w:r w:rsidRPr="005E250A">
        <w:rPr>
          <w:spacing w:val="-2"/>
          <w:sz w:val="28"/>
          <w:szCs w:val="28"/>
          <w:lang w:val="en-US"/>
        </w:rPr>
        <w:t xml:space="preserve">        System.out.println("Size " + a.size());</w:t>
      </w:r>
    </w:p>
    <w:p w:rsidR="004513C5" w:rsidRPr="005E250A" w:rsidRDefault="004513C5" w:rsidP="004513C5">
      <w:pPr>
        <w:shd w:val="clear" w:color="auto" w:fill="FFFFFF"/>
        <w:tabs>
          <w:tab w:val="left" w:pos="1708"/>
        </w:tabs>
        <w:ind w:firstLine="567"/>
        <w:contextualSpacing/>
        <w:jc w:val="both"/>
        <w:rPr>
          <w:spacing w:val="-2"/>
          <w:sz w:val="28"/>
          <w:szCs w:val="28"/>
        </w:rPr>
      </w:pPr>
      <w:r w:rsidRPr="005E250A">
        <w:rPr>
          <w:spacing w:val="-2"/>
          <w:sz w:val="28"/>
          <w:szCs w:val="28"/>
          <w:lang w:val="en-US"/>
        </w:rPr>
        <w:t xml:space="preserve">        </w:t>
      </w:r>
      <w:r w:rsidRPr="005E250A">
        <w:rPr>
          <w:spacing w:val="-2"/>
          <w:sz w:val="28"/>
          <w:szCs w:val="28"/>
        </w:rPr>
        <w:t>System.out.println(a);</w:t>
      </w:r>
    </w:p>
    <w:p w:rsidR="004513C5" w:rsidRPr="005E250A" w:rsidRDefault="004513C5" w:rsidP="004513C5">
      <w:pPr>
        <w:shd w:val="clear" w:color="auto" w:fill="FFFFFF"/>
        <w:tabs>
          <w:tab w:val="left" w:pos="1708"/>
        </w:tabs>
        <w:ind w:firstLine="567"/>
        <w:contextualSpacing/>
        <w:jc w:val="both"/>
        <w:rPr>
          <w:spacing w:val="-2"/>
          <w:sz w:val="28"/>
          <w:szCs w:val="28"/>
        </w:rPr>
      </w:pPr>
      <w:r w:rsidRPr="005E250A">
        <w:rPr>
          <w:spacing w:val="-2"/>
          <w:sz w:val="28"/>
          <w:szCs w:val="28"/>
        </w:rPr>
        <w:t xml:space="preserve">    }</w:t>
      </w:r>
    </w:p>
    <w:p w:rsidR="004513C5" w:rsidRPr="005E250A" w:rsidRDefault="004513C5" w:rsidP="004513C5">
      <w:pPr>
        <w:shd w:val="clear" w:color="auto" w:fill="FFFFFF"/>
        <w:tabs>
          <w:tab w:val="left" w:pos="1708"/>
        </w:tabs>
        <w:ind w:firstLine="567"/>
        <w:contextualSpacing/>
        <w:jc w:val="both"/>
        <w:rPr>
          <w:spacing w:val="-2"/>
          <w:sz w:val="28"/>
          <w:szCs w:val="28"/>
        </w:rPr>
      </w:pPr>
      <w:r w:rsidRPr="005E250A">
        <w:rPr>
          <w:spacing w:val="-2"/>
          <w:sz w:val="28"/>
          <w:szCs w:val="28"/>
        </w:rPr>
        <w:t>}</w:t>
      </w:r>
    </w:p>
    <w:p w:rsidR="00331397" w:rsidRPr="005E250A" w:rsidRDefault="00A255B0" w:rsidP="00331397">
      <w:pPr>
        <w:shd w:val="clear" w:color="auto" w:fill="FFFFFF"/>
        <w:tabs>
          <w:tab w:val="left" w:pos="1708"/>
        </w:tabs>
        <w:ind w:firstLine="567"/>
        <w:contextualSpacing/>
        <w:jc w:val="both"/>
        <w:rPr>
          <w:sz w:val="28"/>
          <w:szCs w:val="28"/>
        </w:rPr>
      </w:pPr>
      <w:r w:rsidRPr="005E250A">
        <w:rPr>
          <w:spacing w:val="-2"/>
          <w:sz w:val="28"/>
          <w:szCs w:val="28"/>
        </w:rPr>
        <w:t>Обратите внимание, что объект a</w:t>
      </w:r>
      <w:r w:rsidR="00331397" w:rsidRPr="005E250A">
        <w:rPr>
          <w:spacing w:val="-2"/>
          <w:sz w:val="28"/>
          <w:szCs w:val="28"/>
        </w:rPr>
        <w:t xml:space="preserve"> создается пустым и растет по мере добавления в него элементов. При удалении элементов его размер уменьшается.</w:t>
      </w:r>
      <w:r w:rsidRPr="005E250A">
        <w:rPr>
          <w:spacing w:val="-2"/>
          <w:sz w:val="28"/>
          <w:szCs w:val="28"/>
        </w:rPr>
        <w:t xml:space="preserve"> В один </w:t>
      </w:r>
      <w:r w:rsidRPr="005E250A">
        <w:rPr>
          <w:iCs/>
          <w:spacing w:val="-2"/>
          <w:sz w:val="28"/>
          <w:szCs w:val="28"/>
          <w:lang w:val="en-US"/>
        </w:rPr>
        <w:t>ArrayList</w:t>
      </w:r>
      <w:r w:rsidRPr="005E250A">
        <w:rPr>
          <w:iCs/>
          <w:spacing w:val="-2"/>
          <w:sz w:val="28"/>
          <w:szCs w:val="28"/>
        </w:rPr>
        <w:t xml:space="preserve"> можно помещать объекты разных типов.</w:t>
      </w:r>
    </w:p>
    <w:p w:rsidR="00331397" w:rsidRPr="005E250A" w:rsidRDefault="00A255B0" w:rsidP="00331397">
      <w:pPr>
        <w:tabs>
          <w:tab w:val="left" w:pos="1708"/>
        </w:tabs>
        <w:ind w:firstLine="567"/>
        <w:contextualSpacing/>
        <w:jc w:val="both"/>
        <w:rPr>
          <w:spacing w:val="-2"/>
          <w:sz w:val="28"/>
          <w:szCs w:val="28"/>
        </w:rPr>
      </w:pPr>
      <w:r w:rsidRPr="005E250A">
        <w:rPr>
          <w:spacing w:val="-2"/>
          <w:sz w:val="28"/>
          <w:szCs w:val="28"/>
        </w:rPr>
        <w:t>В результате выполнения данной программы получим:</w:t>
      </w:r>
    </w:p>
    <w:p w:rsidR="00A255B0" w:rsidRPr="005E250A" w:rsidRDefault="00A255B0" w:rsidP="00A255B0">
      <w:pPr>
        <w:tabs>
          <w:tab w:val="left" w:pos="1708"/>
        </w:tabs>
        <w:ind w:firstLine="567"/>
        <w:contextualSpacing/>
        <w:jc w:val="both"/>
        <w:rPr>
          <w:spacing w:val="-2"/>
          <w:sz w:val="28"/>
          <w:szCs w:val="28"/>
          <w:lang w:val="en-US"/>
        </w:rPr>
      </w:pPr>
      <w:r w:rsidRPr="005E250A">
        <w:rPr>
          <w:spacing w:val="-2"/>
          <w:sz w:val="28"/>
          <w:szCs w:val="28"/>
          <w:lang w:val="en-US"/>
        </w:rPr>
        <w:t>Size 0</w:t>
      </w:r>
    </w:p>
    <w:p w:rsidR="00A255B0" w:rsidRPr="005E250A" w:rsidRDefault="00A255B0" w:rsidP="00A255B0">
      <w:pPr>
        <w:tabs>
          <w:tab w:val="left" w:pos="1708"/>
        </w:tabs>
        <w:ind w:firstLine="567"/>
        <w:contextualSpacing/>
        <w:jc w:val="both"/>
        <w:rPr>
          <w:spacing w:val="-2"/>
          <w:sz w:val="28"/>
          <w:szCs w:val="28"/>
          <w:lang w:val="en-US"/>
        </w:rPr>
      </w:pPr>
      <w:r w:rsidRPr="005E250A">
        <w:rPr>
          <w:spacing w:val="-2"/>
          <w:sz w:val="28"/>
          <w:szCs w:val="28"/>
          <w:lang w:val="en-US"/>
        </w:rPr>
        <w:t>Size 3</w:t>
      </w:r>
    </w:p>
    <w:p w:rsidR="00A255B0" w:rsidRPr="005E250A" w:rsidRDefault="00A255B0" w:rsidP="00A255B0">
      <w:pPr>
        <w:tabs>
          <w:tab w:val="left" w:pos="1708"/>
        </w:tabs>
        <w:ind w:firstLine="567"/>
        <w:contextualSpacing/>
        <w:jc w:val="both"/>
        <w:rPr>
          <w:spacing w:val="-2"/>
          <w:sz w:val="28"/>
          <w:szCs w:val="28"/>
          <w:lang w:val="en-US"/>
        </w:rPr>
      </w:pPr>
      <w:r w:rsidRPr="005E250A">
        <w:rPr>
          <w:spacing w:val="-2"/>
          <w:sz w:val="28"/>
          <w:szCs w:val="28"/>
          <w:lang w:val="en-US"/>
        </w:rPr>
        <w:t>[123, hello, 10]</w:t>
      </w:r>
    </w:p>
    <w:p w:rsidR="00A255B0" w:rsidRPr="005E250A" w:rsidRDefault="00A255B0" w:rsidP="00A255B0">
      <w:pPr>
        <w:tabs>
          <w:tab w:val="left" w:pos="1708"/>
        </w:tabs>
        <w:ind w:firstLine="567"/>
        <w:contextualSpacing/>
        <w:jc w:val="both"/>
        <w:rPr>
          <w:spacing w:val="-2"/>
          <w:sz w:val="28"/>
          <w:szCs w:val="28"/>
          <w:lang w:val="en-US"/>
        </w:rPr>
      </w:pPr>
      <w:r w:rsidRPr="005E250A">
        <w:rPr>
          <w:spacing w:val="-2"/>
          <w:sz w:val="28"/>
          <w:szCs w:val="28"/>
          <w:lang w:val="en-US"/>
        </w:rPr>
        <w:t>Size 4</w:t>
      </w:r>
    </w:p>
    <w:p w:rsidR="00A255B0" w:rsidRPr="005E250A" w:rsidRDefault="00A255B0" w:rsidP="00A255B0">
      <w:pPr>
        <w:tabs>
          <w:tab w:val="left" w:pos="1708"/>
        </w:tabs>
        <w:ind w:firstLine="567"/>
        <w:contextualSpacing/>
        <w:jc w:val="both"/>
        <w:rPr>
          <w:spacing w:val="-2"/>
          <w:sz w:val="28"/>
          <w:szCs w:val="28"/>
          <w:lang w:val="en-US"/>
        </w:rPr>
      </w:pPr>
      <w:r w:rsidRPr="005E250A">
        <w:rPr>
          <w:spacing w:val="-2"/>
          <w:sz w:val="28"/>
          <w:szCs w:val="28"/>
          <w:lang w:val="en-US"/>
        </w:rPr>
        <w:t>[123, 100, hello, 10]</w:t>
      </w:r>
    </w:p>
    <w:p w:rsidR="00A255B0" w:rsidRPr="005E250A" w:rsidRDefault="00A255B0" w:rsidP="00A255B0">
      <w:pPr>
        <w:tabs>
          <w:tab w:val="left" w:pos="1708"/>
        </w:tabs>
        <w:ind w:firstLine="567"/>
        <w:contextualSpacing/>
        <w:jc w:val="both"/>
        <w:rPr>
          <w:spacing w:val="-2"/>
          <w:sz w:val="28"/>
          <w:szCs w:val="28"/>
        </w:rPr>
      </w:pPr>
      <w:r w:rsidRPr="005E250A">
        <w:rPr>
          <w:spacing w:val="-2"/>
          <w:sz w:val="28"/>
          <w:szCs w:val="28"/>
        </w:rPr>
        <w:t>Size 3</w:t>
      </w:r>
    </w:p>
    <w:p w:rsidR="00A255B0" w:rsidRPr="005E250A" w:rsidRDefault="00A255B0" w:rsidP="00A255B0">
      <w:pPr>
        <w:tabs>
          <w:tab w:val="left" w:pos="1708"/>
        </w:tabs>
        <w:ind w:firstLine="567"/>
        <w:contextualSpacing/>
        <w:jc w:val="both"/>
        <w:rPr>
          <w:spacing w:val="-2"/>
          <w:sz w:val="28"/>
          <w:szCs w:val="28"/>
        </w:rPr>
      </w:pPr>
      <w:r w:rsidRPr="005E250A">
        <w:rPr>
          <w:spacing w:val="-2"/>
          <w:sz w:val="28"/>
          <w:szCs w:val="28"/>
        </w:rPr>
        <w:t>[100, hello, 10]</w:t>
      </w:r>
    </w:p>
    <w:p w:rsidR="00A255B0" w:rsidRPr="005E250A" w:rsidRDefault="00A255B0" w:rsidP="00A255B0">
      <w:pPr>
        <w:tabs>
          <w:tab w:val="left" w:pos="1708"/>
        </w:tabs>
        <w:ind w:firstLine="567"/>
        <w:contextualSpacing/>
        <w:jc w:val="both"/>
        <w:rPr>
          <w:spacing w:val="-2"/>
          <w:sz w:val="28"/>
          <w:szCs w:val="28"/>
        </w:rPr>
      </w:pPr>
    </w:p>
    <w:p w:rsidR="00DC639D" w:rsidRPr="005E250A" w:rsidRDefault="00DC639D" w:rsidP="00A255B0">
      <w:pPr>
        <w:tabs>
          <w:tab w:val="left" w:pos="1708"/>
        </w:tabs>
        <w:ind w:firstLine="567"/>
        <w:contextualSpacing/>
        <w:jc w:val="both"/>
        <w:rPr>
          <w:b/>
          <w:spacing w:val="-2"/>
          <w:sz w:val="28"/>
          <w:szCs w:val="28"/>
        </w:rPr>
      </w:pPr>
      <w:r w:rsidRPr="005E250A">
        <w:rPr>
          <w:b/>
          <w:spacing w:val="-2"/>
          <w:sz w:val="28"/>
          <w:szCs w:val="28"/>
        </w:rPr>
        <w:t>Задание:</w:t>
      </w:r>
    </w:p>
    <w:p w:rsidR="00DC639D" w:rsidRPr="005E250A" w:rsidRDefault="00DC639D" w:rsidP="00A255B0">
      <w:pPr>
        <w:tabs>
          <w:tab w:val="left" w:pos="1708"/>
        </w:tabs>
        <w:ind w:firstLine="567"/>
        <w:contextualSpacing/>
        <w:jc w:val="both"/>
        <w:rPr>
          <w:spacing w:val="-2"/>
          <w:sz w:val="28"/>
          <w:szCs w:val="28"/>
        </w:rPr>
      </w:pPr>
      <w:r w:rsidRPr="005E250A">
        <w:rPr>
          <w:spacing w:val="-2"/>
          <w:sz w:val="28"/>
          <w:szCs w:val="28"/>
        </w:rPr>
        <w:t>Напишите методы пересечения и объединения двух коллекций.</w:t>
      </w:r>
    </w:p>
    <w:p w:rsidR="00DC639D" w:rsidRPr="005E250A" w:rsidRDefault="00DC639D" w:rsidP="00A255B0">
      <w:pPr>
        <w:tabs>
          <w:tab w:val="left" w:pos="1708"/>
        </w:tabs>
        <w:ind w:firstLine="567"/>
        <w:contextualSpacing/>
        <w:jc w:val="both"/>
        <w:rPr>
          <w:spacing w:val="-2"/>
          <w:sz w:val="28"/>
          <w:szCs w:val="28"/>
        </w:rPr>
      </w:pPr>
    </w:p>
    <w:p w:rsidR="00331397" w:rsidRPr="005E250A" w:rsidRDefault="00A255B0" w:rsidP="00331397">
      <w:pPr>
        <w:shd w:val="clear" w:color="auto" w:fill="FFFFFF"/>
        <w:tabs>
          <w:tab w:val="left" w:pos="1708"/>
        </w:tabs>
        <w:ind w:firstLine="567"/>
        <w:contextualSpacing/>
        <w:jc w:val="both"/>
        <w:rPr>
          <w:b/>
          <w:i/>
          <w:iCs/>
          <w:spacing w:val="-3"/>
          <w:sz w:val="28"/>
          <w:szCs w:val="28"/>
        </w:rPr>
      </w:pPr>
      <w:r w:rsidRPr="005E250A">
        <w:rPr>
          <w:b/>
          <w:bCs/>
          <w:spacing w:val="-2"/>
          <w:sz w:val="28"/>
          <w:szCs w:val="28"/>
        </w:rPr>
        <w:t>5.9.2</w:t>
      </w:r>
      <w:r w:rsidR="00331397" w:rsidRPr="005E250A">
        <w:rPr>
          <w:b/>
          <w:spacing w:val="-3"/>
          <w:sz w:val="28"/>
          <w:szCs w:val="28"/>
        </w:rPr>
        <w:t xml:space="preserve"> Класс </w:t>
      </w:r>
      <w:r w:rsidR="00331397" w:rsidRPr="005E250A">
        <w:rPr>
          <w:b/>
          <w:i/>
          <w:iCs/>
          <w:spacing w:val="-3"/>
          <w:sz w:val="28"/>
          <w:szCs w:val="28"/>
          <w:lang w:val="en-US"/>
        </w:rPr>
        <w:t>LinkedList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1"/>
          <w:sz w:val="28"/>
          <w:szCs w:val="28"/>
        </w:rPr>
        <w:t xml:space="preserve">Класс </w:t>
      </w:r>
      <w:r w:rsidRPr="005E250A">
        <w:rPr>
          <w:spacing w:val="-1"/>
          <w:sz w:val="28"/>
          <w:szCs w:val="28"/>
          <w:lang w:val="en-US"/>
        </w:rPr>
        <w:t>L</w:t>
      </w:r>
      <w:r w:rsidR="00A255B0" w:rsidRPr="005E250A">
        <w:rPr>
          <w:spacing w:val="-1"/>
          <w:sz w:val="28"/>
          <w:szCs w:val="28"/>
          <w:lang w:val="en-US"/>
        </w:rPr>
        <w:t>i</w:t>
      </w:r>
      <w:r w:rsidRPr="005E250A">
        <w:rPr>
          <w:spacing w:val="-1"/>
          <w:sz w:val="28"/>
          <w:szCs w:val="28"/>
          <w:lang w:val="en-US"/>
        </w:rPr>
        <w:t>nkedList</w:t>
      </w:r>
      <w:r w:rsidRPr="005E250A">
        <w:rPr>
          <w:spacing w:val="-1"/>
          <w:sz w:val="28"/>
          <w:szCs w:val="28"/>
        </w:rPr>
        <w:t xml:space="preserve"> расширяет </w:t>
      </w:r>
      <w:r w:rsidRPr="005E250A">
        <w:rPr>
          <w:spacing w:val="-1"/>
          <w:sz w:val="28"/>
          <w:szCs w:val="28"/>
          <w:lang w:val="en-US"/>
        </w:rPr>
        <w:t>AbstractSequentialList</w:t>
      </w:r>
      <w:r w:rsidRPr="005E250A">
        <w:rPr>
          <w:spacing w:val="-1"/>
          <w:sz w:val="28"/>
          <w:szCs w:val="28"/>
        </w:rPr>
        <w:t xml:space="preserve"> и реализует интерфейс </w:t>
      </w:r>
      <w:r w:rsidRPr="005E250A">
        <w:rPr>
          <w:spacing w:val="-2"/>
          <w:sz w:val="28"/>
          <w:szCs w:val="28"/>
          <w:lang w:val="en-US"/>
        </w:rPr>
        <w:t>List</w:t>
      </w:r>
      <w:r w:rsidRPr="005E250A">
        <w:rPr>
          <w:spacing w:val="-2"/>
          <w:sz w:val="28"/>
          <w:szCs w:val="28"/>
        </w:rPr>
        <w:t xml:space="preserve">. </w:t>
      </w:r>
      <w:r w:rsidRPr="005E250A">
        <w:rPr>
          <w:spacing w:val="-2"/>
          <w:sz w:val="28"/>
          <w:szCs w:val="28"/>
          <w:lang w:val="en-US"/>
        </w:rPr>
        <w:t>O</w:t>
      </w:r>
      <w:r w:rsidRPr="005E250A">
        <w:rPr>
          <w:spacing w:val="-2"/>
          <w:sz w:val="28"/>
          <w:szCs w:val="28"/>
        </w:rPr>
        <w:t>н обеспечивает структуру данных связного списка и имеет два сле</w:t>
      </w:r>
      <w:r w:rsidRPr="005E250A">
        <w:rPr>
          <w:spacing w:val="-4"/>
          <w:sz w:val="28"/>
          <w:szCs w:val="28"/>
        </w:rPr>
        <w:t>дующих конструктора:</w:t>
      </w:r>
    </w:p>
    <w:p w:rsidR="00331397" w:rsidRPr="005E250A" w:rsidRDefault="00331397" w:rsidP="00331397">
      <w:pPr>
        <w:shd w:val="clear" w:color="auto" w:fill="FFFFFF"/>
        <w:tabs>
          <w:tab w:val="left" w:pos="1708"/>
        </w:tabs>
        <w:ind w:firstLine="567"/>
        <w:contextualSpacing/>
        <w:jc w:val="both"/>
        <w:rPr>
          <w:sz w:val="28"/>
          <w:szCs w:val="28"/>
        </w:rPr>
      </w:pPr>
      <w:r w:rsidRPr="005E250A">
        <w:rPr>
          <w:bCs/>
          <w:spacing w:val="-13"/>
          <w:sz w:val="28"/>
          <w:szCs w:val="28"/>
          <w:lang w:val="en-US"/>
        </w:rPr>
        <w:t>LinkedList</w:t>
      </w:r>
      <w:r w:rsidRPr="005E250A">
        <w:rPr>
          <w:bCs/>
          <w:spacing w:val="-13"/>
          <w:sz w:val="28"/>
          <w:szCs w:val="28"/>
        </w:rPr>
        <w:t xml:space="preserve"> ()</w:t>
      </w:r>
    </w:p>
    <w:p w:rsidR="00331397" w:rsidRPr="005E250A" w:rsidRDefault="00331397" w:rsidP="00331397">
      <w:pPr>
        <w:shd w:val="clear" w:color="auto" w:fill="FFFFFF"/>
        <w:tabs>
          <w:tab w:val="left" w:pos="1708"/>
        </w:tabs>
        <w:ind w:firstLine="567"/>
        <w:contextualSpacing/>
        <w:jc w:val="both"/>
        <w:rPr>
          <w:sz w:val="28"/>
          <w:szCs w:val="28"/>
        </w:rPr>
      </w:pPr>
      <w:r w:rsidRPr="005E250A">
        <w:rPr>
          <w:bCs/>
          <w:spacing w:val="-8"/>
          <w:sz w:val="28"/>
          <w:szCs w:val="28"/>
          <w:lang w:val="en-US"/>
        </w:rPr>
        <w:t>LinkedList</w:t>
      </w:r>
      <w:r w:rsidRPr="005E250A">
        <w:rPr>
          <w:bCs/>
          <w:spacing w:val="-8"/>
          <w:sz w:val="28"/>
          <w:szCs w:val="28"/>
        </w:rPr>
        <w:t xml:space="preserve"> (</w:t>
      </w:r>
      <w:r w:rsidRPr="005E250A">
        <w:rPr>
          <w:bCs/>
          <w:spacing w:val="-8"/>
          <w:sz w:val="28"/>
          <w:szCs w:val="28"/>
          <w:lang w:val="en-US"/>
        </w:rPr>
        <w:t>Collection</w:t>
      </w:r>
      <w:r w:rsidRPr="005E250A">
        <w:rPr>
          <w:bCs/>
          <w:spacing w:val="-8"/>
          <w:sz w:val="28"/>
          <w:szCs w:val="28"/>
        </w:rPr>
        <w:t xml:space="preserve"> с)</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2"/>
          <w:sz w:val="28"/>
          <w:szCs w:val="28"/>
        </w:rPr>
        <w:t>Первый конструктор строит пустой связный список, а второй создает связ</w:t>
      </w:r>
      <w:r w:rsidRPr="005E250A">
        <w:rPr>
          <w:spacing w:val="-1"/>
          <w:sz w:val="28"/>
          <w:szCs w:val="28"/>
        </w:rPr>
        <w:t>ный список, инициализированный элементами коллекции с.</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2"/>
          <w:sz w:val="28"/>
          <w:szCs w:val="28"/>
        </w:rPr>
        <w:t xml:space="preserve">В дополнение к методам, которые он наследует, класс </w:t>
      </w:r>
      <w:r w:rsidRPr="005E250A">
        <w:rPr>
          <w:spacing w:val="-2"/>
          <w:sz w:val="28"/>
          <w:szCs w:val="28"/>
          <w:lang w:val="en-US"/>
        </w:rPr>
        <w:t>LinkedList</w:t>
      </w:r>
      <w:r w:rsidRPr="005E250A">
        <w:rPr>
          <w:spacing w:val="-2"/>
          <w:sz w:val="28"/>
          <w:szCs w:val="28"/>
        </w:rPr>
        <w:t xml:space="preserve"> определяет некоторые собственные полезные методы для манипулирования и досту</w:t>
      </w:r>
      <w:r w:rsidRPr="005E250A">
        <w:rPr>
          <w:spacing w:val="-4"/>
          <w:sz w:val="28"/>
          <w:szCs w:val="28"/>
        </w:rPr>
        <w:t xml:space="preserve">па к спискам. Чтобы </w:t>
      </w:r>
      <w:r w:rsidRPr="005E250A">
        <w:rPr>
          <w:i/>
          <w:spacing w:val="-4"/>
          <w:sz w:val="28"/>
          <w:szCs w:val="28"/>
        </w:rPr>
        <w:t>добавить</w:t>
      </w:r>
      <w:r w:rsidRPr="005E250A">
        <w:rPr>
          <w:spacing w:val="-4"/>
          <w:sz w:val="28"/>
          <w:szCs w:val="28"/>
        </w:rPr>
        <w:t xml:space="preserve"> Элемент в начало списка, используйте </w:t>
      </w:r>
      <w:r w:rsidRPr="005E250A">
        <w:rPr>
          <w:spacing w:val="-4"/>
          <w:sz w:val="28"/>
          <w:szCs w:val="28"/>
        </w:rPr>
        <w:lastRenderedPageBreak/>
        <w:t xml:space="preserve">метод </w:t>
      </w:r>
      <w:r w:rsidRPr="005E250A">
        <w:rPr>
          <w:spacing w:val="1"/>
          <w:sz w:val="28"/>
          <w:szCs w:val="28"/>
          <w:lang w:val="en-US"/>
        </w:rPr>
        <w:t>addFirst</w:t>
      </w:r>
      <w:r w:rsidRPr="005E250A">
        <w:rPr>
          <w:spacing w:val="1"/>
          <w:sz w:val="28"/>
          <w:szCs w:val="28"/>
        </w:rPr>
        <w:t xml:space="preserve">(), а для добавления элементов в конец списка вызывайте метод </w:t>
      </w:r>
      <w:r w:rsidRPr="005E250A">
        <w:rPr>
          <w:spacing w:val="-6"/>
          <w:sz w:val="28"/>
          <w:szCs w:val="28"/>
          <w:lang w:val="en-US"/>
        </w:rPr>
        <w:t>addLast</w:t>
      </w:r>
      <w:r w:rsidRPr="005E250A">
        <w:rPr>
          <w:spacing w:val="-6"/>
          <w:sz w:val="28"/>
          <w:szCs w:val="28"/>
        </w:rPr>
        <w:t>():</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void addFirst (Object obj)</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void addLast (Object obj)</w:t>
      </w:r>
    </w:p>
    <w:p w:rsidR="00331397" w:rsidRPr="005E250A" w:rsidRDefault="00A255B0" w:rsidP="00331397">
      <w:pPr>
        <w:shd w:val="clear" w:color="auto" w:fill="FFFFFF"/>
        <w:tabs>
          <w:tab w:val="left" w:pos="1708"/>
        </w:tabs>
        <w:ind w:firstLine="567"/>
        <w:contextualSpacing/>
        <w:jc w:val="both"/>
        <w:rPr>
          <w:sz w:val="28"/>
          <w:szCs w:val="28"/>
        </w:rPr>
      </w:pPr>
      <w:r w:rsidRPr="005E250A">
        <w:rPr>
          <w:spacing w:val="-2"/>
          <w:sz w:val="28"/>
          <w:szCs w:val="28"/>
        </w:rPr>
        <w:t>З</w:t>
      </w:r>
      <w:r w:rsidR="00331397" w:rsidRPr="005E250A">
        <w:rPr>
          <w:spacing w:val="-2"/>
          <w:sz w:val="28"/>
          <w:szCs w:val="28"/>
        </w:rPr>
        <w:t>десь о</w:t>
      </w:r>
      <w:r w:rsidR="00331397" w:rsidRPr="005E250A">
        <w:rPr>
          <w:spacing w:val="-2"/>
          <w:sz w:val="28"/>
          <w:szCs w:val="28"/>
          <w:lang w:val="en-US"/>
        </w:rPr>
        <w:t>bj</w:t>
      </w:r>
      <w:r w:rsidR="00331397" w:rsidRPr="005E250A">
        <w:rPr>
          <w:spacing w:val="-2"/>
          <w:sz w:val="28"/>
          <w:szCs w:val="28"/>
        </w:rPr>
        <w:t xml:space="preserve"> – добавляемый элемент.</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2"/>
          <w:sz w:val="28"/>
          <w:szCs w:val="28"/>
        </w:rPr>
        <w:t xml:space="preserve">Чтобы </w:t>
      </w:r>
      <w:r w:rsidRPr="005E250A">
        <w:rPr>
          <w:i/>
          <w:iCs/>
          <w:spacing w:val="-2"/>
          <w:sz w:val="28"/>
          <w:szCs w:val="28"/>
        </w:rPr>
        <w:t xml:space="preserve">получить </w:t>
      </w:r>
      <w:r w:rsidRPr="005E250A">
        <w:rPr>
          <w:spacing w:val="-2"/>
          <w:sz w:val="28"/>
          <w:szCs w:val="28"/>
        </w:rPr>
        <w:t xml:space="preserve">первый элемент, вызовите метод </w:t>
      </w:r>
      <w:r w:rsidRPr="005E250A">
        <w:rPr>
          <w:spacing w:val="-2"/>
          <w:sz w:val="28"/>
          <w:szCs w:val="28"/>
          <w:lang w:val="en-US"/>
        </w:rPr>
        <w:t>getFirst</w:t>
      </w:r>
      <w:r w:rsidRPr="005E250A">
        <w:rPr>
          <w:spacing w:val="-2"/>
          <w:sz w:val="28"/>
          <w:szCs w:val="28"/>
        </w:rPr>
        <w:t xml:space="preserve"> (), а для извлечения последнего элемента – метод </w:t>
      </w:r>
      <w:r w:rsidRPr="005E250A">
        <w:rPr>
          <w:spacing w:val="-2"/>
          <w:sz w:val="28"/>
          <w:szCs w:val="28"/>
          <w:lang w:val="en-US"/>
        </w:rPr>
        <w:t>getLast</w:t>
      </w:r>
      <w:r w:rsidRPr="005E250A">
        <w:rPr>
          <w:spacing w:val="-2"/>
          <w:sz w:val="28"/>
          <w:szCs w:val="28"/>
        </w:rPr>
        <w:t>():</w:t>
      </w:r>
    </w:p>
    <w:p w:rsidR="00331397" w:rsidRPr="005E250A" w:rsidRDefault="00331397" w:rsidP="00331397">
      <w:pPr>
        <w:shd w:val="clear" w:color="auto" w:fill="FFFFFF"/>
        <w:tabs>
          <w:tab w:val="left" w:pos="1708"/>
        </w:tabs>
        <w:ind w:firstLine="567"/>
        <w:contextualSpacing/>
        <w:jc w:val="both"/>
        <w:rPr>
          <w:bCs/>
          <w:spacing w:val="-13"/>
          <w:sz w:val="28"/>
          <w:szCs w:val="28"/>
        </w:rPr>
      </w:pPr>
      <w:r w:rsidRPr="005E250A">
        <w:rPr>
          <w:bCs/>
          <w:spacing w:val="-13"/>
          <w:sz w:val="28"/>
          <w:szCs w:val="28"/>
          <w:lang w:val="en-US"/>
        </w:rPr>
        <w:t>Object</w:t>
      </w:r>
      <w:r w:rsidRPr="005E250A">
        <w:rPr>
          <w:bCs/>
          <w:spacing w:val="-13"/>
          <w:sz w:val="28"/>
          <w:szCs w:val="28"/>
        </w:rPr>
        <w:t xml:space="preserve"> </w:t>
      </w:r>
      <w:r w:rsidRPr="005E250A">
        <w:rPr>
          <w:bCs/>
          <w:spacing w:val="-13"/>
          <w:sz w:val="28"/>
          <w:szCs w:val="28"/>
          <w:lang w:val="en-US"/>
        </w:rPr>
        <w:t>getFirst</w:t>
      </w:r>
      <w:r w:rsidRPr="005E250A">
        <w:rPr>
          <w:bCs/>
          <w:spacing w:val="-13"/>
          <w:sz w:val="28"/>
          <w:szCs w:val="28"/>
        </w:rPr>
        <w:t>()</w:t>
      </w:r>
    </w:p>
    <w:p w:rsidR="00331397" w:rsidRPr="005E250A" w:rsidRDefault="00331397" w:rsidP="00331397">
      <w:pPr>
        <w:shd w:val="clear" w:color="auto" w:fill="FFFFFF"/>
        <w:tabs>
          <w:tab w:val="left" w:pos="1708"/>
        </w:tabs>
        <w:ind w:firstLine="567"/>
        <w:contextualSpacing/>
        <w:jc w:val="both"/>
        <w:rPr>
          <w:bCs/>
          <w:spacing w:val="-13"/>
          <w:sz w:val="28"/>
          <w:szCs w:val="28"/>
        </w:rPr>
      </w:pPr>
      <w:r w:rsidRPr="005E250A">
        <w:rPr>
          <w:bCs/>
          <w:spacing w:val="-13"/>
          <w:sz w:val="28"/>
          <w:szCs w:val="28"/>
          <w:lang w:val="en-US"/>
        </w:rPr>
        <w:t>Object</w:t>
      </w:r>
      <w:r w:rsidRPr="005E250A">
        <w:rPr>
          <w:bCs/>
          <w:spacing w:val="-13"/>
          <w:sz w:val="28"/>
          <w:szCs w:val="28"/>
        </w:rPr>
        <w:t xml:space="preserve"> </w:t>
      </w:r>
      <w:r w:rsidRPr="005E250A">
        <w:rPr>
          <w:bCs/>
          <w:spacing w:val="-13"/>
          <w:sz w:val="28"/>
          <w:szCs w:val="28"/>
          <w:lang w:val="en-US"/>
        </w:rPr>
        <w:t>getLast</w:t>
      </w:r>
      <w:r w:rsidRPr="005E250A">
        <w:rPr>
          <w:bCs/>
          <w:spacing w:val="-13"/>
          <w:sz w:val="28"/>
          <w:szCs w:val="28"/>
        </w:rPr>
        <w: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rPr>
        <w:t xml:space="preserve">Для удаления первого элемента служит метод </w:t>
      </w:r>
      <w:r w:rsidRPr="005E250A">
        <w:rPr>
          <w:spacing w:val="-3"/>
          <w:sz w:val="28"/>
          <w:szCs w:val="28"/>
          <w:lang w:val="en-US"/>
        </w:rPr>
        <w:t>removeFirst</w:t>
      </w:r>
      <w:r w:rsidRPr="005E250A">
        <w:rPr>
          <w:spacing w:val="-3"/>
          <w:sz w:val="28"/>
          <w:szCs w:val="28"/>
        </w:rPr>
        <w:t xml:space="preserve">(), а для удаления </w:t>
      </w:r>
      <w:r w:rsidRPr="005E250A">
        <w:rPr>
          <w:spacing w:val="-4"/>
          <w:sz w:val="28"/>
          <w:szCs w:val="28"/>
        </w:rPr>
        <w:t xml:space="preserve">последнего – </w:t>
      </w:r>
      <w:r w:rsidRPr="005E250A">
        <w:rPr>
          <w:spacing w:val="-4"/>
          <w:sz w:val="28"/>
          <w:szCs w:val="28"/>
          <w:lang w:val="en-US"/>
        </w:rPr>
        <w:t>removeLast</w:t>
      </w:r>
      <w:r w:rsidRPr="005E250A">
        <w:rPr>
          <w:spacing w:val="-4"/>
          <w:sz w:val="28"/>
          <w:szCs w:val="28"/>
        </w:rPr>
        <w:t xml:space="preserve"> ():</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Object removeFirst()</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Object removeLast()</w:t>
      </w:r>
    </w:p>
    <w:p w:rsidR="00DC639D" w:rsidRPr="005E250A" w:rsidRDefault="00DC639D" w:rsidP="00331397">
      <w:pPr>
        <w:shd w:val="clear" w:color="auto" w:fill="FFFFFF"/>
        <w:tabs>
          <w:tab w:val="left" w:pos="1708"/>
        </w:tabs>
        <w:ind w:firstLine="567"/>
        <w:contextualSpacing/>
        <w:jc w:val="both"/>
        <w:rPr>
          <w:b/>
          <w:spacing w:val="-3"/>
          <w:sz w:val="28"/>
          <w:szCs w:val="28"/>
          <w:lang w:val="en-US"/>
        </w:rPr>
      </w:pPr>
    </w:p>
    <w:p w:rsidR="00331397" w:rsidRPr="005E250A" w:rsidRDefault="00DC639D" w:rsidP="00331397">
      <w:pPr>
        <w:shd w:val="clear" w:color="auto" w:fill="FFFFFF"/>
        <w:tabs>
          <w:tab w:val="left" w:pos="1708"/>
        </w:tabs>
        <w:ind w:firstLine="567"/>
        <w:contextualSpacing/>
        <w:jc w:val="both"/>
        <w:rPr>
          <w:b/>
          <w:bCs/>
          <w:spacing w:val="-2"/>
          <w:sz w:val="28"/>
          <w:szCs w:val="28"/>
          <w:lang w:val="en-US"/>
        </w:rPr>
      </w:pPr>
      <w:r w:rsidRPr="005E250A">
        <w:rPr>
          <w:b/>
          <w:spacing w:val="-3"/>
          <w:sz w:val="28"/>
          <w:szCs w:val="28"/>
          <w:lang w:val="en-US"/>
        </w:rPr>
        <w:t xml:space="preserve">5.9.3 </w:t>
      </w:r>
      <w:r w:rsidR="00331397" w:rsidRPr="005E250A">
        <w:rPr>
          <w:b/>
          <w:spacing w:val="-3"/>
          <w:sz w:val="28"/>
          <w:szCs w:val="28"/>
        </w:rPr>
        <w:t>Класс</w:t>
      </w:r>
      <w:r w:rsidR="00331397" w:rsidRPr="005E250A">
        <w:rPr>
          <w:b/>
          <w:spacing w:val="-3"/>
          <w:sz w:val="28"/>
          <w:szCs w:val="28"/>
          <w:lang w:val="en-US"/>
        </w:rPr>
        <w:t xml:space="preserve"> </w:t>
      </w:r>
      <w:r w:rsidR="00331397" w:rsidRPr="005E250A">
        <w:rPr>
          <w:b/>
          <w:bCs/>
          <w:i/>
          <w:iCs/>
          <w:spacing w:val="-1"/>
          <w:sz w:val="28"/>
          <w:szCs w:val="28"/>
          <w:lang w:val="en-US"/>
        </w:rPr>
        <w:t>HashSet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rPr>
        <w:t xml:space="preserve">Класс </w:t>
      </w:r>
      <w:r w:rsidRPr="005E250A">
        <w:rPr>
          <w:spacing w:val="-3"/>
          <w:sz w:val="28"/>
          <w:szCs w:val="28"/>
          <w:lang w:val="en-US"/>
        </w:rPr>
        <w:t>HashSet</w:t>
      </w:r>
      <w:r w:rsidRPr="005E250A">
        <w:rPr>
          <w:spacing w:val="-3"/>
          <w:sz w:val="28"/>
          <w:szCs w:val="28"/>
        </w:rPr>
        <w:t xml:space="preserve"> расширяет </w:t>
      </w:r>
      <w:r w:rsidRPr="005E250A">
        <w:rPr>
          <w:spacing w:val="-3"/>
          <w:sz w:val="28"/>
          <w:szCs w:val="28"/>
          <w:lang w:val="en-US"/>
        </w:rPr>
        <w:t>AbstractSet</w:t>
      </w:r>
      <w:r w:rsidRPr="005E250A">
        <w:rPr>
          <w:spacing w:val="-3"/>
          <w:sz w:val="28"/>
          <w:szCs w:val="28"/>
        </w:rPr>
        <w:t xml:space="preserve"> и реализует интерфейс </w:t>
      </w:r>
      <w:r w:rsidRPr="005E250A">
        <w:rPr>
          <w:spacing w:val="-3"/>
          <w:sz w:val="28"/>
          <w:szCs w:val="28"/>
          <w:lang w:val="en-US"/>
        </w:rPr>
        <w:t>Set</w:t>
      </w:r>
      <w:r w:rsidRPr="005E250A">
        <w:rPr>
          <w:spacing w:val="-3"/>
          <w:sz w:val="28"/>
          <w:szCs w:val="28"/>
        </w:rPr>
        <w:t xml:space="preserve">. Он создает </w:t>
      </w:r>
      <w:r w:rsidRPr="005E250A">
        <w:rPr>
          <w:spacing w:val="-4"/>
          <w:sz w:val="28"/>
          <w:szCs w:val="28"/>
        </w:rPr>
        <w:t xml:space="preserve">коллекцию, которая использует хеш-таблицу для хранения коллекций. </w:t>
      </w:r>
      <w:r w:rsidRPr="005E250A">
        <w:rPr>
          <w:spacing w:val="-3"/>
          <w:sz w:val="28"/>
          <w:szCs w:val="28"/>
        </w:rPr>
        <w:t xml:space="preserve">Хеш-таблица хранит информацию, используя механизм называемый хешированием. При </w:t>
      </w:r>
      <w:r w:rsidRPr="005E250A">
        <w:rPr>
          <w:i/>
          <w:iCs/>
          <w:spacing w:val="-3"/>
          <w:sz w:val="28"/>
          <w:szCs w:val="28"/>
        </w:rPr>
        <w:t xml:space="preserve">хешировании </w:t>
      </w:r>
      <w:r w:rsidRPr="005E250A">
        <w:rPr>
          <w:spacing w:val="-3"/>
          <w:sz w:val="28"/>
          <w:szCs w:val="28"/>
        </w:rPr>
        <w:t xml:space="preserve">информационное содержание ключа используется, чтобы </w:t>
      </w:r>
      <w:r w:rsidRPr="005E250A">
        <w:rPr>
          <w:spacing w:val="-9"/>
          <w:sz w:val="28"/>
          <w:szCs w:val="28"/>
        </w:rPr>
        <w:t xml:space="preserve">определить уникальное </w:t>
      </w:r>
      <w:r w:rsidRPr="005E250A">
        <w:rPr>
          <w:spacing w:val="1"/>
          <w:sz w:val="28"/>
          <w:szCs w:val="28"/>
        </w:rPr>
        <w:t xml:space="preserve">значение, называемое его </w:t>
      </w:r>
      <w:r w:rsidR="00CC7648" w:rsidRPr="005E250A">
        <w:rPr>
          <w:spacing w:val="1"/>
          <w:sz w:val="28"/>
          <w:szCs w:val="28"/>
        </w:rPr>
        <w:t>хэш-кодом</w:t>
      </w:r>
      <w:r w:rsidRPr="005E250A">
        <w:rPr>
          <w:spacing w:val="1"/>
          <w:sz w:val="28"/>
          <w:szCs w:val="28"/>
        </w:rPr>
        <w:t xml:space="preserve">. Затем </w:t>
      </w:r>
      <w:r w:rsidR="00CC7648" w:rsidRPr="005E250A">
        <w:rPr>
          <w:spacing w:val="1"/>
          <w:sz w:val="28"/>
          <w:szCs w:val="28"/>
        </w:rPr>
        <w:t>хэш-код</w:t>
      </w:r>
      <w:r w:rsidRPr="005E250A">
        <w:rPr>
          <w:spacing w:val="1"/>
          <w:sz w:val="28"/>
          <w:szCs w:val="28"/>
        </w:rPr>
        <w:t xml:space="preserve"> применяется как ин</w:t>
      </w:r>
      <w:r w:rsidRPr="005E250A">
        <w:rPr>
          <w:spacing w:val="-3"/>
          <w:sz w:val="28"/>
          <w:szCs w:val="28"/>
        </w:rPr>
        <w:t xml:space="preserve">декс (номер) элемента, в котором хранятся данные, связанные с ключом. </w:t>
      </w:r>
      <w:r w:rsidRPr="005E250A">
        <w:rPr>
          <w:spacing w:val="-5"/>
          <w:sz w:val="28"/>
          <w:szCs w:val="28"/>
        </w:rPr>
        <w:t xml:space="preserve">Преобразование ключа в его </w:t>
      </w:r>
      <w:r w:rsidR="00CC7648" w:rsidRPr="005E250A">
        <w:rPr>
          <w:spacing w:val="-5"/>
          <w:sz w:val="28"/>
          <w:szCs w:val="28"/>
        </w:rPr>
        <w:t>хэш-код</w:t>
      </w:r>
      <w:r w:rsidRPr="005E250A">
        <w:rPr>
          <w:spacing w:val="-5"/>
          <w:sz w:val="28"/>
          <w:szCs w:val="28"/>
        </w:rPr>
        <w:t xml:space="preserve"> выполняется автоматически – вы ни</w:t>
      </w:r>
      <w:r w:rsidRPr="005E250A">
        <w:rPr>
          <w:spacing w:val="-1"/>
          <w:sz w:val="28"/>
          <w:szCs w:val="28"/>
        </w:rPr>
        <w:t xml:space="preserve">когда не видите сам </w:t>
      </w:r>
      <w:r w:rsidR="00CC7648" w:rsidRPr="005E250A">
        <w:rPr>
          <w:spacing w:val="-1"/>
          <w:sz w:val="28"/>
          <w:szCs w:val="28"/>
        </w:rPr>
        <w:t>хэш-код</w:t>
      </w:r>
      <w:r w:rsidRPr="005E250A">
        <w:rPr>
          <w:spacing w:val="-1"/>
          <w:sz w:val="28"/>
          <w:szCs w:val="28"/>
        </w:rPr>
        <w:t>. Ваш код не может также прямо индексировать хе</w:t>
      </w:r>
      <w:r w:rsidRPr="005E250A">
        <w:rPr>
          <w:spacing w:val="-5"/>
          <w:sz w:val="28"/>
          <w:szCs w:val="28"/>
        </w:rPr>
        <w:t xml:space="preserve">ш-таблицу. Преимущество хеширования состоит в том, что оно сохраняет </w:t>
      </w:r>
      <w:r w:rsidRPr="005E250A">
        <w:rPr>
          <w:spacing w:val="-3"/>
          <w:sz w:val="28"/>
          <w:szCs w:val="28"/>
        </w:rPr>
        <w:t xml:space="preserve">постоянным время  выполнения основных операций, таких как </w:t>
      </w:r>
      <w:r w:rsidRPr="005E250A">
        <w:rPr>
          <w:spacing w:val="-3"/>
          <w:sz w:val="28"/>
          <w:szCs w:val="28"/>
          <w:lang w:val="en-US"/>
        </w:rPr>
        <w:t>add</w:t>
      </w:r>
      <w:r w:rsidRPr="005E250A">
        <w:rPr>
          <w:spacing w:val="-3"/>
          <w:sz w:val="28"/>
          <w:szCs w:val="28"/>
        </w:rPr>
        <w:t xml:space="preserve">(), </w:t>
      </w:r>
      <w:r w:rsidRPr="005E250A">
        <w:rPr>
          <w:spacing w:val="-3"/>
          <w:sz w:val="28"/>
          <w:szCs w:val="28"/>
          <w:lang w:val="en-US"/>
        </w:rPr>
        <w:t>contains</w:t>
      </w:r>
      <w:r w:rsidRPr="005E250A">
        <w:rPr>
          <w:spacing w:val="-3"/>
          <w:sz w:val="28"/>
          <w:szCs w:val="28"/>
        </w:rPr>
        <w:t xml:space="preserve">(), </w:t>
      </w:r>
      <w:r w:rsidRPr="005E250A">
        <w:rPr>
          <w:spacing w:val="-3"/>
          <w:sz w:val="28"/>
          <w:szCs w:val="28"/>
          <w:lang w:val="en-US"/>
        </w:rPr>
        <w:t>remove</w:t>
      </w:r>
      <w:r w:rsidRPr="005E250A">
        <w:rPr>
          <w:spacing w:val="-3"/>
          <w:sz w:val="28"/>
          <w:szCs w:val="28"/>
        </w:rPr>
        <w:t xml:space="preserve">() и </w:t>
      </w:r>
      <w:r w:rsidRPr="005E250A">
        <w:rPr>
          <w:spacing w:val="-3"/>
          <w:sz w:val="28"/>
          <w:szCs w:val="28"/>
          <w:lang w:val="en-US"/>
        </w:rPr>
        <w:t>size</w:t>
      </w:r>
      <w:r w:rsidRPr="005E250A">
        <w:rPr>
          <w:spacing w:val="-3"/>
          <w:sz w:val="28"/>
          <w:szCs w:val="28"/>
        </w:rPr>
        <w:t>()  даже для больших наборов</w:t>
      </w:r>
      <w:r w:rsidR="00DC639D" w:rsidRPr="005E250A">
        <w:rPr>
          <w:spacing w:val="-3"/>
          <w:sz w:val="28"/>
          <w:szCs w:val="28"/>
        </w:rPr>
        <w: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rPr>
        <w:t>В классе определены следующие конструкторы:</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HashSet()</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HashSet(Collection с)</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HashSet(int capacity)</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HashSet (int capacity, float fillRatio)</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4"/>
          <w:sz w:val="28"/>
          <w:szCs w:val="28"/>
        </w:rPr>
        <w:t xml:space="preserve">Первая форма организует заданный по умолчанию </w:t>
      </w:r>
      <w:r w:rsidR="00CC7648" w:rsidRPr="005E250A">
        <w:rPr>
          <w:spacing w:val="-4"/>
          <w:sz w:val="28"/>
          <w:szCs w:val="28"/>
        </w:rPr>
        <w:t>хэш-набор</w:t>
      </w:r>
      <w:r w:rsidRPr="005E250A">
        <w:rPr>
          <w:spacing w:val="-4"/>
          <w:sz w:val="28"/>
          <w:szCs w:val="28"/>
        </w:rPr>
        <w:t xml:space="preserve">. Вторая инициализирует </w:t>
      </w:r>
      <w:r w:rsidR="00CC7648" w:rsidRPr="005E250A">
        <w:rPr>
          <w:spacing w:val="-4"/>
          <w:sz w:val="28"/>
          <w:szCs w:val="28"/>
        </w:rPr>
        <w:t>хэш-набор</w:t>
      </w:r>
      <w:r w:rsidRPr="005E250A">
        <w:rPr>
          <w:spacing w:val="-4"/>
          <w:sz w:val="28"/>
          <w:szCs w:val="28"/>
        </w:rPr>
        <w:t xml:space="preserve">, используя элементы с. Третья создает емкость </w:t>
      </w:r>
      <w:r w:rsidR="00CC7648" w:rsidRPr="005E250A">
        <w:rPr>
          <w:spacing w:val="-4"/>
          <w:sz w:val="28"/>
          <w:szCs w:val="28"/>
        </w:rPr>
        <w:t>хэш-набора</w:t>
      </w:r>
      <w:r w:rsidRPr="005E250A">
        <w:rPr>
          <w:spacing w:val="-4"/>
          <w:sz w:val="28"/>
          <w:szCs w:val="28"/>
        </w:rPr>
        <w:t xml:space="preserve"> величиной </w:t>
      </w:r>
      <w:r w:rsidRPr="005E250A">
        <w:rPr>
          <w:spacing w:val="-4"/>
          <w:sz w:val="28"/>
          <w:szCs w:val="28"/>
          <w:lang w:val="en-US"/>
        </w:rPr>
        <w:t>capacity</w:t>
      </w:r>
      <w:r w:rsidRPr="005E250A">
        <w:rPr>
          <w:spacing w:val="-4"/>
          <w:sz w:val="28"/>
          <w:szCs w:val="28"/>
        </w:rPr>
        <w:t xml:space="preserve">. Четвертая форма инициализирует как емкость </w:t>
      </w:r>
      <w:r w:rsidRPr="005E250A">
        <w:rPr>
          <w:spacing w:val="1"/>
          <w:sz w:val="28"/>
          <w:szCs w:val="28"/>
        </w:rPr>
        <w:t>(</w:t>
      </w:r>
      <w:r w:rsidRPr="005E250A">
        <w:rPr>
          <w:spacing w:val="1"/>
          <w:sz w:val="28"/>
          <w:szCs w:val="28"/>
          <w:lang w:val="en-US"/>
        </w:rPr>
        <w:t>capacity</w:t>
      </w:r>
      <w:r w:rsidRPr="005E250A">
        <w:rPr>
          <w:spacing w:val="1"/>
          <w:sz w:val="28"/>
          <w:szCs w:val="28"/>
        </w:rPr>
        <w:t>), так и отношение (коэффициент) заполнения (</w:t>
      </w:r>
      <w:r w:rsidRPr="005E250A">
        <w:rPr>
          <w:spacing w:val="1"/>
          <w:sz w:val="28"/>
          <w:szCs w:val="28"/>
          <w:lang w:val="en-US"/>
        </w:rPr>
        <w:t>fillRatio</w:t>
      </w:r>
      <w:r w:rsidRPr="005E250A">
        <w:rPr>
          <w:spacing w:val="1"/>
          <w:sz w:val="28"/>
          <w:szCs w:val="28"/>
        </w:rPr>
        <w:t>), назы</w:t>
      </w:r>
      <w:r w:rsidRPr="005E250A">
        <w:rPr>
          <w:spacing w:val="-1"/>
          <w:sz w:val="28"/>
          <w:szCs w:val="28"/>
        </w:rPr>
        <w:t xml:space="preserve">ваемое также емкостью загрузки </w:t>
      </w:r>
      <w:r w:rsidR="00CC7648" w:rsidRPr="005E250A">
        <w:rPr>
          <w:spacing w:val="-1"/>
          <w:sz w:val="28"/>
          <w:szCs w:val="28"/>
        </w:rPr>
        <w:t>хэш-набора</w:t>
      </w:r>
      <w:r w:rsidRPr="005E250A">
        <w:rPr>
          <w:spacing w:val="-1"/>
          <w:sz w:val="28"/>
          <w:szCs w:val="28"/>
        </w:rPr>
        <w:t xml:space="preserve">. Коэффициент заполнения </w:t>
      </w:r>
      <w:r w:rsidRPr="005E250A">
        <w:rPr>
          <w:sz w:val="28"/>
          <w:szCs w:val="28"/>
        </w:rPr>
        <w:t xml:space="preserve">должен быть между 0.0 и 1.0, и он определяет, насколько полным может </w:t>
      </w:r>
      <w:r w:rsidRPr="005E250A">
        <w:rPr>
          <w:spacing w:val="-4"/>
          <w:sz w:val="28"/>
          <w:szCs w:val="28"/>
        </w:rPr>
        <w:t xml:space="preserve">быть </w:t>
      </w:r>
      <w:r w:rsidR="00CC7648" w:rsidRPr="005E250A">
        <w:rPr>
          <w:spacing w:val="-4"/>
          <w:sz w:val="28"/>
          <w:szCs w:val="28"/>
        </w:rPr>
        <w:t>хэш-набор</w:t>
      </w:r>
      <w:r w:rsidRPr="005E250A">
        <w:rPr>
          <w:spacing w:val="-4"/>
          <w:sz w:val="28"/>
          <w:szCs w:val="28"/>
        </w:rPr>
        <w:t>, прежде чем он увеличивает свой размер. Когда число эле</w:t>
      </w:r>
      <w:r w:rsidRPr="005E250A">
        <w:rPr>
          <w:spacing w:val="-3"/>
          <w:sz w:val="28"/>
          <w:szCs w:val="28"/>
        </w:rPr>
        <w:t xml:space="preserve">ментов больше, чем емкость </w:t>
      </w:r>
      <w:r w:rsidR="00CC7648" w:rsidRPr="005E250A">
        <w:rPr>
          <w:spacing w:val="-3"/>
          <w:sz w:val="28"/>
          <w:szCs w:val="28"/>
        </w:rPr>
        <w:t>хэш-набора</w:t>
      </w:r>
      <w:r w:rsidRPr="005E250A">
        <w:rPr>
          <w:spacing w:val="-3"/>
          <w:sz w:val="28"/>
          <w:szCs w:val="28"/>
        </w:rPr>
        <w:t xml:space="preserve">, умноженная на его коэффициент заполнения, </w:t>
      </w:r>
      <w:r w:rsidR="00CC7648" w:rsidRPr="005E250A">
        <w:rPr>
          <w:spacing w:val="-3"/>
          <w:sz w:val="28"/>
          <w:szCs w:val="28"/>
        </w:rPr>
        <w:t>хэш-набор</w:t>
      </w:r>
      <w:r w:rsidRPr="005E250A">
        <w:rPr>
          <w:spacing w:val="-3"/>
          <w:sz w:val="28"/>
          <w:szCs w:val="28"/>
        </w:rPr>
        <w:t xml:space="preserve"> расширяется. Для конструкторов, которые не при</w:t>
      </w:r>
      <w:r w:rsidRPr="005E250A">
        <w:rPr>
          <w:spacing w:val="-2"/>
          <w:sz w:val="28"/>
          <w:szCs w:val="28"/>
        </w:rPr>
        <w:t>нимают коэффициент заполнения, используется множитель 0.75.</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lang w:val="en-US"/>
        </w:rPr>
        <w:t>HashSet</w:t>
      </w:r>
      <w:r w:rsidRPr="005E250A">
        <w:rPr>
          <w:spacing w:val="-3"/>
          <w:sz w:val="28"/>
          <w:szCs w:val="28"/>
        </w:rPr>
        <w:t xml:space="preserve"> не определяет никаких дополнительных методов, кроме тех, что </w:t>
      </w:r>
      <w:r w:rsidRPr="005E250A">
        <w:rPr>
          <w:spacing w:val="-2"/>
          <w:sz w:val="28"/>
          <w:szCs w:val="28"/>
        </w:rPr>
        <w:t>обеспечены его суперклассами и интерфейсами.</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1"/>
          <w:sz w:val="28"/>
          <w:szCs w:val="28"/>
        </w:rPr>
        <w:lastRenderedPageBreak/>
        <w:t xml:space="preserve">Важно обратить внимание, что </w:t>
      </w:r>
      <w:r w:rsidR="00CC7648" w:rsidRPr="005E250A">
        <w:rPr>
          <w:spacing w:val="-1"/>
          <w:sz w:val="28"/>
          <w:szCs w:val="28"/>
        </w:rPr>
        <w:t>хэш-набор</w:t>
      </w:r>
      <w:r w:rsidRPr="005E250A">
        <w:rPr>
          <w:spacing w:val="-1"/>
          <w:sz w:val="28"/>
          <w:szCs w:val="28"/>
        </w:rPr>
        <w:t xml:space="preserve"> не гарантирует упорядочивания </w:t>
      </w:r>
      <w:r w:rsidRPr="005E250A">
        <w:rPr>
          <w:spacing w:val="-3"/>
          <w:sz w:val="28"/>
          <w:szCs w:val="28"/>
        </w:rPr>
        <w:t>его элементов, потому что процесс хеширования не предназначен для соз</w:t>
      </w:r>
      <w:r w:rsidRPr="005E250A">
        <w:rPr>
          <w:spacing w:val="-4"/>
          <w:sz w:val="28"/>
          <w:szCs w:val="28"/>
        </w:rPr>
        <w:t xml:space="preserve">дания сортируемых наборов. Если вам нужна сортируемая память, то лучше </w:t>
      </w:r>
      <w:r w:rsidRPr="005E250A">
        <w:rPr>
          <w:spacing w:val="-2"/>
          <w:sz w:val="28"/>
          <w:szCs w:val="28"/>
        </w:rPr>
        <w:t xml:space="preserve">выбрать другую коллекцию, такую как </w:t>
      </w:r>
      <w:r w:rsidRPr="005E250A">
        <w:rPr>
          <w:spacing w:val="-2"/>
          <w:sz w:val="28"/>
          <w:szCs w:val="28"/>
          <w:lang w:val="en-US"/>
        </w:rPr>
        <w:t>TreeSet</w:t>
      </w:r>
      <w:r w:rsidRPr="005E250A">
        <w:rPr>
          <w:spacing w:val="-2"/>
          <w:sz w:val="28"/>
          <w:szCs w:val="28"/>
        </w:rPr>
        <w:t>.</w:t>
      </w:r>
    </w:p>
    <w:p w:rsidR="009F2A47" w:rsidRPr="005E250A" w:rsidRDefault="009F2A47" w:rsidP="009F2A47">
      <w:pPr>
        <w:shd w:val="clear" w:color="auto" w:fill="FFFFFF"/>
        <w:tabs>
          <w:tab w:val="left" w:pos="1708"/>
        </w:tabs>
        <w:ind w:firstLine="567"/>
        <w:contextualSpacing/>
        <w:jc w:val="both"/>
        <w:rPr>
          <w:i/>
          <w:spacing w:val="-2"/>
          <w:sz w:val="28"/>
          <w:szCs w:val="28"/>
          <w:lang w:val="en-US"/>
        </w:rPr>
      </w:pPr>
      <w:r w:rsidRPr="005E250A">
        <w:rPr>
          <w:i/>
          <w:spacing w:val="-2"/>
          <w:sz w:val="28"/>
          <w:szCs w:val="28"/>
        </w:rPr>
        <w:t>Листинг</w:t>
      </w:r>
      <w:r w:rsidRPr="005E250A">
        <w:rPr>
          <w:i/>
          <w:spacing w:val="-2"/>
          <w:sz w:val="28"/>
          <w:szCs w:val="28"/>
          <w:lang w:val="en-US"/>
        </w:rPr>
        <w:t xml:space="preserve"> 5.13</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import java.util.HashSet;</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public class Main {</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public static void main(String[] args) {</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HashSet a = new HashSet();</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a.add("123");</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a.add("hello");</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a.add(10);</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a.add(5);</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a.add("A");</w:t>
      </w:r>
    </w:p>
    <w:p w:rsidR="009F2A47" w:rsidRPr="005E250A" w:rsidRDefault="009F2A47" w:rsidP="009F2A47">
      <w:pPr>
        <w:shd w:val="clear" w:color="auto" w:fill="FFFFFF"/>
        <w:tabs>
          <w:tab w:val="left" w:pos="1708"/>
        </w:tabs>
        <w:ind w:firstLine="567"/>
        <w:contextualSpacing/>
        <w:jc w:val="both"/>
        <w:rPr>
          <w:bCs/>
          <w:sz w:val="28"/>
          <w:szCs w:val="28"/>
          <w:lang w:val="en-US"/>
        </w:rPr>
      </w:pPr>
      <w:r w:rsidRPr="005E250A">
        <w:rPr>
          <w:bCs/>
          <w:sz w:val="28"/>
          <w:szCs w:val="28"/>
          <w:lang w:val="en-US"/>
        </w:rPr>
        <w:t xml:space="preserve">        System.out.println(a);</w:t>
      </w:r>
    </w:p>
    <w:p w:rsidR="009F2A47" w:rsidRPr="005E250A" w:rsidRDefault="009F2A47" w:rsidP="009F2A47">
      <w:pPr>
        <w:shd w:val="clear" w:color="auto" w:fill="FFFFFF"/>
        <w:tabs>
          <w:tab w:val="left" w:pos="1708"/>
        </w:tabs>
        <w:ind w:firstLine="567"/>
        <w:contextualSpacing/>
        <w:jc w:val="both"/>
        <w:rPr>
          <w:bCs/>
          <w:sz w:val="28"/>
          <w:szCs w:val="28"/>
        </w:rPr>
      </w:pPr>
      <w:r w:rsidRPr="005E250A">
        <w:rPr>
          <w:bCs/>
          <w:sz w:val="28"/>
          <w:szCs w:val="28"/>
          <w:lang w:val="en-US"/>
        </w:rPr>
        <w:t xml:space="preserve">    </w:t>
      </w:r>
      <w:r w:rsidRPr="005E250A">
        <w:rPr>
          <w:bCs/>
          <w:sz w:val="28"/>
          <w:szCs w:val="28"/>
        </w:rPr>
        <w:t>}</w:t>
      </w:r>
    </w:p>
    <w:p w:rsidR="009F2A47" w:rsidRPr="005E250A" w:rsidRDefault="009F2A47" w:rsidP="009F2A47">
      <w:pPr>
        <w:shd w:val="clear" w:color="auto" w:fill="FFFFFF"/>
        <w:tabs>
          <w:tab w:val="left" w:pos="1708"/>
        </w:tabs>
        <w:ind w:firstLine="567"/>
        <w:contextualSpacing/>
        <w:jc w:val="both"/>
        <w:rPr>
          <w:bCs/>
          <w:sz w:val="28"/>
          <w:szCs w:val="28"/>
        </w:rPr>
      </w:pPr>
      <w:r w:rsidRPr="005E250A">
        <w:rPr>
          <w:bCs/>
          <w:sz w:val="28"/>
          <w:szCs w:val="28"/>
        </w:rPr>
        <w:t>}</w:t>
      </w:r>
    </w:p>
    <w:p w:rsidR="009F2A47" w:rsidRPr="005E250A" w:rsidRDefault="009F2A47" w:rsidP="009F2A47">
      <w:pPr>
        <w:shd w:val="clear" w:color="auto" w:fill="FFFFFF"/>
        <w:tabs>
          <w:tab w:val="left" w:pos="1708"/>
        </w:tabs>
        <w:ind w:firstLine="567"/>
        <w:contextualSpacing/>
        <w:jc w:val="both"/>
        <w:rPr>
          <w:bCs/>
          <w:sz w:val="28"/>
          <w:szCs w:val="28"/>
        </w:rPr>
      </w:pPr>
      <w:r w:rsidRPr="005E250A">
        <w:rPr>
          <w:bCs/>
          <w:sz w:val="28"/>
          <w:szCs w:val="28"/>
        </w:rPr>
        <w:t>В результате выполнения данной программы получим:</w:t>
      </w:r>
    </w:p>
    <w:p w:rsidR="009F2A47" w:rsidRPr="005E250A" w:rsidRDefault="009F2A47" w:rsidP="009F2A47">
      <w:pPr>
        <w:shd w:val="clear" w:color="auto" w:fill="FFFFFF"/>
        <w:tabs>
          <w:tab w:val="left" w:pos="1708"/>
        </w:tabs>
        <w:ind w:firstLine="567"/>
        <w:contextualSpacing/>
        <w:jc w:val="both"/>
        <w:rPr>
          <w:bCs/>
          <w:sz w:val="28"/>
          <w:szCs w:val="28"/>
        </w:rPr>
      </w:pPr>
      <w:r w:rsidRPr="005E250A">
        <w:rPr>
          <w:bCs/>
          <w:sz w:val="28"/>
          <w:szCs w:val="28"/>
        </w:rPr>
        <w:t>[hello, A, 5, 123, 10]</w:t>
      </w:r>
    </w:p>
    <w:p w:rsidR="009F2A47" w:rsidRPr="005E250A" w:rsidRDefault="009F2A47" w:rsidP="009F2A47">
      <w:pPr>
        <w:shd w:val="clear" w:color="auto" w:fill="FFFFFF"/>
        <w:tabs>
          <w:tab w:val="left" w:pos="1708"/>
        </w:tabs>
        <w:ind w:firstLine="567"/>
        <w:contextualSpacing/>
        <w:jc w:val="both"/>
        <w:rPr>
          <w:bCs/>
          <w:sz w:val="28"/>
          <w:szCs w:val="28"/>
        </w:rPr>
      </w:pPr>
    </w:p>
    <w:p w:rsidR="00331397" w:rsidRPr="005E250A" w:rsidRDefault="009F2A47" w:rsidP="009F2A47">
      <w:pPr>
        <w:shd w:val="clear" w:color="auto" w:fill="FFFFFF"/>
        <w:tabs>
          <w:tab w:val="left" w:pos="1708"/>
        </w:tabs>
        <w:ind w:firstLine="567"/>
        <w:contextualSpacing/>
        <w:jc w:val="both"/>
        <w:rPr>
          <w:b/>
          <w:bCs/>
          <w:spacing w:val="-2"/>
          <w:sz w:val="28"/>
          <w:szCs w:val="28"/>
        </w:rPr>
      </w:pPr>
      <w:r w:rsidRPr="005E250A">
        <w:rPr>
          <w:b/>
          <w:bCs/>
          <w:spacing w:val="-2"/>
          <w:sz w:val="28"/>
          <w:szCs w:val="28"/>
        </w:rPr>
        <w:t>5.9.4</w:t>
      </w:r>
      <w:r w:rsidR="00331397" w:rsidRPr="005E250A">
        <w:rPr>
          <w:b/>
          <w:spacing w:val="-3"/>
          <w:sz w:val="28"/>
          <w:szCs w:val="28"/>
        </w:rPr>
        <w:t xml:space="preserve"> Класс </w:t>
      </w:r>
      <w:r w:rsidR="00331397" w:rsidRPr="005E250A">
        <w:rPr>
          <w:b/>
          <w:bCs/>
          <w:i/>
          <w:iCs/>
          <w:spacing w:val="-1"/>
          <w:sz w:val="28"/>
          <w:szCs w:val="28"/>
          <w:lang w:val="en-US"/>
        </w:rPr>
        <w:t>TreeSet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1"/>
          <w:sz w:val="28"/>
          <w:szCs w:val="28"/>
        </w:rPr>
        <w:t xml:space="preserve">Класс </w:t>
      </w:r>
      <w:r w:rsidRPr="005E250A">
        <w:rPr>
          <w:spacing w:val="-1"/>
          <w:sz w:val="28"/>
          <w:szCs w:val="28"/>
          <w:lang w:val="en-US"/>
        </w:rPr>
        <w:t>TreeSet</w:t>
      </w:r>
      <w:r w:rsidRPr="005E250A">
        <w:rPr>
          <w:spacing w:val="-1"/>
          <w:sz w:val="28"/>
          <w:szCs w:val="28"/>
        </w:rPr>
        <w:t xml:space="preserve"> обеспечивает реализацию интерфейса </w:t>
      </w:r>
      <w:r w:rsidRPr="005E250A">
        <w:rPr>
          <w:spacing w:val="-1"/>
          <w:sz w:val="28"/>
          <w:szCs w:val="28"/>
          <w:lang w:val="en-US"/>
        </w:rPr>
        <w:t>Set</w:t>
      </w:r>
      <w:r w:rsidRPr="005E250A">
        <w:rPr>
          <w:spacing w:val="-1"/>
          <w:sz w:val="28"/>
          <w:szCs w:val="28"/>
        </w:rPr>
        <w:t xml:space="preserve"> и использует </w:t>
      </w:r>
      <w:r w:rsidRPr="005E250A">
        <w:rPr>
          <w:spacing w:val="-2"/>
          <w:sz w:val="28"/>
          <w:szCs w:val="28"/>
        </w:rPr>
        <w:t>иерархическую (древовидную) структуру для хранения данных. Объекты .хранят</w:t>
      </w:r>
      <w:r w:rsidRPr="005E250A">
        <w:rPr>
          <w:spacing w:val="-2"/>
          <w:sz w:val="28"/>
          <w:szCs w:val="28"/>
          <w:lang w:val="en-US"/>
        </w:rPr>
        <w:t>c</w:t>
      </w:r>
      <w:r w:rsidRPr="005E250A">
        <w:rPr>
          <w:spacing w:val="-2"/>
          <w:sz w:val="28"/>
          <w:szCs w:val="28"/>
        </w:rPr>
        <w:t xml:space="preserve">я в сортированном по возрастанию порядке. Время доступа и поиска </w:t>
      </w:r>
      <w:r w:rsidRPr="005E250A">
        <w:rPr>
          <w:spacing w:val="-5"/>
          <w:sz w:val="28"/>
          <w:szCs w:val="28"/>
        </w:rPr>
        <w:t xml:space="preserve">в такой структуре не велико, что делает </w:t>
      </w:r>
      <w:r w:rsidRPr="005E250A">
        <w:rPr>
          <w:spacing w:val="-5"/>
          <w:sz w:val="28"/>
          <w:szCs w:val="28"/>
          <w:lang w:val="en-US"/>
        </w:rPr>
        <w:t>TreeSet</w:t>
      </w:r>
      <w:r w:rsidRPr="005E250A">
        <w:rPr>
          <w:spacing w:val="-5"/>
          <w:sz w:val="28"/>
          <w:szCs w:val="28"/>
        </w:rPr>
        <w:t xml:space="preserve"> превосходным выбором для </w:t>
      </w:r>
      <w:r w:rsidRPr="005E250A">
        <w:rPr>
          <w:spacing w:val="-2"/>
          <w:sz w:val="28"/>
          <w:szCs w:val="28"/>
        </w:rPr>
        <w:t xml:space="preserve">хранения больших количеств сортированной информации, которая должна </w:t>
      </w:r>
      <w:r w:rsidRPr="005E250A">
        <w:rPr>
          <w:spacing w:val="-4"/>
          <w:sz w:val="28"/>
          <w:szCs w:val="28"/>
        </w:rPr>
        <w:t>быть быстро найдена.</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rPr>
        <w:t>В классе определены следующие конструкторы:</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TreeSet ()</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TreeSet(Collection с)</w:t>
      </w:r>
    </w:p>
    <w:p w:rsidR="00331397" w:rsidRPr="005E250A" w:rsidRDefault="00331397" w:rsidP="00331397">
      <w:pPr>
        <w:shd w:val="clear" w:color="auto" w:fill="FFFFFF"/>
        <w:tabs>
          <w:tab w:val="left" w:pos="1708"/>
        </w:tabs>
        <w:ind w:firstLine="567"/>
        <w:contextualSpacing/>
        <w:jc w:val="both"/>
        <w:rPr>
          <w:bCs/>
          <w:spacing w:val="-13"/>
          <w:sz w:val="28"/>
          <w:szCs w:val="28"/>
          <w:lang w:val="en-US"/>
        </w:rPr>
      </w:pPr>
      <w:r w:rsidRPr="005E250A">
        <w:rPr>
          <w:bCs/>
          <w:spacing w:val="-13"/>
          <w:sz w:val="28"/>
          <w:szCs w:val="28"/>
          <w:lang w:val="en-US"/>
        </w:rPr>
        <w:t xml:space="preserve">TreeSet(Comparator comp) </w:t>
      </w:r>
    </w:p>
    <w:p w:rsidR="00331397" w:rsidRPr="005E250A" w:rsidRDefault="00331397" w:rsidP="00331397">
      <w:pPr>
        <w:shd w:val="clear" w:color="auto" w:fill="FFFFFF"/>
        <w:tabs>
          <w:tab w:val="left" w:pos="1708"/>
        </w:tabs>
        <w:ind w:firstLine="567"/>
        <w:contextualSpacing/>
        <w:jc w:val="both"/>
        <w:rPr>
          <w:bCs/>
          <w:spacing w:val="-13"/>
          <w:sz w:val="28"/>
          <w:szCs w:val="28"/>
        </w:rPr>
      </w:pPr>
      <w:r w:rsidRPr="005E250A">
        <w:rPr>
          <w:bCs/>
          <w:spacing w:val="-13"/>
          <w:sz w:val="28"/>
          <w:szCs w:val="28"/>
          <w:lang w:val="en-US"/>
        </w:rPr>
        <w:t>TreeSet</w:t>
      </w:r>
      <w:r w:rsidRPr="005E250A">
        <w:rPr>
          <w:bCs/>
          <w:spacing w:val="-13"/>
          <w:sz w:val="28"/>
          <w:szCs w:val="28"/>
        </w:rPr>
        <w:t>(</w:t>
      </w:r>
      <w:r w:rsidRPr="005E250A">
        <w:rPr>
          <w:bCs/>
          <w:spacing w:val="-13"/>
          <w:sz w:val="28"/>
          <w:szCs w:val="28"/>
          <w:lang w:val="en-US"/>
        </w:rPr>
        <w:t>SortedSet</w:t>
      </w:r>
      <w:r w:rsidRPr="005E250A">
        <w:rPr>
          <w:bCs/>
          <w:spacing w:val="-13"/>
          <w:sz w:val="28"/>
          <w:szCs w:val="28"/>
        </w:rPr>
        <w:t xml:space="preserve"> </w:t>
      </w:r>
      <w:r w:rsidRPr="005E250A">
        <w:rPr>
          <w:bCs/>
          <w:spacing w:val="-13"/>
          <w:sz w:val="28"/>
          <w:szCs w:val="28"/>
          <w:lang w:val="en-US"/>
        </w:rPr>
        <w:t>ss</w:t>
      </w:r>
      <w:r w:rsidRPr="005E250A">
        <w:rPr>
          <w:bCs/>
          <w:spacing w:val="-13"/>
          <w:sz w:val="28"/>
          <w:szCs w:val="28"/>
        </w:rPr>
        <w: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rPr>
        <w:t>Первая форма создает пустой древовидный набор, который будет сортиро</w:t>
      </w:r>
      <w:r w:rsidRPr="005E250A">
        <w:rPr>
          <w:spacing w:val="-1"/>
          <w:sz w:val="28"/>
          <w:szCs w:val="28"/>
        </w:rPr>
        <w:t>ваться в восходящем порядке согласно естественному порядку его элемен</w:t>
      </w:r>
      <w:r w:rsidRPr="005E250A">
        <w:rPr>
          <w:spacing w:val="-4"/>
          <w:sz w:val="28"/>
          <w:szCs w:val="28"/>
        </w:rPr>
        <w:t xml:space="preserve">тов. Вторая – формирует древовидный набор, который содержит элементы </w:t>
      </w:r>
      <w:r w:rsidRPr="005E250A">
        <w:rPr>
          <w:sz w:val="28"/>
          <w:szCs w:val="28"/>
        </w:rPr>
        <w:t xml:space="preserve">коллекции с. Третья форма создает пустой древовидный набор, который </w:t>
      </w:r>
      <w:r w:rsidRPr="005E250A">
        <w:rPr>
          <w:spacing w:val="-2"/>
          <w:sz w:val="28"/>
          <w:szCs w:val="28"/>
        </w:rPr>
        <w:t xml:space="preserve">будет сортироваться в соответствии с компаратором </w:t>
      </w:r>
      <w:r w:rsidRPr="005E250A">
        <w:rPr>
          <w:spacing w:val="-2"/>
          <w:sz w:val="28"/>
          <w:szCs w:val="28"/>
          <w:lang w:val="en-US"/>
        </w:rPr>
        <w:t>comp</w:t>
      </w:r>
      <w:r w:rsidRPr="005E250A">
        <w:rPr>
          <w:spacing w:val="-2"/>
          <w:sz w:val="28"/>
          <w:szCs w:val="28"/>
        </w:rPr>
        <w:t>.</w:t>
      </w:r>
      <w:r w:rsidRPr="005E250A">
        <w:rPr>
          <w:spacing w:val="-3"/>
          <w:sz w:val="28"/>
          <w:szCs w:val="28"/>
        </w:rPr>
        <w:t xml:space="preserve"> Четвертая – строит древовидный набор, кото</w:t>
      </w:r>
      <w:r w:rsidRPr="005E250A">
        <w:rPr>
          <w:spacing w:val="-1"/>
          <w:sz w:val="28"/>
          <w:szCs w:val="28"/>
        </w:rPr>
        <w:t xml:space="preserve">рый содержит элементы сортированного набора </w:t>
      </w:r>
      <w:r w:rsidRPr="005E250A">
        <w:rPr>
          <w:spacing w:val="-1"/>
          <w:sz w:val="28"/>
          <w:szCs w:val="28"/>
          <w:lang w:val="en-US"/>
        </w:rPr>
        <w:t>ss</w:t>
      </w:r>
      <w:r w:rsidRPr="005E250A">
        <w:rPr>
          <w:spacing w:val="-1"/>
          <w:sz w:val="28"/>
          <w:szCs w:val="28"/>
        </w:rPr>
        <w:t>.</w:t>
      </w:r>
    </w:p>
    <w:p w:rsidR="00331397" w:rsidRPr="005E250A" w:rsidRDefault="00917824" w:rsidP="00331397">
      <w:pPr>
        <w:tabs>
          <w:tab w:val="left" w:pos="1708"/>
        </w:tabs>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5.14</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import java.util.TreeSet;</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public class Main {</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public static void main(String[] args) {</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TreeSet a = new TreeSet();</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a.add("123");</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lastRenderedPageBreak/>
        <w:t xml:space="preserve">        a.add("hello");</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a.add(10);</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a.add(5);</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a.add("A");</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System.out.println(a);</w:t>
      </w:r>
    </w:p>
    <w:p w:rsidR="00917824" w:rsidRPr="005E250A" w:rsidRDefault="00917824" w:rsidP="00917824">
      <w:pPr>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917824" w:rsidRPr="005E250A" w:rsidRDefault="00917824" w:rsidP="00917824">
      <w:pPr>
        <w:tabs>
          <w:tab w:val="left" w:pos="1708"/>
        </w:tabs>
        <w:ind w:firstLine="567"/>
        <w:contextualSpacing/>
        <w:jc w:val="both"/>
        <w:rPr>
          <w:sz w:val="28"/>
          <w:szCs w:val="28"/>
        </w:rPr>
      </w:pPr>
      <w:r w:rsidRPr="005E250A">
        <w:rPr>
          <w:sz w:val="28"/>
          <w:szCs w:val="28"/>
        </w:rPr>
        <w:t>}</w:t>
      </w:r>
    </w:p>
    <w:p w:rsidR="00917824" w:rsidRPr="005E250A" w:rsidRDefault="00917824" w:rsidP="00917824">
      <w:pPr>
        <w:tabs>
          <w:tab w:val="left" w:pos="1708"/>
        </w:tabs>
        <w:ind w:firstLine="567"/>
        <w:contextualSpacing/>
        <w:jc w:val="both"/>
        <w:rPr>
          <w:sz w:val="28"/>
          <w:szCs w:val="28"/>
        </w:rPr>
      </w:pPr>
      <w:r w:rsidRPr="005E250A">
        <w:rPr>
          <w:sz w:val="28"/>
          <w:szCs w:val="28"/>
        </w:rPr>
        <w:t>Если выполнить данный код, то получим:</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Exception in thread "main" java.lang.ClassCastException: java.lang.String cannot be cast to java.lang.Integer</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ab/>
        <w:t>at java.lang.Integer.compareTo(Integer.java:52)</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ab/>
        <w:t>at java.util.TreeMap.put(TreeMap.java:560)</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ab/>
        <w:t>at java.util.TreeSet.add(TreeSet.java:255)</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ab/>
        <w:t>at javaapplication2.Main.main(Main.java:9)</w:t>
      </w:r>
    </w:p>
    <w:p w:rsidR="00917824" w:rsidRPr="005E250A" w:rsidRDefault="00917824" w:rsidP="00917824">
      <w:pPr>
        <w:tabs>
          <w:tab w:val="left" w:pos="1708"/>
        </w:tabs>
        <w:ind w:firstLine="567"/>
        <w:contextualSpacing/>
        <w:jc w:val="both"/>
        <w:rPr>
          <w:sz w:val="28"/>
          <w:szCs w:val="28"/>
        </w:rPr>
      </w:pPr>
      <w:r w:rsidRPr="005E250A">
        <w:rPr>
          <w:sz w:val="28"/>
          <w:szCs w:val="28"/>
        </w:rPr>
        <w:t xml:space="preserve">Данная ошибка возникла </w:t>
      </w:r>
      <w:r w:rsidR="00CC7648" w:rsidRPr="005E250A">
        <w:rPr>
          <w:sz w:val="28"/>
          <w:szCs w:val="28"/>
        </w:rPr>
        <w:t>из-за</w:t>
      </w:r>
      <w:r w:rsidRPr="005E250A">
        <w:rPr>
          <w:sz w:val="28"/>
          <w:szCs w:val="28"/>
        </w:rPr>
        <w:t xml:space="preserve"> того что невозможно отсортировать объекты разных классов, т.е. в </w:t>
      </w:r>
      <w:r w:rsidRPr="005E250A">
        <w:rPr>
          <w:sz w:val="28"/>
          <w:szCs w:val="28"/>
          <w:lang w:val="en-US"/>
        </w:rPr>
        <w:t>TreeSet</w:t>
      </w:r>
      <w:r w:rsidRPr="005E250A">
        <w:rPr>
          <w:sz w:val="28"/>
          <w:szCs w:val="28"/>
        </w:rPr>
        <w:t xml:space="preserve"> нужно помещать все объекты одного класса.</w:t>
      </w:r>
    </w:p>
    <w:p w:rsidR="00917824" w:rsidRPr="005E250A" w:rsidRDefault="00917824" w:rsidP="00917824">
      <w:pPr>
        <w:tabs>
          <w:tab w:val="left" w:pos="1708"/>
        </w:tabs>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5.15</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import java.util.TreeSet;</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public class Main {</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public static void main(String[] args) {</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TreeSet a = new TreeSet();</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a.add("123");</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a.add("hello");</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a.add("people");</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a.add("cat");</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a.add("10");</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TreeSet b = new TreeSet();</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b.add(10);</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b.add(5);</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b.add(20);</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b.add(1);</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System.out.println("a: "+a);</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 xml:space="preserve">        System.out.println("b: "+b);</w:t>
      </w:r>
    </w:p>
    <w:p w:rsidR="00917824" w:rsidRPr="005E250A" w:rsidRDefault="00917824" w:rsidP="00917824">
      <w:pPr>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917824" w:rsidRPr="005E250A" w:rsidRDefault="00917824" w:rsidP="00917824">
      <w:pPr>
        <w:tabs>
          <w:tab w:val="left" w:pos="1708"/>
        </w:tabs>
        <w:ind w:firstLine="567"/>
        <w:contextualSpacing/>
        <w:jc w:val="both"/>
        <w:rPr>
          <w:sz w:val="28"/>
          <w:szCs w:val="28"/>
        </w:rPr>
      </w:pPr>
      <w:r w:rsidRPr="005E250A">
        <w:rPr>
          <w:sz w:val="28"/>
          <w:szCs w:val="28"/>
        </w:rPr>
        <w:t>}</w:t>
      </w:r>
    </w:p>
    <w:p w:rsidR="00917824" w:rsidRPr="005E250A" w:rsidRDefault="00917824" w:rsidP="00917824">
      <w:pPr>
        <w:tabs>
          <w:tab w:val="left" w:pos="1708"/>
        </w:tabs>
        <w:ind w:firstLine="567"/>
        <w:contextualSpacing/>
        <w:jc w:val="both"/>
        <w:rPr>
          <w:sz w:val="28"/>
          <w:szCs w:val="28"/>
        </w:rPr>
      </w:pPr>
      <w:r w:rsidRPr="005E250A">
        <w:rPr>
          <w:sz w:val="28"/>
          <w:szCs w:val="28"/>
        </w:rPr>
        <w:t>В ходе выполнения данной программы получим:</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a: [10, 123, cat, hello, people]</w:t>
      </w:r>
    </w:p>
    <w:p w:rsidR="00917824" w:rsidRPr="005E250A" w:rsidRDefault="00917824" w:rsidP="00917824">
      <w:pPr>
        <w:tabs>
          <w:tab w:val="left" w:pos="1708"/>
        </w:tabs>
        <w:ind w:firstLine="567"/>
        <w:contextualSpacing/>
        <w:jc w:val="both"/>
        <w:rPr>
          <w:sz w:val="28"/>
          <w:szCs w:val="28"/>
          <w:lang w:val="en-US"/>
        </w:rPr>
      </w:pPr>
      <w:r w:rsidRPr="005E250A">
        <w:rPr>
          <w:sz w:val="28"/>
          <w:szCs w:val="28"/>
          <w:lang w:val="en-US"/>
        </w:rPr>
        <w:t>b: [1, 5, 10, 20]</w:t>
      </w:r>
    </w:p>
    <w:p w:rsidR="00917824" w:rsidRPr="005E250A" w:rsidRDefault="00917824" w:rsidP="00917824">
      <w:pPr>
        <w:tabs>
          <w:tab w:val="left" w:pos="1708"/>
        </w:tabs>
        <w:ind w:firstLine="567"/>
        <w:contextualSpacing/>
        <w:jc w:val="both"/>
        <w:rPr>
          <w:sz w:val="28"/>
          <w:szCs w:val="28"/>
        </w:rPr>
      </w:pPr>
      <w:r w:rsidRPr="005E250A">
        <w:rPr>
          <w:sz w:val="28"/>
          <w:szCs w:val="28"/>
        </w:rPr>
        <w:t xml:space="preserve">Видим, что объекты отсортировались в, так называемом, естественном порядке: строки – по алфавиту, числа – по </w:t>
      </w:r>
      <w:r w:rsidR="00CC7648" w:rsidRPr="005E250A">
        <w:rPr>
          <w:sz w:val="28"/>
          <w:szCs w:val="28"/>
        </w:rPr>
        <w:t>возрастанию</w:t>
      </w:r>
      <w:r w:rsidRPr="005E250A">
        <w:rPr>
          <w:sz w:val="28"/>
          <w:szCs w:val="28"/>
        </w:rPr>
        <w:t>.</w:t>
      </w:r>
    </w:p>
    <w:p w:rsidR="006E3C2D" w:rsidRPr="005E250A" w:rsidRDefault="000A6A4A" w:rsidP="006E3C2D">
      <w:pPr>
        <w:tabs>
          <w:tab w:val="left" w:pos="1708"/>
        </w:tabs>
        <w:ind w:firstLine="567"/>
        <w:contextualSpacing/>
        <w:jc w:val="both"/>
        <w:rPr>
          <w:sz w:val="28"/>
          <w:szCs w:val="28"/>
        </w:rPr>
      </w:pPr>
      <w:r w:rsidRPr="005E250A">
        <w:rPr>
          <w:sz w:val="28"/>
          <w:szCs w:val="28"/>
        </w:rPr>
        <w:t xml:space="preserve">Естественный порядок сортировки можно задать для любого </w:t>
      </w:r>
      <w:r w:rsidR="00CC7648" w:rsidRPr="005E250A">
        <w:rPr>
          <w:sz w:val="28"/>
          <w:szCs w:val="28"/>
        </w:rPr>
        <w:t>класса. Для</w:t>
      </w:r>
      <w:r w:rsidRPr="005E250A">
        <w:rPr>
          <w:sz w:val="28"/>
          <w:szCs w:val="28"/>
        </w:rPr>
        <w:t xml:space="preserve"> этого достаточно реализовать</w:t>
      </w:r>
      <w:r w:rsidR="006E3C2D" w:rsidRPr="005E250A">
        <w:rPr>
          <w:sz w:val="28"/>
          <w:szCs w:val="28"/>
        </w:rPr>
        <w:t xml:space="preserve"> параметризированный</w:t>
      </w:r>
      <w:r w:rsidRPr="005E250A">
        <w:rPr>
          <w:sz w:val="28"/>
          <w:szCs w:val="28"/>
        </w:rPr>
        <w:t xml:space="preserve"> интерфейс</w:t>
      </w:r>
      <w:r w:rsidR="006E3C2D" w:rsidRPr="005E250A">
        <w:rPr>
          <w:sz w:val="28"/>
          <w:szCs w:val="28"/>
        </w:rPr>
        <w:t xml:space="preserve"> </w:t>
      </w:r>
      <w:r w:rsidR="006E3C2D" w:rsidRPr="005E250A">
        <w:rPr>
          <w:sz w:val="28"/>
          <w:szCs w:val="28"/>
          <w:lang w:val="en-US"/>
        </w:rPr>
        <w:t>Comparable</w:t>
      </w:r>
      <w:r w:rsidR="006E3C2D" w:rsidRPr="005E250A">
        <w:rPr>
          <w:sz w:val="28"/>
          <w:szCs w:val="28"/>
        </w:rPr>
        <w:t xml:space="preserve"> и его метод    </w:t>
      </w:r>
      <w:r w:rsidR="006E3C2D" w:rsidRPr="005E250A">
        <w:rPr>
          <w:sz w:val="28"/>
          <w:szCs w:val="28"/>
          <w:lang w:val="en-US"/>
        </w:rPr>
        <w:t>public</w:t>
      </w:r>
      <w:r w:rsidR="006E3C2D" w:rsidRPr="005E250A">
        <w:rPr>
          <w:sz w:val="28"/>
          <w:szCs w:val="28"/>
        </w:rPr>
        <w:t xml:space="preserve"> </w:t>
      </w:r>
      <w:r w:rsidR="006E3C2D" w:rsidRPr="005E250A">
        <w:rPr>
          <w:sz w:val="28"/>
          <w:szCs w:val="28"/>
          <w:lang w:val="en-US"/>
        </w:rPr>
        <w:t>int</w:t>
      </w:r>
      <w:r w:rsidR="006E3C2D" w:rsidRPr="005E250A">
        <w:rPr>
          <w:sz w:val="28"/>
          <w:szCs w:val="28"/>
        </w:rPr>
        <w:t xml:space="preserve"> </w:t>
      </w:r>
      <w:r w:rsidR="006E3C2D" w:rsidRPr="005E250A">
        <w:rPr>
          <w:sz w:val="28"/>
          <w:szCs w:val="28"/>
          <w:lang w:val="en-US"/>
        </w:rPr>
        <w:t>compareTo</w:t>
      </w:r>
      <w:r w:rsidR="006E3C2D" w:rsidRPr="005E250A">
        <w:rPr>
          <w:sz w:val="28"/>
          <w:szCs w:val="28"/>
        </w:rPr>
        <w:t xml:space="preserve">(Object </w:t>
      </w:r>
      <w:r w:rsidR="006E3C2D" w:rsidRPr="005E250A">
        <w:rPr>
          <w:sz w:val="28"/>
          <w:szCs w:val="28"/>
          <w:lang w:val="en-US"/>
        </w:rPr>
        <w:t>o</w:t>
      </w:r>
      <w:r w:rsidR="006E3C2D" w:rsidRPr="005E250A">
        <w:rPr>
          <w:sz w:val="28"/>
          <w:szCs w:val="28"/>
        </w:rPr>
        <w:t xml:space="preserve">). Данный метод возвращает число, </w:t>
      </w:r>
      <w:r w:rsidR="006E3C2D" w:rsidRPr="005E250A">
        <w:rPr>
          <w:sz w:val="28"/>
          <w:szCs w:val="28"/>
        </w:rPr>
        <w:lastRenderedPageBreak/>
        <w:t>но само число роли не играет. Важен знак этого числа. Минус соответствует знаку больше, плюс – меньше и 0 – равно.</w:t>
      </w:r>
    </w:p>
    <w:p w:rsidR="006E3C2D" w:rsidRPr="005E250A" w:rsidRDefault="006E3C2D" w:rsidP="006E3C2D">
      <w:pPr>
        <w:tabs>
          <w:tab w:val="left" w:pos="1708"/>
        </w:tabs>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5.16</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public class Circle implements Comparable&lt;Circle&gt;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private int radius;</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public Circle(int radius)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this.radius = radius;</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@Override</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public String toString()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return "Circle{" + "radius=" + radius +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@Override</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public int compareTo(Circle o) {</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return this.radius - o.radius;</w:t>
      </w:r>
    </w:p>
    <w:p w:rsidR="00B44380" w:rsidRPr="005E250A" w:rsidRDefault="00B44380" w:rsidP="00B44380">
      <w:pPr>
        <w:tabs>
          <w:tab w:val="left" w:pos="1708"/>
        </w:tabs>
        <w:ind w:firstLine="567"/>
        <w:contextualSpacing/>
        <w:jc w:val="both"/>
        <w:rPr>
          <w:sz w:val="28"/>
          <w:szCs w:val="28"/>
          <w:lang w:val="en-US"/>
        </w:rPr>
      </w:pPr>
      <w:r w:rsidRPr="005E250A">
        <w:rPr>
          <w:sz w:val="28"/>
          <w:szCs w:val="28"/>
          <w:lang w:val="en-US"/>
        </w:rPr>
        <w:t xml:space="preserve">    }</w:t>
      </w:r>
    </w:p>
    <w:p w:rsidR="000A6A4A" w:rsidRPr="005E250A" w:rsidRDefault="00B44380" w:rsidP="00B44380">
      <w:pPr>
        <w:tabs>
          <w:tab w:val="left" w:pos="1708"/>
        </w:tabs>
        <w:ind w:firstLine="567"/>
        <w:contextualSpacing/>
        <w:jc w:val="both"/>
        <w:rPr>
          <w:sz w:val="28"/>
          <w:szCs w:val="28"/>
          <w:lang w:val="en-US"/>
        </w:rPr>
      </w:pPr>
      <w:r w:rsidRPr="005E250A">
        <w:rPr>
          <w:sz w:val="28"/>
          <w:szCs w:val="28"/>
          <w:lang w:val="en-US"/>
        </w:rPr>
        <w:t>}</w:t>
      </w:r>
    </w:p>
    <w:p w:rsidR="006E3C2D" w:rsidRPr="005E250A" w:rsidRDefault="006E3C2D" w:rsidP="00B44380">
      <w:pPr>
        <w:tabs>
          <w:tab w:val="left" w:pos="1708"/>
        </w:tabs>
        <w:ind w:firstLine="567"/>
        <w:contextualSpacing/>
        <w:jc w:val="both"/>
        <w:rPr>
          <w:sz w:val="28"/>
          <w:szCs w:val="28"/>
          <w:lang w:val="en-US"/>
        </w:rPr>
      </w:pP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import java.util.TreeSet;</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public class Main  {</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public static void main(String[] args) {</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TreeSet&lt;Circle&gt; a = new TreeSet&lt;Circle&gt;();</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a.add(new Circle(5));</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a.add(new Circle(3));</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a.add(new Circle(10));</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a.add(new Circle(15));</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a.add(new Circle(2));</w:t>
      </w:r>
    </w:p>
    <w:p w:rsidR="006E3C2D" w:rsidRPr="005E250A" w:rsidRDefault="006E3C2D" w:rsidP="006E3C2D">
      <w:pPr>
        <w:tabs>
          <w:tab w:val="left" w:pos="1708"/>
        </w:tabs>
        <w:ind w:firstLine="567"/>
        <w:contextualSpacing/>
        <w:jc w:val="both"/>
        <w:rPr>
          <w:sz w:val="28"/>
          <w:szCs w:val="28"/>
          <w:lang w:val="en-US"/>
        </w:rPr>
      </w:pPr>
      <w:r w:rsidRPr="005E250A">
        <w:rPr>
          <w:sz w:val="28"/>
          <w:szCs w:val="28"/>
          <w:lang w:val="en-US"/>
        </w:rPr>
        <w:t xml:space="preserve">        System.out.println("a: " + a);</w:t>
      </w:r>
    </w:p>
    <w:p w:rsidR="006E3C2D" w:rsidRPr="005E250A" w:rsidRDefault="006E3C2D" w:rsidP="006E3C2D">
      <w:pPr>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B44380" w:rsidRPr="005E250A" w:rsidRDefault="006E3C2D" w:rsidP="006E3C2D">
      <w:pPr>
        <w:tabs>
          <w:tab w:val="left" w:pos="1708"/>
        </w:tabs>
        <w:ind w:firstLine="567"/>
        <w:contextualSpacing/>
        <w:jc w:val="both"/>
        <w:rPr>
          <w:sz w:val="28"/>
          <w:szCs w:val="28"/>
        </w:rPr>
      </w:pPr>
      <w:r w:rsidRPr="005E250A">
        <w:rPr>
          <w:sz w:val="28"/>
          <w:szCs w:val="28"/>
        </w:rPr>
        <w:t>}</w:t>
      </w:r>
    </w:p>
    <w:p w:rsidR="006E3C2D" w:rsidRPr="005E250A" w:rsidRDefault="006E3C2D" w:rsidP="006E3C2D">
      <w:pPr>
        <w:tabs>
          <w:tab w:val="left" w:pos="1708"/>
        </w:tabs>
        <w:ind w:firstLine="567"/>
        <w:contextualSpacing/>
        <w:jc w:val="both"/>
        <w:rPr>
          <w:sz w:val="28"/>
          <w:szCs w:val="28"/>
        </w:rPr>
      </w:pPr>
      <w:r w:rsidRPr="005E250A">
        <w:rPr>
          <w:sz w:val="28"/>
          <w:szCs w:val="28"/>
        </w:rPr>
        <w:t xml:space="preserve">В результате выполнения данной программы получили: </w:t>
      </w:r>
    </w:p>
    <w:p w:rsidR="006E3C2D" w:rsidRPr="005E250A" w:rsidRDefault="006E3C2D" w:rsidP="006E3C2D">
      <w:pPr>
        <w:tabs>
          <w:tab w:val="left" w:pos="1708"/>
        </w:tabs>
        <w:ind w:firstLine="567"/>
        <w:contextualSpacing/>
        <w:jc w:val="both"/>
        <w:rPr>
          <w:sz w:val="28"/>
          <w:szCs w:val="28"/>
        </w:rPr>
      </w:pPr>
      <w:r w:rsidRPr="005E250A">
        <w:rPr>
          <w:sz w:val="28"/>
          <w:szCs w:val="28"/>
        </w:rPr>
        <w:t>a: [Circle{radius=2}, Circle{radius=3}, Circle{radius=5}, Circle{radius=10}, Circle{radius=15}]</w:t>
      </w:r>
    </w:p>
    <w:p w:rsidR="006E3C2D" w:rsidRPr="005E250A" w:rsidRDefault="006E3C2D" w:rsidP="006E3C2D">
      <w:pPr>
        <w:tabs>
          <w:tab w:val="left" w:pos="1708"/>
        </w:tabs>
        <w:ind w:firstLine="567"/>
        <w:contextualSpacing/>
        <w:jc w:val="both"/>
        <w:rPr>
          <w:sz w:val="28"/>
          <w:szCs w:val="28"/>
        </w:rPr>
      </w:pPr>
      <w:r w:rsidRPr="005E250A">
        <w:rPr>
          <w:sz w:val="28"/>
          <w:szCs w:val="28"/>
        </w:rPr>
        <w:t>Т.е. все объекты автоматически отсортировались по возрастанию радиуса.</w:t>
      </w:r>
    </w:p>
    <w:p w:rsidR="006E3C2D" w:rsidRPr="005E250A" w:rsidRDefault="006E3C2D" w:rsidP="006E3C2D">
      <w:pPr>
        <w:tabs>
          <w:tab w:val="left" w:pos="1708"/>
        </w:tabs>
        <w:ind w:firstLine="567"/>
        <w:contextualSpacing/>
        <w:jc w:val="both"/>
        <w:rPr>
          <w:sz w:val="28"/>
          <w:szCs w:val="28"/>
        </w:rPr>
      </w:pPr>
    </w:p>
    <w:p w:rsidR="00331397" w:rsidRPr="005E250A" w:rsidRDefault="006E3C2D" w:rsidP="00331397">
      <w:pPr>
        <w:pStyle w:val="2"/>
        <w:keepNext w:val="0"/>
        <w:widowControl w:val="0"/>
        <w:tabs>
          <w:tab w:val="left" w:pos="1708"/>
        </w:tabs>
        <w:spacing w:before="0" w:after="0"/>
        <w:ind w:firstLine="567"/>
        <w:contextualSpacing/>
        <w:jc w:val="both"/>
        <w:rPr>
          <w:rFonts w:ascii="Times New Roman" w:hAnsi="Times New Roman" w:cs="Times New Roman"/>
        </w:rPr>
      </w:pPr>
      <w:r w:rsidRPr="005E250A">
        <w:rPr>
          <w:rFonts w:ascii="Times New Roman" w:hAnsi="Times New Roman" w:cs="Times New Roman"/>
        </w:rPr>
        <w:t xml:space="preserve">5.9.5 </w:t>
      </w:r>
      <w:r w:rsidR="00331397" w:rsidRPr="005E250A">
        <w:rPr>
          <w:rFonts w:ascii="Times New Roman" w:hAnsi="Times New Roman" w:cs="Times New Roman"/>
        </w:rPr>
        <w:t xml:space="preserve"> Доступ к коллекции через итератор</w:t>
      </w:r>
    </w:p>
    <w:p w:rsidR="00331397" w:rsidRPr="005E250A" w:rsidRDefault="00331397" w:rsidP="00331397">
      <w:pPr>
        <w:shd w:val="clear" w:color="auto" w:fill="FFFFFF"/>
        <w:tabs>
          <w:tab w:val="left" w:pos="1708"/>
        </w:tabs>
        <w:ind w:firstLine="567"/>
        <w:contextualSpacing/>
        <w:jc w:val="both"/>
        <w:rPr>
          <w:b/>
          <w:bCs/>
          <w:spacing w:val="-3"/>
          <w:sz w:val="28"/>
          <w:szCs w:val="28"/>
        </w:rPr>
      </w:pPr>
      <w:r w:rsidRPr="005E250A">
        <w:rPr>
          <w:spacing w:val="-3"/>
          <w:sz w:val="28"/>
          <w:szCs w:val="28"/>
        </w:rPr>
        <w:t>Часто нужно циклически проходить элементы в коллекции, например, для отображения их на экране. Самый простой способ сделать это – использо</w:t>
      </w:r>
      <w:r w:rsidRPr="005E250A">
        <w:rPr>
          <w:spacing w:val="-6"/>
          <w:sz w:val="28"/>
          <w:szCs w:val="28"/>
        </w:rPr>
        <w:t xml:space="preserve">вать </w:t>
      </w:r>
      <w:r w:rsidRPr="005E250A">
        <w:rPr>
          <w:i/>
          <w:iCs/>
          <w:spacing w:val="-6"/>
          <w:sz w:val="28"/>
          <w:szCs w:val="28"/>
        </w:rPr>
        <w:t xml:space="preserve">итератор </w:t>
      </w:r>
      <w:r w:rsidRPr="005E250A">
        <w:rPr>
          <w:spacing w:val="-6"/>
          <w:sz w:val="28"/>
          <w:szCs w:val="28"/>
        </w:rPr>
        <w:t>(</w:t>
      </w:r>
      <w:r w:rsidRPr="005E250A">
        <w:rPr>
          <w:spacing w:val="-6"/>
          <w:sz w:val="28"/>
          <w:szCs w:val="28"/>
          <w:lang w:val="en-US"/>
        </w:rPr>
        <w:t>iterator</w:t>
      </w:r>
      <w:r w:rsidRPr="005E250A">
        <w:rPr>
          <w:spacing w:val="-6"/>
          <w:sz w:val="28"/>
          <w:szCs w:val="28"/>
        </w:rPr>
        <w:t xml:space="preserve">), т.е. специальный объект, который реализует один из интерфейсов – либо </w:t>
      </w:r>
      <w:r w:rsidRPr="005E250A">
        <w:rPr>
          <w:bCs/>
          <w:spacing w:val="-3"/>
          <w:sz w:val="28"/>
          <w:szCs w:val="28"/>
          <w:lang w:val="en-US"/>
        </w:rPr>
        <w:t>Iterator</w:t>
      </w:r>
      <w:r w:rsidRPr="005E250A">
        <w:rPr>
          <w:bCs/>
          <w:spacing w:val="-3"/>
          <w:sz w:val="28"/>
          <w:szCs w:val="28"/>
        </w:rPr>
        <w:t xml:space="preserve">, либо  </w:t>
      </w:r>
      <w:r w:rsidRPr="005E250A">
        <w:rPr>
          <w:bCs/>
          <w:spacing w:val="-3"/>
          <w:sz w:val="28"/>
          <w:szCs w:val="28"/>
          <w:lang w:val="en-US"/>
        </w:rPr>
        <w:t>ListIterator</w:t>
      </w:r>
      <w:r w:rsidRPr="005E250A">
        <w:rPr>
          <w:bCs/>
          <w:spacing w:val="-3"/>
          <w:sz w:val="28"/>
          <w:szCs w:val="28"/>
        </w:rPr>
        <w:t>.</w:t>
      </w: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bCs/>
          <w:spacing w:val="-3"/>
          <w:sz w:val="28"/>
          <w:szCs w:val="28"/>
        </w:rPr>
        <w:t xml:space="preserve">Интерфейс  </w:t>
      </w:r>
      <w:r w:rsidRPr="005E250A">
        <w:rPr>
          <w:bCs/>
          <w:spacing w:val="-3"/>
          <w:sz w:val="28"/>
          <w:szCs w:val="28"/>
          <w:lang w:val="en-US"/>
        </w:rPr>
        <w:t>Iterator</w:t>
      </w:r>
      <w:r w:rsidRPr="005E250A">
        <w:rPr>
          <w:bCs/>
          <w:spacing w:val="-3"/>
          <w:sz w:val="28"/>
          <w:szCs w:val="28"/>
        </w:rPr>
        <w:t xml:space="preserve"> </w:t>
      </w:r>
      <w:r w:rsidRPr="005E250A">
        <w:rPr>
          <w:spacing w:val="6"/>
          <w:sz w:val="28"/>
          <w:szCs w:val="28"/>
        </w:rPr>
        <w:t xml:space="preserve">дает возможность циклически пройти через коллекцию, получая или удаляя ее элементы. Интерфейс </w:t>
      </w:r>
      <w:r w:rsidRPr="005E250A">
        <w:rPr>
          <w:bCs/>
          <w:spacing w:val="-3"/>
          <w:sz w:val="28"/>
          <w:szCs w:val="28"/>
          <w:lang w:val="en-US"/>
        </w:rPr>
        <w:t>ListIterator</w:t>
      </w:r>
      <w:r w:rsidRPr="005E250A">
        <w:rPr>
          <w:bCs/>
          <w:spacing w:val="-3"/>
          <w:sz w:val="28"/>
          <w:szCs w:val="28"/>
        </w:rPr>
        <w:t xml:space="preserve"> расширяет </w:t>
      </w:r>
      <w:r w:rsidRPr="005E250A">
        <w:rPr>
          <w:bCs/>
          <w:spacing w:val="-3"/>
          <w:sz w:val="28"/>
          <w:szCs w:val="28"/>
          <w:lang w:val="en-US"/>
        </w:rPr>
        <w:t>Iterator</w:t>
      </w:r>
      <w:r w:rsidRPr="005E250A">
        <w:rPr>
          <w:bCs/>
          <w:spacing w:val="-3"/>
          <w:sz w:val="28"/>
          <w:szCs w:val="28"/>
        </w:rPr>
        <w:t xml:space="preserve">, обеспечивая </w:t>
      </w:r>
      <w:r w:rsidRPr="005E250A">
        <w:rPr>
          <w:spacing w:val="2"/>
          <w:sz w:val="28"/>
          <w:szCs w:val="28"/>
        </w:rPr>
        <w:t>дву</w:t>
      </w:r>
      <w:r w:rsidRPr="005E250A">
        <w:rPr>
          <w:spacing w:val="-3"/>
          <w:sz w:val="28"/>
          <w:szCs w:val="28"/>
        </w:rPr>
        <w:t>направленный обход списка, и модификацию элементов. В интерфейсе</w:t>
      </w:r>
      <w:r w:rsidRPr="005E250A">
        <w:rPr>
          <w:bCs/>
          <w:spacing w:val="-3"/>
          <w:sz w:val="28"/>
          <w:szCs w:val="28"/>
        </w:rPr>
        <w:t xml:space="preserve"> </w:t>
      </w:r>
      <w:r w:rsidRPr="005E250A">
        <w:rPr>
          <w:bCs/>
          <w:spacing w:val="-3"/>
          <w:sz w:val="28"/>
          <w:szCs w:val="28"/>
          <w:lang w:val="en-US"/>
        </w:rPr>
        <w:t>Iterator</w:t>
      </w:r>
      <w:r w:rsidRPr="005E250A">
        <w:rPr>
          <w:spacing w:val="-4"/>
          <w:sz w:val="28"/>
          <w:szCs w:val="28"/>
        </w:rPr>
        <w:t xml:space="preserve"> объявляются методы, </w:t>
      </w:r>
      <w:r w:rsidRPr="005E250A">
        <w:rPr>
          <w:spacing w:val="-4"/>
          <w:sz w:val="28"/>
          <w:szCs w:val="28"/>
        </w:rPr>
        <w:lastRenderedPageBreak/>
        <w:t>перечисленные в табл</w:t>
      </w:r>
      <w:r w:rsidR="006E3C2D" w:rsidRPr="005E250A">
        <w:rPr>
          <w:spacing w:val="-4"/>
          <w:sz w:val="28"/>
          <w:szCs w:val="28"/>
        </w:rPr>
        <w:t>ице</w:t>
      </w:r>
      <w:r w:rsidRPr="005E250A">
        <w:rPr>
          <w:spacing w:val="-4"/>
          <w:sz w:val="28"/>
          <w:szCs w:val="28"/>
        </w:rPr>
        <w:t xml:space="preserve"> </w:t>
      </w:r>
      <w:r w:rsidR="006E3C2D" w:rsidRPr="005E250A">
        <w:rPr>
          <w:spacing w:val="-4"/>
          <w:sz w:val="28"/>
          <w:szCs w:val="28"/>
        </w:rPr>
        <w:t>5.</w:t>
      </w:r>
      <w:r w:rsidRPr="005E250A">
        <w:rPr>
          <w:spacing w:val="-4"/>
          <w:sz w:val="28"/>
          <w:szCs w:val="28"/>
        </w:rPr>
        <w:t>6. Методы, объяв</w:t>
      </w:r>
      <w:r w:rsidRPr="005E250A">
        <w:rPr>
          <w:spacing w:val="2"/>
          <w:sz w:val="28"/>
          <w:szCs w:val="28"/>
        </w:rPr>
        <w:t xml:space="preserve">ленные в </w:t>
      </w:r>
      <w:r w:rsidRPr="005E250A">
        <w:rPr>
          <w:bCs/>
          <w:spacing w:val="-3"/>
          <w:sz w:val="28"/>
          <w:szCs w:val="28"/>
          <w:lang w:val="en-US"/>
        </w:rPr>
        <w:t>ListIterator</w:t>
      </w:r>
      <w:r w:rsidRPr="005E250A">
        <w:rPr>
          <w:spacing w:val="2"/>
          <w:sz w:val="28"/>
          <w:szCs w:val="28"/>
        </w:rPr>
        <w:t>, показаны в табл</w:t>
      </w:r>
      <w:r w:rsidR="006E3C2D" w:rsidRPr="005E250A">
        <w:rPr>
          <w:spacing w:val="2"/>
          <w:sz w:val="28"/>
          <w:szCs w:val="28"/>
        </w:rPr>
        <w:t>ице 5.</w:t>
      </w:r>
      <w:r w:rsidRPr="005E250A">
        <w:rPr>
          <w:spacing w:val="2"/>
          <w:sz w:val="28"/>
          <w:szCs w:val="28"/>
        </w:rPr>
        <w:t>7.</w:t>
      </w: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rPr>
      </w:pPr>
      <w:r w:rsidRPr="005E250A">
        <w:rPr>
          <w:spacing w:val="-2"/>
          <w:sz w:val="28"/>
          <w:szCs w:val="28"/>
        </w:rPr>
        <w:t xml:space="preserve">Таблица </w:t>
      </w:r>
      <w:r w:rsidR="006E3C2D" w:rsidRPr="005E250A">
        <w:rPr>
          <w:spacing w:val="-2"/>
          <w:sz w:val="28"/>
          <w:szCs w:val="28"/>
        </w:rPr>
        <w:t>5.6</w:t>
      </w:r>
      <w:r w:rsidRPr="005E250A">
        <w:rPr>
          <w:spacing w:val="-2"/>
          <w:sz w:val="28"/>
          <w:szCs w:val="28"/>
        </w:rPr>
        <w:t xml:space="preserve"> Методы интерфейса </w:t>
      </w:r>
      <w:r w:rsidRPr="005E250A">
        <w:rPr>
          <w:spacing w:val="-2"/>
          <w:sz w:val="28"/>
          <w:szCs w:val="28"/>
          <w:lang w:val="en-US"/>
        </w:rPr>
        <w:t>Iterator</w:t>
      </w:r>
    </w:p>
    <w:tbl>
      <w:tblPr>
        <w:tblW w:w="9386" w:type="dxa"/>
        <w:jc w:val="center"/>
        <w:tblInd w:w="16" w:type="dxa"/>
        <w:tblLook w:val="01E0" w:firstRow="1" w:lastRow="1" w:firstColumn="1" w:lastColumn="1" w:noHBand="0" w:noVBand="0"/>
      </w:tblPr>
      <w:tblGrid>
        <w:gridCol w:w="2710"/>
        <w:gridCol w:w="6676"/>
      </w:tblGrid>
      <w:tr w:rsidR="00331397" w:rsidRPr="005E250A" w:rsidTr="006E3C2D">
        <w:trPr>
          <w:tblHeader/>
          <w:jc w:val="center"/>
        </w:trPr>
        <w:tc>
          <w:tcPr>
            <w:tcW w:w="2710"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6E3C2D">
            <w:pPr>
              <w:tabs>
                <w:tab w:val="left" w:pos="1708"/>
              </w:tabs>
              <w:spacing w:line="288" w:lineRule="exact"/>
              <w:ind w:firstLine="334"/>
              <w:contextualSpacing/>
              <w:jc w:val="both"/>
              <w:rPr>
                <w:b/>
                <w:spacing w:val="-2"/>
                <w:sz w:val="28"/>
                <w:szCs w:val="28"/>
              </w:rPr>
            </w:pPr>
            <w:r w:rsidRPr="005E250A">
              <w:rPr>
                <w:b/>
                <w:spacing w:val="-2"/>
                <w:sz w:val="28"/>
                <w:szCs w:val="28"/>
              </w:rPr>
              <w:t>Метод</w:t>
            </w:r>
          </w:p>
        </w:tc>
        <w:tc>
          <w:tcPr>
            <w:tcW w:w="6676"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6E3C2D">
            <w:pPr>
              <w:tabs>
                <w:tab w:val="left" w:pos="1708"/>
              </w:tabs>
              <w:spacing w:line="288" w:lineRule="exact"/>
              <w:ind w:firstLine="329"/>
              <w:contextualSpacing/>
              <w:jc w:val="both"/>
              <w:rPr>
                <w:b/>
                <w:spacing w:val="-2"/>
                <w:sz w:val="28"/>
                <w:szCs w:val="28"/>
              </w:rPr>
            </w:pPr>
            <w:r w:rsidRPr="005E250A">
              <w:rPr>
                <w:b/>
                <w:spacing w:val="-2"/>
                <w:sz w:val="28"/>
                <w:szCs w:val="28"/>
              </w:rPr>
              <w:t>Описание</w:t>
            </w:r>
          </w:p>
        </w:tc>
      </w:tr>
      <w:tr w:rsidR="00331397" w:rsidRPr="005E250A" w:rsidTr="006E3C2D">
        <w:trPr>
          <w:trHeight w:val="630"/>
          <w:jc w:val="center"/>
        </w:trPr>
        <w:tc>
          <w:tcPr>
            <w:tcW w:w="2710"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rPr>
            </w:pPr>
            <w:r w:rsidRPr="005E250A">
              <w:rPr>
                <w:spacing w:val="-2"/>
                <w:sz w:val="28"/>
                <w:szCs w:val="28"/>
                <w:lang w:val="en-US"/>
              </w:rPr>
              <w:t>boolean</w:t>
            </w:r>
            <w:r w:rsidRPr="005E250A">
              <w:rPr>
                <w:spacing w:val="-2"/>
                <w:sz w:val="28"/>
                <w:szCs w:val="28"/>
              </w:rPr>
              <w:t xml:space="preserve"> </w:t>
            </w:r>
            <w:r w:rsidRPr="005E250A">
              <w:rPr>
                <w:spacing w:val="-2"/>
                <w:sz w:val="28"/>
                <w:szCs w:val="28"/>
                <w:lang w:val="en-US"/>
              </w:rPr>
              <w:t>hasNext</w:t>
            </w:r>
            <w:r w:rsidRPr="005E250A">
              <w:rPr>
                <w:spacing w:val="-2"/>
                <w:sz w:val="28"/>
                <w:szCs w:val="28"/>
              </w:rPr>
              <w:t>()</w:t>
            </w:r>
          </w:p>
        </w:tc>
        <w:tc>
          <w:tcPr>
            <w:tcW w:w="6676"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true, если в коллекции присутствует следующий элемент. Иначе возвращает false</w:t>
            </w:r>
          </w:p>
        </w:tc>
      </w:tr>
      <w:tr w:rsidR="00331397" w:rsidRPr="005E250A" w:rsidTr="006E3C2D">
        <w:trPr>
          <w:trHeight w:val="630"/>
          <w:jc w:val="center"/>
        </w:trPr>
        <w:tc>
          <w:tcPr>
            <w:tcW w:w="2710"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Object next()</w:t>
            </w:r>
          </w:p>
        </w:tc>
        <w:tc>
          <w:tcPr>
            <w:tcW w:w="6676"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следующий элемент. Выбрасывает исключение типа NoSuchElementException, если следующего элемента нет</w:t>
            </w:r>
          </w:p>
        </w:tc>
      </w:tr>
      <w:tr w:rsidR="00331397" w:rsidRPr="005E250A" w:rsidTr="006E3C2D">
        <w:trPr>
          <w:trHeight w:val="630"/>
          <w:jc w:val="center"/>
        </w:trPr>
        <w:tc>
          <w:tcPr>
            <w:tcW w:w="2710"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rPr>
            </w:pPr>
            <w:r w:rsidRPr="005E250A">
              <w:rPr>
                <w:spacing w:val="-2"/>
                <w:sz w:val="28"/>
                <w:szCs w:val="28"/>
                <w:lang w:val="en-US"/>
              </w:rPr>
              <w:t>void remove()</w:t>
            </w:r>
          </w:p>
        </w:tc>
        <w:tc>
          <w:tcPr>
            <w:tcW w:w="6676"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 xml:space="preserve">Удаляет текущий элемент. Выбрасывает исключение типа </w:t>
            </w:r>
            <w:r w:rsidRPr="005E250A">
              <w:rPr>
                <w:spacing w:val="-2"/>
                <w:sz w:val="28"/>
                <w:szCs w:val="28"/>
                <w:lang w:val="en-US"/>
              </w:rPr>
              <w:t>I</w:t>
            </w:r>
            <w:r w:rsidRPr="005E250A">
              <w:rPr>
                <w:spacing w:val="-2"/>
                <w:sz w:val="28"/>
                <w:szCs w:val="28"/>
              </w:rPr>
              <w:t>llegalstateExceptlon, если сделана попытка вызвать метод remove(), которой не предшествует вызов next()</w:t>
            </w:r>
          </w:p>
        </w:tc>
      </w:tr>
    </w:tbl>
    <w:p w:rsidR="00331397" w:rsidRPr="005E250A" w:rsidRDefault="00331397" w:rsidP="00331397">
      <w:pPr>
        <w:shd w:val="clear" w:color="auto" w:fill="FFFFFF"/>
        <w:tabs>
          <w:tab w:val="left" w:pos="1708"/>
        </w:tabs>
        <w:ind w:firstLine="567"/>
        <w:contextualSpacing/>
        <w:jc w:val="both"/>
        <w:rPr>
          <w:spacing w:val="-2"/>
          <w:sz w:val="28"/>
          <w:szCs w:val="28"/>
        </w:rPr>
      </w:pP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rPr>
      </w:pPr>
      <w:r w:rsidRPr="005E250A">
        <w:rPr>
          <w:spacing w:val="-2"/>
          <w:sz w:val="28"/>
          <w:szCs w:val="28"/>
        </w:rPr>
        <w:t xml:space="preserve">Таблица </w:t>
      </w:r>
      <w:r w:rsidR="006E3C2D" w:rsidRPr="005E250A">
        <w:rPr>
          <w:spacing w:val="-2"/>
          <w:sz w:val="28"/>
          <w:szCs w:val="28"/>
        </w:rPr>
        <w:t>5.7</w:t>
      </w:r>
      <w:r w:rsidRPr="005E250A">
        <w:rPr>
          <w:spacing w:val="-2"/>
          <w:sz w:val="28"/>
          <w:szCs w:val="28"/>
        </w:rPr>
        <w:t xml:space="preserve"> Методы интерфейса </w:t>
      </w:r>
      <w:r w:rsidRPr="005E250A">
        <w:rPr>
          <w:spacing w:val="-2"/>
          <w:sz w:val="28"/>
          <w:szCs w:val="28"/>
          <w:lang w:val="en-US"/>
        </w:rPr>
        <w:t>ListIterator</w:t>
      </w:r>
    </w:p>
    <w:tbl>
      <w:tblPr>
        <w:tblW w:w="9386" w:type="dxa"/>
        <w:jc w:val="center"/>
        <w:tblInd w:w="16" w:type="dxa"/>
        <w:tblLook w:val="01E0" w:firstRow="1" w:lastRow="1" w:firstColumn="1" w:lastColumn="1" w:noHBand="0" w:noVBand="0"/>
      </w:tblPr>
      <w:tblGrid>
        <w:gridCol w:w="3135"/>
        <w:gridCol w:w="6251"/>
      </w:tblGrid>
      <w:tr w:rsidR="00331397" w:rsidRPr="005E250A" w:rsidTr="006E3C2D">
        <w:trPr>
          <w:tblHeader/>
          <w:jc w:val="center"/>
        </w:trPr>
        <w:tc>
          <w:tcPr>
            <w:tcW w:w="3135"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6E3C2D">
            <w:pPr>
              <w:tabs>
                <w:tab w:val="left" w:pos="1708"/>
              </w:tabs>
              <w:spacing w:line="288" w:lineRule="exact"/>
              <w:ind w:firstLine="334"/>
              <w:contextualSpacing/>
              <w:jc w:val="both"/>
              <w:rPr>
                <w:b/>
                <w:spacing w:val="-2"/>
                <w:sz w:val="28"/>
                <w:szCs w:val="28"/>
              </w:rPr>
            </w:pPr>
            <w:r w:rsidRPr="005E250A">
              <w:rPr>
                <w:b/>
                <w:spacing w:val="-2"/>
                <w:sz w:val="28"/>
                <w:szCs w:val="28"/>
              </w:rPr>
              <w:t>Метод</w:t>
            </w:r>
          </w:p>
        </w:tc>
        <w:tc>
          <w:tcPr>
            <w:tcW w:w="6251" w:type="dxa"/>
            <w:tcBorders>
              <w:top w:val="single" w:sz="4" w:space="0" w:color="auto"/>
              <w:left w:val="single" w:sz="4" w:space="0" w:color="auto"/>
              <w:bottom w:val="single" w:sz="4" w:space="0" w:color="auto"/>
              <w:right w:val="single" w:sz="4" w:space="0" w:color="auto"/>
            </w:tcBorders>
            <w:vAlign w:val="center"/>
          </w:tcPr>
          <w:p w:rsidR="00331397" w:rsidRPr="005E250A" w:rsidRDefault="00331397" w:rsidP="006E3C2D">
            <w:pPr>
              <w:tabs>
                <w:tab w:val="left" w:pos="1708"/>
              </w:tabs>
              <w:spacing w:line="288" w:lineRule="exact"/>
              <w:ind w:firstLine="329"/>
              <w:contextualSpacing/>
              <w:jc w:val="both"/>
              <w:rPr>
                <w:b/>
                <w:spacing w:val="-2"/>
                <w:sz w:val="28"/>
                <w:szCs w:val="28"/>
              </w:rPr>
            </w:pPr>
            <w:r w:rsidRPr="005E250A">
              <w:rPr>
                <w:b/>
                <w:spacing w:val="-2"/>
                <w:sz w:val="28"/>
                <w:szCs w:val="28"/>
              </w:rPr>
              <w:t>Описание</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rPr>
            </w:pPr>
            <w:r w:rsidRPr="005E250A">
              <w:rPr>
                <w:spacing w:val="-2"/>
                <w:sz w:val="28"/>
                <w:szCs w:val="28"/>
                <w:lang w:val="en-US"/>
              </w:rPr>
              <w:t>void</w:t>
            </w:r>
            <w:r w:rsidRPr="005E250A">
              <w:rPr>
                <w:spacing w:val="-2"/>
                <w:sz w:val="28"/>
                <w:szCs w:val="28"/>
              </w:rPr>
              <w:t xml:space="preserve"> </w:t>
            </w:r>
            <w:r w:rsidRPr="005E250A">
              <w:rPr>
                <w:spacing w:val="-2"/>
                <w:sz w:val="28"/>
                <w:szCs w:val="28"/>
                <w:lang w:val="en-US"/>
              </w:rPr>
              <w:t>add</w:t>
            </w:r>
            <w:r w:rsidRPr="005E250A">
              <w:rPr>
                <w:spacing w:val="-2"/>
                <w:sz w:val="28"/>
                <w:szCs w:val="28"/>
              </w:rPr>
              <w:t xml:space="preserve"> (</w:t>
            </w:r>
            <w:r w:rsidRPr="005E250A">
              <w:rPr>
                <w:spacing w:val="-2"/>
                <w:sz w:val="28"/>
                <w:szCs w:val="28"/>
                <w:lang w:val="en-US"/>
              </w:rPr>
              <w:t>Object</w:t>
            </w:r>
            <w:r w:rsidRPr="005E250A">
              <w:rPr>
                <w:spacing w:val="-2"/>
                <w:sz w:val="28"/>
                <w:szCs w:val="28"/>
              </w:rPr>
              <w:t xml:space="preserve"> </w:t>
            </w:r>
            <w:r w:rsidRPr="005E250A">
              <w:rPr>
                <w:spacing w:val="-2"/>
                <w:sz w:val="28"/>
                <w:szCs w:val="28"/>
                <w:lang w:val="en-US"/>
              </w:rPr>
              <w:t>obj</w:t>
            </w:r>
            <w:r w:rsidRPr="005E250A">
              <w:rPr>
                <w:spacing w:val="-2"/>
                <w:sz w:val="28"/>
                <w:szCs w:val="28"/>
              </w:rPr>
              <w:t>)</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Вставляет obj в список перед элементом, который будет возвращен следующим вызовом next()</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boolean hasNext()</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true, если в коллекции присутствует следующий элемент. Иначе возвращает false</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boolean  hasPrevious()</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true, если существует предыдущий элемент. Иначе возвращает false</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Object next()</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следующий элемент. Выбрасывает исключение типа NoSuchElementException, если следующего элемента нет</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int nextIndex()</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индекс следующего элемента. Если следующего элемента нет. возвращает размер списка</w:t>
            </w:r>
          </w:p>
        </w:tc>
      </w:tr>
      <w:tr w:rsidR="00331397" w:rsidRPr="005E250A" w:rsidTr="006E3C2D">
        <w:trPr>
          <w:trHeight w:val="630"/>
          <w:jc w:val="center"/>
        </w:trPr>
        <w:tc>
          <w:tcPr>
            <w:tcW w:w="3135" w:type="dxa"/>
            <w:tcBorders>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Object previous()</w:t>
            </w:r>
          </w:p>
        </w:tc>
        <w:tc>
          <w:tcPr>
            <w:tcW w:w="6251" w:type="dxa"/>
            <w:tcBorders>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предыдущий элемент. Выбрасывается исключение типа NoSuchElementException, если предыдущего элемента нет</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int previousIndex(}</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Возвращает индекс предыдущего элемента. Если предыдущего элемента нет, возвращает -1</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rPr>
            </w:pPr>
            <w:r w:rsidRPr="005E250A">
              <w:rPr>
                <w:spacing w:val="-2"/>
                <w:sz w:val="28"/>
                <w:szCs w:val="28"/>
                <w:lang w:val="en-US"/>
              </w:rPr>
              <w:t>void remove()</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Удаляет текущий элемент из списка. Выбрасывается исключение типа IllegalStateException, если метод remove() вызывается, прежде чем вызван метод next() или previous()</w:t>
            </w:r>
          </w:p>
        </w:tc>
      </w:tr>
      <w:tr w:rsidR="00331397" w:rsidRPr="005E250A" w:rsidTr="006E3C2D">
        <w:trPr>
          <w:trHeight w:val="630"/>
          <w:jc w:val="center"/>
        </w:trPr>
        <w:tc>
          <w:tcPr>
            <w:tcW w:w="3135"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34"/>
              <w:contextualSpacing/>
              <w:jc w:val="both"/>
              <w:rPr>
                <w:spacing w:val="-2"/>
                <w:sz w:val="28"/>
                <w:szCs w:val="28"/>
                <w:lang w:val="en-US"/>
              </w:rPr>
            </w:pPr>
            <w:r w:rsidRPr="005E250A">
              <w:rPr>
                <w:spacing w:val="-2"/>
                <w:sz w:val="28"/>
                <w:szCs w:val="28"/>
                <w:lang w:val="en-US"/>
              </w:rPr>
              <w:t>void set (Object obj)</w:t>
            </w:r>
          </w:p>
        </w:tc>
        <w:tc>
          <w:tcPr>
            <w:tcW w:w="6251" w:type="dxa"/>
            <w:tcBorders>
              <w:top w:val="single" w:sz="4" w:space="0" w:color="auto"/>
              <w:left w:val="single" w:sz="4" w:space="0" w:color="auto"/>
              <w:bottom w:val="single" w:sz="4" w:space="0" w:color="auto"/>
              <w:right w:val="single" w:sz="4" w:space="0" w:color="auto"/>
            </w:tcBorders>
          </w:tcPr>
          <w:p w:rsidR="00331397" w:rsidRPr="005E250A" w:rsidRDefault="00331397" w:rsidP="006E3C2D">
            <w:pPr>
              <w:tabs>
                <w:tab w:val="left" w:pos="1708"/>
              </w:tabs>
              <w:spacing w:line="288" w:lineRule="exact"/>
              <w:ind w:firstLine="329"/>
              <w:contextualSpacing/>
              <w:jc w:val="both"/>
              <w:rPr>
                <w:spacing w:val="-2"/>
                <w:sz w:val="28"/>
                <w:szCs w:val="28"/>
              </w:rPr>
            </w:pPr>
            <w:r w:rsidRPr="005E250A">
              <w:rPr>
                <w:spacing w:val="-2"/>
                <w:sz w:val="28"/>
                <w:szCs w:val="28"/>
              </w:rPr>
              <w:t>Назначает ob</w:t>
            </w:r>
            <w:r w:rsidRPr="005E250A">
              <w:rPr>
                <w:spacing w:val="-2"/>
                <w:sz w:val="28"/>
                <w:szCs w:val="28"/>
                <w:lang w:val="en-US"/>
              </w:rPr>
              <w:t>j</w:t>
            </w:r>
            <w:r w:rsidRPr="005E250A">
              <w:rPr>
                <w:spacing w:val="-2"/>
                <w:sz w:val="28"/>
                <w:szCs w:val="28"/>
              </w:rPr>
              <w:t xml:space="preserve"> на текущий элемент. Это последний элемент, возвращенный вызовом метода next() или previous{)</w:t>
            </w:r>
          </w:p>
        </w:tc>
      </w:tr>
    </w:tbl>
    <w:p w:rsidR="00331397" w:rsidRPr="005E250A" w:rsidRDefault="00331397" w:rsidP="00331397">
      <w:pPr>
        <w:shd w:val="clear" w:color="auto" w:fill="FFFFFF"/>
        <w:tabs>
          <w:tab w:val="left" w:pos="1708"/>
        </w:tabs>
        <w:spacing w:line="139" w:lineRule="exact"/>
        <w:ind w:right="130" w:firstLine="567"/>
        <w:contextualSpacing/>
        <w:jc w:val="both"/>
        <w:rPr>
          <w:sz w:val="28"/>
          <w:szCs w:val="28"/>
        </w:rPr>
      </w:pPr>
    </w:p>
    <w:p w:rsidR="00331397" w:rsidRPr="005E250A" w:rsidRDefault="00331397" w:rsidP="00331397">
      <w:pPr>
        <w:tabs>
          <w:tab w:val="left" w:pos="1708"/>
        </w:tabs>
        <w:ind w:firstLine="567"/>
        <w:contextualSpacing/>
        <w:jc w:val="both"/>
        <w:rPr>
          <w:sz w:val="28"/>
          <w:szCs w:val="28"/>
        </w:rPr>
      </w:pPr>
      <w:r w:rsidRPr="005E250A">
        <w:rPr>
          <w:spacing w:val="1"/>
          <w:sz w:val="28"/>
          <w:szCs w:val="28"/>
        </w:rPr>
        <w:t xml:space="preserve">Перед обращением к коллекции через итератор вы должны получить его. </w:t>
      </w:r>
      <w:r w:rsidRPr="005E250A">
        <w:rPr>
          <w:spacing w:val="2"/>
          <w:sz w:val="28"/>
          <w:szCs w:val="28"/>
        </w:rPr>
        <w:t xml:space="preserve">В каждом из коллекционных классов определен метод </w:t>
      </w:r>
      <w:r w:rsidRPr="005E250A">
        <w:rPr>
          <w:spacing w:val="2"/>
          <w:sz w:val="28"/>
          <w:szCs w:val="28"/>
          <w:lang w:val="en-US"/>
        </w:rPr>
        <w:t>iterator</w:t>
      </w:r>
      <w:r w:rsidRPr="005E250A">
        <w:rPr>
          <w:spacing w:val="2"/>
          <w:sz w:val="28"/>
          <w:szCs w:val="28"/>
        </w:rPr>
        <w:t xml:space="preserve">(), который возвращает итератор к началу коллекции. Используя этот итерационный </w:t>
      </w:r>
      <w:r w:rsidRPr="005E250A">
        <w:rPr>
          <w:spacing w:val="-2"/>
          <w:sz w:val="28"/>
          <w:szCs w:val="28"/>
        </w:rPr>
        <w:t xml:space="preserve">объект, вы можете обращаться к каждому элементу в </w:t>
      </w:r>
      <w:r w:rsidRPr="005E250A">
        <w:rPr>
          <w:spacing w:val="-2"/>
          <w:sz w:val="28"/>
          <w:szCs w:val="28"/>
        </w:rPr>
        <w:lastRenderedPageBreak/>
        <w:t>коллекции поодиноч</w:t>
      </w:r>
      <w:r w:rsidRPr="005E250A">
        <w:rPr>
          <w:spacing w:val="-3"/>
          <w:sz w:val="28"/>
          <w:szCs w:val="28"/>
        </w:rPr>
        <w:t>ке. Вообще, чтобы применять итератор для циклического прохода содержимого коллекции, выполните следующие действия:</w:t>
      </w:r>
    </w:p>
    <w:p w:rsidR="00331397" w:rsidRPr="005E250A" w:rsidRDefault="00331397" w:rsidP="00331397">
      <w:pPr>
        <w:numPr>
          <w:ilvl w:val="0"/>
          <w:numId w:val="36"/>
        </w:numPr>
        <w:shd w:val="clear" w:color="auto" w:fill="FFFFFF"/>
        <w:tabs>
          <w:tab w:val="left" w:pos="206"/>
          <w:tab w:val="left" w:pos="1708"/>
        </w:tabs>
        <w:ind w:firstLine="567"/>
        <w:contextualSpacing/>
        <w:jc w:val="both"/>
        <w:rPr>
          <w:spacing w:val="-24"/>
          <w:sz w:val="28"/>
          <w:szCs w:val="28"/>
        </w:rPr>
      </w:pPr>
      <w:r w:rsidRPr="005E250A">
        <w:rPr>
          <w:spacing w:val="3"/>
          <w:sz w:val="28"/>
          <w:szCs w:val="28"/>
        </w:rPr>
        <w:t xml:space="preserve">Вызывая коллекционный метод </w:t>
      </w:r>
      <w:r w:rsidRPr="005E250A">
        <w:rPr>
          <w:spacing w:val="3"/>
          <w:sz w:val="28"/>
          <w:szCs w:val="28"/>
          <w:lang w:val="en-US"/>
        </w:rPr>
        <w:t>iterator</w:t>
      </w:r>
      <w:r w:rsidRPr="005E250A">
        <w:rPr>
          <w:spacing w:val="3"/>
          <w:sz w:val="28"/>
          <w:szCs w:val="28"/>
        </w:rPr>
        <w:t xml:space="preserve">(), получите итератор, чтобы </w:t>
      </w:r>
      <w:r w:rsidRPr="005E250A">
        <w:rPr>
          <w:spacing w:val="-3"/>
          <w:sz w:val="28"/>
          <w:szCs w:val="28"/>
        </w:rPr>
        <w:t>стартовать коллекцию.</w:t>
      </w:r>
    </w:p>
    <w:p w:rsidR="00331397" w:rsidRPr="005E250A" w:rsidRDefault="00331397" w:rsidP="00331397">
      <w:pPr>
        <w:numPr>
          <w:ilvl w:val="0"/>
          <w:numId w:val="36"/>
        </w:numPr>
        <w:shd w:val="clear" w:color="auto" w:fill="FFFFFF"/>
        <w:tabs>
          <w:tab w:val="left" w:pos="206"/>
          <w:tab w:val="left" w:pos="1708"/>
        </w:tabs>
        <w:ind w:firstLine="567"/>
        <w:contextualSpacing/>
        <w:jc w:val="both"/>
        <w:rPr>
          <w:spacing w:val="-15"/>
          <w:sz w:val="28"/>
          <w:szCs w:val="28"/>
        </w:rPr>
      </w:pPr>
      <w:r w:rsidRPr="005E250A">
        <w:rPr>
          <w:spacing w:val="-2"/>
          <w:sz w:val="28"/>
          <w:szCs w:val="28"/>
        </w:rPr>
        <w:t xml:space="preserve">Установите цикл, который делает обращение к методу </w:t>
      </w:r>
      <w:r w:rsidRPr="005E250A">
        <w:rPr>
          <w:spacing w:val="-2"/>
          <w:sz w:val="28"/>
          <w:szCs w:val="28"/>
          <w:lang w:val="en-US"/>
        </w:rPr>
        <w:t>hasNext</w:t>
      </w:r>
      <w:r w:rsidRPr="005E250A">
        <w:rPr>
          <w:spacing w:val="-2"/>
          <w:sz w:val="28"/>
          <w:szCs w:val="28"/>
        </w:rPr>
        <w:t>(). Повто</w:t>
      </w:r>
      <w:r w:rsidRPr="005E250A">
        <w:rPr>
          <w:sz w:val="28"/>
          <w:szCs w:val="28"/>
        </w:rPr>
        <w:t xml:space="preserve">ряйте итерации, пока </w:t>
      </w:r>
      <w:r w:rsidRPr="005E250A">
        <w:rPr>
          <w:sz w:val="28"/>
          <w:szCs w:val="28"/>
          <w:lang w:val="en-US"/>
        </w:rPr>
        <w:t>hasNext</w:t>
      </w:r>
      <w:r w:rsidRPr="005E250A">
        <w:rPr>
          <w:sz w:val="28"/>
          <w:szCs w:val="28"/>
        </w:rPr>
        <w:t xml:space="preserve">() возвращает </w:t>
      </w:r>
      <w:r w:rsidRPr="005E250A">
        <w:rPr>
          <w:sz w:val="28"/>
          <w:szCs w:val="28"/>
          <w:lang w:val="en-US"/>
        </w:rPr>
        <w:t>true</w:t>
      </w:r>
      <w:r w:rsidRPr="005E250A">
        <w:rPr>
          <w:sz w:val="28"/>
          <w:szCs w:val="28"/>
        </w:rPr>
        <w:t>.</w:t>
      </w:r>
    </w:p>
    <w:p w:rsidR="00331397" w:rsidRPr="005E250A" w:rsidRDefault="00331397" w:rsidP="00331397">
      <w:pPr>
        <w:numPr>
          <w:ilvl w:val="0"/>
          <w:numId w:val="36"/>
        </w:numPr>
        <w:shd w:val="clear" w:color="auto" w:fill="FFFFFF"/>
        <w:tabs>
          <w:tab w:val="left" w:pos="206"/>
          <w:tab w:val="left" w:pos="1708"/>
        </w:tabs>
        <w:ind w:firstLine="567"/>
        <w:contextualSpacing/>
        <w:jc w:val="both"/>
        <w:rPr>
          <w:spacing w:val="-15"/>
          <w:sz w:val="28"/>
          <w:szCs w:val="28"/>
        </w:rPr>
      </w:pPr>
      <w:r w:rsidRPr="005E250A">
        <w:rPr>
          <w:spacing w:val="1"/>
          <w:sz w:val="28"/>
          <w:szCs w:val="28"/>
        </w:rPr>
        <w:t xml:space="preserve">Внутри цикла, получайте каждый элемент коллекции, вызывая метод </w:t>
      </w:r>
      <w:r w:rsidRPr="005E250A">
        <w:rPr>
          <w:spacing w:val="6"/>
          <w:sz w:val="28"/>
          <w:szCs w:val="28"/>
          <w:lang w:val="en-US"/>
        </w:rPr>
        <w:t>next</w:t>
      </w:r>
      <w:r w:rsidRPr="005E250A">
        <w:rPr>
          <w:spacing w:val="6"/>
          <w:sz w:val="28"/>
          <w:szCs w:val="28"/>
        </w:rPr>
        <w:t>().</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2"/>
          <w:sz w:val="28"/>
          <w:szCs w:val="28"/>
        </w:rPr>
        <w:t xml:space="preserve">Для коллекций, которые реализуют интерфейс </w:t>
      </w:r>
      <w:r w:rsidRPr="005E250A">
        <w:rPr>
          <w:spacing w:val="-2"/>
          <w:sz w:val="28"/>
          <w:szCs w:val="28"/>
          <w:lang w:val="en-US"/>
        </w:rPr>
        <w:t>List</w:t>
      </w:r>
      <w:r w:rsidRPr="005E250A">
        <w:rPr>
          <w:spacing w:val="-2"/>
          <w:sz w:val="28"/>
          <w:szCs w:val="28"/>
        </w:rPr>
        <w:t>, можно таким же спосо</w:t>
      </w:r>
      <w:r w:rsidRPr="005E250A">
        <w:rPr>
          <w:sz w:val="28"/>
          <w:szCs w:val="28"/>
        </w:rPr>
        <w:t xml:space="preserve">бом получать итератор, вызывая методы интерфейса </w:t>
      </w:r>
      <w:r w:rsidRPr="005E250A">
        <w:rPr>
          <w:sz w:val="28"/>
          <w:szCs w:val="28"/>
          <w:lang w:val="en-US"/>
        </w:rPr>
        <w:t>ListIterator</w:t>
      </w:r>
      <w:r w:rsidRPr="005E250A">
        <w:rPr>
          <w:sz w:val="28"/>
          <w:szCs w:val="28"/>
        </w:rPr>
        <w:t>. Списко</w:t>
      </w:r>
      <w:r w:rsidRPr="005E250A">
        <w:rPr>
          <w:spacing w:val="-2"/>
          <w:sz w:val="28"/>
          <w:szCs w:val="28"/>
        </w:rPr>
        <w:t xml:space="preserve">вый итератор дает возможность обращаться к коллекции в прямом или </w:t>
      </w:r>
      <w:r w:rsidRPr="005E250A">
        <w:rPr>
          <w:i/>
          <w:iCs/>
          <w:spacing w:val="-2"/>
          <w:sz w:val="28"/>
          <w:szCs w:val="28"/>
        </w:rPr>
        <w:t xml:space="preserve">в </w:t>
      </w:r>
      <w:r w:rsidRPr="005E250A">
        <w:rPr>
          <w:sz w:val="28"/>
          <w:szCs w:val="28"/>
        </w:rPr>
        <w:t xml:space="preserve">обратном направлении, а также позволяет изменять элемент коллекции. </w:t>
      </w:r>
      <w:r w:rsidRPr="005E250A">
        <w:rPr>
          <w:spacing w:val="3"/>
          <w:sz w:val="28"/>
          <w:szCs w:val="28"/>
        </w:rPr>
        <w:t xml:space="preserve">Иначе говоря, </w:t>
      </w:r>
      <w:r w:rsidRPr="005E250A">
        <w:rPr>
          <w:spacing w:val="3"/>
          <w:sz w:val="28"/>
          <w:szCs w:val="28"/>
          <w:lang w:val="en-US"/>
        </w:rPr>
        <w:t>ListIterator</w:t>
      </w:r>
      <w:r w:rsidRPr="005E250A">
        <w:rPr>
          <w:spacing w:val="3"/>
          <w:sz w:val="28"/>
          <w:szCs w:val="28"/>
        </w:rPr>
        <w:t xml:space="preserve"> применяется точно также, как </w:t>
      </w:r>
      <w:r w:rsidRPr="005E250A">
        <w:rPr>
          <w:spacing w:val="3"/>
          <w:sz w:val="28"/>
          <w:szCs w:val="28"/>
          <w:lang w:val="en-US"/>
        </w:rPr>
        <w:t>Iterator</w:t>
      </w:r>
      <w:r w:rsidRPr="005E250A">
        <w:rPr>
          <w:spacing w:val="3"/>
          <w:sz w:val="28"/>
          <w:szCs w:val="28"/>
        </w:rPr>
        <w:t>.</w:t>
      </w:r>
    </w:p>
    <w:p w:rsidR="00331397" w:rsidRPr="005E250A" w:rsidRDefault="00331397" w:rsidP="00331397">
      <w:pPr>
        <w:tabs>
          <w:tab w:val="left" w:pos="1708"/>
        </w:tabs>
        <w:ind w:firstLine="567"/>
        <w:contextualSpacing/>
        <w:jc w:val="both"/>
        <w:rPr>
          <w:sz w:val="28"/>
          <w:szCs w:val="28"/>
        </w:rPr>
      </w:pPr>
      <w:r w:rsidRPr="005E250A">
        <w:rPr>
          <w:spacing w:val="-3"/>
          <w:sz w:val="28"/>
          <w:szCs w:val="28"/>
        </w:rPr>
        <w:t>Ниже показан пример, который реализует описанные выше действия и де</w:t>
      </w:r>
      <w:r w:rsidRPr="005E250A">
        <w:rPr>
          <w:spacing w:val="4"/>
          <w:sz w:val="28"/>
          <w:szCs w:val="28"/>
        </w:rPr>
        <w:t xml:space="preserve">монстрирует интерфейсы </w:t>
      </w:r>
      <w:r w:rsidRPr="005E250A">
        <w:rPr>
          <w:spacing w:val="4"/>
          <w:sz w:val="28"/>
          <w:szCs w:val="28"/>
          <w:lang w:val="en-US"/>
        </w:rPr>
        <w:t>Iterator</w:t>
      </w:r>
      <w:r w:rsidRPr="005E250A">
        <w:rPr>
          <w:spacing w:val="4"/>
          <w:sz w:val="28"/>
          <w:szCs w:val="28"/>
        </w:rPr>
        <w:t xml:space="preserve"> и </w:t>
      </w:r>
      <w:r w:rsidRPr="005E250A">
        <w:rPr>
          <w:spacing w:val="4"/>
          <w:sz w:val="28"/>
          <w:szCs w:val="28"/>
          <w:lang w:val="en-US"/>
        </w:rPr>
        <w:t>ListIterstor</w:t>
      </w:r>
      <w:r w:rsidRPr="005E250A">
        <w:rPr>
          <w:spacing w:val="4"/>
          <w:sz w:val="28"/>
          <w:szCs w:val="28"/>
        </w:rPr>
        <w:t xml:space="preserve">. Он использует объект </w:t>
      </w:r>
      <w:r w:rsidRPr="005E250A">
        <w:rPr>
          <w:spacing w:val="-2"/>
          <w:sz w:val="28"/>
          <w:szCs w:val="28"/>
        </w:rPr>
        <w:t xml:space="preserve">типа </w:t>
      </w:r>
      <w:r w:rsidRPr="005E250A">
        <w:rPr>
          <w:spacing w:val="-2"/>
          <w:sz w:val="28"/>
          <w:szCs w:val="28"/>
          <w:lang w:val="en-US"/>
        </w:rPr>
        <w:t>ArrayList</w:t>
      </w:r>
      <w:r w:rsidRPr="005E250A">
        <w:rPr>
          <w:spacing w:val="-2"/>
          <w:sz w:val="28"/>
          <w:szCs w:val="28"/>
        </w:rPr>
        <w:t xml:space="preserve">, но общие принципы применимы к коллекции любого типа. </w:t>
      </w:r>
      <w:r w:rsidRPr="005E250A">
        <w:rPr>
          <w:spacing w:val="-1"/>
          <w:sz w:val="28"/>
          <w:szCs w:val="28"/>
        </w:rPr>
        <w:t xml:space="preserve">Конечно, интерфейс </w:t>
      </w:r>
      <w:r w:rsidRPr="005E250A">
        <w:rPr>
          <w:spacing w:val="-1"/>
          <w:sz w:val="28"/>
          <w:szCs w:val="28"/>
          <w:lang w:val="en-US"/>
        </w:rPr>
        <w:t>ListIterator</w:t>
      </w:r>
      <w:r w:rsidRPr="005E250A">
        <w:rPr>
          <w:spacing w:val="-1"/>
          <w:sz w:val="28"/>
          <w:szCs w:val="28"/>
        </w:rPr>
        <w:t xml:space="preserve"> доступен только тем коллекциям, которые реализуют интерфейс </w:t>
      </w:r>
      <w:r w:rsidRPr="005E250A">
        <w:rPr>
          <w:spacing w:val="-1"/>
          <w:sz w:val="28"/>
          <w:szCs w:val="28"/>
          <w:lang w:val="en-US"/>
        </w:rPr>
        <w:t>List</w:t>
      </w:r>
      <w:r w:rsidRPr="005E250A">
        <w:rPr>
          <w:spacing w:val="-1"/>
          <w:sz w:val="28"/>
          <w:szCs w:val="28"/>
        </w:rPr>
        <w:t>.</w:t>
      </w:r>
    </w:p>
    <w:p w:rsidR="001E58B3" w:rsidRPr="005E250A" w:rsidRDefault="001E58B3" w:rsidP="001E58B3">
      <w:pPr>
        <w:tabs>
          <w:tab w:val="left" w:pos="1708"/>
        </w:tabs>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5.17</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import java.util.ArrayList;</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import java.util.Iterator;</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import java.util.ListIterator;</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public class Main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static void main(String[] args)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ArrayList al = new ArrayList();</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al.add("C");</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al.add("A");</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al.add("E");</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al.add("B");</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al.add("D");</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al.add("F");</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xml:space="preserve">// использовать итератор для показа содержимого объекта al </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xml:space="preserve">        System.out.print("Исходное содерж</w:t>
      </w:r>
      <w:r w:rsidR="00CC7648" w:rsidRPr="005E250A">
        <w:rPr>
          <w:sz w:val="28"/>
          <w:szCs w:val="28"/>
        </w:rPr>
        <w:t>и</w:t>
      </w:r>
      <w:r w:rsidRPr="005E250A">
        <w:rPr>
          <w:sz w:val="28"/>
          <w:szCs w:val="28"/>
        </w:rPr>
        <w:t>мое al: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Iterator itr = al.iterator();</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while (itr.hasNext())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Object element = itr.next();</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System.out.print(element + " ");</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xml:space="preserve">        System.out.println();</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xml:space="preserve">// модифицировать итерируемое объекты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ListIterator litr = al.listIterator();</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while (litr.hasNext())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Object element = litr.next();</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litr.set(element + "+");</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lastRenderedPageBreak/>
        <w:t xml:space="preserve">        System.out.print("Модифицированное содержимое al: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itr = al.iterator();</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while (itr.hasNext())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Object element = itr.next();</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System.out.print(element + " ");</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xml:space="preserve">        System.out.println();</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теперь показать список в обратном порядке</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 xml:space="preserve">        System.out.print("Модифицированный (обратный) список: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while (litr.hasPrevious())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Object element = litr.previous();</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System.out.print(element + "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67ECE" w:rsidRPr="005E250A" w:rsidRDefault="00A67ECE" w:rsidP="00A67ECE">
      <w:pPr>
        <w:shd w:val="clear" w:color="auto" w:fill="FFFFFF"/>
        <w:tabs>
          <w:tab w:val="left" w:pos="1708"/>
        </w:tabs>
        <w:ind w:firstLine="567"/>
        <w:contextualSpacing/>
        <w:jc w:val="both"/>
        <w:rPr>
          <w:sz w:val="28"/>
          <w:szCs w:val="28"/>
          <w:lang w:val="en-US"/>
        </w:rPr>
      </w:pPr>
      <w:r w:rsidRPr="005E250A">
        <w:rPr>
          <w:sz w:val="28"/>
          <w:szCs w:val="28"/>
          <w:lang w:val="en-US"/>
        </w:rPr>
        <w:t xml:space="preserve">        System.out.println();</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A67ECE" w:rsidRPr="005E250A" w:rsidRDefault="00A67ECE" w:rsidP="00A67ECE">
      <w:pPr>
        <w:shd w:val="clear" w:color="auto" w:fill="FFFFFF"/>
        <w:tabs>
          <w:tab w:val="left" w:pos="1708"/>
        </w:tabs>
        <w:ind w:firstLine="567"/>
        <w:contextualSpacing/>
        <w:jc w:val="both"/>
        <w:rPr>
          <w:sz w:val="28"/>
          <w:szCs w:val="28"/>
        </w:rPr>
      </w:pPr>
      <w:r w:rsidRPr="005E250A">
        <w:rPr>
          <w:sz w:val="28"/>
          <w:szCs w:val="28"/>
        </w:rPr>
        <w:t>}</w:t>
      </w:r>
    </w:p>
    <w:p w:rsidR="00331397" w:rsidRPr="005E250A" w:rsidRDefault="00A67ECE" w:rsidP="00331397">
      <w:pPr>
        <w:tabs>
          <w:tab w:val="left" w:pos="1708"/>
        </w:tabs>
        <w:ind w:firstLine="567"/>
        <w:contextualSpacing/>
        <w:jc w:val="both"/>
        <w:rPr>
          <w:bCs/>
          <w:spacing w:val="1"/>
          <w:sz w:val="28"/>
          <w:szCs w:val="28"/>
        </w:rPr>
      </w:pPr>
      <w:r w:rsidRPr="005E250A">
        <w:rPr>
          <w:bCs/>
          <w:spacing w:val="1"/>
          <w:sz w:val="28"/>
          <w:szCs w:val="28"/>
        </w:rPr>
        <w:t xml:space="preserve">В результате выполнения данной программы получим: </w:t>
      </w:r>
    </w:p>
    <w:p w:rsidR="00A67ECE" w:rsidRPr="005E250A" w:rsidRDefault="00A67ECE" w:rsidP="00A67ECE">
      <w:pPr>
        <w:tabs>
          <w:tab w:val="left" w:pos="1708"/>
        </w:tabs>
        <w:ind w:firstLine="567"/>
        <w:contextualSpacing/>
        <w:jc w:val="both"/>
        <w:rPr>
          <w:sz w:val="28"/>
          <w:szCs w:val="28"/>
        </w:rPr>
      </w:pPr>
      <w:r w:rsidRPr="005E250A">
        <w:rPr>
          <w:sz w:val="28"/>
          <w:szCs w:val="28"/>
        </w:rPr>
        <w:t xml:space="preserve">Исходное содержммое al: C A E B D F </w:t>
      </w:r>
    </w:p>
    <w:p w:rsidR="00A67ECE" w:rsidRPr="005E250A" w:rsidRDefault="00A67ECE" w:rsidP="00A67ECE">
      <w:pPr>
        <w:tabs>
          <w:tab w:val="left" w:pos="1708"/>
        </w:tabs>
        <w:ind w:firstLine="567"/>
        <w:contextualSpacing/>
        <w:jc w:val="both"/>
        <w:rPr>
          <w:sz w:val="28"/>
          <w:szCs w:val="28"/>
        </w:rPr>
      </w:pPr>
      <w:r w:rsidRPr="005E250A">
        <w:rPr>
          <w:sz w:val="28"/>
          <w:szCs w:val="28"/>
        </w:rPr>
        <w:t xml:space="preserve">Модифицированное содержимое al: C+ A+ E+ B+ D+ F+ </w:t>
      </w:r>
    </w:p>
    <w:p w:rsidR="00A67ECE" w:rsidRPr="005E250A" w:rsidRDefault="00A67ECE" w:rsidP="00A67ECE">
      <w:pPr>
        <w:tabs>
          <w:tab w:val="left" w:pos="1708"/>
        </w:tabs>
        <w:ind w:firstLine="567"/>
        <w:contextualSpacing/>
        <w:jc w:val="both"/>
        <w:rPr>
          <w:sz w:val="28"/>
          <w:szCs w:val="28"/>
        </w:rPr>
      </w:pPr>
      <w:r w:rsidRPr="005E250A">
        <w:rPr>
          <w:sz w:val="28"/>
          <w:szCs w:val="28"/>
        </w:rPr>
        <w:t>Модифицированный (обратный) список: F+ D+ B+ E+ A+ C+</w:t>
      </w:r>
    </w:p>
    <w:p w:rsidR="00397E35" w:rsidRPr="005E250A" w:rsidRDefault="00397E35" w:rsidP="00331397">
      <w:pPr>
        <w:pStyle w:val="2"/>
        <w:keepNext w:val="0"/>
        <w:widowControl w:val="0"/>
        <w:tabs>
          <w:tab w:val="left" w:pos="1708"/>
        </w:tabs>
        <w:spacing w:before="0" w:after="0"/>
        <w:ind w:firstLine="567"/>
        <w:contextualSpacing/>
        <w:jc w:val="both"/>
        <w:rPr>
          <w:rFonts w:ascii="Times New Roman" w:hAnsi="Times New Roman" w:cs="Times New Roman"/>
        </w:rPr>
      </w:pPr>
    </w:p>
    <w:p w:rsidR="00331397" w:rsidRPr="005E250A" w:rsidRDefault="00054254" w:rsidP="00331397">
      <w:pPr>
        <w:pStyle w:val="2"/>
        <w:keepNext w:val="0"/>
        <w:widowControl w:val="0"/>
        <w:tabs>
          <w:tab w:val="left" w:pos="1708"/>
        </w:tabs>
        <w:spacing w:before="0" w:after="0"/>
        <w:ind w:firstLine="567"/>
        <w:contextualSpacing/>
        <w:jc w:val="both"/>
        <w:rPr>
          <w:rFonts w:ascii="Times New Roman" w:hAnsi="Times New Roman" w:cs="Times New Roman"/>
          <w:i w:val="0"/>
        </w:rPr>
      </w:pPr>
      <w:r w:rsidRPr="005E250A">
        <w:rPr>
          <w:rFonts w:ascii="Times New Roman" w:hAnsi="Times New Roman" w:cs="Times New Roman"/>
          <w:i w:val="0"/>
        </w:rPr>
        <w:t xml:space="preserve">5.9.6 </w:t>
      </w:r>
      <w:r w:rsidR="00331397" w:rsidRPr="005E250A">
        <w:rPr>
          <w:rFonts w:ascii="Times New Roman" w:hAnsi="Times New Roman" w:cs="Times New Roman"/>
          <w:i w:val="0"/>
        </w:rPr>
        <w:t>Алгоритмы коллекций</w:t>
      </w:r>
    </w:p>
    <w:p w:rsidR="00331397" w:rsidRPr="005E250A" w:rsidRDefault="00331397" w:rsidP="00331397">
      <w:pPr>
        <w:shd w:val="clear" w:color="auto" w:fill="FFFFFF"/>
        <w:tabs>
          <w:tab w:val="left" w:pos="1708"/>
        </w:tabs>
        <w:ind w:firstLine="567"/>
        <w:contextualSpacing/>
        <w:jc w:val="both"/>
        <w:rPr>
          <w:sz w:val="28"/>
          <w:szCs w:val="28"/>
        </w:rPr>
      </w:pPr>
      <w:r w:rsidRPr="005E250A">
        <w:rPr>
          <w:spacing w:val="-3"/>
          <w:sz w:val="28"/>
          <w:szCs w:val="28"/>
        </w:rPr>
        <w:t>Структура коллекций содержит несколько алгоритмов, которые могут при</w:t>
      </w:r>
      <w:r w:rsidRPr="005E250A">
        <w:rPr>
          <w:spacing w:val="-2"/>
          <w:sz w:val="28"/>
          <w:szCs w:val="28"/>
        </w:rPr>
        <w:t xml:space="preserve">меняться к коллекциям. Эти алгоритмы определены </w:t>
      </w:r>
      <w:r w:rsidRPr="005E250A">
        <w:rPr>
          <w:sz w:val="28"/>
          <w:szCs w:val="28"/>
        </w:rPr>
        <w:t xml:space="preserve">как статические методы в классе </w:t>
      </w:r>
      <w:r w:rsidRPr="005E250A">
        <w:rPr>
          <w:sz w:val="28"/>
          <w:szCs w:val="28"/>
          <w:lang w:val="en-US"/>
        </w:rPr>
        <w:t>collections</w:t>
      </w:r>
      <w:r w:rsidRPr="005E250A">
        <w:rPr>
          <w:sz w:val="28"/>
          <w:szCs w:val="28"/>
        </w:rPr>
        <w:t xml:space="preserve"> и описаны в табл</w:t>
      </w:r>
      <w:r w:rsidR="00054254" w:rsidRPr="005E250A">
        <w:rPr>
          <w:sz w:val="28"/>
          <w:szCs w:val="28"/>
        </w:rPr>
        <w:t>ице 5.8</w:t>
      </w:r>
      <w:r w:rsidRPr="005E250A">
        <w:rPr>
          <w:sz w:val="28"/>
          <w:szCs w:val="28"/>
        </w:rPr>
        <w:t>.</w:t>
      </w:r>
    </w:p>
    <w:p w:rsidR="00331397" w:rsidRPr="005E250A" w:rsidRDefault="00331397" w:rsidP="00331397">
      <w:pPr>
        <w:shd w:val="clear" w:color="auto" w:fill="FFFFFF"/>
        <w:tabs>
          <w:tab w:val="left" w:pos="1708"/>
        </w:tabs>
        <w:spacing w:line="288" w:lineRule="exact"/>
        <w:ind w:firstLine="567"/>
        <w:contextualSpacing/>
        <w:jc w:val="both"/>
        <w:rPr>
          <w:spacing w:val="-2"/>
          <w:sz w:val="28"/>
          <w:szCs w:val="28"/>
        </w:rPr>
      </w:pPr>
      <w:r w:rsidRPr="005E250A">
        <w:rPr>
          <w:spacing w:val="-2"/>
          <w:sz w:val="28"/>
          <w:szCs w:val="28"/>
        </w:rPr>
        <w:t xml:space="preserve">Таблица </w:t>
      </w:r>
      <w:r w:rsidR="00054254" w:rsidRPr="005E250A">
        <w:rPr>
          <w:spacing w:val="-2"/>
          <w:sz w:val="28"/>
          <w:szCs w:val="28"/>
        </w:rPr>
        <w:t>5.8</w:t>
      </w:r>
      <w:r w:rsidRPr="005E250A">
        <w:rPr>
          <w:spacing w:val="-2"/>
          <w:sz w:val="28"/>
          <w:szCs w:val="28"/>
        </w:rPr>
        <w:t xml:space="preserve"> Алгоритмы класса </w:t>
      </w:r>
      <w:r w:rsidRPr="005E250A">
        <w:rPr>
          <w:spacing w:val="-2"/>
          <w:sz w:val="28"/>
          <w:szCs w:val="28"/>
          <w:lang w:val="en-US"/>
        </w:rPr>
        <w:t>Collections</w:t>
      </w:r>
    </w:p>
    <w:tbl>
      <w:tblPr>
        <w:tblW w:w="9443" w:type="dxa"/>
        <w:jc w:val="center"/>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9"/>
        <w:gridCol w:w="5004"/>
      </w:tblGrid>
      <w:tr w:rsidR="00331397" w:rsidRPr="005E250A" w:rsidTr="00054254">
        <w:trPr>
          <w:tblHeader/>
          <w:jc w:val="center"/>
        </w:trPr>
        <w:tc>
          <w:tcPr>
            <w:tcW w:w="4439" w:type="dxa"/>
            <w:vAlign w:val="center"/>
          </w:tcPr>
          <w:p w:rsidR="00331397" w:rsidRPr="005E250A" w:rsidRDefault="00331397" w:rsidP="00054254">
            <w:pPr>
              <w:tabs>
                <w:tab w:val="left" w:pos="1708"/>
              </w:tabs>
              <w:spacing w:line="288" w:lineRule="exact"/>
              <w:ind w:firstLine="78"/>
              <w:contextualSpacing/>
              <w:jc w:val="both"/>
              <w:rPr>
                <w:b/>
                <w:spacing w:val="-2"/>
                <w:sz w:val="28"/>
                <w:szCs w:val="28"/>
              </w:rPr>
            </w:pPr>
            <w:r w:rsidRPr="005E250A">
              <w:rPr>
                <w:b/>
                <w:spacing w:val="-2"/>
                <w:sz w:val="28"/>
                <w:szCs w:val="28"/>
              </w:rPr>
              <w:t>Метод</w:t>
            </w:r>
          </w:p>
        </w:tc>
        <w:tc>
          <w:tcPr>
            <w:tcW w:w="5004" w:type="dxa"/>
            <w:vAlign w:val="center"/>
          </w:tcPr>
          <w:p w:rsidR="00331397" w:rsidRPr="005E250A" w:rsidRDefault="00331397" w:rsidP="00054254">
            <w:pPr>
              <w:tabs>
                <w:tab w:val="left" w:pos="1708"/>
              </w:tabs>
              <w:spacing w:line="288" w:lineRule="exact"/>
              <w:ind w:firstLine="271"/>
              <w:contextualSpacing/>
              <w:jc w:val="both"/>
              <w:rPr>
                <w:b/>
                <w:spacing w:val="-2"/>
                <w:sz w:val="28"/>
                <w:szCs w:val="28"/>
              </w:rPr>
            </w:pPr>
            <w:r w:rsidRPr="005E250A">
              <w:rPr>
                <w:b/>
                <w:spacing w:val="-2"/>
                <w:sz w:val="28"/>
                <w:szCs w:val="28"/>
              </w:rPr>
              <w:t>Описание</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int binarySearch(List list, Object</w:t>
            </w:r>
            <w:r w:rsidR="00054254" w:rsidRPr="005E250A">
              <w:rPr>
                <w:spacing w:val="-2"/>
                <w:sz w:val="28"/>
                <w:szCs w:val="28"/>
                <w:lang w:val="en-US"/>
              </w:rPr>
              <w:t xml:space="preserve"> </w:t>
            </w:r>
            <w:r w:rsidRPr="005E250A">
              <w:rPr>
                <w:spacing w:val="-2"/>
                <w:sz w:val="28"/>
                <w:szCs w:val="28"/>
                <w:lang w:val="en-US"/>
              </w:rPr>
              <w:t>value</w:t>
            </w:r>
            <w:r w:rsidR="00054254" w:rsidRPr="005E250A">
              <w:rPr>
                <w:spacing w:val="-2"/>
                <w:sz w:val="28"/>
                <w:szCs w:val="28"/>
                <w:lang w:val="en-US"/>
              </w:rPr>
              <w:t xml:space="preserve">, </w:t>
            </w:r>
            <w:r w:rsidRPr="005E250A">
              <w:rPr>
                <w:spacing w:val="-2"/>
                <w:sz w:val="28"/>
                <w:szCs w:val="28"/>
                <w:lang w:val="en-US"/>
              </w:rPr>
              <w:t>Comparator c)</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Отыскивает объект value из списка list, упорядоченного с помощью компаратора с. Возвращает позицию value в спи</w:t>
            </w:r>
            <w:r w:rsidR="00054254" w:rsidRPr="005E250A">
              <w:rPr>
                <w:spacing w:val="-2"/>
                <w:sz w:val="28"/>
                <w:szCs w:val="28"/>
              </w:rPr>
              <w:t xml:space="preserve">ске list, или </w:t>
            </w:r>
            <w:r w:rsidRPr="005E250A">
              <w:rPr>
                <w:spacing w:val="-2"/>
                <w:sz w:val="28"/>
                <w:szCs w:val="28"/>
              </w:rPr>
              <w:t xml:space="preserve">-1, если значение не найдено </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int binarySearch</w:t>
            </w:r>
            <w:r w:rsidRPr="005E250A">
              <w:rPr>
                <w:spacing w:val="-2"/>
                <w:sz w:val="28"/>
                <w:szCs w:val="28"/>
                <w:lang w:val="en-US"/>
              </w:rPr>
              <w:br/>
              <w:t>(List list, Object value)</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Отыскивает объект value в списке list. Список должен быть сортированным. Возвращает позицию value в Слиске list, или – 1, если значение не найдено</w:t>
            </w:r>
          </w:p>
        </w:tc>
      </w:tr>
      <w:tr w:rsidR="00331397" w:rsidRPr="005E250A" w:rsidTr="00054254">
        <w:trPr>
          <w:trHeight w:val="630"/>
          <w:jc w:val="center"/>
        </w:trPr>
        <w:tc>
          <w:tcPr>
            <w:tcW w:w="4439" w:type="dxa"/>
          </w:tcPr>
          <w:p w:rsidR="00331397" w:rsidRPr="005E250A" w:rsidRDefault="00331397" w:rsidP="00054254">
            <w:pPr>
              <w:shd w:val="clear" w:color="auto" w:fill="FFFFFF"/>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copy(List listl,</w:t>
            </w:r>
            <w:r w:rsidRPr="005E250A">
              <w:rPr>
                <w:spacing w:val="-2"/>
                <w:sz w:val="28"/>
                <w:szCs w:val="28"/>
                <w:lang w:val="en-US"/>
              </w:rPr>
              <w:br/>
              <w:t>List Iist2)</w:t>
            </w:r>
          </w:p>
        </w:tc>
        <w:tc>
          <w:tcPr>
            <w:tcW w:w="5004" w:type="dxa"/>
          </w:tcPr>
          <w:p w:rsidR="00331397" w:rsidRPr="005E250A" w:rsidRDefault="00331397" w:rsidP="00054254">
            <w:pPr>
              <w:tabs>
                <w:tab w:val="left" w:pos="1708"/>
              </w:tabs>
              <w:spacing w:line="288" w:lineRule="exact"/>
              <w:ind w:firstLine="271"/>
              <w:contextualSpacing/>
              <w:jc w:val="both"/>
              <w:rPr>
                <w:spacing w:val="-2"/>
                <w:sz w:val="28"/>
                <w:szCs w:val="28"/>
              </w:rPr>
            </w:pPr>
            <w:r w:rsidRPr="005E250A">
              <w:rPr>
                <w:spacing w:val="-2"/>
                <w:sz w:val="28"/>
                <w:szCs w:val="28"/>
              </w:rPr>
              <w:t>Копирует элементы list2 в list1</w:t>
            </w:r>
          </w:p>
        </w:tc>
      </w:tr>
      <w:tr w:rsidR="00331397" w:rsidRPr="005E250A" w:rsidTr="00054254">
        <w:trPr>
          <w:trHeight w:val="630"/>
          <w:jc w:val="center"/>
        </w:trPr>
        <w:tc>
          <w:tcPr>
            <w:tcW w:w="4439" w:type="dxa"/>
          </w:tcPr>
          <w:p w:rsidR="00331397" w:rsidRPr="005E250A" w:rsidRDefault="00331397" w:rsidP="00054254">
            <w:pPr>
              <w:shd w:val="clear" w:color="auto" w:fill="FFFFFF"/>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Enumeration enumeration</w:t>
            </w:r>
            <w:r w:rsidRPr="005E250A">
              <w:rPr>
                <w:spacing w:val="-2"/>
                <w:sz w:val="28"/>
                <w:szCs w:val="28"/>
                <w:lang w:val="en-US"/>
              </w:rPr>
              <w:br/>
              <w:t>(Collection c)</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перечисление коллекции с</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fill (List list,</w:t>
            </w:r>
            <w:r w:rsidRPr="005E250A">
              <w:rPr>
                <w:spacing w:val="-2"/>
                <w:sz w:val="28"/>
                <w:szCs w:val="28"/>
                <w:lang w:val="en-US"/>
              </w:rPr>
              <w:br/>
              <w:t>Object obj)</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Присваивает объект obj каждому элементу списка list</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Object max(Collection c,</w:t>
            </w:r>
            <w:r w:rsidRPr="005E250A">
              <w:rPr>
                <w:spacing w:val="-2"/>
                <w:sz w:val="28"/>
                <w:szCs w:val="28"/>
                <w:lang w:val="en-US"/>
              </w:rPr>
              <w:br/>
              <w:t>Comparator comp)</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максимальный элемент коллекции с, использующей компаратор со</w:t>
            </w:r>
            <w:r w:rsidRPr="005E250A">
              <w:rPr>
                <w:spacing w:val="-2"/>
                <w:sz w:val="28"/>
                <w:szCs w:val="28"/>
                <w:lang w:val="en-US"/>
              </w:rPr>
              <w:t>m</w:t>
            </w:r>
            <w:r w:rsidRPr="005E250A">
              <w:rPr>
                <w:spacing w:val="-2"/>
                <w:sz w:val="28"/>
                <w:szCs w:val="28"/>
              </w:rPr>
              <w:t>р</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lastRenderedPageBreak/>
              <w:t>static Object max(Collection c)</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lang w:val="en-US"/>
              </w:rPr>
            </w:pPr>
            <w:r w:rsidRPr="005E250A">
              <w:rPr>
                <w:spacing w:val="-2"/>
                <w:sz w:val="28"/>
                <w:szCs w:val="28"/>
              </w:rPr>
              <w:t>Возвращает максимальный элемент коллекции с, использующей естественное упорядочение. Коллекция может быть несортированной</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 xml:space="preserve">static Object min (Collection c, </w:t>
            </w:r>
            <w:r w:rsidRPr="005E250A">
              <w:rPr>
                <w:spacing w:val="-2"/>
                <w:sz w:val="28"/>
                <w:szCs w:val="28"/>
                <w:lang w:val="en-US"/>
              </w:rPr>
              <w:br/>
              <w:t>Comparator comp)</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lang w:val="en-US"/>
              </w:rPr>
            </w:pPr>
            <w:r w:rsidRPr="005E250A">
              <w:rPr>
                <w:spacing w:val="-2"/>
                <w:sz w:val="28"/>
                <w:szCs w:val="28"/>
              </w:rPr>
              <w:t>Возвращает минимальный элемент коллекции с, использующей компаратор со</w:t>
            </w:r>
            <w:r w:rsidRPr="005E250A">
              <w:rPr>
                <w:spacing w:val="-2"/>
                <w:sz w:val="28"/>
                <w:szCs w:val="28"/>
                <w:lang w:val="en-US"/>
              </w:rPr>
              <w:t>m</w:t>
            </w:r>
            <w:r w:rsidRPr="005E250A">
              <w:rPr>
                <w:spacing w:val="-2"/>
                <w:sz w:val="28"/>
                <w:szCs w:val="28"/>
              </w:rPr>
              <w:t>р. Коллекция может быть несортированной</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Object min (Collection c)</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минимальный элемент коллекции с, использующей естественное упорядочение</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List nCopies(int num,</w:t>
            </w:r>
            <w:r w:rsidRPr="005E250A">
              <w:rPr>
                <w:spacing w:val="-2"/>
                <w:sz w:val="28"/>
                <w:szCs w:val="28"/>
                <w:lang w:val="en-US"/>
              </w:rPr>
              <w:br/>
              <w:t>Object obj)</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num копий объекта obj в форме неизменяемого списка, num должен быть больше или равен нулю</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reverse (List list)</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Реверсирует последовательность списка list</w:t>
            </w:r>
          </w:p>
        </w:tc>
      </w:tr>
      <w:tr w:rsidR="00331397" w:rsidRPr="005E250A" w:rsidTr="00054254">
        <w:trPr>
          <w:trHeight w:val="630"/>
          <w:jc w:val="center"/>
        </w:trPr>
        <w:tc>
          <w:tcPr>
            <w:tcW w:w="4439" w:type="dxa"/>
          </w:tcPr>
          <w:p w:rsidR="00331397" w:rsidRPr="005E250A" w:rsidRDefault="00054254" w:rsidP="00054254">
            <w:pPr>
              <w:tabs>
                <w:tab w:val="left" w:pos="1708"/>
              </w:tabs>
              <w:spacing w:line="288" w:lineRule="exact"/>
              <w:ind w:firstLine="78"/>
              <w:contextualSpacing/>
              <w:jc w:val="both"/>
              <w:rPr>
                <w:spacing w:val="-2"/>
                <w:sz w:val="28"/>
                <w:szCs w:val="28"/>
              </w:rPr>
            </w:pPr>
            <w:r w:rsidRPr="005E250A">
              <w:rPr>
                <w:spacing w:val="-2"/>
                <w:sz w:val="28"/>
                <w:szCs w:val="28"/>
                <w:lang w:val="en-US"/>
              </w:rPr>
              <w:t>static</w:t>
            </w:r>
            <w:r w:rsidRPr="005E250A">
              <w:rPr>
                <w:spacing w:val="-2"/>
                <w:sz w:val="28"/>
                <w:szCs w:val="28"/>
              </w:rPr>
              <w:t xml:space="preserve"> </w:t>
            </w:r>
            <w:r w:rsidRPr="005E250A">
              <w:rPr>
                <w:spacing w:val="-2"/>
                <w:sz w:val="28"/>
                <w:szCs w:val="28"/>
                <w:lang w:val="en-US"/>
              </w:rPr>
              <w:t>Comparator</w:t>
            </w:r>
            <w:r w:rsidRPr="005E250A">
              <w:rPr>
                <w:spacing w:val="-2"/>
                <w:sz w:val="28"/>
                <w:szCs w:val="28"/>
              </w:rPr>
              <w:t xml:space="preserve"> </w:t>
            </w:r>
            <w:r w:rsidR="00331397" w:rsidRPr="005E250A">
              <w:rPr>
                <w:spacing w:val="-2"/>
                <w:sz w:val="28"/>
                <w:szCs w:val="28"/>
                <w:lang w:val="en-US"/>
              </w:rPr>
              <w:t>reverseOrder()</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обратный компаратор (компаратор, который реверсирует вывод результата сравнения двух элементов)</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shuffle(List list,</w:t>
            </w:r>
            <w:r w:rsidRPr="005E250A">
              <w:rPr>
                <w:spacing w:val="-2"/>
                <w:sz w:val="28"/>
                <w:szCs w:val="28"/>
                <w:lang w:val="en-US"/>
              </w:rPr>
              <w:br/>
              <w:t>Random r)</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Перетасовывает (т. е. рандомизирует) элементы в списке list, используя </w:t>
            </w:r>
            <w:r w:rsidRPr="005E250A">
              <w:rPr>
                <w:spacing w:val="-2"/>
                <w:sz w:val="28"/>
                <w:szCs w:val="28"/>
                <w:lang w:val="en-US"/>
              </w:rPr>
              <w:t>r</w:t>
            </w:r>
            <w:r w:rsidRPr="005E250A">
              <w:rPr>
                <w:spacing w:val="-2"/>
                <w:sz w:val="28"/>
                <w:szCs w:val="28"/>
              </w:rPr>
              <w:t xml:space="preserve"> как источник случайных чисел</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shuffle(List list)</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Перетасовывает (т. е. рандомизирует) элементы в списке list (с рандомизатором по умолчанию)</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Set singleton(Object obj)</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obj как неизменяемый набор. Это простой способ преобразования одиночного объекта в набор</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sort(List list,</w:t>
            </w:r>
            <w:r w:rsidRPr="005E250A">
              <w:rPr>
                <w:spacing w:val="-2"/>
                <w:sz w:val="28"/>
                <w:szCs w:val="28"/>
                <w:lang w:val="en-US"/>
              </w:rPr>
              <w:br/>
              <w:t>Comparator comp)</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Сортирует элементы списка </w:t>
            </w:r>
            <w:r w:rsidRPr="005E250A">
              <w:rPr>
                <w:spacing w:val="-2"/>
                <w:sz w:val="28"/>
                <w:szCs w:val="28"/>
                <w:lang w:val="en-US"/>
              </w:rPr>
              <w:t>list</w:t>
            </w:r>
            <w:r w:rsidRPr="005E250A">
              <w:rPr>
                <w:spacing w:val="-2"/>
                <w:sz w:val="28"/>
                <w:szCs w:val="28"/>
              </w:rPr>
              <w:t xml:space="preserve"> по правилам компаратора со</w:t>
            </w:r>
            <w:r w:rsidRPr="005E250A">
              <w:rPr>
                <w:spacing w:val="-2"/>
                <w:sz w:val="28"/>
                <w:szCs w:val="28"/>
                <w:lang w:val="en-US"/>
              </w:rPr>
              <w:t>mp</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void sort(List list)</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Сортирует элементы списка </w:t>
            </w:r>
            <w:r w:rsidRPr="005E250A">
              <w:rPr>
                <w:spacing w:val="-2"/>
                <w:sz w:val="28"/>
                <w:szCs w:val="28"/>
                <w:lang w:val="en-US"/>
              </w:rPr>
              <w:t>list</w:t>
            </w:r>
            <w:r w:rsidRPr="005E250A">
              <w:rPr>
                <w:spacing w:val="-2"/>
                <w:sz w:val="28"/>
                <w:szCs w:val="28"/>
              </w:rPr>
              <w:t xml:space="preserve"> в естественном порядке</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Collection</w:t>
            </w:r>
            <w:r w:rsidRPr="005E250A">
              <w:rPr>
                <w:spacing w:val="-2"/>
                <w:sz w:val="28"/>
                <w:szCs w:val="28"/>
                <w:lang w:val="en-US"/>
              </w:rPr>
              <w:br/>
              <w:t>synchronizedCollection</w:t>
            </w:r>
            <w:r w:rsidRPr="005E250A">
              <w:rPr>
                <w:spacing w:val="-2"/>
                <w:sz w:val="28"/>
                <w:szCs w:val="28"/>
                <w:lang w:val="en-US"/>
              </w:rPr>
              <w:br/>
              <w:t>(Collection c)</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синхронизированную (поточно-безопасную) коллекцию, поддерживаемую коллекцией с</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List synchronizadList</w:t>
            </w:r>
            <w:r w:rsidRPr="005E250A">
              <w:rPr>
                <w:spacing w:val="-2"/>
                <w:sz w:val="28"/>
                <w:szCs w:val="28"/>
                <w:lang w:val="en-US"/>
              </w:rPr>
              <w:br/>
              <w:t>(List list)</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Возвращает синхронизированный (поточно-безопасный) список, поддерживаемый списком </w:t>
            </w:r>
            <w:r w:rsidRPr="005E250A">
              <w:rPr>
                <w:spacing w:val="-2"/>
                <w:sz w:val="28"/>
                <w:szCs w:val="28"/>
                <w:lang w:val="en-US"/>
              </w:rPr>
              <w:t>list</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Map synchrorizedMap(Map m)</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Возвращает синхронизированную (поточно-безопасную карту) отображений, поддерживаемую картой </w:t>
            </w:r>
            <w:r w:rsidRPr="005E250A">
              <w:rPr>
                <w:spacing w:val="-2"/>
                <w:sz w:val="28"/>
                <w:szCs w:val="28"/>
                <w:lang w:val="en-US"/>
              </w:rPr>
              <w:t>m</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Set synchronizedSet(Set s)</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Возвращает синхронизированный (поточно-безопасный) набор, поддерживаемый набором </w:t>
            </w:r>
            <w:r w:rsidRPr="005E250A">
              <w:rPr>
                <w:spacing w:val="-2"/>
                <w:sz w:val="28"/>
                <w:szCs w:val="28"/>
                <w:lang w:val="en-US"/>
              </w:rPr>
              <w:t>s</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lastRenderedPageBreak/>
              <w:t>static SortedMap</w:t>
            </w:r>
            <w:r w:rsidRPr="005E250A">
              <w:rPr>
                <w:spacing w:val="-2"/>
                <w:sz w:val="28"/>
                <w:szCs w:val="28"/>
                <w:lang w:val="en-US"/>
              </w:rPr>
              <w:br/>
              <w:t>synchronizedSortedMap</w:t>
            </w:r>
            <w:r w:rsidRPr="005E250A">
              <w:rPr>
                <w:spacing w:val="-2"/>
                <w:sz w:val="28"/>
                <w:szCs w:val="28"/>
                <w:lang w:val="en-US"/>
              </w:rPr>
              <w:br/>
              <w:t>(SortedMap sm)</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синхронизированную (поточно-безопасную) отсортированную карту, поддерживаемую отсортированной картой s</w:t>
            </w:r>
            <w:r w:rsidR="00054254" w:rsidRPr="005E250A">
              <w:rPr>
                <w:spacing w:val="-2"/>
                <w:sz w:val="28"/>
                <w:szCs w:val="28"/>
                <w:lang w:val="en-US"/>
              </w:rPr>
              <w:t>m</w:t>
            </w:r>
          </w:p>
        </w:tc>
      </w:tr>
      <w:tr w:rsidR="00331397" w:rsidRPr="005E250A" w:rsidTr="00054254">
        <w:trPr>
          <w:trHeight w:val="630"/>
          <w:jc w:val="center"/>
        </w:trPr>
        <w:tc>
          <w:tcPr>
            <w:tcW w:w="4439" w:type="dxa"/>
          </w:tcPr>
          <w:p w:rsidR="00331397" w:rsidRPr="005E250A" w:rsidRDefault="00054254"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SortedSet</w:t>
            </w:r>
            <w:r w:rsidRPr="005E250A">
              <w:rPr>
                <w:spacing w:val="-2"/>
                <w:sz w:val="28"/>
                <w:szCs w:val="28"/>
                <w:lang w:val="en-US"/>
              </w:rPr>
              <w:br/>
              <w:t>synchxonizedSortedSat</w:t>
            </w:r>
            <w:r w:rsidR="00331397" w:rsidRPr="005E250A">
              <w:rPr>
                <w:spacing w:val="-2"/>
                <w:sz w:val="28"/>
                <w:szCs w:val="28"/>
                <w:lang w:val="en-US"/>
              </w:rPr>
              <w:t>(SortedSet ss)</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синхронизированный (поточно-безопасный) отсортированный набор, поддерживаемый отсортированным набором ss</w:t>
            </w:r>
          </w:p>
        </w:tc>
      </w:tr>
      <w:tr w:rsidR="00331397" w:rsidRPr="005E250A" w:rsidTr="00054254">
        <w:trPr>
          <w:trHeight w:val="630"/>
          <w:jc w:val="center"/>
        </w:trPr>
        <w:tc>
          <w:tcPr>
            <w:tcW w:w="4439" w:type="dxa"/>
          </w:tcPr>
          <w:p w:rsidR="00331397" w:rsidRPr="005E250A" w:rsidRDefault="00054254"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 xml:space="preserve">static </w:t>
            </w:r>
            <w:r w:rsidR="00331397" w:rsidRPr="005E250A">
              <w:rPr>
                <w:spacing w:val="-2"/>
                <w:sz w:val="28"/>
                <w:szCs w:val="28"/>
                <w:lang w:val="en-US"/>
              </w:rPr>
              <w:t>Collection</w:t>
            </w:r>
            <w:r w:rsidR="00331397" w:rsidRPr="005E250A">
              <w:rPr>
                <w:spacing w:val="-2"/>
                <w:sz w:val="28"/>
                <w:szCs w:val="28"/>
                <w:lang w:val="en-US"/>
              </w:rPr>
              <w:br/>
              <w:t>unmodifiableCollection (Collection c)</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неизменяемую коллекцию, поддерживаемую коллекцией с</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List unmodifiableList</w:t>
            </w:r>
            <w:r w:rsidRPr="005E250A">
              <w:rPr>
                <w:spacing w:val="-2"/>
                <w:sz w:val="28"/>
                <w:szCs w:val="28"/>
                <w:lang w:val="en-US"/>
              </w:rPr>
              <w:br/>
              <w:t>(List list)</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неизменяемый список, поддерживаемый списком list</w:t>
            </w:r>
          </w:p>
        </w:tc>
      </w:tr>
      <w:tr w:rsidR="00331397" w:rsidRPr="005E250A" w:rsidTr="00054254">
        <w:trPr>
          <w:trHeight w:val="630"/>
          <w:jc w:val="center"/>
        </w:trPr>
        <w:tc>
          <w:tcPr>
            <w:tcW w:w="4439" w:type="dxa"/>
          </w:tcPr>
          <w:p w:rsidR="00331397" w:rsidRPr="005E250A" w:rsidRDefault="00331397" w:rsidP="00054254">
            <w:pPr>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Map unmodifiableMap (Map m)</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Возвращает неизменяемую карту отображений, поддерживаемую картой </w:t>
            </w:r>
            <w:r w:rsidRPr="005E250A">
              <w:rPr>
                <w:spacing w:val="-2"/>
                <w:sz w:val="28"/>
                <w:szCs w:val="28"/>
                <w:lang w:val="en-US"/>
              </w:rPr>
              <w:t>m</w:t>
            </w:r>
          </w:p>
        </w:tc>
      </w:tr>
      <w:tr w:rsidR="00331397" w:rsidRPr="005E250A" w:rsidTr="00054254">
        <w:trPr>
          <w:trHeight w:val="630"/>
          <w:jc w:val="center"/>
        </w:trPr>
        <w:tc>
          <w:tcPr>
            <w:tcW w:w="4439" w:type="dxa"/>
          </w:tcPr>
          <w:p w:rsidR="00331397" w:rsidRPr="005E250A" w:rsidRDefault="00331397" w:rsidP="00054254">
            <w:pPr>
              <w:shd w:val="clear" w:color="auto" w:fill="FFFFFF"/>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Set unmodifiableSet (Set a)</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Возвращает неизменяемый набор, поддерживаемый набором s</w:t>
            </w:r>
          </w:p>
        </w:tc>
      </w:tr>
      <w:tr w:rsidR="00331397" w:rsidRPr="005E250A" w:rsidTr="00054254">
        <w:trPr>
          <w:trHeight w:val="630"/>
          <w:jc w:val="center"/>
        </w:trPr>
        <w:tc>
          <w:tcPr>
            <w:tcW w:w="4439" w:type="dxa"/>
          </w:tcPr>
          <w:p w:rsidR="00331397" w:rsidRPr="005E250A" w:rsidRDefault="00331397" w:rsidP="00054254">
            <w:pPr>
              <w:shd w:val="clear" w:color="auto" w:fill="FFFFFF"/>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SortedMap</w:t>
            </w:r>
            <w:r w:rsidRPr="005E250A">
              <w:rPr>
                <w:spacing w:val="-2"/>
                <w:sz w:val="28"/>
                <w:szCs w:val="28"/>
                <w:lang w:val="en-US"/>
              </w:rPr>
              <w:br/>
              <w:t>unmodifiableSortedMap</w:t>
            </w:r>
            <w:r w:rsidRPr="005E250A">
              <w:rPr>
                <w:spacing w:val="-2"/>
                <w:sz w:val="28"/>
                <w:szCs w:val="28"/>
                <w:lang w:val="en-US"/>
              </w:rPr>
              <w:br/>
              <w:t>(SortedMap sm)</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Возвращает неизменяемую отсортированную карту отображений, поддерживаемую отсортированной картой </w:t>
            </w:r>
            <w:r w:rsidRPr="005E250A">
              <w:rPr>
                <w:spacing w:val="-2"/>
                <w:sz w:val="28"/>
                <w:szCs w:val="28"/>
                <w:lang w:val="en-US"/>
              </w:rPr>
              <w:t>sm</w:t>
            </w:r>
          </w:p>
        </w:tc>
      </w:tr>
      <w:tr w:rsidR="00331397" w:rsidRPr="005E250A" w:rsidTr="00054254">
        <w:trPr>
          <w:trHeight w:val="630"/>
          <w:jc w:val="center"/>
        </w:trPr>
        <w:tc>
          <w:tcPr>
            <w:tcW w:w="4439" w:type="dxa"/>
          </w:tcPr>
          <w:p w:rsidR="00331397" w:rsidRPr="005E250A" w:rsidRDefault="00331397" w:rsidP="00054254">
            <w:pPr>
              <w:shd w:val="clear" w:color="auto" w:fill="FFFFFF"/>
              <w:tabs>
                <w:tab w:val="left" w:pos="1708"/>
              </w:tabs>
              <w:spacing w:line="288" w:lineRule="exact"/>
              <w:ind w:firstLine="78"/>
              <w:contextualSpacing/>
              <w:jc w:val="both"/>
              <w:rPr>
                <w:spacing w:val="-2"/>
                <w:sz w:val="28"/>
                <w:szCs w:val="28"/>
                <w:lang w:val="en-US"/>
              </w:rPr>
            </w:pPr>
            <w:r w:rsidRPr="005E250A">
              <w:rPr>
                <w:spacing w:val="-2"/>
                <w:sz w:val="28"/>
                <w:szCs w:val="28"/>
                <w:lang w:val="en-US"/>
              </w:rPr>
              <w:t>static SortedSet</w:t>
            </w:r>
          </w:p>
          <w:p w:rsidR="00331397" w:rsidRPr="005E250A" w:rsidRDefault="00331397" w:rsidP="00054254">
            <w:pPr>
              <w:shd w:val="clear" w:color="auto" w:fill="FFFFFF"/>
              <w:tabs>
                <w:tab w:val="left" w:pos="1708"/>
              </w:tabs>
              <w:ind w:firstLine="78"/>
              <w:contextualSpacing/>
              <w:jc w:val="both"/>
              <w:rPr>
                <w:spacing w:val="-2"/>
                <w:sz w:val="28"/>
                <w:szCs w:val="28"/>
                <w:lang w:val="en-US"/>
              </w:rPr>
            </w:pPr>
            <w:r w:rsidRPr="005E250A">
              <w:rPr>
                <w:spacing w:val="-2"/>
                <w:sz w:val="28"/>
                <w:szCs w:val="28"/>
                <w:lang w:val="en-US"/>
              </w:rPr>
              <w:t>unmodifiableSortedSet(SortedSet ss)</w:t>
            </w:r>
          </w:p>
        </w:tc>
        <w:tc>
          <w:tcPr>
            <w:tcW w:w="5004" w:type="dxa"/>
          </w:tcPr>
          <w:p w:rsidR="00331397" w:rsidRPr="005E250A" w:rsidRDefault="00331397" w:rsidP="00054254">
            <w:pPr>
              <w:shd w:val="clear" w:color="auto" w:fill="FFFFFF"/>
              <w:tabs>
                <w:tab w:val="left" w:pos="1708"/>
              </w:tabs>
              <w:spacing w:line="288" w:lineRule="exact"/>
              <w:ind w:firstLine="271"/>
              <w:contextualSpacing/>
              <w:jc w:val="both"/>
              <w:rPr>
                <w:spacing w:val="-2"/>
                <w:sz w:val="28"/>
                <w:szCs w:val="28"/>
              </w:rPr>
            </w:pPr>
            <w:r w:rsidRPr="005E250A">
              <w:rPr>
                <w:spacing w:val="-2"/>
                <w:sz w:val="28"/>
                <w:szCs w:val="28"/>
              </w:rPr>
              <w:t xml:space="preserve">Возвращает неизменяемый отсортированный набор, поддерживаемый отсортированным набором </w:t>
            </w:r>
            <w:r w:rsidRPr="005E250A">
              <w:rPr>
                <w:spacing w:val="-2"/>
                <w:sz w:val="28"/>
                <w:szCs w:val="28"/>
                <w:lang w:val="en-US"/>
              </w:rPr>
              <w:t>ss</w:t>
            </w:r>
          </w:p>
        </w:tc>
      </w:tr>
    </w:tbl>
    <w:p w:rsidR="00331397" w:rsidRPr="005E250A" w:rsidRDefault="00331397" w:rsidP="00331397">
      <w:pPr>
        <w:shd w:val="clear" w:color="auto" w:fill="FFFFFF"/>
        <w:tabs>
          <w:tab w:val="left" w:pos="1708"/>
        </w:tabs>
        <w:spacing w:line="139" w:lineRule="exact"/>
        <w:ind w:right="130" w:firstLine="567"/>
        <w:contextualSpacing/>
        <w:jc w:val="both"/>
        <w:rPr>
          <w:sz w:val="28"/>
          <w:szCs w:val="28"/>
        </w:rPr>
      </w:pPr>
    </w:p>
    <w:p w:rsidR="00331397" w:rsidRPr="005E250A" w:rsidRDefault="00331397" w:rsidP="00331397">
      <w:pPr>
        <w:shd w:val="clear" w:color="auto" w:fill="FFFFFF"/>
        <w:tabs>
          <w:tab w:val="left" w:pos="1708"/>
        </w:tabs>
        <w:ind w:firstLine="567"/>
        <w:contextualSpacing/>
        <w:jc w:val="both"/>
        <w:rPr>
          <w:spacing w:val="-2"/>
          <w:sz w:val="28"/>
          <w:szCs w:val="28"/>
        </w:rPr>
      </w:pPr>
      <w:r w:rsidRPr="005E250A">
        <w:rPr>
          <w:spacing w:val="-2"/>
          <w:sz w:val="28"/>
          <w:szCs w:val="28"/>
        </w:rPr>
        <w:t xml:space="preserve">Некоторые из методов могут выбрасывать исключения </w:t>
      </w:r>
      <w:r w:rsidRPr="005E250A">
        <w:rPr>
          <w:spacing w:val="-2"/>
          <w:sz w:val="28"/>
          <w:szCs w:val="28"/>
          <w:lang w:val="en-US"/>
        </w:rPr>
        <w:t>ClassCastException</w:t>
      </w:r>
      <w:r w:rsidRPr="005E250A">
        <w:rPr>
          <w:spacing w:val="-2"/>
          <w:sz w:val="28"/>
          <w:szCs w:val="28"/>
        </w:rPr>
        <w:t xml:space="preserve">, </w:t>
      </w:r>
      <w:r w:rsidRPr="005E250A">
        <w:rPr>
          <w:spacing w:val="-3"/>
          <w:sz w:val="28"/>
          <w:szCs w:val="28"/>
        </w:rPr>
        <w:t xml:space="preserve">которые происходят при попытке сравнения несовместимых типов, или исключения </w:t>
      </w:r>
      <w:r w:rsidRPr="005E250A">
        <w:rPr>
          <w:spacing w:val="-3"/>
          <w:sz w:val="28"/>
          <w:szCs w:val="28"/>
          <w:lang w:val="en-US"/>
        </w:rPr>
        <w:t>UnsupportedOperationException</w:t>
      </w:r>
      <w:r w:rsidRPr="005E250A">
        <w:rPr>
          <w:spacing w:val="-3"/>
          <w:sz w:val="28"/>
          <w:szCs w:val="28"/>
        </w:rPr>
        <w:t xml:space="preserve">, возникающие во время изменения </w:t>
      </w:r>
      <w:r w:rsidRPr="005E250A">
        <w:rPr>
          <w:spacing w:val="-2"/>
          <w:sz w:val="28"/>
          <w:szCs w:val="28"/>
        </w:rPr>
        <w:t>неизменяемой коллекции.</w:t>
      </w:r>
    </w:p>
    <w:p w:rsidR="00054254" w:rsidRPr="005E250A" w:rsidRDefault="00054254" w:rsidP="00331397">
      <w:pPr>
        <w:shd w:val="clear" w:color="auto" w:fill="FFFFFF"/>
        <w:tabs>
          <w:tab w:val="left" w:pos="1708"/>
        </w:tabs>
        <w:ind w:firstLine="567"/>
        <w:contextualSpacing/>
        <w:jc w:val="both"/>
        <w:rPr>
          <w:spacing w:val="-2"/>
          <w:sz w:val="28"/>
          <w:szCs w:val="28"/>
        </w:rPr>
      </w:pPr>
      <w:r w:rsidRPr="005E250A">
        <w:rPr>
          <w:spacing w:val="-2"/>
          <w:sz w:val="28"/>
          <w:szCs w:val="28"/>
        </w:rPr>
        <w:t>Коллекции представляют собой обширную группу классов дающих много возможностей для хранения и обработки объектов. В рамках данного методического пособия была рассмотрена лишь малая часть этих классов. Рекомендуем продолжить изучение классов коллекций по документации.</w:t>
      </w: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C8788E">
      <w:pPr>
        <w:ind w:firstLine="567"/>
        <w:contextualSpacing/>
        <w:jc w:val="both"/>
        <w:rPr>
          <w:b/>
          <w:bCs/>
          <w:sz w:val="28"/>
          <w:szCs w:val="28"/>
        </w:rPr>
      </w:pPr>
      <w:r w:rsidRPr="005E250A">
        <w:rPr>
          <w:b/>
          <w:bCs/>
          <w:sz w:val="28"/>
          <w:szCs w:val="28"/>
        </w:rPr>
        <w:lastRenderedPageBreak/>
        <w:t>Выводы к главе:</w:t>
      </w:r>
    </w:p>
    <w:p w:rsidR="00C8788E" w:rsidRPr="005E250A" w:rsidRDefault="00C8788E" w:rsidP="00C8788E">
      <w:pPr>
        <w:ind w:firstLine="567"/>
        <w:contextualSpacing/>
        <w:jc w:val="both"/>
        <w:rPr>
          <w:bCs/>
          <w:i/>
          <w:sz w:val="28"/>
          <w:szCs w:val="28"/>
        </w:rPr>
      </w:pPr>
    </w:p>
    <w:p w:rsidR="00C8788E" w:rsidRPr="005E250A" w:rsidRDefault="00C8788E" w:rsidP="00C8788E">
      <w:pPr>
        <w:numPr>
          <w:ilvl w:val="0"/>
          <w:numId w:val="18"/>
        </w:numPr>
        <w:ind w:left="0" w:firstLine="567"/>
        <w:jc w:val="both"/>
        <w:rPr>
          <w:i/>
          <w:sz w:val="28"/>
          <w:szCs w:val="28"/>
        </w:rPr>
      </w:pPr>
      <w:r w:rsidRPr="005E250A">
        <w:rPr>
          <w:i/>
          <w:sz w:val="28"/>
          <w:szCs w:val="28"/>
        </w:rPr>
        <w:t xml:space="preserve">Универсальные типы – это совершенно новая синтаксическая конструкция, появление которой вызвало существенные изменения во многих классах и методах базового </w:t>
      </w:r>
      <w:r w:rsidRPr="005E250A">
        <w:rPr>
          <w:i/>
          <w:sz w:val="28"/>
          <w:szCs w:val="28"/>
          <w:lang w:val="en-US"/>
        </w:rPr>
        <w:t>API</w:t>
      </w:r>
      <w:r w:rsidRPr="005E250A">
        <w:rPr>
          <w:i/>
          <w:sz w:val="28"/>
          <w:szCs w:val="28"/>
        </w:rPr>
        <w:t xml:space="preserve">. </w:t>
      </w:r>
    </w:p>
    <w:p w:rsidR="00C8788E" w:rsidRPr="005E250A" w:rsidRDefault="00C8788E" w:rsidP="00C8788E">
      <w:pPr>
        <w:numPr>
          <w:ilvl w:val="0"/>
          <w:numId w:val="18"/>
        </w:numPr>
        <w:ind w:left="0" w:firstLine="567"/>
        <w:jc w:val="both"/>
        <w:rPr>
          <w:i/>
          <w:sz w:val="28"/>
          <w:szCs w:val="28"/>
        </w:rPr>
      </w:pPr>
      <w:r w:rsidRPr="005E250A">
        <w:rPr>
          <w:i/>
          <w:sz w:val="28"/>
          <w:szCs w:val="28"/>
        </w:rPr>
        <w:t xml:space="preserve">Универсальные типы позволяют создавать классы, интерфейсы и методы, для которых типы обрабатываемых данных передаются в качестве параметра. </w:t>
      </w:r>
    </w:p>
    <w:p w:rsidR="00C8788E" w:rsidRPr="005E250A" w:rsidRDefault="00C8788E" w:rsidP="00C8788E">
      <w:pPr>
        <w:numPr>
          <w:ilvl w:val="0"/>
          <w:numId w:val="18"/>
        </w:numPr>
        <w:ind w:left="0" w:firstLine="567"/>
        <w:jc w:val="both"/>
        <w:rPr>
          <w:i/>
          <w:sz w:val="28"/>
          <w:szCs w:val="28"/>
        </w:rPr>
      </w:pPr>
      <w:r w:rsidRPr="005E250A">
        <w:rPr>
          <w:i/>
          <w:sz w:val="28"/>
          <w:szCs w:val="28"/>
        </w:rPr>
        <w:t xml:space="preserve">Классы, интерфейсы или методы, которые обрабатывают типы, передаваемые посредством параметров, называются </w:t>
      </w:r>
      <w:r w:rsidR="00CC7648" w:rsidRPr="005E250A">
        <w:rPr>
          <w:i/>
          <w:sz w:val="28"/>
          <w:szCs w:val="28"/>
        </w:rPr>
        <w:t>универсальными</w:t>
      </w:r>
      <w:r w:rsidRPr="005E250A">
        <w:rPr>
          <w:i/>
          <w:sz w:val="28"/>
          <w:szCs w:val="28"/>
        </w:rPr>
        <w:t>.</w:t>
      </w:r>
    </w:p>
    <w:p w:rsidR="00C8788E" w:rsidRPr="005E250A" w:rsidRDefault="00C8788E" w:rsidP="00C8788E">
      <w:pPr>
        <w:numPr>
          <w:ilvl w:val="0"/>
          <w:numId w:val="18"/>
        </w:numPr>
        <w:ind w:left="0" w:firstLine="567"/>
        <w:jc w:val="both"/>
        <w:rPr>
          <w:i/>
          <w:sz w:val="28"/>
          <w:szCs w:val="28"/>
        </w:rPr>
      </w:pPr>
      <w:r w:rsidRPr="005E250A">
        <w:rPr>
          <w:i/>
          <w:sz w:val="28"/>
          <w:szCs w:val="28"/>
        </w:rPr>
        <w:t xml:space="preserve">При определении экземпляра универсального класса передаваемый тип, который заменяет параметр типа, должен быть именем класса. Для этой цели нельзя использовать простой тип, например </w:t>
      </w:r>
      <w:r w:rsidRPr="005E250A">
        <w:rPr>
          <w:i/>
          <w:sz w:val="28"/>
          <w:szCs w:val="28"/>
          <w:lang w:val="en-US"/>
        </w:rPr>
        <w:t>int</w:t>
      </w:r>
      <w:r w:rsidRPr="005E250A">
        <w:rPr>
          <w:i/>
          <w:sz w:val="28"/>
          <w:szCs w:val="28"/>
        </w:rPr>
        <w:t xml:space="preserve"> или char.</w:t>
      </w:r>
    </w:p>
    <w:p w:rsidR="00C8788E" w:rsidRPr="005E250A" w:rsidRDefault="00C8788E" w:rsidP="00C8788E">
      <w:pPr>
        <w:numPr>
          <w:ilvl w:val="0"/>
          <w:numId w:val="18"/>
        </w:numPr>
        <w:ind w:left="0" w:firstLine="567"/>
        <w:jc w:val="both"/>
        <w:rPr>
          <w:i/>
          <w:sz w:val="28"/>
          <w:szCs w:val="28"/>
        </w:rPr>
      </w:pPr>
      <w:r w:rsidRPr="005E250A">
        <w:rPr>
          <w:i/>
          <w:sz w:val="28"/>
          <w:szCs w:val="28"/>
        </w:rPr>
        <w:t>Групповой параметр можно ограничить при помощи ключевого слова extends.</w:t>
      </w:r>
    </w:p>
    <w:p w:rsidR="00C8788E" w:rsidRPr="005E250A" w:rsidRDefault="00C8788E" w:rsidP="00C8788E">
      <w:pPr>
        <w:numPr>
          <w:ilvl w:val="0"/>
          <w:numId w:val="18"/>
        </w:numPr>
        <w:ind w:left="0" w:firstLine="567"/>
        <w:jc w:val="both"/>
        <w:rPr>
          <w:i/>
          <w:sz w:val="28"/>
          <w:szCs w:val="28"/>
        </w:rPr>
      </w:pPr>
      <w:r w:rsidRPr="005E250A">
        <w:rPr>
          <w:i/>
          <w:sz w:val="28"/>
          <w:szCs w:val="28"/>
        </w:rPr>
        <w:t>Класс может содержать несколько параметров одновременно.</w:t>
      </w:r>
    </w:p>
    <w:p w:rsidR="00C8788E" w:rsidRPr="005E250A" w:rsidRDefault="00C8788E" w:rsidP="00C8788E">
      <w:pPr>
        <w:numPr>
          <w:ilvl w:val="0"/>
          <w:numId w:val="18"/>
        </w:numPr>
        <w:ind w:left="0" w:firstLine="567"/>
        <w:jc w:val="both"/>
        <w:rPr>
          <w:i/>
          <w:sz w:val="28"/>
          <w:szCs w:val="28"/>
        </w:rPr>
      </w:pPr>
      <w:r w:rsidRPr="005E250A">
        <w:rPr>
          <w:i/>
          <w:sz w:val="28"/>
          <w:szCs w:val="28"/>
        </w:rPr>
        <w:t xml:space="preserve">Не параметризированный класс может содержать один или несколько параметризированных </w:t>
      </w:r>
      <w:r w:rsidR="00CC7648" w:rsidRPr="005E250A">
        <w:rPr>
          <w:i/>
          <w:sz w:val="28"/>
          <w:szCs w:val="28"/>
        </w:rPr>
        <w:t>методом</w:t>
      </w:r>
      <w:r w:rsidRPr="005E250A">
        <w:rPr>
          <w:i/>
          <w:sz w:val="28"/>
          <w:szCs w:val="28"/>
        </w:rPr>
        <w:t xml:space="preserve">. Конструктор может быть </w:t>
      </w:r>
      <w:r w:rsidR="00CC7648" w:rsidRPr="005E250A">
        <w:rPr>
          <w:i/>
          <w:sz w:val="28"/>
          <w:szCs w:val="28"/>
        </w:rPr>
        <w:t>параметризирован</w:t>
      </w:r>
      <w:r w:rsidRPr="005E250A">
        <w:rPr>
          <w:i/>
          <w:sz w:val="28"/>
          <w:szCs w:val="28"/>
        </w:rPr>
        <w:t>.</w:t>
      </w:r>
    </w:p>
    <w:p w:rsidR="00C8788E" w:rsidRPr="005E250A" w:rsidRDefault="00C8788E" w:rsidP="00C8788E">
      <w:pPr>
        <w:numPr>
          <w:ilvl w:val="0"/>
          <w:numId w:val="18"/>
        </w:numPr>
        <w:ind w:left="0" w:firstLine="567"/>
        <w:jc w:val="both"/>
        <w:rPr>
          <w:i/>
          <w:sz w:val="28"/>
          <w:szCs w:val="28"/>
        </w:rPr>
      </w:pPr>
      <w:r w:rsidRPr="005E250A">
        <w:rPr>
          <w:i/>
          <w:sz w:val="28"/>
          <w:szCs w:val="28"/>
        </w:rPr>
        <w:t xml:space="preserve">В </w:t>
      </w:r>
      <w:r w:rsidR="00CC7648" w:rsidRPr="005E250A">
        <w:rPr>
          <w:i/>
          <w:sz w:val="28"/>
          <w:szCs w:val="28"/>
        </w:rPr>
        <w:t>параметризированном</w:t>
      </w:r>
      <w:r w:rsidRPr="005E250A">
        <w:rPr>
          <w:i/>
          <w:sz w:val="28"/>
          <w:szCs w:val="28"/>
        </w:rPr>
        <w:t xml:space="preserve"> классе не может быть статических полей и методов </w:t>
      </w:r>
      <w:r w:rsidR="00CC7648" w:rsidRPr="005E250A">
        <w:rPr>
          <w:i/>
          <w:sz w:val="28"/>
          <w:szCs w:val="28"/>
        </w:rPr>
        <w:t>использующих</w:t>
      </w:r>
      <w:r w:rsidRPr="005E250A">
        <w:rPr>
          <w:i/>
          <w:sz w:val="28"/>
          <w:szCs w:val="28"/>
        </w:rPr>
        <w:t xml:space="preserve"> параметр.</w:t>
      </w:r>
    </w:p>
    <w:p w:rsidR="00C8788E" w:rsidRPr="005E250A" w:rsidRDefault="00C8788E" w:rsidP="00C8788E">
      <w:pPr>
        <w:numPr>
          <w:ilvl w:val="0"/>
          <w:numId w:val="18"/>
        </w:numPr>
        <w:ind w:left="0" w:firstLine="567"/>
        <w:jc w:val="both"/>
        <w:rPr>
          <w:i/>
          <w:sz w:val="28"/>
          <w:szCs w:val="28"/>
        </w:rPr>
      </w:pPr>
      <w:r w:rsidRPr="005E250A">
        <w:rPr>
          <w:i/>
          <w:sz w:val="28"/>
          <w:szCs w:val="28"/>
        </w:rPr>
        <w:t xml:space="preserve">Универсальный класс не может расширять класс </w:t>
      </w:r>
      <w:r w:rsidRPr="005E250A">
        <w:rPr>
          <w:i/>
          <w:sz w:val="28"/>
          <w:szCs w:val="28"/>
          <w:lang w:val="en-US"/>
        </w:rPr>
        <w:t>Throwable</w:t>
      </w:r>
      <w:r w:rsidRPr="005E250A">
        <w:rPr>
          <w:i/>
          <w:sz w:val="28"/>
          <w:szCs w:val="28"/>
        </w:rPr>
        <w:t>. Это означает, что создать универсальный класс исключения невозможно.</w:t>
      </w:r>
    </w:p>
    <w:p w:rsidR="00C8788E" w:rsidRPr="005E250A" w:rsidRDefault="000C6E53" w:rsidP="00C8788E">
      <w:pPr>
        <w:numPr>
          <w:ilvl w:val="0"/>
          <w:numId w:val="18"/>
        </w:numPr>
        <w:ind w:left="0" w:firstLine="567"/>
        <w:jc w:val="both"/>
        <w:rPr>
          <w:i/>
          <w:sz w:val="28"/>
          <w:szCs w:val="28"/>
        </w:rPr>
      </w:pPr>
      <w:r w:rsidRPr="005E250A">
        <w:rPr>
          <w:i/>
          <w:iCs/>
          <w:spacing w:val="-3"/>
          <w:sz w:val="28"/>
          <w:szCs w:val="28"/>
        </w:rPr>
        <w:t xml:space="preserve">Коллекция – </w:t>
      </w:r>
      <w:r w:rsidRPr="005E250A">
        <w:rPr>
          <w:i/>
          <w:spacing w:val="-3"/>
          <w:sz w:val="28"/>
          <w:szCs w:val="28"/>
        </w:rPr>
        <w:t>это группа объектов.</w:t>
      </w:r>
    </w:p>
    <w:p w:rsidR="000C6E53" w:rsidRPr="005E250A" w:rsidRDefault="000C6E53" w:rsidP="00C8788E">
      <w:pPr>
        <w:numPr>
          <w:ilvl w:val="0"/>
          <w:numId w:val="18"/>
        </w:numPr>
        <w:ind w:left="0" w:firstLine="567"/>
        <w:jc w:val="both"/>
        <w:rPr>
          <w:i/>
          <w:sz w:val="28"/>
          <w:szCs w:val="28"/>
        </w:rPr>
      </w:pPr>
      <w:r w:rsidRPr="005E250A">
        <w:rPr>
          <w:bCs/>
          <w:i/>
          <w:spacing w:val="-2"/>
          <w:sz w:val="28"/>
          <w:szCs w:val="28"/>
        </w:rPr>
        <w:t xml:space="preserve">Интерфейс </w:t>
      </w:r>
      <w:r w:rsidRPr="005E250A">
        <w:rPr>
          <w:bCs/>
          <w:i/>
          <w:iCs/>
          <w:spacing w:val="-2"/>
          <w:sz w:val="28"/>
          <w:szCs w:val="28"/>
          <w:lang w:val="en-US"/>
        </w:rPr>
        <w:t>Collection</w:t>
      </w:r>
      <w:r w:rsidRPr="005E250A">
        <w:rPr>
          <w:i/>
          <w:spacing w:val="-2"/>
          <w:sz w:val="28"/>
          <w:szCs w:val="28"/>
        </w:rPr>
        <w:t xml:space="preserve"> – это основа, на которой сформирована структура коллекций. В нем объявляются основные методы, которые будут наследоваться всеми коллекциями.</w:t>
      </w:r>
    </w:p>
    <w:p w:rsidR="000C6E53" w:rsidRPr="005E250A" w:rsidRDefault="000C6E53" w:rsidP="00C8788E">
      <w:pPr>
        <w:numPr>
          <w:ilvl w:val="0"/>
          <w:numId w:val="18"/>
        </w:numPr>
        <w:ind w:left="0" w:firstLine="567"/>
        <w:jc w:val="both"/>
        <w:rPr>
          <w:i/>
          <w:sz w:val="28"/>
          <w:szCs w:val="28"/>
        </w:rPr>
      </w:pPr>
      <w:r w:rsidRPr="005E250A">
        <w:rPr>
          <w:i/>
          <w:spacing w:val="-2"/>
          <w:sz w:val="28"/>
          <w:szCs w:val="28"/>
        </w:rPr>
        <w:t>Алгоритмы – важная часть механизма коллекций. Алгоритмы работают на коллекциях и определены как статические методы  в классе Collections.</w:t>
      </w:r>
    </w:p>
    <w:p w:rsidR="00C8788E" w:rsidRPr="005E250A" w:rsidRDefault="00C8788E" w:rsidP="00331397">
      <w:pPr>
        <w:shd w:val="clear" w:color="auto" w:fill="FFFFFF"/>
        <w:tabs>
          <w:tab w:val="left" w:pos="1708"/>
        </w:tabs>
        <w:ind w:firstLine="567"/>
        <w:contextualSpacing/>
        <w:jc w:val="both"/>
        <w:rPr>
          <w:i/>
          <w:spacing w:val="-2"/>
          <w:sz w:val="28"/>
          <w:szCs w:val="28"/>
        </w:rPr>
      </w:pPr>
    </w:p>
    <w:p w:rsidR="00C8788E" w:rsidRPr="005E250A" w:rsidRDefault="00C8788E" w:rsidP="00331397">
      <w:pPr>
        <w:shd w:val="clear" w:color="auto" w:fill="FFFFFF"/>
        <w:tabs>
          <w:tab w:val="left" w:pos="1708"/>
        </w:tabs>
        <w:ind w:firstLine="567"/>
        <w:contextualSpacing/>
        <w:jc w:val="both"/>
        <w:rPr>
          <w:i/>
          <w:spacing w:val="-2"/>
          <w:sz w:val="28"/>
          <w:szCs w:val="28"/>
        </w:rPr>
      </w:pPr>
    </w:p>
    <w:p w:rsidR="00C8788E" w:rsidRPr="005E250A" w:rsidRDefault="00C8788E" w:rsidP="00331397">
      <w:pPr>
        <w:shd w:val="clear" w:color="auto" w:fill="FFFFFF"/>
        <w:tabs>
          <w:tab w:val="left" w:pos="1708"/>
        </w:tabs>
        <w:ind w:firstLine="567"/>
        <w:contextualSpacing/>
        <w:jc w:val="both"/>
        <w:rPr>
          <w:i/>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pacing w:val="-2"/>
          <w:sz w:val="28"/>
          <w:szCs w:val="28"/>
        </w:rPr>
      </w:pPr>
    </w:p>
    <w:p w:rsidR="00C8788E" w:rsidRPr="005E250A" w:rsidRDefault="00C8788E" w:rsidP="00331397">
      <w:pPr>
        <w:shd w:val="clear" w:color="auto" w:fill="FFFFFF"/>
        <w:tabs>
          <w:tab w:val="left" w:pos="1708"/>
        </w:tabs>
        <w:ind w:firstLine="567"/>
        <w:contextualSpacing/>
        <w:jc w:val="both"/>
        <w:rPr>
          <w:sz w:val="28"/>
          <w:szCs w:val="28"/>
        </w:rPr>
      </w:pPr>
    </w:p>
    <w:p w:rsidR="000C6E53" w:rsidRPr="005E250A" w:rsidRDefault="000C6E53" w:rsidP="00410976">
      <w:pPr>
        <w:shd w:val="clear" w:color="auto" w:fill="FFFFFF"/>
        <w:tabs>
          <w:tab w:val="left" w:pos="1708"/>
        </w:tabs>
        <w:ind w:firstLine="567"/>
        <w:contextualSpacing/>
        <w:jc w:val="both"/>
        <w:rPr>
          <w:sz w:val="28"/>
          <w:szCs w:val="28"/>
        </w:rPr>
      </w:pPr>
    </w:p>
    <w:p w:rsidR="000C6E53" w:rsidRPr="005E250A" w:rsidRDefault="000C6E53" w:rsidP="00410976">
      <w:pPr>
        <w:shd w:val="clear" w:color="auto" w:fill="FFFFFF"/>
        <w:tabs>
          <w:tab w:val="left" w:pos="1708"/>
        </w:tabs>
        <w:ind w:firstLine="567"/>
        <w:contextualSpacing/>
        <w:jc w:val="both"/>
        <w:rPr>
          <w:sz w:val="28"/>
          <w:szCs w:val="28"/>
        </w:rPr>
      </w:pPr>
    </w:p>
    <w:p w:rsidR="000C6E53" w:rsidRPr="005E250A" w:rsidRDefault="000C6E53" w:rsidP="00410976">
      <w:pPr>
        <w:shd w:val="clear" w:color="auto" w:fill="FFFFFF"/>
        <w:tabs>
          <w:tab w:val="left" w:pos="1708"/>
        </w:tabs>
        <w:ind w:firstLine="567"/>
        <w:contextualSpacing/>
        <w:jc w:val="both"/>
        <w:rPr>
          <w:sz w:val="28"/>
          <w:szCs w:val="28"/>
        </w:rPr>
      </w:pPr>
    </w:p>
    <w:p w:rsidR="000C6E53" w:rsidRPr="005E250A" w:rsidRDefault="000C6E53" w:rsidP="00410976">
      <w:pPr>
        <w:shd w:val="clear" w:color="auto" w:fill="FFFFFF"/>
        <w:tabs>
          <w:tab w:val="left" w:pos="1708"/>
        </w:tabs>
        <w:ind w:firstLine="567"/>
        <w:contextualSpacing/>
        <w:jc w:val="both"/>
        <w:rPr>
          <w:b/>
          <w:sz w:val="28"/>
          <w:szCs w:val="28"/>
        </w:rPr>
      </w:pPr>
      <w:r w:rsidRPr="005E250A">
        <w:rPr>
          <w:b/>
          <w:sz w:val="28"/>
          <w:szCs w:val="28"/>
        </w:rPr>
        <w:lastRenderedPageBreak/>
        <w:t>Задания к главе:</w:t>
      </w:r>
    </w:p>
    <w:p w:rsidR="000C6E53" w:rsidRPr="005E250A" w:rsidRDefault="000C6E53" w:rsidP="00410976">
      <w:pPr>
        <w:shd w:val="clear" w:color="auto" w:fill="FFFFFF"/>
        <w:tabs>
          <w:tab w:val="left" w:pos="1708"/>
        </w:tabs>
        <w:ind w:firstLine="567"/>
        <w:contextualSpacing/>
        <w:jc w:val="both"/>
        <w:rPr>
          <w:sz w:val="28"/>
          <w:szCs w:val="28"/>
        </w:rPr>
      </w:pPr>
    </w:p>
    <w:p w:rsidR="00410976" w:rsidRPr="005E250A" w:rsidRDefault="00410976" w:rsidP="00410976">
      <w:pPr>
        <w:ind w:firstLine="567"/>
        <w:jc w:val="both"/>
        <w:rPr>
          <w:sz w:val="28"/>
          <w:szCs w:val="28"/>
        </w:rPr>
      </w:pPr>
      <w:r w:rsidRPr="005E250A">
        <w:rPr>
          <w:sz w:val="28"/>
          <w:szCs w:val="28"/>
        </w:rPr>
        <w:t xml:space="preserve">1). Напишите класс </w:t>
      </w:r>
      <w:r w:rsidRPr="005E250A">
        <w:rPr>
          <w:rStyle w:val="HTML1"/>
          <w:rFonts w:ascii="Times New Roman" w:hAnsi="Times New Roman" w:cs="Times New Roman"/>
          <w:color w:val="auto"/>
          <w:sz w:val="28"/>
          <w:szCs w:val="28"/>
        </w:rPr>
        <w:t>Student</w:t>
      </w:r>
      <w:r w:rsidRPr="005E250A">
        <w:rPr>
          <w:sz w:val="28"/>
          <w:szCs w:val="28"/>
        </w:rPr>
        <w:t xml:space="preserve">, предоставляющий информацию об имени студента методом </w:t>
      </w:r>
      <w:r w:rsidRPr="005E250A">
        <w:rPr>
          <w:rStyle w:val="HTML1"/>
          <w:rFonts w:ascii="Times New Roman" w:hAnsi="Times New Roman" w:cs="Times New Roman"/>
          <w:color w:val="auto"/>
          <w:sz w:val="28"/>
          <w:szCs w:val="28"/>
        </w:rPr>
        <w:t>getName()</w:t>
      </w:r>
      <w:r w:rsidRPr="005E250A">
        <w:rPr>
          <w:sz w:val="28"/>
          <w:szCs w:val="28"/>
        </w:rPr>
        <w:t xml:space="preserve"> и о его курсе методом </w:t>
      </w:r>
      <w:r w:rsidRPr="005E250A">
        <w:rPr>
          <w:rStyle w:val="HTML1"/>
          <w:rFonts w:ascii="Times New Roman" w:hAnsi="Times New Roman" w:cs="Times New Roman"/>
          <w:color w:val="auto"/>
          <w:sz w:val="28"/>
          <w:szCs w:val="28"/>
        </w:rPr>
        <w:t xml:space="preserve">getCourse(). </w:t>
      </w:r>
      <w:r w:rsidRPr="005E250A">
        <w:rPr>
          <w:sz w:val="28"/>
          <w:szCs w:val="28"/>
        </w:rPr>
        <w:t xml:space="preserve">Напишите метод </w:t>
      </w:r>
      <w:r w:rsidRPr="005E250A">
        <w:rPr>
          <w:rStyle w:val="HTML1"/>
          <w:rFonts w:ascii="Times New Roman" w:hAnsi="Times New Roman" w:cs="Times New Roman"/>
          <w:color w:val="auto"/>
          <w:sz w:val="28"/>
          <w:szCs w:val="28"/>
        </w:rPr>
        <w:t>printStudents(LinkedList students, int course)</w:t>
      </w:r>
      <w:r w:rsidRPr="005E250A">
        <w:rPr>
          <w:sz w:val="28"/>
          <w:szCs w:val="28"/>
        </w:rPr>
        <w:t xml:space="preserve">, который получает список студентов и номер курса и печатает в консоль имена тех студентов из списка, которые обучаются на данном курсе. Протестируйте ваш метод (для этого предварительно придется создать десяток объектов класса </w:t>
      </w:r>
      <w:r w:rsidRPr="005E250A">
        <w:rPr>
          <w:rStyle w:val="HTML1"/>
          <w:rFonts w:ascii="Times New Roman" w:hAnsi="Times New Roman" w:cs="Times New Roman"/>
          <w:color w:val="auto"/>
          <w:sz w:val="28"/>
          <w:szCs w:val="28"/>
        </w:rPr>
        <w:t>Student</w:t>
      </w:r>
      <w:r w:rsidRPr="005E250A">
        <w:rPr>
          <w:sz w:val="28"/>
          <w:szCs w:val="28"/>
        </w:rPr>
        <w:t xml:space="preserve"> и поместить их в список). Напишите методы </w:t>
      </w:r>
      <w:r w:rsidRPr="005E250A">
        <w:rPr>
          <w:rStyle w:val="HTML1"/>
          <w:rFonts w:ascii="Times New Roman" w:hAnsi="Times New Roman" w:cs="Times New Roman"/>
          <w:color w:val="auto"/>
          <w:sz w:val="28"/>
          <w:szCs w:val="28"/>
        </w:rPr>
        <w:t>union(LinkedList set1, LinkedList set2)</w:t>
      </w:r>
      <w:r w:rsidRPr="005E250A">
        <w:rPr>
          <w:sz w:val="28"/>
          <w:szCs w:val="28"/>
        </w:rPr>
        <w:t xml:space="preserve"> и </w:t>
      </w:r>
      <w:r w:rsidRPr="005E250A">
        <w:rPr>
          <w:rStyle w:val="HTML1"/>
          <w:rFonts w:ascii="Times New Roman" w:hAnsi="Times New Roman" w:cs="Times New Roman"/>
          <w:color w:val="auto"/>
          <w:sz w:val="28"/>
          <w:szCs w:val="28"/>
        </w:rPr>
        <w:t>intersect(LinkedList set1, LinkedList set2)</w:t>
      </w:r>
      <w:r w:rsidRPr="005E250A">
        <w:rPr>
          <w:sz w:val="28"/>
          <w:szCs w:val="28"/>
        </w:rPr>
        <w:t xml:space="preserve">, реализующих операции объединения и пересечения двух множеств. Протестируйте работу этих методах на двух предварительно заполненных множествах. (Вам понадобится написать вспомогательный метод, выводящий все элементы множества на консоль.) Реализуйте интерфейс Comparable так, чтобы студенты сортировались по номеру курса. </w:t>
      </w:r>
      <w:r w:rsidR="00CC7648" w:rsidRPr="005E250A">
        <w:rPr>
          <w:sz w:val="28"/>
          <w:szCs w:val="28"/>
        </w:rPr>
        <w:t>Проверить работу, используя класс TreeSet.</w:t>
      </w:r>
    </w:p>
    <w:p w:rsidR="000C6E53" w:rsidRPr="005E250A" w:rsidRDefault="00410976" w:rsidP="00410976">
      <w:pPr>
        <w:ind w:firstLine="567"/>
        <w:jc w:val="both"/>
        <w:rPr>
          <w:rStyle w:val="FontStyle60"/>
          <w:sz w:val="28"/>
          <w:szCs w:val="28"/>
        </w:rPr>
      </w:pPr>
      <w:r w:rsidRPr="005E250A">
        <w:rPr>
          <w:sz w:val="28"/>
          <w:szCs w:val="28"/>
        </w:rPr>
        <w:t>2</w:t>
      </w:r>
      <w:r w:rsidR="000C6E53" w:rsidRPr="005E250A">
        <w:rPr>
          <w:sz w:val="28"/>
          <w:szCs w:val="28"/>
        </w:rPr>
        <w:t>).</w:t>
      </w:r>
      <w:r w:rsidR="000C6E53" w:rsidRPr="005E250A">
        <w:rPr>
          <w:rStyle w:val="80"/>
          <w:sz w:val="28"/>
          <w:szCs w:val="28"/>
        </w:rPr>
        <w:t xml:space="preserve"> </w:t>
      </w:r>
      <w:r w:rsidR="000C6E53" w:rsidRPr="005E250A">
        <w:rPr>
          <w:rStyle w:val="FontStyle60"/>
          <w:sz w:val="28"/>
          <w:szCs w:val="28"/>
        </w:rPr>
        <w:t>Не используя вспомогательных объектов, переставить отрицательные элементы данного списка в конец, а положительные - в начало этого списка.</w:t>
      </w:r>
    </w:p>
    <w:p w:rsidR="000C6E53" w:rsidRPr="005E250A" w:rsidRDefault="00410976" w:rsidP="00410976">
      <w:pPr>
        <w:pStyle w:val="Style49"/>
        <w:widowControl/>
        <w:ind w:firstLine="567"/>
        <w:jc w:val="both"/>
        <w:rPr>
          <w:rStyle w:val="FontStyle60"/>
          <w:sz w:val="28"/>
          <w:szCs w:val="28"/>
        </w:rPr>
      </w:pPr>
      <w:r w:rsidRPr="005E250A">
        <w:rPr>
          <w:rStyle w:val="FontStyle60"/>
          <w:sz w:val="28"/>
          <w:szCs w:val="28"/>
        </w:rPr>
        <w:t>3</w:t>
      </w:r>
      <w:r w:rsidR="000C6E53" w:rsidRPr="005E250A">
        <w:rPr>
          <w:rStyle w:val="FontStyle60"/>
          <w:sz w:val="28"/>
          <w:szCs w:val="28"/>
        </w:rPr>
        <w:t xml:space="preserve">). В кругу стоят N человек, пронумерованных от 1 до N. При ведении счета по кругу вычеркивается каждый второй человек, пока не останется один. Составить две программы, моделирующие процесс. Одна из программ должна использовать класс </w:t>
      </w:r>
      <w:r w:rsidR="000C6E53" w:rsidRPr="005E250A">
        <w:rPr>
          <w:rStyle w:val="FontStyle59"/>
          <w:b w:val="0"/>
          <w:sz w:val="28"/>
          <w:szCs w:val="28"/>
          <w:lang w:val="en-US"/>
        </w:rPr>
        <w:t>ArrayList</w:t>
      </w:r>
      <w:r w:rsidR="000C6E53" w:rsidRPr="005E250A">
        <w:rPr>
          <w:rStyle w:val="FontStyle59"/>
          <w:sz w:val="28"/>
          <w:szCs w:val="28"/>
        </w:rPr>
        <w:t xml:space="preserve">, </w:t>
      </w:r>
      <w:r w:rsidR="000C6E53" w:rsidRPr="005E250A">
        <w:rPr>
          <w:rStyle w:val="FontStyle60"/>
          <w:sz w:val="28"/>
          <w:szCs w:val="28"/>
        </w:rPr>
        <w:t xml:space="preserve">а вторая - </w:t>
      </w:r>
      <w:r w:rsidR="000C6E53" w:rsidRPr="005E250A">
        <w:rPr>
          <w:rStyle w:val="FontStyle59"/>
          <w:b w:val="0"/>
          <w:sz w:val="28"/>
          <w:szCs w:val="28"/>
          <w:lang w:val="en-US"/>
        </w:rPr>
        <w:t>LinkedList</w:t>
      </w:r>
      <w:r w:rsidR="000C6E53" w:rsidRPr="005E250A">
        <w:rPr>
          <w:rStyle w:val="FontStyle59"/>
          <w:sz w:val="28"/>
          <w:szCs w:val="28"/>
        </w:rPr>
        <w:t xml:space="preserve">. </w:t>
      </w:r>
    </w:p>
    <w:p w:rsidR="000C6E53" w:rsidRPr="005E250A" w:rsidRDefault="00410976" w:rsidP="00410976">
      <w:pPr>
        <w:pStyle w:val="Style46"/>
        <w:widowControl/>
        <w:ind w:firstLine="567"/>
        <w:jc w:val="both"/>
        <w:rPr>
          <w:rStyle w:val="FontStyle62"/>
          <w:sz w:val="28"/>
          <w:szCs w:val="28"/>
        </w:rPr>
      </w:pPr>
      <w:r w:rsidRPr="005E250A">
        <w:rPr>
          <w:rStyle w:val="FontStyle60"/>
          <w:sz w:val="28"/>
          <w:szCs w:val="28"/>
        </w:rPr>
        <w:t>4</w:t>
      </w:r>
      <w:r w:rsidR="000C6E53" w:rsidRPr="005E250A">
        <w:rPr>
          <w:rStyle w:val="FontStyle60"/>
          <w:sz w:val="28"/>
          <w:szCs w:val="28"/>
        </w:rPr>
        <w:t xml:space="preserve">). Задан список целых чисел и число X. Не используя вспомогательных объектов и не изменяя размера списка, переставить элементы списка так, чтобы сначала шли числа, не превосходящие </w:t>
      </w:r>
      <w:r w:rsidR="000C6E53" w:rsidRPr="005E250A">
        <w:rPr>
          <w:rStyle w:val="FontStyle60"/>
          <w:sz w:val="28"/>
          <w:szCs w:val="28"/>
          <w:lang w:val="en-US"/>
        </w:rPr>
        <w:t>X</w:t>
      </w:r>
      <w:r w:rsidR="000C6E53" w:rsidRPr="005E250A">
        <w:rPr>
          <w:rStyle w:val="FontStyle60"/>
          <w:sz w:val="28"/>
          <w:szCs w:val="28"/>
        </w:rPr>
        <w:t xml:space="preserve">, а затем числа, большие </w:t>
      </w:r>
      <w:r w:rsidR="000C6E53" w:rsidRPr="005E250A">
        <w:rPr>
          <w:rStyle w:val="FontStyle60"/>
          <w:sz w:val="28"/>
          <w:szCs w:val="28"/>
          <w:lang w:val="en-US"/>
        </w:rPr>
        <w:t>X</w:t>
      </w:r>
      <w:r w:rsidR="000C6E53" w:rsidRPr="005E250A">
        <w:rPr>
          <w:rStyle w:val="FontStyle60"/>
          <w:sz w:val="28"/>
          <w:szCs w:val="28"/>
        </w:rPr>
        <w:t>.</w:t>
      </w:r>
    </w:p>
    <w:p w:rsidR="000C6E53" w:rsidRPr="005E250A" w:rsidRDefault="00410976" w:rsidP="00410976">
      <w:pPr>
        <w:pStyle w:val="Style30"/>
        <w:widowControl/>
        <w:ind w:firstLine="567"/>
        <w:jc w:val="both"/>
        <w:rPr>
          <w:rStyle w:val="FontStyle60"/>
          <w:sz w:val="28"/>
          <w:szCs w:val="28"/>
        </w:rPr>
      </w:pPr>
      <w:r w:rsidRPr="005E250A">
        <w:rPr>
          <w:rStyle w:val="FontStyle60"/>
          <w:sz w:val="28"/>
          <w:szCs w:val="28"/>
        </w:rPr>
        <w:t>5</w:t>
      </w:r>
      <w:r w:rsidR="000C6E53" w:rsidRPr="005E250A">
        <w:rPr>
          <w:rStyle w:val="FontStyle60"/>
          <w:sz w:val="28"/>
          <w:szCs w:val="28"/>
        </w:rPr>
        <w:t>). Выполнить попарное суммирование произвольного конечного ряда чисел по следующим правилам: на первом этапе суммируются попарно рядом стоящие числа, на втором этапе суммируются результаты первого этапа и т.д. до тех пор, пока не останется одно число.</w:t>
      </w:r>
    </w:p>
    <w:p w:rsidR="000C6E53" w:rsidRPr="005E250A" w:rsidRDefault="00410976" w:rsidP="00410976">
      <w:pPr>
        <w:pStyle w:val="Style30"/>
        <w:widowControl/>
        <w:ind w:firstLine="567"/>
        <w:jc w:val="both"/>
        <w:rPr>
          <w:rStyle w:val="FontStyle60"/>
          <w:sz w:val="28"/>
          <w:szCs w:val="28"/>
        </w:rPr>
      </w:pPr>
      <w:r w:rsidRPr="005E250A">
        <w:rPr>
          <w:rStyle w:val="FontStyle60"/>
          <w:sz w:val="28"/>
          <w:szCs w:val="28"/>
        </w:rPr>
        <w:t>6</w:t>
      </w:r>
      <w:r w:rsidR="000C6E53" w:rsidRPr="005E250A">
        <w:rPr>
          <w:rStyle w:val="FontStyle60"/>
          <w:sz w:val="28"/>
          <w:szCs w:val="28"/>
        </w:rPr>
        <w:t>). На базе коллекций реализовать структуру хранения чисел с поддержкой следующих операций:</w:t>
      </w:r>
    </w:p>
    <w:p w:rsidR="000C6E53" w:rsidRPr="005E250A" w:rsidRDefault="000C6E53" w:rsidP="00410976">
      <w:pPr>
        <w:pStyle w:val="Style6"/>
        <w:widowControl/>
        <w:ind w:firstLine="567"/>
        <w:jc w:val="both"/>
        <w:rPr>
          <w:rStyle w:val="FontStyle60"/>
          <w:sz w:val="28"/>
          <w:szCs w:val="28"/>
        </w:rPr>
      </w:pPr>
      <w:r w:rsidRPr="005E250A">
        <w:rPr>
          <w:rStyle w:val="FontStyle60"/>
          <w:sz w:val="28"/>
          <w:szCs w:val="28"/>
        </w:rPr>
        <w:t>• добавление/удаление числа;</w:t>
      </w:r>
    </w:p>
    <w:p w:rsidR="000C6E53" w:rsidRPr="005E250A" w:rsidRDefault="000C6E53" w:rsidP="00410976">
      <w:pPr>
        <w:pStyle w:val="Style6"/>
        <w:widowControl/>
        <w:ind w:firstLine="567"/>
        <w:jc w:val="both"/>
        <w:rPr>
          <w:rStyle w:val="FontStyle60"/>
          <w:sz w:val="28"/>
          <w:szCs w:val="28"/>
        </w:rPr>
      </w:pPr>
      <w:r w:rsidRPr="005E250A">
        <w:rPr>
          <w:rStyle w:val="FontStyle60"/>
          <w:sz w:val="28"/>
          <w:szCs w:val="28"/>
        </w:rPr>
        <w:t>• поиск числа, наиболее близкого к заданному (т.е. модуль разницы минимален).</w:t>
      </w:r>
    </w:p>
    <w:p w:rsidR="000C6E53" w:rsidRPr="005E250A" w:rsidRDefault="000C6E53" w:rsidP="00410976">
      <w:pPr>
        <w:shd w:val="clear" w:color="auto" w:fill="FFFFFF"/>
        <w:tabs>
          <w:tab w:val="left" w:pos="1708"/>
        </w:tabs>
        <w:ind w:firstLine="567"/>
        <w:contextualSpacing/>
        <w:jc w:val="both"/>
        <w:rPr>
          <w:sz w:val="28"/>
          <w:szCs w:val="28"/>
        </w:rPr>
      </w:pPr>
    </w:p>
    <w:p w:rsidR="000C6E53" w:rsidRPr="005E250A" w:rsidRDefault="000C6E5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0C6E53">
      <w:pPr>
        <w:shd w:val="clear" w:color="auto" w:fill="FFFFFF"/>
        <w:tabs>
          <w:tab w:val="left" w:pos="1708"/>
        </w:tabs>
        <w:ind w:firstLine="567"/>
        <w:contextualSpacing/>
        <w:jc w:val="both"/>
        <w:rPr>
          <w:sz w:val="28"/>
          <w:szCs w:val="28"/>
        </w:rPr>
      </w:pPr>
    </w:p>
    <w:p w:rsidR="00715873" w:rsidRPr="005E250A" w:rsidRDefault="00715873" w:rsidP="00D13B12">
      <w:pPr>
        <w:shd w:val="clear" w:color="auto" w:fill="FFFFFF"/>
        <w:tabs>
          <w:tab w:val="left" w:pos="1708"/>
        </w:tabs>
        <w:ind w:firstLine="567"/>
        <w:contextualSpacing/>
        <w:jc w:val="both"/>
        <w:rPr>
          <w:b/>
          <w:caps/>
          <w:sz w:val="28"/>
          <w:szCs w:val="28"/>
          <w:lang w:val="en-US"/>
        </w:rPr>
      </w:pPr>
      <w:r w:rsidRPr="005E250A">
        <w:rPr>
          <w:b/>
          <w:sz w:val="28"/>
          <w:szCs w:val="28"/>
        </w:rPr>
        <w:lastRenderedPageBreak/>
        <w:t>Глава</w:t>
      </w:r>
      <w:r w:rsidRPr="005E250A">
        <w:rPr>
          <w:b/>
          <w:sz w:val="28"/>
          <w:szCs w:val="28"/>
          <w:lang w:val="en-US"/>
        </w:rPr>
        <w:t xml:space="preserve"> 6 </w:t>
      </w:r>
      <w:r w:rsidRPr="005E250A">
        <w:rPr>
          <w:b/>
          <w:caps/>
          <w:sz w:val="28"/>
          <w:szCs w:val="28"/>
          <w:lang w:val="en-US"/>
        </w:rPr>
        <w:t>JDBC (Java DataBase Connectivity)</w:t>
      </w:r>
    </w:p>
    <w:p w:rsidR="00136259" w:rsidRPr="005E250A" w:rsidRDefault="00136259" w:rsidP="00D13B12">
      <w:pPr>
        <w:shd w:val="clear" w:color="auto" w:fill="FFFFFF"/>
        <w:tabs>
          <w:tab w:val="left" w:pos="1708"/>
        </w:tabs>
        <w:ind w:firstLine="567"/>
        <w:contextualSpacing/>
        <w:jc w:val="both"/>
        <w:rPr>
          <w:b/>
          <w:caps/>
          <w:sz w:val="28"/>
          <w:szCs w:val="28"/>
          <w:lang w:val="en-US"/>
        </w:rPr>
      </w:pPr>
    </w:p>
    <w:p w:rsidR="00715873" w:rsidRPr="005E250A" w:rsidRDefault="00715873" w:rsidP="00D13B12">
      <w:pPr>
        <w:pStyle w:val="38"/>
        <w:spacing w:before="0" w:after="0" w:line="235" w:lineRule="auto"/>
        <w:ind w:firstLine="567"/>
        <w:contextualSpacing/>
        <w:jc w:val="both"/>
        <w:rPr>
          <w:rFonts w:ascii="Times New Roman" w:hAnsi="Times New Roman"/>
          <w:sz w:val="28"/>
          <w:szCs w:val="28"/>
        </w:rPr>
      </w:pPr>
      <w:bookmarkStart w:id="36" w:name="_Toc75666552"/>
      <w:bookmarkStart w:id="37" w:name="_Toc92696962"/>
      <w:bookmarkStart w:id="38" w:name="_Toc92796457"/>
      <w:bookmarkStart w:id="39" w:name="_Toc93220823"/>
      <w:bookmarkStart w:id="40" w:name="_Toc94429679"/>
      <w:bookmarkStart w:id="41" w:name="_Toc94431815"/>
      <w:r w:rsidRPr="005E250A">
        <w:rPr>
          <w:rFonts w:ascii="Times New Roman" w:hAnsi="Times New Roman"/>
          <w:sz w:val="28"/>
          <w:szCs w:val="28"/>
        </w:rPr>
        <w:t>Тема 6.1 Драйверы, соединения и запросы</w:t>
      </w:r>
      <w:bookmarkEnd w:id="36"/>
      <w:bookmarkEnd w:id="37"/>
      <w:bookmarkEnd w:id="38"/>
      <w:bookmarkEnd w:id="39"/>
      <w:bookmarkEnd w:id="40"/>
      <w:bookmarkEnd w:id="41"/>
    </w:p>
    <w:p w:rsidR="00136259" w:rsidRPr="005E250A" w:rsidRDefault="00136259" w:rsidP="00D13B12">
      <w:pPr>
        <w:pStyle w:val="38"/>
        <w:spacing w:before="0" w:after="0" w:line="235" w:lineRule="auto"/>
        <w:ind w:firstLine="567"/>
        <w:contextualSpacing/>
        <w:jc w:val="both"/>
        <w:rPr>
          <w:rFonts w:ascii="Times New Roman" w:hAnsi="Times New Roman"/>
          <w:sz w:val="28"/>
          <w:szCs w:val="28"/>
        </w:rPr>
      </w:pPr>
    </w:p>
    <w:p w:rsidR="00715873" w:rsidRPr="005E250A" w:rsidRDefault="00715873" w:rsidP="00D13B12">
      <w:pPr>
        <w:pStyle w:val="24"/>
        <w:ind w:firstLine="567"/>
        <w:contextualSpacing/>
        <w:jc w:val="both"/>
        <w:rPr>
          <w:rFonts w:ascii="Times New Roman" w:hAnsi="Times New Roman"/>
          <w:b w:val="0"/>
          <w:szCs w:val="28"/>
        </w:rPr>
      </w:pPr>
      <w:r w:rsidRPr="005E250A">
        <w:rPr>
          <w:rFonts w:ascii="Times New Roman" w:hAnsi="Times New Roman"/>
          <w:b w:val="0"/>
          <w:szCs w:val="28"/>
        </w:rPr>
        <w:t>JDBC (</w:t>
      </w:r>
      <w:r w:rsidRPr="005E250A">
        <w:rPr>
          <w:rFonts w:ascii="Times New Roman" w:hAnsi="Times New Roman"/>
          <w:b w:val="0"/>
          <w:szCs w:val="28"/>
          <w:lang w:val="en-US"/>
        </w:rPr>
        <w:t>Java</w:t>
      </w:r>
      <w:r w:rsidRPr="005E250A">
        <w:rPr>
          <w:rFonts w:ascii="Times New Roman" w:hAnsi="Times New Roman"/>
          <w:b w:val="0"/>
          <w:szCs w:val="28"/>
        </w:rPr>
        <w:t xml:space="preserve"> </w:t>
      </w:r>
      <w:r w:rsidRPr="005E250A">
        <w:rPr>
          <w:rFonts w:ascii="Times New Roman" w:hAnsi="Times New Roman"/>
          <w:b w:val="0"/>
          <w:szCs w:val="28"/>
          <w:lang w:val="en-US"/>
        </w:rPr>
        <w:t>DataBase</w:t>
      </w:r>
      <w:r w:rsidRPr="005E250A">
        <w:rPr>
          <w:rFonts w:ascii="Times New Roman" w:hAnsi="Times New Roman"/>
          <w:b w:val="0"/>
          <w:szCs w:val="28"/>
        </w:rPr>
        <w:t xml:space="preserve"> </w:t>
      </w:r>
      <w:r w:rsidRPr="005E250A">
        <w:rPr>
          <w:rFonts w:ascii="Times New Roman" w:hAnsi="Times New Roman"/>
          <w:b w:val="0"/>
          <w:szCs w:val="28"/>
          <w:lang w:val="en-US"/>
        </w:rPr>
        <w:t>Connectivity</w:t>
      </w:r>
      <w:r w:rsidRPr="005E250A">
        <w:rPr>
          <w:rFonts w:ascii="Times New Roman" w:hAnsi="Times New Roman"/>
          <w:b w:val="0"/>
          <w:szCs w:val="28"/>
        </w:rPr>
        <w:t xml:space="preserve">) – стандартный прикладной интерфейс (API) языка Java для организации взаимодействия между приложением и СУБД. Это взаимодействие осуществляется с помощью драйверов JDBC, обеспечивающих реализацию общих интерфейсов для конкретных СУБД и конкретных протоколов. </w:t>
      </w:r>
    </w:p>
    <w:p w:rsidR="00715873" w:rsidRPr="005E250A" w:rsidRDefault="00715873" w:rsidP="00D13B12">
      <w:pPr>
        <w:pStyle w:val="24"/>
        <w:ind w:firstLine="567"/>
        <w:contextualSpacing/>
        <w:jc w:val="both"/>
        <w:rPr>
          <w:rFonts w:ascii="Times New Roman" w:hAnsi="Times New Roman"/>
          <w:b w:val="0"/>
          <w:szCs w:val="28"/>
        </w:rPr>
      </w:pPr>
      <w:r w:rsidRPr="005E250A">
        <w:rPr>
          <w:rFonts w:ascii="Times New Roman" w:hAnsi="Times New Roman"/>
          <w:b w:val="0"/>
          <w:szCs w:val="28"/>
        </w:rPr>
        <w:t>JDBC предоставляет интерфейс для разработчиков, использующих различные СУБД. С помощью JDBC отсылаются SQL-запросы только к реляционным базам данных (БД), для которых существуют драйверы, знающие способ общения с реальным сервером базы данных.</w:t>
      </w:r>
    </w:p>
    <w:p w:rsidR="00715873" w:rsidRPr="005E250A" w:rsidRDefault="00715873" w:rsidP="00D13B12">
      <w:pPr>
        <w:pStyle w:val="24"/>
        <w:ind w:firstLine="567"/>
        <w:contextualSpacing/>
        <w:jc w:val="both"/>
        <w:rPr>
          <w:rFonts w:ascii="Times New Roman" w:hAnsi="Times New Roman"/>
          <w:b w:val="0"/>
          <w:szCs w:val="28"/>
        </w:rPr>
      </w:pPr>
      <w:r w:rsidRPr="005E250A">
        <w:rPr>
          <w:rFonts w:ascii="Times New Roman" w:hAnsi="Times New Roman"/>
          <w:b w:val="0"/>
          <w:szCs w:val="28"/>
        </w:rPr>
        <w:t xml:space="preserve">Строго говоря, </w:t>
      </w:r>
      <w:r w:rsidRPr="005E250A">
        <w:rPr>
          <w:rFonts w:ascii="Times New Roman" w:hAnsi="Times New Roman"/>
          <w:b w:val="0"/>
          <w:szCs w:val="28"/>
          <w:lang w:val="en-US"/>
        </w:rPr>
        <w:t>JDBC</w:t>
      </w:r>
      <w:r w:rsidRPr="005E250A">
        <w:rPr>
          <w:rFonts w:ascii="Times New Roman" w:hAnsi="Times New Roman"/>
          <w:b w:val="0"/>
          <w:szCs w:val="28"/>
        </w:rPr>
        <w:t xml:space="preserve"> не имеет прямого отношения к </w:t>
      </w:r>
      <w:r w:rsidRPr="005E250A">
        <w:rPr>
          <w:rFonts w:ascii="Times New Roman" w:hAnsi="Times New Roman"/>
          <w:b w:val="0"/>
          <w:szCs w:val="28"/>
          <w:lang w:val="en-US"/>
        </w:rPr>
        <w:t>J</w:t>
      </w:r>
      <w:r w:rsidRPr="005E250A">
        <w:rPr>
          <w:rFonts w:ascii="Times New Roman" w:hAnsi="Times New Roman"/>
          <w:b w:val="0"/>
          <w:szCs w:val="28"/>
        </w:rPr>
        <w:t>2</w:t>
      </w:r>
      <w:r w:rsidRPr="005E250A">
        <w:rPr>
          <w:rFonts w:ascii="Times New Roman" w:hAnsi="Times New Roman"/>
          <w:b w:val="0"/>
          <w:szCs w:val="28"/>
          <w:lang w:val="en-US"/>
        </w:rPr>
        <w:t>EE</w:t>
      </w:r>
      <w:r w:rsidRPr="005E250A">
        <w:rPr>
          <w:rFonts w:ascii="Times New Roman" w:hAnsi="Times New Roman"/>
          <w:b w:val="0"/>
          <w:szCs w:val="28"/>
        </w:rPr>
        <w:t xml:space="preserve">, но так как взаимодействие с СУБД является неотъемлемой частью </w:t>
      </w:r>
      <w:r w:rsidRPr="005E250A">
        <w:rPr>
          <w:rFonts w:ascii="Times New Roman" w:hAnsi="Times New Roman"/>
          <w:b w:val="0"/>
          <w:szCs w:val="28"/>
          <w:lang w:val="en-US"/>
        </w:rPr>
        <w:t>Web</w:t>
      </w:r>
      <w:r w:rsidRPr="005E250A">
        <w:rPr>
          <w:rFonts w:ascii="Times New Roman" w:hAnsi="Times New Roman"/>
          <w:b w:val="0"/>
          <w:szCs w:val="28"/>
        </w:rPr>
        <w:t>-приложений, то эта технология рассматривается в данном контексте.</w:t>
      </w:r>
    </w:p>
    <w:p w:rsidR="00715873" w:rsidRPr="005E250A" w:rsidRDefault="00715873" w:rsidP="00D13B12">
      <w:pPr>
        <w:spacing w:line="242" w:lineRule="auto"/>
        <w:ind w:firstLine="567"/>
        <w:contextualSpacing/>
        <w:jc w:val="both"/>
        <w:rPr>
          <w:i/>
          <w:sz w:val="28"/>
          <w:szCs w:val="28"/>
        </w:rPr>
      </w:pPr>
      <w:r w:rsidRPr="005E250A">
        <w:rPr>
          <w:i/>
          <w:sz w:val="28"/>
          <w:szCs w:val="28"/>
        </w:rPr>
        <w:t>Последовательность действий:</w:t>
      </w:r>
    </w:p>
    <w:p w:rsidR="00715873" w:rsidRPr="005E250A" w:rsidRDefault="00715873" w:rsidP="00D13B12">
      <w:pPr>
        <w:spacing w:line="242" w:lineRule="auto"/>
        <w:ind w:firstLine="567"/>
        <w:contextualSpacing/>
        <w:jc w:val="both"/>
        <w:rPr>
          <w:i/>
          <w:iCs/>
          <w:sz w:val="28"/>
          <w:szCs w:val="28"/>
        </w:rPr>
      </w:pPr>
      <w:r w:rsidRPr="005E250A">
        <w:rPr>
          <w:sz w:val="28"/>
          <w:szCs w:val="28"/>
        </w:rPr>
        <w:t>1. </w:t>
      </w:r>
      <w:r w:rsidRPr="005E250A">
        <w:rPr>
          <w:i/>
          <w:iCs/>
          <w:sz w:val="28"/>
          <w:szCs w:val="28"/>
        </w:rPr>
        <w:t>Загрузка класса драйвера базы данных при отсутствии экземпляра этого класса.</w:t>
      </w:r>
    </w:p>
    <w:p w:rsidR="00715873" w:rsidRPr="005E250A" w:rsidRDefault="00715873" w:rsidP="00D13B12">
      <w:pPr>
        <w:autoSpaceDE w:val="0"/>
        <w:autoSpaceDN w:val="0"/>
        <w:adjustRightInd w:val="0"/>
        <w:spacing w:line="242" w:lineRule="auto"/>
        <w:ind w:firstLine="567"/>
        <w:contextualSpacing/>
        <w:jc w:val="both"/>
        <w:rPr>
          <w:bCs/>
          <w:sz w:val="28"/>
          <w:szCs w:val="28"/>
          <w:highlight w:val="white"/>
          <w:lang w:val="en-US"/>
        </w:rPr>
      </w:pPr>
      <w:r w:rsidRPr="005E250A">
        <w:rPr>
          <w:bCs/>
          <w:sz w:val="28"/>
          <w:szCs w:val="28"/>
          <w:highlight w:val="white"/>
        </w:rPr>
        <w:t>Например</w:t>
      </w:r>
      <w:r w:rsidRPr="005E250A">
        <w:rPr>
          <w:bCs/>
          <w:sz w:val="28"/>
          <w:szCs w:val="28"/>
          <w:highlight w:val="white"/>
          <w:lang w:val="en-US"/>
        </w:rPr>
        <w:t>:</w:t>
      </w:r>
    </w:p>
    <w:p w:rsidR="00715873" w:rsidRPr="005E250A" w:rsidRDefault="00715873" w:rsidP="00D13B12">
      <w:pPr>
        <w:autoSpaceDE w:val="0"/>
        <w:autoSpaceDN w:val="0"/>
        <w:adjustRightInd w:val="0"/>
        <w:spacing w:line="242" w:lineRule="auto"/>
        <w:ind w:firstLine="567"/>
        <w:contextualSpacing/>
        <w:jc w:val="both"/>
        <w:rPr>
          <w:bCs/>
          <w:i/>
          <w:sz w:val="28"/>
          <w:szCs w:val="28"/>
          <w:highlight w:val="white"/>
          <w:lang w:val="en-US"/>
        </w:rPr>
      </w:pPr>
      <w:r w:rsidRPr="005E250A">
        <w:rPr>
          <w:bCs/>
          <w:i/>
          <w:sz w:val="28"/>
          <w:szCs w:val="28"/>
          <w:highlight w:val="white"/>
          <w:lang w:val="en-US"/>
        </w:rPr>
        <w:t xml:space="preserve">String driverName = </w:t>
      </w:r>
      <w:r w:rsidRPr="005E250A">
        <w:rPr>
          <w:i/>
          <w:sz w:val="28"/>
          <w:szCs w:val="28"/>
          <w:highlight w:val="white"/>
          <w:lang w:val="en-US"/>
        </w:rPr>
        <w:t>"com.mysql.jdbc.Driver"</w:t>
      </w:r>
      <w:r w:rsidRPr="005E250A">
        <w:rPr>
          <w:bCs/>
          <w:i/>
          <w:sz w:val="28"/>
          <w:szCs w:val="28"/>
          <w:highlight w:val="white"/>
          <w:lang w:val="en-US"/>
        </w:rPr>
        <w:t>;</w:t>
      </w:r>
    </w:p>
    <w:p w:rsidR="00715873" w:rsidRPr="005E250A" w:rsidRDefault="00715873" w:rsidP="00D13B12">
      <w:pPr>
        <w:autoSpaceDE w:val="0"/>
        <w:autoSpaceDN w:val="0"/>
        <w:adjustRightInd w:val="0"/>
        <w:spacing w:line="242" w:lineRule="auto"/>
        <w:ind w:firstLine="567"/>
        <w:contextualSpacing/>
        <w:jc w:val="both"/>
        <w:rPr>
          <w:bCs/>
          <w:sz w:val="28"/>
          <w:szCs w:val="28"/>
          <w:highlight w:val="white"/>
          <w:lang w:val="en-US"/>
        </w:rPr>
      </w:pPr>
      <w:r w:rsidRPr="005E250A">
        <w:rPr>
          <w:bCs/>
          <w:sz w:val="28"/>
          <w:szCs w:val="28"/>
          <w:highlight w:val="white"/>
        </w:rPr>
        <w:t>для</w:t>
      </w:r>
      <w:r w:rsidRPr="005E250A">
        <w:rPr>
          <w:bCs/>
          <w:sz w:val="28"/>
          <w:szCs w:val="28"/>
          <w:highlight w:val="white"/>
          <w:lang w:val="en-US"/>
        </w:rPr>
        <w:t xml:space="preserve"> </w:t>
      </w:r>
      <w:r w:rsidRPr="005E250A">
        <w:rPr>
          <w:bCs/>
          <w:sz w:val="28"/>
          <w:szCs w:val="28"/>
          <w:highlight w:val="white"/>
        </w:rPr>
        <w:t>СУБД</w:t>
      </w:r>
      <w:r w:rsidRPr="005E250A">
        <w:rPr>
          <w:bCs/>
          <w:sz w:val="28"/>
          <w:szCs w:val="28"/>
          <w:highlight w:val="white"/>
          <w:lang w:val="en-US"/>
        </w:rPr>
        <w:t xml:space="preserve"> MySQL,</w:t>
      </w:r>
    </w:p>
    <w:p w:rsidR="00715873" w:rsidRPr="005E250A" w:rsidRDefault="00715873" w:rsidP="00D13B12">
      <w:pPr>
        <w:autoSpaceDE w:val="0"/>
        <w:autoSpaceDN w:val="0"/>
        <w:adjustRightInd w:val="0"/>
        <w:spacing w:line="242" w:lineRule="auto"/>
        <w:ind w:firstLine="567"/>
        <w:contextualSpacing/>
        <w:jc w:val="both"/>
        <w:rPr>
          <w:bCs/>
          <w:i/>
          <w:sz w:val="28"/>
          <w:szCs w:val="28"/>
          <w:highlight w:val="white"/>
          <w:lang w:val="en-US"/>
        </w:rPr>
      </w:pPr>
      <w:r w:rsidRPr="005E250A">
        <w:rPr>
          <w:bCs/>
          <w:i/>
          <w:sz w:val="28"/>
          <w:szCs w:val="28"/>
          <w:highlight w:val="white"/>
          <w:lang w:val="en-US"/>
        </w:rPr>
        <w:t>String driverName = "sun.jdbc.odbc.JdbcOdbcDriver";</w:t>
      </w:r>
    </w:p>
    <w:p w:rsidR="00715873" w:rsidRPr="005E250A" w:rsidRDefault="00715873" w:rsidP="00D13B12">
      <w:pPr>
        <w:autoSpaceDE w:val="0"/>
        <w:autoSpaceDN w:val="0"/>
        <w:adjustRightInd w:val="0"/>
        <w:spacing w:line="242" w:lineRule="auto"/>
        <w:ind w:firstLine="567"/>
        <w:contextualSpacing/>
        <w:jc w:val="both"/>
        <w:rPr>
          <w:b/>
          <w:bCs/>
          <w:sz w:val="28"/>
          <w:szCs w:val="28"/>
          <w:lang w:val="en-US"/>
        </w:rPr>
      </w:pPr>
      <w:r w:rsidRPr="005E250A">
        <w:rPr>
          <w:bCs/>
          <w:sz w:val="28"/>
          <w:szCs w:val="28"/>
          <w:highlight w:val="white"/>
        </w:rPr>
        <w:t>для</w:t>
      </w:r>
      <w:r w:rsidRPr="005E250A">
        <w:rPr>
          <w:bCs/>
          <w:sz w:val="28"/>
          <w:szCs w:val="28"/>
          <w:highlight w:val="white"/>
          <w:lang w:val="en-US"/>
        </w:rPr>
        <w:t xml:space="preserve"> </w:t>
      </w:r>
      <w:r w:rsidRPr="005E250A">
        <w:rPr>
          <w:bCs/>
          <w:sz w:val="28"/>
          <w:szCs w:val="28"/>
          <w:highlight w:val="white"/>
        </w:rPr>
        <w:t>СУБД</w:t>
      </w:r>
      <w:r w:rsidRPr="005E250A">
        <w:rPr>
          <w:bCs/>
          <w:sz w:val="28"/>
          <w:szCs w:val="28"/>
          <w:highlight w:val="white"/>
          <w:lang w:val="en-US"/>
        </w:rPr>
        <w:t xml:space="preserve"> MSAccess </w:t>
      </w:r>
      <w:r w:rsidRPr="005E250A">
        <w:rPr>
          <w:bCs/>
          <w:sz w:val="28"/>
          <w:szCs w:val="28"/>
        </w:rPr>
        <w:t>или</w:t>
      </w:r>
    </w:p>
    <w:p w:rsidR="00715873" w:rsidRPr="005E250A" w:rsidRDefault="00715873" w:rsidP="00D13B12">
      <w:pPr>
        <w:autoSpaceDE w:val="0"/>
        <w:autoSpaceDN w:val="0"/>
        <w:adjustRightInd w:val="0"/>
        <w:spacing w:line="242" w:lineRule="auto"/>
        <w:ind w:firstLine="567"/>
        <w:contextualSpacing/>
        <w:jc w:val="both"/>
        <w:rPr>
          <w:bCs/>
          <w:i/>
          <w:sz w:val="28"/>
          <w:szCs w:val="28"/>
          <w:lang w:val="en-US"/>
        </w:rPr>
      </w:pPr>
      <w:r w:rsidRPr="005E250A">
        <w:rPr>
          <w:bCs/>
          <w:i/>
          <w:sz w:val="28"/>
          <w:szCs w:val="28"/>
          <w:lang w:val="en-US"/>
        </w:rPr>
        <w:t>String driverName = "org.postgreesql.Driver";</w:t>
      </w:r>
    </w:p>
    <w:p w:rsidR="00715873" w:rsidRPr="005E250A" w:rsidRDefault="00715873" w:rsidP="00D13B12">
      <w:pPr>
        <w:autoSpaceDE w:val="0"/>
        <w:autoSpaceDN w:val="0"/>
        <w:adjustRightInd w:val="0"/>
        <w:spacing w:line="242" w:lineRule="auto"/>
        <w:ind w:firstLine="567"/>
        <w:contextualSpacing/>
        <w:jc w:val="both"/>
        <w:rPr>
          <w:bCs/>
          <w:sz w:val="28"/>
          <w:szCs w:val="28"/>
        </w:rPr>
      </w:pPr>
      <w:r w:rsidRPr="005E250A">
        <w:rPr>
          <w:bCs/>
          <w:sz w:val="28"/>
          <w:szCs w:val="28"/>
        </w:rPr>
        <w:t xml:space="preserve">для СУБД </w:t>
      </w:r>
      <w:r w:rsidRPr="005E250A">
        <w:rPr>
          <w:bCs/>
          <w:sz w:val="28"/>
          <w:szCs w:val="28"/>
          <w:lang w:val="en-US"/>
        </w:rPr>
        <w:t>PostgreeSQL</w:t>
      </w:r>
      <w:r w:rsidRPr="005E250A">
        <w:rPr>
          <w:bCs/>
          <w:sz w:val="28"/>
          <w:szCs w:val="28"/>
        </w:rPr>
        <w:t>.</w:t>
      </w:r>
    </w:p>
    <w:p w:rsidR="00715873" w:rsidRPr="005E250A" w:rsidRDefault="00715873" w:rsidP="00D13B12">
      <w:pPr>
        <w:autoSpaceDE w:val="0"/>
        <w:autoSpaceDN w:val="0"/>
        <w:adjustRightInd w:val="0"/>
        <w:spacing w:line="242" w:lineRule="auto"/>
        <w:ind w:firstLine="567"/>
        <w:contextualSpacing/>
        <w:jc w:val="both"/>
        <w:rPr>
          <w:b/>
          <w:bCs/>
          <w:sz w:val="28"/>
          <w:szCs w:val="28"/>
          <w:highlight w:val="white"/>
        </w:rPr>
      </w:pPr>
      <w:r w:rsidRPr="005E250A">
        <w:rPr>
          <w:bCs/>
          <w:sz w:val="28"/>
          <w:szCs w:val="28"/>
          <w:highlight w:val="white"/>
        </w:rPr>
        <w:t>После этого выполняется собственно загрузка драйвера в память:</w:t>
      </w:r>
    </w:p>
    <w:p w:rsidR="00715873" w:rsidRPr="005E250A" w:rsidRDefault="00715873" w:rsidP="00D13B12">
      <w:pPr>
        <w:autoSpaceDE w:val="0"/>
        <w:autoSpaceDN w:val="0"/>
        <w:adjustRightInd w:val="0"/>
        <w:spacing w:line="242" w:lineRule="auto"/>
        <w:ind w:firstLine="567"/>
        <w:contextualSpacing/>
        <w:jc w:val="both"/>
        <w:rPr>
          <w:bCs/>
          <w:i/>
          <w:sz w:val="28"/>
          <w:szCs w:val="28"/>
        </w:rPr>
      </w:pPr>
      <w:r w:rsidRPr="005E250A">
        <w:rPr>
          <w:bCs/>
          <w:i/>
          <w:sz w:val="28"/>
          <w:szCs w:val="28"/>
          <w:highlight w:val="white"/>
          <w:lang w:val="en-US"/>
        </w:rPr>
        <w:t>Class</w:t>
      </w:r>
      <w:r w:rsidRPr="005E250A">
        <w:rPr>
          <w:bCs/>
          <w:i/>
          <w:sz w:val="28"/>
          <w:szCs w:val="28"/>
          <w:highlight w:val="white"/>
        </w:rPr>
        <w:t>.</w:t>
      </w:r>
      <w:r w:rsidRPr="005E250A">
        <w:rPr>
          <w:bCs/>
          <w:i/>
          <w:sz w:val="28"/>
          <w:szCs w:val="28"/>
          <w:highlight w:val="white"/>
          <w:lang w:val="en-US"/>
        </w:rPr>
        <w:t>forName</w:t>
      </w:r>
      <w:r w:rsidRPr="005E250A">
        <w:rPr>
          <w:bCs/>
          <w:i/>
          <w:sz w:val="28"/>
          <w:szCs w:val="28"/>
          <w:highlight w:val="white"/>
        </w:rPr>
        <w:t>(</w:t>
      </w:r>
      <w:r w:rsidRPr="005E250A">
        <w:rPr>
          <w:bCs/>
          <w:i/>
          <w:sz w:val="28"/>
          <w:szCs w:val="28"/>
          <w:highlight w:val="white"/>
          <w:lang w:val="en-US"/>
        </w:rPr>
        <w:t>driverName</w:t>
      </w:r>
      <w:r w:rsidRPr="005E250A">
        <w:rPr>
          <w:bCs/>
          <w:i/>
          <w:sz w:val="28"/>
          <w:szCs w:val="28"/>
          <w:highlight w:val="white"/>
        </w:rPr>
        <w:t>);</w:t>
      </w:r>
    </w:p>
    <w:p w:rsidR="00715873" w:rsidRPr="005E250A" w:rsidRDefault="00715873" w:rsidP="00D13B12">
      <w:pPr>
        <w:autoSpaceDE w:val="0"/>
        <w:autoSpaceDN w:val="0"/>
        <w:adjustRightInd w:val="0"/>
        <w:spacing w:line="242" w:lineRule="auto"/>
        <w:ind w:firstLine="567"/>
        <w:contextualSpacing/>
        <w:jc w:val="both"/>
        <w:rPr>
          <w:bCs/>
          <w:sz w:val="28"/>
          <w:szCs w:val="28"/>
        </w:rPr>
      </w:pPr>
      <w:r w:rsidRPr="005E250A">
        <w:rPr>
          <w:bCs/>
          <w:sz w:val="28"/>
          <w:szCs w:val="28"/>
        </w:rPr>
        <w:t>и становится возможным соединение с СУБД.</w:t>
      </w:r>
    </w:p>
    <w:p w:rsidR="00715873" w:rsidRPr="005E250A" w:rsidRDefault="00715873" w:rsidP="00D13B12">
      <w:pPr>
        <w:autoSpaceDE w:val="0"/>
        <w:autoSpaceDN w:val="0"/>
        <w:adjustRightInd w:val="0"/>
        <w:spacing w:line="242" w:lineRule="auto"/>
        <w:ind w:firstLine="567"/>
        <w:contextualSpacing/>
        <w:jc w:val="both"/>
        <w:rPr>
          <w:rStyle w:val="Java"/>
          <w:rFonts w:ascii="Times New Roman" w:hAnsi="Times New Roman"/>
          <w:szCs w:val="28"/>
        </w:rPr>
      </w:pPr>
      <w:r w:rsidRPr="005E250A">
        <w:rPr>
          <w:bCs/>
          <w:sz w:val="28"/>
          <w:szCs w:val="28"/>
        </w:rPr>
        <w:t xml:space="preserve">Эти же действия можно выполнить, импортируя библиотеку и создавая объект явно. </w:t>
      </w:r>
    </w:p>
    <w:p w:rsidR="00715873" w:rsidRPr="005E250A" w:rsidRDefault="00715873" w:rsidP="00D13B12">
      <w:pPr>
        <w:spacing w:line="242" w:lineRule="auto"/>
        <w:ind w:firstLine="567"/>
        <w:contextualSpacing/>
        <w:jc w:val="both"/>
        <w:rPr>
          <w:i/>
          <w:iCs/>
          <w:sz w:val="28"/>
          <w:szCs w:val="28"/>
        </w:rPr>
      </w:pPr>
      <w:r w:rsidRPr="005E250A">
        <w:rPr>
          <w:sz w:val="28"/>
          <w:szCs w:val="28"/>
        </w:rPr>
        <w:t xml:space="preserve">2. </w:t>
      </w:r>
      <w:r w:rsidRPr="005E250A">
        <w:rPr>
          <w:i/>
          <w:iCs/>
          <w:sz w:val="28"/>
          <w:szCs w:val="28"/>
        </w:rPr>
        <w:t>Установка соединения с БД.</w:t>
      </w:r>
    </w:p>
    <w:p w:rsidR="00715873" w:rsidRPr="005E250A" w:rsidRDefault="00715873" w:rsidP="00D13B12">
      <w:pPr>
        <w:spacing w:line="242" w:lineRule="auto"/>
        <w:ind w:firstLine="567"/>
        <w:contextualSpacing/>
        <w:jc w:val="both"/>
        <w:rPr>
          <w:sz w:val="28"/>
          <w:szCs w:val="28"/>
        </w:rPr>
      </w:pPr>
      <w:r w:rsidRPr="005E250A">
        <w:rPr>
          <w:sz w:val="28"/>
          <w:szCs w:val="28"/>
        </w:rPr>
        <w:t>Для установки соединения с БД вызывается статический метод</w:t>
      </w:r>
      <w:r w:rsidRPr="005E250A">
        <w:rPr>
          <w:b/>
          <w:bCs/>
          <w:sz w:val="28"/>
          <w:szCs w:val="28"/>
          <w:highlight w:val="white"/>
        </w:rPr>
        <w:t xml:space="preserve"> </w:t>
      </w:r>
      <w:r w:rsidRPr="005E250A">
        <w:rPr>
          <w:b/>
          <w:bCs/>
          <w:sz w:val="28"/>
          <w:szCs w:val="28"/>
          <w:highlight w:val="white"/>
        </w:rPr>
        <w:br/>
      </w:r>
      <w:r w:rsidRPr="005E250A">
        <w:rPr>
          <w:bCs/>
          <w:sz w:val="28"/>
          <w:szCs w:val="28"/>
          <w:highlight w:val="white"/>
          <w:lang w:val="en-US"/>
        </w:rPr>
        <w:t>getConnection</w:t>
      </w:r>
      <w:r w:rsidRPr="005E250A">
        <w:rPr>
          <w:bCs/>
          <w:sz w:val="28"/>
          <w:szCs w:val="28"/>
        </w:rPr>
        <w:t>()</w:t>
      </w:r>
      <w:r w:rsidRPr="005E250A">
        <w:rPr>
          <w:sz w:val="28"/>
          <w:szCs w:val="28"/>
        </w:rPr>
        <w:t xml:space="preserve"> класса</w:t>
      </w:r>
      <w:r w:rsidRPr="005E250A">
        <w:rPr>
          <w:b/>
          <w:bCs/>
          <w:sz w:val="28"/>
          <w:szCs w:val="28"/>
          <w:highlight w:val="white"/>
        </w:rPr>
        <w:t xml:space="preserve"> </w:t>
      </w:r>
      <w:r w:rsidRPr="005E250A">
        <w:rPr>
          <w:bCs/>
          <w:sz w:val="28"/>
          <w:szCs w:val="28"/>
          <w:highlight w:val="white"/>
          <w:lang w:val="en-US"/>
        </w:rPr>
        <w:t>DriverManager</w:t>
      </w:r>
      <w:r w:rsidRPr="005E250A">
        <w:rPr>
          <w:sz w:val="28"/>
          <w:szCs w:val="28"/>
        </w:rPr>
        <w:t xml:space="preserve">. В качестве параметров методу передаются </w:t>
      </w:r>
      <w:r w:rsidRPr="005E250A">
        <w:rPr>
          <w:sz w:val="28"/>
          <w:szCs w:val="28"/>
          <w:lang w:val="en-US"/>
        </w:rPr>
        <w:t>URL</w:t>
      </w:r>
      <w:r w:rsidRPr="005E250A">
        <w:rPr>
          <w:sz w:val="28"/>
          <w:szCs w:val="28"/>
        </w:rPr>
        <w:t xml:space="preserve"> базы данных, логин пользователя БД и пароль доступа. Метод возвращает объект </w:t>
      </w:r>
      <w:r w:rsidRPr="005E250A">
        <w:rPr>
          <w:bCs/>
          <w:sz w:val="28"/>
          <w:szCs w:val="28"/>
          <w:highlight w:val="white"/>
          <w:lang w:val="en-US"/>
        </w:rPr>
        <w:t>Connection</w:t>
      </w:r>
      <w:r w:rsidRPr="005E250A">
        <w:rPr>
          <w:sz w:val="28"/>
          <w:szCs w:val="28"/>
        </w:rPr>
        <w:t xml:space="preserve">. </w:t>
      </w:r>
      <w:r w:rsidRPr="005E250A">
        <w:rPr>
          <w:sz w:val="28"/>
          <w:szCs w:val="28"/>
          <w:lang w:val="en-US"/>
        </w:rPr>
        <w:t>URL</w:t>
      </w:r>
      <w:r w:rsidRPr="005E250A">
        <w:rPr>
          <w:sz w:val="28"/>
          <w:szCs w:val="28"/>
        </w:rPr>
        <w:t xml:space="preserve"> базы данных, состоящий из типа и адреса </w:t>
      </w:r>
      <w:r w:rsidRPr="005E250A">
        <w:rPr>
          <w:spacing w:val="2"/>
          <w:sz w:val="28"/>
          <w:szCs w:val="28"/>
        </w:rPr>
        <w:t xml:space="preserve">физического расположения БД, может создаваться в виде отдельной строки или извлекаться из файла ресурсов. </w:t>
      </w:r>
    </w:p>
    <w:p w:rsidR="00715873" w:rsidRPr="005E250A" w:rsidRDefault="00715873" w:rsidP="00D13B12">
      <w:pPr>
        <w:autoSpaceDE w:val="0"/>
        <w:autoSpaceDN w:val="0"/>
        <w:adjustRightInd w:val="0"/>
        <w:spacing w:line="242" w:lineRule="auto"/>
        <w:ind w:firstLine="567"/>
        <w:contextualSpacing/>
        <w:jc w:val="both"/>
        <w:rPr>
          <w:bCs/>
          <w:i/>
          <w:sz w:val="28"/>
          <w:szCs w:val="28"/>
          <w:lang w:val="en-US"/>
        </w:rPr>
      </w:pPr>
      <w:r w:rsidRPr="005E250A">
        <w:rPr>
          <w:bCs/>
          <w:i/>
          <w:sz w:val="28"/>
          <w:szCs w:val="28"/>
          <w:highlight w:val="white"/>
          <w:lang w:val="en-US"/>
        </w:rPr>
        <w:t>Connection</w:t>
      </w:r>
      <w:r w:rsidR="00BF2FF3" w:rsidRPr="005E250A">
        <w:rPr>
          <w:bCs/>
          <w:i/>
          <w:sz w:val="28"/>
          <w:szCs w:val="28"/>
          <w:highlight w:val="white"/>
          <w:lang w:val="en-US"/>
        </w:rPr>
        <w:t xml:space="preserve"> </w:t>
      </w:r>
      <w:r w:rsidRPr="005E250A">
        <w:rPr>
          <w:bCs/>
          <w:i/>
          <w:sz w:val="28"/>
          <w:szCs w:val="28"/>
          <w:highlight w:val="white"/>
          <w:lang w:val="en-US"/>
        </w:rPr>
        <w:t>cn</w:t>
      </w:r>
      <w:r w:rsidR="00BF2FF3" w:rsidRPr="005E250A">
        <w:rPr>
          <w:bCs/>
          <w:i/>
          <w:sz w:val="28"/>
          <w:szCs w:val="28"/>
          <w:highlight w:val="white"/>
          <w:lang w:val="en-US"/>
        </w:rPr>
        <w:t xml:space="preserve"> </w:t>
      </w:r>
      <w:r w:rsidRPr="005E250A">
        <w:rPr>
          <w:bCs/>
          <w:i/>
          <w:sz w:val="28"/>
          <w:szCs w:val="28"/>
          <w:highlight w:val="white"/>
          <w:lang w:val="en-US"/>
        </w:rPr>
        <w:t>=</w:t>
      </w:r>
      <w:r w:rsidR="00BF2FF3" w:rsidRPr="005E250A">
        <w:rPr>
          <w:bCs/>
          <w:i/>
          <w:sz w:val="28"/>
          <w:szCs w:val="28"/>
          <w:highlight w:val="white"/>
          <w:lang w:val="en-US"/>
        </w:rPr>
        <w:t xml:space="preserve"> </w:t>
      </w:r>
      <w:r w:rsidRPr="005E250A">
        <w:rPr>
          <w:bCs/>
          <w:i/>
          <w:sz w:val="28"/>
          <w:szCs w:val="28"/>
          <w:highlight w:val="white"/>
          <w:lang w:val="en-US"/>
        </w:rPr>
        <w:t>DriverManager.getConnection(</w:t>
      </w:r>
      <w:r w:rsidR="00BF2FF3" w:rsidRPr="005E250A">
        <w:rPr>
          <w:bCs/>
          <w:i/>
          <w:sz w:val="28"/>
          <w:szCs w:val="28"/>
          <w:highlight w:val="white"/>
          <w:lang w:val="en-US"/>
        </w:rPr>
        <w:t xml:space="preserve"> </w:t>
      </w:r>
      <w:r w:rsidRPr="005E250A">
        <w:rPr>
          <w:bCs/>
          <w:i/>
          <w:sz w:val="28"/>
          <w:szCs w:val="28"/>
          <w:highlight w:val="white"/>
          <w:lang w:val="en-US"/>
        </w:rPr>
        <w:t>"</w:t>
      </w:r>
      <w:r w:rsidRPr="005E250A">
        <w:rPr>
          <w:i/>
          <w:sz w:val="28"/>
          <w:szCs w:val="28"/>
          <w:highlight w:val="white"/>
          <w:lang w:val="en-US"/>
        </w:rPr>
        <w:t>jdbc:mysql://localhost/my_db</w:t>
      </w:r>
      <w:r w:rsidRPr="005E250A">
        <w:rPr>
          <w:bCs/>
          <w:i/>
          <w:sz w:val="28"/>
          <w:szCs w:val="28"/>
          <w:highlight w:val="white"/>
          <w:lang w:val="en-US"/>
        </w:rPr>
        <w:t>"</w:t>
      </w:r>
      <w:r w:rsidR="00BF2FF3" w:rsidRPr="005E250A">
        <w:rPr>
          <w:bCs/>
          <w:i/>
          <w:sz w:val="28"/>
          <w:szCs w:val="28"/>
          <w:lang w:val="en-US"/>
        </w:rPr>
        <w:t xml:space="preserve"> </w:t>
      </w:r>
      <w:r w:rsidRPr="005E250A">
        <w:rPr>
          <w:bCs/>
          <w:i/>
          <w:sz w:val="28"/>
          <w:szCs w:val="28"/>
          <w:lang w:val="en-US"/>
        </w:rPr>
        <w:t>, "root", "pass"</w:t>
      </w:r>
      <w:r w:rsidRPr="005E250A">
        <w:rPr>
          <w:bCs/>
          <w:i/>
          <w:sz w:val="28"/>
          <w:szCs w:val="28"/>
          <w:highlight w:val="white"/>
          <w:lang w:val="en-US"/>
        </w:rPr>
        <w:t>);</w:t>
      </w:r>
    </w:p>
    <w:p w:rsidR="00715873" w:rsidRPr="005E250A" w:rsidRDefault="00715873" w:rsidP="00D13B12">
      <w:pPr>
        <w:autoSpaceDE w:val="0"/>
        <w:autoSpaceDN w:val="0"/>
        <w:adjustRightInd w:val="0"/>
        <w:spacing w:line="242" w:lineRule="auto"/>
        <w:ind w:firstLine="567"/>
        <w:contextualSpacing/>
        <w:jc w:val="both"/>
        <w:rPr>
          <w:spacing w:val="2"/>
          <w:sz w:val="28"/>
          <w:szCs w:val="28"/>
        </w:rPr>
      </w:pPr>
      <w:r w:rsidRPr="005E250A">
        <w:rPr>
          <w:sz w:val="28"/>
          <w:szCs w:val="28"/>
        </w:rPr>
        <w:t xml:space="preserve">В результате будет возвращен объект </w:t>
      </w:r>
      <w:r w:rsidRPr="005E250A">
        <w:rPr>
          <w:bCs/>
          <w:sz w:val="28"/>
          <w:szCs w:val="28"/>
          <w:highlight w:val="white"/>
          <w:lang w:val="en-US"/>
        </w:rPr>
        <w:t>Connection</w:t>
      </w:r>
      <w:r w:rsidRPr="005E250A">
        <w:rPr>
          <w:sz w:val="28"/>
          <w:szCs w:val="28"/>
        </w:rPr>
        <w:t xml:space="preserve"> и будет одно установленное соединение с БД </w:t>
      </w:r>
      <w:r w:rsidRPr="005E250A">
        <w:rPr>
          <w:sz w:val="28"/>
          <w:szCs w:val="28"/>
          <w:lang w:val="en-US"/>
        </w:rPr>
        <w:t>my</w:t>
      </w:r>
      <w:r w:rsidRPr="005E250A">
        <w:rPr>
          <w:sz w:val="28"/>
          <w:szCs w:val="28"/>
        </w:rPr>
        <w:t>_</w:t>
      </w:r>
      <w:r w:rsidRPr="005E250A">
        <w:rPr>
          <w:sz w:val="28"/>
          <w:szCs w:val="28"/>
          <w:lang w:val="en-US"/>
        </w:rPr>
        <w:t>db</w:t>
      </w:r>
      <w:r w:rsidRPr="005E250A">
        <w:rPr>
          <w:sz w:val="28"/>
          <w:szCs w:val="28"/>
        </w:rPr>
        <w:t xml:space="preserve">. Класс </w:t>
      </w:r>
      <w:r w:rsidRPr="005E250A">
        <w:rPr>
          <w:bCs/>
          <w:sz w:val="28"/>
          <w:szCs w:val="28"/>
          <w:highlight w:val="white"/>
          <w:lang w:val="en-US"/>
        </w:rPr>
        <w:t>DriverManager</w:t>
      </w:r>
      <w:r w:rsidRPr="005E250A">
        <w:rPr>
          <w:sz w:val="28"/>
          <w:szCs w:val="28"/>
        </w:rPr>
        <w:t xml:space="preserve"> предоставляет средства для управления набором драйверов баз данных. </w:t>
      </w:r>
      <w:r w:rsidRPr="005E250A">
        <w:rPr>
          <w:spacing w:val="2"/>
          <w:sz w:val="28"/>
          <w:szCs w:val="28"/>
        </w:rPr>
        <w:t xml:space="preserve">С помощью метода </w:t>
      </w:r>
      <w:r w:rsidRPr="005E250A">
        <w:rPr>
          <w:spacing w:val="2"/>
          <w:sz w:val="28"/>
          <w:szCs w:val="28"/>
        </w:rPr>
        <w:br/>
      </w:r>
      <w:r w:rsidRPr="005E250A">
        <w:rPr>
          <w:spacing w:val="2"/>
          <w:sz w:val="28"/>
          <w:szCs w:val="28"/>
          <w:lang w:val="en-US"/>
        </w:rPr>
        <w:t>registerDriver</w:t>
      </w:r>
      <w:r w:rsidRPr="005E250A">
        <w:rPr>
          <w:spacing w:val="2"/>
          <w:sz w:val="28"/>
          <w:szCs w:val="28"/>
        </w:rPr>
        <w:t>() драйверы регистрируются, а методом</w:t>
      </w:r>
      <w:r w:rsidRPr="005E250A">
        <w:rPr>
          <w:sz w:val="28"/>
          <w:szCs w:val="28"/>
        </w:rPr>
        <w:t xml:space="preserve"> </w:t>
      </w:r>
      <w:r w:rsidRPr="005E250A">
        <w:rPr>
          <w:sz w:val="28"/>
          <w:szCs w:val="28"/>
          <w:lang w:val="en-US"/>
        </w:rPr>
        <w:t>getDrivers</w:t>
      </w:r>
      <w:r w:rsidRPr="005E250A">
        <w:rPr>
          <w:sz w:val="28"/>
          <w:szCs w:val="28"/>
        </w:rPr>
        <w:t>() можно получить список всех драйверов.</w:t>
      </w:r>
    </w:p>
    <w:p w:rsidR="00715873" w:rsidRPr="005E250A" w:rsidRDefault="00715873" w:rsidP="00D13B12">
      <w:pPr>
        <w:spacing w:line="242" w:lineRule="auto"/>
        <w:ind w:firstLine="567"/>
        <w:contextualSpacing/>
        <w:jc w:val="both"/>
        <w:rPr>
          <w:sz w:val="28"/>
          <w:szCs w:val="28"/>
        </w:rPr>
      </w:pPr>
      <w:r w:rsidRPr="005E250A">
        <w:rPr>
          <w:sz w:val="28"/>
          <w:szCs w:val="28"/>
        </w:rPr>
        <w:lastRenderedPageBreak/>
        <w:t xml:space="preserve">3. </w:t>
      </w:r>
      <w:r w:rsidRPr="005E250A">
        <w:rPr>
          <w:i/>
          <w:iCs/>
          <w:sz w:val="28"/>
          <w:szCs w:val="28"/>
        </w:rPr>
        <w:t>Создание объекта для передачи запросов.</w:t>
      </w:r>
    </w:p>
    <w:p w:rsidR="00715873" w:rsidRPr="005E250A" w:rsidRDefault="00715873" w:rsidP="00D13B12">
      <w:pPr>
        <w:autoSpaceDE w:val="0"/>
        <w:autoSpaceDN w:val="0"/>
        <w:adjustRightInd w:val="0"/>
        <w:spacing w:line="242" w:lineRule="auto"/>
        <w:ind w:firstLine="567"/>
        <w:contextualSpacing/>
        <w:jc w:val="both"/>
        <w:rPr>
          <w:sz w:val="28"/>
          <w:szCs w:val="28"/>
          <w:highlight w:val="white"/>
        </w:rPr>
      </w:pPr>
      <w:r w:rsidRPr="005E250A">
        <w:rPr>
          <w:sz w:val="28"/>
          <w:szCs w:val="28"/>
          <w:highlight w:val="white"/>
        </w:rPr>
        <w:t>После создания объекта</w:t>
      </w:r>
      <w:r w:rsidRPr="005E250A">
        <w:rPr>
          <w:b/>
          <w:bCs/>
          <w:sz w:val="28"/>
          <w:szCs w:val="28"/>
          <w:highlight w:val="white"/>
        </w:rPr>
        <w:t xml:space="preserve"> </w:t>
      </w:r>
      <w:r w:rsidRPr="005E250A">
        <w:rPr>
          <w:bCs/>
          <w:sz w:val="28"/>
          <w:szCs w:val="28"/>
          <w:highlight w:val="white"/>
          <w:lang w:val="en-US"/>
        </w:rPr>
        <w:t>Connection</w:t>
      </w:r>
      <w:r w:rsidRPr="005E250A">
        <w:rPr>
          <w:sz w:val="28"/>
          <w:szCs w:val="28"/>
          <w:highlight w:val="white"/>
        </w:rPr>
        <w:t xml:space="preserve"> и установки соединения можно начинать работу с БД с помощью операторов </w:t>
      </w:r>
      <w:r w:rsidRPr="005E250A">
        <w:rPr>
          <w:sz w:val="28"/>
          <w:szCs w:val="28"/>
          <w:highlight w:val="white"/>
          <w:lang w:val="en-US"/>
        </w:rPr>
        <w:t>SQL</w:t>
      </w:r>
      <w:r w:rsidRPr="005E250A">
        <w:rPr>
          <w:sz w:val="28"/>
          <w:szCs w:val="28"/>
          <w:highlight w:val="white"/>
        </w:rPr>
        <w:t xml:space="preserve">. Для выполнения запросов применяется объект </w:t>
      </w:r>
      <w:r w:rsidRPr="005E250A">
        <w:rPr>
          <w:sz w:val="28"/>
          <w:szCs w:val="28"/>
          <w:highlight w:val="white"/>
          <w:lang w:val="en-US"/>
        </w:rPr>
        <w:t>Statement</w:t>
      </w:r>
      <w:r w:rsidRPr="005E250A">
        <w:rPr>
          <w:sz w:val="28"/>
          <w:szCs w:val="28"/>
          <w:highlight w:val="white"/>
        </w:rPr>
        <w:t xml:space="preserve">, создаваемый вызовом метода </w:t>
      </w:r>
      <w:r w:rsidRPr="005E250A">
        <w:rPr>
          <w:sz w:val="28"/>
          <w:szCs w:val="28"/>
          <w:highlight w:val="white"/>
          <w:lang w:val="en-US"/>
        </w:rPr>
        <w:t>createStatement</w:t>
      </w:r>
      <w:r w:rsidRPr="005E250A">
        <w:rPr>
          <w:sz w:val="28"/>
          <w:szCs w:val="28"/>
          <w:highlight w:val="white"/>
        </w:rPr>
        <w:t>()</w:t>
      </w:r>
      <w:r w:rsidRPr="005E250A">
        <w:rPr>
          <w:b/>
          <w:sz w:val="28"/>
          <w:szCs w:val="28"/>
          <w:highlight w:val="white"/>
        </w:rPr>
        <w:t xml:space="preserve"> </w:t>
      </w:r>
      <w:r w:rsidRPr="005E250A">
        <w:rPr>
          <w:sz w:val="28"/>
          <w:szCs w:val="28"/>
          <w:highlight w:val="white"/>
        </w:rPr>
        <w:t>класса</w:t>
      </w:r>
      <w:r w:rsidRPr="005E250A">
        <w:rPr>
          <w:b/>
          <w:bCs/>
          <w:sz w:val="28"/>
          <w:szCs w:val="28"/>
          <w:highlight w:val="white"/>
        </w:rPr>
        <w:t xml:space="preserve"> </w:t>
      </w:r>
      <w:r w:rsidRPr="005E250A">
        <w:rPr>
          <w:bCs/>
          <w:sz w:val="28"/>
          <w:szCs w:val="28"/>
          <w:highlight w:val="white"/>
          <w:lang w:val="en-US"/>
        </w:rPr>
        <w:t>Connection</w:t>
      </w:r>
      <w:r w:rsidRPr="005E250A">
        <w:rPr>
          <w:sz w:val="28"/>
          <w:szCs w:val="28"/>
          <w:highlight w:val="white"/>
        </w:rPr>
        <w:t>.</w:t>
      </w:r>
    </w:p>
    <w:p w:rsidR="00715873" w:rsidRPr="005E250A" w:rsidRDefault="00715873" w:rsidP="00D13B12">
      <w:pPr>
        <w:autoSpaceDE w:val="0"/>
        <w:autoSpaceDN w:val="0"/>
        <w:adjustRightInd w:val="0"/>
        <w:ind w:firstLine="567"/>
        <w:contextualSpacing/>
        <w:jc w:val="both"/>
        <w:rPr>
          <w:i/>
          <w:sz w:val="28"/>
          <w:szCs w:val="28"/>
        </w:rPr>
      </w:pPr>
      <w:r w:rsidRPr="005E250A">
        <w:rPr>
          <w:i/>
          <w:sz w:val="28"/>
          <w:szCs w:val="28"/>
          <w:highlight w:val="white"/>
          <w:lang w:val="en-US"/>
        </w:rPr>
        <w:t>Statement</w:t>
      </w:r>
      <w:r w:rsidRPr="005E250A">
        <w:rPr>
          <w:i/>
          <w:sz w:val="28"/>
          <w:szCs w:val="28"/>
          <w:highlight w:val="white"/>
        </w:rPr>
        <w:t xml:space="preserve"> </w:t>
      </w:r>
      <w:r w:rsidRPr="005E250A">
        <w:rPr>
          <w:i/>
          <w:sz w:val="28"/>
          <w:szCs w:val="28"/>
          <w:highlight w:val="white"/>
          <w:lang w:val="en-US"/>
        </w:rPr>
        <w:t>st</w:t>
      </w:r>
      <w:r w:rsidRPr="005E250A">
        <w:rPr>
          <w:i/>
          <w:sz w:val="28"/>
          <w:szCs w:val="28"/>
          <w:highlight w:val="white"/>
        </w:rPr>
        <w:t xml:space="preserve"> = </w:t>
      </w:r>
      <w:r w:rsidRPr="005E250A">
        <w:rPr>
          <w:i/>
          <w:sz w:val="28"/>
          <w:szCs w:val="28"/>
          <w:highlight w:val="white"/>
          <w:lang w:val="en-US"/>
        </w:rPr>
        <w:t>cn</w:t>
      </w:r>
      <w:r w:rsidRPr="005E250A">
        <w:rPr>
          <w:i/>
          <w:sz w:val="28"/>
          <w:szCs w:val="28"/>
          <w:highlight w:val="white"/>
        </w:rPr>
        <w:t>.</w:t>
      </w:r>
      <w:r w:rsidRPr="005E250A">
        <w:rPr>
          <w:i/>
          <w:sz w:val="28"/>
          <w:szCs w:val="28"/>
          <w:highlight w:val="white"/>
          <w:lang w:val="en-US"/>
        </w:rPr>
        <w:t>createStatement</w:t>
      </w:r>
      <w:r w:rsidRPr="005E250A">
        <w:rPr>
          <w:i/>
          <w:sz w:val="28"/>
          <w:szCs w:val="28"/>
          <w:highlight w:val="white"/>
        </w:rPr>
        <w:t>();</w:t>
      </w:r>
    </w:p>
    <w:p w:rsidR="00715873" w:rsidRPr="005E250A" w:rsidRDefault="00715873" w:rsidP="00D13B12">
      <w:pPr>
        <w:autoSpaceDE w:val="0"/>
        <w:autoSpaceDN w:val="0"/>
        <w:adjustRightInd w:val="0"/>
        <w:ind w:firstLine="567"/>
        <w:contextualSpacing/>
        <w:jc w:val="both"/>
        <w:rPr>
          <w:sz w:val="28"/>
          <w:szCs w:val="28"/>
        </w:rPr>
      </w:pPr>
      <w:r w:rsidRPr="005E250A">
        <w:rPr>
          <w:rFonts w:eastAsia="Courier New"/>
          <w:sz w:val="28"/>
          <w:szCs w:val="28"/>
        </w:rPr>
        <w:t>Объект класса</w:t>
      </w:r>
      <w:r w:rsidRPr="005E250A">
        <w:rPr>
          <w:rStyle w:val="HTML1"/>
          <w:rFonts w:ascii="Times New Roman" w:hAnsi="Times New Roman" w:cs="Times New Roman"/>
          <w:color w:val="auto"/>
          <w:sz w:val="28"/>
          <w:szCs w:val="28"/>
        </w:rPr>
        <w:t xml:space="preserve"> </w:t>
      </w:r>
      <w:r w:rsidRPr="005E250A">
        <w:rPr>
          <w:sz w:val="28"/>
          <w:szCs w:val="28"/>
          <w:highlight w:val="white"/>
          <w:lang w:val="en-US"/>
        </w:rPr>
        <w:t>Statement</w:t>
      </w:r>
      <w:r w:rsidRPr="005E250A">
        <w:rPr>
          <w:rStyle w:val="HTML1"/>
          <w:rFonts w:ascii="Times New Roman" w:hAnsi="Times New Roman" w:cs="Times New Roman"/>
          <w:color w:val="auto"/>
          <w:sz w:val="28"/>
          <w:szCs w:val="28"/>
        </w:rPr>
        <w:t xml:space="preserve"> </w:t>
      </w:r>
      <w:r w:rsidRPr="005E250A">
        <w:rPr>
          <w:rFonts w:eastAsia="Courier New"/>
          <w:sz w:val="28"/>
          <w:szCs w:val="28"/>
        </w:rPr>
        <w:t xml:space="preserve">используется для выполнения </w:t>
      </w:r>
      <w:r w:rsidRPr="005E250A">
        <w:rPr>
          <w:rFonts w:eastAsia="Courier New"/>
          <w:spacing w:val="-4"/>
          <w:sz w:val="28"/>
          <w:szCs w:val="28"/>
        </w:rPr>
        <w:t xml:space="preserve">SQL-запроса без его предварительной подготовки. Могут применяться также объекты класса </w:t>
      </w:r>
      <w:r w:rsidRPr="00F3067F">
        <w:rPr>
          <w:bCs/>
          <w:spacing w:val="-4"/>
          <w:sz w:val="28"/>
          <w:szCs w:val="28"/>
          <w:highlight w:val="yellow"/>
        </w:rPr>
        <w:t>PreparedStatement</w:t>
      </w:r>
      <w:r w:rsidRPr="005E250A">
        <w:rPr>
          <w:sz w:val="28"/>
          <w:szCs w:val="28"/>
        </w:rPr>
        <w:t xml:space="preserve"> </w:t>
      </w:r>
      <w:r w:rsidRPr="005E250A">
        <w:rPr>
          <w:rFonts w:eastAsia="Courier New"/>
          <w:spacing w:val="-4"/>
          <w:sz w:val="28"/>
          <w:szCs w:val="28"/>
        </w:rPr>
        <w:t xml:space="preserve"> для выполнения подготовленных запросов</w:t>
      </w:r>
      <w:r w:rsidRPr="005E250A">
        <w:rPr>
          <w:bCs/>
          <w:sz w:val="28"/>
          <w:szCs w:val="28"/>
        </w:rPr>
        <w:t>.</w:t>
      </w:r>
      <w:r w:rsidRPr="005E250A">
        <w:rPr>
          <w:rStyle w:val="HTML1"/>
          <w:rFonts w:ascii="Times New Roman" w:hAnsi="Times New Roman" w:cs="Times New Roman"/>
          <w:color w:val="auto"/>
          <w:sz w:val="28"/>
          <w:szCs w:val="28"/>
        </w:rPr>
        <w:t xml:space="preserve"> </w:t>
      </w:r>
      <w:r w:rsidRPr="005E250A">
        <w:rPr>
          <w:rFonts w:eastAsia="Courier New"/>
          <w:sz w:val="28"/>
          <w:szCs w:val="28"/>
        </w:rPr>
        <w:t xml:space="preserve">Созданные объекты можно использовать для выполнения запроса </w:t>
      </w:r>
      <w:r w:rsidRPr="005E250A">
        <w:rPr>
          <w:rFonts w:eastAsia="Courier New"/>
          <w:sz w:val="28"/>
          <w:szCs w:val="28"/>
          <w:lang w:val="en-US"/>
        </w:rPr>
        <w:t>SQL</w:t>
      </w:r>
      <w:r w:rsidRPr="005E250A">
        <w:rPr>
          <w:rFonts w:eastAsia="Courier New"/>
          <w:sz w:val="28"/>
          <w:szCs w:val="28"/>
        </w:rPr>
        <w:t xml:space="preserve">, передавая его </w:t>
      </w:r>
      <w:r w:rsidR="00BF2FF3" w:rsidRPr="005E250A">
        <w:rPr>
          <w:rFonts w:eastAsia="Courier New"/>
          <w:sz w:val="28"/>
          <w:szCs w:val="28"/>
        </w:rPr>
        <w:t xml:space="preserve">в один из </w:t>
      </w:r>
      <w:r w:rsidRPr="005E250A">
        <w:rPr>
          <w:rFonts w:eastAsia="Courier New"/>
          <w:sz w:val="28"/>
          <w:szCs w:val="28"/>
        </w:rPr>
        <w:t>методов</w:t>
      </w:r>
      <w:r w:rsidRPr="005E250A">
        <w:rPr>
          <w:b/>
          <w:bCs/>
          <w:sz w:val="28"/>
          <w:szCs w:val="28"/>
          <w:highlight w:val="white"/>
        </w:rPr>
        <w:t xml:space="preserve"> </w:t>
      </w:r>
      <w:r w:rsidR="00BF2FF3" w:rsidRPr="005E250A">
        <w:rPr>
          <w:b/>
          <w:bCs/>
          <w:sz w:val="28"/>
          <w:szCs w:val="28"/>
          <w:highlight w:val="white"/>
        </w:rPr>
        <w:t xml:space="preserve"> </w:t>
      </w:r>
      <w:r w:rsidRPr="005E250A">
        <w:rPr>
          <w:bCs/>
          <w:sz w:val="28"/>
          <w:szCs w:val="28"/>
          <w:highlight w:val="white"/>
          <w:lang w:val="en-US"/>
        </w:rPr>
        <w:t>executeQuery</w:t>
      </w:r>
      <w:r w:rsidR="00BF2FF3" w:rsidRPr="005E250A">
        <w:rPr>
          <w:bCs/>
          <w:sz w:val="28"/>
          <w:szCs w:val="28"/>
        </w:rPr>
        <w:t xml:space="preserve"> </w:t>
      </w:r>
      <w:r w:rsidRPr="005E250A">
        <w:rPr>
          <w:bCs/>
          <w:sz w:val="28"/>
          <w:szCs w:val="28"/>
        </w:rPr>
        <w:t>(</w:t>
      </w:r>
      <w:r w:rsidRPr="005E250A">
        <w:rPr>
          <w:bCs/>
          <w:sz w:val="28"/>
          <w:szCs w:val="28"/>
          <w:lang w:val="en-US"/>
        </w:rPr>
        <w:t>String</w:t>
      </w:r>
      <w:r w:rsidRPr="005E250A">
        <w:rPr>
          <w:bCs/>
          <w:sz w:val="28"/>
          <w:szCs w:val="28"/>
        </w:rPr>
        <w:t xml:space="preserve"> </w:t>
      </w:r>
      <w:r w:rsidRPr="005E250A">
        <w:rPr>
          <w:bCs/>
          <w:sz w:val="28"/>
          <w:szCs w:val="28"/>
          <w:lang w:val="en-US"/>
        </w:rPr>
        <w:t>sql</w:t>
      </w:r>
      <w:r w:rsidRPr="005E250A">
        <w:rPr>
          <w:bCs/>
          <w:sz w:val="28"/>
          <w:szCs w:val="28"/>
        </w:rPr>
        <w:t>)</w:t>
      </w:r>
      <w:r w:rsidRPr="005E250A">
        <w:rPr>
          <w:sz w:val="28"/>
          <w:szCs w:val="28"/>
        </w:rPr>
        <w:t xml:space="preserve"> или </w:t>
      </w:r>
      <w:r w:rsidRPr="005E250A">
        <w:rPr>
          <w:bCs/>
          <w:sz w:val="28"/>
          <w:szCs w:val="28"/>
          <w:lang w:val="en-US"/>
        </w:rPr>
        <w:t>executeUpdate</w:t>
      </w:r>
      <w:r w:rsidRPr="005E250A">
        <w:rPr>
          <w:bCs/>
          <w:sz w:val="28"/>
          <w:szCs w:val="28"/>
        </w:rPr>
        <w:t>(</w:t>
      </w:r>
      <w:r w:rsidRPr="005E250A">
        <w:rPr>
          <w:bCs/>
          <w:sz w:val="28"/>
          <w:szCs w:val="28"/>
          <w:lang w:val="en-US"/>
        </w:rPr>
        <w:t>String</w:t>
      </w:r>
      <w:r w:rsidRPr="005E250A">
        <w:rPr>
          <w:bCs/>
          <w:sz w:val="28"/>
          <w:szCs w:val="28"/>
        </w:rPr>
        <w:t xml:space="preserve"> </w:t>
      </w:r>
      <w:r w:rsidRPr="005E250A">
        <w:rPr>
          <w:bCs/>
          <w:sz w:val="28"/>
          <w:szCs w:val="28"/>
          <w:lang w:val="en-US"/>
        </w:rPr>
        <w:t>sql</w:t>
      </w:r>
      <w:r w:rsidRPr="005E250A">
        <w:rPr>
          <w:bCs/>
          <w:sz w:val="28"/>
          <w:szCs w:val="28"/>
        </w:rPr>
        <w:t>)</w:t>
      </w:r>
      <w:r w:rsidRPr="005E250A">
        <w:rPr>
          <w:sz w:val="28"/>
          <w:szCs w:val="28"/>
        </w:rPr>
        <w:t>.</w:t>
      </w:r>
    </w:p>
    <w:p w:rsidR="00715873" w:rsidRPr="005E250A" w:rsidRDefault="00715873" w:rsidP="00D13B12">
      <w:pPr>
        <w:spacing w:line="238" w:lineRule="auto"/>
        <w:ind w:firstLine="567"/>
        <w:contextualSpacing/>
        <w:jc w:val="both"/>
        <w:rPr>
          <w:sz w:val="28"/>
          <w:szCs w:val="28"/>
        </w:rPr>
      </w:pPr>
      <w:r w:rsidRPr="005E250A">
        <w:rPr>
          <w:sz w:val="28"/>
          <w:szCs w:val="28"/>
        </w:rPr>
        <w:t>4.</w:t>
      </w:r>
      <w:r w:rsidRPr="005E250A">
        <w:rPr>
          <w:i/>
          <w:iCs/>
          <w:sz w:val="28"/>
          <w:szCs w:val="28"/>
        </w:rPr>
        <w:t xml:space="preserve"> Выполнение запроса.</w:t>
      </w:r>
    </w:p>
    <w:p w:rsidR="00715873" w:rsidRPr="005E250A" w:rsidRDefault="00715873" w:rsidP="00D13B12">
      <w:pPr>
        <w:autoSpaceDE w:val="0"/>
        <w:autoSpaceDN w:val="0"/>
        <w:adjustRightInd w:val="0"/>
        <w:spacing w:line="238" w:lineRule="auto"/>
        <w:ind w:firstLine="567"/>
        <w:contextualSpacing/>
        <w:jc w:val="both"/>
        <w:rPr>
          <w:sz w:val="28"/>
          <w:szCs w:val="28"/>
        </w:rPr>
      </w:pPr>
      <w:r w:rsidRPr="005E250A">
        <w:rPr>
          <w:rFonts w:eastAsia="Courier New"/>
          <w:sz w:val="28"/>
          <w:szCs w:val="28"/>
        </w:rPr>
        <w:t>Результаты выполнения запроса помещаются в объект</w:t>
      </w:r>
      <w:r w:rsidRPr="005E250A">
        <w:rPr>
          <w:rStyle w:val="HTML1"/>
          <w:rFonts w:ascii="Times New Roman" w:hAnsi="Times New Roman" w:cs="Times New Roman"/>
          <w:color w:val="auto"/>
          <w:sz w:val="28"/>
          <w:szCs w:val="28"/>
        </w:rPr>
        <w:t xml:space="preserve"> </w:t>
      </w:r>
      <w:r w:rsidRPr="005E250A">
        <w:rPr>
          <w:sz w:val="28"/>
          <w:szCs w:val="28"/>
          <w:highlight w:val="white"/>
          <w:lang w:val="en-US"/>
        </w:rPr>
        <w:t>ResultSet</w:t>
      </w:r>
      <w:r w:rsidRPr="005E250A">
        <w:rPr>
          <w:sz w:val="28"/>
          <w:szCs w:val="28"/>
        </w:rPr>
        <w:t>:</w:t>
      </w:r>
    </w:p>
    <w:p w:rsidR="00715873" w:rsidRPr="005E250A" w:rsidRDefault="00715873" w:rsidP="00D13B12">
      <w:pPr>
        <w:autoSpaceDE w:val="0"/>
        <w:autoSpaceDN w:val="0"/>
        <w:adjustRightInd w:val="0"/>
        <w:spacing w:line="238" w:lineRule="auto"/>
        <w:ind w:firstLine="567"/>
        <w:contextualSpacing/>
        <w:jc w:val="both"/>
        <w:rPr>
          <w:bCs/>
          <w:i/>
          <w:sz w:val="28"/>
          <w:szCs w:val="28"/>
          <w:highlight w:val="white"/>
          <w:lang w:val="en-US"/>
        </w:rPr>
      </w:pPr>
      <w:r w:rsidRPr="005E250A">
        <w:rPr>
          <w:bCs/>
          <w:i/>
          <w:sz w:val="28"/>
          <w:szCs w:val="28"/>
          <w:highlight w:val="white"/>
          <w:lang w:val="en-US"/>
        </w:rPr>
        <w:t>ResultSet rs = st.executeQuery("SELECT * FROM my_table");</w:t>
      </w:r>
    </w:p>
    <w:p w:rsidR="00715873" w:rsidRPr="005E250A" w:rsidRDefault="00715873" w:rsidP="00D13B12">
      <w:pPr>
        <w:spacing w:line="238" w:lineRule="auto"/>
        <w:ind w:firstLine="567"/>
        <w:contextualSpacing/>
        <w:jc w:val="both"/>
        <w:rPr>
          <w:sz w:val="28"/>
          <w:szCs w:val="28"/>
        </w:rPr>
      </w:pPr>
      <w:r w:rsidRPr="005E250A">
        <w:rPr>
          <w:sz w:val="28"/>
          <w:szCs w:val="28"/>
        </w:rPr>
        <w:t xml:space="preserve">Для добавления, удаления или изменения информации в таблице вместо метода </w:t>
      </w:r>
      <w:r w:rsidRPr="005E250A">
        <w:rPr>
          <w:bCs/>
          <w:sz w:val="28"/>
          <w:szCs w:val="28"/>
          <w:highlight w:val="white"/>
          <w:lang w:val="en-US"/>
        </w:rPr>
        <w:t>executeQuery</w:t>
      </w:r>
      <w:r w:rsidRPr="005E250A">
        <w:rPr>
          <w:bCs/>
          <w:sz w:val="28"/>
          <w:szCs w:val="28"/>
        </w:rPr>
        <w:t>()</w:t>
      </w:r>
      <w:r w:rsidRPr="005E250A">
        <w:rPr>
          <w:sz w:val="28"/>
          <w:szCs w:val="28"/>
        </w:rPr>
        <w:t xml:space="preserve"> запрос помещается в метод </w:t>
      </w:r>
      <w:r w:rsidRPr="005E250A">
        <w:rPr>
          <w:bCs/>
          <w:sz w:val="28"/>
          <w:szCs w:val="28"/>
          <w:lang w:val="en-US"/>
        </w:rPr>
        <w:t>executeUpdate</w:t>
      </w:r>
      <w:r w:rsidRPr="005E250A">
        <w:rPr>
          <w:bCs/>
          <w:sz w:val="28"/>
          <w:szCs w:val="28"/>
        </w:rPr>
        <w:t>()</w:t>
      </w:r>
      <w:r w:rsidRPr="005E250A">
        <w:rPr>
          <w:sz w:val="28"/>
          <w:szCs w:val="28"/>
        </w:rPr>
        <w:t>.</w:t>
      </w:r>
    </w:p>
    <w:p w:rsidR="00715873" w:rsidRPr="005E250A" w:rsidRDefault="00715873" w:rsidP="00D13B12">
      <w:pPr>
        <w:autoSpaceDE w:val="0"/>
        <w:autoSpaceDN w:val="0"/>
        <w:adjustRightInd w:val="0"/>
        <w:spacing w:line="238" w:lineRule="auto"/>
        <w:ind w:firstLine="567"/>
        <w:contextualSpacing/>
        <w:jc w:val="both"/>
        <w:rPr>
          <w:sz w:val="28"/>
          <w:szCs w:val="28"/>
        </w:rPr>
      </w:pPr>
      <w:r w:rsidRPr="005E250A">
        <w:rPr>
          <w:sz w:val="28"/>
          <w:szCs w:val="28"/>
        </w:rPr>
        <w:t xml:space="preserve">5. </w:t>
      </w:r>
      <w:r w:rsidRPr="005E250A">
        <w:rPr>
          <w:i/>
          <w:iCs/>
          <w:sz w:val="28"/>
          <w:szCs w:val="28"/>
        </w:rPr>
        <w:t>Обработка результатов выполнения запроса</w:t>
      </w:r>
      <w:r w:rsidRPr="005E250A">
        <w:rPr>
          <w:sz w:val="28"/>
          <w:szCs w:val="28"/>
        </w:rPr>
        <w:t xml:space="preserve"> производится методами интерфейса </w:t>
      </w:r>
      <w:r w:rsidRPr="005E250A">
        <w:rPr>
          <w:bCs/>
          <w:sz w:val="28"/>
          <w:szCs w:val="28"/>
          <w:highlight w:val="white"/>
          <w:lang w:val="en-US"/>
        </w:rPr>
        <w:t>ResultSet</w:t>
      </w:r>
      <w:r w:rsidRPr="005E250A">
        <w:rPr>
          <w:sz w:val="28"/>
          <w:szCs w:val="28"/>
        </w:rPr>
        <w:t xml:space="preserve">, где самыми распространенными являются </w:t>
      </w:r>
      <w:r w:rsidRPr="005E250A">
        <w:rPr>
          <w:bCs/>
          <w:sz w:val="28"/>
          <w:szCs w:val="28"/>
          <w:lang w:val="en-US"/>
        </w:rPr>
        <w:t>next</w:t>
      </w:r>
      <w:r w:rsidRPr="005E250A">
        <w:rPr>
          <w:bCs/>
          <w:sz w:val="28"/>
          <w:szCs w:val="28"/>
        </w:rPr>
        <w:t>()</w:t>
      </w:r>
      <w:r w:rsidRPr="005E250A">
        <w:rPr>
          <w:sz w:val="28"/>
          <w:szCs w:val="28"/>
        </w:rPr>
        <w:t xml:space="preserve"> и </w:t>
      </w:r>
      <w:r w:rsidRPr="005E250A">
        <w:rPr>
          <w:sz w:val="28"/>
          <w:szCs w:val="28"/>
        </w:rPr>
        <w:br/>
      </w:r>
      <w:r w:rsidRPr="005E250A">
        <w:rPr>
          <w:bCs/>
          <w:sz w:val="28"/>
          <w:szCs w:val="28"/>
          <w:lang w:val="en-US"/>
        </w:rPr>
        <w:t>getString</w:t>
      </w:r>
      <w:r w:rsidRPr="005E250A">
        <w:rPr>
          <w:bCs/>
          <w:sz w:val="28"/>
          <w:szCs w:val="28"/>
        </w:rPr>
        <w:t>(</w:t>
      </w:r>
      <w:r w:rsidRPr="005E250A">
        <w:rPr>
          <w:bCs/>
          <w:sz w:val="28"/>
          <w:szCs w:val="28"/>
          <w:lang w:val="en-US"/>
        </w:rPr>
        <w:t>int</w:t>
      </w:r>
      <w:r w:rsidRPr="005E250A">
        <w:rPr>
          <w:bCs/>
          <w:sz w:val="28"/>
          <w:szCs w:val="28"/>
        </w:rPr>
        <w:t xml:space="preserve"> </w:t>
      </w:r>
      <w:r w:rsidRPr="005E250A">
        <w:rPr>
          <w:bCs/>
          <w:sz w:val="28"/>
          <w:szCs w:val="28"/>
          <w:lang w:val="en-US"/>
        </w:rPr>
        <w:t>pos</w:t>
      </w:r>
      <w:r w:rsidRPr="005E250A">
        <w:rPr>
          <w:bCs/>
          <w:sz w:val="28"/>
          <w:szCs w:val="28"/>
        </w:rPr>
        <w:t>)</w:t>
      </w:r>
      <w:r w:rsidRPr="005E250A">
        <w:rPr>
          <w:sz w:val="28"/>
          <w:szCs w:val="28"/>
        </w:rPr>
        <w:t xml:space="preserve"> а также аналогичные методы, начинающиеся с </w:t>
      </w:r>
      <w:r w:rsidRPr="005E250A">
        <w:rPr>
          <w:bCs/>
          <w:sz w:val="28"/>
          <w:szCs w:val="28"/>
          <w:lang w:val="en-US"/>
        </w:rPr>
        <w:t>get</w:t>
      </w:r>
      <w:r w:rsidRPr="005E250A">
        <w:rPr>
          <w:bCs/>
          <w:iCs/>
          <w:sz w:val="28"/>
          <w:szCs w:val="28"/>
        </w:rPr>
        <w:t>Тип</w:t>
      </w:r>
      <w:r w:rsidRPr="005E250A">
        <w:rPr>
          <w:bCs/>
          <w:sz w:val="28"/>
          <w:szCs w:val="28"/>
        </w:rPr>
        <w:t>(</w:t>
      </w:r>
      <w:r w:rsidRPr="005E250A">
        <w:rPr>
          <w:bCs/>
          <w:sz w:val="28"/>
          <w:szCs w:val="28"/>
          <w:lang w:val="en-US"/>
        </w:rPr>
        <w:t>int</w:t>
      </w:r>
      <w:r w:rsidRPr="005E250A">
        <w:rPr>
          <w:b/>
          <w:bCs/>
          <w:sz w:val="28"/>
          <w:szCs w:val="28"/>
        </w:rPr>
        <w:t xml:space="preserve"> </w:t>
      </w:r>
      <w:r w:rsidRPr="005E250A">
        <w:rPr>
          <w:bCs/>
          <w:sz w:val="28"/>
          <w:szCs w:val="28"/>
          <w:lang w:val="en-US"/>
        </w:rPr>
        <w:t>pos</w:t>
      </w:r>
      <w:r w:rsidRPr="005E250A">
        <w:rPr>
          <w:bCs/>
          <w:sz w:val="28"/>
          <w:szCs w:val="28"/>
        </w:rPr>
        <w:t>) (</w:t>
      </w:r>
      <w:r w:rsidRPr="005E250A">
        <w:rPr>
          <w:bCs/>
          <w:sz w:val="28"/>
          <w:szCs w:val="28"/>
          <w:lang w:val="en-US"/>
        </w:rPr>
        <w:t>getInt</w:t>
      </w:r>
      <w:r w:rsidRPr="005E250A">
        <w:rPr>
          <w:bCs/>
          <w:sz w:val="28"/>
          <w:szCs w:val="28"/>
        </w:rPr>
        <w:t>(</w:t>
      </w:r>
      <w:r w:rsidRPr="005E250A">
        <w:rPr>
          <w:bCs/>
          <w:sz w:val="28"/>
          <w:szCs w:val="28"/>
          <w:lang w:val="en-US"/>
        </w:rPr>
        <w:t>int</w:t>
      </w:r>
      <w:r w:rsidRPr="005E250A">
        <w:rPr>
          <w:bCs/>
          <w:sz w:val="28"/>
          <w:szCs w:val="28"/>
        </w:rPr>
        <w:t xml:space="preserve"> </w:t>
      </w:r>
      <w:r w:rsidRPr="005E250A">
        <w:rPr>
          <w:bCs/>
          <w:sz w:val="28"/>
          <w:szCs w:val="28"/>
          <w:lang w:val="en-US"/>
        </w:rPr>
        <w:t>pos</w:t>
      </w:r>
      <w:r w:rsidRPr="005E250A">
        <w:rPr>
          <w:bCs/>
          <w:sz w:val="28"/>
          <w:szCs w:val="28"/>
        </w:rPr>
        <w:t>)</w:t>
      </w:r>
      <w:r w:rsidRPr="005E250A">
        <w:rPr>
          <w:sz w:val="28"/>
          <w:szCs w:val="28"/>
        </w:rPr>
        <w:t>,</w:t>
      </w:r>
      <w:r w:rsidRPr="005E250A">
        <w:rPr>
          <w:bCs/>
          <w:sz w:val="28"/>
          <w:szCs w:val="28"/>
        </w:rPr>
        <w:t xml:space="preserve"> </w:t>
      </w:r>
      <w:r w:rsidRPr="005E250A">
        <w:rPr>
          <w:bCs/>
          <w:sz w:val="28"/>
          <w:szCs w:val="28"/>
          <w:lang w:val="en-US"/>
        </w:rPr>
        <w:t>get</w:t>
      </w:r>
      <w:r w:rsidRPr="005E250A">
        <w:rPr>
          <w:bCs/>
          <w:iCs/>
          <w:sz w:val="28"/>
          <w:szCs w:val="28"/>
          <w:lang w:val="en-US"/>
        </w:rPr>
        <w:t>Float</w:t>
      </w:r>
      <w:r w:rsidRPr="005E250A">
        <w:rPr>
          <w:bCs/>
          <w:sz w:val="28"/>
          <w:szCs w:val="28"/>
        </w:rPr>
        <w:t>(</w:t>
      </w:r>
      <w:r w:rsidRPr="005E250A">
        <w:rPr>
          <w:bCs/>
          <w:sz w:val="28"/>
          <w:szCs w:val="28"/>
          <w:lang w:val="en-US"/>
        </w:rPr>
        <w:t>int</w:t>
      </w:r>
      <w:r w:rsidRPr="005E250A">
        <w:rPr>
          <w:bCs/>
          <w:sz w:val="28"/>
          <w:szCs w:val="28"/>
        </w:rPr>
        <w:t xml:space="preserve"> </w:t>
      </w:r>
      <w:r w:rsidRPr="005E250A">
        <w:rPr>
          <w:bCs/>
          <w:sz w:val="28"/>
          <w:szCs w:val="28"/>
          <w:lang w:val="en-US"/>
        </w:rPr>
        <w:t>pos</w:t>
      </w:r>
      <w:r w:rsidRPr="005E250A">
        <w:rPr>
          <w:bCs/>
          <w:sz w:val="28"/>
          <w:szCs w:val="28"/>
        </w:rPr>
        <w:t>)</w:t>
      </w:r>
      <w:r w:rsidRPr="005E250A">
        <w:rPr>
          <w:b/>
          <w:bCs/>
          <w:sz w:val="28"/>
          <w:szCs w:val="28"/>
        </w:rPr>
        <w:t xml:space="preserve"> </w:t>
      </w:r>
      <w:r w:rsidRPr="005E250A">
        <w:rPr>
          <w:bCs/>
          <w:sz w:val="28"/>
          <w:szCs w:val="28"/>
        </w:rPr>
        <w:t xml:space="preserve">и др.) </w:t>
      </w:r>
      <w:r w:rsidRPr="005E250A">
        <w:rPr>
          <w:sz w:val="28"/>
          <w:szCs w:val="28"/>
        </w:rPr>
        <w:t>и</w:t>
      </w:r>
      <w:r w:rsidRPr="005E250A">
        <w:rPr>
          <w:b/>
          <w:bCs/>
          <w:sz w:val="28"/>
          <w:szCs w:val="28"/>
        </w:rPr>
        <w:t xml:space="preserve"> </w:t>
      </w:r>
      <w:r w:rsidRPr="005E250A">
        <w:rPr>
          <w:bCs/>
          <w:sz w:val="28"/>
          <w:szCs w:val="28"/>
          <w:lang w:val="en-US"/>
        </w:rPr>
        <w:t>update</w:t>
      </w:r>
      <w:r w:rsidRPr="005E250A">
        <w:rPr>
          <w:bCs/>
          <w:iCs/>
          <w:sz w:val="28"/>
          <w:szCs w:val="28"/>
        </w:rPr>
        <w:t>Тип</w:t>
      </w:r>
      <w:r w:rsidRPr="005E250A">
        <w:rPr>
          <w:bCs/>
          <w:sz w:val="28"/>
          <w:szCs w:val="28"/>
        </w:rPr>
        <w:t>()</w:t>
      </w:r>
      <w:r w:rsidRPr="005E250A">
        <w:rPr>
          <w:sz w:val="28"/>
          <w:szCs w:val="28"/>
        </w:rPr>
        <w:t>. Эффективным способом извлечения значения поля из таблицы ответа является обращение к этому полю по его позиции в строке.</w:t>
      </w:r>
    </w:p>
    <w:p w:rsidR="00715873" w:rsidRPr="005E250A" w:rsidRDefault="00715873" w:rsidP="00D13B12">
      <w:pPr>
        <w:autoSpaceDE w:val="0"/>
        <w:autoSpaceDN w:val="0"/>
        <w:adjustRightInd w:val="0"/>
        <w:spacing w:line="238" w:lineRule="auto"/>
        <w:ind w:firstLine="567"/>
        <w:contextualSpacing/>
        <w:jc w:val="both"/>
        <w:rPr>
          <w:sz w:val="28"/>
          <w:szCs w:val="28"/>
        </w:rPr>
      </w:pPr>
      <w:r w:rsidRPr="005E250A">
        <w:rPr>
          <w:sz w:val="28"/>
          <w:szCs w:val="28"/>
        </w:rPr>
        <w:t>При первом вызове метода</w:t>
      </w:r>
      <w:r w:rsidRPr="005E250A">
        <w:rPr>
          <w:b/>
          <w:bCs/>
          <w:sz w:val="28"/>
          <w:szCs w:val="28"/>
        </w:rPr>
        <w:t xml:space="preserve"> </w:t>
      </w:r>
      <w:r w:rsidRPr="005E250A">
        <w:rPr>
          <w:bCs/>
          <w:sz w:val="28"/>
          <w:szCs w:val="28"/>
          <w:lang w:val="en-US"/>
        </w:rPr>
        <w:t>next</w:t>
      </w:r>
      <w:r w:rsidRPr="005E250A">
        <w:rPr>
          <w:bCs/>
          <w:sz w:val="28"/>
          <w:szCs w:val="28"/>
        </w:rPr>
        <w:t>()</w:t>
      </w:r>
      <w:r w:rsidRPr="005E250A">
        <w:rPr>
          <w:sz w:val="28"/>
          <w:szCs w:val="28"/>
        </w:rPr>
        <w:t xml:space="preserve"> указатель перемещается на таблицу результатов выборки в позицию первой строки таблицы ответа. Когда строки закончатся, метод возвратит значение </w:t>
      </w:r>
      <w:r w:rsidRPr="005E250A">
        <w:rPr>
          <w:bCs/>
          <w:sz w:val="28"/>
          <w:szCs w:val="28"/>
          <w:lang w:val="en-US"/>
        </w:rPr>
        <w:t>false</w:t>
      </w:r>
      <w:r w:rsidRPr="005E250A">
        <w:rPr>
          <w:sz w:val="28"/>
          <w:szCs w:val="28"/>
        </w:rPr>
        <w:t>.</w:t>
      </w:r>
    </w:p>
    <w:p w:rsidR="00715873" w:rsidRPr="005E250A" w:rsidRDefault="00715873" w:rsidP="00D13B12">
      <w:pPr>
        <w:autoSpaceDE w:val="0"/>
        <w:autoSpaceDN w:val="0"/>
        <w:adjustRightInd w:val="0"/>
        <w:spacing w:line="238" w:lineRule="auto"/>
        <w:ind w:firstLine="567"/>
        <w:contextualSpacing/>
        <w:jc w:val="both"/>
        <w:rPr>
          <w:i/>
          <w:iCs/>
          <w:sz w:val="28"/>
          <w:szCs w:val="28"/>
        </w:rPr>
      </w:pPr>
      <w:r w:rsidRPr="005E250A">
        <w:rPr>
          <w:sz w:val="28"/>
          <w:szCs w:val="28"/>
        </w:rPr>
        <w:t>6</w:t>
      </w:r>
      <w:r w:rsidRPr="005E250A">
        <w:rPr>
          <w:b/>
          <w:sz w:val="28"/>
          <w:szCs w:val="28"/>
        </w:rPr>
        <w:t>.</w:t>
      </w:r>
      <w:r w:rsidRPr="005E250A">
        <w:rPr>
          <w:sz w:val="28"/>
          <w:szCs w:val="28"/>
        </w:rPr>
        <w:t xml:space="preserve"> </w:t>
      </w:r>
      <w:r w:rsidRPr="005E250A">
        <w:rPr>
          <w:i/>
          <w:iCs/>
          <w:sz w:val="28"/>
          <w:szCs w:val="28"/>
        </w:rPr>
        <w:t>Закрытие соединения</w:t>
      </w:r>
    </w:p>
    <w:p w:rsidR="00715873" w:rsidRPr="005E250A" w:rsidRDefault="00715873" w:rsidP="00D13B12">
      <w:pPr>
        <w:autoSpaceDE w:val="0"/>
        <w:autoSpaceDN w:val="0"/>
        <w:adjustRightInd w:val="0"/>
        <w:spacing w:line="238" w:lineRule="auto"/>
        <w:ind w:firstLine="567"/>
        <w:contextualSpacing/>
        <w:jc w:val="both"/>
        <w:rPr>
          <w:bCs/>
          <w:i/>
          <w:sz w:val="28"/>
          <w:szCs w:val="28"/>
        </w:rPr>
      </w:pPr>
      <w:r w:rsidRPr="005E250A">
        <w:rPr>
          <w:bCs/>
          <w:i/>
          <w:sz w:val="28"/>
          <w:szCs w:val="28"/>
          <w:highlight w:val="white"/>
          <w:lang w:val="en-US"/>
        </w:rPr>
        <w:t>cn</w:t>
      </w:r>
      <w:r w:rsidRPr="005E250A">
        <w:rPr>
          <w:bCs/>
          <w:i/>
          <w:sz w:val="28"/>
          <w:szCs w:val="28"/>
          <w:highlight w:val="white"/>
        </w:rPr>
        <w:t>.</w:t>
      </w:r>
      <w:r w:rsidRPr="005E250A">
        <w:rPr>
          <w:bCs/>
          <w:i/>
          <w:sz w:val="28"/>
          <w:szCs w:val="28"/>
          <w:highlight w:val="white"/>
          <w:lang w:val="en-US"/>
        </w:rPr>
        <w:t>close</w:t>
      </w:r>
      <w:r w:rsidRPr="005E250A">
        <w:rPr>
          <w:bCs/>
          <w:i/>
          <w:sz w:val="28"/>
          <w:szCs w:val="28"/>
          <w:highlight w:val="white"/>
        </w:rPr>
        <w:t>();</w:t>
      </w:r>
    </w:p>
    <w:p w:rsidR="00715873" w:rsidRPr="005E250A" w:rsidRDefault="00715873" w:rsidP="00D13B12">
      <w:pPr>
        <w:pStyle w:val="ad"/>
        <w:autoSpaceDE w:val="0"/>
        <w:autoSpaceDN w:val="0"/>
        <w:adjustRightInd w:val="0"/>
        <w:spacing w:after="0" w:line="238" w:lineRule="auto"/>
        <w:ind w:firstLine="567"/>
        <w:contextualSpacing/>
        <w:jc w:val="both"/>
        <w:rPr>
          <w:sz w:val="28"/>
          <w:szCs w:val="28"/>
        </w:rPr>
      </w:pPr>
      <w:r w:rsidRPr="005E250A">
        <w:rPr>
          <w:sz w:val="28"/>
          <w:szCs w:val="28"/>
        </w:rPr>
        <w:t>После того как база больше не нужна, соединение закрывается.</w:t>
      </w:r>
    </w:p>
    <w:p w:rsidR="00715873" w:rsidRPr="005E250A" w:rsidRDefault="00715873" w:rsidP="00D13B12">
      <w:pPr>
        <w:pStyle w:val="35"/>
        <w:spacing w:line="238" w:lineRule="auto"/>
        <w:ind w:firstLine="567"/>
        <w:contextualSpacing/>
        <w:jc w:val="both"/>
        <w:rPr>
          <w:szCs w:val="28"/>
        </w:rPr>
      </w:pPr>
      <w:r w:rsidRPr="005E250A">
        <w:rPr>
          <w:szCs w:val="28"/>
        </w:rPr>
        <w:t>Для того чтобы правильно пользоваться приведенными методами, программисту требуется знать типы полей БД. В распределенных системах это знание предполагается изначально.</w:t>
      </w:r>
    </w:p>
    <w:p w:rsidR="00715873" w:rsidRPr="005E250A" w:rsidRDefault="00715873" w:rsidP="00D13B12">
      <w:pPr>
        <w:pStyle w:val="35"/>
        <w:spacing w:line="238" w:lineRule="auto"/>
        <w:ind w:firstLine="567"/>
        <w:contextualSpacing/>
        <w:jc w:val="both"/>
        <w:rPr>
          <w:szCs w:val="28"/>
        </w:rPr>
      </w:pPr>
      <w:r w:rsidRPr="005E250A">
        <w:rPr>
          <w:szCs w:val="28"/>
        </w:rPr>
        <w:t xml:space="preserve">СУБД </w:t>
      </w:r>
      <w:r w:rsidRPr="005E250A">
        <w:rPr>
          <w:szCs w:val="28"/>
          <w:lang w:val="en-US"/>
        </w:rPr>
        <w:t>MySQL</w:t>
      </w:r>
      <w:r w:rsidRPr="005E250A">
        <w:rPr>
          <w:szCs w:val="28"/>
        </w:rPr>
        <w:t xml:space="preserve"> совместима </w:t>
      </w:r>
      <w:r w:rsidRPr="005E250A">
        <w:rPr>
          <w:szCs w:val="28"/>
          <w:lang w:val="en-US"/>
        </w:rPr>
        <w:t>c</w:t>
      </w:r>
      <w:r w:rsidRPr="005E250A">
        <w:rPr>
          <w:szCs w:val="28"/>
        </w:rPr>
        <w:t xml:space="preserve"> </w:t>
      </w:r>
      <w:r w:rsidRPr="005E250A">
        <w:rPr>
          <w:szCs w:val="28"/>
          <w:lang w:val="en-US"/>
        </w:rPr>
        <w:t>JDBC</w:t>
      </w:r>
      <w:r w:rsidRPr="005E250A">
        <w:rPr>
          <w:szCs w:val="28"/>
        </w:rPr>
        <w:t xml:space="preserve"> и будет применяться для создания экспериментальных БД. Последняя версия </w:t>
      </w:r>
      <w:r w:rsidRPr="005E250A">
        <w:rPr>
          <w:szCs w:val="28"/>
          <w:lang w:val="en-US"/>
        </w:rPr>
        <w:t>C</w:t>
      </w:r>
      <w:r w:rsidRPr="005E250A">
        <w:rPr>
          <w:szCs w:val="28"/>
        </w:rPr>
        <w:t xml:space="preserve">УБД может быть загружена с сайта </w:t>
      </w:r>
      <w:r w:rsidRPr="005E250A">
        <w:rPr>
          <w:b/>
          <w:szCs w:val="28"/>
          <w:lang w:val="en-US"/>
        </w:rPr>
        <w:t>www</w:t>
      </w:r>
      <w:r w:rsidRPr="005E250A">
        <w:rPr>
          <w:b/>
          <w:szCs w:val="28"/>
        </w:rPr>
        <w:t>.</w:t>
      </w:r>
      <w:r w:rsidRPr="005E250A">
        <w:rPr>
          <w:b/>
          <w:szCs w:val="28"/>
          <w:lang w:val="en-US"/>
        </w:rPr>
        <w:t>mysql</w:t>
      </w:r>
      <w:r w:rsidRPr="005E250A">
        <w:rPr>
          <w:b/>
          <w:szCs w:val="28"/>
        </w:rPr>
        <w:t>.</w:t>
      </w:r>
      <w:r w:rsidRPr="005E250A">
        <w:rPr>
          <w:b/>
          <w:szCs w:val="28"/>
          <w:lang w:val="en-US"/>
        </w:rPr>
        <w:t>com</w:t>
      </w:r>
      <w:r w:rsidRPr="005E250A">
        <w:rPr>
          <w:szCs w:val="28"/>
        </w:rPr>
        <w:t xml:space="preserve">. Для корректной установки необходимо следовать инструкциям мастера установки. Каталог лучше выбирать по умолчанию. В процессе установки следует создать администратора СУБД с именем </w:t>
      </w:r>
      <w:r w:rsidRPr="005E250A">
        <w:rPr>
          <w:szCs w:val="28"/>
          <w:lang w:val="en-US"/>
        </w:rPr>
        <w:t>root</w:t>
      </w:r>
      <w:r w:rsidRPr="005E250A">
        <w:rPr>
          <w:szCs w:val="28"/>
        </w:rPr>
        <w:t xml:space="preserve"> и паролем </w:t>
      </w:r>
      <w:r w:rsidRPr="005E250A">
        <w:rPr>
          <w:szCs w:val="28"/>
          <w:lang w:val="en-US"/>
        </w:rPr>
        <w:t>pass</w:t>
      </w:r>
      <w:r w:rsidRPr="005E250A">
        <w:rPr>
          <w:szCs w:val="28"/>
        </w:rPr>
        <w:t>. Если планируется разворачивать реально работающее приложе</w:t>
      </w:r>
      <w:r w:rsidRPr="005E250A">
        <w:rPr>
          <w:szCs w:val="28"/>
        </w:rPr>
        <w:softHyphen/>
        <w:t xml:space="preserve">ние, необходимо исключить тривиальных пользователей сервера БД (иначе </w:t>
      </w:r>
      <w:r w:rsidR="00BF2FF3" w:rsidRPr="005E250A">
        <w:rPr>
          <w:szCs w:val="28"/>
        </w:rPr>
        <w:t>з</w:t>
      </w:r>
      <w:r w:rsidRPr="005E250A">
        <w:rPr>
          <w:szCs w:val="28"/>
        </w:rPr>
        <w:t xml:space="preserve">лоумышленники могут получить полный доступ к БД). </w:t>
      </w:r>
    </w:p>
    <w:p w:rsidR="00715873" w:rsidRPr="005E250A" w:rsidRDefault="00715873" w:rsidP="00D13B12">
      <w:pPr>
        <w:pStyle w:val="35"/>
        <w:ind w:firstLine="567"/>
        <w:contextualSpacing/>
        <w:jc w:val="both"/>
        <w:rPr>
          <w:szCs w:val="28"/>
        </w:rPr>
      </w:pPr>
      <w:r w:rsidRPr="005E250A">
        <w:rPr>
          <w:szCs w:val="28"/>
        </w:rPr>
        <w:t xml:space="preserve">Дополнительно требуется подключить библиотеку, содержащую драйвер </w:t>
      </w:r>
      <w:r w:rsidRPr="005E250A">
        <w:rPr>
          <w:szCs w:val="28"/>
          <w:lang w:val="en-US"/>
        </w:rPr>
        <w:t>MySQL</w:t>
      </w:r>
    </w:p>
    <w:p w:rsidR="00715873" w:rsidRPr="005E250A" w:rsidRDefault="00715873" w:rsidP="00D13B12">
      <w:pPr>
        <w:pStyle w:val="35"/>
        <w:ind w:firstLine="567"/>
        <w:contextualSpacing/>
        <w:jc w:val="both"/>
        <w:rPr>
          <w:szCs w:val="28"/>
        </w:rPr>
      </w:pPr>
      <w:r w:rsidRPr="005E250A">
        <w:rPr>
          <w:b/>
          <w:szCs w:val="28"/>
          <w:lang w:val="en-US"/>
        </w:rPr>
        <w:t>mysql</w:t>
      </w:r>
      <w:r w:rsidRPr="005E250A">
        <w:rPr>
          <w:b/>
          <w:szCs w:val="28"/>
        </w:rPr>
        <w:t>-</w:t>
      </w:r>
      <w:r w:rsidRPr="005E250A">
        <w:rPr>
          <w:b/>
          <w:szCs w:val="28"/>
          <w:lang w:val="en-US"/>
        </w:rPr>
        <w:t>connector</w:t>
      </w:r>
      <w:r w:rsidRPr="005E250A">
        <w:rPr>
          <w:b/>
          <w:szCs w:val="28"/>
        </w:rPr>
        <w:t>-</w:t>
      </w:r>
      <w:r w:rsidRPr="005E250A">
        <w:rPr>
          <w:b/>
          <w:szCs w:val="28"/>
          <w:lang w:val="en-US"/>
        </w:rPr>
        <w:t>java</w:t>
      </w:r>
      <w:r w:rsidRPr="005E250A">
        <w:rPr>
          <w:b/>
          <w:szCs w:val="28"/>
        </w:rPr>
        <w:t>-3.1.12.</w:t>
      </w:r>
      <w:r w:rsidRPr="005E250A">
        <w:rPr>
          <w:b/>
          <w:szCs w:val="28"/>
          <w:lang w:val="en-US"/>
        </w:rPr>
        <w:t>jar</w:t>
      </w:r>
    </w:p>
    <w:p w:rsidR="00D13B12" w:rsidRPr="005E250A" w:rsidRDefault="00D13B12" w:rsidP="00D13B12">
      <w:pPr>
        <w:pStyle w:val="35"/>
        <w:ind w:firstLine="567"/>
        <w:contextualSpacing/>
        <w:jc w:val="both"/>
        <w:rPr>
          <w:szCs w:val="28"/>
        </w:rPr>
      </w:pPr>
    </w:p>
    <w:p w:rsidR="00BF2FF3" w:rsidRPr="005E250A" w:rsidRDefault="00BF2FF3" w:rsidP="00D13B12">
      <w:pPr>
        <w:pStyle w:val="38"/>
        <w:spacing w:before="0" w:after="0"/>
        <w:ind w:firstLine="567"/>
        <w:contextualSpacing/>
        <w:jc w:val="both"/>
        <w:rPr>
          <w:rFonts w:ascii="Times New Roman" w:hAnsi="Times New Roman"/>
          <w:sz w:val="28"/>
          <w:szCs w:val="28"/>
        </w:rPr>
      </w:pPr>
      <w:bookmarkStart w:id="42" w:name="_Toc92696964"/>
      <w:bookmarkStart w:id="43" w:name="_Toc92796459"/>
      <w:bookmarkStart w:id="44" w:name="_Toc93220825"/>
      <w:bookmarkStart w:id="45" w:name="_Toc94429681"/>
      <w:bookmarkStart w:id="46" w:name="_Toc94431817"/>
      <w:r w:rsidRPr="005E250A">
        <w:rPr>
          <w:rFonts w:ascii="Times New Roman" w:hAnsi="Times New Roman"/>
          <w:sz w:val="28"/>
          <w:szCs w:val="28"/>
        </w:rPr>
        <w:lastRenderedPageBreak/>
        <w:t>Тема 6.2 Простое соединение и простой запрос</w:t>
      </w:r>
      <w:bookmarkEnd w:id="42"/>
      <w:bookmarkEnd w:id="43"/>
      <w:bookmarkEnd w:id="44"/>
      <w:bookmarkEnd w:id="45"/>
      <w:bookmarkEnd w:id="46"/>
    </w:p>
    <w:p w:rsidR="00D13B12" w:rsidRPr="005E250A" w:rsidRDefault="00D13B12" w:rsidP="00D13B12">
      <w:pPr>
        <w:pStyle w:val="38"/>
        <w:spacing w:before="0" w:after="0"/>
        <w:ind w:firstLine="567"/>
        <w:contextualSpacing/>
        <w:jc w:val="both"/>
        <w:rPr>
          <w:rFonts w:ascii="Times New Roman" w:hAnsi="Times New Roman"/>
          <w:sz w:val="28"/>
          <w:szCs w:val="28"/>
        </w:rPr>
      </w:pPr>
    </w:p>
    <w:p w:rsidR="00BF2FF3" w:rsidRPr="005E250A" w:rsidRDefault="00BF2FF3" w:rsidP="00D13B12">
      <w:pPr>
        <w:ind w:firstLine="567"/>
        <w:contextualSpacing/>
        <w:jc w:val="both"/>
        <w:rPr>
          <w:sz w:val="28"/>
          <w:szCs w:val="28"/>
        </w:rPr>
      </w:pPr>
      <w:r w:rsidRPr="005E250A">
        <w:rPr>
          <w:sz w:val="28"/>
          <w:szCs w:val="28"/>
        </w:rPr>
        <w:t>Теперь следует воспользоваться всеми предыдущими инструкциями и создать простое соединение с БД.</w:t>
      </w:r>
    </w:p>
    <w:p w:rsidR="00BF2FF3" w:rsidRPr="005E250A" w:rsidRDefault="00BF2FF3" w:rsidP="00D13B12">
      <w:pPr>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6.1</w:t>
      </w:r>
    </w:p>
    <w:p w:rsidR="00D13B12" w:rsidRPr="005E250A" w:rsidRDefault="00D13B12" w:rsidP="00D13B12">
      <w:pPr>
        <w:ind w:firstLine="567"/>
        <w:contextualSpacing/>
        <w:rPr>
          <w:sz w:val="28"/>
          <w:szCs w:val="28"/>
          <w:lang w:val="en-US"/>
        </w:rPr>
      </w:pPr>
      <w:r w:rsidRPr="005E250A">
        <w:rPr>
          <w:sz w:val="28"/>
          <w:szCs w:val="28"/>
          <w:lang w:val="en-US"/>
        </w:rPr>
        <w:t>import java.sql.*;</w:t>
      </w:r>
    </w:p>
    <w:p w:rsidR="00D13B12" w:rsidRPr="005E250A" w:rsidRDefault="00D13B12" w:rsidP="00D13B12">
      <w:pPr>
        <w:ind w:firstLine="567"/>
        <w:contextualSpacing/>
        <w:rPr>
          <w:sz w:val="28"/>
          <w:szCs w:val="28"/>
          <w:lang w:val="en-US"/>
        </w:rPr>
      </w:pPr>
      <w:r w:rsidRPr="005E250A">
        <w:rPr>
          <w:sz w:val="28"/>
          <w:szCs w:val="28"/>
          <w:lang w:val="en-US"/>
        </w:rPr>
        <w:t>public class Main {</w:t>
      </w:r>
    </w:p>
    <w:p w:rsidR="00D13B12" w:rsidRPr="005E250A" w:rsidRDefault="00D13B12" w:rsidP="00D13B12">
      <w:pPr>
        <w:ind w:firstLine="567"/>
        <w:contextualSpacing/>
        <w:rPr>
          <w:sz w:val="28"/>
          <w:szCs w:val="28"/>
          <w:lang w:val="en-US"/>
        </w:rPr>
      </w:pPr>
      <w:r w:rsidRPr="005E250A">
        <w:rPr>
          <w:sz w:val="28"/>
          <w:szCs w:val="28"/>
          <w:lang w:val="en-US"/>
        </w:rPr>
        <w:t xml:space="preserve">    public static void main(String[] args) {</w:t>
      </w:r>
    </w:p>
    <w:p w:rsidR="00D13B12" w:rsidRPr="005E250A" w:rsidRDefault="00D13B12" w:rsidP="00D13B12">
      <w:pPr>
        <w:ind w:firstLine="567"/>
        <w:contextualSpacing/>
        <w:rPr>
          <w:sz w:val="28"/>
          <w:szCs w:val="28"/>
          <w:lang w:val="en-US"/>
        </w:rPr>
      </w:pPr>
      <w:r w:rsidRPr="005E250A">
        <w:rPr>
          <w:sz w:val="28"/>
          <w:szCs w:val="28"/>
          <w:lang w:val="en-US"/>
        </w:rPr>
        <w:t xml:space="preserve">        Connection cn = null;</w:t>
      </w:r>
    </w:p>
    <w:p w:rsidR="00D13B12" w:rsidRPr="005E250A" w:rsidRDefault="00D13B12" w:rsidP="00D13B12">
      <w:pPr>
        <w:ind w:firstLine="567"/>
        <w:contextualSpacing/>
        <w:rPr>
          <w:sz w:val="28"/>
          <w:szCs w:val="28"/>
          <w:lang w:val="en-US"/>
        </w:rPr>
      </w:pPr>
      <w:r w:rsidRPr="005E250A">
        <w:rPr>
          <w:sz w:val="28"/>
          <w:szCs w:val="28"/>
          <w:lang w:val="en-US"/>
        </w:rPr>
        <w:t xml:space="preserve">        Statement st = null;</w:t>
      </w:r>
    </w:p>
    <w:p w:rsidR="00D13B12" w:rsidRPr="005E250A" w:rsidRDefault="00D13B12" w:rsidP="00D13B12">
      <w:pPr>
        <w:ind w:firstLine="567"/>
        <w:contextualSpacing/>
        <w:rPr>
          <w:sz w:val="28"/>
          <w:szCs w:val="28"/>
          <w:lang w:val="en-US"/>
        </w:rPr>
      </w:pPr>
      <w:r w:rsidRPr="005E250A">
        <w:rPr>
          <w:sz w:val="28"/>
          <w:szCs w:val="28"/>
          <w:lang w:val="en-US"/>
        </w:rPr>
        <w:t xml:space="preserve">        try {</w:t>
      </w:r>
    </w:p>
    <w:p w:rsidR="00D13B12" w:rsidRPr="005E250A" w:rsidRDefault="00D13B12" w:rsidP="00D13B12">
      <w:pPr>
        <w:ind w:firstLine="567"/>
        <w:contextualSpacing/>
        <w:rPr>
          <w:sz w:val="28"/>
          <w:szCs w:val="28"/>
          <w:lang w:val="en-US"/>
        </w:rPr>
      </w:pPr>
      <w:r w:rsidRPr="005E250A">
        <w:rPr>
          <w:sz w:val="28"/>
          <w:szCs w:val="28"/>
          <w:lang w:val="en-US"/>
        </w:rPr>
        <w:t xml:space="preserve">            Class.forName("com.mysql.jdbc.Driver");</w:t>
      </w:r>
    </w:p>
    <w:p w:rsidR="00D13B12" w:rsidRPr="005E250A" w:rsidRDefault="00D13B12" w:rsidP="00D13B12">
      <w:pPr>
        <w:ind w:firstLine="567"/>
        <w:contextualSpacing/>
        <w:rPr>
          <w:sz w:val="28"/>
          <w:szCs w:val="28"/>
          <w:lang w:val="en-US"/>
        </w:rPr>
      </w:pPr>
      <w:r w:rsidRPr="005E250A">
        <w:rPr>
          <w:sz w:val="28"/>
          <w:szCs w:val="28"/>
          <w:lang w:val="en-US"/>
        </w:rPr>
        <w:t xml:space="preserve">            try {</w:t>
      </w:r>
    </w:p>
    <w:p w:rsidR="00D13B12" w:rsidRPr="005E250A" w:rsidRDefault="00D13B12" w:rsidP="00D13B12">
      <w:pPr>
        <w:ind w:firstLine="567"/>
        <w:contextualSpacing/>
        <w:rPr>
          <w:sz w:val="28"/>
          <w:szCs w:val="28"/>
          <w:lang w:val="en-US"/>
        </w:rPr>
      </w:pPr>
      <w:r w:rsidRPr="005E250A">
        <w:rPr>
          <w:sz w:val="28"/>
          <w:szCs w:val="28"/>
          <w:lang w:val="en-US"/>
        </w:rPr>
        <w:t xml:space="preserve">                cn = DriverManager.getConnection( "jdbc:mysql://localhost/my_db", "root", "");</w:t>
      </w:r>
    </w:p>
    <w:p w:rsidR="00D13B12" w:rsidRPr="005E250A" w:rsidRDefault="00D13B12" w:rsidP="00D13B12">
      <w:pPr>
        <w:ind w:firstLine="567"/>
        <w:contextualSpacing/>
        <w:rPr>
          <w:sz w:val="28"/>
          <w:szCs w:val="28"/>
          <w:lang w:val="en-US"/>
        </w:rPr>
      </w:pPr>
      <w:r w:rsidRPr="005E250A">
        <w:rPr>
          <w:sz w:val="28"/>
          <w:szCs w:val="28"/>
          <w:lang w:val="en-US"/>
        </w:rPr>
        <w:t xml:space="preserve">                try {</w:t>
      </w:r>
    </w:p>
    <w:p w:rsidR="00D13B12" w:rsidRPr="005E250A" w:rsidRDefault="00D13B12" w:rsidP="00D13B12">
      <w:pPr>
        <w:ind w:firstLine="567"/>
        <w:contextualSpacing/>
        <w:rPr>
          <w:sz w:val="28"/>
          <w:szCs w:val="28"/>
          <w:lang w:val="en-US"/>
        </w:rPr>
      </w:pPr>
      <w:r w:rsidRPr="005E250A">
        <w:rPr>
          <w:sz w:val="28"/>
          <w:szCs w:val="28"/>
          <w:lang w:val="en-US"/>
        </w:rPr>
        <w:t xml:space="preserve">                    st = cn.createStatement();</w:t>
      </w:r>
    </w:p>
    <w:p w:rsidR="00D13B12" w:rsidRPr="005E250A" w:rsidRDefault="00D13B12" w:rsidP="00D13B12">
      <w:pPr>
        <w:ind w:firstLine="567"/>
        <w:contextualSpacing/>
        <w:rPr>
          <w:sz w:val="28"/>
          <w:szCs w:val="28"/>
          <w:lang w:val="en-US"/>
        </w:rPr>
      </w:pPr>
      <w:r w:rsidRPr="005E250A">
        <w:rPr>
          <w:sz w:val="28"/>
          <w:szCs w:val="28"/>
          <w:lang w:val="en-US"/>
        </w:rPr>
        <w:t xml:space="preserve">                    st.executeUpdate("CREATE TABLE </w:t>
      </w:r>
      <w:r w:rsidR="00136259" w:rsidRPr="005E250A">
        <w:rPr>
          <w:spacing w:val="-2"/>
          <w:sz w:val="28"/>
          <w:szCs w:val="28"/>
          <w:lang w:val="en-US"/>
        </w:rPr>
        <w:t xml:space="preserve">user </w:t>
      </w:r>
      <w:r w:rsidRPr="005E250A">
        <w:rPr>
          <w:sz w:val="28"/>
          <w:szCs w:val="28"/>
          <w:lang w:val="en-US"/>
        </w:rPr>
        <w:t>(id INT(3) PRIMARY KEY, name VARCHAR(20) )");</w:t>
      </w:r>
    </w:p>
    <w:p w:rsidR="00D13B12" w:rsidRPr="005E250A" w:rsidRDefault="00D13B12" w:rsidP="00D13B12">
      <w:pPr>
        <w:ind w:firstLine="567"/>
        <w:contextualSpacing/>
        <w:rPr>
          <w:sz w:val="28"/>
          <w:szCs w:val="28"/>
          <w:lang w:val="en-US"/>
        </w:rPr>
      </w:pPr>
      <w:r w:rsidRPr="005E250A">
        <w:rPr>
          <w:sz w:val="28"/>
          <w:szCs w:val="28"/>
          <w:lang w:val="en-US"/>
        </w:rPr>
        <w:t xml:space="preserve">                    st.executeUpdate("INSERT INTO </w:t>
      </w:r>
      <w:r w:rsidR="00136259" w:rsidRPr="005E250A">
        <w:rPr>
          <w:spacing w:val="-2"/>
          <w:sz w:val="28"/>
          <w:szCs w:val="28"/>
          <w:lang w:val="en-US"/>
        </w:rPr>
        <w:t xml:space="preserve">user </w:t>
      </w:r>
      <w:r w:rsidRPr="005E250A">
        <w:rPr>
          <w:sz w:val="28"/>
          <w:szCs w:val="28"/>
          <w:lang w:val="en-US"/>
        </w:rPr>
        <w:t>VALUES (1,'user1')");</w:t>
      </w:r>
    </w:p>
    <w:p w:rsidR="00D13B12" w:rsidRPr="005E250A" w:rsidRDefault="00D13B12" w:rsidP="00D13B12">
      <w:pPr>
        <w:ind w:firstLine="567"/>
        <w:contextualSpacing/>
        <w:rPr>
          <w:sz w:val="28"/>
          <w:szCs w:val="28"/>
          <w:lang w:val="en-US"/>
        </w:rPr>
      </w:pPr>
      <w:r w:rsidRPr="005E250A">
        <w:rPr>
          <w:sz w:val="28"/>
          <w:szCs w:val="28"/>
          <w:lang w:val="en-US"/>
        </w:rPr>
        <w:t xml:space="preserve">                    st.close();</w:t>
      </w:r>
    </w:p>
    <w:p w:rsidR="00D13B12" w:rsidRPr="005E250A" w:rsidRDefault="00D13B12" w:rsidP="00D13B12">
      <w:pPr>
        <w:ind w:firstLine="567"/>
        <w:contextualSpacing/>
        <w:rPr>
          <w:sz w:val="28"/>
          <w:szCs w:val="28"/>
          <w:lang w:val="en-US"/>
        </w:rPr>
      </w:pPr>
      <w:r w:rsidRPr="005E250A">
        <w:rPr>
          <w:sz w:val="28"/>
          <w:szCs w:val="28"/>
          <w:lang w:val="en-US"/>
        </w:rPr>
        <w:t xml:space="preserve">                } catch (SQLException ex) {</w:t>
      </w:r>
    </w:p>
    <w:p w:rsidR="00D13B12" w:rsidRPr="005E250A" w:rsidRDefault="00D13B12" w:rsidP="00D13B12">
      <w:pPr>
        <w:ind w:firstLine="567"/>
        <w:contextualSpacing/>
        <w:rPr>
          <w:sz w:val="28"/>
          <w:szCs w:val="28"/>
          <w:lang w:val="en-US"/>
        </w:rPr>
      </w:pPr>
      <w:r w:rsidRPr="005E250A">
        <w:rPr>
          <w:sz w:val="28"/>
          <w:szCs w:val="28"/>
          <w:lang w:val="en-US"/>
        </w:rPr>
        <w:t xml:space="preserve">                    System.out.println("Error in Statement " + ex);</w:t>
      </w:r>
    </w:p>
    <w:p w:rsidR="00D13B12" w:rsidRPr="005E250A" w:rsidRDefault="00D13B12" w:rsidP="00D13B12">
      <w:pPr>
        <w:ind w:firstLine="567"/>
        <w:contextualSpacing/>
        <w:rPr>
          <w:sz w:val="28"/>
          <w:szCs w:val="28"/>
          <w:lang w:val="en-US"/>
        </w:rPr>
      </w:pPr>
      <w:r w:rsidRPr="005E250A">
        <w:rPr>
          <w:sz w:val="28"/>
          <w:szCs w:val="28"/>
          <w:lang w:val="en-US"/>
        </w:rPr>
        <w:t xml:space="preserve">                }</w:t>
      </w:r>
    </w:p>
    <w:p w:rsidR="00D13B12" w:rsidRPr="005E250A" w:rsidRDefault="00D13B12" w:rsidP="00D13B12">
      <w:pPr>
        <w:ind w:firstLine="567"/>
        <w:contextualSpacing/>
        <w:rPr>
          <w:sz w:val="28"/>
          <w:szCs w:val="28"/>
          <w:lang w:val="en-US"/>
        </w:rPr>
      </w:pPr>
      <w:r w:rsidRPr="005E250A">
        <w:rPr>
          <w:sz w:val="28"/>
          <w:szCs w:val="28"/>
          <w:lang w:val="en-US"/>
        </w:rPr>
        <w:t xml:space="preserve">                cn.close();</w:t>
      </w:r>
    </w:p>
    <w:p w:rsidR="00D13B12" w:rsidRPr="005E250A" w:rsidRDefault="00D13B12" w:rsidP="00D13B12">
      <w:pPr>
        <w:ind w:firstLine="567"/>
        <w:contextualSpacing/>
        <w:rPr>
          <w:sz w:val="28"/>
          <w:szCs w:val="28"/>
          <w:lang w:val="en-US"/>
        </w:rPr>
      </w:pPr>
      <w:r w:rsidRPr="005E250A">
        <w:rPr>
          <w:sz w:val="28"/>
          <w:szCs w:val="28"/>
          <w:lang w:val="en-US"/>
        </w:rPr>
        <w:t xml:space="preserve">            } catch (SQLException ex) {</w:t>
      </w:r>
    </w:p>
    <w:p w:rsidR="00D13B12" w:rsidRPr="005E250A" w:rsidRDefault="00D13B12" w:rsidP="00D13B12">
      <w:pPr>
        <w:ind w:firstLine="567"/>
        <w:contextualSpacing/>
        <w:rPr>
          <w:sz w:val="28"/>
          <w:szCs w:val="28"/>
          <w:lang w:val="en-US"/>
        </w:rPr>
      </w:pPr>
      <w:r w:rsidRPr="005E250A">
        <w:rPr>
          <w:sz w:val="28"/>
          <w:szCs w:val="28"/>
          <w:lang w:val="en-US"/>
        </w:rPr>
        <w:t xml:space="preserve">                System.out.println("Error in create Connection " + ex);</w:t>
      </w:r>
    </w:p>
    <w:p w:rsidR="00D13B12" w:rsidRPr="005E250A" w:rsidRDefault="00D13B12" w:rsidP="00D13B12">
      <w:pPr>
        <w:ind w:firstLine="567"/>
        <w:contextualSpacing/>
        <w:rPr>
          <w:sz w:val="28"/>
          <w:szCs w:val="28"/>
          <w:lang w:val="en-US"/>
        </w:rPr>
      </w:pPr>
      <w:r w:rsidRPr="005E250A">
        <w:rPr>
          <w:sz w:val="28"/>
          <w:szCs w:val="28"/>
          <w:lang w:val="en-US"/>
        </w:rPr>
        <w:t xml:space="preserve">            }</w:t>
      </w:r>
    </w:p>
    <w:p w:rsidR="00D13B12" w:rsidRPr="005E250A" w:rsidRDefault="00D13B12" w:rsidP="00D13B12">
      <w:pPr>
        <w:ind w:firstLine="567"/>
        <w:contextualSpacing/>
        <w:rPr>
          <w:sz w:val="28"/>
          <w:szCs w:val="28"/>
          <w:lang w:val="en-US"/>
        </w:rPr>
      </w:pPr>
      <w:r w:rsidRPr="005E250A">
        <w:rPr>
          <w:sz w:val="28"/>
          <w:szCs w:val="28"/>
          <w:lang w:val="en-US"/>
        </w:rPr>
        <w:t xml:space="preserve">        } catch (ClassNotFoundException ex) {</w:t>
      </w:r>
    </w:p>
    <w:p w:rsidR="00D13B12" w:rsidRPr="005E250A" w:rsidRDefault="00D13B12" w:rsidP="00D13B12">
      <w:pPr>
        <w:ind w:firstLine="567"/>
        <w:contextualSpacing/>
        <w:rPr>
          <w:sz w:val="28"/>
          <w:szCs w:val="28"/>
          <w:lang w:val="en-US"/>
        </w:rPr>
      </w:pPr>
      <w:r w:rsidRPr="005E250A">
        <w:rPr>
          <w:sz w:val="28"/>
          <w:szCs w:val="28"/>
          <w:lang w:val="en-US"/>
        </w:rPr>
        <w:t xml:space="preserve">            System.out.println("Error in download Driver " + ex);</w:t>
      </w:r>
    </w:p>
    <w:p w:rsidR="00D13B12" w:rsidRPr="005E250A" w:rsidRDefault="00D13B12" w:rsidP="00D13B12">
      <w:pPr>
        <w:ind w:firstLine="567"/>
        <w:contextualSpacing/>
        <w:rPr>
          <w:sz w:val="28"/>
          <w:szCs w:val="28"/>
        </w:rPr>
      </w:pPr>
      <w:r w:rsidRPr="005E250A">
        <w:rPr>
          <w:sz w:val="28"/>
          <w:szCs w:val="28"/>
          <w:lang w:val="en-US"/>
        </w:rPr>
        <w:t xml:space="preserve">        </w:t>
      </w:r>
      <w:r w:rsidRPr="005E250A">
        <w:rPr>
          <w:sz w:val="28"/>
          <w:szCs w:val="28"/>
        </w:rPr>
        <w:t xml:space="preserve">} </w:t>
      </w:r>
    </w:p>
    <w:p w:rsidR="00D13B12" w:rsidRPr="005E250A" w:rsidRDefault="00D13B12" w:rsidP="00D13B12">
      <w:pPr>
        <w:ind w:firstLine="567"/>
        <w:contextualSpacing/>
        <w:rPr>
          <w:sz w:val="28"/>
          <w:szCs w:val="28"/>
        </w:rPr>
      </w:pPr>
      <w:r w:rsidRPr="005E250A">
        <w:rPr>
          <w:sz w:val="28"/>
          <w:szCs w:val="28"/>
        </w:rPr>
        <w:t xml:space="preserve">    }</w:t>
      </w:r>
    </w:p>
    <w:p w:rsidR="00BF2FF3" w:rsidRPr="005E250A" w:rsidRDefault="00D13B12" w:rsidP="00D13B12">
      <w:pPr>
        <w:ind w:firstLine="567"/>
        <w:contextualSpacing/>
        <w:rPr>
          <w:b/>
          <w:sz w:val="28"/>
          <w:szCs w:val="28"/>
        </w:rPr>
      </w:pPr>
      <w:r w:rsidRPr="005E250A">
        <w:rPr>
          <w:sz w:val="28"/>
          <w:szCs w:val="28"/>
        </w:rPr>
        <w:t>}</w:t>
      </w:r>
    </w:p>
    <w:p w:rsidR="007C59B0" w:rsidRPr="005E250A" w:rsidRDefault="00D13B12" w:rsidP="00D13B12">
      <w:pPr>
        <w:ind w:firstLine="567"/>
        <w:contextualSpacing/>
        <w:jc w:val="both"/>
        <w:rPr>
          <w:sz w:val="28"/>
          <w:szCs w:val="28"/>
        </w:rPr>
      </w:pPr>
      <w:r w:rsidRPr="005E250A">
        <w:rPr>
          <w:sz w:val="28"/>
          <w:szCs w:val="28"/>
        </w:rPr>
        <w:t>В результате выполнения данной программы в базе данных</w:t>
      </w:r>
      <w:r w:rsidRPr="005E250A">
        <w:rPr>
          <w:b/>
          <w:sz w:val="28"/>
          <w:szCs w:val="28"/>
        </w:rPr>
        <w:t xml:space="preserve"> </w:t>
      </w:r>
      <w:r w:rsidRPr="005E250A">
        <w:rPr>
          <w:sz w:val="28"/>
          <w:szCs w:val="28"/>
          <w:lang w:val="en-US"/>
        </w:rPr>
        <w:t>my</w:t>
      </w:r>
      <w:r w:rsidRPr="005E250A">
        <w:rPr>
          <w:sz w:val="28"/>
          <w:szCs w:val="28"/>
        </w:rPr>
        <w:t>_</w:t>
      </w:r>
      <w:r w:rsidRPr="005E250A">
        <w:rPr>
          <w:sz w:val="28"/>
          <w:szCs w:val="28"/>
          <w:lang w:val="en-US"/>
        </w:rPr>
        <w:t>db</w:t>
      </w:r>
      <w:r w:rsidRPr="005E250A">
        <w:rPr>
          <w:sz w:val="28"/>
          <w:szCs w:val="28"/>
        </w:rPr>
        <w:t xml:space="preserve">(должна быть создана на сервере заранее) будет создана таблица test и в нее внесены данные. В данном примере </w:t>
      </w:r>
      <w:r w:rsidR="00CC7648" w:rsidRPr="005E250A">
        <w:rPr>
          <w:sz w:val="28"/>
          <w:szCs w:val="28"/>
        </w:rPr>
        <w:t>используется</w:t>
      </w:r>
      <w:r w:rsidRPr="005E250A">
        <w:rPr>
          <w:sz w:val="28"/>
          <w:szCs w:val="28"/>
        </w:rPr>
        <w:t xml:space="preserve"> вложенная система блоков try-catch, что позволяет остановить выполнение, как только произошла какая-то ошибка.</w:t>
      </w:r>
      <w:r w:rsidR="007C59B0" w:rsidRPr="005E250A">
        <w:rPr>
          <w:sz w:val="28"/>
          <w:szCs w:val="28"/>
        </w:rPr>
        <w:t xml:space="preserve"> В случае большого количества запросов это не очень удобно. В листинге 6.2 приведен класс позволяющий более удачно работать с базой данных.</w:t>
      </w:r>
    </w:p>
    <w:p w:rsidR="007C59B0" w:rsidRPr="005E250A" w:rsidRDefault="007C59B0" w:rsidP="00D13B12">
      <w:pPr>
        <w:ind w:firstLine="567"/>
        <w:contextualSpacing/>
        <w:jc w:val="both"/>
        <w:rPr>
          <w:i/>
          <w:sz w:val="28"/>
          <w:szCs w:val="28"/>
          <w:lang w:val="en-US"/>
        </w:rPr>
      </w:pPr>
      <w:r w:rsidRPr="00F3067F">
        <w:rPr>
          <w:i/>
          <w:sz w:val="28"/>
          <w:szCs w:val="28"/>
          <w:highlight w:val="magenta"/>
        </w:rPr>
        <w:t>Листинг</w:t>
      </w:r>
      <w:r w:rsidRPr="00F3067F">
        <w:rPr>
          <w:i/>
          <w:sz w:val="28"/>
          <w:szCs w:val="28"/>
          <w:highlight w:val="magenta"/>
          <w:lang w:val="en-US"/>
        </w:rPr>
        <w:t xml:space="preserve"> 6.2</w:t>
      </w:r>
      <w:r w:rsidRPr="005E250A">
        <w:rPr>
          <w:i/>
          <w:sz w:val="28"/>
          <w:szCs w:val="28"/>
          <w:lang w:val="en-US"/>
        </w:rPr>
        <w:t xml:space="preserve"> </w:t>
      </w:r>
    </w:p>
    <w:p w:rsidR="007C59B0" w:rsidRPr="005E250A" w:rsidRDefault="00D13B12" w:rsidP="007C59B0">
      <w:pPr>
        <w:ind w:firstLine="567"/>
        <w:contextualSpacing/>
        <w:jc w:val="both"/>
        <w:rPr>
          <w:sz w:val="28"/>
          <w:szCs w:val="28"/>
          <w:lang w:val="en-US"/>
        </w:rPr>
      </w:pPr>
      <w:r w:rsidRPr="005E250A">
        <w:rPr>
          <w:sz w:val="28"/>
          <w:szCs w:val="28"/>
          <w:lang w:val="en-US"/>
        </w:rPr>
        <w:t xml:space="preserve"> </w:t>
      </w:r>
      <w:r w:rsidR="007C59B0" w:rsidRPr="005E250A">
        <w:rPr>
          <w:sz w:val="28"/>
          <w:szCs w:val="28"/>
          <w:lang w:val="en-US"/>
        </w:rPr>
        <w:t>import java.sql.*;</w:t>
      </w:r>
    </w:p>
    <w:p w:rsidR="007C59B0" w:rsidRPr="005E250A" w:rsidRDefault="007C59B0" w:rsidP="007C59B0">
      <w:pPr>
        <w:ind w:firstLine="567"/>
        <w:contextualSpacing/>
        <w:jc w:val="both"/>
        <w:rPr>
          <w:sz w:val="28"/>
          <w:szCs w:val="28"/>
          <w:lang w:val="en-US"/>
        </w:rPr>
      </w:pPr>
      <w:r w:rsidRPr="00F3067F">
        <w:rPr>
          <w:sz w:val="28"/>
          <w:szCs w:val="28"/>
          <w:highlight w:val="yellow"/>
          <w:lang w:val="en-US"/>
        </w:rPr>
        <w:t>public class DB</w:t>
      </w: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private Connection cn;</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private Statement st;</w:t>
      </w:r>
    </w:p>
    <w:p w:rsidR="007C59B0" w:rsidRPr="005E250A" w:rsidRDefault="007C59B0" w:rsidP="007C59B0">
      <w:pPr>
        <w:ind w:firstLine="567"/>
        <w:contextualSpacing/>
        <w:jc w:val="both"/>
        <w:rPr>
          <w:sz w:val="28"/>
          <w:szCs w:val="28"/>
          <w:lang w:val="en-US"/>
        </w:rPr>
      </w:pPr>
      <w:r w:rsidRPr="005E250A">
        <w:rPr>
          <w:sz w:val="28"/>
          <w:szCs w:val="28"/>
          <w:lang w:val="en-US"/>
        </w:rPr>
        <w:lastRenderedPageBreak/>
        <w:t xml:space="preserve">     public DB(String path, String nameDB, String login, String pass)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try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Class.forName("com.mysql.jdbc.Driver");</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try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cn = DriverManager.getConnection(path + nameDB, login, pass);</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try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st = cn.createStatement();</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 catch (SQLException ex)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System.out.println("Error in Statement " + ex);</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 catch (SQLException ex)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System.out.println("Error in create Connection " + ex);</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 catch (ClassNotFoundException ex)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System.out.println("Error in download Driver " + ex);</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public void update(String sql)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try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st.executeUpdate(sql);</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 catch (SQLException ex)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System.out.println("Error in update " + ex);</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public void close()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try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st.close();</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cn.close();</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 catch (SQLException ex)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System.out.println("Error in close " + ex);</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w:t>
      </w:r>
    </w:p>
    <w:p w:rsidR="007C59B0" w:rsidRPr="005E250A" w:rsidRDefault="007C59B0" w:rsidP="007C59B0">
      <w:pPr>
        <w:ind w:firstLine="567"/>
        <w:contextualSpacing/>
        <w:jc w:val="both"/>
        <w:rPr>
          <w:sz w:val="28"/>
          <w:szCs w:val="28"/>
          <w:lang w:val="en-US"/>
        </w:rPr>
      </w:pPr>
      <w:r w:rsidRPr="005E250A">
        <w:rPr>
          <w:sz w:val="28"/>
          <w:szCs w:val="28"/>
          <w:lang w:val="en-US"/>
        </w:rPr>
        <w:t>}</w:t>
      </w:r>
    </w:p>
    <w:p w:rsidR="007C59B0" w:rsidRPr="005E250A" w:rsidRDefault="007C59B0" w:rsidP="007C59B0">
      <w:pPr>
        <w:ind w:firstLine="567"/>
        <w:contextualSpacing/>
        <w:jc w:val="both"/>
        <w:rPr>
          <w:sz w:val="28"/>
          <w:szCs w:val="28"/>
          <w:lang w:val="en-US"/>
        </w:rPr>
      </w:pPr>
      <w:r w:rsidRPr="005E250A">
        <w:rPr>
          <w:sz w:val="28"/>
          <w:szCs w:val="28"/>
          <w:lang w:val="en-US"/>
        </w:rPr>
        <w:t>public class Main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public static void main(String[] args)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DB db = new DB("jdbc:mysql://localhost/", "my_db", "root",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db.update("CREATE TABLE </w:t>
      </w:r>
      <w:r w:rsidR="00136259" w:rsidRPr="005E250A">
        <w:rPr>
          <w:spacing w:val="-2"/>
          <w:sz w:val="28"/>
          <w:szCs w:val="28"/>
          <w:lang w:val="en-US"/>
        </w:rPr>
        <w:t xml:space="preserve">user </w:t>
      </w:r>
      <w:r w:rsidRPr="005E250A">
        <w:rPr>
          <w:sz w:val="28"/>
          <w:szCs w:val="28"/>
          <w:lang w:val="en-US"/>
        </w:rPr>
        <w:t>(id INT(3) PRIMARY KEY, name VARCHAR(20) )");</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db.update("INSERT INTO </w:t>
      </w:r>
      <w:r w:rsidR="00136259" w:rsidRPr="005E250A">
        <w:rPr>
          <w:spacing w:val="-2"/>
          <w:sz w:val="28"/>
          <w:szCs w:val="28"/>
          <w:lang w:val="en-US"/>
        </w:rPr>
        <w:t xml:space="preserve">user </w:t>
      </w:r>
      <w:r w:rsidRPr="005E250A">
        <w:rPr>
          <w:sz w:val="28"/>
          <w:szCs w:val="28"/>
          <w:lang w:val="en-US"/>
        </w:rPr>
        <w:t>VALUES (1,'user1')");</w:t>
      </w:r>
    </w:p>
    <w:p w:rsidR="007C59B0" w:rsidRPr="005E250A" w:rsidRDefault="007C59B0" w:rsidP="007C59B0">
      <w:pPr>
        <w:ind w:firstLine="567"/>
        <w:contextualSpacing/>
        <w:jc w:val="both"/>
        <w:rPr>
          <w:sz w:val="28"/>
          <w:szCs w:val="28"/>
          <w:lang w:val="en-US"/>
        </w:rPr>
      </w:pPr>
      <w:r w:rsidRPr="005E250A">
        <w:rPr>
          <w:sz w:val="28"/>
          <w:szCs w:val="28"/>
          <w:lang w:val="en-US"/>
        </w:rPr>
        <w:t xml:space="preserve">        db.update("INSERT INTO </w:t>
      </w:r>
      <w:r w:rsidR="00136259" w:rsidRPr="005E250A">
        <w:rPr>
          <w:spacing w:val="-2"/>
          <w:sz w:val="28"/>
          <w:szCs w:val="28"/>
          <w:lang w:val="en-US"/>
        </w:rPr>
        <w:t xml:space="preserve">user </w:t>
      </w:r>
      <w:r w:rsidRPr="005E250A">
        <w:rPr>
          <w:sz w:val="28"/>
          <w:szCs w:val="28"/>
          <w:lang w:val="en-US"/>
        </w:rPr>
        <w:t>VALUES (2,'user2')");</w:t>
      </w:r>
    </w:p>
    <w:p w:rsidR="00B17AA5" w:rsidRPr="005E250A" w:rsidRDefault="00B17AA5" w:rsidP="007C59B0">
      <w:pPr>
        <w:ind w:firstLine="567"/>
        <w:contextualSpacing/>
        <w:jc w:val="both"/>
        <w:rPr>
          <w:sz w:val="28"/>
          <w:szCs w:val="28"/>
          <w:lang w:val="en-US"/>
        </w:rPr>
      </w:pPr>
      <w:r w:rsidRPr="005E250A">
        <w:rPr>
          <w:sz w:val="28"/>
          <w:szCs w:val="28"/>
          <w:lang w:val="en-US"/>
        </w:rPr>
        <w:t xml:space="preserve">        db.update("INSERT INTO </w:t>
      </w:r>
      <w:r w:rsidR="00136259" w:rsidRPr="005E250A">
        <w:rPr>
          <w:spacing w:val="-2"/>
          <w:sz w:val="28"/>
          <w:szCs w:val="28"/>
          <w:lang w:val="en-US"/>
        </w:rPr>
        <w:t xml:space="preserve">user </w:t>
      </w:r>
      <w:r w:rsidRPr="005E250A">
        <w:rPr>
          <w:sz w:val="28"/>
          <w:szCs w:val="28"/>
          <w:lang w:val="en-US"/>
        </w:rPr>
        <w:t>VALUES (3,'user3')");</w:t>
      </w:r>
    </w:p>
    <w:p w:rsidR="007C59B0" w:rsidRPr="005E250A" w:rsidRDefault="007C59B0" w:rsidP="007C59B0">
      <w:pPr>
        <w:ind w:firstLine="567"/>
        <w:contextualSpacing/>
        <w:jc w:val="both"/>
        <w:rPr>
          <w:sz w:val="28"/>
          <w:szCs w:val="28"/>
        </w:rPr>
      </w:pPr>
      <w:r w:rsidRPr="005E250A">
        <w:rPr>
          <w:sz w:val="28"/>
          <w:szCs w:val="28"/>
          <w:lang w:val="en-US"/>
        </w:rPr>
        <w:t xml:space="preserve">        </w:t>
      </w:r>
      <w:r w:rsidRPr="005E250A">
        <w:rPr>
          <w:sz w:val="28"/>
          <w:szCs w:val="28"/>
        </w:rPr>
        <w:t>db.close();</w:t>
      </w:r>
    </w:p>
    <w:p w:rsidR="007C59B0" w:rsidRPr="005E250A" w:rsidRDefault="007C59B0" w:rsidP="007C59B0">
      <w:pPr>
        <w:ind w:firstLine="567"/>
        <w:contextualSpacing/>
        <w:jc w:val="both"/>
        <w:rPr>
          <w:sz w:val="28"/>
          <w:szCs w:val="28"/>
        </w:rPr>
      </w:pPr>
      <w:r w:rsidRPr="005E250A">
        <w:rPr>
          <w:sz w:val="28"/>
          <w:szCs w:val="28"/>
        </w:rPr>
        <w:t xml:space="preserve">    }</w:t>
      </w:r>
    </w:p>
    <w:p w:rsidR="00B17AA5" w:rsidRPr="005E250A" w:rsidRDefault="007C59B0" w:rsidP="007C59B0">
      <w:pPr>
        <w:ind w:firstLine="567"/>
        <w:contextualSpacing/>
        <w:jc w:val="both"/>
        <w:rPr>
          <w:sz w:val="28"/>
          <w:szCs w:val="28"/>
        </w:rPr>
      </w:pPr>
      <w:r w:rsidRPr="005E250A">
        <w:rPr>
          <w:sz w:val="28"/>
          <w:szCs w:val="28"/>
        </w:rPr>
        <w:t>}</w:t>
      </w:r>
    </w:p>
    <w:p w:rsidR="00B17AA5" w:rsidRPr="005E250A" w:rsidRDefault="00B17AA5" w:rsidP="007C59B0">
      <w:pPr>
        <w:ind w:firstLine="567"/>
        <w:contextualSpacing/>
        <w:jc w:val="both"/>
        <w:rPr>
          <w:sz w:val="28"/>
          <w:szCs w:val="28"/>
        </w:rPr>
      </w:pPr>
      <w:r w:rsidRPr="005E250A">
        <w:rPr>
          <w:sz w:val="28"/>
          <w:szCs w:val="28"/>
        </w:rPr>
        <w:lastRenderedPageBreak/>
        <w:t>В результате выполнения данной программы будет создана такая же таблица как и в листинге 6.1 и в нее занесены данные.</w:t>
      </w:r>
    </w:p>
    <w:p w:rsidR="00D13B12" w:rsidRPr="005E250A" w:rsidRDefault="00D13B12" w:rsidP="00D13B12">
      <w:pPr>
        <w:ind w:firstLine="567"/>
        <w:contextualSpacing/>
        <w:jc w:val="both"/>
        <w:rPr>
          <w:b/>
          <w:sz w:val="28"/>
          <w:szCs w:val="28"/>
        </w:rPr>
      </w:pPr>
    </w:p>
    <w:p w:rsidR="00715873" w:rsidRPr="005E250A" w:rsidRDefault="00D13B12" w:rsidP="00D13B12">
      <w:pPr>
        <w:ind w:firstLine="567"/>
        <w:contextualSpacing/>
        <w:jc w:val="both"/>
        <w:rPr>
          <w:b/>
          <w:sz w:val="28"/>
          <w:szCs w:val="28"/>
        </w:rPr>
      </w:pPr>
      <w:r w:rsidRPr="005E250A">
        <w:rPr>
          <w:b/>
          <w:sz w:val="28"/>
          <w:szCs w:val="28"/>
        </w:rPr>
        <w:t xml:space="preserve">Тема 6.2 </w:t>
      </w:r>
      <w:r w:rsidR="00715873" w:rsidRPr="005E250A">
        <w:rPr>
          <w:b/>
          <w:sz w:val="28"/>
          <w:szCs w:val="28"/>
        </w:rPr>
        <w:t>Класс ResultSet</w:t>
      </w:r>
    </w:p>
    <w:p w:rsidR="00D13B12" w:rsidRPr="005E250A" w:rsidRDefault="00D13B12" w:rsidP="00D13B12">
      <w:pPr>
        <w:ind w:firstLine="567"/>
        <w:contextualSpacing/>
        <w:jc w:val="both"/>
        <w:rPr>
          <w:b/>
          <w:sz w:val="28"/>
          <w:szCs w:val="28"/>
        </w:rPr>
      </w:pPr>
    </w:p>
    <w:p w:rsidR="00715873" w:rsidRPr="005E250A" w:rsidRDefault="00715873" w:rsidP="00D13B12">
      <w:pPr>
        <w:ind w:firstLine="567"/>
        <w:contextualSpacing/>
        <w:jc w:val="both"/>
        <w:rPr>
          <w:sz w:val="28"/>
          <w:szCs w:val="28"/>
        </w:rPr>
      </w:pPr>
      <w:r w:rsidRPr="005E250A">
        <w:rPr>
          <w:sz w:val="28"/>
          <w:szCs w:val="28"/>
        </w:rPr>
        <w:t>Этот класс представляет результирующий набор базы данных. Он обеспечивает приложению построчный доступ к результатам запросов в базе данных. Во время обработки запроса ResultSet поддерживает указатель на текущую обрабатываемую строку. Приложение последовательно перемещается по результатам, пока они не будут все обработаны или не будет закрыт ResultSet.</w:t>
      </w:r>
    </w:p>
    <w:p w:rsidR="00715873" w:rsidRPr="005E250A" w:rsidRDefault="00715873" w:rsidP="00D13B12">
      <w:pPr>
        <w:ind w:firstLine="567"/>
        <w:contextualSpacing/>
        <w:jc w:val="both"/>
        <w:outlineLvl w:val="3"/>
        <w:rPr>
          <w:sz w:val="28"/>
          <w:szCs w:val="28"/>
          <w:lang w:val="en-US"/>
        </w:rPr>
      </w:pPr>
      <w:r w:rsidRPr="005E250A">
        <w:rPr>
          <w:sz w:val="28"/>
          <w:szCs w:val="28"/>
        </w:rPr>
        <w:t>Основные</w:t>
      </w:r>
      <w:r w:rsidRPr="005E250A">
        <w:rPr>
          <w:sz w:val="28"/>
          <w:szCs w:val="28"/>
          <w:lang w:val="en-US"/>
        </w:rPr>
        <w:t xml:space="preserve"> </w:t>
      </w:r>
      <w:r w:rsidRPr="005E250A">
        <w:rPr>
          <w:sz w:val="28"/>
          <w:szCs w:val="28"/>
        </w:rPr>
        <w:t>методы</w:t>
      </w:r>
      <w:r w:rsidRPr="005E250A">
        <w:rPr>
          <w:sz w:val="28"/>
          <w:szCs w:val="28"/>
          <w:lang w:val="en-US"/>
        </w:rPr>
        <w:t>:</w:t>
      </w:r>
    </w:p>
    <w:p w:rsidR="00D13B12" w:rsidRPr="005E250A" w:rsidRDefault="00715873" w:rsidP="00D13B12">
      <w:pPr>
        <w:ind w:firstLine="567"/>
        <w:contextualSpacing/>
        <w:jc w:val="both"/>
        <w:rPr>
          <w:i/>
          <w:sz w:val="28"/>
          <w:szCs w:val="28"/>
          <w:lang w:val="en-US"/>
        </w:rPr>
      </w:pPr>
      <w:r w:rsidRPr="005E250A">
        <w:rPr>
          <w:i/>
          <w:sz w:val="28"/>
          <w:szCs w:val="28"/>
          <w:lang w:val="en-US"/>
        </w:rPr>
        <w:t>public boolean absolute(int row) throws SQLException</w:t>
      </w:r>
    </w:p>
    <w:p w:rsidR="00715873" w:rsidRPr="005E250A" w:rsidRDefault="00715873" w:rsidP="00D13B12">
      <w:pPr>
        <w:ind w:firstLine="567"/>
        <w:contextualSpacing/>
        <w:jc w:val="both"/>
        <w:rPr>
          <w:sz w:val="28"/>
          <w:szCs w:val="28"/>
        </w:rPr>
      </w:pPr>
      <w:r w:rsidRPr="005E250A">
        <w:rPr>
          <w:sz w:val="28"/>
          <w:szCs w:val="28"/>
        </w:rPr>
        <w:t>Метод перемещает курсор на заданное число строк от начала, если число положительно, и от конца - если отрицательно.</w:t>
      </w:r>
    </w:p>
    <w:p w:rsidR="00D13B12" w:rsidRPr="005E250A" w:rsidRDefault="00715873" w:rsidP="00D13B12">
      <w:pPr>
        <w:ind w:firstLine="567"/>
        <w:contextualSpacing/>
        <w:rPr>
          <w:i/>
          <w:sz w:val="28"/>
          <w:szCs w:val="28"/>
        </w:rPr>
      </w:pPr>
      <w:r w:rsidRPr="005E250A">
        <w:rPr>
          <w:i/>
          <w:sz w:val="28"/>
          <w:szCs w:val="28"/>
        </w:rPr>
        <w:t>public void afterLast() throws SQLException</w:t>
      </w:r>
    </w:p>
    <w:p w:rsidR="00715873" w:rsidRPr="005E250A" w:rsidRDefault="00715873" w:rsidP="00D13B12">
      <w:pPr>
        <w:ind w:firstLine="567"/>
        <w:contextualSpacing/>
        <w:jc w:val="both"/>
        <w:rPr>
          <w:sz w:val="28"/>
          <w:szCs w:val="28"/>
        </w:rPr>
      </w:pPr>
      <w:r w:rsidRPr="005E250A">
        <w:rPr>
          <w:sz w:val="28"/>
          <w:szCs w:val="28"/>
        </w:rPr>
        <w:t>Этот метод перемещает курсор в конец результирующего набора за последнюю строку.</w:t>
      </w:r>
    </w:p>
    <w:p w:rsidR="00D13B12" w:rsidRPr="005E250A" w:rsidRDefault="00715873" w:rsidP="00D13B12">
      <w:pPr>
        <w:ind w:firstLine="567"/>
        <w:contextualSpacing/>
        <w:rPr>
          <w:i/>
          <w:sz w:val="28"/>
          <w:szCs w:val="28"/>
        </w:rPr>
      </w:pPr>
      <w:r w:rsidRPr="005E250A">
        <w:rPr>
          <w:i/>
          <w:sz w:val="28"/>
          <w:szCs w:val="28"/>
        </w:rPr>
        <w:t>public void beforeFirst() throws SQLException</w:t>
      </w:r>
    </w:p>
    <w:p w:rsidR="00715873" w:rsidRPr="005E250A" w:rsidRDefault="00715873" w:rsidP="00D13B12">
      <w:pPr>
        <w:ind w:firstLine="567"/>
        <w:contextualSpacing/>
        <w:jc w:val="both"/>
        <w:rPr>
          <w:sz w:val="28"/>
          <w:szCs w:val="28"/>
        </w:rPr>
      </w:pPr>
      <w:r w:rsidRPr="005E250A">
        <w:rPr>
          <w:sz w:val="28"/>
          <w:szCs w:val="28"/>
        </w:rPr>
        <w:t>Этот метод перемещает курсор в начало результирующего набора перед первой строкой.</w:t>
      </w:r>
    </w:p>
    <w:p w:rsidR="00D13B12" w:rsidRPr="005E250A" w:rsidRDefault="00715873" w:rsidP="00D13B12">
      <w:pPr>
        <w:ind w:firstLine="567"/>
        <w:contextualSpacing/>
        <w:rPr>
          <w:i/>
          <w:sz w:val="28"/>
          <w:szCs w:val="28"/>
        </w:rPr>
      </w:pPr>
      <w:r w:rsidRPr="005E250A">
        <w:rPr>
          <w:i/>
          <w:sz w:val="28"/>
          <w:szCs w:val="28"/>
        </w:rPr>
        <w:t>public void deleteRow() throws SQLException</w:t>
      </w:r>
    </w:p>
    <w:p w:rsidR="00715873" w:rsidRPr="005E250A" w:rsidRDefault="00715873" w:rsidP="00D13B12">
      <w:pPr>
        <w:ind w:firstLine="567"/>
        <w:contextualSpacing/>
        <w:rPr>
          <w:sz w:val="28"/>
          <w:szCs w:val="28"/>
        </w:rPr>
      </w:pPr>
      <w:r w:rsidRPr="005E250A">
        <w:rPr>
          <w:sz w:val="28"/>
          <w:szCs w:val="28"/>
        </w:rPr>
        <w:t>Удаляет текущую строку из результирующего набора и базы данных.</w:t>
      </w:r>
    </w:p>
    <w:p w:rsidR="00D13B12" w:rsidRPr="005E250A" w:rsidRDefault="00715873" w:rsidP="00D13B12">
      <w:pPr>
        <w:ind w:firstLine="567"/>
        <w:contextualSpacing/>
        <w:rPr>
          <w:i/>
          <w:sz w:val="28"/>
          <w:szCs w:val="28"/>
        </w:rPr>
      </w:pPr>
      <w:r w:rsidRPr="00F3067F">
        <w:rPr>
          <w:i/>
          <w:sz w:val="28"/>
          <w:szCs w:val="28"/>
          <w:highlight w:val="yellow"/>
        </w:rPr>
        <w:t>public ResultSetMetaData getMetaData() throws SQLException</w:t>
      </w:r>
    </w:p>
    <w:p w:rsidR="00715873" w:rsidRPr="005E250A" w:rsidRDefault="00715873" w:rsidP="00D13B12">
      <w:pPr>
        <w:ind w:firstLine="567"/>
        <w:contextualSpacing/>
        <w:jc w:val="both"/>
        <w:rPr>
          <w:sz w:val="28"/>
          <w:szCs w:val="28"/>
        </w:rPr>
      </w:pPr>
      <w:r w:rsidRPr="005E250A">
        <w:rPr>
          <w:sz w:val="28"/>
          <w:szCs w:val="28"/>
        </w:rPr>
        <w:t>Предоставляет объект метаданных для данного ResultSet. Класс ResultSetMetaData содержит информацию о результирующие таблице, такую как количество столбцов, их заголовок и т.д.</w:t>
      </w:r>
    </w:p>
    <w:p w:rsidR="00715873" w:rsidRPr="005E250A" w:rsidRDefault="00715873" w:rsidP="00D13B12">
      <w:pPr>
        <w:ind w:firstLine="567"/>
        <w:contextualSpacing/>
        <w:rPr>
          <w:sz w:val="28"/>
          <w:szCs w:val="28"/>
          <w:lang w:val="en-US"/>
        </w:rPr>
      </w:pPr>
      <w:r w:rsidRPr="005E250A">
        <w:rPr>
          <w:i/>
          <w:sz w:val="28"/>
          <w:szCs w:val="28"/>
          <w:lang w:val="en-US"/>
        </w:rPr>
        <w:t>public int getRow() throws SQLException</w:t>
      </w:r>
      <w:r w:rsidRPr="005E250A">
        <w:rPr>
          <w:sz w:val="28"/>
          <w:szCs w:val="28"/>
          <w:lang w:val="en-US"/>
        </w:rPr>
        <w:br/>
      </w:r>
      <w:r w:rsidRPr="005E250A">
        <w:rPr>
          <w:sz w:val="28"/>
          <w:szCs w:val="28"/>
        </w:rPr>
        <w:t>Возвращает</w:t>
      </w:r>
      <w:r w:rsidRPr="005E250A">
        <w:rPr>
          <w:sz w:val="28"/>
          <w:szCs w:val="28"/>
          <w:lang w:val="en-US"/>
        </w:rPr>
        <w:t xml:space="preserve"> </w:t>
      </w:r>
      <w:r w:rsidRPr="005E250A">
        <w:rPr>
          <w:sz w:val="28"/>
          <w:szCs w:val="28"/>
        </w:rPr>
        <w:t>номер</w:t>
      </w:r>
      <w:r w:rsidRPr="005E250A">
        <w:rPr>
          <w:sz w:val="28"/>
          <w:szCs w:val="28"/>
          <w:lang w:val="en-US"/>
        </w:rPr>
        <w:t xml:space="preserve"> </w:t>
      </w:r>
      <w:r w:rsidRPr="005E250A">
        <w:rPr>
          <w:sz w:val="28"/>
          <w:szCs w:val="28"/>
        </w:rPr>
        <w:t>текущей</w:t>
      </w:r>
      <w:r w:rsidRPr="005E250A">
        <w:rPr>
          <w:sz w:val="28"/>
          <w:szCs w:val="28"/>
          <w:lang w:val="en-US"/>
        </w:rPr>
        <w:t xml:space="preserve"> </w:t>
      </w:r>
      <w:r w:rsidRPr="005E250A">
        <w:rPr>
          <w:sz w:val="28"/>
          <w:szCs w:val="28"/>
        </w:rPr>
        <w:t>строки</w:t>
      </w:r>
      <w:r w:rsidRPr="005E250A">
        <w:rPr>
          <w:sz w:val="28"/>
          <w:szCs w:val="28"/>
          <w:lang w:val="en-US"/>
        </w:rPr>
        <w:t>.</w:t>
      </w:r>
    </w:p>
    <w:p w:rsidR="00D13B12" w:rsidRPr="005E250A" w:rsidRDefault="00715873" w:rsidP="00D13B12">
      <w:pPr>
        <w:ind w:firstLine="567"/>
        <w:contextualSpacing/>
        <w:jc w:val="both"/>
        <w:rPr>
          <w:i/>
          <w:sz w:val="28"/>
          <w:szCs w:val="28"/>
          <w:lang w:val="en-US"/>
        </w:rPr>
      </w:pPr>
      <w:r w:rsidRPr="005E250A">
        <w:rPr>
          <w:i/>
          <w:sz w:val="28"/>
          <w:szCs w:val="28"/>
          <w:lang w:val="en-US"/>
        </w:rPr>
        <w:t>public Statement getStatement() throws SQLException</w:t>
      </w:r>
    </w:p>
    <w:p w:rsidR="00715873" w:rsidRPr="005E250A" w:rsidRDefault="00715873" w:rsidP="00D13B12">
      <w:pPr>
        <w:ind w:firstLine="567"/>
        <w:contextualSpacing/>
        <w:jc w:val="both"/>
        <w:rPr>
          <w:sz w:val="28"/>
          <w:szCs w:val="28"/>
          <w:lang w:val="en-US"/>
        </w:rPr>
      </w:pPr>
      <w:r w:rsidRPr="005E250A">
        <w:rPr>
          <w:sz w:val="28"/>
          <w:szCs w:val="28"/>
        </w:rPr>
        <w:t>Возвращает</w:t>
      </w:r>
      <w:r w:rsidRPr="005E250A">
        <w:rPr>
          <w:sz w:val="28"/>
          <w:szCs w:val="28"/>
          <w:lang w:val="en-US"/>
        </w:rPr>
        <w:t xml:space="preserve"> </w:t>
      </w:r>
      <w:r w:rsidRPr="005E250A">
        <w:rPr>
          <w:sz w:val="28"/>
          <w:szCs w:val="28"/>
        </w:rPr>
        <w:t>экземпляр</w:t>
      </w:r>
      <w:r w:rsidRPr="005E250A">
        <w:rPr>
          <w:sz w:val="28"/>
          <w:szCs w:val="28"/>
          <w:lang w:val="en-US"/>
        </w:rPr>
        <w:t xml:space="preserve"> Statement, </w:t>
      </w:r>
      <w:r w:rsidRPr="005E250A">
        <w:rPr>
          <w:sz w:val="28"/>
          <w:szCs w:val="28"/>
        </w:rPr>
        <w:t>который</w:t>
      </w:r>
      <w:r w:rsidRPr="005E250A">
        <w:rPr>
          <w:sz w:val="28"/>
          <w:szCs w:val="28"/>
          <w:lang w:val="en-US"/>
        </w:rPr>
        <w:t xml:space="preserve"> </w:t>
      </w:r>
      <w:r w:rsidRPr="005E250A">
        <w:rPr>
          <w:sz w:val="28"/>
          <w:szCs w:val="28"/>
        </w:rPr>
        <w:t>произвел</w:t>
      </w:r>
      <w:r w:rsidRPr="005E250A">
        <w:rPr>
          <w:sz w:val="28"/>
          <w:szCs w:val="28"/>
          <w:lang w:val="en-US"/>
        </w:rPr>
        <w:t xml:space="preserve"> </w:t>
      </w:r>
      <w:r w:rsidRPr="005E250A">
        <w:rPr>
          <w:sz w:val="28"/>
          <w:szCs w:val="28"/>
        </w:rPr>
        <w:t>данный</w:t>
      </w:r>
      <w:r w:rsidRPr="005E250A">
        <w:rPr>
          <w:sz w:val="28"/>
          <w:szCs w:val="28"/>
          <w:lang w:val="en-US"/>
        </w:rPr>
        <w:t xml:space="preserve"> </w:t>
      </w:r>
      <w:r w:rsidRPr="005E250A">
        <w:rPr>
          <w:sz w:val="28"/>
          <w:szCs w:val="28"/>
        </w:rPr>
        <w:t>результирующий</w:t>
      </w:r>
      <w:r w:rsidRPr="005E250A">
        <w:rPr>
          <w:sz w:val="28"/>
          <w:szCs w:val="28"/>
          <w:lang w:val="en-US"/>
        </w:rPr>
        <w:t xml:space="preserve"> </w:t>
      </w:r>
      <w:r w:rsidRPr="005E250A">
        <w:rPr>
          <w:sz w:val="28"/>
          <w:szCs w:val="28"/>
        </w:rPr>
        <w:t>набор</w:t>
      </w:r>
      <w:r w:rsidRPr="005E250A">
        <w:rPr>
          <w:sz w:val="28"/>
          <w:szCs w:val="28"/>
          <w:lang w:val="en-US"/>
        </w:rPr>
        <w:t>.</w:t>
      </w:r>
    </w:p>
    <w:p w:rsidR="00D13B12" w:rsidRPr="005E250A" w:rsidRDefault="00715873" w:rsidP="00D13B12">
      <w:pPr>
        <w:ind w:left="567"/>
        <w:contextualSpacing/>
        <w:rPr>
          <w:i/>
          <w:sz w:val="28"/>
          <w:szCs w:val="28"/>
          <w:lang w:val="en-US"/>
        </w:rPr>
      </w:pPr>
      <w:r w:rsidRPr="005E250A">
        <w:rPr>
          <w:i/>
          <w:sz w:val="28"/>
          <w:szCs w:val="28"/>
          <w:lang w:val="en-US"/>
        </w:rPr>
        <w:t>public boolean next() throws SQLException</w:t>
      </w:r>
      <w:r w:rsidRPr="005E250A">
        <w:rPr>
          <w:i/>
          <w:sz w:val="28"/>
          <w:szCs w:val="28"/>
          <w:lang w:val="en-US"/>
        </w:rPr>
        <w:br/>
        <w:t>public boolean previous() throws SQLException</w:t>
      </w:r>
    </w:p>
    <w:p w:rsidR="00715873" w:rsidRPr="005E250A" w:rsidRDefault="00715873" w:rsidP="00D13B12">
      <w:pPr>
        <w:ind w:firstLine="567"/>
        <w:contextualSpacing/>
        <w:jc w:val="both"/>
        <w:rPr>
          <w:sz w:val="28"/>
          <w:szCs w:val="28"/>
        </w:rPr>
      </w:pPr>
      <w:r w:rsidRPr="005E250A">
        <w:rPr>
          <w:sz w:val="28"/>
          <w:szCs w:val="28"/>
        </w:rPr>
        <w:t>Эти методы позволяют переместиться в результирующем наборе на одну строку вперед или назад. Во вновь созданном результирующем наборе курсор устанавливается перед первой строкой, поэтому первое обращение к методу next() влечет позиционирование на первую строку. Эти методы возвращают true, если остается строка для дальнейшего перемещения. Если строк для обработки больше нет, возвращается false. Если открыт поток InputStream для предыдущей строки, он закрывается. Также очищается цепочка предупреждений SQLWarning.</w:t>
      </w:r>
    </w:p>
    <w:p w:rsidR="00D13B12" w:rsidRPr="005E250A" w:rsidRDefault="00715873" w:rsidP="00D13B12">
      <w:pPr>
        <w:ind w:firstLine="567"/>
        <w:contextualSpacing/>
        <w:jc w:val="both"/>
        <w:rPr>
          <w:i/>
          <w:sz w:val="28"/>
          <w:szCs w:val="28"/>
        </w:rPr>
      </w:pPr>
      <w:r w:rsidRPr="005E250A">
        <w:rPr>
          <w:i/>
          <w:sz w:val="28"/>
          <w:szCs w:val="28"/>
        </w:rPr>
        <w:t>public void close() throws SQLException</w:t>
      </w:r>
    </w:p>
    <w:p w:rsidR="00715873" w:rsidRPr="005E250A" w:rsidRDefault="00715873" w:rsidP="00D13B12">
      <w:pPr>
        <w:ind w:firstLine="567"/>
        <w:contextualSpacing/>
        <w:jc w:val="both"/>
        <w:rPr>
          <w:sz w:val="28"/>
          <w:szCs w:val="28"/>
        </w:rPr>
      </w:pPr>
      <w:r w:rsidRPr="005E250A">
        <w:rPr>
          <w:sz w:val="28"/>
          <w:szCs w:val="28"/>
        </w:rPr>
        <w:t xml:space="preserve">Осуществляет немедленное закрытие ResultSet вручную. Обычно этого не требуется, так как закрытие Statement, связанного с ResultSet, </w:t>
      </w:r>
      <w:r w:rsidRPr="005E250A">
        <w:rPr>
          <w:sz w:val="28"/>
          <w:szCs w:val="28"/>
        </w:rPr>
        <w:lastRenderedPageBreak/>
        <w:t>автоматически закрывает ResultSet. К сожалению, не все разработчики JDBC-драйверов придерживаются этих конвенций, например, драйвер Oracle самостоятельно не закрывает ResultSet'ы, так что настоятельно советую закрывать вручную.</w:t>
      </w:r>
    </w:p>
    <w:p w:rsidR="002E4B63" w:rsidRPr="005E250A" w:rsidRDefault="002E4B63" w:rsidP="00D13B12">
      <w:pPr>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6.3</w:t>
      </w:r>
    </w:p>
    <w:p w:rsidR="002E4B63" w:rsidRPr="005E250A" w:rsidRDefault="002E4B63" w:rsidP="002E4B63">
      <w:pPr>
        <w:ind w:firstLine="567"/>
        <w:contextualSpacing/>
        <w:jc w:val="both"/>
        <w:rPr>
          <w:sz w:val="28"/>
          <w:szCs w:val="28"/>
          <w:lang w:val="en-US"/>
        </w:rPr>
      </w:pPr>
      <w:r w:rsidRPr="005E250A">
        <w:rPr>
          <w:sz w:val="28"/>
          <w:szCs w:val="28"/>
          <w:lang w:val="en-US"/>
        </w:rPr>
        <w:t>import java.sql.*;</w:t>
      </w:r>
    </w:p>
    <w:p w:rsidR="002E4B63" w:rsidRPr="005E250A" w:rsidRDefault="002E4B63" w:rsidP="002E4B63">
      <w:pPr>
        <w:ind w:firstLine="567"/>
        <w:contextualSpacing/>
        <w:jc w:val="both"/>
        <w:rPr>
          <w:sz w:val="28"/>
          <w:szCs w:val="28"/>
          <w:lang w:val="en-US"/>
        </w:rPr>
      </w:pPr>
      <w:r w:rsidRPr="005E250A">
        <w:rPr>
          <w:sz w:val="28"/>
          <w:szCs w:val="28"/>
          <w:lang w:val="en-US"/>
        </w:rPr>
        <w:t>public class DB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private Connection cn;</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private Statement st;</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private ResultSet rs;</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public DB(String path, String nameDB, String login, String pass)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try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Class.forName("com.mysql.jdbc.Driver");</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try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cn = DriverManager.getConnection(path + nameDB, login, pass);</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try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st = cn.createStatement();</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 catch (SQLException ex)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System.out.println("Error in Statement " + ex);</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 catch (SQLException ex)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System.out.println("Error in create Connection " + ex);</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 catch (ClassNotFoundException ex)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System.out.println("Error in download Driver " + ex);</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public void update(String sql)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try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st.executeUpdate(sql);</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 catch (SQLException ex)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System.out.println("Error in update " + ex);</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public ResultSet query(String sql)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try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rs = st.executeQuery(sql);</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 catch (SQLException ex)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System.out.println("Error in query " + ex);</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return rs;</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public void close()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try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st.close();</w:t>
      </w:r>
    </w:p>
    <w:p w:rsidR="002E4B63" w:rsidRPr="005E250A" w:rsidRDefault="002E4B63" w:rsidP="002E4B63">
      <w:pPr>
        <w:ind w:firstLine="567"/>
        <w:contextualSpacing/>
        <w:jc w:val="both"/>
        <w:rPr>
          <w:sz w:val="28"/>
          <w:szCs w:val="28"/>
          <w:lang w:val="en-US"/>
        </w:rPr>
      </w:pPr>
      <w:r w:rsidRPr="005E250A">
        <w:rPr>
          <w:sz w:val="28"/>
          <w:szCs w:val="28"/>
          <w:lang w:val="en-US"/>
        </w:rPr>
        <w:lastRenderedPageBreak/>
        <w:t xml:space="preserve">            cn.close();</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 catch (SQLException ex)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System.out.println("Error in close " + ex);</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 xml:space="preserve">    }</w:t>
      </w:r>
    </w:p>
    <w:p w:rsidR="002E4B63" w:rsidRPr="005E250A" w:rsidRDefault="002E4B63" w:rsidP="002E4B63">
      <w:pPr>
        <w:ind w:firstLine="567"/>
        <w:contextualSpacing/>
        <w:jc w:val="both"/>
        <w:rPr>
          <w:sz w:val="28"/>
          <w:szCs w:val="28"/>
          <w:lang w:val="en-US"/>
        </w:rPr>
      </w:pPr>
      <w:r w:rsidRPr="005E250A">
        <w:rPr>
          <w:sz w:val="28"/>
          <w:szCs w:val="28"/>
          <w:lang w:val="en-US"/>
        </w:rPr>
        <w:t>}</w:t>
      </w:r>
    </w:p>
    <w:p w:rsidR="002E4B63" w:rsidRPr="005E250A" w:rsidRDefault="002E4B63" w:rsidP="002E4B63">
      <w:pPr>
        <w:ind w:firstLine="567"/>
        <w:contextualSpacing/>
        <w:jc w:val="both"/>
        <w:rPr>
          <w:sz w:val="28"/>
          <w:szCs w:val="28"/>
          <w:lang w:val="en-US"/>
        </w:rPr>
      </w:pPr>
    </w:p>
    <w:p w:rsidR="002E4B63" w:rsidRPr="005E250A" w:rsidRDefault="002E4B63" w:rsidP="002E4B63">
      <w:pPr>
        <w:ind w:firstLine="567"/>
        <w:contextualSpacing/>
        <w:rPr>
          <w:sz w:val="28"/>
          <w:szCs w:val="28"/>
          <w:lang w:val="en-US"/>
        </w:rPr>
      </w:pPr>
      <w:r w:rsidRPr="005E250A">
        <w:rPr>
          <w:sz w:val="28"/>
          <w:szCs w:val="28"/>
          <w:lang w:val="en-US"/>
        </w:rPr>
        <w:t>import java.sql.*;</w:t>
      </w:r>
    </w:p>
    <w:p w:rsidR="002E4B63" w:rsidRPr="005E250A" w:rsidRDefault="002E4B63" w:rsidP="002E4B63">
      <w:pPr>
        <w:ind w:firstLine="567"/>
        <w:contextualSpacing/>
        <w:rPr>
          <w:sz w:val="28"/>
          <w:szCs w:val="28"/>
          <w:lang w:val="en-US"/>
        </w:rPr>
      </w:pPr>
      <w:r w:rsidRPr="005E250A">
        <w:rPr>
          <w:sz w:val="28"/>
          <w:szCs w:val="28"/>
          <w:lang w:val="en-US"/>
        </w:rPr>
        <w:t>public class Main {</w:t>
      </w:r>
    </w:p>
    <w:p w:rsidR="002E4B63" w:rsidRPr="005E250A" w:rsidRDefault="002E4B63" w:rsidP="002E4B63">
      <w:pPr>
        <w:ind w:firstLine="567"/>
        <w:contextualSpacing/>
        <w:rPr>
          <w:sz w:val="28"/>
          <w:szCs w:val="28"/>
          <w:lang w:val="en-US"/>
        </w:rPr>
      </w:pPr>
      <w:r w:rsidRPr="005E250A">
        <w:rPr>
          <w:sz w:val="28"/>
          <w:szCs w:val="28"/>
          <w:lang w:val="en-US"/>
        </w:rPr>
        <w:t xml:space="preserve">    public static void main(String[] args) {</w:t>
      </w:r>
    </w:p>
    <w:p w:rsidR="002E4B63" w:rsidRPr="005E250A" w:rsidRDefault="002E4B63" w:rsidP="002E4B63">
      <w:pPr>
        <w:ind w:firstLine="567"/>
        <w:contextualSpacing/>
        <w:rPr>
          <w:sz w:val="28"/>
          <w:szCs w:val="28"/>
          <w:lang w:val="en-US"/>
        </w:rPr>
      </w:pPr>
      <w:r w:rsidRPr="005E250A">
        <w:rPr>
          <w:sz w:val="28"/>
          <w:szCs w:val="28"/>
          <w:lang w:val="en-US"/>
        </w:rPr>
        <w:t xml:space="preserve">        DB db = new DB("jdbc:mysql://localhost/", "my_db", "root", "");</w:t>
      </w:r>
    </w:p>
    <w:p w:rsidR="002E4B63" w:rsidRPr="005E250A" w:rsidRDefault="002E4B63" w:rsidP="002E4B63">
      <w:pPr>
        <w:ind w:firstLine="567"/>
        <w:contextualSpacing/>
        <w:rPr>
          <w:sz w:val="28"/>
          <w:szCs w:val="28"/>
          <w:lang w:val="en-US"/>
        </w:rPr>
      </w:pPr>
      <w:r w:rsidRPr="005E250A">
        <w:rPr>
          <w:sz w:val="28"/>
          <w:szCs w:val="28"/>
          <w:lang w:val="en-US"/>
        </w:rPr>
        <w:t xml:space="preserve">        ResultSet rs = db.query("SELECT * FROM </w:t>
      </w:r>
      <w:r w:rsidR="00136259" w:rsidRPr="005E250A">
        <w:rPr>
          <w:spacing w:val="-2"/>
          <w:sz w:val="28"/>
          <w:szCs w:val="28"/>
          <w:lang w:val="en-US"/>
        </w:rPr>
        <w:t xml:space="preserve">user </w:t>
      </w:r>
      <w:r w:rsidRPr="005E250A">
        <w:rPr>
          <w:sz w:val="28"/>
          <w:szCs w:val="28"/>
          <w:lang w:val="en-US"/>
        </w:rPr>
        <w:t>");</w:t>
      </w:r>
    </w:p>
    <w:p w:rsidR="002E4B63" w:rsidRPr="005E250A" w:rsidRDefault="002E4B63" w:rsidP="002E4B63">
      <w:pPr>
        <w:ind w:firstLine="567"/>
        <w:contextualSpacing/>
        <w:rPr>
          <w:sz w:val="28"/>
          <w:szCs w:val="28"/>
          <w:lang w:val="en-US"/>
        </w:rPr>
      </w:pPr>
      <w:r w:rsidRPr="005E250A">
        <w:rPr>
          <w:sz w:val="28"/>
          <w:szCs w:val="28"/>
          <w:lang w:val="en-US"/>
        </w:rPr>
        <w:t xml:space="preserve">        try {</w:t>
      </w:r>
    </w:p>
    <w:p w:rsidR="002E4B63" w:rsidRPr="005E250A" w:rsidRDefault="002E4B63" w:rsidP="002E4B63">
      <w:pPr>
        <w:ind w:firstLine="567"/>
        <w:contextualSpacing/>
        <w:rPr>
          <w:sz w:val="28"/>
          <w:szCs w:val="28"/>
          <w:lang w:val="en-US"/>
        </w:rPr>
      </w:pPr>
      <w:r w:rsidRPr="005E250A">
        <w:rPr>
          <w:sz w:val="28"/>
          <w:szCs w:val="28"/>
          <w:lang w:val="en-US"/>
        </w:rPr>
        <w:t xml:space="preserve">            while (rs.next()) {</w:t>
      </w:r>
    </w:p>
    <w:p w:rsidR="002E4B63" w:rsidRPr="005E250A" w:rsidRDefault="002E4B63" w:rsidP="00CB3D07">
      <w:pPr>
        <w:ind w:firstLine="567"/>
        <w:contextualSpacing/>
        <w:jc w:val="both"/>
        <w:rPr>
          <w:sz w:val="28"/>
          <w:szCs w:val="28"/>
          <w:lang w:val="en-US"/>
        </w:rPr>
      </w:pPr>
      <w:r w:rsidRPr="005E250A">
        <w:rPr>
          <w:sz w:val="28"/>
          <w:szCs w:val="28"/>
          <w:lang w:val="en-US"/>
        </w:rPr>
        <w:t xml:space="preserve">                System.out.println("ib = " + rs.getInt(1) + "\tname = " + rs.getString(2));</w:t>
      </w:r>
    </w:p>
    <w:p w:rsidR="002E4B63" w:rsidRPr="005E250A" w:rsidRDefault="002E4B63" w:rsidP="00CB3D07">
      <w:pPr>
        <w:ind w:firstLine="567"/>
        <w:contextualSpacing/>
        <w:jc w:val="both"/>
        <w:rPr>
          <w:sz w:val="28"/>
          <w:szCs w:val="28"/>
          <w:lang w:val="en-US"/>
        </w:rPr>
      </w:pPr>
      <w:r w:rsidRPr="005E250A">
        <w:rPr>
          <w:sz w:val="28"/>
          <w:szCs w:val="28"/>
          <w:lang w:val="en-US"/>
        </w:rPr>
        <w:t xml:space="preserve">            }</w:t>
      </w:r>
    </w:p>
    <w:p w:rsidR="002E4B63" w:rsidRPr="005E250A" w:rsidRDefault="002E4B63" w:rsidP="00CB3D07">
      <w:pPr>
        <w:ind w:firstLine="567"/>
        <w:contextualSpacing/>
        <w:jc w:val="both"/>
        <w:rPr>
          <w:sz w:val="28"/>
          <w:szCs w:val="28"/>
          <w:lang w:val="en-US"/>
        </w:rPr>
      </w:pPr>
      <w:r w:rsidRPr="005E250A">
        <w:rPr>
          <w:sz w:val="28"/>
          <w:szCs w:val="28"/>
          <w:lang w:val="en-US"/>
        </w:rPr>
        <w:t xml:space="preserve">        } catch (SQLException ex) {</w:t>
      </w:r>
    </w:p>
    <w:p w:rsidR="002E4B63" w:rsidRPr="005E250A" w:rsidRDefault="002E4B63" w:rsidP="00CB3D07">
      <w:pPr>
        <w:ind w:firstLine="567"/>
        <w:contextualSpacing/>
        <w:jc w:val="both"/>
        <w:rPr>
          <w:sz w:val="28"/>
          <w:szCs w:val="28"/>
          <w:lang w:val="en-US"/>
        </w:rPr>
      </w:pPr>
      <w:r w:rsidRPr="005E250A">
        <w:rPr>
          <w:sz w:val="28"/>
          <w:szCs w:val="28"/>
          <w:lang w:val="en-US"/>
        </w:rPr>
        <w:t xml:space="preserve">            System.out.println("Error in rs " + ex);</w:t>
      </w:r>
    </w:p>
    <w:p w:rsidR="002E4B63" w:rsidRPr="005E250A" w:rsidRDefault="002E4B63" w:rsidP="00CB3D07">
      <w:pPr>
        <w:ind w:firstLine="567"/>
        <w:contextualSpacing/>
        <w:jc w:val="both"/>
        <w:rPr>
          <w:sz w:val="28"/>
          <w:szCs w:val="28"/>
        </w:rPr>
      </w:pPr>
      <w:r w:rsidRPr="005E250A">
        <w:rPr>
          <w:sz w:val="28"/>
          <w:szCs w:val="28"/>
          <w:lang w:val="en-US"/>
        </w:rPr>
        <w:t xml:space="preserve">        </w:t>
      </w:r>
      <w:r w:rsidRPr="005E250A">
        <w:rPr>
          <w:sz w:val="28"/>
          <w:szCs w:val="28"/>
        </w:rPr>
        <w:t>}</w:t>
      </w:r>
    </w:p>
    <w:p w:rsidR="002E4B63" w:rsidRPr="005E250A" w:rsidRDefault="002E4B63" w:rsidP="00CB3D07">
      <w:pPr>
        <w:ind w:firstLine="567"/>
        <w:contextualSpacing/>
        <w:jc w:val="both"/>
        <w:rPr>
          <w:sz w:val="28"/>
          <w:szCs w:val="28"/>
        </w:rPr>
      </w:pPr>
      <w:r w:rsidRPr="005E250A">
        <w:rPr>
          <w:sz w:val="28"/>
          <w:szCs w:val="28"/>
        </w:rPr>
        <w:t xml:space="preserve">        db.close();</w:t>
      </w:r>
    </w:p>
    <w:p w:rsidR="002E4B63" w:rsidRPr="005E250A" w:rsidRDefault="002E4B63" w:rsidP="00CB3D07">
      <w:pPr>
        <w:ind w:firstLine="567"/>
        <w:contextualSpacing/>
        <w:jc w:val="both"/>
        <w:rPr>
          <w:sz w:val="28"/>
          <w:szCs w:val="28"/>
        </w:rPr>
      </w:pPr>
      <w:r w:rsidRPr="005E250A">
        <w:rPr>
          <w:sz w:val="28"/>
          <w:szCs w:val="28"/>
        </w:rPr>
        <w:t xml:space="preserve">    }</w:t>
      </w:r>
    </w:p>
    <w:p w:rsidR="002E4B63" w:rsidRPr="005E250A" w:rsidRDefault="002E4B63" w:rsidP="00CB3D07">
      <w:pPr>
        <w:ind w:firstLine="567"/>
        <w:contextualSpacing/>
        <w:jc w:val="both"/>
        <w:rPr>
          <w:sz w:val="28"/>
          <w:szCs w:val="28"/>
        </w:rPr>
      </w:pPr>
      <w:r w:rsidRPr="005E250A">
        <w:rPr>
          <w:sz w:val="28"/>
          <w:szCs w:val="28"/>
        </w:rPr>
        <w:t>}</w:t>
      </w:r>
    </w:p>
    <w:p w:rsidR="002E4B63" w:rsidRPr="005E250A" w:rsidRDefault="002E4B63" w:rsidP="00CB3D07">
      <w:pPr>
        <w:ind w:firstLine="567"/>
        <w:contextualSpacing/>
        <w:jc w:val="both"/>
        <w:rPr>
          <w:sz w:val="28"/>
          <w:szCs w:val="28"/>
        </w:rPr>
      </w:pPr>
      <w:r w:rsidRPr="005E250A">
        <w:rPr>
          <w:sz w:val="28"/>
          <w:szCs w:val="28"/>
        </w:rPr>
        <w:t>В результате выполнения данной программы получим:</w:t>
      </w:r>
    </w:p>
    <w:p w:rsidR="002E4B63" w:rsidRPr="005E250A" w:rsidRDefault="002E4B63" w:rsidP="00CB3D07">
      <w:pPr>
        <w:ind w:firstLine="567"/>
        <w:contextualSpacing/>
        <w:jc w:val="both"/>
        <w:rPr>
          <w:sz w:val="28"/>
          <w:szCs w:val="28"/>
          <w:lang w:val="en-US"/>
        </w:rPr>
      </w:pPr>
      <w:r w:rsidRPr="005E250A">
        <w:rPr>
          <w:sz w:val="28"/>
          <w:szCs w:val="28"/>
          <w:lang w:val="en-US"/>
        </w:rPr>
        <w:t>ib = 1</w:t>
      </w:r>
      <w:r w:rsidRPr="005E250A">
        <w:rPr>
          <w:sz w:val="28"/>
          <w:szCs w:val="28"/>
          <w:lang w:val="en-US"/>
        </w:rPr>
        <w:tab/>
        <w:t>name = user1</w:t>
      </w:r>
    </w:p>
    <w:p w:rsidR="002E4B63" w:rsidRPr="005E250A" w:rsidRDefault="002E4B63" w:rsidP="00CB3D07">
      <w:pPr>
        <w:ind w:firstLine="567"/>
        <w:contextualSpacing/>
        <w:jc w:val="both"/>
        <w:rPr>
          <w:sz w:val="28"/>
          <w:szCs w:val="28"/>
          <w:lang w:val="en-US"/>
        </w:rPr>
      </w:pPr>
      <w:r w:rsidRPr="005E250A">
        <w:rPr>
          <w:sz w:val="28"/>
          <w:szCs w:val="28"/>
          <w:lang w:val="en-US"/>
        </w:rPr>
        <w:t>ib = 2</w:t>
      </w:r>
      <w:r w:rsidRPr="005E250A">
        <w:rPr>
          <w:sz w:val="28"/>
          <w:szCs w:val="28"/>
          <w:lang w:val="en-US"/>
        </w:rPr>
        <w:tab/>
        <w:t>name = user2</w:t>
      </w:r>
    </w:p>
    <w:p w:rsidR="002E4B63" w:rsidRPr="005E250A" w:rsidRDefault="002E4B63" w:rsidP="00CB3D07">
      <w:pPr>
        <w:ind w:firstLine="567"/>
        <w:contextualSpacing/>
        <w:jc w:val="both"/>
        <w:rPr>
          <w:sz w:val="28"/>
          <w:szCs w:val="28"/>
          <w:lang w:val="en-US"/>
        </w:rPr>
      </w:pPr>
      <w:r w:rsidRPr="005E250A">
        <w:rPr>
          <w:sz w:val="28"/>
          <w:szCs w:val="28"/>
          <w:lang w:val="en-US"/>
        </w:rPr>
        <w:t>ib = 3</w:t>
      </w:r>
      <w:r w:rsidRPr="005E250A">
        <w:rPr>
          <w:sz w:val="28"/>
          <w:szCs w:val="28"/>
          <w:lang w:val="en-US"/>
        </w:rPr>
        <w:tab/>
        <w:t>name = user3</w:t>
      </w:r>
    </w:p>
    <w:p w:rsidR="00B17AA5" w:rsidRPr="005E250A" w:rsidRDefault="00B17AA5" w:rsidP="00CB3D07">
      <w:pPr>
        <w:ind w:firstLine="567"/>
        <w:contextualSpacing/>
        <w:jc w:val="both"/>
        <w:rPr>
          <w:sz w:val="28"/>
          <w:szCs w:val="28"/>
          <w:lang w:val="en-US"/>
        </w:rPr>
      </w:pPr>
    </w:p>
    <w:p w:rsidR="00CB3D07" w:rsidRPr="005E250A" w:rsidRDefault="00CB3D07" w:rsidP="00CB3D07">
      <w:pPr>
        <w:pStyle w:val="38"/>
        <w:spacing w:before="0" w:after="0" w:line="245" w:lineRule="auto"/>
        <w:ind w:firstLine="567"/>
        <w:contextualSpacing/>
        <w:jc w:val="both"/>
        <w:rPr>
          <w:rFonts w:ascii="Times New Roman" w:hAnsi="Times New Roman"/>
          <w:sz w:val="28"/>
          <w:szCs w:val="28"/>
          <w:lang w:val="en-US"/>
        </w:rPr>
      </w:pPr>
      <w:r w:rsidRPr="005E250A">
        <w:rPr>
          <w:rFonts w:ascii="Times New Roman" w:hAnsi="Times New Roman"/>
          <w:sz w:val="28"/>
          <w:szCs w:val="28"/>
        </w:rPr>
        <w:t>Тема</w:t>
      </w:r>
      <w:r w:rsidRPr="005E250A">
        <w:rPr>
          <w:rFonts w:ascii="Times New Roman" w:hAnsi="Times New Roman"/>
          <w:sz w:val="28"/>
          <w:szCs w:val="28"/>
          <w:lang w:val="en-US"/>
        </w:rPr>
        <w:t xml:space="preserve"> 6.3 </w:t>
      </w:r>
      <w:bookmarkStart w:id="47" w:name="_Toc92696965"/>
      <w:bookmarkStart w:id="48" w:name="_Toc92796460"/>
      <w:bookmarkStart w:id="49" w:name="_Toc93220826"/>
      <w:bookmarkStart w:id="50" w:name="_Toc94429682"/>
      <w:bookmarkStart w:id="51" w:name="_Toc94431818"/>
      <w:r w:rsidRPr="005E250A">
        <w:rPr>
          <w:rFonts w:ascii="Times New Roman" w:hAnsi="Times New Roman"/>
          <w:sz w:val="28"/>
          <w:szCs w:val="28"/>
        </w:rPr>
        <w:t>Метаданные</w:t>
      </w:r>
      <w:bookmarkEnd w:id="47"/>
      <w:bookmarkEnd w:id="48"/>
      <w:bookmarkEnd w:id="49"/>
      <w:bookmarkEnd w:id="50"/>
      <w:bookmarkEnd w:id="51"/>
    </w:p>
    <w:p w:rsidR="00CB3D07" w:rsidRPr="005E250A" w:rsidRDefault="00CB3D07" w:rsidP="00CB3D07">
      <w:pPr>
        <w:pStyle w:val="38"/>
        <w:spacing w:before="0" w:after="0" w:line="245" w:lineRule="auto"/>
        <w:ind w:firstLine="567"/>
        <w:contextualSpacing/>
        <w:jc w:val="both"/>
        <w:rPr>
          <w:rFonts w:ascii="Times New Roman" w:hAnsi="Times New Roman"/>
          <w:sz w:val="28"/>
          <w:szCs w:val="28"/>
          <w:lang w:val="en-US"/>
        </w:rPr>
      </w:pPr>
    </w:p>
    <w:p w:rsidR="00CB3D07" w:rsidRPr="005E250A" w:rsidRDefault="00CB3D07" w:rsidP="00CB3D07">
      <w:pPr>
        <w:pStyle w:val="35"/>
        <w:spacing w:line="245" w:lineRule="auto"/>
        <w:ind w:firstLine="567"/>
        <w:contextualSpacing/>
        <w:jc w:val="both"/>
        <w:rPr>
          <w:szCs w:val="28"/>
        </w:rPr>
      </w:pPr>
      <w:r w:rsidRPr="005E250A">
        <w:rPr>
          <w:szCs w:val="28"/>
        </w:rPr>
        <w:t>Существует</w:t>
      </w:r>
      <w:r w:rsidRPr="005E250A">
        <w:rPr>
          <w:szCs w:val="28"/>
          <w:lang w:val="en-US"/>
        </w:rPr>
        <w:t xml:space="preserve"> </w:t>
      </w:r>
      <w:r w:rsidRPr="005E250A">
        <w:rPr>
          <w:szCs w:val="28"/>
        </w:rPr>
        <w:t>целый</w:t>
      </w:r>
      <w:r w:rsidRPr="005E250A">
        <w:rPr>
          <w:szCs w:val="28"/>
          <w:lang w:val="en-US"/>
        </w:rPr>
        <w:t xml:space="preserve"> </w:t>
      </w:r>
      <w:r w:rsidRPr="005E250A">
        <w:rPr>
          <w:szCs w:val="28"/>
        </w:rPr>
        <w:t>ряд</w:t>
      </w:r>
      <w:r w:rsidRPr="005E250A">
        <w:rPr>
          <w:szCs w:val="28"/>
          <w:lang w:val="en-US"/>
        </w:rPr>
        <w:t xml:space="preserve"> </w:t>
      </w:r>
      <w:r w:rsidRPr="005E250A">
        <w:rPr>
          <w:szCs w:val="28"/>
        </w:rPr>
        <w:t>методов</w:t>
      </w:r>
      <w:r w:rsidRPr="005E250A">
        <w:rPr>
          <w:szCs w:val="28"/>
          <w:lang w:val="en-US"/>
        </w:rPr>
        <w:t xml:space="preserve"> </w:t>
      </w:r>
      <w:r w:rsidRPr="005E250A">
        <w:rPr>
          <w:szCs w:val="28"/>
        </w:rPr>
        <w:t>интерфейсов</w:t>
      </w:r>
      <w:r w:rsidRPr="005E250A">
        <w:rPr>
          <w:b/>
          <w:bCs/>
          <w:szCs w:val="28"/>
          <w:highlight w:val="white"/>
          <w:lang w:val="en-US"/>
        </w:rPr>
        <w:t xml:space="preserve"> </w:t>
      </w:r>
      <w:r w:rsidRPr="005E250A">
        <w:rPr>
          <w:bCs/>
          <w:szCs w:val="28"/>
          <w:highlight w:val="white"/>
          <w:lang w:val="en-US"/>
        </w:rPr>
        <w:t>ResultSet</w:t>
      </w:r>
      <w:r w:rsidRPr="005E250A">
        <w:rPr>
          <w:bCs/>
          <w:szCs w:val="28"/>
          <w:lang w:val="en-US"/>
        </w:rPr>
        <w:t>MetaData</w:t>
      </w:r>
      <w:r w:rsidRPr="005E250A">
        <w:rPr>
          <w:szCs w:val="28"/>
          <w:lang w:val="en-US"/>
        </w:rPr>
        <w:t xml:space="preserve"> </w:t>
      </w:r>
      <w:r w:rsidRPr="005E250A">
        <w:rPr>
          <w:szCs w:val="28"/>
          <w:lang w:val="en-US"/>
        </w:rPr>
        <w:br/>
      </w:r>
      <w:r w:rsidRPr="005E250A">
        <w:rPr>
          <w:szCs w:val="28"/>
        </w:rPr>
        <w:t>и</w:t>
      </w:r>
      <w:r w:rsidRPr="005E250A">
        <w:rPr>
          <w:szCs w:val="28"/>
          <w:lang w:val="en-US"/>
        </w:rPr>
        <w:t xml:space="preserve"> </w:t>
      </w:r>
      <w:r w:rsidRPr="005E250A">
        <w:rPr>
          <w:bCs/>
          <w:szCs w:val="28"/>
          <w:lang w:val="en-US"/>
        </w:rPr>
        <w:t>DatabaseMetaData</w:t>
      </w:r>
      <w:r w:rsidRPr="005E250A">
        <w:rPr>
          <w:b/>
          <w:bCs/>
          <w:szCs w:val="28"/>
          <w:lang w:val="en-US"/>
        </w:rPr>
        <w:t xml:space="preserve"> </w:t>
      </w:r>
      <w:r w:rsidRPr="005E250A">
        <w:rPr>
          <w:szCs w:val="28"/>
        </w:rPr>
        <w:t>для</w:t>
      </w:r>
      <w:r w:rsidRPr="005E250A">
        <w:rPr>
          <w:szCs w:val="28"/>
          <w:lang w:val="en-US"/>
        </w:rPr>
        <w:t xml:space="preserve"> </w:t>
      </w:r>
      <w:r w:rsidRPr="005E250A">
        <w:rPr>
          <w:szCs w:val="28"/>
        </w:rPr>
        <w:t>интроспекции</w:t>
      </w:r>
      <w:r w:rsidRPr="005E250A">
        <w:rPr>
          <w:szCs w:val="28"/>
          <w:lang w:val="en-US"/>
        </w:rPr>
        <w:t xml:space="preserve"> </w:t>
      </w:r>
      <w:r w:rsidRPr="005E250A">
        <w:rPr>
          <w:szCs w:val="28"/>
        </w:rPr>
        <w:t>объектов</w:t>
      </w:r>
      <w:r w:rsidRPr="005E250A">
        <w:rPr>
          <w:szCs w:val="28"/>
          <w:lang w:val="en-US"/>
        </w:rPr>
        <w:t xml:space="preserve">. </w:t>
      </w:r>
      <w:r w:rsidRPr="005E250A">
        <w:rPr>
          <w:szCs w:val="28"/>
        </w:rPr>
        <w:t>С помощью этих методов можно получить список таблиц, определить типы, свойства и количество столбцов БД. Для строк подобных методов нет.</w:t>
      </w:r>
    </w:p>
    <w:p w:rsidR="00CB3D07" w:rsidRPr="005E250A" w:rsidRDefault="00CB3D07" w:rsidP="00CB3D07">
      <w:pPr>
        <w:pStyle w:val="35"/>
        <w:spacing w:line="245" w:lineRule="auto"/>
        <w:ind w:firstLine="567"/>
        <w:contextualSpacing/>
        <w:jc w:val="both"/>
        <w:rPr>
          <w:szCs w:val="28"/>
        </w:rPr>
      </w:pPr>
      <w:r w:rsidRPr="005E250A">
        <w:rPr>
          <w:szCs w:val="28"/>
        </w:rPr>
        <w:t xml:space="preserve">Получить объект </w:t>
      </w:r>
      <w:r w:rsidRPr="005E250A">
        <w:rPr>
          <w:bCs/>
          <w:szCs w:val="28"/>
          <w:highlight w:val="white"/>
          <w:lang w:val="en-US"/>
        </w:rPr>
        <w:t>ResultSet</w:t>
      </w:r>
      <w:r w:rsidRPr="005E250A">
        <w:rPr>
          <w:bCs/>
          <w:szCs w:val="28"/>
          <w:lang w:val="en-US"/>
        </w:rPr>
        <w:t>MetaData</w:t>
      </w:r>
      <w:r w:rsidRPr="005E250A">
        <w:rPr>
          <w:szCs w:val="28"/>
        </w:rPr>
        <w:t xml:space="preserve"> можно следующим образом:</w:t>
      </w:r>
    </w:p>
    <w:p w:rsidR="00CB3D07" w:rsidRPr="005E250A" w:rsidRDefault="00CB3D07" w:rsidP="00CB3D07">
      <w:pPr>
        <w:pStyle w:val="35"/>
        <w:spacing w:line="245" w:lineRule="auto"/>
        <w:ind w:firstLine="567"/>
        <w:contextualSpacing/>
        <w:jc w:val="both"/>
        <w:rPr>
          <w:i/>
          <w:szCs w:val="28"/>
        </w:rPr>
      </w:pPr>
      <w:r w:rsidRPr="005E250A">
        <w:rPr>
          <w:bCs/>
          <w:i/>
          <w:szCs w:val="28"/>
          <w:highlight w:val="white"/>
          <w:lang w:val="en-US"/>
        </w:rPr>
        <w:t>ResultSet</w:t>
      </w:r>
      <w:r w:rsidRPr="005E250A">
        <w:rPr>
          <w:bCs/>
          <w:i/>
          <w:szCs w:val="28"/>
          <w:lang w:val="en-US"/>
        </w:rPr>
        <w:t>MetaData</w:t>
      </w:r>
      <w:r w:rsidRPr="005E250A">
        <w:rPr>
          <w:bCs/>
          <w:i/>
          <w:szCs w:val="28"/>
        </w:rPr>
        <w:t xml:space="preserve"> </w:t>
      </w:r>
      <w:r w:rsidRPr="005E250A">
        <w:rPr>
          <w:bCs/>
          <w:i/>
          <w:szCs w:val="28"/>
          <w:lang w:val="en-US"/>
        </w:rPr>
        <w:t>rsMetaData</w:t>
      </w:r>
      <w:r w:rsidRPr="005E250A">
        <w:rPr>
          <w:bCs/>
          <w:i/>
          <w:szCs w:val="28"/>
        </w:rPr>
        <w:t xml:space="preserve"> = </w:t>
      </w:r>
      <w:r w:rsidRPr="005E250A">
        <w:rPr>
          <w:bCs/>
          <w:i/>
          <w:szCs w:val="28"/>
          <w:lang w:val="en-US"/>
        </w:rPr>
        <w:t>rs</w:t>
      </w:r>
      <w:r w:rsidRPr="005E250A">
        <w:rPr>
          <w:bCs/>
          <w:i/>
          <w:szCs w:val="28"/>
        </w:rPr>
        <w:t>.</w:t>
      </w:r>
      <w:r w:rsidRPr="005E250A">
        <w:rPr>
          <w:bCs/>
          <w:i/>
          <w:szCs w:val="28"/>
          <w:lang w:val="en-US"/>
        </w:rPr>
        <w:t>getMetaData</w:t>
      </w:r>
      <w:r w:rsidRPr="005E250A">
        <w:rPr>
          <w:bCs/>
          <w:i/>
          <w:szCs w:val="28"/>
        </w:rPr>
        <w:t>();</w:t>
      </w:r>
    </w:p>
    <w:p w:rsidR="00CB3D07" w:rsidRPr="005E250A" w:rsidRDefault="00CB3D07" w:rsidP="00CB3D07">
      <w:pPr>
        <w:spacing w:line="245" w:lineRule="auto"/>
        <w:ind w:firstLine="567"/>
        <w:contextualSpacing/>
        <w:jc w:val="both"/>
        <w:rPr>
          <w:sz w:val="28"/>
          <w:szCs w:val="28"/>
        </w:rPr>
      </w:pPr>
      <w:r w:rsidRPr="005E250A">
        <w:rPr>
          <w:sz w:val="28"/>
          <w:szCs w:val="28"/>
        </w:rPr>
        <w:t xml:space="preserve">Некоторые методы интерфейса </w:t>
      </w:r>
      <w:r w:rsidRPr="005E250A">
        <w:rPr>
          <w:bCs/>
          <w:sz w:val="28"/>
          <w:szCs w:val="28"/>
          <w:highlight w:val="white"/>
          <w:lang w:val="en-US"/>
        </w:rPr>
        <w:t>ResultSet</w:t>
      </w:r>
      <w:r w:rsidRPr="005E250A">
        <w:rPr>
          <w:bCs/>
          <w:sz w:val="28"/>
          <w:szCs w:val="28"/>
          <w:lang w:val="en-US"/>
        </w:rPr>
        <w:t>MetaData</w:t>
      </w:r>
      <w:r w:rsidRPr="005E250A">
        <w:rPr>
          <w:sz w:val="28"/>
          <w:szCs w:val="28"/>
        </w:rPr>
        <w:t>:</w:t>
      </w:r>
    </w:p>
    <w:p w:rsidR="00CB3D07" w:rsidRPr="005E250A" w:rsidRDefault="00CB3D07" w:rsidP="00CB3D07">
      <w:pPr>
        <w:pStyle w:val="35"/>
        <w:spacing w:line="245" w:lineRule="auto"/>
        <w:ind w:firstLine="567"/>
        <w:contextualSpacing/>
        <w:jc w:val="both"/>
        <w:rPr>
          <w:szCs w:val="28"/>
        </w:rPr>
      </w:pPr>
      <w:r w:rsidRPr="005E250A">
        <w:rPr>
          <w:i/>
          <w:szCs w:val="28"/>
          <w:lang w:val="en-US"/>
        </w:rPr>
        <w:t>int</w:t>
      </w:r>
      <w:r w:rsidRPr="005E250A">
        <w:rPr>
          <w:i/>
          <w:szCs w:val="28"/>
        </w:rPr>
        <w:t xml:space="preserve"> </w:t>
      </w:r>
      <w:r w:rsidRPr="005E250A">
        <w:rPr>
          <w:i/>
          <w:szCs w:val="28"/>
          <w:lang w:val="en-US"/>
        </w:rPr>
        <w:t>getColumnCount</w:t>
      </w:r>
      <w:r w:rsidRPr="005E250A">
        <w:rPr>
          <w:i/>
          <w:szCs w:val="28"/>
        </w:rPr>
        <w:t>()</w:t>
      </w:r>
      <w:r w:rsidRPr="005E250A">
        <w:rPr>
          <w:szCs w:val="28"/>
        </w:rPr>
        <w:t xml:space="preserve"> – возвращает число столбцов набора результатов объекта </w:t>
      </w:r>
      <w:r w:rsidRPr="005E250A">
        <w:rPr>
          <w:i/>
          <w:szCs w:val="28"/>
          <w:lang w:val="en-US"/>
        </w:rPr>
        <w:t>ResultSet</w:t>
      </w:r>
      <w:r w:rsidRPr="005E250A">
        <w:rPr>
          <w:i/>
          <w:szCs w:val="28"/>
        </w:rPr>
        <w:t>;</w:t>
      </w:r>
    </w:p>
    <w:p w:rsidR="00CB3D07" w:rsidRPr="005E250A" w:rsidRDefault="00CB3D07" w:rsidP="00CB3D07">
      <w:pPr>
        <w:pStyle w:val="35"/>
        <w:spacing w:line="245" w:lineRule="auto"/>
        <w:ind w:firstLine="567"/>
        <w:contextualSpacing/>
        <w:jc w:val="both"/>
        <w:rPr>
          <w:szCs w:val="28"/>
          <w:highlight w:val="white"/>
        </w:rPr>
      </w:pPr>
      <w:r w:rsidRPr="005E250A">
        <w:rPr>
          <w:i/>
          <w:szCs w:val="28"/>
          <w:lang w:val="en-US"/>
        </w:rPr>
        <w:t>String</w:t>
      </w:r>
      <w:r w:rsidRPr="005E250A">
        <w:rPr>
          <w:i/>
          <w:szCs w:val="28"/>
        </w:rPr>
        <w:t xml:space="preserve"> </w:t>
      </w:r>
      <w:r w:rsidRPr="005E250A">
        <w:rPr>
          <w:i/>
          <w:szCs w:val="28"/>
          <w:lang w:val="en-US"/>
        </w:rPr>
        <w:t>getColumnName</w:t>
      </w:r>
      <w:r w:rsidRPr="005E250A">
        <w:rPr>
          <w:i/>
          <w:szCs w:val="28"/>
        </w:rPr>
        <w:t>(</w:t>
      </w:r>
      <w:r w:rsidRPr="005E250A">
        <w:rPr>
          <w:i/>
          <w:szCs w:val="28"/>
          <w:lang w:val="en-US"/>
        </w:rPr>
        <w:t>int</w:t>
      </w:r>
      <w:r w:rsidRPr="005E250A">
        <w:rPr>
          <w:i/>
          <w:szCs w:val="28"/>
        </w:rPr>
        <w:t xml:space="preserve"> </w:t>
      </w:r>
      <w:r w:rsidRPr="005E250A">
        <w:rPr>
          <w:i/>
          <w:szCs w:val="28"/>
          <w:lang w:val="en-US"/>
        </w:rPr>
        <w:t>column</w:t>
      </w:r>
      <w:r w:rsidRPr="005E250A">
        <w:rPr>
          <w:i/>
          <w:szCs w:val="28"/>
        </w:rPr>
        <w:t>)</w:t>
      </w:r>
      <w:r w:rsidRPr="005E250A">
        <w:rPr>
          <w:szCs w:val="28"/>
        </w:rPr>
        <w:t xml:space="preserve"> – возвращает имя указанного столбца объекта </w:t>
      </w:r>
      <w:r w:rsidRPr="005E250A">
        <w:rPr>
          <w:i/>
          <w:szCs w:val="28"/>
          <w:lang w:val="en-US"/>
        </w:rPr>
        <w:t>ResultSet</w:t>
      </w:r>
      <w:r w:rsidRPr="005E250A">
        <w:rPr>
          <w:i/>
          <w:szCs w:val="28"/>
        </w:rPr>
        <w:t>;</w:t>
      </w:r>
    </w:p>
    <w:p w:rsidR="00CB3D07" w:rsidRPr="005E250A" w:rsidRDefault="00CB3D07" w:rsidP="00CB3D07">
      <w:pPr>
        <w:pStyle w:val="35"/>
        <w:spacing w:line="245" w:lineRule="auto"/>
        <w:ind w:firstLine="567"/>
        <w:contextualSpacing/>
        <w:jc w:val="both"/>
        <w:rPr>
          <w:szCs w:val="28"/>
          <w:highlight w:val="white"/>
        </w:rPr>
      </w:pPr>
      <w:r w:rsidRPr="005E250A">
        <w:rPr>
          <w:i/>
          <w:szCs w:val="28"/>
          <w:lang w:val="en-US"/>
        </w:rPr>
        <w:t>int</w:t>
      </w:r>
      <w:r w:rsidRPr="005E250A">
        <w:rPr>
          <w:i/>
          <w:szCs w:val="28"/>
        </w:rPr>
        <w:t xml:space="preserve"> </w:t>
      </w:r>
      <w:r w:rsidRPr="005E250A">
        <w:rPr>
          <w:i/>
          <w:szCs w:val="28"/>
          <w:lang w:val="en-US"/>
        </w:rPr>
        <w:t>getColumnType</w:t>
      </w:r>
      <w:r w:rsidRPr="005E250A">
        <w:rPr>
          <w:i/>
          <w:szCs w:val="28"/>
        </w:rPr>
        <w:t>(</w:t>
      </w:r>
      <w:r w:rsidRPr="005E250A">
        <w:rPr>
          <w:i/>
          <w:szCs w:val="28"/>
          <w:lang w:val="en-US"/>
        </w:rPr>
        <w:t>int</w:t>
      </w:r>
      <w:r w:rsidRPr="005E250A">
        <w:rPr>
          <w:i/>
          <w:szCs w:val="28"/>
        </w:rPr>
        <w:t xml:space="preserve"> </w:t>
      </w:r>
      <w:r w:rsidRPr="005E250A">
        <w:rPr>
          <w:i/>
          <w:szCs w:val="28"/>
          <w:lang w:val="en-US"/>
        </w:rPr>
        <w:t>column</w:t>
      </w:r>
      <w:r w:rsidRPr="005E250A">
        <w:rPr>
          <w:i/>
          <w:szCs w:val="28"/>
        </w:rPr>
        <w:t>)</w:t>
      </w:r>
      <w:r w:rsidRPr="005E250A">
        <w:rPr>
          <w:szCs w:val="28"/>
        </w:rPr>
        <w:t xml:space="preserve"> – возвращает тип данных указанного столбца объекта </w:t>
      </w:r>
      <w:r w:rsidRPr="005E250A">
        <w:rPr>
          <w:szCs w:val="28"/>
          <w:lang w:val="en-US"/>
        </w:rPr>
        <w:t>ResultSet</w:t>
      </w:r>
      <w:r w:rsidRPr="005E250A">
        <w:rPr>
          <w:szCs w:val="28"/>
        </w:rPr>
        <w:t xml:space="preserve"> и т.д.</w:t>
      </w:r>
    </w:p>
    <w:p w:rsidR="00CB3D07" w:rsidRPr="005E250A" w:rsidRDefault="00CB3D07" w:rsidP="00CB3D07">
      <w:pPr>
        <w:pStyle w:val="35"/>
        <w:spacing w:line="245" w:lineRule="auto"/>
        <w:ind w:firstLine="567"/>
        <w:contextualSpacing/>
        <w:jc w:val="both"/>
        <w:rPr>
          <w:szCs w:val="28"/>
        </w:rPr>
      </w:pPr>
      <w:r w:rsidRPr="005E250A">
        <w:rPr>
          <w:szCs w:val="28"/>
        </w:rPr>
        <w:t xml:space="preserve">Получить объект </w:t>
      </w:r>
      <w:r w:rsidRPr="005E250A">
        <w:rPr>
          <w:bCs/>
          <w:szCs w:val="28"/>
          <w:lang w:val="en-US"/>
        </w:rPr>
        <w:t>DatabaseMetaData</w:t>
      </w:r>
      <w:r w:rsidRPr="005E250A">
        <w:rPr>
          <w:szCs w:val="28"/>
        </w:rPr>
        <w:t xml:space="preserve"> можно следующим образом:</w:t>
      </w:r>
    </w:p>
    <w:p w:rsidR="00CB3D07" w:rsidRPr="005E250A" w:rsidRDefault="00CB3D07" w:rsidP="00CB3D07">
      <w:pPr>
        <w:pStyle w:val="35"/>
        <w:spacing w:line="245" w:lineRule="auto"/>
        <w:ind w:firstLine="567"/>
        <w:contextualSpacing/>
        <w:jc w:val="both"/>
        <w:rPr>
          <w:i/>
          <w:szCs w:val="28"/>
        </w:rPr>
      </w:pPr>
      <w:r w:rsidRPr="005E250A">
        <w:rPr>
          <w:bCs/>
          <w:i/>
          <w:szCs w:val="28"/>
          <w:lang w:val="en-US"/>
        </w:rPr>
        <w:lastRenderedPageBreak/>
        <w:t>DatabaseMetaData</w:t>
      </w:r>
      <w:r w:rsidRPr="005E250A">
        <w:rPr>
          <w:bCs/>
          <w:i/>
          <w:szCs w:val="28"/>
        </w:rPr>
        <w:t xml:space="preserve"> </w:t>
      </w:r>
      <w:r w:rsidRPr="005E250A">
        <w:rPr>
          <w:bCs/>
          <w:i/>
          <w:szCs w:val="28"/>
          <w:lang w:val="en-US"/>
        </w:rPr>
        <w:t>dbMetaData</w:t>
      </w:r>
      <w:r w:rsidRPr="005E250A">
        <w:rPr>
          <w:bCs/>
          <w:i/>
          <w:szCs w:val="28"/>
        </w:rPr>
        <w:t xml:space="preserve"> = </w:t>
      </w:r>
      <w:r w:rsidRPr="005E250A">
        <w:rPr>
          <w:bCs/>
          <w:i/>
          <w:szCs w:val="28"/>
          <w:lang w:val="en-US"/>
        </w:rPr>
        <w:t>cn</w:t>
      </w:r>
      <w:r w:rsidRPr="005E250A">
        <w:rPr>
          <w:bCs/>
          <w:i/>
          <w:szCs w:val="28"/>
        </w:rPr>
        <w:t>.</w:t>
      </w:r>
      <w:r w:rsidRPr="005E250A">
        <w:rPr>
          <w:bCs/>
          <w:i/>
          <w:szCs w:val="28"/>
          <w:lang w:val="en-US"/>
        </w:rPr>
        <w:t>getMetaData</w:t>
      </w:r>
      <w:r w:rsidRPr="005E250A">
        <w:rPr>
          <w:bCs/>
          <w:i/>
          <w:szCs w:val="28"/>
        </w:rPr>
        <w:t>();</w:t>
      </w:r>
    </w:p>
    <w:p w:rsidR="00CB3D07" w:rsidRPr="005E250A" w:rsidRDefault="00CB3D07" w:rsidP="00CB3D07">
      <w:pPr>
        <w:spacing w:line="245" w:lineRule="auto"/>
        <w:ind w:firstLine="567"/>
        <w:contextualSpacing/>
        <w:jc w:val="both"/>
        <w:rPr>
          <w:i/>
          <w:sz w:val="28"/>
          <w:szCs w:val="28"/>
        </w:rPr>
      </w:pPr>
      <w:r w:rsidRPr="005E250A">
        <w:rPr>
          <w:sz w:val="28"/>
          <w:szCs w:val="28"/>
        </w:rPr>
        <w:t xml:space="preserve">Некоторые методы весьма обширного интерфейса </w:t>
      </w:r>
      <w:r w:rsidRPr="005E250A">
        <w:rPr>
          <w:bCs/>
          <w:sz w:val="28"/>
          <w:szCs w:val="28"/>
          <w:lang w:val="en-US"/>
        </w:rPr>
        <w:t>DatabaseMetaData</w:t>
      </w:r>
      <w:r w:rsidRPr="005E250A">
        <w:rPr>
          <w:sz w:val="28"/>
          <w:szCs w:val="28"/>
        </w:rPr>
        <w:t>:</w:t>
      </w:r>
    </w:p>
    <w:p w:rsidR="00CB3D07" w:rsidRPr="005E250A" w:rsidRDefault="00CB3D07" w:rsidP="00CB3D07">
      <w:pPr>
        <w:pStyle w:val="35"/>
        <w:spacing w:line="245" w:lineRule="auto"/>
        <w:ind w:firstLine="567"/>
        <w:contextualSpacing/>
        <w:jc w:val="both"/>
        <w:rPr>
          <w:spacing w:val="-6"/>
          <w:szCs w:val="28"/>
        </w:rPr>
      </w:pPr>
      <w:r w:rsidRPr="005E250A">
        <w:rPr>
          <w:i/>
          <w:spacing w:val="-6"/>
          <w:szCs w:val="28"/>
          <w:lang w:val="en-US"/>
        </w:rPr>
        <w:t>String</w:t>
      </w:r>
      <w:r w:rsidRPr="005E250A">
        <w:rPr>
          <w:i/>
          <w:spacing w:val="-6"/>
          <w:szCs w:val="28"/>
        </w:rPr>
        <w:t xml:space="preserve"> </w:t>
      </w:r>
      <w:r w:rsidRPr="005E250A">
        <w:rPr>
          <w:i/>
          <w:spacing w:val="-6"/>
          <w:szCs w:val="28"/>
          <w:lang w:val="en-US"/>
        </w:rPr>
        <w:t>getDatabaseProductName</w:t>
      </w:r>
      <w:r w:rsidRPr="005E250A">
        <w:rPr>
          <w:i/>
          <w:spacing w:val="-6"/>
          <w:szCs w:val="28"/>
        </w:rPr>
        <w:t>()</w:t>
      </w:r>
      <w:r w:rsidRPr="005E250A">
        <w:rPr>
          <w:spacing w:val="-6"/>
          <w:szCs w:val="28"/>
        </w:rPr>
        <w:t xml:space="preserve"> – возвращает название СУБД;</w:t>
      </w:r>
    </w:p>
    <w:p w:rsidR="00CB3D07" w:rsidRPr="005E250A" w:rsidRDefault="00CB3D07" w:rsidP="00CB3D07">
      <w:pPr>
        <w:pStyle w:val="35"/>
        <w:spacing w:line="245" w:lineRule="auto"/>
        <w:ind w:firstLine="567"/>
        <w:contextualSpacing/>
        <w:jc w:val="both"/>
        <w:rPr>
          <w:szCs w:val="28"/>
          <w:highlight w:val="white"/>
        </w:rPr>
      </w:pPr>
      <w:r w:rsidRPr="005E250A">
        <w:rPr>
          <w:i/>
          <w:szCs w:val="28"/>
          <w:lang w:val="en-US"/>
        </w:rPr>
        <w:t>String</w:t>
      </w:r>
      <w:r w:rsidRPr="005E250A">
        <w:rPr>
          <w:i/>
          <w:szCs w:val="28"/>
        </w:rPr>
        <w:t xml:space="preserve"> </w:t>
      </w:r>
      <w:r w:rsidRPr="005E250A">
        <w:rPr>
          <w:i/>
          <w:szCs w:val="28"/>
          <w:lang w:val="en-US"/>
        </w:rPr>
        <w:t>getDatabaseProductVersion</w:t>
      </w:r>
      <w:r w:rsidRPr="005E250A">
        <w:rPr>
          <w:i/>
          <w:szCs w:val="28"/>
        </w:rPr>
        <w:t>()</w:t>
      </w:r>
      <w:r w:rsidRPr="005E250A">
        <w:rPr>
          <w:szCs w:val="28"/>
        </w:rPr>
        <w:t xml:space="preserve"> – возвращает номер версии СУБД;</w:t>
      </w:r>
    </w:p>
    <w:p w:rsidR="00CB3D07" w:rsidRPr="005E250A" w:rsidRDefault="00CB3D07" w:rsidP="00CB3D07">
      <w:pPr>
        <w:pStyle w:val="35"/>
        <w:spacing w:line="245" w:lineRule="auto"/>
        <w:ind w:firstLine="567"/>
        <w:contextualSpacing/>
        <w:jc w:val="both"/>
        <w:rPr>
          <w:szCs w:val="28"/>
        </w:rPr>
      </w:pPr>
      <w:r w:rsidRPr="005E250A">
        <w:rPr>
          <w:i/>
          <w:szCs w:val="28"/>
          <w:lang w:val="en-US"/>
        </w:rPr>
        <w:t>String</w:t>
      </w:r>
      <w:r w:rsidRPr="005E250A">
        <w:rPr>
          <w:i/>
          <w:szCs w:val="28"/>
        </w:rPr>
        <w:t xml:space="preserve"> </w:t>
      </w:r>
      <w:r w:rsidRPr="005E250A">
        <w:rPr>
          <w:i/>
          <w:szCs w:val="28"/>
          <w:lang w:val="en-US"/>
        </w:rPr>
        <w:t>getDriverName</w:t>
      </w:r>
      <w:r w:rsidRPr="005E250A">
        <w:rPr>
          <w:i/>
          <w:szCs w:val="28"/>
        </w:rPr>
        <w:t>()</w:t>
      </w:r>
      <w:r w:rsidRPr="005E250A">
        <w:rPr>
          <w:szCs w:val="28"/>
        </w:rPr>
        <w:t xml:space="preserve"> – возвращает имя драйвера </w:t>
      </w:r>
      <w:r w:rsidRPr="005E250A">
        <w:rPr>
          <w:szCs w:val="28"/>
          <w:lang w:val="en-US"/>
        </w:rPr>
        <w:t>JDBC</w:t>
      </w:r>
      <w:r w:rsidRPr="005E250A">
        <w:rPr>
          <w:szCs w:val="28"/>
        </w:rPr>
        <w:t>;</w:t>
      </w:r>
    </w:p>
    <w:p w:rsidR="00CB3D07" w:rsidRPr="005E250A" w:rsidRDefault="00CB3D07" w:rsidP="00CB3D07">
      <w:pPr>
        <w:pStyle w:val="35"/>
        <w:spacing w:line="245" w:lineRule="auto"/>
        <w:ind w:firstLine="567"/>
        <w:contextualSpacing/>
        <w:jc w:val="both"/>
        <w:rPr>
          <w:szCs w:val="28"/>
          <w:highlight w:val="white"/>
        </w:rPr>
      </w:pPr>
      <w:r w:rsidRPr="005E250A">
        <w:rPr>
          <w:i/>
          <w:szCs w:val="28"/>
          <w:lang w:val="en-US"/>
        </w:rPr>
        <w:t>String</w:t>
      </w:r>
      <w:r w:rsidRPr="005E250A">
        <w:rPr>
          <w:i/>
          <w:szCs w:val="28"/>
        </w:rPr>
        <w:t xml:space="preserve"> </w:t>
      </w:r>
      <w:r w:rsidRPr="005E250A">
        <w:rPr>
          <w:i/>
          <w:szCs w:val="28"/>
          <w:lang w:val="en-US"/>
        </w:rPr>
        <w:t>getUserName</w:t>
      </w:r>
      <w:r w:rsidRPr="005E250A">
        <w:rPr>
          <w:i/>
          <w:szCs w:val="28"/>
        </w:rPr>
        <w:t>()</w:t>
      </w:r>
      <w:r w:rsidRPr="005E250A">
        <w:rPr>
          <w:szCs w:val="28"/>
        </w:rPr>
        <w:t xml:space="preserve"> – возвращает имя пользователя БД;</w:t>
      </w:r>
    </w:p>
    <w:p w:rsidR="00CB3D07" w:rsidRPr="005E250A" w:rsidRDefault="00CB3D07" w:rsidP="00CB3D07">
      <w:pPr>
        <w:pStyle w:val="35"/>
        <w:spacing w:line="245" w:lineRule="auto"/>
        <w:ind w:firstLine="567"/>
        <w:contextualSpacing/>
        <w:jc w:val="both"/>
        <w:rPr>
          <w:b/>
          <w:spacing w:val="-4"/>
          <w:szCs w:val="28"/>
        </w:rPr>
      </w:pPr>
      <w:r w:rsidRPr="005E250A">
        <w:rPr>
          <w:i/>
          <w:spacing w:val="-4"/>
          <w:szCs w:val="28"/>
          <w:lang w:val="en-US"/>
        </w:rPr>
        <w:t>String</w:t>
      </w:r>
      <w:r w:rsidRPr="005E250A">
        <w:rPr>
          <w:i/>
          <w:spacing w:val="-4"/>
          <w:szCs w:val="28"/>
        </w:rPr>
        <w:t xml:space="preserve"> </w:t>
      </w:r>
      <w:r w:rsidRPr="005E250A">
        <w:rPr>
          <w:i/>
          <w:spacing w:val="-4"/>
          <w:szCs w:val="28"/>
          <w:lang w:val="en-US"/>
        </w:rPr>
        <w:t>getURL</w:t>
      </w:r>
      <w:r w:rsidRPr="005E250A">
        <w:rPr>
          <w:i/>
          <w:spacing w:val="-4"/>
          <w:szCs w:val="28"/>
        </w:rPr>
        <w:t>()</w:t>
      </w:r>
      <w:r w:rsidRPr="005E250A">
        <w:rPr>
          <w:spacing w:val="-4"/>
          <w:szCs w:val="28"/>
        </w:rPr>
        <w:t xml:space="preserve"> – возвращает местонахождение источника данных;</w:t>
      </w:r>
    </w:p>
    <w:p w:rsidR="00CB3D07" w:rsidRPr="005E250A" w:rsidRDefault="00CB3D07" w:rsidP="00CB3D07">
      <w:pPr>
        <w:pStyle w:val="35"/>
        <w:spacing w:line="245" w:lineRule="auto"/>
        <w:ind w:firstLine="567"/>
        <w:contextualSpacing/>
        <w:jc w:val="both"/>
        <w:rPr>
          <w:szCs w:val="28"/>
        </w:rPr>
      </w:pPr>
      <w:r w:rsidRPr="005E250A">
        <w:rPr>
          <w:i/>
          <w:szCs w:val="28"/>
          <w:lang w:val="en-US"/>
        </w:rPr>
        <w:t>ResultSet</w:t>
      </w:r>
      <w:r w:rsidRPr="005E250A">
        <w:rPr>
          <w:i/>
          <w:szCs w:val="28"/>
        </w:rPr>
        <w:t xml:space="preserve"> </w:t>
      </w:r>
      <w:r w:rsidRPr="005E250A">
        <w:rPr>
          <w:i/>
          <w:szCs w:val="28"/>
          <w:lang w:val="en-US"/>
        </w:rPr>
        <w:t>getTables</w:t>
      </w:r>
      <w:r w:rsidRPr="005E250A">
        <w:rPr>
          <w:i/>
          <w:szCs w:val="28"/>
        </w:rPr>
        <w:t>()</w:t>
      </w:r>
      <w:r w:rsidRPr="005E250A">
        <w:rPr>
          <w:szCs w:val="28"/>
        </w:rPr>
        <w:t xml:space="preserve"> – возвращает набор типов таблиц, доступных для данной БД, и т.д.</w:t>
      </w:r>
    </w:p>
    <w:p w:rsidR="00CB3D07" w:rsidRPr="005E250A" w:rsidRDefault="00CB3D07" w:rsidP="00CB3D07">
      <w:pPr>
        <w:pStyle w:val="35"/>
        <w:spacing w:line="245" w:lineRule="auto"/>
        <w:ind w:firstLine="567"/>
        <w:contextualSpacing/>
        <w:jc w:val="both"/>
        <w:rPr>
          <w:bCs/>
          <w:szCs w:val="28"/>
        </w:rPr>
      </w:pPr>
      <w:r w:rsidRPr="005E250A">
        <w:rPr>
          <w:szCs w:val="28"/>
        </w:rPr>
        <w:t>Добавим в класс DB метод show</w:t>
      </w:r>
      <w:r w:rsidRPr="005E250A">
        <w:rPr>
          <w:bCs/>
          <w:szCs w:val="28"/>
          <w:lang w:val="en-US"/>
        </w:rPr>
        <w:t>DatabaseMetaData</w:t>
      </w:r>
      <w:r w:rsidRPr="005E250A">
        <w:rPr>
          <w:bCs/>
          <w:szCs w:val="28"/>
        </w:rPr>
        <w:t xml:space="preserve">() демонстрирующий работу некоторых методов из класса </w:t>
      </w:r>
      <w:r w:rsidRPr="005E250A">
        <w:rPr>
          <w:bCs/>
          <w:szCs w:val="28"/>
          <w:lang w:val="en-US"/>
        </w:rPr>
        <w:t>DatabaseMetaData</w:t>
      </w:r>
      <w:r w:rsidRPr="005E250A">
        <w:rPr>
          <w:bCs/>
          <w:szCs w:val="28"/>
        </w:rPr>
        <w:t xml:space="preserve"> и метод </w:t>
      </w:r>
      <w:r w:rsidRPr="005E250A">
        <w:rPr>
          <w:bCs/>
          <w:szCs w:val="28"/>
          <w:lang w:val="en-US"/>
        </w:rPr>
        <w:t>showResultSet</w:t>
      </w:r>
      <w:r w:rsidR="008C5508" w:rsidRPr="005E250A">
        <w:rPr>
          <w:bCs/>
          <w:szCs w:val="28"/>
        </w:rPr>
        <w:t xml:space="preserve">() </w:t>
      </w:r>
      <w:r w:rsidRPr="005E250A">
        <w:rPr>
          <w:bCs/>
          <w:szCs w:val="28"/>
        </w:rPr>
        <w:t xml:space="preserve"> выводящий все данные из объекта класса </w:t>
      </w:r>
      <w:r w:rsidRPr="005E250A">
        <w:rPr>
          <w:bCs/>
          <w:szCs w:val="28"/>
          <w:lang w:val="en-US"/>
        </w:rPr>
        <w:t>ResultSet</w:t>
      </w:r>
      <w:r w:rsidRPr="005E250A">
        <w:rPr>
          <w:bCs/>
          <w:szCs w:val="28"/>
        </w:rPr>
        <w:t xml:space="preserve">. </w:t>
      </w:r>
    </w:p>
    <w:p w:rsidR="00CB3D07" w:rsidRPr="005E250A" w:rsidRDefault="00CB3D07" w:rsidP="00CB3D07">
      <w:pPr>
        <w:pStyle w:val="35"/>
        <w:spacing w:line="245" w:lineRule="auto"/>
        <w:ind w:firstLine="567"/>
        <w:contextualSpacing/>
        <w:jc w:val="both"/>
        <w:rPr>
          <w:bCs/>
          <w:i/>
          <w:szCs w:val="28"/>
          <w:lang w:val="en-US"/>
        </w:rPr>
      </w:pPr>
      <w:r w:rsidRPr="00AD041A">
        <w:rPr>
          <w:bCs/>
          <w:i/>
          <w:szCs w:val="28"/>
          <w:highlight w:val="yellow"/>
        </w:rPr>
        <w:t>Листинг</w:t>
      </w:r>
      <w:r w:rsidRPr="00AD041A">
        <w:rPr>
          <w:bCs/>
          <w:i/>
          <w:szCs w:val="28"/>
          <w:highlight w:val="yellow"/>
          <w:lang w:val="en-US"/>
        </w:rPr>
        <w:t xml:space="preserve"> 6.4</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import java.sql.*;</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public class DB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private Connection cn;</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private Statement st;</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private ResultSet rs;</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DB(String path, String nameDB, String login, String pass)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Class.forName("com.mysql.jdbc.Driver");</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cn = DriverManager.getConnection(path + nameDB, login, pass);</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st = cn.createStatement();</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Statement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create Connection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(ClassNotFoundException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download Driver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void update(String sql)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st.executeUpdate(sql);</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update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ResultSet query(String sql)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lastRenderedPageBreak/>
        <w:t xml:space="preserve">            rs = st.executeQuery(sql);</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query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return rs;</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void close()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st.close();</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cn.close();</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close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void showDatabaseMetaData()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r w:rsidRPr="005E250A">
        <w:rPr>
          <w:szCs w:val="28"/>
        </w:rPr>
        <w:t>получаем</w:t>
      </w:r>
      <w:r w:rsidRPr="005E250A">
        <w:rPr>
          <w:szCs w:val="28"/>
          <w:lang w:val="en-US"/>
        </w:rPr>
        <w:t xml:space="preserve"> </w:t>
      </w:r>
      <w:r w:rsidRPr="005E250A">
        <w:rPr>
          <w:szCs w:val="28"/>
        </w:rPr>
        <w:t>метаданные</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DatabaseMetaData dbmd = cn.getMetaData();</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r w:rsidRPr="005E250A">
        <w:rPr>
          <w:szCs w:val="28"/>
        </w:rPr>
        <w:t>выводим</w:t>
      </w:r>
      <w:r w:rsidRPr="005E250A">
        <w:rPr>
          <w:szCs w:val="28"/>
          <w:lang w:val="en-US"/>
        </w:rPr>
        <w:t xml:space="preserve"> </w:t>
      </w:r>
      <w:r w:rsidRPr="005E250A">
        <w:rPr>
          <w:szCs w:val="28"/>
        </w:rPr>
        <w:t>информацию</w:t>
      </w:r>
      <w:r w:rsidRPr="005E250A">
        <w:rPr>
          <w:szCs w:val="28"/>
          <w:lang w:val="en-US"/>
        </w:rPr>
        <w:t xml:space="preserve"> </w:t>
      </w:r>
      <w:r w:rsidRPr="005E250A">
        <w:rPr>
          <w:szCs w:val="28"/>
        </w:rPr>
        <w:t>про</w:t>
      </w:r>
      <w:r w:rsidRPr="005E250A">
        <w:rPr>
          <w:szCs w:val="28"/>
          <w:lang w:val="en-US"/>
        </w:rPr>
        <w:t xml:space="preserve"> </w:t>
      </w:r>
      <w:r w:rsidRPr="005E250A">
        <w:rPr>
          <w:szCs w:val="28"/>
        </w:rPr>
        <w:t>БД</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System.out.println(dbmd.getDatabaseProductName());</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System.out.println(dbmd.getDatabaseProductVersion());</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System.out.println(dbmd.getDriverName());</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System.out.println(dbmd.getDriverVersion());</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showDatabaseMetaData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void showResultSet(ResultSet rs)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try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r w:rsidRPr="005E250A">
        <w:rPr>
          <w:szCs w:val="28"/>
        </w:rPr>
        <w:t>получаем</w:t>
      </w:r>
      <w:r w:rsidRPr="005E250A">
        <w:rPr>
          <w:szCs w:val="28"/>
          <w:lang w:val="en-US"/>
        </w:rPr>
        <w:t xml:space="preserve"> </w:t>
      </w:r>
      <w:r w:rsidRPr="005E250A">
        <w:rPr>
          <w:szCs w:val="28"/>
        </w:rPr>
        <w:t>метаданные</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ResultSetMetaData rsmd = rs.getMetaData();</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r w:rsidRPr="005E250A">
        <w:rPr>
          <w:szCs w:val="28"/>
        </w:rPr>
        <w:t>выводим</w:t>
      </w:r>
      <w:r w:rsidRPr="005E250A">
        <w:rPr>
          <w:szCs w:val="28"/>
          <w:lang w:val="en-US"/>
        </w:rPr>
        <w:t xml:space="preserve"> </w:t>
      </w:r>
      <w:r w:rsidRPr="005E250A">
        <w:rPr>
          <w:szCs w:val="28"/>
        </w:rPr>
        <w:t>названия</w:t>
      </w:r>
      <w:r w:rsidRPr="005E250A">
        <w:rPr>
          <w:szCs w:val="28"/>
          <w:lang w:val="en-US"/>
        </w:rPr>
        <w:t xml:space="preserve"> </w:t>
      </w:r>
      <w:r w:rsidRPr="005E250A">
        <w:rPr>
          <w:szCs w:val="28"/>
        </w:rPr>
        <w:t>столбцов</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for (int i = 1; i &lt;= rsmd.getColumnCount(); i++)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System.out.print(rsmd.getColumnName(i) + "\t");</w:t>
      </w:r>
    </w:p>
    <w:p w:rsidR="008C5508" w:rsidRPr="005E250A" w:rsidRDefault="008C5508" w:rsidP="008C5508">
      <w:pPr>
        <w:pStyle w:val="35"/>
        <w:spacing w:line="245" w:lineRule="auto"/>
        <w:ind w:firstLine="567"/>
        <w:contextualSpacing/>
        <w:jc w:val="both"/>
        <w:rPr>
          <w:szCs w:val="28"/>
        </w:rPr>
      </w:pPr>
      <w:r w:rsidRPr="005E250A">
        <w:rPr>
          <w:szCs w:val="28"/>
          <w:lang w:val="en-US"/>
        </w:rPr>
        <w:t xml:space="preserve">            </w:t>
      </w:r>
      <w:r w:rsidRPr="005E250A">
        <w:rPr>
          <w:szCs w:val="28"/>
        </w:rPr>
        <w:t>}</w:t>
      </w:r>
    </w:p>
    <w:p w:rsidR="008C5508" w:rsidRPr="005E250A" w:rsidRDefault="008C5508" w:rsidP="008C5508">
      <w:pPr>
        <w:pStyle w:val="35"/>
        <w:spacing w:line="245" w:lineRule="auto"/>
        <w:ind w:firstLine="567"/>
        <w:contextualSpacing/>
        <w:jc w:val="both"/>
        <w:rPr>
          <w:szCs w:val="28"/>
        </w:rPr>
      </w:pPr>
      <w:r w:rsidRPr="005E250A">
        <w:rPr>
          <w:szCs w:val="28"/>
        </w:rPr>
        <w:t xml:space="preserve">            // выводим строки</w:t>
      </w:r>
    </w:p>
    <w:p w:rsidR="008C5508" w:rsidRPr="005E250A" w:rsidRDefault="008C5508" w:rsidP="008C5508">
      <w:pPr>
        <w:pStyle w:val="35"/>
        <w:spacing w:line="245" w:lineRule="auto"/>
        <w:ind w:firstLine="567"/>
        <w:contextualSpacing/>
        <w:jc w:val="both"/>
        <w:rPr>
          <w:szCs w:val="28"/>
        </w:rPr>
      </w:pPr>
      <w:r w:rsidRPr="005E250A">
        <w:rPr>
          <w:szCs w:val="28"/>
        </w:rPr>
        <w:t xml:space="preserve">            while (rs.next()) {</w:t>
      </w:r>
    </w:p>
    <w:p w:rsidR="008C5508" w:rsidRPr="005E250A" w:rsidRDefault="008C5508" w:rsidP="008C5508">
      <w:pPr>
        <w:pStyle w:val="35"/>
        <w:spacing w:line="245" w:lineRule="auto"/>
        <w:ind w:firstLine="567"/>
        <w:contextualSpacing/>
        <w:jc w:val="both"/>
        <w:rPr>
          <w:szCs w:val="28"/>
          <w:lang w:val="en-US"/>
        </w:rPr>
      </w:pPr>
      <w:r w:rsidRPr="005E250A">
        <w:rPr>
          <w:szCs w:val="28"/>
        </w:rPr>
        <w:t xml:space="preserve">                </w:t>
      </w:r>
      <w:r w:rsidRPr="005E250A">
        <w:rPr>
          <w:szCs w:val="28"/>
          <w:lang w:val="en-US"/>
        </w:rPr>
        <w:t>System.out.println();</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for (int i = 1; i &lt;= rsmd.getColumnCount(); i++)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System.out.print(rs.getString(i) + "\t");</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 catch (SQLException ex)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System.out.println("Error in showResultSet " + ex);</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lastRenderedPageBreak/>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w:t>
      </w:r>
    </w:p>
    <w:p w:rsidR="008C5508" w:rsidRPr="005E250A" w:rsidRDefault="008C5508" w:rsidP="008C5508">
      <w:pPr>
        <w:pStyle w:val="35"/>
        <w:spacing w:line="245" w:lineRule="auto"/>
        <w:ind w:firstLine="567"/>
        <w:contextualSpacing/>
        <w:jc w:val="both"/>
        <w:rPr>
          <w:szCs w:val="28"/>
          <w:lang w:val="en-US"/>
        </w:rPr>
      </w:pP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public class Main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public static void main(String[] args)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DB db = new DB("jdbc:mysql://localhost/", "my_db", "root", "");</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db.showDatabaseMetaData();</w:t>
      </w:r>
    </w:p>
    <w:p w:rsidR="008C5508" w:rsidRPr="005E250A" w:rsidRDefault="008C5508" w:rsidP="008C5508">
      <w:pPr>
        <w:pStyle w:val="35"/>
        <w:spacing w:line="245" w:lineRule="auto"/>
        <w:ind w:firstLine="567"/>
        <w:contextualSpacing/>
        <w:jc w:val="both"/>
        <w:rPr>
          <w:szCs w:val="28"/>
          <w:lang w:val="en-US"/>
        </w:rPr>
      </w:pPr>
      <w:r w:rsidRPr="005E250A">
        <w:rPr>
          <w:szCs w:val="28"/>
          <w:lang w:val="en-US"/>
        </w:rPr>
        <w:t xml:space="preserve">        db.showResultSet(db.query("SELECT * FROM </w:t>
      </w:r>
      <w:r w:rsidR="00136259" w:rsidRPr="005E250A">
        <w:rPr>
          <w:spacing w:val="-2"/>
          <w:szCs w:val="28"/>
          <w:lang w:val="en-US"/>
        </w:rPr>
        <w:t xml:space="preserve">user </w:t>
      </w:r>
      <w:r w:rsidRPr="005E250A">
        <w:rPr>
          <w:szCs w:val="28"/>
          <w:lang w:val="en-US"/>
        </w:rPr>
        <w:t>"));</w:t>
      </w:r>
    </w:p>
    <w:p w:rsidR="008C5508" w:rsidRPr="005E250A" w:rsidRDefault="008C5508" w:rsidP="008C5508">
      <w:pPr>
        <w:pStyle w:val="35"/>
        <w:spacing w:line="245" w:lineRule="auto"/>
        <w:ind w:firstLine="567"/>
        <w:contextualSpacing/>
        <w:jc w:val="both"/>
        <w:rPr>
          <w:szCs w:val="28"/>
        </w:rPr>
      </w:pPr>
      <w:r w:rsidRPr="005E250A">
        <w:rPr>
          <w:szCs w:val="28"/>
          <w:lang w:val="en-US"/>
        </w:rPr>
        <w:t xml:space="preserve">        </w:t>
      </w:r>
      <w:r w:rsidRPr="005E250A">
        <w:rPr>
          <w:szCs w:val="28"/>
        </w:rPr>
        <w:t>db.close();</w:t>
      </w:r>
    </w:p>
    <w:p w:rsidR="008C5508" w:rsidRPr="005E250A" w:rsidRDefault="008C5508" w:rsidP="008C5508">
      <w:pPr>
        <w:pStyle w:val="35"/>
        <w:spacing w:line="245" w:lineRule="auto"/>
        <w:ind w:firstLine="567"/>
        <w:contextualSpacing/>
        <w:jc w:val="both"/>
        <w:rPr>
          <w:szCs w:val="28"/>
        </w:rPr>
      </w:pPr>
      <w:r w:rsidRPr="005E250A">
        <w:rPr>
          <w:szCs w:val="28"/>
        </w:rPr>
        <w:t xml:space="preserve">    }</w:t>
      </w:r>
    </w:p>
    <w:p w:rsidR="008C5508" w:rsidRPr="005E250A" w:rsidRDefault="008C5508" w:rsidP="008C5508">
      <w:pPr>
        <w:pStyle w:val="35"/>
        <w:spacing w:line="245" w:lineRule="auto"/>
        <w:ind w:firstLine="567"/>
        <w:contextualSpacing/>
        <w:jc w:val="both"/>
        <w:rPr>
          <w:szCs w:val="28"/>
        </w:rPr>
      </w:pPr>
      <w:r w:rsidRPr="005E250A">
        <w:rPr>
          <w:szCs w:val="28"/>
        </w:rPr>
        <w:t>}</w:t>
      </w:r>
    </w:p>
    <w:p w:rsidR="008C5508" w:rsidRPr="005E250A" w:rsidRDefault="008C5508" w:rsidP="00B74F4E">
      <w:pPr>
        <w:pStyle w:val="35"/>
        <w:spacing w:line="245" w:lineRule="auto"/>
        <w:ind w:firstLine="567"/>
        <w:contextualSpacing/>
        <w:jc w:val="both"/>
        <w:rPr>
          <w:szCs w:val="28"/>
        </w:rPr>
      </w:pPr>
    </w:p>
    <w:p w:rsidR="008C5508" w:rsidRPr="005E250A" w:rsidRDefault="008C5508" w:rsidP="00B74F4E">
      <w:pPr>
        <w:pStyle w:val="35"/>
        <w:spacing w:line="245" w:lineRule="auto"/>
        <w:ind w:firstLine="567"/>
        <w:contextualSpacing/>
        <w:jc w:val="both"/>
        <w:rPr>
          <w:szCs w:val="28"/>
        </w:rPr>
      </w:pPr>
      <w:r w:rsidRPr="005E250A">
        <w:rPr>
          <w:szCs w:val="28"/>
        </w:rPr>
        <w:t>В результате работы данной программы получили:</w:t>
      </w:r>
    </w:p>
    <w:p w:rsidR="00B74F4E" w:rsidRPr="005E250A" w:rsidRDefault="00B74F4E" w:rsidP="00B74F4E">
      <w:pPr>
        <w:pStyle w:val="35"/>
        <w:spacing w:line="245" w:lineRule="auto"/>
        <w:ind w:firstLine="567"/>
        <w:contextualSpacing/>
        <w:jc w:val="both"/>
        <w:rPr>
          <w:szCs w:val="28"/>
          <w:lang w:val="en-US"/>
        </w:rPr>
      </w:pPr>
      <w:r w:rsidRPr="005E250A">
        <w:rPr>
          <w:szCs w:val="28"/>
          <w:lang w:val="en-US"/>
        </w:rPr>
        <w:t>MySQL</w:t>
      </w:r>
    </w:p>
    <w:p w:rsidR="00B74F4E" w:rsidRPr="005E250A" w:rsidRDefault="00B74F4E" w:rsidP="00B74F4E">
      <w:pPr>
        <w:pStyle w:val="35"/>
        <w:spacing w:line="245" w:lineRule="auto"/>
        <w:ind w:firstLine="567"/>
        <w:contextualSpacing/>
        <w:jc w:val="both"/>
        <w:rPr>
          <w:szCs w:val="28"/>
          <w:lang w:val="en-US"/>
        </w:rPr>
      </w:pPr>
      <w:r w:rsidRPr="005E250A">
        <w:rPr>
          <w:szCs w:val="28"/>
          <w:lang w:val="en-US"/>
        </w:rPr>
        <w:t>5.1.53-community</w:t>
      </w:r>
    </w:p>
    <w:p w:rsidR="00B74F4E" w:rsidRPr="005E250A" w:rsidRDefault="00B74F4E" w:rsidP="00B74F4E">
      <w:pPr>
        <w:pStyle w:val="35"/>
        <w:spacing w:line="245" w:lineRule="auto"/>
        <w:ind w:firstLine="567"/>
        <w:contextualSpacing/>
        <w:jc w:val="both"/>
        <w:rPr>
          <w:szCs w:val="28"/>
          <w:lang w:val="en-US"/>
        </w:rPr>
      </w:pPr>
      <w:r w:rsidRPr="005E250A">
        <w:rPr>
          <w:szCs w:val="28"/>
          <w:lang w:val="en-US"/>
        </w:rPr>
        <w:t>MySQL-AB JDBC Driver</w:t>
      </w:r>
    </w:p>
    <w:p w:rsidR="00B74F4E" w:rsidRPr="005E250A" w:rsidRDefault="00B74F4E" w:rsidP="00B74F4E">
      <w:pPr>
        <w:pStyle w:val="35"/>
        <w:spacing w:line="245" w:lineRule="auto"/>
        <w:ind w:firstLine="567"/>
        <w:contextualSpacing/>
        <w:jc w:val="both"/>
        <w:rPr>
          <w:szCs w:val="28"/>
          <w:lang w:val="en-US"/>
        </w:rPr>
      </w:pPr>
      <w:r w:rsidRPr="005E250A">
        <w:rPr>
          <w:szCs w:val="28"/>
          <w:lang w:val="en-US"/>
        </w:rPr>
        <w:t>mysql-connector-java-5.1.18</w:t>
      </w:r>
    </w:p>
    <w:p w:rsidR="00B74F4E" w:rsidRPr="005E250A" w:rsidRDefault="00B74F4E" w:rsidP="00B74F4E">
      <w:pPr>
        <w:pStyle w:val="35"/>
        <w:spacing w:line="245" w:lineRule="auto"/>
        <w:ind w:firstLine="567"/>
        <w:contextualSpacing/>
        <w:jc w:val="both"/>
        <w:rPr>
          <w:szCs w:val="28"/>
          <w:lang w:val="en-US"/>
        </w:rPr>
      </w:pPr>
      <w:r w:rsidRPr="005E250A">
        <w:rPr>
          <w:szCs w:val="28"/>
          <w:lang w:val="en-US"/>
        </w:rPr>
        <w:t>id</w:t>
      </w:r>
      <w:r w:rsidRPr="005E250A">
        <w:rPr>
          <w:szCs w:val="28"/>
          <w:lang w:val="en-US"/>
        </w:rPr>
        <w:tab/>
        <w:t>name</w:t>
      </w:r>
      <w:r w:rsidRPr="005E250A">
        <w:rPr>
          <w:szCs w:val="28"/>
          <w:lang w:val="en-US"/>
        </w:rPr>
        <w:tab/>
      </w:r>
    </w:p>
    <w:p w:rsidR="00B74F4E" w:rsidRPr="005E250A" w:rsidRDefault="00B74F4E" w:rsidP="00B74F4E">
      <w:pPr>
        <w:pStyle w:val="35"/>
        <w:spacing w:line="245" w:lineRule="auto"/>
        <w:ind w:firstLine="567"/>
        <w:contextualSpacing/>
        <w:jc w:val="both"/>
        <w:rPr>
          <w:szCs w:val="28"/>
        </w:rPr>
      </w:pPr>
      <w:r w:rsidRPr="005E250A">
        <w:rPr>
          <w:szCs w:val="28"/>
        </w:rPr>
        <w:t>1</w:t>
      </w:r>
      <w:r w:rsidRPr="005E250A">
        <w:rPr>
          <w:szCs w:val="28"/>
        </w:rPr>
        <w:tab/>
      </w:r>
      <w:r w:rsidRPr="005E250A">
        <w:rPr>
          <w:szCs w:val="28"/>
        </w:rPr>
        <w:tab/>
      </w:r>
      <w:r w:rsidRPr="005E250A">
        <w:rPr>
          <w:szCs w:val="28"/>
          <w:lang w:val="en-US"/>
        </w:rPr>
        <w:t>user</w:t>
      </w:r>
      <w:r w:rsidRPr="005E250A">
        <w:rPr>
          <w:szCs w:val="28"/>
        </w:rPr>
        <w:t>1</w:t>
      </w:r>
      <w:r w:rsidRPr="005E250A">
        <w:rPr>
          <w:szCs w:val="28"/>
        </w:rPr>
        <w:tab/>
      </w:r>
    </w:p>
    <w:p w:rsidR="00B74F4E" w:rsidRPr="005E250A" w:rsidRDefault="00B74F4E" w:rsidP="00B74F4E">
      <w:pPr>
        <w:pStyle w:val="35"/>
        <w:spacing w:line="245" w:lineRule="auto"/>
        <w:ind w:firstLine="567"/>
        <w:contextualSpacing/>
        <w:jc w:val="both"/>
        <w:rPr>
          <w:szCs w:val="28"/>
        </w:rPr>
      </w:pPr>
      <w:r w:rsidRPr="005E250A">
        <w:rPr>
          <w:szCs w:val="28"/>
        </w:rPr>
        <w:t>2</w:t>
      </w:r>
      <w:r w:rsidRPr="005E250A">
        <w:rPr>
          <w:szCs w:val="28"/>
        </w:rPr>
        <w:tab/>
      </w:r>
      <w:r w:rsidRPr="005E250A">
        <w:rPr>
          <w:szCs w:val="28"/>
        </w:rPr>
        <w:tab/>
      </w:r>
      <w:r w:rsidRPr="005E250A">
        <w:rPr>
          <w:szCs w:val="28"/>
          <w:lang w:val="en-US"/>
        </w:rPr>
        <w:t>user</w:t>
      </w:r>
      <w:r w:rsidRPr="005E250A">
        <w:rPr>
          <w:szCs w:val="28"/>
        </w:rPr>
        <w:t>2</w:t>
      </w:r>
      <w:r w:rsidRPr="005E250A">
        <w:rPr>
          <w:szCs w:val="28"/>
        </w:rPr>
        <w:tab/>
      </w:r>
    </w:p>
    <w:p w:rsidR="008C5508" w:rsidRPr="005E250A" w:rsidRDefault="00B74F4E" w:rsidP="00B74F4E">
      <w:pPr>
        <w:pStyle w:val="35"/>
        <w:spacing w:line="245" w:lineRule="auto"/>
        <w:ind w:firstLine="567"/>
        <w:contextualSpacing/>
        <w:jc w:val="both"/>
        <w:rPr>
          <w:szCs w:val="28"/>
        </w:rPr>
      </w:pPr>
      <w:r w:rsidRPr="005E250A">
        <w:rPr>
          <w:szCs w:val="28"/>
        </w:rPr>
        <w:t>3</w:t>
      </w:r>
      <w:r w:rsidRPr="005E250A">
        <w:rPr>
          <w:szCs w:val="28"/>
        </w:rPr>
        <w:tab/>
      </w:r>
      <w:r w:rsidRPr="005E250A">
        <w:rPr>
          <w:szCs w:val="28"/>
        </w:rPr>
        <w:tab/>
      </w:r>
      <w:r w:rsidRPr="005E250A">
        <w:rPr>
          <w:szCs w:val="28"/>
          <w:lang w:val="en-US"/>
        </w:rPr>
        <w:t>user</w:t>
      </w:r>
      <w:r w:rsidRPr="005E250A">
        <w:rPr>
          <w:szCs w:val="28"/>
        </w:rPr>
        <w:t>3</w:t>
      </w:r>
      <w:r w:rsidRPr="005E250A">
        <w:rPr>
          <w:szCs w:val="28"/>
        </w:rPr>
        <w:tab/>
      </w:r>
    </w:p>
    <w:p w:rsidR="00B74F4E" w:rsidRPr="005E250A" w:rsidRDefault="00B74F4E" w:rsidP="00B74F4E">
      <w:pPr>
        <w:pStyle w:val="35"/>
        <w:spacing w:line="245" w:lineRule="auto"/>
        <w:ind w:firstLine="567"/>
        <w:contextualSpacing/>
        <w:jc w:val="both"/>
        <w:rPr>
          <w:szCs w:val="28"/>
        </w:rPr>
      </w:pPr>
    </w:p>
    <w:p w:rsidR="00B74F4E" w:rsidRPr="005E250A" w:rsidRDefault="00B74F4E" w:rsidP="00B74F4E">
      <w:pPr>
        <w:pStyle w:val="38"/>
        <w:spacing w:before="0" w:after="0" w:line="235" w:lineRule="auto"/>
        <w:ind w:firstLine="567"/>
        <w:contextualSpacing/>
        <w:jc w:val="both"/>
        <w:rPr>
          <w:rFonts w:ascii="Times New Roman" w:hAnsi="Times New Roman"/>
          <w:sz w:val="28"/>
          <w:szCs w:val="28"/>
        </w:rPr>
      </w:pPr>
      <w:r w:rsidRPr="005E250A">
        <w:rPr>
          <w:rFonts w:ascii="Times New Roman" w:hAnsi="Times New Roman"/>
          <w:sz w:val="28"/>
          <w:szCs w:val="28"/>
        </w:rPr>
        <w:t xml:space="preserve">Тема 6.4 </w:t>
      </w:r>
      <w:bookmarkStart w:id="52" w:name="_Toc75666553"/>
      <w:bookmarkStart w:id="53" w:name="_Toc92696966"/>
      <w:bookmarkStart w:id="54" w:name="_Toc92796461"/>
      <w:bookmarkStart w:id="55" w:name="_Toc93220827"/>
      <w:bookmarkStart w:id="56" w:name="_Toc94429683"/>
      <w:bookmarkStart w:id="57" w:name="_Toc94431819"/>
      <w:r w:rsidRPr="005E250A">
        <w:rPr>
          <w:rFonts w:ascii="Times New Roman" w:hAnsi="Times New Roman"/>
          <w:sz w:val="28"/>
          <w:szCs w:val="28"/>
        </w:rPr>
        <w:t>Подготовленные запросы</w:t>
      </w:r>
      <w:bookmarkEnd w:id="52"/>
      <w:bookmarkEnd w:id="53"/>
      <w:bookmarkEnd w:id="54"/>
      <w:bookmarkEnd w:id="55"/>
      <w:bookmarkEnd w:id="56"/>
      <w:bookmarkEnd w:id="57"/>
    </w:p>
    <w:p w:rsidR="00B74F4E" w:rsidRPr="005E250A" w:rsidRDefault="00B74F4E" w:rsidP="00B74F4E">
      <w:pPr>
        <w:pStyle w:val="38"/>
        <w:spacing w:before="0" w:after="0" w:line="235" w:lineRule="auto"/>
        <w:ind w:firstLine="567"/>
        <w:contextualSpacing/>
        <w:jc w:val="both"/>
        <w:rPr>
          <w:rFonts w:ascii="Times New Roman" w:hAnsi="Times New Roman"/>
          <w:sz w:val="28"/>
          <w:szCs w:val="28"/>
        </w:rPr>
      </w:pPr>
    </w:p>
    <w:p w:rsidR="00B74F4E" w:rsidRPr="005E250A" w:rsidRDefault="00B74F4E" w:rsidP="00B74F4E">
      <w:pPr>
        <w:tabs>
          <w:tab w:val="left" w:pos="426"/>
        </w:tabs>
        <w:spacing w:line="235" w:lineRule="auto"/>
        <w:ind w:firstLine="567"/>
        <w:contextualSpacing/>
        <w:jc w:val="both"/>
        <w:rPr>
          <w:sz w:val="28"/>
          <w:szCs w:val="28"/>
        </w:rPr>
      </w:pPr>
      <w:r w:rsidRPr="005E250A">
        <w:rPr>
          <w:sz w:val="28"/>
          <w:szCs w:val="28"/>
        </w:rPr>
        <w:t xml:space="preserve">Для представления запросов существуют еще объекты </w:t>
      </w:r>
      <w:r w:rsidRPr="005E250A">
        <w:rPr>
          <w:bCs/>
          <w:sz w:val="28"/>
          <w:szCs w:val="28"/>
        </w:rPr>
        <w:t>PreparedStatement.</w:t>
      </w:r>
      <w:r w:rsidRPr="005E250A">
        <w:rPr>
          <w:sz w:val="28"/>
          <w:szCs w:val="28"/>
        </w:rPr>
        <w:t xml:space="preserve"> Объекты этого класса используются при выполнении часто повторяющихся запросов </w:t>
      </w:r>
      <w:r w:rsidRPr="005E250A">
        <w:rPr>
          <w:sz w:val="28"/>
          <w:szCs w:val="28"/>
          <w:lang w:val="en-US"/>
        </w:rPr>
        <w:t>SQL</w:t>
      </w:r>
      <w:r w:rsidRPr="005E250A">
        <w:rPr>
          <w:sz w:val="28"/>
          <w:szCs w:val="28"/>
        </w:rPr>
        <w:t xml:space="preserve">. Такой оператор предварительно готовится и хранится в объекте, что ускоряет обмен информацией с базой данных. </w:t>
      </w:r>
    </w:p>
    <w:p w:rsidR="00B74F4E" w:rsidRPr="005E250A" w:rsidRDefault="00B74F4E" w:rsidP="00B74F4E">
      <w:pPr>
        <w:ind w:firstLine="567"/>
        <w:contextualSpacing/>
        <w:jc w:val="both"/>
        <w:rPr>
          <w:sz w:val="28"/>
          <w:szCs w:val="28"/>
        </w:rPr>
      </w:pPr>
      <w:r w:rsidRPr="005E250A">
        <w:rPr>
          <w:sz w:val="28"/>
          <w:szCs w:val="28"/>
        </w:rPr>
        <w:t xml:space="preserve">Одно из важных свойств метода prepareStatement </w:t>
      </w:r>
      <w:r w:rsidRPr="005E250A">
        <w:rPr>
          <w:spacing w:val="-6"/>
          <w:sz w:val="28"/>
          <w:szCs w:val="28"/>
        </w:rPr>
        <w:t xml:space="preserve">– </w:t>
      </w:r>
      <w:r w:rsidRPr="005E250A">
        <w:rPr>
          <w:sz w:val="28"/>
          <w:szCs w:val="28"/>
        </w:rPr>
        <w:t xml:space="preserve">возможность обработки входных </w:t>
      </w:r>
      <w:r w:rsidRPr="005E250A">
        <w:rPr>
          <w:iCs/>
          <w:sz w:val="28"/>
          <w:szCs w:val="28"/>
        </w:rPr>
        <w:t>параметров</w:t>
      </w:r>
      <w:r w:rsidRPr="005E250A">
        <w:rPr>
          <w:sz w:val="28"/>
          <w:szCs w:val="28"/>
        </w:rPr>
        <w:t xml:space="preserve">. Они помечаются в </w:t>
      </w:r>
      <w:r w:rsidRPr="005E250A">
        <w:rPr>
          <w:iCs/>
          <w:sz w:val="28"/>
          <w:szCs w:val="28"/>
        </w:rPr>
        <w:t>операторе</w:t>
      </w:r>
      <w:r w:rsidRPr="005E250A">
        <w:rPr>
          <w:sz w:val="28"/>
          <w:szCs w:val="28"/>
        </w:rPr>
        <w:t xml:space="preserve"> SQL символом "?" на месте фактического значения. В программе Java проводится соответствие между </w:t>
      </w:r>
      <w:r w:rsidRPr="005E250A">
        <w:rPr>
          <w:iCs/>
          <w:sz w:val="28"/>
          <w:szCs w:val="28"/>
        </w:rPr>
        <w:t>параметрами</w:t>
      </w:r>
      <w:r w:rsidRPr="005E250A">
        <w:rPr>
          <w:sz w:val="28"/>
          <w:szCs w:val="28"/>
        </w:rPr>
        <w:t xml:space="preserve"> и методами setXXXX() </w:t>
      </w:r>
      <w:r w:rsidRPr="005E250A">
        <w:rPr>
          <w:spacing w:val="-6"/>
          <w:sz w:val="28"/>
          <w:szCs w:val="28"/>
        </w:rPr>
        <w:t xml:space="preserve">– </w:t>
      </w:r>
      <w:r w:rsidRPr="005E250A">
        <w:rPr>
          <w:sz w:val="28"/>
          <w:szCs w:val="28"/>
        </w:rPr>
        <w:t xml:space="preserve">setInt, setFloat, setString и т.д., в соответствии с типами входных </w:t>
      </w:r>
      <w:r w:rsidRPr="005E250A">
        <w:rPr>
          <w:iCs/>
          <w:sz w:val="28"/>
          <w:szCs w:val="28"/>
        </w:rPr>
        <w:t>параметров</w:t>
      </w:r>
      <w:r w:rsidRPr="005E250A">
        <w:rPr>
          <w:sz w:val="28"/>
          <w:szCs w:val="28"/>
        </w:rPr>
        <w:t xml:space="preserve">. Все методы setXXXX() принимают в качестве </w:t>
      </w:r>
      <w:r w:rsidRPr="005E250A">
        <w:rPr>
          <w:iCs/>
          <w:sz w:val="28"/>
          <w:szCs w:val="28"/>
        </w:rPr>
        <w:t>параметров</w:t>
      </w:r>
      <w:r w:rsidRPr="005E250A">
        <w:rPr>
          <w:sz w:val="28"/>
          <w:szCs w:val="28"/>
        </w:rPr>
        <w:t xml:space="preserve"> значение </w:t>
      </w:r>
      <w:r w:rsidRPr="005E250A">
        <w:rPr>
          <w:iCs/>
          <w:sz w:val="28"/>
          <w:szCs w:val="28"/>
        </w:rPr>
        <w:t>параметра</w:t>
      </w:r>
      <w:r w:rsidRPr="005E250A">
        <w:rPr>
          <w:sz w:val="28"/>
          <w:szCs w:val="28"/>
        </w:rPr>
        <w:t xml:space="preserve"> и указатель parameterIndex, который равен 1 для первого "?", 2 </w:t>
      </w:r>
      <w:r w:rsidRPr="005E250A">
        <w:rPr>
          <w:spacing w:val="-6"/>
          <w:sz w:val="28"/>
          <w:szCs w:val="28"/>
        </w:rPr>
        <w:t xml:space="preserve">– </w:t>
      </w:r>
      <w:r w:rsidRPr="005E250A">
        <w:rPr>
          <w:sz w:val="28"/>
          <w:szCs w:val="28"/>
        </w:rPr>
        <w:t>для второго и т.д. Выполнение sql-оператора обеспечивается методами объекта PreparedStatement:</w:t>
      </w:r>
    </w:p>
    <w:p w:rsidR="00B74F4E" w:rsidRPr="005E250A" w:rsidRDefault="00B74F4E" w:rsidP="00B74F4E">
      <w:pPr>
        <w:numPr>
          <w:ilvl w:val="0"/>
          <w:numId w:val="37"/>
        </w:numPr>
        <w:ind w:left="0" w:firstLine="567"/>
        <w:contextualSpacing/>
        <w:jc w:val="both"/>
        <w:rPr>
          <w:sz w:val="28"/>
          <w:szCs w:val="28"/>
        </w:rPr>
      </w:pPr>
      <w:r w:rsidRPr="005E250A">
        <w:rPr>
          <w:i/>
          <w:sz w:val="28"/>
          <w:szCs w:val="28"/>
        </w:rPr>
        <w:t xml:space="preserve">executeQuery() </w:t>
      </w:r>
      <w:r w:rsidRPr="005E250A">
        <w:rPr>
          <w:spacing w:val="-6"/>
          <w:sz w:val="28"/>
          <w:szCs w:val="28"/>
        </w:rPr>
        <w:t xml:space="preserve">– </w:t>
      </w:r>
      <w:r w:rsidRPr="005E250A">
        <w:rPr>
          <w:sz w:val="28"/>
          <w:szCs w:val="28"/>
        </w:rPr>
        <w:t xml:space="preserve">для выполнения запроса выборки SELECT ; </w:t>
      </w:r>
    </w:p>
    <w:p w:rsidR="00B74F4E" w:rsidRPr="005E250A" w:rsidRDefault="00B74F4E" w:rsidP="00B74F4E">
      <w:pPr>
        <w:numPr>
          <w:ilvl w:val="0"/>
          <w:numId w:val="37"/>
        </w:numPr>
        <w:ind w:left="0" w:firstLine="567"/>
        <w:contextualSpacing/>
        <w:jc w:val="both"/>
        <w:rPr>
          <w:sz w:val="28"/>
          <w:szCs w:val="28"/>
        </w:rPr>
      </w:pPr>
      <w:r w:rsidRPr="005E250A">
        <w:rPr>
          <w:i/>
          <w:sz w:val="28"/>
          <w:szCs w:val="28"/>
        </w:rPr>
        <w:t xml:space="preserve">executeUpdate() </w:t>
      </w:r>
      <w:r w:rsidRPr="005E250A">
        <w:rPr>
          <w:spacing w:val="-6"/>
          <w:sz w:val="28"/>
          <w:szCs w:val="28"/>
        </w:rPr>
        <w:t xml:space="preserve">– </w:t>
      </w:r>
      <w:r w:rsidRPr="005E250A">
        <w:rPr>
          <w:sz w:val="28"/>
          <w:szCs w:val="28"/>
        </w:rPr>
        <w:t>для выполнения запроса модификации данных INSERT, UPDATE или DELETE.</w:t>
      </w:r>
    </w:p>
    <w:p w:rsidR="00B74F4E" w:rsidRPr="005E250A" w:rsidRDefault="00B74F4E" w:rsidP="00B74F4E">
      <w:pPr>
        <w:tabs>
          <w:tab w:val="num" w:pos="720"/>
        </w:tabs>
        <w:ind w:firstLine="567"/>
        <w:contextualSpacing/>
        <w:jc w:val="both"/>
        <w:rPr>
          <w:sz w:val="28"/>
          <w:szCs w:val="28"/>
        </w:rPr>
      </w:pPr>
      <w:r w:rsidRPr="005E250A">
        <w:rPr>
          <w:sz w:val="28"/>
          <w:szCs w:val="28"/>
        </w:rPr>
        <w:t xml:space="preserve">Объект PreparedStatement обеспечивает более быстрое выполнение </w:t>
      </w:r>
      <w:r w:rsidRPr="005E250A">
        <w:rPr>
          <w:iCs/>
          <w:sz w:val="28"/>
          <w:szCs w:val="28"/>
        </w:rPr>
        <w:t>оператора</w:t>
      </w:r>
      <w:r w:rsidRPr="005E250A">
        <w:rPr>
          <w:sz w:val="28"/>
          <w:szCs w:val="28"/>
        </w:rPr>
        <w:t xml:space="preserve"> SQL. Оценить преимущества во времени можно, выполнив </w:t>
      </w:r>
      <w:r w:rsidRPr="005E250A">
        <w:rPr>
          <w:sz w:val="28"/>
          <w:szCs w:val="28"/>
        </w:rPr>
        <w:lastRenderedPageBreak/>
        <w:t>большое число повторяемых запросов с предварительной подготовкой запроса и без нее.</w:t>
      </w:r>
    </w:p>
    <w:p w:rsidR="00B74F4E" w:rsidRPr="005E250A" w:rsidRDefault="00B74F4E" w:rsidP="00B74F4E">
      <w:pPr>
        <w:tabs>
          <w:tab w:val="left" w:pos="426"/>
        </w:tabs>
        <w:ind w:firstLine="567"/>
        <w:contextualSpacing/>
        <w:jc w:val="both"/>
        <w:rPr>
          <w:spacing w:val="-2"/>
          <w:sz w:val="28"/>
          <w:szCs w:val="28"/>
          <w:lang w:val="en-US"/>
        </w:rPr>
      </w:pPr>
      <w:bookmarkStart w:id="58" w:name="example.18.2"/>
      <w:bookmarkEnd w:id="58"/>
      <w:r w:rsidRPr="005E250A">
        <w:rPr>
          <w:spacing w:val="-2"/>
          <w:sz w:val="28"/>
          <w:szCs w:val="28"/>
        </w:rPr>
        <w:t xml:space="preserve">  </w:t>
      </w:r>
      <w:r w:rsidRPr="005E250A">
        <w:rPr>
          <w:spacing w:val="-2"/>
          <w:sz w:val="28"/>
          <w:szCs w:val="28"/>
        </w:rPr>
        <w:tab/>
        <w:t xml:space="preserve">      </w:t>
      </w:r>
      <w:r w:rsidRPr="005E250A">
        <w:rPr>
          <w:spacing w:val="-2"/>
          <w:sz w:val="28"/>
          <w:szCs w:val="28"/>
          <w:lang w:val="en-US"/>
        </w:rPr>
        <w:t>PreparedStatement ps = null;</w:t>
      </w:r>
    </w:p>
    <w:p w:rsidR="00B74F4E" w:rsidRPr="005E250A" w:rsidRDefault="00B74F4E" w:rsidP="00B74F4E">
      <w:pPr>
        <w:tabs>
          <w:tab w:val="left" w:pos="426"/>
        </w:tabs>
        <w:ind w:firstLine="567"/>
        <w:contextualSpacing/>
        <w:jc w:val="both"/>
        <w:rPr>
          <w:spacing w:val="-2"/>
          <w:sz w:val="28"/>
          <w:szCs w:val="28"/>
          <w:lang w:val="en-US"/>
        </w:rPr>
      </w:pPr>
      <w:r w:rsidRPr="005E250A">
        <w:rPr>
          <w:spacing w:val="-2"/>
          <w:sz w:val="28"/>
          <w:szCs w:val="28"/>
          <w:lang w:val="en-US"/>
        </w:rPr>
        <w:t xml:space="preserve">        String sql = "INSERT INTO </w:t>
      </w:r>
      <w:r w:rsidR="00136259" w:rsidRPr="005E250A">
        <w:rPr>
          <w:spacing w:val="-2"/>
          <w:sz w:val="28"/>
          <w:szCs w:val="28"/>
          <w:lang w:val="en-US"/>
        </w:rPr>
        <w:t>user</w:t>
      </w:r>
      <w:r w:rsidRPr="005E250A">
        <w:rPr>
          <w:spacing w:val="-2"/>
          <w:sz w:val="28"/>
          <w:szCs w:val="28"/>
          <w:lang w:val="en-US"/>
        </w:rPr>
        <w:t xml:space="preserve"> (id, name) VALUES(?,?)";</w:t>
      </w:r>
    </w:p>
    <w:p w:rsidR="00B74F4E" w:rsidRPr="005E250A" w:rsidRDefault="00B74F4E" w:rsidP="00B74F4E">
      <w:pPr>
        <w:tabs>
          <w:tab w:val="left" w:pos="426"/>
        </w:tabs>
        <w:ind w:firstLine="567"/>
        <w:contextualSpacing/>
        <w:jc w:val="both"/>
        <w:rPr>
          <w:spacing w:val="-2"/>
          <w:sz w:val="28"/>
          <w:szCs w:val="28"/>
          <w:lang w:val="en-US"/>
        </w:rPr>
      </w:pPr>
      <w:r w:rsidRPr="005E250A">
        <w:rPr>
          <w:spacing w:val="-2"/>
          <w:sz w:val="28"/>
          <w:szCs w:val="28"/>
          <w:lang w:val="en-US"/>
        </w:rPr>
        <w:t xml:space="preserve">        //компиляция (подготовка) запроса</w:t>
      </w:r>
    </w:p>
    <w:p w:rsidR="00B74F4E" w:rsidRPr="005E250A" w:rsidRDefault="00B74F4E" w:rsidP="00B74F4E">
      <w:pPr>
        <w:tabs>
          <w:tab w:val="left" w:pos="426"/>
        </w:tabs>
        <w:ind w:firstLine="567"/>
        <w:contextualSpacing/>
        <w:jc w:val="both"/>
        <w:rPr>
          <w:spacing w:val="-2"/>
          <w:sz w:val="28"/>
          <w:szCs w:val="28"/>
          <w:lang w:val="en-US"/>
        </w:rPr>
      </w:pPr>
      <w:r w:rsidRPr="005E250A">
        <w:rPr>
          <w:spacing w:val="-2"/>
          <w:sz w:val="28"/>
          <w:szCs w:val="28"/>
          <w:lang w:val="en-US"/>
        </w:rPr>
        <w:t xml:space="preserve">        ps = (PreparedStatement) cn.prepareStatement(sql);</w:t>
      </w:r>
    </w:p>
    <w:p w:rsidR="00B74F4E" w:rsidRPr="005E250A" w:rsidRDefault="00B74F4E" w:rsidP="00B74F4E">
      <w:pPr>
        <w:tabs>
          <w:tab w:val="left" w:pos="426"/>
        </w:tabs>
        <w:ind w:firstLine="567"/>
        <w:contextualSpacing/>
        <w:jc w:val="both"/>
        <w:rPr>
          <w:spacing w:val="-2"/>
          <w:sz w:val="28"/>
          <w:szCs w:val="28"/>
          <w:lang w:val="en-US"/>
        </w:rPr>
      </w:pPr>
      <w:r w:rsidRPr="005E250A">
        <w:rPr>
          <w:spacing w:val="-2"/>
          <w:sz w:val="28"/>
          <w:szCs w:val="28"/>
          <w:lang w:val="en-US"/>
        </w:rPr>
        <w:t xml:space="preserve">        ps.setInt(1, id);</w:t>
      </w:r>
    </w:p>
    <w:p w:rsidR="00B74F4E" w:rsidRPr="005E250A" w:rsidRDefault="00B74F4E" w:rsidP="00B74F4E">
      <w:pPr>
        <w:tabs>
          <w:tab w:val="left" w:pos="426"/>
        </w:tabs>
        <w:ind w:firstLine="567"/>
        <w:contextualSpacing/>
        <w:jc w:val="both"/>
        <w:rPr>
          <w:spacing w:val="-2"/>
          <w:sz w:val="28"/>
          <w:szCs w:val="28"/>
          <w:lang w:val="en-US"/>
        </w:rPr>
      </w:pPr>
      <w:r w:rsidRPr="005E250A">
        <w:rPr>
          <w:spacing w:val="-2"/>
          <w:sz w:val="28"/>
          <w:szCs w:val="28"/>
          <w:lang w:val="en-US"/>
        </w:rPr>
        <w:t xml:space="preserve">        ps.setString(2, name);</w:t>
      </w:r>
    </w:p>
    <w:p w:rsidR="00B74F4E" w:rsidRPr="005E250A" w:rsidRDefault="00B74F4E" w:rsidP="00B74F4E">
      <w:pPr>
        <w:tabs>
          <w:tab w:val="left" w:pos="426"/>
        </w:tabs>
        <w:ind w:firstLine="567"/>
        <w:contextualSpacing/>
        <w:jc w:val="both"/>
        <w:rPr>
          <w:spacing w:val="-2"/>
          <w:sz w:val="28"/>
          <w:szCs w:val="28"/>
        </w:rPr>
      </w:pPr>
      <w:r w:rsidRPr="005E250A">
        <w:rPr>
          <w:spacing w:val="-2"/>
          <w:sz w:val="28"/>
          <w:szCs w:val="28"/>
          <w:lang w:val="en-US"/>
        </w:rPr>
        <w:t xml:space="preserve">        </w:t>
      </w:r>
      <w:r w:rsidRPr="005E250A">
        <w:rPr>
          <w:spacing w:val="-2"/>
          <w:sz w:val="28"/>
          <w:szCs w:val="28"/>
        </w:rPr>
        <w:t>//выполнение подготовленного запроса</w:t>
      </w:r>
    </w:p>
    <w:p w:rsidR="00B74F4E" w:rsidRPr="005E250A" w:rsidRDefault="00B74F4E" w:rsidP="00B74F4E">
      <w:pPr>
        <w:tabs>
          <w:tab w:val="left" w:pos="426"/>
        </w:tabs>
        <w:ind w:firstLine="567"/>
        <w:contextualSpacing/>
        <w:jc w:val="both"/>
        <w:rPr>
          <w:spacing w:val="-2"/>
          <w:sz w:val="28"/>
          <w:szCs w:val="28"/>
        </w:rPr>
      </w:pPr>
      <w:r w:rsidRPr="005E250A">
        <w:rPr>
          <w:spacing w:val="-2"/>
          <w:sz w:val="28"/>
          <w:szCs w:val="28"/>
        </w:rPr>
        <w:t xml:space="preserve">        </w:t>
      </w:r>
      <w:r w:rsidRPr="005E250A">
        <w:rPr>
          <w:spacing w:val="-2"/>
          <w:sz w:val="28"/>
          <w:szCs w:val="28"/>
          <w:lang w:val="en-US"/>
        </w:rPr>
        <w:t>ps</w:t>
      </w:r>
      <w:r w:rsidRPr="005E250A">
        <w:rPr>
          <w:spacing w:val="-2"/>
          <w:sz w:val="28"/>
          <w:szCs w:val="28"/>
        </w:rPr>
        <w:t>.</w:t>
      </w:r>
      <w:r w:rsidRPr="005E250A">
        <w:rPr>
          <w:spacing w:val="-2"/>
          <w:sz w:val="28"/>
          <w:szCs w:val="28"/>
          <w:lang w:val="en-US"/>
        </w:rPr>
        <w:t>executeUpdate</w:t>
      </w:r>
      <w:r w:rsidRPr="005E250A">
        <w:rPr>
          <w:spacing w:val="-2"/>
          <w:sz w:val="28"/>
          <w:szCs w:val="28"/>
        </w:rPr>
        <w:t>();</w:t>
      </w:r>
    </w:p>
    <w:p w:rsidR="00B74F4E" w:rsidRPr="005E250A" w:rsidRDefault="00B74F4E" w:rsidP="00B74F4E">
      <w:pPr>
        <w:tabs>
          <w:tab w:val="left" w:pos="426"/>
        </w:tabs>
        <w:ind w:firstLine="567"/>
        <w:contextualSpacing/>
        <w:jc w:val="both"/>
        <w:rPr>
          <w:spacing w:val="-2"/>
          <w:sz w:val="28"/>
          <w:szCs w:val="28"/>
        </w:rPr>
      </w:pPr>
      <w:r w:rsidRPr="005E250A">
        <w:rPr>
          <w:spacing w:val="-2"/>
          <w:sz w:val="28"/>
          <w:szCs w:val="28"/>
        </w:rPr>
        <w:t xml:space="preserve">В </w:t>
      </w:r>
      <w:r w:rsidR="00136259" w:rsidRPr="005E250A">
        <w:rPr>
          <w:spacing w:val="-2"/>
          <w:sz w:val="28"/>
          <w:szCs w:val="28"/>
        </w:rPr>
        <w:t xml:space="preserve">таблице каждая строка содержит данные об одном </w:t>
      </w:r>
      <w:r w:rsidR="00CC7648" w:rsidRPr="005E250A">
        <w:rPr>
          <w:spacing w:val="-2"/>
          <w:sz w:val="28"/>
          <w:szCs w:val="28"/>
        </w:rPr>
        <w:t>объекте</w:t>
      </w:r>
      <w:r w:rsidR="00136259" w:rsidRPr="005E250A">
        <w:rPr>
          <w:spacing w:val="-2"/>
          <w:sz w:val="28"/>
          <w:szCs w:val="28"/>
        </w:rPr>
        <w:t xml:space="preserve"> и, прежде чем создавать таблицу, удобно создать класс-сущность</w:t>
      </w:r>
      <w:r w:rsidR="00BD6A69" w:rsidRPr="005E250A">
        <w:rPr>
          <w:spacing w:val="-2"/>
          <w:sz w:val="28"/>
          <w:szCs w:val="28"/>
        </w:rPr>
        <w:t>,</w:t>
      </w:r>
      <w:r w:rsidR="00136259" w:rsidRPr="005E250A">
        <w:rPr>
          <w:spacing w:val="-2"/>
          <w:sz w:val="28"/>
          <w:szCs w:val="28"/>
        </w:rPr>
        <w:t xml:space="preserve"> имя которого будет совпадать с названием таблицы, а поля – с названиями столбцов.</w:t>
      </w:r>
    </w:p>
    <w:p w:rsidR="00136259" w:rsidRPr="005E250A" w:rsidRDefault="00136259" w:rsidP="00B74F4E">
      <w:pPr>
        <w:tabs>
          <w:tab w:val="left" w:pos="426"/>
        </w:tabs>
        <w:ind w:firstLine="567"/>
        <w:contextualSpacing/>
        <w:jc w:val="both"/>
        <w:rPr>
          <w:spacing w:val="-2"/>
          <w:sz w:val="28"/>
          <w:szCs w:val="28"/>
        </w:rPr>
      </w:pPr>
      <w:r w:rsidRPr="005E250A">
        <w:rPr>
          <w:spacing w:val="-2"/>
          <w:sz w:val="28"/>
          <w:szCs w:val="28"/>
        </w:rPr>
        <w:t>В листинге 6.5 приведен пример использования подготовленного запроса и класса сущности.</w:t>
      </w:r>
    </w:p>
    <w:p w:rsidR="00136259" w:rsidRPr="005E250A" w:rsidRDefault="00136259" w:rsidP="00B74F4E">
      <w:pPr>
        <w:tabs>
          <w:tab w:val="left" w:pos="426"/>
        </w:tabs>
        <w:ind w:firstLine="567"/>
        <w:contextualSpacing/>
        <w:jc w:val="both"/>
        <w:rPr>
          <w:i/>
          <w:spacing w:val="-2"/>
          <w:sz w:val="28"/>
          <w:szCs w:val="28"/>
          <w:lang w:val="en-US"/>
        </w:rPr>
      </w:pPr>
      <w:r w:rsidRPr="00AD041A">
        <w:rPr>
          <w:i/>
          <w:spacing w:val="-2"/>
          <w:sz w:val="28"/>
          <w:szCs w:val="28"/>
          <w:highlight w:val="magenta"/>
        </w:rPr>
        <w:t>Листинг</w:t>
      </w:r>
      <w:r w:rsidRPr="00AD041A">
        <w:rPr>
          <w:i/>
          <w:spacing w:val="-2"/>
          <w:sz w:val="28"/>
          <w:szCs w:val="28"/>
          <w:highlight w:val="magenta"/>
          <w:lang w:val="en-US"/>
        </w:rPr>
        <w:t xml:space="preserve"> 6.5</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public class User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private int 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private String 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User()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User(int id, String name)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this.id = 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this.name = 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int getId()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return 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setId(int id)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this.id = 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String getName()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return 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setName(String name)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this.name = 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@Override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String toString()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return super.toString(); //To change body of generated methods, choose Tools | Templates.</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import java.sql.*;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public class DB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lastRenderedPageBreak/>
        <w:t xml:space="preserve">    private Connection cn;</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private Statement st;</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private ResultSet rs;</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DB(String path, String nameDB, String login, String pass)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Class.forName("com.mysql.jdbc.Driver");</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cn = DriverManager.getConnection(path + nameDB, login, pass);</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st = cn.createStatement();</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Statement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create Connection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(ClassNotFoundException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download Driver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update(String sql)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st.executeUpdate(sql);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update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ResultSet query(String sql)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rs = st.executeQuery(sql);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query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return rs;</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close()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st.close();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cn.close();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close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showDatabaseMetaData()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lastRenderedPageBreak/>
        <w:t xml:space="preserve">            //получаем метаданные</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DatabaseMetaData dbmd = cn.getMetaData();</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//выводим информацию про БД</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System.out.println(dbmd.getDatabaseProductName());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System.out.println(dbmd.getDatabaseProductVersion());</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System.out.println(dbmd.getDriverName());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System.out.println(dbmd.getDriverVersion());</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showDatabaseMetaData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showResultSet(ResultSet rs)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//получаем метаданные</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ResultSetMetaData rsmd = rs.getMetaData();</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//выводим названия столбцов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for (int i = 1; i &lt;= rsmd.getColumnCount(); i++)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System.out.print(rsmd.getColumnName(i) + "\t");</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lang w:val="en-US"/>
        </w:rPr>
        <w:t xml:space="preserve">            </w:t>
      </w:r>
      <w:r w:rsidRPr="005E250A">
        <w:rPr>
          <w:spacing w:val="-2"/>
          <w:sz w:val="28"/>
          <w:szCs w:val="28"/>
        </w:rPr>
        <w:t>}</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 xml:space="preserve">            // выводим строки</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 xml:space="preserve">            </w:t>
      </w:r>
      <w:r w:rsidRPr="005E250A">
        <w:rPr>
          <w:spacing w:val="-2"/>
          <w:sz w:val="28"/>
          <w:szCs w:val="28"/>
          <w:lang w:val="en-US"/>
        </w:rPr>
        <w:t>while</w:t>
      </w:r>
      <w:r w:rsidRPr="005E250A">
        <w:rPr>
          <w:spacing w:val="-2"/>
          <w:sz w:val="28"/>
          <w:szCs w:val="28"/>
        </w:rPr>
        <w:t xml:space="preserve"> (</w:t>
      </w:r>
      <w:r w:rsidRPr="005E250A">
        <w:rPr>
          <w:spacing w:val="-2"/>
          <w:sz w:val="28"/>
          <w:szCs w:val="28"/>
          <w:lang w:val="en-US"/>
        </w:rPr>
        <w:t>rs</w:t>
      </w:r>
      <w:r w:rsidRPr="005E250A">
        <w:rPr>
          <w:spacing w:val="-2"/>
          <w:sz w:val="28"/>
          <w:szCs w:val="28"/>
        </w:rPr>
        <w:t>.</w:t>
      </w:r>
      <w:r w:rsidRPr="005E250A">
        <w:rPr>
          <w:spacing w:val="-2"/>
          <w:sz w:val="28"/>
          <w:szCs w:val="28"/>
          <w:lang w:val="en-US"/>
        </w:rPr>
        <w:t>next</w:t>
      </w:r>
      <w:r w:rsidRPr="005E250A">
        <w:rPr>
          <w:spacing w:val="-2"/>
          <w:sz w:val="28"/>
          <w:szCs w:val="28"/>
        </w:rPr>
        <w:t>())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rPr>
        <w:t xml:space="preserve">                </w:t>
      </w:r>
      <w:r w:rsidRPr="005E250A">
        <w:rPr>
          <w:spacing w:val="-2"/>
          <w:sz w:val="28"/>
          <w:szCs w:val="28"/>
          <w:lang w:val="en-US"/>
        </w:rPr>
        <w:t>System.out.println();</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for (int i = 1; i &lt;= rsmd.getColumnCount(); i++)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System.out.print(rs.getString(i) + "\t");</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showResultSet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addUser(User user)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PreparedStatement ps = null;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String sql = "INSERT INTO " + user.getClass().getSimpleName() + " (id, name) VALUES(?,?)";</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//компиляция (подготовка) запроса</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ps = (PreparedStatement) cn.prepareStatement(sql);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ps.setInt(1, user.getId());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ps.setString(2, user.getName());</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lang w:val="en-US"/>
        </w:rPr>
        <w:t xml:space="preserve">            </w:t>
      </w:r>
      <w:r w:rsidRPr="005E250A">
        <w:rPr>
          <w:spacing w:val="-2"/>
          <w:sz w:val="28"/>
          <w:szCs w:val="28"/>
        </w:rPr>
        <w:t>//выполнение подготовленного запроса</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 xml:space="preserve">            </w:t>
      </w:r>
      <w:r w:rsidRPr="005E250A">
        <w:rPr>
          <w:spacing w:val="-2"/>
          <w:sz w:val="28"/>
          <w:szCs w:val="28"/>
          <w:lang w:val="en-US"/>
        </w:rPr>
        <w:t>ps</w:t>
      </w:r>
      <w:r w:rsidRPr="005E250A">
        <w:rPr>
          <w:spacing w:val="-2"/>
          <w:sz w:val="28"/>
          <w:szCs w:val="28"/>
        </w:rPr>
        <w:t>.</w:t>
      </w:r>
      <w:r w:rsidRPr="005E250A">
        <w:rPr>
          <w:spacing w:val="-2"/>
          <w:sz w:val="28"/>
          <w:szCs w:val="28"/>
          <w:lang w:val="en-US"/>
        </w:rPr>
        <w:t>executeUpdate</w:t>
      </w:r>
      <w:r w:rsidRPr="005E250A">
        <w:rPr>
          <w:spacing w:val="-2"/>
          <w:sz w:val="28"/>
          <w:szCs w:val="28"/>
        </w:rPr>
        <w:t>();</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rPr>
        <w:t xml:space="preserve">        </w:t>
      </w:r>
      <w:r w:rsidRPr="005E250A">
        <w:rPr>
          <w:spacing w:val="-2"/>
          <w:sz w:val="28"/>
          <w:szCs w:val="28"/>
          <w:lang w:val="en-US"/>
        </w:rPr>
        <w:t>}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addUser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lastRenderedPageBreak/>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changeNameUser(User user)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try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PreparedStatement ps = null;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String sql = "UPDATE " + user.getClass().getSimpleName() + " SET name=? WHERE id=" + user.getId();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ps = (PreparedStatement) cn.prepareStatement(sql);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ps.setString(1, user.getName());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ps.executeUpdate();</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 catch (SQLException ex)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System.out.println("Error in changeNameUser " + ex);</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void deleteUser(User user)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String sql = "DELETE FROM " + user.getClass().getSimpleName() + " WHERE id=" + user.getId();</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update(sql);</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w:t>
      </w:r>
    </w:p>
    <w:p w:rsidR="002B0A43" w:rsidRPr="005E250A" w:rsidRDefault="002B0A43" w:rsidP="002B0A43">
      <w:pPr>
        <w:tabs>
          <w:tab w:val="left" w:pos="426"/>
        </w:tabs>
        <w:ind w:firstLine="567"/>
        <w:contextualSpacing/>
        <w:jc w:val="both"/>
        <w:rPr>
          <w:spacing w:val="-2"/>
          <w:sz w:val="28"/>
          <w:szCs w:val="28"/>
          <w:lang w:val="en-US"/>
        </w:rPr>
      </w:pP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public class Main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public static void main(String[] args)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 db = new DB("jdbc:mysql://localhost/", "my_db", "root", "");</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lang w:val="en-US"/>
        </w:rPr>
        <w:t xml:space="preserve">        System</w:t>
      </w:r>
      <w:r w:rsidRPr="005E250A">
        <w:rPr>
          <w:spacing w:val="-2"/>
          <w:sz w:val="28"/>
          <w:szCs w:val="28"/>
        </w:rPr>
        <w:t>.</w:t>
      </w:r>
      <w:r w:rsidRPr="005E250A">
        <w:rPr>
          <w:spacing w:val="-2"/>
          <w:sz w:val="28"/>
          <w:szCs w:val="28"/>
          <w:lang w:val="en-US"/>
        </w:rPr>
        <w:t>out</w:t>
      </w:r>
      <w:r w:rsidRPr="005E250A">
        <w:rPr>
          <w:spacing w:val="-2"/>
          <w:sz w:val="28"/>
          <w:szCs w:val="28"/>
        </w:rPr>
        <w:t>.</w:t>
      </w:r>
      <w:r w:rsidRPr="005E250A">
        <w:rPr>
          <w:spacing w:val="-2"/>
          <w:sz w:val="28"/>
          <w:szCs w:val="28"/>
          <w:lang w:val="en-US"/>
        </w:rPr>
        <w:t>println</w:t>
      </w:r>
      <w:r w:rsidRPr="005E250A">
        <w:rPr>
          <w:spacing w:val="-2"/>
          <w:sz w:val="28"/>
          <w:szCs w:val="28"/>
        </w:rPr>
        <w:t>("Вывод текущего состояния таблицы");</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rPr>
        <w:t xml:space="preserve">        </w:t>
      </w:r>
      <w:r w:rsidRPr="005E250A">
        <w:rPr>
          <w:spacing w:val="-2"/>
          <w:sz w:val="28"/>
          <w:szCs w:val="28"/>
          <w:lang w:val="en-US"/>
        </w:rPr>
        <w:t>db.showResultSet(db.query("SELECT * FROM user"));</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db.addUser(new User(4, "user4"));</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db.addUser(new User(5, "user5"));</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db.addUser(new User(6, "user6"));</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lang w:val="en-US"/>
        </w:rPr>
        <w:t xml:space="preserve">        System</w:t>
      </w:r>
      <w:r w:rsidRPr="005E250A">
        <w:rPr>
          <w:spacing w:val="-2"/>
          <w:sz w:val="28"/>
          <w:szCs w:val="28"/>
        </w:rPr>
        <w:t>.</w:t>
      </w:r>
      <w:r w:rsidRPr="005E250A">
        <w:rPr>
          <w:spacing w:val="-2"/>
          <w:sz w:val="28"/>
          <w:szCs w:val="28"/>
          <w:lang w:val="en-US"/>
        </w:rPr>
        <w:t>out</w:t>
      </w:r>
      <w:r w:rsidRPr="005E250A">
        <w:rPr>
          <w:spacing w:val="-2"/>
          <w:sz w:val="28"/>
          <w:szCs w:val="28"/>
        </w:rPr>
        <w:t>.</w:t>
      </w:r>
      <w:r w:rsidRPr="005E250A">
        <w:rPr>
          <w:spacing w:val="-2"/>
          <w:sz w:val="28"/>
          <w:szCs w:val="28"/>
          <w:lang w:val="en-US"/>
        </w:rPr>
        <w:t>println</w:t>
      </w:r>
      <w:r w:rsidRPr="005E250A">
        <w:rPr>
          <w:spacing w:val="-2"/>
          <w:sz w:val="28"/>
          <w:szCs w:val="28"/>
        </w:rPr>
        <w:t xml:space="preserve">("Вывод таблицы после добавления </w:t>
      </w:r>
      <w:r w:rsidR="00CC7648" w:rsidRPr="005E250A">
        <w:rPr>
          <w:spacing w:val="-2"/>
          <w:sz w:val="28"/>
          <w:szCs w:val="28"/>
        </w:rPr>
        <w:t>нескольких</w:t>
      </w:r>
      <w:r w:rsidRPr="005E250A">
        <w:rPr>
          <w:spacing w:val="-2"/>
          <w:sz w:val="28"/>
          <w:szCs w:val="28"/>
        </w:rPr>
        <w:t xml:space="preserve"> объектов");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rPr>
        <w:t xml:space="preserve">        </w:t>
      </w:r>
      <w:r w:rsidRPr="005E250A">
        <w:rPr>
          <w:spacing w:val="-2"/>
          <w:sz w:val="28"/>
          <w:szCs w:val="28"/>
          <w:lang w:val="en-US"/>
        </w:rPr>
        <w:t>db.showResultSet(db.query("SELECT * FROM user"));</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db.changeNameUser(new User(6, "new_user6"));</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User mas[] = {new User(7, "user7"), new User(8, "user8"), new User(9, "user9")};</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for (int i = 0; i &lt; mas.length; i++)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db.addUser(mas[i]);</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System.out.println("Вывод таблицы после добавления массива объектов");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db.showResultSet(db.query("SELECT * FROM user"));</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for (int i = 0; i &lt; mas.length; i++)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db.deleteUser(mas[i]);</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 xml:space="preserve">        System.out.println("Вывод таблицы после удаления массива объектов");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lastRenderedPageBreak/>
        <w:t xml:space="preserve">        db.showResultSet(db.query("SELECT * FROM user"));</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lang w:val="en-US"/>
        </w:rPr>
        <w:t xml:space="preserve">        db</w:t>
      </w:r>
      <w:r w:rsidRPr="005E250A">
        <w:rPr>
          <w:spacing w:val="-2"/>
          <w:sz w:val="28"/>
          <w:szCs w:val="28"/>
        </w:rPr>
        <w:t>.</w:t>
      </w:r>
      <w:r w:rsidRPr="005E250A">
        <w:rPr>
          <w:spacing w:val="-2"/>
          <w:sz w:val="28"/>
          <w:szCs w:val="28"/>
          <w:lang w:val="en-US"/>
        </w:rPr>
        <w:t>close</w:t>
      </w:r>
      <w:r w:rsidRPr="005E250A">
        <w:rPr>
          <w:spacing w:val="-2"/>
          <w:sz w:val="28"/>
          <w:szCs w:val="28"/>
        </w:rPr>
        <w:t>();</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 xml:space="preserve">    }</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w:t>
      </w:r>
    </w:p>
    <w:p w:rsidR="002B0A43" w:rsidRPr="005E250A" w:rsidRDefault="002B0A43" w:rsidP="002B0A43">
      <w:pPr>
        <w:tabs>
          <w:tab w:val="left" w:pos="426"/>
        </w:tabs>
        <w:ind w:firstLine="567"/>
        <w:contextualSpacing/>
        <w:jc w:val="both"/>
        <w:rPr>
          <w:spacing w:val="-2"/>
          <w:sz w:val="28"/>
          <w:szCs w:val="28"/>
        </w:rPr>
      </w:pP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В результате выполнения данной программы получим:</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Вывод текущего состояния таблицы</w:t>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id</w:t>
      </w:r>
      <w:r w:rsidRPr="005E250A">
        <w:rPr>
          <w:spacing w:val="-2"/>
          <w:sz w:val="28"/>
          <w:szCs w:val="28"/>
        </w:rPr>
        <w:tab/>
        <w:t>name</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1</w:t>
      </w:r>
      <w:r w:rsidRPr="005E250A">
        <w:rPr>
          <w:spacing w:val="-2"/>
          <w:sz w:val="28"/>
          <w:szCs w:val="28"/>
        </w:rPr>
        <w:tab/>
      </w:r>
      <w:r w:rsidRPr="005E250A">
        <w:rPr>
          <w:spacing w:val="-2"/>
          <w:sz w:val="28"/>
          <w:szCs w:val="28"/>
        </w:rPr>
        <w:tab/>
        <w:t>user1</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2</w:t>
      </w:r>
      <w:r w:rsidRPr="005E250A">
        <w:rPr>
          <w:spacing w:val="-2"/>
          <w:sz w:val="28"/>
          <w:szCs w:val="28"/>
        </w:rPr>
        <w:tab/>
      </w:r>
      <w:r w:rsidRPr="005E250A">
        <w:rPr>
          <w:spacing w:val="-2"/>
          <w:sz w:val="28"/>
          <w:szCs w:val="28"/>
        </w:rPr>
        <w:tab/>
        <w:t>user2</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3</w:t>
      </w:r>
      <w:r w:rsidRPr="005E250A">
        <w:rPr>
          <w:spacing w:val="-2"/>
          <w:sz w:val="28"/>
          <w:szCs w:val="28"/>
        </w:rPr>
        <w:tab/>
      </w:r>
      <w:r w:rsidRPr="005E250A">
        <w:rPr>
          <w:spacing w:val="-2"/>
          <w:sz w:val="28"/>
          <w:szCs w:val="28"/>
        </w:rPr>
        <w:tab/>
        <w:t>user3</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 xml:space="preserve">Вывод таблицы после добавления </w:t>
      </w:r>
      <w:r w:rsidR="00CC7648" w:rsidRPr="005E250A">
        <w:rPr>
          <w:spacing w:val="-2"/>
          <w:sz w:val="28"/>
          <w:szCs w:val="28"/>
        </w:rPr>
        <w:t>нескольких</w:t>
      </w:r>
      <w:r w:rsidRPr="005E250A">
        <w:rPr>
          <w:spacing w:val="-2"/>
          <w:sz w:val="28"/>
          <w:szCs w:val="28"/>
        </w:rPr>
        <w:t xml:space="preserve"> объектов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id</w:t>
      </w:r>
      <w:r w:rsidRPr="005E250A">
        <w:rPr>
          <w:spacing w:val="-2"/>
          <w:sz w:val="28"/>
          <w:szCs w:val="28"/>
          <w:lang w:val="en-US"/>
        </w:rPr>
        <w:tab/>
        <w:t>name</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1</w:t>
      </w:r>
      <w:r w:rsidRPr="005E250A">
        <w:rPr>
          <w:spacing w:val="-2"/>
          <w:sz w:val="28"/>
          <w:szCs w:val="28"/>
          <w:lang w:val="en-US"/>
        </w:rPr>
        <w:tab/>
      </w:r>
      <w:r w:rsidRPr="005E250A">
        <w:rPr>
          <w:spacing w:val="-2"/>
          <w:sz w:val="28"/>
          <w:szCs w:val="28"/>
          <w:lang w:val="en-US"/>
        </w:rPr>
        <w:tab/>
        <w:t>user1</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2</w:t>
      </w:r>
      <w:r w:rsidRPr="005E250A">
        <w:rPr>
          <w:spacing w:val="-2"/>
          <w:sz w:val="28"/>
          <w:szCs w:val="28"/>
          <w:lang w:val="en-US"/>
        </w:rPr>
        <w:tab/>
      </w:r>
      <w:r w:rsidRPr="005E250A">
        <w:rPr>
          <w:spacing w:val="-2"/>
          <w:sz w:val="28"/>
          <w:szCs w:val="28"/>
          <w:lang w:val="en-US"/>
        </w:rPr>
        <w:tab/>
        <w:t>user2</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3</w:t>
      </w:r>
      <w:r w:rsidRPr="005E250A">
        <w:rPr>
          <w:spacing w:val="-2"/>
          <w:sz w:val="28"/>
          <w:szCs w:val="28"/>
          <w:lang w:val="en-US"/>
        </w:rPr>
        <w:tab/>
      </w:r>
      <w:r w:rsidRPr="005E250A">
        <w:rPr>
          <w:spacing w:val="-2"/>
          <w:sz w:val="28"/>
          <w:szCs w:val="28"/>
          <w:lang w:val="en-US"/>
        </w:rPr>
        <w:tab/>
        <w:t>user3</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4</w:t>
      </w:r>
      <w:r w:rsidRPr="005E250A">
        <w:rPr>
          <w:spacing w:val="-2"/>
          <w:sz w:val="28"/>
          <w:szCs w:val="28"/>
        </w:rPr>
        <w:tab/>
      </w:r>
      <w:r w:rsidRPr="005E250A">
        <w:rPr>
          <w:spacing w:val="-2"/>
          <w:sz w:val="28"/>
          <w:szCs w:val="28"/>
        </w:rPr>
        <w:tab/>
        <w:t>user4</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5</w:t>
      </w:r>
      <w:r w:rsidRPr="005E250A">
        <w:rPr>
          <w:spacing w:val="-2"/>
          <w:sz w:val="28"/>
          <w:szCs w:val="28"/>
        </w:rPr>
        <w:tab/>
      </w:r>
      <w:r w:rsidRPr="005E250A">
        <w:rPr>
          <w:spacing w:val="-2"/>
          <w:sz w:val="28"/>
          <w:szCs w:val="28"/>
        </w:rPr>
        <w:tab/>
        <w:t>user5</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6</w:t>
      </w:r>
      <w:r w:rsidRPr="005E250A">
        <w:rPr>
          <w:spacing w:val="-2"/>
          <w:sz w:val="28"/>
          <w:szCs w:val="28"/>
        </w:rPr>
        <w:tab/>
      </w:r>
      <w:r w:rsidRPr="005E250A">
        <w:rPr>
          <w:spacing w:val="-2"/>
          <w:sz w:val="28"/>
          <w:szCs w:val="28"/>
        </w:rPr>
        <w:tab/>
        <w:t>user6</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Вывод таблицы после добавления массива объектов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id</w:t>
      </w:r>
      <w:r w:rsidRPr="005E250A">
        <w:rPr>
          <w:spacing w:val="-2"/>
          <w:sz w:val="28"/>
          <w:szCs w:val="28"/>
          <w:lang w:val="en-US"/>
        </w:rPr>
        <w:tab/>
        <w:t>name</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1</w:t>
      </w:r>
      <w:r w:rsidRPr="005E250A">
        <w:rPr>
          <w:spacing w:val="-2"/>
          <w:sz w:val="28"/>
          <w:szCs w:val="28"/>
          <w:lang w:val="en-US"/>
        </w:rPr>
        <w:tab/>
      </w:r>
      <w:r w:rsidRPr="005E250A">
        <w:rPr>
          <w:spacing w:val="-2"/>
          <w:sz w:val="28"/>
          <w:szCs w:val="28"/>
          <w:lang w:val="en-US"/>
        </w:rPr>
        <w:tab/>
        <w:t>user1</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2</w:t>
      </w:r>
      <w:r w:rsidRPr="005E250A">
        <w:rPr>
          <w:spacing w:val="-2"/>
          <w:sz w:val="28"/>
          <w:szCs w:val="28"/>
          <w:lang w:val="en-US"/>
        </w:rPr>
        <w:tab/>
      </w:r>
      <w:r w:rsidRPr="005E250A">
        <w:rPr>
          <w:spacing w:val="-2"/>
          <w:sz w:val="28"/>
          <w:szCs w:val="28"/>
          <w:lang w:val="en-US"/>
        </w:rPr>
        <w:tab/>
        <w:t>user2</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3</w:t>
      </w:r>
      <w:r w:rsidRPr="005E250A">
        <w:rPr>
          <w:spacing w:val="-2"/>
          <w:sz w:val="28"/>
          <w:szCs w:val="28"/>
          <w:lang w:val="en-US"/>
        </w:rPr>
        <w:tab/>
      </w:r>
      <w:r w:rsidRPr="005E250A">
        <w:rPr>
          <w:spacing w:val="-2"/>
          <w:sz w:val="28"/>
          <w:szCs w:val="28"/>
          <w:lang w:val="en-US"/>
        </w:rPr>
        <w:tab/>
        <w:t>user3</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4</w:t>
      </w:r>
      <w:r w:rsidRPr="005E250A">
        <w:rPr>
          <w:spacing w:val="-2"/>
          <w:sz w:val="28"/>
          <w:szCs w:val="28"/>
          <w:lang w:val="en-US"/>
        </w:rPr>
        <w:tab/>
      </w:r>
      <w:r w:rsidRPr="005E250A">
        <w:rPr>
          <w:spacing w:val="-2"/>
          <w:sz w:val="28"/>
          <w:szCs w:val="28"/>
          <w:lang w:val="en-US"/>
        </w:rPr>
        <w:tab/>
        <w:t>user4</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5</w:t>
      </w:r>
      <w:r w:rsidRPr="005E250A">
        <w:rPr>
          <w:spacing w:val="-2"/>
          <w:sz w:val="28"/>
          <w:szCs w:val="28"/>
          <w:lang w:val="en-US"/>
        </w:rPr>
        <w:tab/>
      </w:r>
      <w:r w:rsidRPr="005E250A">
        <w:rPr>
          <w:spacing w:val="-2"/>
          <w:sz w:val="28"/>
          <w:szCs w:val="28"/>
          <w:lang w:val="en-US"/>
        </w:rPr>
        <w:tab/>
        <w:t>user5</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6</w:t>
      </w:r>
      <w:r w:rsidRPr="005E250A">
        <w:rPr>
          <w:spacing w:val="-2"/>
          <w:sz w:val="28"/>
          <w:szCs w:val="28"/>
          <w:lang w:val="en-US"/>
        </w:rPr>
        <w:tab/>
      </w:r>
      <w:r w:rsidRPr="005E250A">
        <w:rPr>
          <w:spacing w:val="-2"/>
          <w:sz w:val="28"/>
          <w:szCs w:val="28"/>
          <w:lang w:val="en-US"/>
        </w:rPr>
        <w:tab/>
        <w:t>new_user6</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7</w:t>
      </w:r>
      <w:r w:rsidRPr="005E250A">
        <w:rPr>
          <w:spacing w:val="-2"/>
          <w:sz w:val="28"/>
          <w:szCs w:val="28"/>
          <w:lang w:val="en-US"/>
        </w:rPr>
        <w:tab/>
      </w:r>
      <w:r w:rsidRPr="005E250A">
        <w:rPr>
          <w:spacing w:val="-2"/>
          <w:sz w:val="28"/>
          <w:szCs w:val="28"/>
          <w:lang w:val="en-US"/>
        </w:rPr>
        <w:tab/>
        <w:t>user7</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8</w:t>
      </w:r>
      <w:r w:rsidRPr="005E250A">
        <w:rPr>
          <w:spacing w:val="-2"/>
          <w:sz w:val="28"/>
          <w:szCs w:val="28"/>
        </w:rPr>
        <w:tab/>
      </w:r>
      <w:r w:rsidRPr="005E250A">
        <w:rPr>
          <w:spacing w:val="-2"/>
          <w:sz w:val="28"/>
          <w:szCs w:val="28"/>
        </w:rPr>
        <w:tab/>
      </w:r>
      <w:r w:rsidRPr="005E250A">
        <w:rPr>
          <w:spacing w:val="-2"/>
          <w:sz w:val="28"/>
          <w:szCs w:val="28"/>
          <w:lang w:val="en-US"/>
        </w:rPr>
        <w:t>user</w:t>
      </w:r>
      <w:r w:rsidRPr="005E250A">
        <w:rPr>
          <w:spacing w:val="-2"/>
          <w:sz w:val="28"/>
          <w:szCs w:val="28"/>
        </w:rPr>
        <w:t>8</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9</w:t>
      </w:r>
      <w:r w:rsidRPr="005E250A">
        <w:rPr>
          <w:spacing w:val="-2"/>
          <w:sz w:val="28"/>
          <w:szCs w:val="28"/>
        </w:rPr>
        <w:tab/>
      </w:r>
      <w:r w:rsidRPr="005E250A">
        <w:rPr>
          <w:spacing w:val="-2"/>
          <w:sz w:val="28"/>
          <w:szCs w:val="28"/>
        </w:rPr>
        <w:tab/>
      </w:r>
      <w:r w:rsidRPr="005E250A">
        <w:rPr>
          <w:spacing w:val="-2"/>
          <w:sz w:val="28"/>
          <w:szCs w:val="28"/>
          <w:lang w:val="en-US"/>
        </w:rPr>
        <w:t>user</w:t>
      </w:r>
      <w:r w:rsidRPr="005E250A">
        <w:rPr>
          <w:spacing w:val="-2"/>
          <w:sz w:val="28"/>
          <w:szCs w:val="28"/>
        </w:rPr>
        <w:t>9</w:t>
      </w:r>
      <w:r w:rsidRPr="005E250A">
        <w:rPr>
          <w:spacing w:val="-2"/>
          <w:sz w:val="28"/>
          <w:szCs w:val="28"/>
        </w:rPr>
        <w:tab/>
      </w:r>
    </w:p>
    <w:p w:rsidR="002B0A43" w:rsidRPr="005E250A" w:rsidRDefault="002B0A43" w:rsidP="002B0A43">
      <w:pPr>
        <w:tabs>
          <w:tab w:val="left" w:pos="426"/>
        </w:tabs>
        <w:ind w:firstLine="567"/>
        <w:contextualSpacing/>
        <w:jc w:val="both"/>
        <w:rPr>
          <w:spacing w:val="-2"/>
          <w:sz w:val="28"/>
          <w:szCs w:val="28"/>
        </w:rPr>
      </w:pPr>
      <w:r w:rsidRPr="005E250A">
        <w:rPr>
          <w:spacing w:val="-2"/>
          <w:sz w:val="28"/>
          <w:szCs w:val="28"/>
        </w:rPr>
        <w:t>Вывод таблицы после удаления массива объектов</w:t>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id</w:t>
      </w:r>
      <w:r w:rsidRPr="005E250A">
        <w:rPr>
          <w:spacing w:val="-2"/>
          <w:sz w:val="28"/>
          <w:szCs w:val="28"/>
          <w:lang w:val="en-US"/>
        </w:rPr>
        <w:tab/>
        <w:t>name</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1</w:t>
      </w:r>
      <w:r w:rsidRPr="005E250A">
        <w:rPr>
          <w:spacing w:val="-2"/>
          <w:sz w:val="28"/>
          <w:szCs w:val="28"/>
          <w:lang w:val="en-US"/>
        </w:rPr>
        <w:tab/>
      </w:r>
      <w:r w:rsidRPr="005E250A">
        <w:rPr>
          <w:spacing w:val="-2"/>
          <w:sz w:val="28"/>
          <w:szCs w:val="28"/>
          <w:lang w:val="en-US"/>
        </w:rPr>
        <w:tab/>
        <w:t>user1</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2</w:t>
      </w:r>
      <w:r w:rsidRPr="005E250A">
        <w:rPr>
          <w:spacing w:val="-2"/>
          <w:sz w:val="28"/>
          <w:szCs w:val="28"/>
          <w:lang w:val="en-US"/>
        </w:rPr>
        <w:tab/>
      </w:r>
      <w:r w:rsidRPr="005E250A">
        <w:rPr>
          <w:spacing w:val="-2"/>
          <w:sz w:val="28"/>
          <w:szCs w:val="28"/>
          <w:lang w:val="en-US"/>
        </w:rPr>
        <w:tab/>
        <w:t>user2</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3</w:t>
      </w:r>
      <w:r w:rsidRPr="005E250A">
        <w:rPr>
          <w:spacing w:val="-2"/>
          <w:sz w:val="28"/>
          <w:szCs w:val="28"/>
          <w:lang w:val="en-US"/>
        </w:rPr>
        <w:tab/>
      </w:r>
      <w:r w:rsidRPr="005E250A">
        <w:rPr>
          <w:spacing w:val="-2"/>
          <w:sz w:val="28"/>
          <w:szCs w:val="28"/>
          <w:lang w:val="en-US"/>
        </w:rPr>
        <w:tab/>
        <w:t>user3</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4</w:t>
      </w:r>
      <w:r w:rsidRPr="005E250A">
        <w:rPr>
          <w:spacing w:val="-2"/>
          <w:sz w:val="28"/>
          <w:szCs w:val="28"/>
          <w:lang w:val="en-US"/>
        </w:rPr>
        <w:tab/>
      </w:r>
      <w:r w:rsidRPr="005E250A">
        <w:rPr>
          <w:spacing w:val="-2"/>
          <w:sz w:val="28"/>
          <w:szCs w:val="28"/>
        </w:rPr>
        <w:tab/>
      </w:r>
      <w:r w:rsidRPr="005E250A">
        <w:rPr>
          <w:spacing w:val="-2"/>
          <w:sz w:val="28"/>
          <w:szCs w:val="28"/>
          <w:lang w:val="en-US"/>
        </w:rPr>
        <w:t>user4</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5</w:t>
      </w:r>
      <w:r w:rsidRPr="005E250A">
        <w:rPr>
          <w:spacing w:val="-2"/>
          <w:sz w:val="28"/>
          <w:szCs w:val="28"/>
        </w:rPr>
        <w:tab/>
      </w:r>
      <w:r w:rsidRPr="005E250A">
        <w:rPr>
          <w:spacing w:val="-2"/>
          <w:sz w:val="28"/>
          <w:szCs w:val="28"/>
          <w:lang w:val="en-US"/>
        </w:rPr>
        <w:tab/>
        <w:t>user5</w:t>
      </w:r>
      <w:r w:rsidRPr="005E250A">
        <w:rPr>
          <w:spacing w:val="-2"/>
          <w:sz w:val="28"/>
          <w:szCs w:val="28"/>
          <w:lang w:val="en-US"/>
        </w:rPr>
        <w:tab/>
      </w:r>
    </w:p>
    <w:p w:rsidR="002B0A43" w:rsidRPr="005E250A" w:rsidRDefault="002B0A43" w:rsidP="002B0A43">
      <w:pPr>
        <w:tabs>
          <w:tab w:val="left" w:pos="426"/>
        </w:tabs>
        <w:ind w:firstLine="567"/>
        <w:contextualSpacing/>
        <w:jc w:val="both"/>
        <w:rPr>
          <w:spacing w:val="-2"/>
          <w:sz w:val="28"/>
          <w:szCs w:val="28"/>
          <w:lang w:val="en-US"/>
        </w:rPr>
      </w:pPr>
      <w:r w:rsidRPr="005E250A">
        <w:rPr>
          <w:spacing w:val="-2"/>
          <w:sz w:val="28"/>
          <w:szCs w:val="28"/>
          <w:lang w:val="en-US"/>
        </w:rPr>
        <w:t>6</w:t>
      </w:r>
      <w:r w:rsidRPr="005E250A">
        <w:rPr>
          <w:spacing w:val="-2"/>
          <w:sz w:val="28"/>
          <w:szCs w:val="28"/>
        </w:rPr>
        <w:tab/>
      </w:r>
      <w:r w:rsidRPr="005E250A">
        <w:rPr>
          <w:spacing w:val="-2"/>
          <w:sz w:val="28"/>
          <w:szCs w:val="28"/>
          <w:lang w:val="en-US"/>
        </w:rPr>
        <w:tab/>
        <w:t>new_user6</w:t>
      </w:r>
      <w:r w:rsidRPr="005E250A">
        <w:rPr>
          <w:spacing w:val="-2"/>
          <w:sz w:val="28"/>
          <w:szCs w:val="28"/>
          <w:lang w:val="en-US"/>
        </w:rPr>
        <w:tab/>
      </w:r>
    </w:p>
    <w:p w:rsidR="00136259" w:rsidRPr="005E250A" w:rsidRDefault="00136259" w:rsidP="00B74F4E">
      <w:pPr>
        <w:tabs>
          <w:tab w:val="left" w:pos="426"/>
        </w:tabs>
        <w:ind w:firstLine="567"/>
        <w:contextualSpacing/>
        <w:jc w:val="both"/>
        <w:rPr>
          <w:spacing w:val="-2"/>
          <w:sz w:val="28"/>
          <w:szCs w:val="28"/>
          <w:lang w:val="en-US"/>
        </w:rPr>
      </w:pPr>
    </w:p>
    <w:p w:rsidR="00B74F4E" w:rsidRPr="005E250A" w:rsidRDefault="00B74F4E" w:rsidP="00B74F4E">
      <w:pPr>
        <w:pStyle w:val="35"/>
        <w:spacing w:line="245" w:lineRule="auto"/>
        <w:ind w:firstLine="567"/>
        <w:contextualSpacing/>
        <w:jc w:val="both"/>
        <w:rPr>
          <w:szCs w:val="28"/>
          <w:lang w:val="en-US"/>
        </w:rPr>
      </w:pPr>
    </w:p>
    <w:p w:rsidR="00715873" w:rsidRPr="005E250A" w:rsidRDefault="00715873" w:rsidP="00B74F4E">
      <w:pPr>
        <w:shd w:val="clear" w:color="auto" w:fill="FFFFFF"/>
        <w:tabs>
          <w:tab w:val="left" w:pos="1708"/>
        </w:tabs>
        <w:ind w:firstLine="567"/>
        <w:contextualSpacing/>
        <w:jc w:val="both"/>
        <w:rPr>
          <w:b/>
          <w:i/>
          <w:sz w:val="28"/>
          <w:szCs w:val="28"/>
        </w:rPr>
      </w:pPr>
    </w:p>
    <w:p w:rsidR="00E80CE6" w:rsidRPr="005E250A" w:rsidRDefault="00E80CE6" w:rsidP="00B74F4E">
      <w:pPr>
        <w:shd w:val="clear" w:color="auto" w:fill="FFFFFF"/>
        <w:tabs>
          <w:tab w:val="left" w:pos="1708"/>
        </w:tabs>
        <w:ind w:firstLine="567"/>
        <w:contextualSpacing/>
        <w:jc w:val="both"/>
        <w:rPr>
          <w:b/>
          <w:i/>
          <w:sz w:val="28"/>
          <w:szCs w:val="28"/>
        </w:rPr>
      </w:pPr>
    </w:p>
    <w:p w:rsidR="00E80CE6" w:rsidRPr="005E250A" w:rsidRDefault="00E80CE6" w:rsidP="00B74F4E">
      <w:pPr>
        <w:shd w:val="clear" w:color="auto" w:fill="FFFFFF"/>
        <w:tabs>
          <w:tab w:val="left" w:pos="1708"/>
        </w:tabs>
        <w:ind w:firstLine="567"/>
        <w:contextualSpacing/>
        <w:jc w:val="both"/>
        <w:rPr>
          <w:b/>
          <w:i/>
          <w:sz w:val="28"/>
          <w:szCs w:val="28"/>
        </w:rPr>
      </w:pPr>
    </w:p>
    <w:p w:rsidR="00E80CE6" w:rsidRPr="005E250A" w:rsidRDefault="00E80CE6" w:rsidP="00B74F4E">
      <w:pPr>
        <w:shd w:val="clear" w:color="auto" w:fill="FFFFFF"/>
        <w:tabs>
          <w:tab w:val="left" w:pos="1708"/>
        </w:tabs>
        <w:ind w:firstLine="567"/>
        <w:contextualSpacing/>
        <w:jc w:val="both"/>
        <w:rPr>
          <w:b/>
          <w:i/>
          <w:sz w:val="28"/>
          <w:szCs w:val="28"/>
        </w:rPr>
      </w:pPr>
    </w:p>
    <w:p w:rsidR="00E80CE6" w:rsidRPr="005E250A" w:rsidRDefault="00E80CE6" w:rsidP="00B74F4E">
      <w:pPr>
        <w:shd w:val="clear" w:color="auto" w:fill="FFFFFF"/>
        <w:tabs>
          <w:tab w:val="left" w:pos="1708"/>
        </w:tabs>
        <w:ind w:firstLine="567"/>
        <w:contextualSpacing/>
        <w:jc w:val="both"/>
        <w:rPr>
          <w:b/>
          <w:i/>
          <w:sz w:val="28"/>
          <w:szCs w:val="28"/>
        </w:rPr>
      </w:pPr>
    </w:p>
    <w:p w:rsidR="00E80CE6" w:rsidRPr="005E250A" w:rsidRDefault="00E80CE6" w:rsidP="00E80CE6">
      <w:pPr>
        <w:ind w:firstLine="567"/>
        <w:contextualSpacing/>
        <w:jc w:val="both"/>
        <w:rPr>
          <w:b/>
          <w:bCs/>
          <w:sz w:val="28"/>
          <w:szCs w:val="28"/>
        </w:rPr>
      </w:pPr>
      <w:r w:rsidRPr="005E250A">
        <w:rPr>
          <w:b/>
          <w:bCs/>
          <w:sz w:val="28"/>
          <w:szCs w:val="28"/>
        </w:rPr>
        <w:lastRenderedPageBreak/>
        <w:t>Выводы к главе:</w:t>
      </w:r>
    </w:p>
    <w:p w:rsidR="00E80CE6" w:rsidRPr="005E250A" w:rsidRDefault="00E80CE6" w:rsidP="00E80CE6">
      <w:pPr>
        <w:ind w:firstLine="567"/>
        <w:contextualSpacing/>
        <w:jc w:val="both"/>
        <w:rPr>
          <w:bCs/>
          <w:i/>
          <w:sz w:val="28"/>
          <w:szCs w:val="28"/>
        </w:rPr>
      </w:pPr>
    </w:p>
    <w:p w:rsidR="00E80CE6" w:rsidRPr="005E250A" w:rsidRDefault="00BD6A69" w:rsidP="00E80CE6">
      <w:pPr>
        <w:numPr>
          <w:ilvl w:val="0"/>
          <w:numId w:val="18"/>
        </w:numPr>
        <w:ind w:left="0" w:firstLine="567"/>
        <w:jc w:val="both"/>
        <w:rPr>
          <w:i/>
          <w:sz w:val="28"/>
          <w:szCs w:val="28"/>
        </w:rPr>
      </w:pPr>
      <w:r w:rsidRPr="005E250A">
        <w:rPr>
          <w:i/>
          <w:sz w:val="28"/>
          <w:szCs w:val="28"/>
        </w:rPr>
        <w:t>JDBC (</w:t>
      </w:r>
      <w:r w:rsidRPr="005E250A">
        <w:rPr>
          <w:i/>
          <w:sz w:val="28"/>
          <w:szCs w:val="28"/>
          <w:lang w:val="en-US"/>
        </w:rPr>
        <w:t>Java</w:t>
      </w:r>
      <w:r w:rsidRPr="005E250A">
        <w:rPr>
          <w:i/>
          <w:sz w:val="28"/>
          <w:szCs w:val="28"/>
        </w:rPr>
        <w:t xml:space="preserve"> </w:t>
      </w:r>
      <w:r w:rsidRPr="005E250A">
        <w:rPr>
          <w:i/>
          <w:sz w:val="28"/>
          <w:szCs w:val="28"/>
          <w:lang w:val="en-US"/>
        </w:rPr>
        <w:t>DataBase</w:t>
      </w:r>
      <w:r w:rsidRPr="005E250A">
        <w:rPr>
          <w:i/>
          <w:sz w:val="28"/>
          <w:szCs w:val="28"/>
        </w:rPr>
        <w:t xml:space="preserve"> </w:t>
      </w:r>
      <w:r w:rsidRPr="005E250A">
        <w:rPr>
          <w:i/>
          <w:sz w:val="28"/>
          <w:szCs w:val="28"/>
          <w:lang w:val="en-US"/>
        </w:rPr>
        <w:t>Connectivity</w:t>
      </w:r>
      <w:r w:rsidRPr="005E250A">
        <w:rPr>
          <w:i/>
          <w:sz w:val="28"/>
          <w:szCs w:val="28"/>
        </w:rPr>
        <w:t xml:space="preserve">) – стандартный прикладной интерфейс (API) языка Java для организации взаимодействия между приложением и СУБД. </w:t>
      </w:r>
    </w:p>
    <w:p w:rsidR="00E80CE6" w:rsidRPr="005E250A" w:rsidRDefault="00BD6A69" w:rsidP="00E80CE6">
      <w:pPr>
        <w:numPr>
          <w:ilvl w:val="0"/>
          <w:numId w:val="18"/>
        </w:numPr>
        <w:ind w:left="0" w:firstLine="567"/>
        <w:jc w:val="both"/>
        <w:rPr>
          <w:i/>
          <w:sz w:val="28"/>
          <w:szCs w:val="28"/>
        </w:rPr>
      </w:pPr>
      <w:r w:rsidRPr="005E250A">
        <w:rPr>
          <w:i/>
          <w:sz w:val="28"/>
          <w:szCs w:val="28"/>
        </w:rPr>
        <w:t>При работе с базой данных необходимо:</w:t>
      </w:r>
    </w:p>
    <w:p w:rsidR="00BD6A69" w:rsidRPr="005E250A" w:rsidRDefault="00BD6A69" w:rsidP="00BD6A69">
      <w:pPr>
        <w:ind w:left="567"/>
        <w:jc w:val="both"/>
        <w:rPr>
          <w:i/>
          <w:sz w:val="28"/>
          <w:szCs w:val="28"/>
        </w:rPr>
      </w:pPr>
      <w:r w:rsidRPr="005E250A">
        <w:rPr>
          <w:i/>
          <w:sz w:val="28"/>
          <w:szCs w:val="28"/>
        </w:rPr>
        <w:t>1). Загрузить драйвер в память</w:t>
      </w:r>
    </w:p>
    <w:p w:rsidR="00BD6A69" w:rsidRPr="005E250A" w:rsidRDefault="00BD6A69" w:rsidP="00BD6A69">
      <w:pPr>
        <w:ind w:left="567"/>
        <w:jc w:val="both"/>
        <w:rPr>
          <w:i/>
          <w:sz w:val="28"/>
          <w:szCs w:val="28"/>
        </w:rPr>
      </w:pPr>
      <w:r w:rsidRPr="005E250A">
        <w:rPr>
          <w:i/>
          <w:sz w:val="28"/>
          <w:szCs w:val="28"/>
        </w:rPr>
        <w:t>2). Создать соединение с базой данных</w:t>
      </w:r>
    </w:p>
    <w:p w:rsidR="00BD6A69" w:rsidRPr="005E250A" w:rsidRDefault="00BD6A69" w:rsidP="00BD6A69">
      <w:pPr>
        <w:ind w:left="567"/>
        <w:jc w:val="both"/>
        <w:rPr>
          <w:i/>
          <w:sz w:val="28"/>
          <w:szCs w:val="28"/>
        </w:rPr>
      </w:pPr>
      <w:r w:rsidRPr="005E250A">
        <w:rPr>
          <w:i/>
          <w:sz w:val="28"/>
          <w:szCs w:val="28"/>
        </w:rPr>
        <w:t>3). Создать объект для передачи запросов</w:t>
      </w:r>
    </w:p>
    <w:p w:rsidR="00BD6A69" w:rsidRPr="005E250A" w:rsidRDefault="00BD6A69" w:rsidP="00BD6A69">
      <w:pPr>
        <w:ind w:left="567"/>
        <w:jc w:val="both"/>
        <w:rPr>
          <w:i/>
          <w:sz w:val="28"/>
          <w:szCs w:val="28"/>
        </w:rPr>
      </w:pPr>
      <w:r w:rsidRPr="005E250A">
        <w:rPr>
          <w:i/>
          <w:sz w:val="28"/>
          <w:szCs w:val="28"/>
        </w:rPr>
        <w:t>4). Отправить запрос в базу данных</w:t>
      </w:r>
    </w:p>
    <w:p w:rsidR="00BD6A69" w:rsidRPr="005E250A" w:rsidRDefault="00BD6A69" w:rsidP="00BD6A69">
      <w:pPr>
        <w:ind w:left="567"/>
        <w:jc w:val="both"/>
        <w:rPr>
          <w:i/>
          <w:sz w:val="28"/>
          <w:szCs w:val="28"/>
        </w:rPr>
      </w:pPr>
      <w:r w:rsidRPr="005E250A">
        <w:rPr>
          <w:i/>
          <w:sz w:val="28"/>
          <w:szCs w:val="28"/>
        </w:rPr>
        <w:t>5). Обработать результат работы запроса</w:t>
      </w:r>
    </w:p>
    <w:p w:rsidR="00BD6A69" w:rsidRPr="005E250A" w:rsidRDefault="00BD6A69" w:rsidP="00BD6A69">
      <w:pPr>
        <w:ind w:left="567"/>
        <w:jc w:val="both"/>
        <w:rPr>
          <w:i/>
          <w:sz w:val="28"/>
          <w:szCs w:val="28"/>
        </w:rPr>
      </w:pPr>
      <w:r w:rsidRPr="005E250A">
        <w:rPr>
          <w:i/>
          <w:sz w:val="28"/>
          <w:szCs w:val="28"/>
        </w:rPr>
        <w:t>6). Закрыть соединение с базой данных</w:t>
      </w:r>
    </w:p>
    <w:p w:rsidR="00BD6A69" w:rsidRPr="005E250A" w:rsidRDefault="00BD6A69" w:rsidP="00E80CE6">
      <w:pPr>
        <w:numPr>
          <w:ilvl w:val="0"/>
          <w:numId w:val="18"/>
        </w:numPr>
        <w:ind w:left="0" w:firstLine="567"/>
        <w:jc w:val="both"/>
        <w:rPr>
          <w:i/>
          <w:sz w:val="28"/>
          <w:szCs w:val="28"/>
        </w:rPr>
      </w:pPr>
      <w:r w:rsidRPr="005E250A">
        <w:rPr>
          <w:i/>
          <w:sz w:val="28"/>
          <w:szCs w:val="28"/>
          <w:lang w:val="en-US"/>
        </w:rPr>
        <w:t>ResultSet</w:t>
      </w:r>
      <w:r w:rsidRPr="005E250A">
        <w:rPr>
          <w:i/>
          <w:sz w:val="28"/>
          <w:szCs w:val="28"/>
        </w:rPr>
        <w:t xml:space="preserve"> представляет результирующий набор базы данных. Он обеспечивает приложению построчный доступ к результатам запросов в базе данных. </w:t>
      </w:r>
    </w:p>
    <w:p w:rsidR="00E80CE6" w:rsidRPr="005E250A" w:rsidRDefault="00BD6A69" w:rsidP="00E80CE6">
      <w:pPr>
        <w:numPr>
          <w:ilvl w:val="0"/>
          <w:numId w:val="18"/>
        </w:numPr>
        <w:ind w:left="0" w:firstLine="567"/>
        <w:jc w:val="both"/>
        <w:rPr>
          <w:i/>
          <w:sz w:val="28"/>
          <w:szCs w:val="28"/>
        </w:rPr>
      </w:pPr>
      <w:r w:rsidRPr="005E250A">
        <w:rPr>
          <w:i/>
          <w:sz w:val="28"/>
          <w:szCs w:val="28"/>
        </w:rPr>
        <w:t>Метаданные позволяют получить различные данные про базу данных и про выборку.</w:t>
      </w:r>
    </w:p>
    <w:p w:rsidR="00BD6A69" w:rsidRPr="005E250A" w:rsidRDefault="00BD6A69" w:rsidP="00BD6A69">
      <w:pPr>
        <w:numPr>
          <w:ilvl w:val="0"/>
          <w:numId w:val="18"/>
        </w:numPr>
        <w:ind w:left="0" w:firstLine="567"/>
        <w:jc w:val="both"/>
        <w:rPr>
          <w:i/>
          <w:sz w:val="28"/>
          <w:szCs w:val="28"/>
        </w:rPr>
      </w:pPr>
      <w:r w:rsidRPr="005E250A">
        <w:rPr>
          <w:i/>
          <w:sz w:val="28"/>
          <w:szCs w:val="28"/>
        </w:rPr>
        <w:t xml:space="preserve">Объект PreparedStatement обеспечивает более быстрое выполнение </w:t>
      </w:r>
      <w:r w:rsidRPr="005E250A">
        <w:rPr>
          <w:i/>
          <w:iCs/>
          <w:sz w:val="28"/>
          <w:szCs w:val="28"/>
        </w:rPr>
        <w:t>оператора</w:t>
      </w:r>
      <w:r w:rsidRPr="005E250A">
        <w:rPr>
          <w:i/>
          <w:sz w:val="28"/>
          <w:szCs w:val="28"/>
        </w:rPr>
        <w:t xml:space="preserve"> SQL и имеет возможность обработки входных параметров. Используется для часто передаваемых запросов.</w:t>
      </w:r>
    </w:p>
    <w:p w:rsidR="00BD6A69" w:rsidRPr="005E250A" w:rsidRDefault="00BD6A69" w:rsidP="00BD6A69">
      <w:pPr>
        <w:numPr>
          <w:ilvl w:val="0"/>
          <w:numId w:val="18"/>
        </w:numPr>
        <w:ind w:left="0" w:firstLine="567"/>
        <w:jc w:val="both"/>
        <w:rPr>
          <w:i/>
          <w:sz w:val="28"/>
          <w:szCs w:val="28"/>
        </w:rPr>
      </w:pPr>
      <w:r w:rsidRPr="005E250A">
        <w:rPr>
          <w:i/>
          <w:spacing w:val="-2"/>
          <w:sz w:val="28"/>
          <w:szCs w:val="28"/>
        </w:rPr>
        <w:t>Прежде чем создавать таблицу, удобно создать класс-сущность, имя которого будет совпадать с названием таблицы, а поля – с названиями столбцов</w:t>
      </w:r>
      <w:r w:rsidRPr="005E250A">
        <w:rPr>
          <w:spacing w:val="-2"/>
          <w:sz w:val="28"/>
          <w:szCs w:val="28"/>
        </w:rPr>
        <w:t>.</w:t>
      </w:r>
    </w:p>
    <w:p w:rsidR="00BD6A69" w:rsidRPr="005E250A" w:rsidRDefault="00BD6A69" w:rsidP="00BD6A69">
      <w:pPr>
        <w:ind w:left="567"/>
        <w:jc w:val="both"/>
        <w:rPr>
          <w:i/>
          <w:sz w:val="28"/>
          <w:szCs w:val="28"/>
        </w:rPr>
      </w:pPr>
    </w:p>
    <w:p w:rsidR="00E80CE6" w:rsidRPr="005E250A" w:rsidRDefault="00E80CE6" w:rsidP="00E80CE6">
      <w:pPr>
        <w:shd w:val="clear" w:color="auto" w:fill="FFFFFF"/>
        <w:tabs>
          <w:tab w:val="left" w:pos="1708"/>
        </w:tabs>
        <w:ind w:firstLine="567"/>
        <w:contextualSpacing/>
        <w:jc w:val="both"/>
        <w:rPr>
          <w:i/>
          <w:spacing w:val="-2"/>
          <w:sz w:val="28"/>
          <w:szCs w:val="28"/>
        </w:rPr>
      </w:pPr>
    </w:p>
    <w:p w:rsidR="00E80CE6" w:rsidRPr="005E250A" w:rsidRDefault="00E80CE6" w:rsidP="00E80CE6">
      <w:pPr>
        <w:shd w:val="clear" w:color="auto" w:fill="FFFFFF"/>
        <w:tabs>
          <w:tab w:val="left" w:pos="1708"/>
        </w:tabs>
        <w:ind w:firstLine="567"/>
        <w:contextualSpacing/>
        <w:jc w:val="both"/>
        <w:rPr>
          <w:i/>
          <w:spacing w:val="-2"/>
          <w:sz w:val="28"/>
          <w:szCs w:val="28"/>
        </w:rPr>
      </w:pPr>
    </w:p>
    <w:p w:rsidR="00E80CE6" w:rsidRPr="005E250A" w:rsidRDefault="00E80CE6" w:rsidP="00E80CE6">
      <w:pPr>
        <w:shd w:val="clear" w:color="auto" w:fill="FFFFFF"/>
        <w:tabs>
          <w:tab w:val="left" w:pos="1708"/>
        </w:tabs>
        <w:ind w:firstLine="567"/>
        <w:contextualSpacing/>
        <w:jc w:val="both"/>
        <w:rPr>
          <w:i/>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pacing w:val="-2"/>
          <w:sz w:val="28"/>
          <w:szCs w:val="28"/>
        </w:rPr>
      </w:pPr>
    </w:p>
    <w:p w:rsidR="00E80CE6" w:rsidRPr="005E250A" w:rsidRDefault="00E80CE6" w:rsidP="00E80CE6">
      <w:pPr>
        <w:shd w:val="clear" w:color="auto" w:fill="FFFFFF"/>
        <w:tabs>
          <w:tab w:val="left" w:pos="1708"/>
        </w:tabs>
        <w:ind w:firstLine="567"/>
        <w:contextualSpacing/>
        <w:jc w:val="both"/>
        <w:rPr>
          <w:sz w:val="28"/>
          <w:szCs w:val="28"/>
        </w:rPr>
      </w:pPr>
    </w:p>
    <w:p w:rsidR="00E80CE6" w:rsidRPr="005E250A" w:rsidRDefault="00E80CE6" w:rsidP="00E80CE6">
      <w:pPr>
        <w:shd w:val="clear" w:color="auto" w:fill="FFFFFF"/>
        <w:tabs>
          <w:tab w:val="left" w:pos="1708"/>
        </w:tabs>
        <w:ind w:firstLine="567"/>
        <w:contextualSpacing/>
        <w:jc w:val="both"/>
        <w:rPr>
          <w:sz w:val="28"/>
          <w:szCs w:val="28"/>
        </w:rPr>
      </w:pPr>
    </w:p>
    <w:p w:rsidR="00E80CE6" w:rsidRPr="005E250A" w:rsidRDefault="00E80CE6" w:rsidP="00E80CE6">
      <w:pPr>
        <w:shd w:val="clear" w:color="auto" w:fill="FFFFFF"/>
        <w:tabs>
          <w:tab w:val="left" w:pos="1708"/>
        </w:tabs>
        <w:ind w:firstLine="567"/>
        <w:contextualSpacing/>
        <w:jc w:val="both"/>
        <w:rPr>
          <w:sz w:val="28"/>
          <w:szCs w:val="28"/>
        </w:rPr>
      </w:pPr>
    </w:p>
    <w:p w:rsidR="00E80CE6" w:rsidRPr="005E250A" w:rsidRDefault="00E80CE6" w:rsidP="00E80CE6">
      <w:pPr>
        <w:shd w:val="clear" w:color="auto" w:fill="FFFFFF"/>
        <w:tabs>
          <w:tab w:val="left" w:pos="1708"/>
        </w:tabs>
        <w:ind w:firstLine="567"/>
        <w:contextualSpacing/>
        <w:jc w:val="both"/>
        <w:rPr>
          <w:sz w:val="28"/>
          <w:szCs w:val="28"/>
        </w:rPr>
      </w:pPr>
    </w:p>
    <w:p w:rsidR="00BD6A69" w:rsidRPr="005E250A" w:rsidRDefault="00BD6A69" w:rsidP="00E80CE6">
      <w:pPr>
        <w:shd w:val="clear" w:color="auto" w:fill="FFFFFF"/>
        <w:tabs>
          <w:tab w:val="left" w:pos="1708"/>
        </w:tabs>
        <w:ind w:firstLine="567"/>
        <w:contextualSpacing/>
        <w:jc w:val="both"/>
        <w:rPr>
          <w:sz w:val="28"/>
          <w:szCs w:val="28"/>
        </w:rPr>
      </w:pPr>
    </w:p>
    <w:p w:rsidR="00BD6A69" w:rsidRPr="005E250A" w:rsidRDefault="00BD6A69" w:rsidP="00E80CE6">
      <w:pPr>
        <w:shd w:val="clear" w:color="auto" w:fill="FFFFFF"/>
        <w:tabs>
          <w:tab w:val="left" w:pos="1708"/>
        </w:tabs>
        <w:ind w:firstLine="567"/>
        <w:contextualSpacing/>
        <w:jc w:val="both"/>
        <w:rPr>
          <w:sz w:val="28"/>
          <w:szCs w:val="28"/>
        </w:rPr>
      </w:pPr>
    </w:p>
    <w:p w:rsidR="00BD6A69" w:rsidRPr="005E250A" w:rsidRDefault="00BD6A69" w:rsidP="00E80CE6">
      <w:pPr>
        <w:shd w:val="clear" w:color="auto" w:fill="FFFFFF"/>
        <w:tabs>
          <w:tab w:val="left" w:pos="1708"/>
        </w:tabs>
        <w:ind w:firstLine="567"/>
        <w:contextualSpacing/>
        <w:jc w:val="both"/>
        <w:rPr>
          <w:sz w:val="28"/>
          <w:szCs w:val="28"/>
        </w:rPr>
      </w:pPr>
    </w:p>
    <w:p w:rsidR="00BD6A69" w:rsidRPr="005E250A" w:rsidRDefault="00BD6A69" w:rsidP="00E80CE6">
      <w:pPr>
        <w:shd w:val="clear" w:color="auto" w:fill="FFFFFF"/>
        <w:tabs>
          <w:tab w:val="left" w:pos="1708"/>
        </w:tabs>
        <w:ind w:firstLine="567"/>
        <w:contextualSpacing/>
        <w:jc w:val="both"/>
        <w:rPr>
          <w:sz w:val="28"/>
          <w:szCs w:val="28"/>
        </w:rPr>
      </w:pPr>
    </w:p>
    <w:p w:rsidR="00BD6A69" w:rsidRPr="005E250A" w:rsidRDefault="00BD6A69" w:rsidP="00E80CE6">
      <w:pPr>
        <w:shd w:val="clear" w:color="auto" w:fill="FFFFFF"/>
        <w:tabs>
          <w:tab w:val="left" w:pos="1708"/>
        </w:tabs>
        <w:ind w:firstLine="567"/>
        <w:contextualSpacing/>
        <w:jc w:val="both"/>
        <w:rPr>
          <w:sz w:val="28"/>
          <w:szCs w:val="28"/>
        </w:rPr>
      </w:pPr>
    </w:p>
    <w:p w:rsidR="00BD6A69" w:rsidRPr="005E250A" w:rsidRDefault="00BD6A69" w:rsidP="00E80CE6">
      <w:pPr>
        <w:shd w:val="clear" w:color="auto" w:fill="FFFFFF"/>
        <w:tabs>
          <w:tab w:val="left" w:pos="1708"/>
        </w:tabs>
        <w:ind w:firstLine="567"/>
        <w:contextualSpacing/>
        <w:jc w:val="both"/>
        <w:rPr>
          <w:sz w:val="28"/>
          <w:szCs w:val="28"/>
        </w:rPr>
      </w:pPr>
    </w:p>
    <w:p w:rsidR="00E80CE6" w:rsidRPr="005E250A" w:rsidRDefault="00E80CE6" w:rsidP="00A30626">
      <w:pPr>
        <w:shd w:val="clear" w:color="auto" w:fill="FFFFFF"/>
        <w:tabs>
          <w:tab w:val="left" w:pos="1708"/>
        </w:tabs>
        <w:ind w:firstLine="567"/>
        <w:contextualSpacing/>
        <w:jc w:val="both"/>
        <w:rPr>
          <w:b/>
          <w:sz w:val="28"/>
          <w:szCs w:val="28"/>
        </w:rPr>
      </w:pPr>
      <w:r w:rsidRPr="005E250A">
        <w:rPr>
          <w:b/>
          <w:sz w:val="28"/>
          <w:szCs w:val="28"/>
        </w:rPr>
        <w:lastRenderedPageBreak/>
        <w:t>Задания к главе:</w:t>
      </w:r>
    </w:p>
    <w:p w:rsidR="00E80CE6" w:rsidRPr="005E250A" w:rsidRDefault="00E80CE6" w:rsidP="00A30626">
      <w:pPr>
        <w:shd w:val="clear" w:color="auto" w:fill="FFFFFF"/>
        <w:tabs>
          <w:tab w:val="left" w:pos="1708"/>
        </w:tabs>
        <w:ind w:firstLine="567"/>
        <w:contextualSpacing/>
        <w:jc w:val="both"/>
        <w:rPr>
          <w:sz w:val="28"/>
          <w:szCs w:val="28"/>
        </w:rPr>
      </w:pPr>
    </w:p>
    <w:p w:rsidR="00A30626" w:rsidRPr="005E250A" w:rsidRDefault="00E80CE6" w:rsidP="00A30626">
      <w:pPr>
        <w:pStyle w:val="H5"/>
        <w:spacing w:before="0" w:after="0"/>
        <w:ind w:firstLine="567"/>
        <w:contextualSpacing/>
        <w:jc w:val="both"/>
        <w:rPr>
          <w:b w:val="0"/>
          <w:sz w:val="28"/>
          <w:szCs w:val="28"/>
        </w:rPr>
      </w:pPr>
      <w:r w:rsidRPr="005E250A">
        <w:rPr>
          <w:b w:val="0"/>
          <w:sz w:val="28"/>
          <w:szCs w:val="28"/>
        </w:rPr>
        <w:t xml:space="preserve">1). </w:t>
      </w:r>
      <w:r w:rsidR="00A30626" w:rsidRPr="005E250A">
        <w:rPr>
          <w:b w:val="0"/>
          <w:sz w:val="28"/>
          <w:szCs w:val="28"/>
        </w:rPr>
        <w:t>Производство</w:t>
      </w:r>
    </w:p>
    <w:p w:rsidR="00A30626" w:rsidRPr="005E250A" w:rsidRDefault="00A30626" w:rsidP="00A30626">
      <w:pPr>
        <w:ind w:firstLine="567"/>
        <w:contextualSpacing/>
        <w:jc w:val="both"/>
        <w:rPr>
          <w:sz w:val="28"/>
          <w:szCs w:val="28"/>
        </w:rPr>
      </w:pPr>
      <w:r w:rsidRPr="005E250A">
        <w:rPr>
          <w:sz w:val="28"/>
          <w:szCs w:val="28"/>
        </w:rPr>
        <w:t xml:space="preserve">Минимальный список характеристик: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 xml:space="preserve">Код изделия, название изделия, является ли типовым, примечание - для каких целей предназначено, годовой объем выпуска;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 xml:space="preserve">код, название, адрес и телефон предприятий, выпускающих изделия;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название, тип, единица измерения материала, цена за единицу, отметка об использовании материала в данном изделии;</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количество материала в спецификации изделия, дата установления спецификации, дата отмены;</w:t>
      </w:r>
    </w:p>
    <w:p w:rsidR="00A30626" w:rsidRPr="005E250A" w:rsidRDefault="00A30626" w:rsidP="00A30626">
      <w:pPr>
        <w:numPr>
          <w:ilvl w:val="0"/>
          <w:numId w:val="38"/>
        </w:numPr>
        <w:ind w:left="0" w:firstLine="567"/>
        <w:contextualSpacing/>
        <w:jc w:val="both"/>
        <w:rPr>
          <w:sz w:val="28"/>
          <w:szCs w:val="28"/>
        </w:rPr>
      </w:pPr>
      <w:r w:rsidRPr="005E250A">
        <w:rPr>
          <w:sz w:val="28"/>
          <w:szCs w:val="28"/>
        </w:rPr>
        <w:t xml:space="preserve">год выпуска и объем выпуска данного изделия предприятием. </w:t>
      </w:r>
    </w:p>
    <w:p w:rsidR="00A30626" w:rsidRPr="005E250A" w:rsidRDefault="00A30626" w:rsidP="00A30626">
      <w:pPr>
        <w:pStyle w:val="ab"/>
        <w:ind w:firstLine="567"/>
        <w:contextualSpacing/>
        <w:rPr>
          <w:rFonts w:ascii="Times New Roman" w:hAnsi="Times New Roman" w:cs="Times New Roman"/>
          <w:color w:val="auto"/>
        </w:rPr>
      </w:pPr>
      <w:r w:rsidRPr="005E250A">
        <w:rPr>
          <w:rFonts w:ascii="Times New Roman" w:hAnsi="Times New Roman" w:cs="Times New Roman"/>
          <w:color w:val="auto"/>
        </w:rPr>
        <w:t>Одно изделие может содержать много типов материалов и один и тот же материал может входить в состав разных изделий.</w:t>
      </w:r>
    </w:p>
    <w:p w:rsidR="00A30626" w:rsidRPr="005E250A" w:rsidRDefault="00A30626" w:rsidP="00A30626">
      <w:pPr>
        <w:ind w:firstLine="567"/>
        <w:contextualSpacing/>
        <w:jc w:val="both"/>
        <w:rPr>
          <w:sz w:val="28"/>
          <w:szCs w:val="28"/>
        </w:rPr>
      </w:pPr>
      <w:r w:rsidRPr="005E250A">
        <w:rPr>
          <w:i/>
          <w:sz w:val="28"/>
          <w:szCs w:val="28"/>
        </w:rPr>
        <w:t>Выборки</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изделие, в которое входит больше всего материалов типа </w:t>
      </w:r>
      <w:r w:rsidRPr="005E250A">
        <w:rPr>
          <w:rStyle w:val="Sample"/>
          <w:rFonts w:ascii="Times New Roman" w:hAnsi="Times New Roman"/>
          <w:sz w:val="28"/>
          <w:szCs w:val="28"/>
        </w:rPr>
        <w:t>'цветной металл'</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Вывести список изделий, которые не производились в </w:t>
      </w:r>
      <w:smartTag w:uri="urn:schemas-microsoft-com:office:smarttags" w:element="metricconverter">
        <w:smartTagPr>
          <w:attr w:name="ProductID" w:val="2000 г"/>
        </w:smartTagPr>
        <w:r w:rsidRPr="005E250A">
          <w:rPr>
            <w:sz w:val="28"/>
            <w:szCs w:val="28"/>
          </w:rPr>
          <w:t>2000 г</w:t>
        </w:r>
      </w:smartTag>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Вывести список изделий, для которых затраты на материалы в </w:t>
      </w:r>
      <w:smartTag w:uri="urn:schemas-microsoft-com:office:smarttags" w:element="metricconverter">
        <w:smartTagPr>
          <w:attr w:name="ProductID" w:val="2000 г"/>
        </w:smartTagPr>
        <w:r w:rsidRPr="005E250A">
          <w:rPr>
            <w:sz w:val="28"/>
            <w:szCs w:val="28"/>
          </w:rPr>
          <w:t>2000 г</w:t>
        </w:r>
      </w:smartTag>
      <w:r w:rsidRPr="005E250A">
        <w:rPr>
          <w:sz w:val="28"/>
          <w:szCs w:val="28"/>
        </w:rPr>
        <w:t xml:space="preserve">. снизились по сравнению с предыдущим годом.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Вывести среднемесячный расход материала </w:t>
      </w:r>
      <w:r w:rsidRPr="005E250A">
        <w:rPr>
          <w:rStyle w:val="Sample"/>
          <w:rFonts w:ascii="Times New Roman" w:hAnsi="Times New Roman"/>
          <w:sz w:val="28"/>
          <w:szCs w:val="28"/>
        </w:rPr>
        <w:t>'лапша'</w:t>
      </w:r>
      <w:r w:rsidRPr="005E250A">
        <w:rPr>
          <w:sz w:val="28"/>
          <w:szCs w:val="28"/>
        </w:rPr>
        <w:t xml:space="preserve"> в </w:t>
      </w:r>
      <w:smartTag w:uri="urn:schemas-microsoft-com:office:smarttags" w:element="metricconverter">
        <w:smartTagPr>
          <w:attr w:name="ProductID" w:val="2000 г"/>
        </w:smartTagPr>
        <w:r w:rsidRPr="005E250A">
          <w:rPr>
            <w:sz w:val="28"/>
            <w:szCs w:val="28"/>
          </w:rPr>
          <w:t>2000 г</w:t>
        </w:r>
      </w:smartTag>
      <w:r w:rsidRPr="005E250A">
        <w:rPr>
          <w:sz w:val="28"/>
          <w:szCs w:val="28"/>
        </w:rPr>
        <w:t xml:space="preserve">. </w:t>
      </w:r>
    </w:p>
    <w:p w:rsidR="00A30626" w:rsidRPr="005E250A" w:rsidRDefault="00A30626" w:rsidP="00A30626">
      <w:pPr>
        <w:pStyle w:val="H5"/>
        <w:spacing w:before="0" w:after="0"/>
        <w:ind w:firstLine="567"/>
        <w:contextualSpacing/>
        <w:jc w:val="both"/>
        <w:rPr>
          <w:b w:val="0"/>
          <w:sz w:val="28"/>
          <w:szCs w:val="28"/>
        </w:rPr>
      </w:pPr>
      <w:r w:rsidRPr="005E250A">
        <w:rPr>
          <w:b w:val="0"/>
          <w:sz w:val="28"/>
          <w:szCs w:val="28"/>
        </w:rPr>
        <w:t>2). Сеть магазинов</w:t>
      </w:r>
    </w:p>
    <w:p w:rsidR="00A30626" w:rsidRPr="005E250A" w:rsidRDefault="00A30626" w:rsidP="00A30626">
      <w:pPr>
        <w:ind w:firstLine="567"/>
        <w:contextualSpacing/>
        <w:jc w:val="both"/>
        <w:rPr>
          <w:sz w:val="28"/>
          <w:szCs w:val="28"/>
        </w:rPr>
      </w:pPr>
      <w:r w:rsidRPr="005E250A">
        <w:rPr>
          <w:sz w:val="28"/>
          <w:szCs w:val="28"/>
        </w:rPr>
        <w:t xml:space="preserve">Минимальный список характеристик: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 xml:space="preserve">Номер, ФИО, адрес, телефон  владельца магазина, размер вклада в магазин, номер регистрации;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 xml:space="preserve">номер, название, адрес и телефон магазина, уставной капитал, профиль;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 xml:space="preserve">номер, ФИО, адрес, телефон поставщика, а также стоимость поставки данного поставщика в данный магазин. </w:t>
      </w:r>
    </w:p>
    <w:p w:rsidR="00A30626" w:rsidRPr="005E250A" w:rsidRDefault="00A30626" w:rsidP="00A30626">
      <w:pPr>
        <w:pStyle w:val="ab"/>
        <w:ind w:firstLine="567"/>
        <w:contextualSpacing/>
        <w:rPr>
          <w:rFonts w:ascii="Times New Roman" w:hAnsi="Times New Roman" w:cs="Times New Roman"/>
          <w:color w:val="auto"/>
        </w:rPr>
      </w:pPr>
      <w:r w:rsidRPr="005E250A">
        <w:rPr>
          <w:rFonts w:ascii="Times New Roman" w:hAnsi="Times New Roman" w:cs="Times New Roman"/>
          <w:color w:val="auto"/>
        </w:rPr>
        <w:t>Один и тот же магазин может иметь несколько владельцев и один и тот же владелец может иметь в собственности много магазинов.</w:t>
      </w:r>
    </w:p>
    <w:p w:rsidR="00A30626" w:rsidRPr="005E250A" w:rsidRDefault="00A30626" w:rsidP="00A30626">
      <w:pPr>
        <w:ind w:firstLine="567"/>
        <w:contextualSpacing/>
        <w:jc w:val="both"/>
        <w:rPr>
          <w:sz w:val="28"/>
          <w:szCs w:val="28"/>
        </w:rPr>
      </w:pPr>
      <w:r w:rsidRPr="005E250A">
        <w:rPr>
          <w:sz w:val="28"/>
          <w:szCs w:val="28"/>
        </w:rPr>
        <w:t xml:space="preserve">Примечание: профиль - продуктовый, галантерейный, канцелярский и т.п. </w:t>
      </w:r>
    </w:p>
    <w:p w:rsidR="00A30626" w:rsidRPr="005E250A" w:rsidRDefault="00A30626" w:rsidP="00A30626">
      <w:pPr>
        <w:ind w:firstLine="567"/>
        <w:contextualSpacing/>
        <w:jc w:val="both"/>
        <w:rPr>
          <w:sz w:val="28"/>
          <w:szCs w:val="28"/>
        </w:rPr>
      </w:pPr>
      <w:r w:rsidRPr="005E250A">
        <w:rPr>
          <w:i/>
          <w:sz w:val="28"/>
          <w:szCs w:val="28"/>
        </w:rPr>
        <w:t>Выборки</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самого молодого предпринимателя, владеющего собственностью в районе </w:t>
      </w:r>
      <w:r w:rsidRPr="005E250A">
        <w:rPr>
          <w:rStyle w:val="Sample"/>
          <w:rFonts w:ascii="Times New Roman" w:hAnsi="Times New Roman"/>
          <w:sz w:val="28"/>
          <w:szCs w:val="28"/>
        </w:rPr>
        <w:t>'Киевский'</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случаи, когда регистрировалось владение лицами, не достигшими 18 лет.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случаи, когда больше 50% уставного капитала магазина внесено предпринимателем, проживающим в другом районе.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Вывести список профилей магазинов, которыми владеет предприниматель </w:t>
      </w:r>
      <w:r w:rsidRPr="005E250A">
        <w:rPr>
          <w:rStyle w:val="Sample"/>
          <w:rFonts w:ascii="Times New Roman" w:hAnsi="Times New Roman"/>
          <w:sz w:val="28"/>
          <w:szCs w:val="28"/>
        </w:rPr>
        <w:t>'Кузнецов'</w:t>
      </w:r>
      <w:r w:rsidRPr="005E250A">
        <w:rPr>
          <w:sz w:val="28"/>
          <w:szCs w:val="28"/>
        </w:rPr>
        <w:t xml:space="preserve"> в порядке убывания вложенного в них капитала.</w:t>
      </w:r>
    </w:p>
    <w:p w:rsidR="00A30626" w:rsidRPr="005E250A" w:rsidRDefault="00A30626" w:rsidP="00A30626">
      <w:pPr>
        <w:ind w:left="567"/>
        <w:contextualSpacing/>
        <w:jc w:val="both"/>
        <w:outlineLvl w:val="0"/>
        <w:rPr>
          <w:sz w:val="28"/>
          <w:szCs w:val="28"/>
        </w:rPr>
      </w:pPr>
      <w:r w:rsidRPr="005E250A">
        <w:rPr>
          <w:sz w:val="28"/>
          <w:szCs w:val="28"/>
        </w:rPr>
        <w:t>3). Телефонная станция</w:t>
      </w:r>
    </w:p>
    <w:p w:rsidR="00A30626" w:rsidRPr="005E250A" w:rsidRDefault="00A30626" w:rsidP="00A30626">
      <w:pPr>
        <w:pStyle w:val="ad"/>
        <w:spacing w:after="0"/>
        <w:ind w:firstLine="567"/>
        <w:contextualSpacing/>
        <w:jc w:val="both"/>
        <w:rPr>
          <w:sz w:val="28"/>
          <w:szCs w:val="28"/>
        </w:rPr>
      </w:pPr>
      <w:r w:rsidRPr="005E250A">
        <w:rPr>
          <w:sz w:val="28"/>
          <w:szCs w:val="28"/>
        </w:rPr>
        <w:t xml:space="preserve">Минимальный список характеристик: </w:t>
      </w:r>
    </w:p>
    <w:p w:rsidR="00A30626" w:rsidRPr="005E250A" w:rsidRDefault="00A30626" w:rsidP="00A30626">
      <w:pPr>
        <w:numPr>
          <w:ilvl w:val="0"/>
          <w:numId w:val="38"/>
        </w:numPr>
        <w:ind w:left="0" w:firstLine="567"/>
        <w:contextualSpacing/>
        <w:jc w:val="both"/>
        <w:rPr>
          <w:sz w:val="28"/>
          <w:szCs w:val="28"/>
        </w:rPr>
      </w:pPr>
      <w:r w:rsidRPr="005E250A">
        <w:rPr>
          <w:sz w:val="28"/>
          <w:szCs w:val="28"/>
        </w:rPr>
        <w:lastRenderedPageBreak/>
        <w:t>Номер абонента, фамилия абонента, адрес, наличие блокиратора,  примечание;</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Код АТС, код района, количество номеров;</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Номер спаренного телефона абонента, задолженность.</w:t>
      </w:r>
    </w:p>
    <w:p w:rsidR="00A30626" w:rsidRPr="005E250A" w:rsidRDefault="00A30626" w:rsidP="00A30626">
      <w:pPr>
        <w:pStyle w:val="ab"/>
        <w:ind w:firstLine="567"/>
        <w:contextualSpacing/>
        <w:rPr>
          <w:rFonts w:ascii="Times New Roman" w:hAnsi="Times New Roman" w:cs="Times New Roman"/>
          <w:color w:val="auto"/>
        </w:rPr>
      </w:pPr>
      <w:r w:rsidRPr="005E250A">
        <w:rPr>
          <w:rFonts w:ascii="Times New Roman" w:hAnsi="Times New Roman" w:cs="Times New Roman"/>
          <w:color w:val="auto"/>
        </w:rPr>
        <w:t>Один спаренный номер одной АТС может использоваться несколькими абонентами и один и тот же абонент может использовать телефоны разных АТС.</w:t>
      </w:r>
    </w:p>
    <w:p w:rsidR="00A30626" w:rsidRPr="005E250A" w:rsidRDefault="00A30626" w:rsidP="00A30626">
      <w:pPr>
        <w:ind w:firstLine="567"/>
        <w:contextualSpacing/>
        <w:jc w:val="both"/>
        <w:rPr>
          <w:sz w:val="28"/>
          <w:szCs w:val="28"/>
        </w:rPr>
      </w:pPr>
      <w:r w:rsidRPr="005E250A">
        <w:rPr>
          <w:i/>
          <w:sz w:val="28"/>
          <w:szCs w:val="28"/>
        </w:rPr>
        <w:t>Выборки</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Выбрать пары сблокированных телефонов.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АТС, районы действия которых перекрываются.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Выбрать телефоны группового пользования, Вывести их номера и фамилии абонентов.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Выбрать список абонентов АТС </w:t>
      </w:r>
      <w:r w:rsidRPr="005E250A">
        <w:rPr>
          <w:rStyle w:val="Sample"/>
          <w:rFonts w:ascii="Times New Roman" w:hAnsi="Times New Roman"/>
          <w:sz w:val="28"/>
          <w:szCs w:val="28"/>
        </w:rPr>
        <w:t>47</w:t>
      </w:r>
      <w:r w:rsidRPr="005E250A">
        <w:rPr>
          <w:sz w:val="28"/>
          <w:szCs w:val="28"/>
        </w:rPr>
        <w:t xml:space="preserve">, имеющих задолженность больше 100 руб. </w:t>
      </w:r>
    </w:p>
    <w:p w:rsidR="00A30626" w:rsidRPr="005E250A" w:rsidRDefault="00A30626" w:rsidP="00A30626">
      <w:pPr>
        <w:pStyle w:val="H5"/>
        <w:spacing w:before="0" w:after="0"/>
        <w:ind w:firstLine="567"/>
        <w:contextualSpacing/>
        <w:jc w:val="both"/>
        <w:rPr>
          <w:b w:val="0"/>
          <w:sz w:val="28"/>
          <w:szCs w:val="28"/>
        </w:rPr>
      </w:pPr>
      <w:r w:rsidRPr="005E250A">
        <w:rPr>
          <w:b w:val="0"/>
          <w:sz w:val="28"/>
          <w:szCs w:val="28"/>
        </w:rPr>
        <w:t>4). Городской транспорт</w:t>
      </w:r>
    </w:p>
    <w:p w:rsidR="00A30626" w:rsidRPr="005E250A" w:rsidRDefault="00A30626" w:rsidP="00A30626">
      <w:pPr>
        <w:ind w:firstLine="567"/>
        <w:contextualSpacing/>
        <w:jc w:val="both"/>
        <w:rPr>
          <w:sz w:val="28"/>
          <w:szCs w:val="28"/>
        </w:rPr>
      </w:pPr>
      <w:r w:rsidRPr="005E250A">
        <w:rPr>
          <w:sz w:val="28"/>
          <w:szCs w:val="28"/>
        </w:rPr>
        <w:t xml:space="preserve">Минимальный список характеристик: </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Вид транспорта, средняя скорость движения, количество машин в парке, стоимость проезда;</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номер маршрута, количество остановок в пути, количество машин на маршруте, количество пассажиров в день;</w:t>
      </w:r>
    </w:p>
    <w:p w:rsidR="00A30626" w:rsidRPr="005E250A" w:rsidRDefault="00A30626" w:rsidP="00A30626">
      <w:pPr>
        <w:numPr>
          <w:ilvl w:val="0"/>
          <w:numId w:val="38"/>
        </w:numPr>
        <w:ind w:left="0" w:firstLine="567"/>
        <w:contextualSpacing/>
        <w:jc w:val="both"/>
        <w:rPr>
          <w:sz w:val="28"/>
          <w:szCs w:val="28"/>
        </w:rPr>
      </w:pPr>
      <w:r w:rsidRPr="005E250A">
        <w:rPr>
          <w:sz w:val="28"/>
          <w:szCs w:val="28"/>
        </w:rPr>
        <w:t>начальный пункт пути, конечный пункт, расстояние.</w:t>
      </w:r>
    </w:p>
    <w:p w:rsidR="00A30626" w:rsidRPr="005E250A" w:rsidRDefault="00A30626" w:rsidP="00A30626">
      <w:pPr>
        <w:pStyle w:val="ab"/>
        <w:ind w:firstLine="567"/>
        <w:contextualSpacing/>
        <w:rPr>
          <w:rFonts w:ascii="Times New Roman" w:hAnsi="Times New Roman" w:cs="Times New Roman"/>
          <w:color w:val="auto"/>
        </w:rPr>
      </w:pPr>
      <w:r w:rsidRPr="005E250A">
        <w:rPr>
          <w:rFonts w:ascii="Times New Roman" w:hAnsi="Times New Roman" w:cs="Times New Roman"/>
          <w:color w:val="auto"/>
        </w:rPr>
        <w:t>Один и тот же вид транспорта может на разных маршрутах использовать разные пути следования.</w:t>
      </w:r>
    </w:p>
    <w:p w:rsidR="00A30626" w:rsidRPr="005E250A" w:rsidRDefault="00A30626" w:rsidP="00A30626">
      <w:pPr>
        <w:ind w:firstLine="567"/>
        <w:contextualSpacing/>
        <w:jc w:val="both"/>
        <w:rPr>
          <w:sz w:val="28"/>
          <w:szCs w:val="28"/>
        </w:rPr>
      </w:pPr>
      <w:r w:rsidRPr="005E250A">
        <w:rPr>
          <w:i/>
          <w:sz w:val="28"/>
          <w:szCs w:val="28"/>
        </w:rPr>
        <w:t>Выборки</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оптимальный по времени маршрут между пунктами </w:t>
      </w:r>
      <w:r w:rsidRPr="005E250A">
        <w:rPr>
          <w:rStyle w:val="Sample"/>
          <w:rFonts w:ascii="Times New Roman" w:hAnsi="Times New Roman"/>
          <w:sz w:val="28"/>
          <w:szCs w:val="28"/>
        </w:rPr>
        <w:t>'Холодная Гора'</w:t>
      </w:r>
      <w:r w:rsidRPr="005E250A">
        <w:rPr>
          <w:sz w:val="28"/>
          <w:szCs w:val="28"/>
        </w:rPr>
        <w:t xml:space="preserve"> и </w:t>
      </w:r>
      <w:r w:rsidRPr="005E250A">
        <w:rPr>
          <w:rStyle w:val="Sample"/>
          <w:rFonts w:ascii="Times New Roman" w:hAnsi="Times New Roman"/>
          <w:sz w:val="28"/>
          <w:szCs w:val="28"/>
        </w:rPr>
        <w:t>'Парк '</w:t>
      </w:r>
      <w:r w:rsidRPr="005E250A">
        <w:rPr>
          <w:sz w:val="28"/>
          <w:szCs w:val="28"/>
        </w:rPr>
        <w:t xml:space="preserve">. </w:t>
      </w:r>
    </w:p>
    <w:p w:rsidR="00A30626" w:rsidRPr="005E250A" w:rsidRDefault="00A30626" w:rsidP="00A30626">
      <w:pPr>
        <w:numPr>
          <w:ilvl w:val="0"/>
          <w:numId w:val="39"/>
        </w:numPr>
        <w:ind w:left="0" w:firstLine="567"/>
        <w:contextualSpacing/>
        <w:jc w:val="both"/>
        <w:outlineLvl w:val="0"/>
        <w:rPr>
          <w:sz w:val="28"/>
          <w:szCs w:val="28"/>
        </w:rPr>
      </w:pPr>
      <w:r w:rsidRPr="005E250A">
        <w:rPr>
          <w:sz w:val="28"/>
          <w:szCs w:val="28"/>
        </w:rPr>
        <w:t xml:space="preserve">Определить среднее время ожидания на остановке троллейбуса №39. </w:t>
      </w:r>
    </w:p>
    <w:p w:rsidR="00A30626" w:rsidRPr="005E250A" w:rsidRDefault="00A30626" w:rsidP="00E70FF0">
      <w:pPr>
        <w:numPr>
          <w:ilvl w:val="0"/>
          <w:numId w:val="39"/>
        </w:numPr>
        <w:ind w:left="0" w:firstLine="567"/>
        <w:contextualSpacing/>
        <w:jc w:val="both"/>
        <w:outlineLvl w:val="0"/>
        <w:rPr>
          <w:sz w:val="28"/>
          <w:szCs w:val="28"/>
        </w:rPr>
      </w:pPr>
      <w:r w:rsidRPr="005E250A">
        <w:rPr>
          <w:sz w:val="28"/>
          <w:szCs w:val="28"/>
        </w:rPr>
        <w:t xml:space="preserve">Вывести маршруты трамваев в порядке убывания их протяженности. </w:t>
      </w:r>
    </w:p>
    <w:p w:rsidR="00A30626" w:rsidRPr="005E250A" w:rsidRDefault="00A30626" w:rsidP="00E70FF0">
      <w:pPr>
        <w:numPr>
          <w:ilvl w:val="0"/>
          <w:numId w:val="39"/>
        </w:numPr>
        <w:ind w:left="0" w:firstLine="567"/>
        <w:contextualSpacing/>
        <w:jc w:val="both"/>
        <w:outlineLvl w:val="0"/>
        <w:rPr>
          <w:sz w:val="28"/>
          <w:szCs w:val="28"/>
        </w:rPr>
      </w:pPr>
      <w:r w:rsidRPr="005E250A">
        <w:rPr>
          <w:sz w:val="28"/>
          <w:szCs w:val="28"/>
        </w:rPr>
        <w:t xml:space="preserve">Вывести список ежедневных денежных поступлений для всех видов транспорта. </w:t>
      </w:r>
    </w:p>
    <w:p w:rsidR="00E70FF0" w:rsidRPr="005E250A" w:rsidRDefault="00E70FF0" w:rsidP="00E70FF0">
      <w:pPr>
        <w:pStyle w:val="H5"/>
        <w:spacing w:before="0" w:after="0"/>
        <w:ind w:firstLine="567"/>
        <w:rPr>
          <w:b w:val="0"/>
          <w:sz w:val="28"/>
          <w:szCs w:val="28"/>
        </w:rPr>
      </w:pPr>
      <w:r w:rsidRPr="005E250A">
        <w:rPr>
          <w:b w:val="0"/>
          <w:sz w:val="28"/>
          <w:szCs w:val="28"/>
        </w:rPr>
        <w:t>5). Шахматы</w:t>
      </w:r>
    </w:p>
    <w:p w:rsidR="00E70FF0" w:rsidRPr="005E250A" w:rsidRDefault="00E70FF0" w:rsidP="00E70FF0">
      <w:pPr>
        <w:ind w:firstLine="567"/>
        <w:rPr>
          <w:sz w:val="28"/>
          <w:szCs w:val="28"/>
        </w:rPr>
      </w:pPr>
      <w:r w:rsidRPr="005E250A">
        <w:rPr>
          <w:sz w:val="28"/>
          <w:szCs w:val="28"/>
        </w:rPr>
        <w:t xml:space="preserve">Минимальный список характеристик: </w:t>
      </w:r>
    </w:p>
    <w:p w:rsidR="00E70FF0" w:rsidRPr="005E250A" w:rsidRDefault="00E70FF0" w:rsidP="00E70FF0">
      <w:pPr>
        <w:numPr>
          <w:ilvl w:val="0"/>
          <w:numId w:val="38"/>
        </w:numPr>
        <w:ind w:left="0" w:firstLine="567"/>
        <w:rPr>
          <w:sz w:val="28"/>
          <w:szCs w:val="28"/>
        </w:rPr>
      </w:pPr>
      <w:r w:rsidRPr="005E250A">
        <w:rPr>
          <w:sz w:val="28"/>
          <w:szCs w:val="28"/>
        </w:rPr>
        <w:t xml:space="preserve">Фамилия спортсмена, дата рождения, страна, спортивный разряд, участвовал ли в борьбе за звание чемпиона мира, рейтинг, примечание </w:t>
      </w:r>
    </w:p>
    <w:p w:rsidR="00E70FF0" w:rsidRPr="005E250A" w:rsidRDefault="00E70FF0" w:rsidP="00E70FF0">
      <w:pPr>
        <w:numPr>
          <w:ilvl w:val="0"/>
          <w:numId w:val="38"/>
        </w:numPr>
        <w:ind w:left="0" w:firstLine="567"/>
        <w:rPr>
          <w:sz w:val="28"/>
          <w:szCs w:val="28"/>
        </w:rPr>
      </w:pPr>
      <w:r w:rsidRPr="005E250A">
        <w:rPr>
          <w:sz w:val="28"/>
          <w:szCs w:val="28"/>
        </w:rPr>
        <w:t>Турнир, страна, город, дата проведения, уровень турнира;</w:t>
      </w:r>
    </w:p>
    <w:p w:rsidR="00E70FF0" w:rsidRPr="005E250A" w:rsidRDefault="00E70FF0" w:rsidP="00E70FF0">
      <w:pPr>
        <w:numPr>
          <w:ilvl w:val="0"/>
          <w:numId w:val="38"/>
        </w:numPr>
        <w:ind w:left="0" w:firstLine="567"/>
        <w:rPr>
          <w:sz w:val="28"/>
          <w:szCs w:val="28"/>
        </w:rPr>
      </w:pPr>
      <w:r w:rsidRPr="005E250A">
        <w:rPr>
          <w:sz w:val="28"/>
          <w:szCs w:val="28"/>
        </w:rPr>
        <w:t>Стартовый номер спортсмена в данном турнире, занятое место.</w:t>
      </w:r>
    </w:p>
    <w:p w:rsidR="00E70FF0" w:rsidRPr="005E250A" w:rsidRDefault="00E70FF0" w:rsidP="00E70FF0">
      <w:pPr>
        <w:pStyle w:val="ab"/>
        <w:ind w:firstLine="567"/>
        <w:rPr>
          <w:rFonts w:ascii="Times New Roman" w:hAnsi="Times New Roman" w:cs="Times New Roman"/>
          <w:color w:val="auto"/>
        </w:rPr>
      </w:pPr>
      <w:r w:rsidRPr="005E250A">
        <w:rPr>
          <w:rFonts w:ascii="Times New Roman" w:hAnsi="Times New Roman" w:cs="Times New Roman"/>
          <w:color w:val="auto"/>
        </w:rPr>
        <w:t>Один шахматист может участвовать в разных турнирах.</w:t>
      </w:r>
    </w:p>
    <w:p w:rsidR="00E70FF0" w:rsidRPr="005E250A" w:rsidRDefault="00E70FF0" w:rsidP="00E70FF0">
      <w:pPr>
        <w:ind w:firstLine="567"/>
        <w:rPr>
          <w:sz w:val="28"/>
          <w:szCs w:val="28"/>
        </w:rPr>
      </w:pPr>
      <w:r w:rsidRPr="005E250A">
        <w:rPr>
          <w:i/>
          <w:sz w:val="28"/>
          <w:szCs w:val="28"/>
        </w:rPr>
        <w:t>Выборки</w:t>
      </w:r>
      <w:r w:rsidRPr="005E250A">
        <w:rPr>
          <w:sz w:val="28"/>
          <w:szCs w:val="28"/>
        </w:rPr>
        <w:t xml:space="preserve">: </w:t>
      </w:r>
    </w:p>
    <w:p w:rsidR="00E70FF0" w:rsidRPr="005E250A" w:rsidRDefault="00E70FF0" w:rsidP="00E70FF0">
      <w:pPr>
        <w:numPr>
          <w:ilvl w:val="0"/>
          <w:numId w:val="39"/>
        </w:numPr>
        <w:ind w:left="0" w:firstLine="567"/>
        <w:outlineLvl w:val="0"/>
        <w:rPr>
          <w:sz w:val="28"/>
          <w:szCs w:val="28"/>
        </w:rPr>
      </w:pPr>
      <w:r w:rsidRPr="005E250A">
        <w:rPr>
          <w:sz w:val="28"/>
          <w:szCs w:val="28"/>
        </w:rPr>
        <w:t xml:space="preserve">Выбрать турнир с самым высоким рейтингом участников. </w:t>
      </w:r>
    </w:p>
    <w:p w:rsidR="00E70FF0" w:rsidRPr="005E250A" w:rsidRDefault="00E70FF0" w:rsidP="00E70FF0">
      <w:pPr>
        <w:numPr>
          <w:ilvl w:val="0"/>
          <w:numId w:val="39"/>
        </w:numPr>
        <w:ind w:left="0" w:firstLine="567"/>
        <w:outlineLvl w:val="0"/>
        <w:rPr>
          <w:sz w:val="28"/>
          <w:szCs w:val="28"/>
        </w:rPr>
      </w:pPr>
      <w:r w:rsidRPr="005E250A">
        <w:rPr>
          <w:sz w:val="28"/>
          <w:szCs w:val="28"/>
        </w:rPr>
        <w:t xml:space="preserve">Выбрать те турниры, где все призовые места заняли представители страны-хозяина турнира. </w:t>
      </w:r>
    </w:p>
    <w:p w:rsidR="00E70FF0" w:rsidRPr="005E250A" w:rsidRDefault="00E70FF0" w:rsidP="00E70FF0">
      <w:pPr>
        <w:numPr>
          <w:ilvl w:val="0"/>
          <w:numId w:val="39"/>
        </w:numPr>
        <w:ind w:left="0" w:firstLine="567"/>
        <w:outlineLvl w:val="0"/>
        <w:rPr>
          <w:sz w:val="28"/>
          <w:szCs w:val="28"/>
        </w:rPr>
      </w:pPr>
      <w:r w:rsidRPr="005E250A">
        <w:rPr>
          <w:sz w:val="28"/>
          <w:szCs w:val="28"/>
        </w:rPr>
        <w:t xml:space="preserve">Определить турниры, в которых участник с самым высоким рейтингом занял последнее место. </w:t>
      </w:r>
    </w:p>
    <w:p w:rsidR="00E80CE6" w:rsidRPr="005E250A" w:rsidRDefault="00E80CE6" w:rsidP="00E70FF0">
      <w:pPr>
        <w:shd w:val="clear" w:color="auto" w:fill="FFFFFF"/>
        <w:tabs>
          <w:tab w:val="left" w:pos="1708"/>
        </w:tabs>
        <w:ind w:firstLine="567"/>
        <w:contextualSpacing/>
        <w:jc w:val="both"/>
        <w:rPr>
          <w:b/>
          <w:i/>
          <w:sz w:val="28"/>
          <w:szCs w:val="28"/>
        </w:rPr>
      </w:pPr>
    </w:p>
    <w:p w:rsidR="00720F6D" w:rsidRPr="005E250A" w:rsidRDefault="00720F6D" w:rsidP="00B46C45">
      <w:pPr>
        <w:autoSpaceDE w:val="0"/>
        <w:autoSpaceDN w:val="0"/>
        <w:adjustRightInd w:val="0"/>
        <w:ind w:firstLine="567"/>
        <w:contextualSpacing/>
        <w:jc w:val="both"/>
        <w:rPr>
          <w:b/>
          <w:caps/>
          <w:sz w:val="28"/>
          <w:szCs w:val="28"/>
        </w:rPr>
      </w:pPr>
      <w:r w:rsidRPr="005E250A">
        <w:rPr>
          <w:b/>
          <w:caps/>
          <w:sz w:val="28"/>
          <w:szCs w:val="28"/>
        </w:rPr>
        <w:lastRenderedPageBreak/>
        <w:t xml:space="preserve">Глава 7 </w:t>
      </w:r>
      <w:r w:rsidRPr="005E250A">
        <w:rPr>
          <w:b/>
          <w:caps/>
          <w:sz w:val="28"/>
          <w:szCs w:val="28"/>
          <w:lang w:val="en-US"/>
        </w:rPr>
        <w:t>Swing</w:t>
      </w:r>
      <w:r w:rsidRPr="005E250A">
        <w:rPr>
          <w:b/>
          <w:caps/>
          <w:sz w:val="28"/>
          <w:szCs w:val="28"/>
        </w:rPr>
        <w:t xml:space="preserve"> и пользовательский интерфейс</w:t>
      </w:r>
    </w:p>
    <w:p w:rsidR="00720F6D" w:rsidRPr="005E250A" w:rsidRDefault="00720F6D" w:rsidP="00B46C45">
      <w:pPr>
        <w:autoSpaceDE w:val="0"/>
        <w:autoSpaceDN w:val="0"/>
        <w:adjustRightInd w:val="0"/>
        <w:ind w:firstLine="567"/>
        <w:contextualSpacing/>
        <w:jc w:val="both"/>
        <w:rPr>
          <w:b/>
          <w:sz w:val="28"/>
          <w:szCs w:val="28"/>
        </w:rPr>
      </w:pPr>
    </w:p>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 xml:space="preserve">Тема 7.1 Общие сведения о </w:t>
      </w:r>
      <w:r w:rsidRPr="005E250A">
        <w:rPr>
          <w:b/>
          <w:sz w:val="28"/>
          <w:szCs w:val="28"/>
          <w:lang w:val="en-US"/>
        </w:rPr>
        <w:t>swing</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Практически каждое приложение можно разделить на две части. Первая это код, выполняющий те действия, для которых и была написана программа, например копирование файла, формирование запроса к базе данных, оформление заказа или финансовые вычисления. Вторая часть –</w:t>
      </w:r>
      <w:r w:rsidR="00F31359" w:rsidRPr="005E250A">
        <w:rPr>
          <w:sz w:val="28"/>
          <w:szCs w:val="28"/>
        </w:rPr>
        <w:t xml:space="preserve"> </w:t>
      </w:r>
      <w:r w:rsidRPr="005E250A">
        <w:rPr>
          <w:sz w:val="28"/>
          <w:szCs w:val="28"/>
        </w:rPr>
        <w:t xml:space="preserve">это интерфейс, который определяет порядок взаимодействия пользователя с программой. Действия, выполняемые приложением, безусловно важны. Но нельзя недооценивать также значение пользовательского интерфейса, который не только задает внешний вид программы, но часто также определяет, насколько успешным будет данный продукт на рынке. Таким образом, создание привлекательных, согласованных и эффективных пользовательских интерфейсов –неотъемлемая часть процесса разработки программ. Для программистов, применяющих язык </w:t>
      </w:r>
      <w:r w:rsidRPr="005E250A">
        <w:rPr>
          <w:sz w:val="28"/>
          <w:szCs w:val="28"/>
          <w:lang w:val="en-US"/>
        </w:rPr>
        <w:t>Java</w:t>
      </w:r>
      <w:r w:rsidRPr="005E250A">
        <w:rPr>
          <w:sz w:val="28"/>
          <w:szCs w:val="28"/>
        </w:rPr>
        <w:t xml:space="preserve">, путь к созданию высококачественных интерфейсов –это использование </w:t>
      </w:r>
      <w:r w:rsidRPr="005E250A">
        <w:rPr>
          <w:sz w:val="28"/>
          <w:szCs w:val="28"/>
          <w:lang w:val="en-US"/>
        </w:rPr>
        <w:t>Swing</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val="en-US" w:eastAsia="en-US"/>
        </w:rPr>
        <w:t>Swing</w:t>
      </w:r>
      <w:r w:rsidRPr="005E250A">
        <w:rPr>
          <w:sz w:val="28"/>
          <w:szCs w:val="28"/>
          <w:lang w:eastAsia="en-US"/>
        </w:rPr>
        <w:t xml:space="preserve"> представляет собой набор классов, применяемых для создания графических пользовательских интерфейсов (</w:t>
      </w:r>
      <w:r w:rsidRPr="005E250A">
        <w:rPr>
          <w:sz w:val="28"/>
          <w:szCs w:val="28"/>
          <w:lang w:val="en-US" w:eastAsia="en-US"/>
        </w:rPr>
        <w:t>Graphical</w:t>
      </w:r>
      <w:r w:rsidRPr="005E250A">
        <w:rPr>
          <w:sz w:val="28"/>
          <w:szCs w:val="28"/>
          <w:lang w:eastAsia="en-US"/>
        </w:rPr>
        <w:t xml:space="preserve"> </w:t>
      </w:r>
      <w:r w:rsidRPr="005E250A">
        <w:rPr>
          <w:sz w:val="28"/>
          <w:szCs w:val="28"/>
          <w:lang w:val="en-US" w:eastAsia="en-US"/>
        </w:rPr>
        <w:t>User</w:t>
      </w:r>
      <w:r w:rsidRPr="005E250A">
        <w:rPr>
          <w:sz w:val="28"/>
          <w:szCs w:val="28"/>
          <w:lang w:eastAsia="en-US"/>
        </w:rPr>
        <w:t xml:space="preserve"> </w:t>
      </w:r>
      <w:r w:rsidRPr="005E250A">
        <w:rPr>
          <w:sz w:val="28"/>
          <w:szCs w:val="28"/>
          <w:lang w:val="en-US" w:eastAsia="en-US"/>
        </w:rPr>
        <w:t>Interface</w:t>
      </w:r>
      <w:r w:rsidRPr="005E250A">
        <w:rPr>
          <w:sz w:val="28"/>
          <w:szCs w:val="28"/>
          <w:lang w:eastAsia="en-US"/>
        </w:rPr>
        <w:t xml:space="preserve"> –</w:t>
      </w:r>
      <w:r w:rsidR="00F31359" w:rsidRPr="005E250A">
        <w:rPr>
          <w:sz w:val="28"/>
          <w:szCs w:val="28"/>
          <w:lang w:eastAsia="en-US"/>
        </w:rPr>
        <w:t xml:space="preserve"> </w:t>
      </w:r>
      <w:r w:rsidRPr="005E250A">
        <w:rPr>
          <w:sz w:val="28"/>
          <w:szCs w:val="28"/>
          <w:lang w:val="en-US" w:eastAsia="en-US"/>
        </w:rPr>
        <w:t>GUI</w:t>
      </w:r>
      <w:r w:rsidRPr="005E250A">
        <w:rPr>
          <w:sz w:val="28"/>
          <w:szCs w:val="28"/>
          <w:lang w:eastAsia="en-US"/>
        </w:rPr>
        <w:t xml:space="preserve">) современных приложений, в том числе </w:t>
      </w:r>
      <w:r w:rsidRPr="005E250A">
        <w:rPr>
          <w:sz w:val="28"/>
          <w:szCs w:val="28"/>
          <w:lang w:val="en-US" w:eastAsia="en-US"/>
        </w:rPr>
        <w:t>Web</w:t>
      </w:r>
      <w:r w:rsidRPr="005E250A">
        <w:rPr>
          <w:sz w:val="28"/>
          <w:szCs w:val="28"/>
          <w:lang w:eastAsia="en-US"/>
        </w:rPr>
        <w:t xml:space="preserve">-программ. </w:t>
      </w:r>
      <w:r w:rsidRPr="005E250A">
        <w:rPr>
          <w:sz w:val="28"/>
          <w:szCs w:val="28"/>
          <w:lang w:val="en-US" w:eastAsia="en-US"/>
        </w:rPr>
        <w:t>Swing</w:t>
      </w:r>
      <w:r w:rsidRPr="005E250A">
        <w:rPr>
          <w:sz w:val="28"/>
          <w:szCs w:val="28"/>
          <w:lang w:eastAsia="en-US"/>
        </w:rPr>
        <w:t xml:space="preserve"> предоставляет богатый набор визуальных компонентов, например, кнопок, полей редактирования, полос прокрутки, флажков опций и таблиц, разработанных так, чтобы их можно было успешно применять в самых различных приложениях. Посредством </w:t>
      </w:r>
      <w:r w:rsidRPr="005E250A">
        <w:rPr>
          <w:sz w:val="28"/>
          <w:szCs w:val="28"/>
          <w:lang w:val="en-US" w:eastAsia="en-US"/>
        </w:rPr>
        <w:t>Swing</w:t>
      </w:r>
      <w:r w:rsidRPr="005E250A">
        <w:rPr>
          <w:sz w:val="28"/>
          <w:szCs w:val="28"/>
          <w:lang w:eastAsia="en-US"/>
        </w:rPr>
        <w:t xml:space="preserve"> можно разработать интерфейс приложения на профессиональном уровне, наилучшим образом удовлетворяющий потребностям пользователей. Более того, трудно представить профессионального программиста, не владеющего </w:t>
      </w:r>
      <w:r w:rsidRPr="005E250A">
        <w:rPr>
          <w:sz w:val="28"/>
          <w:szCs w:val="28"/>
          <w:lang w:val="en-US" w:eastAsia="en-US"/>
        </w:rPr>
        <w:t>Swing</w:t>
      </w:r>
      <w:r w:rsidRPr="005E250A">
        <w:rPr>
          <w:sz w:val="28"/>
          <w:szCs w:val="28"/>
          <w:lang w:eastAsia="en-US"/>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ранних версиях </w:t>
      </w:r>
      <w:r w:rsidRPr="005E250A">
        <w:rPr>
          <w:sz w:val="28"/>
          <w:szCs w:val="28"/>
          <w:lang w:val="en-US"/>
        </w:rPr>
        <w:t>Java</w:t>
      </w:r>
      <w:r w:rsidRPr="005E250A">
        <w:rPr>
          <w:sz w:val="28"/>
          <w:szCs w:val="28"/>
        </w:rPr>
        <w:t xml:space="preserve"> средства </w:t>
      </w:r>
      <w:r w:rsidRPr="005E250A">
        <w:rPr>
          <w:sz w:val="28"/>
          <w:szCs w:val="28"/>
          <w:lang w:val="en-US"/>
        </w:rPr>
        <w:t>Swing</w:t>
      </w:r>
      <w:r w:rsidRPr="005E250A">
        <w:rPr>
          <w:sz w:val="28"/>
          <w:szCs w:val="28"/>
        </w:rPr>
        <w:t xml:space="preserve"> еще отсутствовали. Можно считать, что они стали попыткой преодолеть трудности, связанные с использованием первой оконной подсистемы </w:t>
      </w:r>
      <w:r w:rsidRPr="005E250A">
        <w:rPr>
          <w:sz w:val="28"/>
          <w:szCs w:val="28"/>
          <w:lang w:val="en-US"/>
        </w:rPr>
        <w:t>AWT</w:t>
      </w:r>
      <w:r w:rsidRPr="005E250A">
        <w:rPr>
          <w:sz w:val="28"/>
          <w:szCs w:val="28"/>
        </w:rPr>
        <w:t xml:space="preserve"> (</w:t>
      </w:r>
      <w:r w:rsidRPr="005E250A">
        <w:rPr>
          <w:sz w:val="28"/>
          <w:szCs w:val="28"/>
          <w:lang w:val="en-US"/>
        </w:rPr>
        <w:t>Abstract</w:t>
      </w:r>
      <w:r w:rsidRPr="005E250A">
        <w:rPr>
          <w:sz w:val="28"/>
          <w:szCs w:val="28"/>
        </w:rPr>
        <w:t xml:space="preserve"> </w:t>
      </w:r>
      <w:r w:rsidRPr="005E250A">
        <w:rPr>
          <w:sz w:val="28"/>
          <w:szCs w:val="28"/>
          <w:lang w:val="en-US"/>
        </w:rPr>
        <w:t>Window</w:t>
      </w:r>
      <w:r w:rsidRPr="005E250A">
        <w:rPr>
          <w:sz w:val="28"/>
          <w:szCs w:val="28"/>
        </w:rPr>
        <w:t xml:space="preserve"> </w:t>
      </w:r>
      <w:r w:rsidRPr="005E250A">
        <w:rPr>
          <w:sz w:val="28"/>
          <w:szCs w:val="28"/>
          <w:lang w:val="en-US"/>
        </w:rPr>
        <w:t>Toolkit</w:t>
      </w:r>
      <w:r w:rsidRPr="005E250A">
        <w:rPr>
          <w:sz w:val="28"/>
          <w:szCs w:val="28"/>
        </w:rPr>
        <w:t xml:space="preserve">). В </w:t>
      </w:r>
      <w:r w:rsidRPr="005E250A">
        <w:rPr>
          <w:sz w:val="28"/>
          <w:szCs w:val="28"/>
          <w:lang w:val="en-US"/>
        </w:rPr>
        <w:t>AWT</w:t>
      </w:r>
      <w:r w:rsidRPr="005E250A">
        <w:rPr>
          <w:sz w:val="28"/>
          <w:szCs w:val="28"/>
        </w:rPr>
        <w:t xml:space="preserve"> был определен базовый набор управляющих элементов и окон, позволяющий создавать графические интерфейсы, правда, с ограниченными возможностями. Одним из ограничений </w:t>
      </w:r>
      <w:r w:rsidRPr="005E250A">
        <w:rPr>
          <w:sz w:val="28"/>
          <w:szCs w:val="28"/>
          <w:lang w:val="en-US"/>
        </w:rPr>
        <w:t>AWT</w:t>
      </w:r>
      <w:r w:rsidRPr="005E250A">
        <w:rPr>
          <w:sz w:val="28"/>
          <w:szCs w:val="28"/>
        </w:rPr>
        <w:t xml:space="preserve"> была платформенно-ориентированная поддержка визуальных компонентов. В результате внешний вид интерфейсных элементов определялся не средствами </w:t>
      </w:r>
      <w:r w:rsidRPr="005E250A">
        <w:rPr>
          <w:sz w:val="28"/>
          <w:szCs w:val="28"/>
          <w:lang w:val="en-US"/>
        </w:rPr>
        <w:t>Java</w:t>
      </w:r>
      <w:r w:rsidRPr="005E250A">
        <w:rPr>
          <w:sz w:val="28"/>
          <w:szCs w:val="28"/>
        </w:rPr>
        <w:t xml:space="preserve">, а используемой платформой. Элементы, создаваемые средствам </w:t>
      </w:r>
      <w:r w:rsidRPr="005E250A">
        <w:rPr>
          <w:sz w:val="28"/>
          <w:szCs w:val="28"/>
          <w:lang w:val="en-US"/>
        </w:rPr>
        <w:t>AWT</w:t>
      </w:r>
      <w:r w:rsidRPr="005E250A">
        <w:rPr>
          <w:sz w:val="28"/>
          <w:szCs w:val="28"/>
        </w:rPr>
        <w:t>, назывались тяжеловесными.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Платформенно-ориентированная поддержка интерфейсных элементов стала источником ряда проблем. Во-первых, из-за различия в операционных системах компоненты по-разному выглядели и даже по-разному вели себя на различных платформах. Это было прямым нарушением главного принципа </w:t>
      </w:r>
      <w:r w:rsidRPr="005E250A">
        <w:rPr>
          <w:sz w:val="28"/>
          <w:szCs w:val="28"/>
          <w:lang w:val="en-US"/>
        </w:rPr>
        <w:t>Java</w:t>
      </w:r>
      <w:r w:rsidRPr="005E250A">
        <w:rPr>
          <w:sz w:val="28"/>
          <w:szCs w:val="28"/>
        </w:rPr>
        <w:t xml:space="preserve">: код, единожды написанный, должен работать везде. Во-вторых, внешний вид каждого компонента был фиксированным, и изменить его было достаточно трудно (причина та же – платформенно-ориентированные средства поддержки). В-третьих, использование тяжеловесных компонентов </w:t>
      </w:r>
      <w:r w:rsidRPr="005E250A">
        <w:rPr>
          <w:sz w:val="28"/>
          <w:szCs w:val="28"/>
        </w:rPr>
        <w:lastRenderedPageBreak/>
        <w:t>порождало ряд проблем, например, такие компоненты всегда имели прямоугольную форму и были непрозрачны.</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Потребовалось не слишком много времени, чтобы осознать, что ограничения </w:t>
      </w:r>
      <w:r w:rsidRPr="005E250A">
        <w:rPr>
          <w:sz w:val="28"/>
          <w:szCs w:val="28"/>
          <w:lang w:val="en-US"/>
        </w:rPr>
        <w:t>AWT</w:t>
      </w:r>
      <w:r w:rsidRPr="005E250A">
        <w:rPr>
          <w:sz w:val="28"/>
          <w:szCs w:val="28"/>
        </w:rPr>
        <w:t xml:space="preserve"> слишком серьезны и нужен новый подход. В результате в </w:t>
      </w:r>
      <w:smartTag w:uri="urn:schemas-microsoft-com:office:smarttags" w:element="metricconverter">
        <w:smartTagPr>
          <w:attr w:name="ProductID" w:val="1997 г"/>
        </w:smartTagPr>
        <w:r w:rsidRPr="005E250A">
          <w:rPr>
            <w:sz w:val="28"/>
            <w:szCs w:val="28"/>
          </w:rPr>
          <w:t>1997 г</w:t>
        </w:r>
      </w:smartTag>
      <w:r w:rsidRPr="005E250A">
        <w:rPr>
          <w:sz w:val="28"/>
          <w:szCs w:val="28"/>
        </w:rPr>
        <w:t xml:space="preserve">. появился набор </w:t>
      </w:r>
      <w:r w:rsidRPr="005E250A">
        <w:rPr>
          <w:sz w:val="28"/>
          <w:szCs w:val="28"/>
          <w:lang w:val="en-US"/>
        </w:rPr>
        <w:t>Swing</w:t>
      </w:r>
      <w:r w:rsidRPr="005E250A">
        <w:rPr>
          <w:sz w:val="28"/>
          <w:szCs w:val="28"/>
        </w:rPr>
        <w:t xml:space="preserve">. Он был включен в состав </w:t>
      </w:r>
      <w:r w:rsidRPr="005E250A">
        <w:rPr>
          <w:sz w:val="28"/>
          <w:szCs w:val="28"/>
          <w:lang w:val="en-US"/>
        </w:rPr>
        <w:t>JFS</w:t>
      </w:r>
      <w:r w:rsidRPr="005E250A">
        <w:rPr>
          <w:sz w:val="28"/>
          <w:szCs w:val="28"/>
        </w:rPr>
        <w:t xml:space="preserve"> (</w:t>
      </w:r>
      <w:r w:rsidRPr="005E250A">
        <w:rPr>
          <w:sz w:val="28"/>
          <w:szCs w:val="28"/>
          <w:lang w:val="en-US"/>
        </w:rPr>
        <w:t>Java</w:t>
      </w:r>
      <w:r w:rsidRPr="005E250A">
        <w:rPr>
          <w:sz w:val="28"/>
          <w:szCs w:val="28"/>
        </w:rPr>
        <w:t xml:space="preserve"> </w:t>
      </w:r>
      <w:r w:rsidRPr="005E250A">
        <w:rPr>
          <w:sz w:val="28"/>
          <w:szCs w:val="28"/>
          <w:lang w:val="en-US"/>
        </w:rPr>
        <w:t>Foundation</w:t>
      </w:r>
      <w:r w:rsidRPr="005E250A">
        <w:rPr>
          <w:sz w:val="28"/>
          <w:szCs w:val="28"/>
        </w:rPr>
        <w:t xml:space="preserve"> </w:t>
      </w:r>
      <w:r w:rsidRPr="005E250A">
        <w:rPr>
          <w:sz w:val="28"/>
          <w:szCs w:val="28"/>
          <w:lang w:val="en-US"/>
        </w:rPr>
        <w:t>Classes</w:t>
      </w:r>
      <w:r w:rsidRPr="005E250A">
        <w:rPr>
          <w:sz w:val="28"/>
          <w:szCs w:val="28"/>
        </w:rPr>
        <w:t xml:space="preserve">). </w:t>
      </w:r>
      <w:r w:rsidRPr="005E250A">
        <w:rPr>
          <w:sz w:val="28"/>
          <w:szCs w:val="28"/>
          <w:lang w:val="en-US"/>
        </w:rPr>
        <w:t>JFC</w:t>
      </w:r>
      <w:r w:rsidRPr="005E250A">
        <w:rPr>
          <w:sz w:val="28"/>
          <w:szCs w:val="28"/>
        </w:rPr>
        <w:t xml:space="preserve"> –</w:t>
      </w:r>
      <w:r w:rsidR="00B46C45" w:rsidRPr="005E250A">
        <w:rPr>
          <w:sz w:val="28"/>
          <w:szCs w:val="28"/>
        </w:rPr>
        <w:t xml:space="preserve"> </w:t>
      </w:r>
      <w:r w:rsidRPr="005E250A">
        <w:rPr>
          <w:sz w:val="28"/>
          <w:szCs w:val="28"/>
        </w:rPr>
        <w:t xml:space="preserve">это набор классов, обеспечивающих базовую поддержку корпоративных приложений с пользовательским интерфейсом. Другими компонентами </w:t>
      </w:r>
      <w:r w:rsidRPr="005E250A">
        <w:rPr>
          <w:sz w:val="28"/>
          <w:szCs w:val="28"/>
          <w:lang w:val="en-US"/>
        </w:rPr>
        <w:t>JFC</w:t>
      </w:r>
      <w:r w:rsidRPr="005E250A">
        <w:rPr>
          <w:sz w:val="28"/>
          <w:szCs w:val="28"/>
        </w:rPr>
        <w:t xml:space="preserve"> являются </w:t>
      </w:r>
      <w:r w:rsidRPr="005E250A">
        <w:rPr>
          <w:sz w:val="28"/>
          <w:szCs w:val="28"/>
          <w:lang w:val="en-US"/>
        </w:rPr>
        <w:t>AWT</w:t>
      </w:r>
      <w:r w:rsidRPr="005E250A">
        <w:rPr>
          <w:sz w:val="28"/>
          <w:szCs w:val="28"/>
        </w:rPr>
        <w:t xml:space="preserve"> (</w:t>
      </w:r>
      <w:r w:rsidRPr="005E250A">
        <w:rPr>
          <w:sz w:val="28"/>
          <w:szCs w:val="28"/>
          <w:lang w:val="en-US"/>
        </w:rPr>
        <w:t>AbstractWindow</w:t>
      </w:r>
      <w:r w:rsidRPr="005E250A">
        <w:rPr>
          <w:sz w:val="28"/>
          <w:szCs w:val="28"/>
        </w:rPr>
        <w:t xml:space="preserve"> </w:t>
      </w:r>
      <w:r w:rsidRPr="005E250A">
        <w:rPr>
          <w:sz w:val="28"/>
          <w:szCs w:val="28"/>
          <w:lang w:val="en-US"/>
        </w:rPr>
        <w:t>Toolkit</w:t>
      </w:r>
      <w:r w:rsidRPr="005E250A">
        <w:rPr>
          <w:sz w:val="28"/>
          <w:szCs w:val="28"/>
        </w:rPr>
        <w:t xml:space="preserve">), </w:t>
      </w:r>
      <w:r w:rsidRPr="005E250A">
        <w:rPr>
          <w:sz w:val="28"/>
          <w:szCs w:val="28"/>
          <w:lang w:val="en-US"/>
        </w:rPr>
        <w:t>Java</w:t>
      </w:r>
      <w:r w:rsidRPr="005E250A">
        <w:rPr>
          <w:sz w:val="28"/>
          <w:szCs w:val="28"/>
        </w:rPr>
        <w:t xml:space="preserve"> 2</w:t>
      </w:r>
      <w:r w:rsidRPr="005E250A">
        <w:rPr>
          <w:sz w:val="28"/>
          <w:szCs w:val="28"/>
          <w:lang w:val="en-US"/>
        </w:rPr>
        <w:t>D</w:t>
      </w:r>
      <w:r w:rsidRPr="005E250A">
        <w:rPr>
          <w:sz w:val="28"/>
          <w:szCs w:val="28"/>
        </w:rPr>
        <w:t xml:space="preserve">, </w:t>
      </w:r>
      <w:r w:rsidRPr="005E250A">
        <w:rPr>
          <w:sz w:val="28"/>
          <w:szCs w:val="28"/>
          <w:lang w:val="en-US"/>
        </w:rPr>
        <w:t>Drag</w:t>
      </w:r>
      <w:r w:rsidRPr="005E250A">
        <w:rPr>
          <w:sz w:val="28"/>
          <w:szCs w:val="28"/>
        </w:rPr>
        <w:t xml:space="preserve"> и </w:t>
      </w:r>
      <w:r w:rsidRPr="005E250A">
        <w:rPr>
          <w:sz w:val="28"/>
          <w:szCs w:val="28"/>
          <w:lang w:val="en-US"/>
        </w:rPr>
        <w:t>Drop</w:t>
      </w:r>
      <w:r w:rsidRPr="005E250A">
        <w:rPr>
          <w:sz w:val="28"/>
          <w:szCs w:val="28"/>
        </w:rPr>
        <w:t xml:space="preserve"> и </w:t>
      </w:r>
      <w:r w:rsidRPr="005E250A">
        <w:rPr>
          <w:sz w:val="28"/>
          <w:szCs w:val="28"/>
          <w:lang w:val="en-US"/>
        </w:rPr>
        <w:t>Accessibility</w:t>
      </w:r>
      <w:r w:rsidRPr="005E250A">
        <w:rPr>
          <w:sz w:val="28"/>
          <w:szCs w:val="28"/>
        </w:rPr>
        <w:t xml:space="preserve"> </w:t>
      </w:r>
      <w:r w:rsidRPr="005E250A">
        <w:rPr>
          <w:sz w:val="28"/>
          <w:szCs w:val="28"/>
          <w:lang w:val="en-US"/>
        </w:rPr>
        <w:t>API</w:t>
      </w:r>
      <w:r w:rsidRPr="005E250A">
        <w:rPr>
          <w:sz w:val="28"/>
          <w:szCs w:val="28"/>
        </w:rPr>
        <w:t xml:space="preserve">. Первоначально </w:t>
      </w:r>
      <w:r w:rsidRPr="005E250A">
        <w:rPr>
          <w:sz w:val="28"/>
          <w:szCs w:val="28"/>
          <w:lang w:val="en-US"/>
        </w:rPr>
        <w:t>Swing</w:t>
      </w:r>
      <w:r w:rsidRPr="005E250A">
        <w:rPr>
          <w:sz w:val="28"/>
          <w:szCs w:val="28"/>
        </w:rPr>
        <w:t xml:space="preserve"> использовался в </w:t>
      </w:r>
      <w:r w:rsidRPr="005E250A">
        <w:rPr>
          <w:sz w:val="28"/>
          <w:szCs w:val="28"/>
          <w:lang w:val="en-US"/>
        </w:rPr>
        <w:t>Java</w:t>
      </w:r>
      <w:r w:rsidRPr="005E250A">
        <w:rPr>
          <w:sz w:val="28"/>
          <w:szCs w:val="28"/>
        </w:rPr>
        <w:t xml:space="preserve"> 1.1 как отдельная библиотека. Однако в </w:t>
      </w:r>
      <w:r w:rsidRPr="005E250A">
        <w:rPr>
          <w:sz w:val="28"/>
          <w:szCs w:val="28"/>
          <w:lang w:val="en-US"/>
        </w:rPr>
        <w:t>Java</w:t>
      </w:r>
      <w:r w:rsidRPr="005E250A">
        <w:rPr>
          <w:sz w:val="28"/>
          <w:szCs w:val="28"/>
        </w:rPr>
        <w:t xml:space="preserve"> 1.2 средства </w:t>
      </w:r>
      <w:r w:rsidRPr="005E250A">
        <w:rPr>
          <w:sz w:val="28"/>
          <w:szCs w:val="28"/>
          <w:lang w:val="en-US"/>
        </w:rPr>
        <w:t>Swing</w:t>
      </w:r>
      <w:r w:rsidRPr="005E250A">
        <w:rPr>
          <w:sz w:val="28"/>
          <w:szCs w:val="28"/>
        </w:rPr>
        <w:t xml:space="preserve">(как и остальные элементы </w:t>
      </w:r>
      <w:r w:rsidRPr="005E250A">
        <w:rPr>
          <w:sz w:val="28"/>
          <w:szCs w:val="28"/>
          <w:lang w:val="en-US"/>
        </w:rPr>
        <w:t>JFS</w:t>
      </w:r>
      <w:r w:rsidRPr="005E250A">
        <w:rPr>
          <w:sz w:val="28"/>
          <w:szCs w:val="28"/>
        </w:rPr>
        <w:t xml:space="preserve">) были полностью интегрированы в </w:t>
      </w:r>
      <w:r w:rsidRPr="005E250A">
        <w:rPr>
          <w:sz w:val="28"/>
          <w:szCs w:val="28"/>
          <w:lang w:val="en-US"/>
        </w:rPr>
        <w:t>Java</w:t>
      </w:r>
      <w:r w:rsidRPr="005E250A">
        <w:rPr>
          <w:sz w:val="28"/>
          <w:szCs w:val="28"/>
        </w:rPr>
        <w:t xml:space="preserve">. В настоящее время </w:t>
      </w:r>
      <w:r w:rsidRPr="005E250A">
        <w:rPr>
          <w:sz w:val="28"/>
          <w:szCs w:val="28"/>
          <w:lang w:val="en-US"/>
        </w:rPr>
        <w:t>Swing</w:t>
      </w:r>
      <w:r w:rsidRPr="005E250A">
        <w:rPr>
          <w:sz w:val="28"/>
          <w:szCs w:val="28"/>
        </w:rPr>
        <w:t xml:space="preserve"> –</w:t>
      </w:r>
      <w:r w:rsidR="00DC558A" w:rsidRPr="005E250A">
        <w:rPr>
          <w:sz w:val="28"/>
          <w:szCs w:val="28"/>
        </w:rPr>
        <w:t xml:space="preserve"> </w:t>
      </w:r>
      <w:r w:rsidRPr="005E250A">
        <w:rPr>
          <w:sz w:val="28"/>
          <w:szCs w:val="28"/>
        </w:rPr>
        <w:t>неотъемлемая часть данного языка.</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Как уже было сказано, набор </w:t>
      </w:r>
      <w:r w:rsidRPr="005E250A">
        <w:rPr>
          <w:sz w:val="28"/>
          <w:szCs w:val="28"/>
          <w:lang w:val="en-US"/>
        </w:rPr>
        <w:t>Swing</w:t>
      </w:r>
      <w:r w:rsidRPr="005E250A">
        <w:rPr>
          <w:sz w:val="28"/>
          <w:szCs w:val="28"/>
        </w:rPr>
        <w:t xml:space="preserve"> был создан для того, чтобы преодолеть ограничения, связанные с </w:t>
      </w:r>
      <w:r w:rsidRPr="005E250A">
        <w:rPr>
          <w:sz w:val="28"/>
          <w:szCs w:val="28"/>
          <w:lang w:val="en-US"/>
        </w:rPr>
        <w:t>AWT</w:t>
      </w:r>
      <w:r w:rsidRPr="005E250A">
        <w:rPr>
          <w:sz w:val="28"/>
          <w:szCs w:val="28"/>
        </w:rPr>
        <w:t xml:space="preserve">. Для достижения этой цели разработчики реализовали два подхода: легковесные компоненты и настраиваемые стили. Совместно эти решения позволили создать элегантный и простой в использовании инструмент, свободный от недостатков </w:t>
      </w:r>
      <w:r w:rsidRPr="005E250A">
        <w:rPr>
          <w:sz w:val="28"/>
          <w:szCs w:val="28"/>
          <w:lang w:val="en-US"/>
        </w:rPr>
        <w:t>AWT</w:t>
      </w:r>
      <w:r w:rsidRPr="005E250A">
        <w:rPr>
          <w:sz w:val="28"/>
          <w:szCs w:val="28"/>
        </w:rPr>
        <w:t xml:space="preserve">. Легковесные компоненты и настраиваемые стили считаются основными свойствами </w:t>
      </w:r>
      <w:r w:rsidRPr="005E250A">
        <w:rPr>
          <w:sz w:val="28"/>
          <w:szCs w:val="28"/>
          <w:lang w:val="en-US"/>
        </w:rPr>
        <w:t>Swing</w:t>
      </w:r>
      <w:r w:rsidRPr="005E250A">
        <w:rPr>
          <w:sz w:val="28"/>
          <w:szCs w:val="28"/>
        </w:rPr>
        <w:t xml:space="preserve">. </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Все компоненты </w:t>
      </w:r>
      <w:r w:rsidRPr="005E250A">
        <w:rPr>
          <w:sz w:val="28"/>
          <w:szCs w:val="28"/>
          <w:lang w:val="en-US"/>
        </w:rPr>
        <w:t>Swing</w:t>
      </w:r>
      <w:r w:rsidRPr="005E250A">
        <w:rPr>
          <w:sz w:val="28"/>
          <w:szCs w:val="28"/>
        </w:rPr>
        <w:t xml:space="preserve">, за небольшим исключением, являются легковесными. Это означает, что они написаны полностью на </w:t>
      </w:r>
      <w:r w:rsidRPr="005E250A">
        <w:rPr>
          <w:sz w:val="28"/>
          <w:szCs w:val="28"/>
          <w:lang w:val="en-US"/>
        </w:rPr>
        <w:t>Java</w:t>
      </w:r>
      <w:r w:rsidRPr="005E250A">
        <w:rPr>
          <w:sz w:val="28"/>
          <w:szCs w:val="28"/>
        </w:rPr>
        <w:t xml:space="preserve"> и не зависят от средств той платформы, на которой выполняется программа. Поскольку при воспроизведении легковесных компонентов используются графические примитивы, они могут иметь форму, отличную от прямоугольной. Следовательно, такие компоненты являются более эффективными и гибкими. Поскольку легковесные компоненты не преобразуются в платформенно-ориентированные элементы, их внешний вид определяет </w:t>
      </w:r>
      <w:r w:rsidRPr="005E250A">
        <w:rPr>
          <w:sz w:val="28"/>
          <w:szCs w:val="28"/>
          <w:lang w:val="en-US"/>
        </w:rPr>
        <w:t>Swing</w:t>
      </w:r>
      <w:r w:rsidRPr="005E250A">
        <w:rPr>
          <w:sz w:val="28"/>
          <w:szCs w:val="28"/>
        </w:rPr>
        <w:t xml:space="preserve">, а не операционная система. Следовательно, интерфейсные элементы, созданные с помощью </w:t>
      </w:r>
      <w:r w:rsidRPr="005E250A">
        <w:rPr>
          <w:sz w:val="28"/>
          <w:szCs w:val="28"/>
          <w:lang w:val="en-US"/>
        </w:rPr>
        <w:t>Swing</w:t>
      </w:r>
      <w:r w:rsidRPr="005E250A">
        <w:rPr>
          <w:sz w:val="28"/>
          <w:szCs w:val="28"/>
        </w:rPr>
        <w:t>, выглядят одинаково на разных платформах.</w:t>
      </w:r>
    </w:p>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val="en-US" w:eastAsia="en-US"/>
        </w:rPr>
        <w:t>Swing</w:t>
      </w:r>
      <w:r w:rsidRPr="005E250A">
        <w:rPr>
          <w:sz w:val="28"/>
          <w:szCs w:val="28"/>
          <w:lang w:eastAsia="en-US"/>
        </w:rPr>
        <w:t xml:space="preserve"> поддерживает настраиваемые стили. Поскольку каждый компонент воспроизводится с помощью </w:t>
      </w:r>
      <w:r w:rsidRPr="005E250A">
        <w:rPr>
          <w:sz w:val="28"/>
          <w:szCs w:val="28"/>
          <w:lang w:val="en-US" w:eastAsia="en-US"/>
        </w:rPr>
        <w:t>Java</w:t>
      </w:r>
      <w:r w:rsidRPr="005E250A">
        <w:rPr>
          <w:sz w:val="28"/>
          <w:szCs w:val="28"/>
          <w:lang w:eastAsia="en-US"/>
        </w:rPr>
        <w:t xml:space="preserve">-кода, его внешний вид полностью контролируется средствами </w:t>
      </w:r>
      <w:r w:rsidRPr="005E250A">
        <w:rPr>
          <w:sz w:val="28"/>
          <w:szCs w:val="28"/>
          <w:lang w:val="en-US" w:eastAsia="en-US"/>
        </w:rPr>
        <w:t>Swing</w:t>
      </w:r>
      <w:r w:rsidRPr="005E250A">
        <w:rPr>
          <w:sz w:val="28"/>
          <w:szCs w:val="28"/>
          <w:lang w:eastAsia="en-US"/>
        </w:rPr>
        <w:t xml:space="preserve">. Это означает, что внешний вид компонента можно отделить от логики его работы; эта возможность реализована в </w:t>
      </w:r>
      <w:r w:rsidRPr="005E250A">
        <w:rPr>
          <w:sz w:val="28"/>
          <w:szCs w:val="28"/>
          <w:lang w:val="en-US" w:eastAsia="en-US"/>
        </w:rPr>
        <w:t>Swing</w:t>
      </w:r>
      <w:r w:rsidRPr="005E250A">
        <w:rPr>
          <w:sz w:val="28"/>
          <w:szCs w:val="28"/>
          <w:lang w:eastAsia="en-US"/>
        </w:rPr>
        <w:t>. Такое разделение позволяет изменить внешний вид компонента, не затрагивая других его характеристик. Другими словами, появляется возможность перенастроить внешний вид, Не создавая побочных эффектов в коде, использующем компонент. Более того, можно также создавать глобальные стили, определяющие, как будет выглядеть интерфейс в целом. При переключении стиля внешний вид всех элементов изменяется автоматически.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Настраиваемые стили создают ряд преимуществ. Становится возможным обеспечить один и тот же внешний вид окна программы на разных платформах. С другой стороны, можно также настроить программу таким образом, что ее интерфейс будет соответствовать той или иной </w:t>
      </w:r>
      <w:r w:rsidRPr="005E250A">
        <w:rPr>
          <w:sz w:val="28"/>
          <w:szCs w:val="28"/>
        </w:rPr>
        <w:lastRenderedPageBreak/>
        <w:t xml:space="preserve">конкретной платформе. Например, если вы знаете, что ваша программа будет выполняться только в среде </w:t>
      </w:r>
      <w:r w:rsidRPr="005E250A">
        <w:rPr>
          <w:sz w:val="28"/>
          <w:szCs w:val="28"/>
          <w:lang w:val="en-US"/>
        </w:rPr>
        <w:t>Windows</w:t>
      </w:r>
      <w:r w:rsidRPr="005E250A">
        <w:rPr>
          <w:sz w:val="28"/>
          <w:szCs w:val="28"/>
        </w:rPr>
        <w:t>, вы можете задать для нее внешний вид, соответствующий остальным программам, работающим в данной системе. Можно также сформировать свой стиль, отличающийся от стилей известных платформ. И наконец, есть возможность динамически изменять внешний вид программы в процессе ее работы.</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Каждому пользователю </w:t>
      </w:r>
      <w:r w:rsidRPr="005E250A">
        <w:rPr>
          <w:sz w:val="28"/>
          <w:szCs w:val="28"/>
          <w:lang w:val="en-US"/>
        </w:rPr>
        <w:t>Swing</w:t>
      </w:r>
      <w:r w:rsidRPr="005E250A">
        <w:rPr>
          <w:sz w:val="28"/>
          <w:szCs w:val="28"/>
        </w:rPr>
        <w:t xml:space="preserve"> изначально доступны разные стили, например: </w:t>
      </w:r>
      <w:r w:rsidRPr="005E250A">
        <w:rPr>
          <w:sz w:val="28"/>
          <w:szCs w:val="28"/>
          <w:lang w:val="en-US"/>
        </w:rPr>
        <w:t>metal</w:t>
      </w:r>
      <w:r w:rsidRPr="005E250A">
        <w:rPr>
          <w:sz w:val="28"/>
          <w:szCs w:val="28"/>
        </w:rPr>
        <w:t xml:space="preserve">, </w:t>
      </w:r>
      <w:r w:rsidRPr="005E250A">
        <w:rPr>
          <w:sz w:val="28"/>
          <w:szCs w:val="28"/>
          <w:lang w:val="en-US"/>
        </w:rPr>
        <w:t>Windows</w:t>
      </w:r>
      <w:r w:rsidRPr="005E250A">
        <w:rPr>
          <w:sz w:val="28"/>
          <w:szCs w:val="28"/>
        </w:rPr>
        <w:t xml:space="preserve"> и др. Стиль </w:t>
      </w:r>
      <w:r w:rsidRPr="005E250A">
        <w:rPr>
          <w:sz w:val="28"/>
          <w:szCs w:val="28"/>
          <w:lang w:val="en-US"/>
        </w:rPr>
        <w:t>metal</w:t>
      </w:r>
      <w:r w:rsidRPr="005E250A">
        <w:rPr>
          <w:sz w:val="28"/>
          <w:szCs w:val="28"/>
        </w:rPr>
        <w:t xml:space="preserve"> также называют стилем </w:t>
      </w:r>
      <w:r w:rsidRPr="005E250A">
        <w:rPr>
          <w:sz w:val="28"/>
          <w:szCs w:val="28"/>
          <w:lang w:val="en-US"/>
        </w:rPr>
        <w:t>Java</w:t>
      </w:r>
      <w:r w:rsidRPr="005E250A">
        <w:rPr>
          <w:sz w:val="28"/>
          <w:szCs w:val="28"/>
        </w:rPr>
        <w:t xml:space="preserve">. Это платформенно-независимый стиль, доступный во всех средах выполнения </w:t>
      </w:r>
      <w:r w:rsidRPr="005E250A">
        <w:rPr>
          <w:sz w:val="28"/>
          <w:szCs w:val="28"/>
          <w:lang w:val="en-US"/>
        </w:rPr>
        <w:t>Java</w:t>
      </w:r>
      <w:r w:rsidRPr="005E250A">
        <w:rPr>
          <w:sz w:val="28"/>
          <w:szCs w:val="28"/>
        </w:rPr>
        <w:t xml:space="preserve">-программ. Он принимается по умолчанию. Существует также стиль </w:t>
      </w:r>
      <w:r w:rsidRPr="005E250A">
        <w:rPr>
          <w:sz w:val="28"/>
          <w:szCs w:val="28"/>
          <w:lang w:val="en-US"/>
        </w:rPr>
        <w:t>Mac</w:t>
      </w:r>
      <w:r w:rsidRPr="005E250A">
        <w:rPr>
          <w:sz w:val="28"/>
          <w:szCs w:val="28"/>
        </w:rPr>
        <w:t xml:space="preserve">, доступный в системе </w:t>
      </w:r>
      <w:r w:rsidRPr="005E250A">
        <w:rPr>
          <w:sz w:val="28"/>
          <w:szCs w:val="28"/>
          <w:lang w:val="en-US"/>
        </w:rPr>
        <w:t>Mac</w:t>
      </w:r>
      <w:r w:rsidRPr="005E250A">
        <w:rPr>
          <w:sz w:val="28"/>
          <w:szCs w:val="28"/>
        </w:rPr>
        <w:t xml:space="preserve">, и стиль </w:t>
      </w:r>
      <w:r w:rsidRPr="005E250A">
        <w:rPr>
          <w:sz w:val="28"/>
          <w:szCs w:val="28"/>
          <w:lang w:val="en-US"/>
        </w:rPr>
        <w:t>GTK</w:t>
      </w:r>
      <w:r w:rsidRPr="005E250A">
        <w:rPr>
          <w:sz w:val="28"/>
          <w:szCs w:val="28"/>
        </w:rPr>
        <w:t xml:space="preserve">+, который можно использовать на платформах </w:t>
      </w:r>
      <w:r w:rsidRPr="005E250A">
        <w:rPr>
          <w:sz w:val="28"/>
          <w:szCs w:val="28"/>
          <w:lang w:val="en-US"/>
        </w:rPr>
        <w:t>Mac</w:t>
      </w:r>
      <w:r w:rsidRPr="005E250A">
        <w:rPr>
          <w:sz w:val="28"/>
          <w:szCs w:val="28"/>
        </w:rPr>
        <w:t xml:space="preserve"> и </w:t>
      </w:r>
      <w:r w:rsidRPr="005E250A">
        <w:rPr>
          <w:sz w:val="28"/>
          <w:szCs w:val="28"/>
          <w:lang w:val="en-US"/>
        </w:rPr>
        <w:t>Solaris</w:t>
      </w:r>
      <w:r w:rsidRPr="005E250A">
        <w:rPr>
          <w:sz w:val="28"/>
          <w:szCs w:val="28"/>
        </w:rPr>
        <w:t xml:space="preserve">. В данной книге используется стиль </w:t>
      </w:r>
      <w:r w:rsidRPr="005E250A">
        <w:rPr>
          <w:sz w:val="28"/>
          <w:szCs w:val="28"/>
          <w:lang w:val="en-US"/>
        </w:rPr>
        <w:t>Java</w:t>
      </w:r>
      <w:r w:rsidRPr="005E250A">
        <w:rPr>
          <w:sz w:val="28"/>
          <w:szCs w:val="28"/>
        </w:rPr>
        <w:t>. Такой выбор сделан потому, что данный стиль доступен на всех платформах. Однако никто не мешает вам при желании экспериментировать с другими стилями и даже создавать свои.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Перед тем как продолжить наш разговор, необходимо отметить одну очень важную деталь. Несмотря на то что </w:t>
      </w:r>
      <w:r w:rsidRPr="005E250A">
        <w:rPr>
          <w:sz w:val="28"/>
          <w:szCs w:val="28"/>
          <w:lang w:val="en-US"/>
        </w:rPr>
        <w:t>Swing</w:t>
      </w:r>
      <w:r w:rsidRPr="005E250A">
        <w:rPr>
          <w:sz w:val="28"/>
          <w:szCs w:val="28"/>
        </w:rPr>
        <w:t xml:space="preserve"> устраняет ряд ограничений, присущих </w:t>
      </w:r>
      <w:r w:rsidRPr="005E250A">
        <w:rPr>
          <w:sz w:val="28"/>
          <w:szCs w:val="28"/>
          <w:lang w:val="en-US"/>
        </w:rPr>
        <w:t>AWT</w:t>
      </w:r>
      <w:r w:rsidRPr="005E250A">
        <w:rPr>
          <w:sz w:val="28"/>
          <w:szCs w:val="28"/>
        </w:rPr>
        <w:t xml:space="preserve">, он не заменяет данный инструмент. Более того, в основу </w:t>
      </w:r>
      <w:r w:rsidRPr="005E250A">
        <w:rPr>
          <w:sz w:val="28"/>
          <w:szCs w:val="28"/>
          <w:lang w:val="en-US"/>
        </w:rPr>
        <w:t>Swing</w:t>
      </w:r>
      <w:r w:rsidRPr="005E250A">
        <w:rPr>
          <w:sz w:val="28"/>
          <w:szCs w:val="28"/>
        </w:rPr>
        <w:t xml:space="preserve"> положены некоторые основные решения, принятые в </w:t>
      </w:r>
      <w:r w:rsidRPr="005E250A">
        <w:rPr>
          <w:sz w:val="28"/>
          <w:szCs w:val="28"/>
          <w:lang w:val="en-US"/>
        </w:rPr>
        <w:t>AWT</w:t>
      </w:r>
      <w:r w:rsidRPr="005E250A">
        <w:rPr>
          <w:sz w:val="28"/>
          <w:szCs w:val="28"/>
        </w:rPr>
        <w:t xml:space="preserve">. В частности, в </w:t>
      </w:r>
      <w:r w:rsidRPr="005E250A">
        <w:rPr>
          <w:sz w:val="28"/>
          <w:szCs w:val="28"/>
          <w:lang w:val="en-US"/>
        </w:rPr>
        <w:t>Swing</w:t>
      </w:r>
      <w:r w:rsidRPr="005E250A">
        <w:rPr>
          <w:sz w:val="28"/>
          <w:szCs w:val="28"/>
        </w:rPr>
        <w:t xml:space="preserve"> используется такой же механизм обработки событий, как и в </w:t>
      </w:r>
      <w:r w:rsidRPr="005E250A">
        <w:rPr>
          <w:sz w:val="28"/>
          <w:szCs w:val="28"/>
          <w:lang w:val="en-US"/>
        </w:rPr>
        <w:t>AWT</w:t>
      </w:r>
      <w:r w:rsidRPr="005E250A">
        <w:rPr>
          <w:sz w:val="28"/>
          <w:szCs w:val="28"/>
        </w:rPr>
        <w:t xml:space="preserve">. Поэтому желательно понимать структуру библиотеки </w:t>
      </w:r>
      <w:r w:rsidRPr="005E250A">
        <w:rPr>
          <w:sz w:val="28"/>
          <w:szCs w:val="28"/>
          <w:lang w:val="en-US"/>
        </w:rPr>
        <w:t>AWT</w:t>
      </w:r>
      <w:r w:rsidRPr="005E250A">
        <w:rPr>
          <w:sz w:val="28"/>
          <w:szCs w:val="28"/>
        </w:rPr>
        <w:t xml:space="preserve"> и ее возможности. Этим вы упростите для себя восприятие </w:t>
      </w:r>
      <w:r w:rsidRPr="005E250A">
        <w:rPr>
          <w:sz w:val="28"/>
          <w:szCs w:val="28"/>
          <w:lang w:val="en-US"/>
        </w:rPr>
        <w:t>Swing</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 xml:space="preserve">Тема 7.2 Архитектура </w:t>
      </w:r>
      <w:r w:rsidRPr="005E250A">
        <w:rPr>
          <w:b/>
          <w:sz w:val="28"/>
          <w:szCs w:val="28"/>
          <w:lang w:val="en-US"/>
        </w:rPr>
        <w:t>MVC</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Визуальный компонент можно представить себе как элемент, сочетающий следующие характеристики. </w:t>
      </w:r>
    </w:p>
    <w:p w:rsidR="00720F6D" w:rsidRPr="005E250A" w:rsidRDefault="00720F6D" w:rsidP="00F31359">
      <w:pPr>
        <w:pStyle w:val="af2"/>
        <w:numPr>
          <w:ilvl w:val="0"/>
          <w:numId w:val="39"/>
        </w:numPr>
        <w:autoSpaceDE w:val="0"/>
        <w:autoSpaceDN w:val="0"/>
        <w:adjustRightInd w:val="0"/>
        <w:ind w:left="927"/>
        <w:jc w:val="both"/>
        <w:rPr>
          <w:sz w:val="28"/>
          <w:szCs w:val="28"/>
        </w:rPr>
      </w:pPr>
      <w:r w:rsidRPr="005E250A">
        <w:rPr>
          <w:sz w:val="28"/>
          <w:szCs w:val="28"/>
        </w:rPr>
        <w:t>Способ отображения на экране.</w:t>
      </w:r>
    </w:p>
    <w:p w:rsidR="00720F6D" w:rsidRPr="005E250A" w:rsidRDefault="00720F6D" w:rsidP="00F31359">
      <w:pPr>
        <w:pStyle w:val="af2"/>
        <w:numPr>
          <w:ilvl w:val="0"/>
          <w:numId w:val="39"/>
        </w:numPr>
        <w:autoSpaceDE w:val="0"/>
        <w:autoSpaceDN w:val="0"/>
        <w:adjustRightInd w:val="0"/>
        <w:ind w:left="927"/>
        <w:jc w:val="both"/>
        <w:rPr>
          <w:sz w:val="28"/>
          <w:szCs w:val="28"/>
        </w:rPr>
      </w:pPr>
      <w:r w:rsidRPr="005E250A">
        <w:rPr>
          <w:sz w:val="28"/>
          <w:szCs w:val="28"/>
        </w:rPr>
        <w:t>Реакция на действия пользователя.</w:t>
      </w:r>
    </w:p>
    <w:p w:rsidR="00720F6D" w:rsidRPr="005E250A" w:rsidRDefault="00720F6D" w:rsidP="00F31359">
      <w:pPr>
        <w:pStyle w:val="af2"/>
        <w:numPr>
          <w:ilvl w:val="0"/>
          <w:numId w:val="39"/>
        </w:numPr>
        <w:autoSpaceDE w:val="0"/>
        <w:autoSpaceDN w:val="0"/>
        <w:adjustRightInd w:val="0"/>
        <w:ind w:left="927"/>
        <w:jc w:val="both"/>
        <w:rPr>
          <w:sz w:val="28"/>
          <w:szCs w:val="28"/>
        </w:rPr>
      </w:pPr>
      <w:r w:rsidRPr="005E250A">
        <w:rPr>
          <w:sz w:val="28"/>
          <w:szCs w:val="28"/>
        </w:rPr>
        <w:t>Информация, связанная с данным компонентом.</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Этими тремя характеристиками компонент обладает независимо от того, какая архитектура использовалась при его создании, тем не менее одна из архитектур с честью выдержала испытания временем и доказала свою эффективность. Это архитектура "модель-представление-контроллер" (</w:t>
      </w:r>
      <w:r w:rsidRPr="005E250A">
        <w:rPr>
          <w:sz w:val="28"/>
          <w:szCs w:val="28"/>
          <w:lang w:val="en-US"/>
        </w:rPr>
        <w:t>MVC</w:t>
      </w:r>
      <w:r w:rsidRPr="005E250A">
        <w:rPr>
          <w:sz w:val="28"/>
          <w:szCs w:val="28"/>
        </w:rPr>
        <w:t xml:space="preserve"> –</w:t>
      </w:r>
      <w:r w:rsidRPr="005E250A">
        <w:rPr>
          <w:sz w:val="28"/>
          <w:szCs w:val="28"/>
          <w:lang w:val="en-US"/>
        </w:rPr>
        <w:t>Model</w:t>
      </w:r>
      <w:r w:rsidRPr="005E250A">
        <w:rPr>
          <w:sz w:val="28"/>
          <w:szCs w:val="28"/>
        </w:rPr>
        <w:t>-</w:t>
      </w:r>
      <w:r w:rsidRPr="005E250A">
        <w:rPr>
          <w:sz w:val="28"/>
          <w:szCs w:val="28"/>
          <w:lang w:val="en-US"/>
        </w:rPr>
        <w:t>View</w:t>
      </w:r>
      <w:r w:rsidRPr="005E250A">
        <w:rPr>
          <w:sz w:val="28"/>
          <w:szCs w:val="28"/>
        </w:rPr>
        <w:t>-</w:t>
      </w:r>
      <w:r w:rsidRPr="005E250A">
        <w:rPr>
          <w:sz w:val="28"/>
          <w:szCs w:val="28"/>
          <w:lang w:val="en-US"/>
        </w:rPr>
        <w:t>Controller</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Преимущество данной архитектуры состоит в том, что каждая ее составляющая в точности соответствует одной из характеристик компонента. Модель задает состояние компонента. Например, для флажка опций модель содержит признак того, установлен или сброшен флажок. Представление определяет, как компонент будет отображаться на экране, в том числе как будет представлено текущее состояние модели. Контроллер обеспечивает реакцию компонента на действия пользователя. Например, когда пользователь щелкает на флажке опций, реакцией контроллера является изменение модели (установка сброшенного флажка или сброс установленного). Кроме того, в ответ на действия пользователя обновляется </w:t>
      </w:r>
      <w:r w:rsidRPr="005E250A">
        <w:rPr>
          <w:sz w:val="28"/>
          <w:szCs w:val="28"/>
        </w:rPr>
        <w:lastRenderedPageBreak/>
        <w:t>представление. Разделяя компонент на модель, представление и контроллер, можно добиться того, что реализация одной части не будет оказывать влияния на остальные две. Например, разные представления могут отображать один и тот же компонент разными способами; при этом модель и контроллер остаются неизменными.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Несмотря на то что принципы архитектуры </w:t>
      </w:r>
      <w:r w:rsidRPr="005E250A">
        <w:rPr>
          <w:sz w:val="28"/>
          <w:szCs w:val="28"/>
          <w:lang w:val="en-US"/>
        </w:rPr>
        <w:t>MVC</w:t>
      </w:r>
      <w:r w:rsidRPr="005E250A">
        <w:rPr>
          <w:sz w:val="28"/>
          <w:szCs w:val="28"/>
        </w:rPr>
        <w:t xml:space="preserve"> выглядят очень привлекательно, в случае компонентов </w:t>
      </w:r>
      <w:r w:rsidRPr="005E250A">
        <w:rPr>
          <w:sz w:val="28"/>
          <w:szCs w:val="28"/>
          <w:lang w:val="en-US"/>
        </w:rPr>
        <w:t>Swing</w:t>
      </w:r>
      <w:r w:rsidRPr="005E250A">
        <w:rPr>
          <w:sz w:val="28"/>
          <w:szCs w:val="28"/>
        </w:rPr>
        <w:t xml:space="preserve"> разделение функций представления и контроллера не дает ощутимых преимуществ. Поэтому в </w:t>
      </w:r>
      <w:r w:rsidRPr="005E250A">
        <w:rPr>
          <w:sz w:val="28"/>
          <w:szCs w:val="28"/>
          <w:lang w:val="en-US"/>
        </w:rPr>
        <w:t>Swing</w:t>
      </w:r>
      <w:r w:rsidRPr="005E250A">
        <w:rPr>
          <w:sz w:val="28"/>
          <w:szCs w:val="28"/>
        </w:rPr>
        <w:t xml:space="preserve"> используется модифицированный вариант </w:t>
      </w:r>
      <w:r w:rsidRPr="005E250A">
        <w:rPr>
          <w:sz w:val="28"/>
          <w:szCs w:val="28"/>
          <w:lang w:val="en-US"/>
        </w:rPr>
        <w:t>MVC</w:t>
      </w:r>
      <w:r w:rsidRPr="005E250A">
        <w:rPr>
          <w:sz w:val="28"/>
          <w:szCs w:val="28"/>
        </w:rPr>
        <w:t xml:space="preserve">, в котором представление и контроллер объединены в единый элемент, называемый представителем пользовательского интерфейса. Подход, используемый в </w:t>
      </w:r>
      <w:r w:rsidRPr="005E250A">
        <w:rPr>
          <w:sz w:val="28"/>
          <w:szCs w:val="28"/>
          <w:lang w:val="en-US"/>
        </w:rPr>
        <w:t>Swing</w:t>
      </w:r>
      <w:r w:rsidRPr="005E250A">
        <w:rPr>
          <w:sz w:val="28"/>
          <w:szCs w:val="28"/>
        </w:rPr>
        <w:t xml:space="preserve">, известен как архитектура "модель-представитель" или архитектура с выделенной моделью. Таким образом, несмотря на то, что компоненты </w:t>
      </w:r>
      <w:r w:rsidRPr="005E250A">
        <w:rPr>
          <w:sz w:val="28"/>
          <w:szCs w:val="28"/>
          <w:lang w:val="en-US"/>
        </w:rPr>
        <w:t>Swing</w:t>
      </w:r>
      <w:r w:rsidRPr="005E250A">
        <w:rPr>
          <w:sz w:val="28"/>
          <w:szCs w:val="28"/>
        </w:rPr>
        <w:t xml:space="preserve"> похожи на </w:t>
      </w:r>
      <w:r w:rsidRPr="005E250A">
        <w:rPr>
          <w:sz w:val="28"/>
          <w:szCs w:val="28"/>
          <w:lang w:val="en-US"/>
        </w:rPr>
        <w:t>MVC</w:t>
      </w:r>
      <w:r w:rsidRPr="005E250A">
        <w:rPr>
          <w:sz w:val="28"/>
          <w:szCs w:val="28"/>
        </w:rPr>
        <w:t>, их нельзя рассматривать как классическую реализацию данной архитектуры.</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Настраиваемые стили </w:t>
      </w:r>
      <w:r w:rsidRPr="005E250A">
        <w:rPr>
          <w:sz w:val="28"/>
          <w:szCs w:val="28"/>
          <w:lang w:val="en-US"/>
        </w:rPr>
        <w:t>Swing</w:t>
      </w:r>
      <w:r w:rsidRPr="005E250A">
        <w:rPr>
          <w:sz w:val="28"/>
          <w:szCs w:val="28"/>
        </w:rPr>
        <w:t xml:space="preserve"> стали возможными благодаря использованию архитектуры "модель-представитель". Поскольку представление и контроллер отделены от модели, их можно заменить, не затрагивая механизмов взаимодействия компонентов с программой: С другой стороны, модель можно модифицировать, не изменяя при этом внешний вид элемента и его реакцию на действия пользователя.</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Поддержка архитектуры "модель-представитель" обусловливает наличие  компонентах </w:t>
      </w:r>
      <w:r w:rsidRPr="005E250A">
        <w:rPr>
          <w:sz w:val="28"/>
          <w:szCs w:val="28"/>
          <w:lang w:val="en-US"/>
        </w:rPr>
        <w:t>Swing</w:t>
      </w:r>
      <w:r w:rsidRPr="005E250A">
        <w:rPr>
          <w:sz w:val="28"/>
          <w:szCs w:val="28"/>
        </w:rPr>
        <w:t xml:space="preserve"> двух объектов. Первый из них представляет модель, второй соответствует представителю пользовательского интерфейса. Модели определяются посредством интерфейсов, например, модель для кнопки определена с помощью интерфейса </w:t>
      </w:r>
      <w:r w:rsidRPr="005E250A">
        <w:rPr>
          <w:sz w:val="28"/>
          <w:szCs w:val="28"/>
          <w:lang w:val="en-US"/>
        </w:rPr>
        <w:t>ButtonModel</w:t>
      </w:r>
      <w:r w:rsidRPr="005E250A">
        <w:rPr>
          <w:sz w:val="28"/>
          <w:szCs w:val="28"/>
        </w:rPr>
        <w:t xml:space="preserve">, Представителями пользовательского интерфейса являются подклассы </w:t>
      </w:r>
      <w:r w:rsidRPr="005E250A">
        <w:rPr>
          <w:sz w:val="28"/>
          <w:szCs w:val="28"/>
          <w:lang w:val="en-US"/>
        </w:rPr>
        <w:t>ComponentUI</w:t>
      </w:r>
      <w:r w:rsidRPr="005E250A">
        <w:rPr>
          <w:sz w:val="28"/>
          <w:szCs w:val="28"/>
        </w:rPr>
        <w:t xml:space="preserve">. Например, в роли представителя для кнопки выступает объект </w:t>
      </w:r>
      <w:r w:rsidRPr="005E250A">
        <w:rPr>
          <w:sz w:val="28"/>
          <w:szCs w:val="28"/>
          <w:lang w:val="en-US"/>
        </w:rPr>
        <w:t>ButtonUI</w:t>
      </w:r>
      <w:r w:rsidRPr="005E250A">
        <w:rPr>
          <w:sz w:val="28"/>
          <w:szCs w:val="28"/>
        </w:rPr>
        <w:t>. В обычных условиях программа не взаимодействует с представителем интерфейса.</w:t>
      </w:r>
    </w:p>
    <w:p w:rsidR="00720F6D" w:rsidRPr="005E250A" w:rsidRDefault="00720F6D" w:rsidP="00B46C45">
      <w:pPr>
        <w:autoSpaceDE w:val="0"/>
        <w:autoSpaceDN w:val="0"/>
        <w:adjustRightInd w:val="0"/>
        <w:ind w:firstLine="567"/>
        <w:contextualSpacing/>
        <w:jc w:val="both"/>
        <w:rPr>
          <w:b/>
          <w:sz w:val="28"/>
          <w:szCs w:val="28"/>
        </w:rPr>
      </w:pPr>
    </w:p>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Тема 7.3 Контейнер и компоненты</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состав графического пользовательского интерфейса, созданного средствами </w:t>
      </w:r>
      <w:r w:rsidRPr="005E250A">
        <w:rPr>
          <w:sz w:val="28"/>
          <w:szCs w:val="28"/>
          <w:lang w:val="en-US"/>
        </w:rPr>
        <w:t>Swing</w:t>
      </w:r>
      <w:r w:rsidRPr="005E250A">
        <w:rPr>
          <w:sz w:val="28"/>
          <w:szCs w:val="28"/>
        </w:rPr>
        <w:t xml:space="preserve">, входят элементы двух типов: компоненты и контейнеры. Такое разделение во многом условно, так как контейнеры являются в то же время и компонентами. Различие между ними в их назначении. </w:t>
      </w:r>
      <w:r w:rsidRPr="005E250A">
        <w:rPr>
          <w:i/>
          <w:sz w:val="28"/>
          <w:szCs w:val="28"/>
        </w:rPr>
        <w:t>Компоненты</w:t>
      </w:r>
      <w:r w:rsidRPr="005E250A">
        <w:rPr>
          <w:sz w:val="28"/>
          <w:szCs w:val="28"/>
        </w:rPr>
        <w:t xml:space="preserve"> –</w:t>
      </w:r>
      <w:r w:rsidR="00F31359" w:rsidRPr="005E250A">
        <w:rPr>
          <w:sz w:val="28"/>
          <w:szCs w:val="28"/>
        </w:rPr>
        <w:t xml:space="preserve"> </w:t>
      </w:r>
      <w:r w:rsidRPr="005E250A">
        <w:rPr>
          <w:sz w:val="28"/>
          <w:szCs w:val="28"/>
        </w:rPr>
        <w:t xml:space="preserve">это независимые элементы, в качестве примеров которых можно привести кнопки или линейные регуляторы. </w:t>
      </w:r>
      <w:r w:rsidRPr="005E250A">
        <w:rPr>
          <w:i/>
          <w:sz w:val="28"/>
          <w:szCs w:val="28"/>
        </w:rPr>
        <w:t>Контейнер</w:t>
      </w:r>
      <w:r w:rsidRPr="005E250A">
        <w:rPr>
          <w:sz w:val="28"/>
          <w:szCs w:val="28"/>
        </w:rPr>
        <w:t xml:space="preserve"> может содержать в себе несколько компонентов и представляет собой специальный тип компонента. Чтобы компонент отобразился на экране, его надо поместить в контейнер. Таким образом, в составе графического пользовательского интерфейса должен присутствовать хотя бы один контейнер. Поскольку контейнеры являются компонентами, один контейнер может находиться в составе другого. Это позволяет формировать так называемую иерархию контейнеров, на вершине которой должен находиться контейнер верхнего уровня.</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lastRenderedPageBreak/>
        <w:t xml:space="preserve">Подавляющее большинство компонентов </w:t>
      </w:r>
      <w:r w:rsidRPr="005E250A">
        <w:rPr>
          <w:sz w:val="28"/>
          <w:szCs w:val="28"/>
          <w:lang w:val="en-US"/>
        </w:rPr>
        <w:t>Swing</w:t>
      </w:r>
      <w:r w:rsidRPr="005E250A">
        <w:rPr>
          <w:sz w:val="28"/>
          <w:szCs w:val="28"/>
        </w:rPr>
        <w:t xml:space="preserve"> создается с помощью классов, являющихся потомками класса </w:t>
      </w:r>
      <w:r w:rsidRPr="005E250A">
        <w:rPr>
          <w:sz w:val="28"/>
          <w:szCs w:val="28"/>
          <w:lang w:val="en-US"/>
        </w:rPr>
        <w:t>JComponent</w:t>
      </w:r>
      <w:r w:rsidRPr="005E250A">
        <w:rPr>
          <w:sz w:val="28"/>
          <w:szCs w:val="28"/>
        </w:rPr>
        <w:t xml:space="preserve">. Класс </w:t>
      </w:r>
      <w:r w:rsidRPr="005E250A">
        <w:rPr>
          <w:sz w:val="28"/>
          <w:szCs w:val="28"/>
          <w:lang w:val="en-US"/>
        </w:rPr>
        <w:t>JComponent</w:t>
      </w:r>
      <w:r w:rsidRPr="005E250A">
        <w:rPr>
          <w:sz w:val="28"/>
          <w:szCs w:val="28"/>
        </w:rPr>
        <w:t xml:space="preserve"> реализует функциональные модификация данной модели, называемая архитектурой "модель-представитель" или архитектурой с выделенной моделью.</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Классы, представляющие все компоненты </w:t>
      </w:r>
      <w:r w:rsidRPr="005E250A">
        <w:rPr>
          <w:sz w:val="28"/>
          <w:szCs w:val="28"/>
          <w:lang w:val="en-US"/>
        </w:rPr>
        <w:t>Swing</w:t>
      </w:r>
      <w:r w:rsidRPr="005E250A">
        <w:rPr>
          <w:sz w:val="28"/>
          <w:szCs w:val="28"/>
        </w:rPr>
        <w:t xml:space="preserve">, содержатся в пакете </w:t>
      </w:r>
      <w:r w:rsidRPr="005E250A">
        <w:rPr>
          <w:sz w:val="28"/>
          <w:szCs w:val="28"/>
          <w:lang w:val="en-US"/>
        </w:rPr>
        <w:t>javax</w:t>
      </w:r>
      <w:r w:rsidRPr="005E250A">
        <w:rPr>
          <w:sz w:val="28"/>
          <w:szCs w:val="28"/>
        </w:rPr>
        <w:t>.</w:t>
      </w:r>
      <w:r w:rsidRPr="005E250A">
        <w:rPr>
          <w:sz w:val="28"/>
          <w:szCs w:val="28"/>
          <w:lang w:val="en-US"/>
        </w:rPr>
        <w:t>swing</w:t>
      </w:r>
      <w:r w:rsidRPr="005E250A">
        <w:rPr>
          <w:sz w:val="28"/>
          <w:szCs w:val="28"/>
        </w:rPr>
        <w:t xml:space="preserve">. В таблице 7.1 приведены имена классов для компонентов </w:t>
      </w:r>
      <w:r w:rsidRPr="005E250A">
        <w:rPr>
          <w:sz w:val="28"/>
          <w:szCs w:val="28"/>
          <w:lang w:val="en-US"/>
        </w:rPr>
        <w:t>Swing</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Таблица 7.1 Компоненты </w:t>
      </w:r>
      <w:r w:rsidRPr="005E250A">
        <w:rPr>
          <w:sz w:val="28"/>
          <w:szCs w:val="28"/>
          <w:lang w:val="en-US"/>
        </w:rPr>
        <w:t>Swing</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662"/>
      </w:tblGrid>
      <w:tr w:rsidR="00720F6D" w:rsidRPr="005E250A" w:rsidTr="00B46C45">
        <w:tc>
          <w:tcPr>
            <w:tcW w:w="2802" w:type="dxa"/>
          </w:tcPr>
          <w:p w:rsidR="00720F6D" w:rsidRPr="005E250A" w:rsidRDefault="00720F6D" w:rsidP="00B46C45">
            <w:pPr>
              <w:ind w:firstLine="142"/>
              <w:contextualSpacing/>
              <w:jc w:val="both"/>
              <w:rPr>
                <w:b/>
                <w:bCs/>
                <w:sz w:val="28"/>
                <w:szCs w:val="28"/>
              </w:rPr>
            </w:pPr>
            <w:r w:rsidRPr="005E250A">
              <w:rPr>
                <w:b/>
                <w:bCs/>
                <w:sz w:val="28"/>
                <w:szCs w:val="28"/>
              </w:rPr>
              <w:t>Компонент</w:t>
            </w:r>
          </w:p>
        </w:tc>
        <w:tc>
          <w:tcPr>
            <w:tcW w:w="6662" w:type="dxa"/>
          </w:tcPr>
          <w:p w:rsidR="00720F6D" w:rsidRPr="005E250A" w:rsidRDefault="00720F6D" w:rsidP="00B46C45">
            <w:pPr>
              <w:ind w:firstLine="567"/>
              <w:contextualSpacing/>
              <w:jc w:val="both"/>
              <w:rPr>
                <w:b/>
                <w:bCs/>
                <w:sz w:val="28"/>
                <w:szCs w:val="28"/>
              </w:rPr>
            </w:pPr>
            <w:r w:rsidRPr="005E250A">
              <w:rPr>
                <w:b/>
                <w:bCs/>
                <w:sz w:val="28"/>
                <w:szCs w:val="28"/>
              </w:rPr>
              <w:t>Назначение компонента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JLabel</w:t>
            </w:r>
          </w:p>
        </w:tc>
        <w:tc>
          <w:tcPr>
            <w:tcW w:w="6662" w:type="dxa"/>
          </w:tcPr>
          <w:p w:rsidR="00720F6D" w:rsidRPr="005E250A" w:rsidRDefault="00720F6D" w:rsidP="00B46C45">
            <w:pPr>
              <w:ind w:firstLine="567"/>
              <w:contextualSpacing/>
              <w:rPr>
                <w:sz w:val="28"/>
                <w:szCs w:val="28"/>
              </w:rPr>
            </w:pPr>
            <w:r w:rsidRPr="005E250A">
              <w:rPr>
                <w:sz w:val="28"/>
                <w:szCs w:val="28"/>
              </w:rPr>
              <w:t>"Метка" – вывод однострочного неформатированного текста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JButton</w:t>
            </w:r>
          </w:p>
        </w:tc>
        <w:tc>
          <w:tcPr>
            <w:tcW w:w="6662" w:type="dxa"/>
          </w:tcPr>
          <w:p w:rsidR="00720F6D" w:rsidRPr="005E250A" w:rsidRDefault="00720F6D" w:rsidP="00B46C45">
            <w:pPr>
              <w:ind w:firstLine="567"/>
              <w:contextualSpacing/>
              <w:rPr>
                <w:sz w:val="28"/>
                <w:szCs w:val="28"/>
              </w:rPr>
            </w:pPr>
            <w:r w:rsidRPr="005E250A">
              <w:rPr>
                <w:sz w:val="28"/>
                <w:szCs w:val="28"/>
              </w:rPr>
              <w:t>"Кнопка" – кнопка с текстом и/или с картинкой</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JToggleButton</w:t>
            </w:r>
          </w:p>
        </w:tc>
        <w:tc>
          <w:tcPr>
            <w:tcW w:w="6662" w:type="dxa"/>
          </w:tcPr>
          <w:p w:rsidR="00720F6D" w:rsidRPr="005E250A" w:rsidRDefault="00720F6D" w:rsidP="00B46C45">
            <w:pPr>
              <w:ind w:firstLine="567"/>
              <w:contextualSpacing/>
              <w:rPr>
                <w:sz w:val="28"/>
                <w:szCs w:val="28"/>
              </w:rPr>
            </w:pPr>
            <w:r w:rsidRPr="005E250A">
              <w:rPr>
                <w:sz w:val="28"/>
                <w:szCs w:val="28"/>
              </w:rPr>
              <w:t xml:space="preserve">"Защелкивающаяся кнопка" – кнопка с фиксацией. Может быть одной из нескольких таких кнопок в группе, в этом случае нажатие одной кнопки вызывает отпускание другой. Работа группы обеспечивается компонентом </w:t>
            </w:r>
            <w:r w:rsidRPr="005E250A">
              <w:rPr>
                <w:rStyle w:val="texample1"/>
                <w:rFonts w:ascii="Times New Roman" w:hAnsi="Times New Roman" w:cs="Times New Roman"/>
                <w:color w:val="auto"/>
                <w:sz w:val="28"/>
                <w:szCs w:val="28"/>
              </w:rPr>
              <w:t>ButtonGroup</w:t>
            </w:r>
            <w:r w:rsidRPr="005E250A">
              <w:rPr>
                <w:sz w:val="28"/>
                <w:szCs w:val="28"/>
              </w:rPr>
              <w:t xml:space="preserve">, который должен быть перетащен на форму, а затем назначен свойству </w:t>
            </w:r>
            <w:r w:rsidRPr="005E250A">
              <w:rPr>
                <w:rStyle w:val="texample1"/>
                <w:rFonts w:ascii="Times New Roman" w:hAnsi="Times New Roman" w:cs="Times New Roman"/>
                <w:color w:val="auto"/>
                <w:sz w:val="28"/>
                <w:szCs w:val="28"/>
              </w:rPr>
              <w:t>buttonGroup</w:t>
            </w:r>
            <w:r w:rsidRPr="005E250A">
              <w:rPr>
                <w:sz w:val="28"/>
                <w:szCs w:val="28"/>
              </w:rPr>
              <w:t>.</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JCheckBox</w:t>
            </w:r>
          </w:p>
        </w:tc>
        <w:tc>
          <w:tcPr>
            <w:tcW w:w="6662" w:type="dxa"/>
          </w:tcPr>
          <w:p w:rsidR="00720F6D" w:rsidRPr="005E250A" w:rsidRDefault="00720F6D" w:rsidP="00B46C45">
            <w:pPr>
              <w:ind w:firstLine="567"/>
              <w:contextualSpacing/>
              <w:rPr>
                <w:sz w:val="28"/>
                <w:szCs w:val="28"/>
              </w:rPr>
            </w:pPr>
            <w:r w:rsidRPr="005E250A">
              <w:rPr>
                <w:sz w:val="28"/>
                <w:szCs w:val="28"/>
              </w:rPr>
              <w:t>"Чекбокс" – пункт выбора с независимой фиксацией.</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JRadioButton</w:t>
            </w:r>
          </w:p>
        </w:tc>
        <w:tc>
          <w:tcPr>
            <w:tcW w:w="6662" w:type="dxa"/>
          </w:tcPr>
          <w:p w:rsidR="00720F6D" w:rsidRPr="005E250A" w:rsidRDefault="00720F6D" w:rsidP="00B46C45">
            <w:pPr>
              <w:ind w:firstLine="567"/>
              <w:contextualSpacing/>
              <w:rPr>
                <w:sz w:val="28"/>
                <w:szCs w:val="28"/>
              </w:rPr>
            </w:pPr>
            <w:r w:rsidRPr="005E250A">
              <w:rPr>
                <w:sz w:val="28"/>
                <w:szCs w:val="28"/>
              </w:rPr>
              <w:t xml:space="preserve">"Радиокнопка" – пункт выбора с зависимой фиксацией, должен быть одним из нескольких в группе. Работа группы обеспечивается компонентом </w:t>
            </w:r>
            <w:r w:rsidRPr="005E250A">
              <w:rPr>
                <w:rStyle w:val="texample1"/>
                <w:rFonts w:ascii="Times New Roman" w:hAnsi="Times New Roman" w:cs="Times New Roman"/>
                <w:color w:val="auto"/>
                <w:sz w:val="28"/>
                <w:szCs w:val="28"/>
              </w:rPr>
              <w:t>ButtonGroup</w:t>
            </w:r>
            <w:r w:rsidRPr="005E250A">
              <w:rPr>
                <w:sz w:val="28"/>
                <w:szCs w:val="28"/>
              </w:rPr>
              <w:t>.</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ButtonGroup</w:t>
            </w:r>
          </w:p>
        </w:tc>
        <w:tc>
          <w:tcPr>
            <w:tcW w:w="6662" w:type="dxa"/>
          </w:tcPr>
          <w:p w:rsidR="00720F6D" w:rsidRPr="005E250A" w:rsidRDefault="00720F6D" w:rsidP="00B46C45">
            <w:pPr>
              <w:ind w:firstLine="567"/>
              <w:contextualSpacing/>
              <w:rPr>
                <w:sz w:val="28"/>
                <w:szCs w:val="28"/>
              </w:rPr>
            </w:pPr>
            <w:r w:rsidRPr="005E250A">
              <w:rPr>
                <w:sz w:val="28"/>
                <w:szCs w:val="28"/>
              </w:rPr>
              <w:t xml:space="preserve">Обеспечивает работу групп компонентов </w:t>
            </w:r>
            <w:r w:rsidRPr="005E250A">
              <w:rPr>
                <w:rStyle w:val="texample1"/>
                <w:rFonts w:ascii="Times New Roman" w:hAnsi="Times New Roman" w:cs="Times New Roman"/>
                <w:color w:val="auto"/>
                <w:sz w:val="28"/>
                <w:szCs w:val="28"/>
              </w:rPr>
              <w:t>JToggleButton</w:t>
            </w:r>
            <w:r w:rsidRPr="005E250A">
              <w:rPr>
                <w:sz w:val="28"/>
                <w:szCs w:val="28"/>
              </w:rPr>
              <w:t xml:space="preserve"> или </w:t>
            </w:r>
            <w:r w:rsidRPr="005E250A">
              <w:rPr>
                <w:rStyle w:val="texample1"/>
                <w:rFonts w:ascii="Times New Roman" w:hAnsi="Times New Roman" w:cs="Times New Roman"/>
                <w:color w:val="auto"/>
                <w:sz w:val="28"/>
                <w:szCs w:val="28"/>
              </w:rPr>
              <w:t>JradioButton</w:t>
            </w:r>
            <w:r w:rsidRPr="005E250A">
              <w:rPr>
                <w:sz w:val="28"/>
                <w:szCs w:val="28"/>
              </w:rPr>
              <w:t>.</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JComboBox</w:t>
            </w:r>
          </w:p>
        </w:tc>
        <w:tc>
          <w:tcPr>
            <w:tcW w:w="6662" w:type="dxa"/>
          </w:tcPr>
          <w:p w:rsidR="00720F6D" w:rsidRPr="005E250A" w:rsidRDefault="00720F6D" w:rsidP="00B46C45">
            <w:pPr>
              <w:ind w:firstLine="567"/>
              <w:contextualSpacing/>
              <w:rPr>
                <w:sz w:val="28"/>
                <w:szCs w:val="28"/>
              </w:rPr>
            </w:pPr>
            <w:r w:rsidRPr="005E250A">
              <w:rPr>
                <w:sz w:val="28"/>
                <w:szCs w:val="28"/>
              </w:rPr>
              <w:t>"Комбобокс" – выпадающий список.</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JList</w:t>
            </w:r>
          </w:p>
        </w:tc>
        <w:tc>
          <w:tcPr>
            <w:tcW w:w="6662" w:type="dxa"/>
          </w:tcPr>
          <w:p w:rsidR="00720F6D" w:rsidRPr="005E250A" w:rsidRDefault="00720F6D" w:rsidP="00B46C45">
            <w:pPr>
              <w:ind w:firstLine="567"/>
              <w:contextualSpacing/>
              <w:rPr>
                <w:sz w:val="28"/>
                <w:szCs w:val="28"/>
              </w:rPr>
            </w:pPr>
            <w:r w:rsidRPr="005E250A">
              <w:rPr>
                <w:sz w:val="28"/>
                <w:szCs w:val="28"/>
              </w:rPr>
              <w:t>Прокручивающийся список.</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JTextField</w:t>
            </w:r>
          </w:p>
        </w:tc>
        <w:tc>
          <w:tcPr>
            <w:tcW w:w="6662" w:type="dxa"/>
          </w:tcPr>
          <w:p w:rsidR="00720F6D" w:rsidRPr="005E250A" w:rsidRDefault="00720F6D" w:rsidP="00B46C45">
            <w:pPr>
              <w:ind w:firstLine="567"/>
              <w:contextualSpacing/>
              <w:rPr>
                <w:sz w:val="28"/>
                <w:szCs w:val="28"/>
              </w:rPr>
            </w:pPr>
            <w:r w:rsidRPr="005E250A">
              <w:rPr>
                <w:sz w:val="28"/>
                <w:szCs w:val="28"/>
              </w:rPr>
              <w:t>"Текстовое поле" – однострочный пункт ввода и редактирования текста.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JTextArea</w:t>
            </w:r>
          </w:p>
        </w:tc>
        <w:tc>
          <w:tcPr>
            <w:tcW w:w="6662" w:type="dxa"/>
          </w:tcPr>
          <w:p w:rsidR="00720F6D" w:rsidRPr="005E250A" w:rsidRDefault="00720F6D" w:rsidP="00B46C45">
            <w:pPr>
              <w:ind w:firstLine="567"/>
              <w:contextualSpacing/>
              <w:rPr>
                <w:sz w:val="28"/>
                <w:szCs w:val="28"/>
              </w:rPr>
            </w:pPr>
            <w:r w:rsidRPr="005E250A">
              <w:rPr>
                <w:sz w:val="28"/>
                <w:szCs w:val="28"/>
              </w:rPr>
              <w:t>"Текстовая область" – многострочный пункт ввода и редактирования текста.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JPanel</w:t>
            </w:r>
          </w:p>
        </w:tc>
        <w:tc>
          <w:tcPr>
            <w:tcW w:w="6662" w:type="dxa"/>
          </w:tcPr>
          <w:p w:rsidR="00720F6D" w:rsidRPr="005E250A" w:rsidRDefault="00720F6D" w:rsidP="00B46C45">
            <w:pPr>
              <w:ind w:firstLine="567"/>
              <w:contextualSpacing/>
              <w:rPr>
                <w:sz w:val="28"/>
                <w:szCs w:val="28"/>
              </w:rPr>
            </w:pPr>
            <w:r w:rsidRPr="005E250A">
              <w:rPr>
                <w:sz w:val="28"/>
                <w:szCs w:val="28"/>
              </w:rPr>
              <w:t xml:space="preserve">"Панель" – группирующий компонент, позволяющий располагать на себе другие компоненты. Передвижение панели перемещает вместе с ней все расположенные на ней компоненты. По умолчанию свойство </w:t>
            </w:r>
            <w:r w:rsidRPr="005E250A">
              <w:rPr>
                <w:rStyle w:val="texample1"/>
                <w:rFonts w:ascii="Times New Roman" w:hAnsi="Times New Roman" w:cs="Times New Roman"/>
                <w:color w:val="auto"/>
                <w:sz w:val="28"/>
                <w:szCs w:val="28"/>
              </w:rPr>
              <w:t>layout</w:t>
            </w:r>
            <w:r w:rsidRPr="005E250A">
              <w:rPr>
                <w:sz w:val="28"/>
                <w:szCs w:val="28"/>
              </w:rPr>
              <w:t xml:space="preserve"> ("размещение") установлено как </w:t>
            </w:r>
            <w:r w:rsidRPr="005E250A">
              <w:rPr>
                <w:rStyle w:val="texample1"/>
                <w:rFonts w:ascii="Times New Roman" w:hAnsi="Times New Roman" w:cs="Times New Roman"/>
                <w:color w:val="auto"/>
                <w:sz w:val="28"/>
                <w:szCs w:val="28"/>
              </w:rPr>
              <w:t>FlowLayout</w:t>
            </w:r>
            <w:r w:rsidRPr="005E250A">
              <w:rPr>
                <w:sz w:val="28"/>
                <w:szCs w:val="28"/>
              </w:rPr>
              <w:t xml:space="preserve"> –"в виде потока". Для простых задач вместо этого компонента лучше использовать </w:t>
            </w:r>
            <w:r w:rsidRPr="005E250A">
              <w:rPr>
                <w:rStyle w:val="texample1"/>
                <w:rFonts w:ascii="Times New Roman" w:hAnsi="Times New Roman" w:cs="Times New Roman"/>
                <w:color w:val="auto"/>
                <w:sz w:val="28"/>
                <w:szCs w:val="28"/>
              </w:rPr>
              <w:t>JLayeredPane</w:t>
            </w:r>
            <w:r w:rsidRPr="005E250A">
              <w:rPr>
                <w:sz w:val="28"/>
                <w:szCs w:val="28"/>
              </w:rPr>
              <w:t>.</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JTabbedPane</w:t>
            </w:r>
          </w:p>
        </w:tc>
        <w:tc>
          <w:tcPr>
            <w:tcW w:w="6662" w:type="dxa"/>
          </w:tcPr>
          <w:p w:rsidR="00720F6D" w:rsidRPr="005E250A" w:rsidRDefault="00720F6D" w:rsidP="00B46C45">
            <w:pPr>
              <w:ind w:firstLine="567"/>
              <w:contextualSpacing/>
              <w:rPr>
                <w:sz w:val="28"/>
                <w:szCs w:val="28"/>
              </w:rPr>
            </w:pPr>
            <w:r w:rsidRPr="005E250A">
              <w:rPr>
                <w:sz w:val="28"/>
                <w:szCs w:val="28"/>
              </w:rPr>
              <w:t xml:space="preserve">"Панель с закладками" –каждый положенный на нее компонент показывается в отдельной закладке. </w:t>
            </w:r>
            <w:r w:rsidRPr="005E250A">
              <w:rPr>
                <w:sz w:val="28"/>
                <w:szCs w:val="28"/>
              </w:rPr>
              <w:lastRenderedPageBreak/>
              <w:t xml:space="preserve">Чтобы разместить на одной закладке несколько компонентов, сначала положите на панель с закладками обычную панель. Для того, чтобы создать последующие закладки, выделите панель с закладками, вызовите правой кнопкой мыши всплывающее меню, пункт </w:t>
            </w:r>
            <w:r w:rsidRPr="005E250A">
              <w:rPr>
                <w:bCs/>
                <w:sz w:val="28"/>
                <w:szCs w:val="28"/>
              </w:rPr>
              <w:t>Add From Palette</w:t>
            </w:r>
            <w:r w:rsidRPr="005E250A">
              <w:rPr>
                <w:sz w:val="28"/>
                <w:szCs w:val="28"/>
              </w:rPr>
              <w:t xml:space="preserve"> ("добавить из палитры"), и добавьте еще одну панель или другой компонент.</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lastRenderedPageBreak/>
              <w:t>JScrollBar</w:t>
            </w:r>
          </w:p>
        </w:tc>
        <w:tc>
          <w:tcPr>
            <w:tcW w:w="6662" w:type="dxa"/>
          </w:tcPr>
          <w:p w:rsidR="00720F6D" w:rsidRPr="005E250A" w:rsidRDefault="00720F6D" w:rsidP="00B46C45">
            <w:pPr>
              <w:ind w:firstLine="567"/>
              <w:contextualSpacing/>
              <w:rPr>
                <w:sz w:val="28"/>
                <w:szCs w:val="28"/>
              </w:rPr>
            </w:pPr>
            <w:r w:rsidRPr="005E250A">
              <w:rPr>
                <w:sz w:val="28"/>
                <w:szCs w:val="28"/>
              </w:rPr>
              <w:t>Независимая полоса прокрутки. Используется редко – для программно управляемой прокрутки содержимого компонентов, для которых отсутствуют встроенные полосы прокрутки.</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JScrollPane</w:t>
            </w:r>
          </w:p>
        </w:tc>
        <w:tc>
          <w:tcPr>
            <w:tcW w:w="6662" w:type="dxa"/>
          </w:tcPr>
          <w:p w:rsidR="00720F6D" w:rsidRPr="005E250A" w:rsidRDefault="00720F6D" w:rsidP="00B46C45">
            <w:pPr>
              <w:ind w:firstLine="567"/>
              <w:contextualSpacing/>
              <w:rPr>
                <w:sz w:val="28"/>
                <w:szCs w:val="28"/>
              </w:rPr>
            </w:pPr>
            <w:r w:rsidRPr="005E250A">
              <w:rPr>
                <w:sz w:val="28"/>
                <w:szCs w:val="28"/>
              </w:rPr>
              <w:t>"Панель с полосами прокрутки"</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JMenuBar</w:t>
            </w:r>
          </w:p>
        </w:tc>
        <w:tc>
          <w:tcPr>
            <w:tcW w:w="6662" w:type="dxa"/>
          </w:tcPr>
          <w:p w:rsidR="00720F6D" w:rsidRPr="005E250A" w:rsidRDefault="00720F6D" w:rsidP="00B46C45">
            <w:pPr>
              <w:ind w:firstLine="567"/>
              <w:contextualSpacing/>
              <w:rPr>
                <w:sz w:val="28"/>
                <w:szCs w:val="28"/>
              </w:rPr>
            </w:pPr>
            <w:r w:rsidRPr="005E250A">
              <w:rPr>
                <w:sz w:val="28"/>
                <w:szCs w:val="28"/>
              </w:rPr>
              <w:t xml:space="preserve">"Меню формы" – предназначено для расположения в нем компонентов типа </w:t>
            </w:r>
            <w:r w:rsidRPr="005E250A">
              <w:rPr>
                <w:rStyle w:val="texample1"/>
                <w:rFonts w:ascii="Times New Roman" w:hAnsi="Times New Roman" w:cs="Times New Roman"/>
                <w:color w:val="auto"/>
                <w:sz w:val="28"/>
                <w:szCs w:val="28"/>
              </w:rPr>
              <w:t>JMenu</w:t>
            </w:r>
            <w:r w:rsidRPr="005E250A">
              <w:rPr>
                <w:sz w:val="28"/>
                <w:szCs w:val="28"/>
              </w:rPr>
              <w:t xml:space="preserve"> (заголовков меню).</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JPopupMenu</w:t>
            </w:r>
          </w:p>
        </w:tc>
        <w:tc>
          <w:tcPr>
            <w:tcW w:w="6662" w:type="dxa"/>
          </w:tcPr>
          <w:p w:rsidR="00720F6D" w:rsidRPr="005E250A" w:rsidRDefault="00720F6D" w:rsidP="00B46C45">
            <w:pPr>
              <w:ind w:firstLine="567"/>
              <w:contextualSpacing/>
              <w:rPr>
                <w:sz w:val="28"/>
                <w:szCs w:val="28"/>
              </w:rPr>
            </w:pPr>
            <w:r w:rsidRPr="005E250A">
              <w:rPr>
                <w:sz w:val="28"/>
                <w:szCs w:val="28"/>
              </w:rPr>
              <w:t xml:space="preserve">"Всплывающее меню" – предназначено для расположения в нем компонентов типа </w:t>
            </w:r>
            <w:r w:rsidRPr="005E250A">
              <w:rPr>
                <w:rStyle w:val="texample1"/>
                <w:rFonts w:ascii="Times New Roman" w:hAnsi="Times New Roman" w:cs="Times New Roman"/>
                <w:color w:val="auto"/>
                <w:sz w:val="28"/>
                <w:szCs w:val="28"/>
              </w:rPr>
              <w:t>JMenuItem</w:t>
            </w:r>
            <w:r w:rsidRPr="005E250A">
              <w:rPr>
                <w:sz w:val="28"/>
                <w:szCs w:val="28"/>
              </w:rPr>
              <w:t xml:space="preserve"> (пунктов меню).</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JSlider</w:t>
            </w:r>
          </w:p>
        </w:tc>
        <w:tc>
          <w:tcPr>
            <w:tcW w:w="6662" w:type="dxa"/>
          </w:tcPr>
          <w:p w:rsidR="00720F6D" w:rsidRPr="005E250A" w:rsidRDefault="00720F6D" w:rsidP="00B46C45">
            <w:pPr>
              <w:ind w:firstLine="567"/>
              <w:contextualSpacing/>
              <w:rPr>
                <w:sz w:val="28"/>
                <w:szCs w:val="28"/>
              </w:rPr>
            </w:pPr>
            <w:r w:rsidRPr="005E250A">
              <w:rPr>
                <w:sz w:val="28"/>
                <w:szCs w:val="28"/>
              </w:rPr>
              <w:t>"Ползунок". Используется для плавной регулировки числовых величин, а также связанных с ними программно регулируемых изменений.</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JProgressBar</w:t>
            </w:r>
          </w:p>
        </w:tc>
        <w:tc>
          <w:tcPr>
            <w:tcW w:w="6662" w:type="dxa"/>
          </w:tcPr>
          <w:p w:rsidR="00720F6D" w:rsidRPr="005E250A" w:rsidRDefault="00720F6D" w:rsidP="00B46C45">
            <w:pPr>
              <w:ind w:firstLine="567"/>
              <w:contextualSpacing/>
              <w:rPr>
                <w:sz w:val="28"/>
                <w:szCs w:val="28"/>
              </w:rPr>
            </w:pPr>
            <w:r w:rsidRPr="005E250A">
              <w:rPr>
                <w:sz w:val="28"/>
                <w:szCs w:val="28"/>
              </w:rPr>
              <w:t>"Прогрессбар" – полоса показа доли выполнения задачи. Показывает уровень, отражающий долю выполнения задачи</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JSplitPane</w:t>
            </w:r>
          </w:p>
        </w:tc>
        <w:tc>
          <w:tcPr>
            <w:tcW w:w="6662" w:type="dxa"/>
          </w:tcPr>
          <w:p w:rsidR="00720F6D" w:rsidRPr="005E250A" w:rsidRDefault="00720F6D" w:rsidP="00B46C45">
            <w:pPr>
              <w:ind w:firstLine="567"/>
              <w:contextualSpacing/>
              <w:rPr>
                <w:sz w:val="28"/>
                <w:szCs w:val="28"/>
              </w:rPr>
            </w:pPr>
            <w:r w:rsidRPr="005E250A">
              <w:rPr>
                <w:sz w:val="28"/>
                <w:szCs w:val="28"/>
              </w:rPr>
              <w:t>"Панель с разделителем" – панель, состоящая из двух частей, между которыми имеется линия разделителя, которую можно перетаскивать мышью, меняя взаимный размер частей.</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JFormattedTextField</w:t>
            </w:r>
          </w:p>
        </w:tc>
        <w:tc>
          <w:tcPr>
            <w:tcW w:w="6662" w:type="dxa"/>
          </w:tcPr>
          <w:p w:rsidR="00720F6D" w:rsidRPr="005E250A" w:rsidRDefault="00720F6D" w:rsidP="00B46C45">
            <w:pPr>
              <w:ind w:firstLine="567"/>
              <w:contextualSpacing/>
              <w:rPr>
                <w:sz w:val="28"/>
                <w:szCs w:val="28"/>
              </w:rPr>
            </w:pPr>
            <w:r w:rsidRPr="005E250A">
              <w:rPr>
                <w:sz w:val="28"/>
                <w:szCs w:val="28"/>
              </w:rPr>
              <w:t>"Поле ввода форматированного текста"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JPasswordField</w:t>
            </w:r>
          </w:p>
        </w:tc>
        <w:tc>
          <w:tcPr>
            <w:tcW w:w="6662" w:type="dxa"/>
          </w:tcPr>
          <w:p w:rsidR="00720F6D" w:rsidRPr="005E250A" w:rsidRDefault="00720F6D" w:rsidP="00B46C45">
            <w:pPr>
              <w:ind w:firstLine="567"/>
              <w:contextualSpacing/>
              <w:rPr>
                <w:sz w:val="28"/>
                <w:szCs w:val="28"/>
              </w:rPr>
            </w:pPr>
            <w:r w:rsidRPr="005E250A">
              <w:rPr>
                <w:sz w:val="28"/>
                <w:szCs w:val="28"/>
              </w:rPr>
              <w:t>"Поле ввода пароля" – вводимый текст отображается звездочками.</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JSpinner</w:t>
            </w:r>
          </w:p>
        </w:tc>
        <w:tc>
          <w:tcPr>
            <w:tcW w:w="6662" w:type="dxa"/>
          </w:tcPr>
          <w:p w:rsidR="00720F6D" w:rsidRPr="005E250A" w:rsidRDefault="00720F6D" w:rsidP="00B46C45">
            <w:pPr>
              <w:ind w:firstLine="567"/>
              <w:contextualSpacing/>
              <w:rPr>
                <w:sz w:val="28"/>
                <w:szCs w:val="28"/>
              </w:rPr>
            </w:pPr>
            <w:r w:rsidRPr="005E250A">
              <w:rPr>
                <w:sz w:val="28"/>
                <w:szCs w:val="28"/>
              </w:rPr>
              <w:t>"Спиннер" – поле ввода числа с кнопками увеличения/уменьшения.</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JSeparator</w:t>
            </w:r>
          </w:p>
        </w:tc>
        <w:tc>
          <w:tcPr>
            <w:tcW w:w="6662" w:type="dxa"/>
          </w:tcPr>
          <w:p w:rsidR="00720F6D" w:rsidRPr="005E250A" w:rsidRDefault="00720F6D" w:rsidP="00B46C45">
            <w:pPr>
              <w:ind w:firstLine="567"/>
              <w:contextualSpacing/>
              <w:rPr>
                <w:sz w:val="28"/>
                <w:szCs w:val="28"/>
              </w:rPr>
            </w:pPr>
            <w:r w:rsidRPr="005E250A">
              <w:rPr>
                <w:sz w:val="28"/>
                <w:szCs w:val="28"/>
              </w:rPr>
              <w:t>"Сепаратор" – разделительная линия. Используется в декоративных целях для разделения рабочих областей формы и других группирующих компонентов.</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JTextPane</w:t>
            </w:r>
          </w:p>
        </w:tc>
        <w:tc>
          <w:tcPr>
            <w:tcW w:w="6662" w:type="dxa"/>
          </w:tcPr>
          <w:p w:rsidR="00720F6D" w:rsidRPr="005E250A" w:rsidRDefault="00720F6D" w:rsidP="00B46C45">
            <w:pPr>
              <w:ind w:firstLine="567"/>
              <w:contextualSpacing/>
              <w:rPr>
                <w:sz w:val="28"/>
                <w:szCs w:val="28"/>
              </w:rPr>
            </w:pPr>
            <w:r w:rsidRPr="005E250A">
              <w:rPr>
                <w:sz w:val="28"/>
                <w:szCs w:val="28"/>
              </w:rPr>
              <w:t xml:space="preserve">"Текстовая панель". По умолчанию автоматически переносит текст на новую строку. А не располагает в одну строку с показом горизонтального скроллера, как это делает </w:t>
            </w:r>
            <w:r w:rsidRPr="005E250A">
              <w:rPr>
                <w:rStyle w:val="texample1"/>
                <w:rFonts w:ascii="Times New Roman" w:hAnsi="Times New Roman" w:cs="Times New Roman"/>
                <w:color w:val="auto"/>
                <w:sz w:val="28"/>
                <w:szCs w:val="28"/>
              </w:rPr>
              <w:t>JTextArea</w:t>
            </w:r>
            <w:r w:rsidRPr="005E250A">
              <w:rPr>
                <w:sz w:val="28"/>
                <w:szCs w:val="28"/>
              </w:rPr>
              <w:t>.</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JEditorPane</w:t>
            </w:r>
          </w:p>
        </w:tc>
        <w:tc>
          <w:tcPr>
            <w:tcW w:w="6662" w:type="dxa"/>
          </w:tcPr>
          <w:p w:rsidR="00720F6D" w:rsidRPr="005E250A" w:rsidRDefault="00720F6D" w:rsidP="00B46C45">
            <w:pPr>
              <w:ind w:firstLine="567"/>
              <w:contextualSpacing/>
              <w:rPr>
                <w:sz w:val="28"/>
                <w:szCs w:val="28"/>
              </w:rPr>
            </w:pPr>
            <w:r w:rsidRPr="005E250A">
              <w:rPr>
                <w:sz w:val="28"/>
                <w:szCs w:val="28"/>
              </w:rPr>
              <w:t>"Панель текстового редактора"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JTree</w:t>
            </w:r>
          </w:p>
        </w:tc>
        <w:tc>
          <w:tcPr>
            <w:tcW w:w="6662" w:type="dxa"/>
          </w:tcPr>
          <w:p w:rsidR="00720F6D" w:rsidRPr="005E250A" w:rsidRDefault="00720F6D" w:rsidP="00B46C45">
            <w:pPr>
              <w:ind w:firstLine="567"/>
              <w:contextualSpacing/>
              <w:rPr>
                <w:sz w:val="28"/>
                <w:szCs w:val="28"/>
              </w:rPr>
            </w:pPr>
            <w:r w:rsidRPr="005E250A">
              <w:rPr>
                <w:sz w:val="28"/>
                <w:szCs w:val="28"/>
              </w:rPr>
              <w:t xml:space="preserve">"Дерево" – показывает дерево, в котором каждая </w:t>
            </w:r>
            <w:r w:rsidRPr="005E250A">
              <w:rPr>
                <w:sz w:val="28"/>
                <w:szCs w:val="28"/>
              </w:rPr>
              <w:lastRenderedPageBreak/>
              <w:t>ветвь может быть с иконками и текстом, а узлы разворачиваются и сворачиваются.</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lastRenderedPageBreak/>
              <w:t>JTable</w:t>
            </w:r>
          </w:p>
        </w:tc>
        <w:tc>
          <w:tcPr>
            <w:tcW w:w="6662" w:type="dxa"/>
          </w:tcPr>
          <w:p w:rsidR="00720F6D" w:rsidRPr="005E250A" w:rsidRDefault="00720F6D" w:rsidP="00B46C45">
            <w:pPr>
              <w:ind w:firstLine="567"/>
              <w:contextualSpacing/>
              <w:rPr>
                <w:sz w:val="28"/>
                <w:szCs w:val="28"/>
              </w:rPr>
            </w:pPr>
            <w:r w:rsidRPr="005E250A">
              <w:rPr>
                <w:sz w:val="28"/>
                <w:szCs w:val="28"/>
              </w:rPr>
              <w:t>"Таблица" – показ текстовой таблицы. Имеет возможность заполнения значениями по умолчанию на этапе проектирования.</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JToolBar</w:t>
            </w:r>
          </w:p>
        </w:tc>
        <w:tc>
          <w:tcPr>
            <w:tcW w:w="6662" w:type="dxa"/>
          </w:tcPr>
          <w:p w:rsidR="00720F6D" w:rsidRPr="005E250A" w:rsidRDefault="00720F6D" w:rsidP="00B46C45">
            <w:pPr>
              <w:ind w:firstLine="567"/>
              <w:contextualSpacing/>
              <w:rPr>
                <w:sz w:val="28"/>
                <w:szCs w:val="28"/>
              </w:rPr>
            </w:pPr>
            <w:r w:rsidRPr="005E250A">
              <w:rPr>
                <w:sz w:val="28"/>
                <w:szCs w:val="28"/>
              </w:rPr>
              <w:t xml:space="preserve">"Тулбар" – панель инструментов. Обычно на нем размещают кнопки </w:t>
            </w:r>
            <w:r w:rsidRPr="005E250A">
              <w:rPr>
                <w:bCs/>
                <w:sz w:val="28"/>
                <w:szCs w:val="28"/>
              </w:rPr>
              <w:t>JToggleButton</w:t>
            </w:r>
            <w:r w:rsidRPr="005E250A">
              <w:rPr>
                <w:sz w:val="28"/>
                <w:szCs w:val="28"/>
              </w:rPr>
              <w:t>, для которых назначены иконки.</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JInternalFrame</w:t>
            </w:r>
          </w:p>
        </w:tc>
        <w:tc>
          <w:tcPr>
            <w:tcW w:w="6662" w:type="dxa"/>
          </w:tcPr>
          <w:p w:rsidR="00720F6D" w:rsidRPr="005E250A" w:rsidRDefault="00720F6D" w:rsidP="00B46C45">
            <w:pPr>
              <w:ind w:firstLine="567"/>
              <w:contextualSpacing/>
              <w:rPr>
                <w:sz w:val="28"/>
                <w:szCs w:val="28"/>
              </w:rPr>
            </w:pPr>
            <w:r w:rsidRPr="005E250A">
              <w:rPr>
                <w:sz w:val="28"/>
                <w:szCs w:val="28"/>
              </w:rPr>
              <w:t>"Дочернее окно" – окно многооконного приложения. Его можно перемещать в пределах родительского окна – главного окна приложения. В настоящее время такой стиль приложений практически не используется.</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JLayeredPane</w:t>
            </w:r>
          </w:p>
        </w:tc>
        <w:tc>
          <w:tcPr>
            <w:tcW w:w="6662" w:type="dxa"/>
          </w:tcPr>
          <w:p w:rsidR="00720F6D" w:rsidRPr="005E250A" w:rsidRDefault="00720F6D" w:rsidP="00B46C45">
            <w:pPr>
              <w:ind w:firstLine="567"/>
              <w:contextualSpacing/>
              <w:rPr>
                <w:sz w:val="28"/>
                <w:szCs w:val="28"/>
              </w:rPr>
            </w:pPr>
            <w:r w:rsidRPr="005E250A">
              <w:rPr>
                <w:sz w:val="28"/>
                <w:szCs w:val="28"/>
              </w:rPr>
              <w:t>"Панель с абсолютным позиционированием элементов"</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JDesktopPane</w:t>
            </w:r>
          </w:p>
        </w:tc>
        <w:tc>
          <w:tcPr>
            <w:tcW w:w="6662" w:type="dxa"/>
          </w:tcPr>
          <w:p w:rsidR="00720F6D" w:rsidRPr="005E250A" w:rsidRDefault="00720F6D" w:rsidP="00B46C45">
            <w:pPr>
              <w:ind w:firstLine="567"/>
              <w:contextualSpacing/>
              <w:rPr>
                <w:sz w:val="28"/>
                <w:szCs w:val="28"/>
              </w:rPr>
            </w:pPr>
            <w:r w:rsidRPr="005E250A">
              <w:rPr>
                <w:sz w:val="28"/>
                <w:szCs w:val="28"/>
              </w:rPr>
              <w:t>"Панель – рабочий стол". Еще один тип панели с абсолютным позиционированием элементов.</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JOptionPane</w:t>
            </w:r>
          </w:p>
        </w:tc>
        <w:tc>
          <w:tcPr>
            <w:tcW w:w="6662" w:type="dxa"/>
          </w:tcPr>
          <w:p w:rsidR="00720F6D" w:rsidRPr="005E250A" w:rsidRDefault="00720F6D" w:rsidP="00B46C45">
            <w:pPr>
              <w:ind w:firstLine="567"/>
              <w:contextualSpacing/>
              <w:rPr>
                <w:sz w:val="28"/>
                <w:szCs w:val="28"/>
              </w:rPr>
            </w:pPr>
            <w:r w:rsidRPr="005E250A">
              <w:rPr>
                <w:sz w:val="28"/>
                <w:szCs w:val="28"/>
              </w:rPr>
              <w:t xml:space="preserve">"Диалоговая панель" – предназначена для показа диалоговых форм. В отличие от большинства других компонентов работа идет с помощью методов класса. Имеются вызовы диалогов: </w:t>
            </w:r>
          </w:p>
          <w:p w:rsidR="00720F6D" w:rsidRPr="005E250A" w:rsidRDefault="00720F6D" w:rsidP="00B46C45">
            <w:pPr>
              <w:numPr>
                <w:ilvl w:val="0"/>
                <w:numId w:val="40"/>
              </w:numPr>
              <w:ind w:left="0" w:firstLine="567"/>
              <w:contextualSpacing/>
              <w:rPr>
                <w:sz w:val="28"/>
                <w:szCs w:val="28"/>
              </w:rPr>
            </w:pPr>
            <w:r w:rsidRPr="005E250A">
              <w:rPr>
                <w:sz w:val="28"/>
                <w:szCs w:val="28"/>
              </w:rPr>
              <w:t xml:space="preserve">С сообщением: </w:t>
            </w:r>
          </w:p>
          <w:p w:rsidR="00720F6D" w:rsidRPr="005E250A" w:rsidRDefault="00720F6D" w:rsidP="00B46C45">
            <w:pPr>
              <w:pStyle w:val="HTML"/>
              <w:numPr>
                <w:ilvl w:val="0"/>
                <w:numId w:val="40"/>
              </w:numPr>
              <w:tabs>
                <w:tab w:val="clear" w:pos="720"/>
              </w:tabs>
              <w:ind w:left="0" w:firstLine="567"/>
              <w:contextualSpacing/>
              <w:rPr>
                <w:rFonts w:ascii="Times New Roman" w:hAnsi="Times New Roman" w:cs="Times New Roman"/>
                <w:sz w:val="28"/>
                <w:szCs w:val="28"/>
              </w:rPr>
            </w:pPr>
            <w:r w:rsidRPr="005E250A">
              <w:rPr>
                <w:rFonts w:ascii="Times New Roman" w:hAnsi="Times New Roman" w:cs="Times New Roman"/>
                <w:sz w:val="28"/>
                <w:szCs w:val="28"/>
              </w:rPr>
              <w:t>javax.swing.JOptionPane.showMessageDialog(null, "Кнопку нажали");</w:t>
            </w:r>
          </w:p>
          <w:p w:rsidR="00720F6D" w:rsidRPr="005E250A" w:rsidRDefault="00720F6D" w:rsidP="00B46C45">
            <w:pPr>
              <w:pStyle w:val="HTML"/>
              <w:numPr>
                <w:ilvl w:val="0"/>
                <w:numId w:val="40"/>
              </w:numPr>
              <w:tabs>
                <w:tab w:val="clear" w:pos="720"/>
              </w:tabs>
              <w:ind w:left="0" w:firstLine="567"/>
              <w:contextualSpacing/>
              <w:rPr>
                <w:rFonts w:ascii="Times New Roman" w:hAnsi="Times New Roman" w:cs="Times New Roman"/>
                <w:sz w:val="28"/>
                <w:szCs w:val="28"/>
              </w:rPr>
            </w:pPr>
            <w:r w:rsidRPr="005E250A">
              <w:rPr>
                <w:rFonts w:ascii="Times New Roman" w:hAnsi="Times New Roman" w:cs="Times New Roman"/>
                <w:sz w:val="28"/>
                <w:szCs w:val="28"/>
              </w:rPr>
              <w:t>JOptionPane.showMessageDialog(null,"Привет!", "Заголовок сообщения",</w:t>
            </w:r>
          </w:p>
          <w:p w:rsidR="00720F6D" w:rsidRPr="005E250A" w:rsidRDefault="00720F6D" w:rsidP="00B46C45">
            <w:pPr>
              <w:pStyle w:val="HTML"/>
              <w:ind w:firstLine="567"/>
              <w:contextualSpacing/>
              <w:rPr>
                <w:rFonts w:ascii="Times New Roman" w:hAnsi="Times New Roman" w:cs="Times New Roman"/>
                <w:sz w:val="28"/>
                <w:szCs w:val="28"/>
              </w:rPr>
            </w:pPr>
            <w:r w:rsidRPr="005E250A">
              <w:rPr>
                <w:rFonts w:ascii="Times New Roman" w:hAnsi="Times New Roman" w:cs="Times New Roman"/>
                <w:sz w:val="28"/>
                <w:szCs w:val="28"/>
              </w:rPr>
              <w:t>JOptionPane.INFORMATION_MESSAGE);</w:t>
            </w:r>
          </w:p>
          <w:p w:rsidR="00720F6D" w:rsidRPr="005E250A" w:rsidRDefault="00720F6D" w:rsidP="00B46C45">
            <w:pPr>
              <w:numPr>
                <w:ilvl w:val="0"/>
                <w:numId w:val="40"/>
              </w:numPr>
              <w:ind w:left="0" w:firstLine="567"/>
              <w:contextualSpacing/>
              <w:rPr>
                <w:sz w:val="28"/>
                <w:szCs w:val="28"/>
              </w:rPr>
            </w:pPr>
            <w:r w:rsidRPr="005E250A">
              <w:rPr>
                <w:sz w:val="28"/>
                <w:szCs w:val="28"/>
              </w:rPr>
              <w:t xml:space="preserve">С подтверждением: </w:t>
            </w:r>
          </w:p>
          <w:p w:rsidR="00720F6D" w:rsidRPr="005E250A" w:rsidRDefault="00720F6D" w:rsidP="00B46C45">
            <w:pPr>
              <w:pStyle w:val="HTML"/>
              <w:ind w:firstLine="567"/>
              <w:contextualSpacing/>
              <w:rPr>
                <w:rFonts w:ascii="Times New Roman" w:hAnsi="Times New Roman" w:cs="Times New Roman"/>
                <w:sz w:val="28"/>
                <w:szCs w:val="28"/>
                <w:lang w:val="en-US"/>
              </w:rPr>
            </w:pPr>
            <w:r w:rsidRPr="005E250A">
              <w:rPr>
                <w:rFonts w:ascii="Times New Roman" w:hAnsi="Times New Roman" w:cs="Times New Roman"/>
                <w:sz w:val="28"/>
                <w:szCs w:val="28"/>
                <w:lang w:val="en-US"/>
              </w:rPr>
              <w:t>int option= javax.swing.JOptionPane.showConfirmDialog(null,"</w:t>
            </w:r>
            <w:r w:rsidRPr="005E250A">
              <w:rPr>
                <w:rFonts w:ascii="Times New Roman" w:hAnsi="Times New Roman" w:cs="Times New Roman"/>
                <w:sz w:val="28"/>
                <w:szCs w:val="28"/>
              </w:rPr>
              <w:t>Продолжить</w:t>
            </w:r>
            <w:r w:rsidRPr="005E250A">
              <w:rPr>
                <w:rFonts w:ascii="Times New Roman" w:hAnsi="Times New Roman" w:cs="Times New Roman"/>
                <w:sz w:val="28"/>
                <w:szCs w:val="28"/>
                <w:lang w:val="en-US"/>
              </w:rPr>
              <w:t>?");</w:t>
            </w:r>
          </w:p>
          <w:p w:rsidR="00720F6D" w:rsidRPr="005E250A" w:rsidRDefault="00720F6D" w:rsidP="00B46C45">
            <w:pPr>
              <w:ind w:firstLine="567"/>
              <w:contextualSpacing/>
              <w:rPr>
                <w:sz w:val="28"/>
                <w:szCs w:val="28"/>
                <w:lang w:val="en-US"/>
              </w:rPr>
            </w:pPr>
            <w:r w:rsidRPr="005E250A">
              <w:rPr>
                <w:sz w:val="28"/>
                <w:szCs w:val="28"/>
              </w:rPr>
              <w:t>Проверка</w:t>
            </w:r>
            <w:r w:rsidRPr="005E250A">
              <w:rPr>
                <w:sz w:val="28"/>
                <w:szCs w:val="28"/>
                <w:lang w:val="en-US"/>
              </w:rPr>
              <w:t xml:space="preserve">, </w:t>
            </w:r>
            <w:r w:rsidRPr="005E250A">
              <w:rPr>
                <w:sz w:val="28"/>
                <w:szCs w:val="28"/>
              </w:rPr>
              <w:t>какую</w:t>
            </w:r>
            <w:r w:rsidRPr="005E250A">
              <w:rPr>
                <w:sz w:val="28"/>
                <w:szCs w:val="28"/>
                <w:lang w:val="en-US"/>
              </w:rPr>
              <w:t xml:space="preserve"> </w:t>
            </w:r>
            <w:r w:rsidRPr="005E250A">
              <w:rPr>
                <w:sz w:val="28"/>
                <w:szCs w:val="28"/>
              </w:rPr>
              <w:t>кнопку</w:t>
            </w:r>
            <w:r w:rsidRPr="005E250A">
              <w:rPr>
                <w:sz w:val="28"/>
                <w:szCs w:val="28"/>
                <w:lang w:val="en-US"/>
              </w:rPr>
              <w:t xml:space="preserve"> </w:t>
            </w:r>
            <w:r w:rsidRPr="005E250A">
              <w:rPr>
                <w:sz w:val="28"/>
                <w:szCs w:val="28"/>
              </w:rPr>
              <w:t>нажали</w:t>
            </w:r>
            <w:r w:rsidRPr="005E250A">
              <w:rPr>
                <w:sz w:val="28"/>
                <w:szCs w:val="28"/>
                <w:lang w:val="en-US"/>
              </w:rPr>
              <w:t xml:space="preserve"> </w:t>
            </w:r>
            <w:r w:rsidRPr="005E250A">
              <w:rPr>
                <w:sz w:val="28"/>
                <w:szCs w:val="28"/>
              </w:rPr>
              <w:t>или</w:t>
            </w:r>
            <w:r w:rsidRPr="005E250A">
              <w:rPr>
                <w:sz w:val="28"/>
                <w:szCs w:val="28"/>
                <w:lang w:val="en-US"/>
              </w:rPr>
              <w:t xml:space="preserve"> </w:t>
            </w:r>
            <w:r w:rsidRPr="005E250A">
              <w:rPr>
                <w:sz w:val="28"/>
                <w:szCs w:val="28"/>
              </w:rPr>
              <w:t>диалог</w:t>
            </w:r>
            <w:r w:rsidRPr="005E250A">
              <w:rPr>
                <w:sz w:val="28"/>
                <w:szCs w:val="28"/>
                <w:lang w:val="en-US"/>
              </w:rPr>
              <w:t xml:space="preserve"> </w:t>
            </w:r>
            <w:r w:rsidRPr="005E250A">
              <w:rPr>
                <w:sz w:val="28"/>
                <w:szCs w:val="28"/>
              </w:rPr>
              <w:t>закрыли</w:t>
            </w:r>
            <w:r w:rsidRPr="005E250A">
              <w:rPr>
                <w:sz w:val="28"/>
                <w:szCs w:val="28"/>
                <w:lang w:val="en-US"/>
              </w:rPr>
              <w:t xml:space="preserve"> </w:t>
            </w:r>
            <w:r w:rsidRPr="005E250A">
              <w:rPr>
                <w:sz w:val="28"/>
                <w:szCs w:val="28"/>
              </w:rPr>
              <w:t>без</w:t>
            </w:r>
            <w:r w:rsidRPr="005E250A">
              <w:rPr>
                <w:sz w:val="28"/>
                <w:szCs w:val="28"/>
                <w:lang w:val="en-US"/>
              </w:rPr>
              <w:t xml:space="preserve"> </w:t>
            </w:r>
            <w:r w:rsidRPr="005E250A">
              <w:rPr>
                <w:sz w:val="28"/>
                <w:szCs w:val="28"/>
              </w:rPr>
              <w:t>осуществления</w:t>
            </w:r>
            <w:r w:rsidRPr="005E250A">
              <w:rPr>
                <w:sz w:val="28"/>
                <w:szCs w:val="28"/>
                <w:lang w:val="en-US"/>
              </w:rPr>
              <w:t xml:space="preserve"> </w:t>
            </w:r>
            <w:r w:rsidRPr="005E250A">
              <w:rPr>
                <w:sz w:val="28"/>
                <w:szCs w:val="28"/>
              </w:rPr>
              <w:t>выбора</w:t>
            </w:r>
            <w:r w:rsidRPr="005E250A">
              <w:rPr>
                <w:sz w:val="28"/>
                <w:szCs w:val="28"/>
                <w:lang w:val="en-US"/>
              </w:rPr>
              <w:t xml:space="preserve">, </w:t>
            </w:r>
            <w:r w:rsidRPr="005E250A">
              <w:rPr>
                <w:sz w:val="28"/>
                <w:szCs w:val="28"/>
              </w:rPr>
              <w:t>осуществляется</w:t>
            </w:r>
            <w:r w:rsidRPr="005E250A">
              <w:rPr>
                <w:sz w:val="28"/>
                <w:szCs w:val="28"/>
                <w:lang w:val="en-US"/>
              </w:rPr>
              <w:t xml:space="preserve"> </w:t>
            </w:r>
            <w:r w:rsidRPr="005E250A">
              <w:rPr>
                <w:sz w:val="28"/>
                <w:szCs w:val="28"/>
              </w:rPr>
              <w:t>сравнением</w:t>
            </w:r>
            <w:r w:rsidRPr="005E250A">
              <w:rPr>
                <w:sz w:val="28"/>
                <w:szCs w:val="28"/>
                <w:lang w:val="en-US"/>
              </w:rPr>
              <w:t xml:space="preserve"> </w:t>
            </w:r>
            <w:r w:rsidRPr="005E250A">
              <w:rPr>
                <w:sz w:val="28"/>
                <w:szCs w:val="28"/>
              </w:rPr>
              <w:t>с</w:t>
            </w:r>
            <w:r w:rsidRPr="005E250A">
              <w:rPr>
                <w:sz w:val="28"/>
                <w:szCs w:val="28"/>
                <w:lang w:val="en-US"/>
              </w:rPr>
              <w:t xml:space="preserve"> </w:t>
            </w:r>
            <w:r w:rsidRPr="005E250A">
              <w:rPr>
                <w:sz w:val="28"/>
                <w:szCs w:val="28"/>
              </w:rPr>
              <w:t>константами</w:t>
            </w:r>
            <w:r w:rsidRPr="005E250A">
              <w:rPr>
                <w:sz w:val="28"/>
                <w:szCs w:val="28"/>
                <w:lang w:val="en-US"/>
              </w:rPr>
              <w:t xml:space="preserve"> </w:t>
            </w:r>
            <w:r w:rsidRPr="005E250A">
              <w:rPr>
                <w:rStyle w:val="texample1"/>
                <w:rFonts w:ascii="Times New Roman" w:hAnsi="Times New Roman" w:cs="Times New Roman"/>
                <w:color w:val="auto"/>
                <w:sz w:val="28"/>
                <w:szCs w:val="28"/>
                <w:lang w:val="en-US"/>
              </w:rPr>
              <w:t>javax.swing.JOptionPane.NO_OPTION, CANCEL_OPTION, CLOSED_OPTION, OK_OPTION, YES_OPTION</w:t>
            </w:r>
            <w:r w:rsidRPr="005E250A">
              <w:rPr>
                <w:sz w:val="28"/>
                <w:szCs w:val="28"/>
                <w:lang w:val="en-US"/>
              </w:rPr>
              <w:t xml:space="preserve"> </w:t>
            </w:r>
          </w:p>
          <w:p w:rsidR="00720F6D" w:rsidRPr="005E250A" w:rsidRDefault="00720F6D" w:rsidP="00B46C45">
            <w:pPr>
              <w:numPr>
                <w:ilvl w:val="0"/>
                <w:numId w:val="40"/>
              </w:numPr>
              <w:ind w:left="0" w:firstLine="567"/>
              <w:contextualSpacing/>
              <w:rPr>
                <w:sz w:val="28"/>
                <w:szCs w:val="28"/>
              </w:rPr>
            </w:pPr>
            <w:r w:rsidRPr="005E250A">
              <w:rPr>
                <w:sz w:val="28"/>
                <w:szCs w:val="28"/>
              </w:rPr>
              <w:t xml:space="preserve">С предложением ввести значение: </w:t>
            </w:r>
          </w:p>
          <w:p w:rsidR="00720F6D" w:rsidRPr="005E250A" w:rsidRDefault="00720F6D" w:rsidP="00B46C45">
            <w:pPr>
              <w:pStyle w:val="HTML"/>
              <w:ind w:firstLine="567"/>
              <w:contextualSpacing/>
              <w:rPr>
                <w:rFonts w:ascii="Times New Roman" w:hAnsi="Times New Roman" w:cs="Times New Roman"/>
                <w:sz w:val="28"/>
                <w:szCs w:val="28"/>
              </w:rPr>
            </w:pPr>
            <w:r w:rsidRPr="005E250A">
              <w:rPr>
                <w:rFonts w:ascii="Times New Roman" w:hAnsi="Times New Roman" w:cs="Times New Roman"/>
                <w:sz w:val="28"/>
                <w:szCs w:val="28"/>
              </w:rPr>
              <w:t>String input=javax.swing.JOptionPane.showInputDialog(null,"Введите значение:");</w:t>
            </w:r>
          </w:p>
          <w:p w:rsidR="00720F6D" w:rsidRPr="005E250A" w:rsidRDefault="00720F6D" w:rsidP="00B46C45">
            <w:pPr>
              <w:ind w:firstLine="567"/>
              <w:contextualSpacing/>
              <w:rPr>
                <w:sz w:val="28"/>
                <w:szCs w:val="28"/>
              </w:rPr>
            </w:pPr>
            <w:r w:rsidRPr="005E250A">
              <w:rPr>
                <w:sz w:val="28"/>
                <w:szCs w:val="28"/>
              </w:rPr>
              <w:t xml:space="preserve">– при отказе от ввода возвращается </w:t>
            </w:r>
            <w:r w:rsidRPr="005E250A">
              <w:rPr>
                <w:rStyle w:val="texample1"/>
                <w:rFonts w:ascii="Times New Roman" w:hAnsi="Times New Roman" w:cs="Times New Roman"/>
                <w:color w:val="auto"/>
                <w:sz w:val="28"/>
                <w:szCs w:val="28"/>
              </w:rPr>
              <w:t>null</w:t>
            </w:r>
            <w:r w:rsidRPr="005E250A">
              <w:rPr>
                <w:sz w:val="28"/>
                <w:szCs w:val="28"/>
              </w:rPr>
              <w:t>.</w:t>
            </w:r>
          </w:p>
          <w:p w:rsidR="00720F6D" w:rsidRPr="005E250A" w:rsidRDefault="00720F6D" w:rsidP="00B46C45">
            <w:pPr>
              <w:pStyle w:val="a5"/>
              <w:spacing w:before="0" w:beforeAutospacing="0" w:after="0" w:afterAutospacing="0"/>
              <w:ind w:firstLine="567"/>
              <w:contextualSpacing/>
              <w:rPr>
                <w:sz w:val="28"/>
                <w:szCs w:val="28"/>
              </w:rPr>
            </w:pPr>
            <w:r w:rsidRPr="005E250A">
              <w:rPr>
                <w:sz w:val="28"/>
                <w:szCs w:val="28"/>
              </w:rPr>
              <w:t xml:space="preserve">Первый параметр – имя формы, в которой показывается диалог. Если он </w:t>
            </w:r>
            <w:r w:rsidRPr="005E250A">
              <w:rPr>
                <w:rStyle w:val="texample1"/>
                <w:rFonts w:ascii="Times New Roman" w:hAnsi="Times New Roman" w:cs="Times New Roman"/>
                <w:color w:val="auto"/>
                <w:sz w:val="28"/>
                <w:szCs w:val="28"/>
              </w:rPr>
              <w:t>null</w:t>
            </w:r>
            <w:r w:rsidRPr="005E250A">
              <w:rPr>
                <w:sz w:val="28"/>
                <w:szCs w:val="28"/>
              </w:rPr>
              <w:t xml:space="preserve"> – используется форма по умолчанию (главная форма приложения).</w:t>
            </w:r>
          </w:p>
          <w:p w:rsidR="00720F6D" w:rsidRPr="005E250A" w:rsidRDefault="00720F6D" w:rsidP="00B46C45">
            <w:pPr>
              <w:pStyle w:val="a5"/>
              <w:spacing w:before="0" w:beforeAutospacing="0" w:after="0" w:afterAutospacing="0"/>
              <w:ind w:firstLine="567"/>
              <w:contextualSpacing/>
              <w:rPr>
                <w:sz w:val="28"/>
                <w:szCs w:val="28"/>
              </w:rPr>
            </w:pPr>
            <w:r w:rsidRPr="005E250A">
              <w:rPr>
                <w:sz w:val="28"/>
                <w:szCs w:val="28"/>
              </w:rPr>
              <w:lastRenderedPageBreak/>
              <w:t>Существуют варианты указанных выше методов, позволяющие при вызове задавать дополнительные параметры диалога (заголовок, надписи на кнопках и др.).</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lastRenderedPageBreak/>
              <w:t>JColorChooser</w:t>
            </w:r>
          </w:p>
        </w:tc>
        <w:tc>
          <w:tcPr>
            <w:tcW w:w="6662" w:type="dxa"/>
          </w:tcPr>
          <w:p w:rsidR="00720F6D" w:rsidRPr="005E250A" w:rsidRDefault="00720F6D" w:rsidP="00B46C45">
            <w:pPr>
              <w:ind w:firstLine="567"/>
              <w:contextualSpacing/>
              <w:rPr>
                <w:sz w:val="28"/>
                <w:szCs w:val="28"/>
              </w:rPr>
            </w:pPr>
            <w:r w:rsidRPr="005E250A">
              <w:rPr>
                <w:sz w:val="28"/>
                <w:szCs w:val="28"/>
              </w:rPr>
              <w:t>"Диалог выбора цвета" – предназначен для выбора пользователем цвета.</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JFileChooser</w:t>
            </w:r>
          </w:p>
        </w:tc>
        <w:tc>
          <w:tcPr>
            <w:tcW w:w="6662" w:type="dxa"/>
          </w:tcPr>
          <w:p w:rsidR="00720F6D" w:rsidRPr="005E250A" w:rsidRDefault="00720F6D" w:rsidP="00B46C45">
            <w:pPr>
              <w:ind w:firstLine="567"/>
              <w:contextualSpacing/>
              <w:rPr>
                <w:sz w:val="28"/>
                <w:szCs w:val="28"/>
              </w:rPr>
            </w:pPr>
            <w:r w:rsidRPr="005E250A">
              <w:rPr>
                <w:sz w:val="28"/>
                <w:szCs w:val="28"/>
              </w:rPr>
              <w:t xml:space="preserve">"Диалог выбора файла" – предназначен для выбора пользователем файлов. Перед использованием требуется положить его на какую-нибудь диалоговую форму ( </w:t>
            </w:r>
            <w:r w:rsidRPr="005E250A">
              <w:rPr>
                <w:rStyle w:val="texample1"/>
                <w:rFonts w:ascii="Times New Roman" w:hAnsi="Times New Roman" w:cs="Times New Roman"/>
                <w:color w:val="auto"/>
                <w:sz w:val="28"/>
                <w:szCs w:val="28"/>
              </w:rPr>
              <w:t>JDialog</w:t>
            </w:r>
            <w:r w:rsidRPr="005E250A">
              <w:rPr>
                <w:sz w:val="28"/>
                <w:szCs w:val="28"/>
              </w:rPr>
              <w:t xml:space="preserve">, </w:t>
            </w:r>
            <w:r w:rsidRPr="005E250A">
              <w:rPr>
                <w:rStyle w:val="texample1"/>
                <w:rFonts w:ascii="Times New Roman" w:hAnsi="Times New Roman" w:cs="Times New Roman"/>
                <w:color w:val="auto"/>
                <w:sz w:val="28"/>
                <w:szCs w:val="28"/>
              </w:rPr>
              <w:t>JFrame</w:t>
            </w:r>
            <w:r w:rsidRPr="005E250A">
              <w:rPr>
                <w:sz w:val="28"/>
                <w:szCs w:val="28"/>
              </w:rPr>
              <w:t xml:space="preserve"> ) или какой-нибудь группирующий компонент формы.</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JFrame</w:t>
            </w:r>
          </w:p>
        </w:tc>
        <w:tc>
          <w:tcPr>
            <w:tcW w:w="6662" w:type="dxa"/>
          </w:tcPr>
          <w:p w:rsidR="00720F6D" w:rsidRPr="005E250A" w:rsidRDefault="00720F6D" w:rsidP="00B46C45">
            <w:pPr>
              <w:ind w:firstLine="567"/>
              <w:contextualSpacing/>
              <w:rPr>
                <w:sz w:val="28"/>
                <w:szCs w:val="28"/>
              </w:rPr>
            </w:pPr>
            <w:r w:rsidRPr="005E250A">
              <w:rPr>
                <w:sz w:val="28"/>
                <w:szCs w:val="28"/>
              </w:rPr>
              <w:t xml:space="preserve">"Экранная форма". Показывается вызовом вида </w:t>
            </w:r>
            <w:r w:rsidRPr="005E250A">
              <w:rPr>
                <w:rStyle w:val="texample1"/>
                <w:rFonts w:ascii="Times New Roman" w:hAnsi="Times New Roman" w:cs="Times New Roman"/>
                <w:color w:val="auto"/>
                <w:sz w:val="28"/>
                <w:szCs w:val="28"/>
              </w:rPr>
              <w:t>jFrame1.setVisible(true)</w:t>
            </w:r>
            <w:r w:rsidRPr="005E250A">
              <w:rPr>
                <w:sz w:val="28"/>
                <w:szCs w:val="28"/>
              </w:rPr>
              <w:t xml:space="preserve"> ;</w:t>
            </w:r>
          </w:p>
        </w:tc>
      </w:tr>
      <w:tr w:rsidR="00720F6D" w:rsidRPr="005E250A" w:rsidTr="00B46C45">
        <w:tc>
          <w:tcPr>
            <w:tcW w:w="2802" w:type="dxa"/>
          </w:tcPr>
          <w:p w:rsidR="00720F6D" w:rsidRPr="005E250A" w:rsidRDefault="00720F6D" w:rsidP="00B46C45">
            <w:pPr>
              <w:ind w:firstLine="142"/>
              <w:contextualSpacing/>
              <w:jc w:val="both"/>
              <w:rPr>
                <w:sz w:val="28"/>
                <w:szCs w:val="28"/>
              </w:rPr>
            </w:pPr>
            <w:r w:rsidRPr="005E250A">
              <w:rPr>
                <w:rStyle w:val="texample1"/>
                <w:rFonts w:ascii="Times New Roman" w:hAnsi="Times New Roman" w:cs="Times New Roman"/>
                <w:color w:val="auto"/>
                <w:sz w:val="28"/>
                <w:szCs w:val="28"/>
              </w:rPr>
              <w:t>JDialog</w:t>
            </w:r>
          </w:p>
        </w:tc>
        <w:tc>
          <w:tcPr>
            <w:tcW w:w="6662" w:type="dxa"/>
          </w:tcPr>
          <w:p w:rsidR="00720F6D" w:rsidRPr="005E250A" w:rsidRDefault="00720F6D" w:rsidP="00B46C45">
            <w:pPr>
              <w:ind w:firstLine="567"/>
              <w:contextualSpacing/>
              <w:rPr>
                <w:sz w:val="28"/>
                <w:szCs w:val="28"/>
              </w:rPr>
            </w:pPr>
            <w:r w:rsidRPr="005E250A">
              <w:rPr>
                <w:sz w:val="28"/>
                <w:szCs w:val="28"/>
              </w:rPr>
              <w:t xml:space="preserve">"Диалоговая форма". Показывается вызовом вида </w:t>
            </w:r>
            <w:r w:rsidRPr="005E250A">
              <w:rPr>
                <w:rStyle w:val="texample1"/>
                <w:rFonts w:ascii="Times New Roman" w:hAnsi="Times New Roman" w:cs="Times New Roman"/>
                <w:color w:val="auto"/>
                <w:sz w:val="28"/>
                <w:szCs w:val="28"/>
              </w:rPr>
              <w:t>jDialog1.setVisible(true)</w:t>
            </w:r>
            <w:r w:rsidRPr="005E250A">
              <w:rPr>
                <w:sz w:val="28"/>
                <w:szCs w:val="28"/>
              </w:rPr>
              <w:t xml:space="preserve"> ;</w:t>
            </w:r>
          </w:p>
        </w:tc>
      </w:tr>
    </w:tbl>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w:t>
      </w:r>
      <w:r w:rsidRPr="005E250A">
        <w:rPr>
          <w:sz w:val="28"/>
          <w:szCs w:val="28"/>
          <w:lang w:val="en-US"/>
        </w:rPr>
        <w:t>Swing</w:t>
      </w:r>
      <w:r w:rsidRPr="005E250A">
        <w:rPr>
          <w:sz w:val="28"/>
          <w:szCs w:val="28"/>
        </w:rPr>
        <w:t xml:space="preserve"> определены два типа контейнеров. К первому типу относятся контейнеры верхнего уровня: </w:t>
      </w:r>
      <w:r w:rsidRPr="005E250A">
        <w:rPr>
          <w:sz w:val="28"/>
          <w:szCs w:val="28"/>
          <w:lang w:val="en-US"/>
        </w:rPr>
        <w:t>JFrame</w:t>
      </w:r>
      <w:r w:rsidRPr="005E250A">
        <w:rPr>
          <w:sz w:val="28"/>
          <w:szCs w:val="28"/>
        </w:rPr>
        <w:t xml:space="preserve">, </w:t>
      </w:r>
      <w:r w:rsidRPr="005E250A">
        <w:rPr>
          <w:sz w:val="28"/>
          <w:szCs w:val="28"/>
          <w:lang w:val="en-US"/>
        </w:rPr>
        <w:t>JApplet</w:t>
      </w:r>
      <w:r w:rsidRPr="005E250A">
        <w:rPr>
          <w:sz w:val="28"/>
          <w:szCs w:val="28"/>
        </w:rPr>
        <w:t xml:space="preserve">, </w:t>
      </w:r>
      <w:r w:rsidRPr="005E250A">
        <w:rPr>
          <w:sz w:val="28"/>
          <w:szCs w:val="28"/>
          <w:lang w:val="en-US"/>
        </w:rPr>
        <w:t>JWindow</w:t>
      </w:r>
      <w:r w:rsidRPr="005E250A">
        <w:rPr>
          <w:sz w:val="28"/>
          <w:szCs w:val="28"/>
        </w:rPr>
        <w:t xml:space="preserve"> и </w:t>
      </w:r>
      <w:r w:rsidRPr="005E250A">
        <w:rPr>
          <w:sz w:val="28"/>
          <w:szCs w:val="28"/>
          <w:lang w:val="en-US"/>
        </w:rPr>
        <w:t>JDialog</w:t>
      </w:r>
      <w:r w:rsidRPr="005E250A">
        <w:rPr>
          <w:sz w:val="28"/>
          <w:szCs w:val="28"/>
        </w:rPr>
        <w:t xml:space="preserve">. Они не принадлежат к числу подклассов </w:t>
      </w:r>
      <w:r w:rsidRPr="005E250A">
        <w:rPr>
          <w:sz w:val="28"/>
          <w:szCs w:val="28"/>
          <w:lang w:val="en-US"/>
        </w:rPr>
        <w:t>JComponent</w:t>
      </w:r>
      <w:r w:rsidRPr="005E250A">
        <w:rPr>
          <w:sz w:val="28"/>
          <w:szCs w:val="28"/>
        </w:rPr>
        <w:t xml:space="preserve">, но тем не менее являются потомками </w:t>
      </w:r>
      <w:r w:rsidRPr="005E250A">
        <w:rPr>
          <w:sz w:val="28"/>
          <w:szCs w:val="28"/>
          <w:lang w:val="en-US"/>
        </w:rPr>
        <w:t>Component</w:t>
      </w:r>
      <w:r w:rsidRPr="005E250A">
        <w:rPr>
          <w:sz w:val="28"/>
          <w:szCs w:val="28"/>
        </w:rPr>
        <w:t xml:space="preserve"> и </w:t>
      </w:r>
      <w:r w:rsidRPr="005E250A">
        <w:rPr>
          <w:sz w:val="28"/>
          <w:szCs w:val="28"/>
          <w:lang w:val="en-US"/>
        </w:rPr>
        <w:t>Container</w:t>
      </w:r>
      <w:r w:rsidRPr="005E250A">
        <w:rPr>
          <w:sz w:val="28"/>
          <w:szCs w:val="28"/>
        </w:rPr>
        <w:t xml:space="preserve">. В отличие от других компонентов </w:t>
      </w:r>
      <w:r w:rsidRPr="005E250A">
        <w:rPr>
          <w:sz w:val="28"/>
          <w:szCs w:val="28"/>
          <w:lang w:val="en-US"/>
        </w:rPr>
        <w:t>Swing</w:t>
      </w:r>
      <w:r w:rsidRPr="005E250A">
        <w:rPr>
          <w:sz w:val="28"/>
          <w:szCs w:val="28"/>
        </w:rPr>
        <w:t xml:space="preserve">; контейнеры верхнего уровня являются тяжеловесными. По этим причинам контейнеры верхнего уровня составляют специальную группу в наборе </w:t>
      </w:r>
      <w:r w:rsidRPr="005E250A">
        <w:rPr>
          <w:sz w:val="28"/>
          <w:szCs w:val="28"/>
          <w:lang w:val="en-US"/>
        </w:rPr>
        <w:t>Swing</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Как следует из названия, контейнер верхнего уровня должен находиться на вершине иерархии. Он не может включаться в состав других контейнеров. Более того, любая иерархия должна начинаться именно с контейнера верхнего уровня. В приложениях для этой цели чаще всего используется объект </w:t>
      </w:r>
      <w:r w:rsidRPr="005E250A">
        <w:rPr>
          <w:sz w:val="28"/>
          <w:szCs w:val="28"/>
          <w:lang w:val="en-US"/>
        </w:rPr>
        <w:t>JFrame</w:t>
      </w:r>
      <w:r w:rsidRPr="005E250A">
        <w:rPr>
          <w:sz w:val="28"/>
          <w:szCs w:val="28"/>
        </w:rPr>
        <w:t xml:space="preserve">, в аплетах – </w:t>
      </w:r>
      <w:r w:rsidRPr="005E250A">
        <w:rPr>
          <w:sz w:val="28"/>
          <w:szCs w:val="28"/>
          <w:lang w:val="en-US"/>
        </w:rPr>
        <w:t>JApplet</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Контейнеры второго типа – это легковесные контейнеры, являющиеся потомками </w:t>
      </w:r>
      <w:r w:rsidRPr="005E250A">
        <w:rPr>
          <w:sz w:val="28"/>
          <w:szCs w:val="28"/>
          <w:lang w:val="en-US"/>
        </w:rPr>
        <w:t>JComponent</w:t>
      </w:r>
      <w:r w:rsidRPr="005E250A">
        <w:rPr>
          <w:sz w:val="28"/>
          <w:szCs w:val="28"/>
        </w:rPr>
        <w:t xml:space="preserve">. В качестве примеров легковесных контейнеров можно привести </w:t>
      </w:r>
      <w:r w:rsidRPr="005E250A">
        <w:rPr>
          <w:sz w:val="28"/>
          <w:szCs w:val="28"/>
          <w:lang w:val="en-US"/>
        </w:rPr>
        <w:t>JPanel</w:t>
      </w:r>
      <w:r w:rsidRPr="005E250A">
        <w:rPr>
          <w:sz w:val="28"/>
          <w:szCs w:val="28"/>
        </w:rPr>
        <w:t xml:space="preserve"> и </w:t>
      </w:r>
      <w:r w:rsidRPr="005E250A">
        <w:rPr>
          <w:sz w:val="28"/>
          <w:szCs w:val="28"/>
          <w:lang w:val="en-US"/>
        </w:rPr>
        <w:t>JRootPane</w:t>
      </w:r>
      <w:r w:rsidRPr="005E250A">
        <w:rPr>
          <w:sz w:val="28"/>
          <w:szCs w:val="28"/>
        </w:rPr>
        <w:t>. Легковесные контейнеры могут включаться в другие контейнеры, поэтому они часто используются для объединения группы связанных друг с другом компонентов.</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каждом контейнере верхнего уровня реализован набор панелей. На вершине иерархии находится корневая панель, т.е. экземпляр класса </w:t>
      </w:r>
      <w:r w:rsidRPr="005E250A">
        <w:rPr>
          <w:sz w:val="28"/>
          <w:szCs w:val="28"/>
          <w:lang w:val="en-US"/>
        </w:rPr>
        <w:t>JRootPane</w:t>
      </w:r>
      <w:r w:rsidRPr="005E250A">
        <w:rPr>
          <w:sz w:val="28"/>
          <w:szCs w:val="28"/>
        </w:rPr>
        <w:t>. Это легковесный контейнер, цель которого – управление другими панелями и, при необходимости, полосой меню. Корневая панель включает в себя "стеклянную" панель (</w:t>
      </w:r>
      <w:r w:rsidRPr="005E250A">
        <w:rPr>
          <w:sz w:val="28"/>
          <w:szCs w:val="28"/>
          <w:lang w:val="en-US"/>
        </w:rPr>
        <w:t>glass</w:t>
      </w:r>
      <w:r w:rsidRPr="005E250A">
        <w:rPr>
          <w:sz w:val="28"/>
          <w:szCs w:val="28"/>
        </w:rPr>
        <w:t xml:space="preserve"> </w:t>
      </w:r>
      <w:r w:rsidRPr="005E250A">
        <w:rPr>
          <w:sz w:val="28"/>
          <w:szCs w:val="28"/>
          <w:lang w:val="en-US"/>
        </w:rPr>
        <w:t>pane</w:t>
      </w:r>
      <w:r w:rsidRPr="005E250A">
        <w:rPr>
          <w:sz w:val="28"/>
          <w:szCs w:val="28"/>
        </w:rPr>
        <w:t>), панель содержимого (</w:t>
      </w:r>
      <w:r w:rsidRPr="005E250A">
        <w:rPr>
          <w:sz w:val="28"/>
          <w:szCs w:val="28"/>
          <w:lang w:val="en-US"/>
        </w:rPr>
        <w:t>content</w:t>
      </w:r>
      <w:r w:rsidRPr="005E250A">
        <w:rPr>
          <w:sz w:val="28"/>
          <w:szCs w:val="28"/>
        </w:rPr>
        <w:t xml:space="preserve"> </w:t>
      </w:r>
      <w:r w:rsidRPr="005E250A">
        <w:rPr>
          <w:sz w:val="28"/>
          <w:szCs w:val="28"/>
          <w:lang w:val="en-US"/>
        </w:rPr>
        <w:t>pane</w:t>
      </w:r>
      <w:r w:rsidRPr="005E250A">
        <w:rPr>
          <w:sz w:val="28"/>
          <w:szCs w:val="28"/>
        </w:rPr>
        <w:t>) и панель слоя (</w:t>
      </w:r>
      <w:r w:rsidRPr="005E250A">
        <w:rPr>
          <w:sz w:val="28"/>
          <w:szCs w:val="28"/>
          <w:lang w:val="en-US"/>
        </w:rPr>
        <w:t>layered</w:t>
      </w:r>
      <w:r w:rsidRPr="005E250A">
        <w:rPr>
          <w:sz w:val="28"/>
          <w:szCs w:val="28"/>
        </w:rPr>
        <w:t xml:space="preserve"> </w:t>
      </w:r>
      <w:r w:rsidRPr="005E250A">
        <w:rPr>
          <w:sz w:val="28"/>
          <w:szCs w:val="28"/>
          <w:lang w:val="en-US"/>
        </w:rPr>
        <w:t>pane</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"Стеклянная" панель – это панель верхнего уровня, которая расположена поверх остальных панелей. По умолчанию "стеклянная" панель представляет собой "прозрачный экземпляр" </w:t>
      </w:r>
      <w:r w:rsidRPr="005E250A">
        <w:rPr>
          <w:sz w:val="28"/>
          <w:szCs w:val="28"/>
          <w:lang w:val="en-US"/>
        </w:rPr>
        <w:t>JPanel</w:t>
      </w:r>
      <w:r w:rsidRPr="005E250A">
        <w:rPr>
          <w:sz w:val="28"/>
          <w:szCs w:val="28"/>
        </w:rPr>
        <w:t xml:space="preserve">. "Стеклянная" панель позволяет управлять событиями мыши, относящимися ко всему контейнеру, а не к содержащимся в нем компонентам. Она также обеспечивает рисование </w:t>
      </w:r>
      <w:r w:rsidRPr="005E250A">
        <w:rPr>
          <w:sz w:val="28"/>
          <w:szCs w:val="28"/>
        </w:rPr>
        <w:lastRenderedPageBreak/>
        <w:t>компонентов. В большинстве случаев необходимость непосредственного взаимодействия со "стеклянной" панелью не возникает.</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Панель слоя представляет собой экземпляр класса </w:t>
      </w:r>
      <w:r w:rsidRPr="005E250A">
        <w:rPr>
          <w:sz w:val="28"/>
          <w:szCs w:val="28"/>
          <w:lang w:val="en-US"/>
        </w:rPr>
        <w:t>JLayeredPane</w:t>
      </w:r>
      <w:r w:rsidRPr="005E250A">
        <w:rPr>
          <w:sz w:val="28"/>
          <w:szCs w:val="28"/>
        </w:rPr>
        <w:t xml:space="preserve">. Она поддерживает "третье измерение" для компонентов, т.е. определяет правила перекрытия одних компонентов другими. (Панель слоя позволяет задавать </w:t>
      </w:r>
      <w:r w:rsidRPr="005E250A">
        <w:rPr>
          <w:sz w:val="28"/>
          <w:szCs w:val="28"/>
          <w:lang w:val="en-US"/>
        </w:rPr>
        <w:t>Z</w:t>
      </w:r>
      <w:r w:rsidRPr="005E250A">
        <w:rPr>
          <w:sz w:val="28"/>
          <w:szCs w:val="28"/>
        </w:rPr>
        <w:t>-расположение компонента, однако эта возможность используется сравнительно редко.) В составе панели слоя находится панель содержимого и может также находиться строка меню.</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Несмотря на то что "стеклянная" панель и панель слоя – неотъемлемые части контейнера верхнего уровня и выполняют важные функции, их действия большей частью скрыты не только от пользователей, но и от разработчиков. Приложение в основном взаимодействует с панелью содержимого, так как именно в нее включаются визуальные компоненты. Другими словами, добавляя компонент, например кнопку, к контейнеру верхнего уровня, вы на самом деле добавляете его к панели содержимого. По умолчанию панель содержимого представляет собой "непрозрачный экземпляр" </w:t>
      </w:r>
      <w:r w:rsidRPr="005E250A">
        <w:rPr>
          <w:sz w:val="28"/>
          <w:szCs w:val="28"/>
          <w:lang w:val="en-US"/>
        </w:rPr>
        <w:t>JPanel</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Для обращения к "стеклянной" панели, панели содержимого и панели слоя в </w:t>
      </w:r>
      <w:r w:rsidRPr="005E250A">
        <w:rPr>
          <w:sz w:val="28"/>
          <w:szCs w:val="28"/>
          <w:lang w:val="en-US"/>
        </w:rPr>
        <w:t>JRootPane</w:t>
      </w:r>
      <w:r w:rsidRPr="005E250A">
        <w:rPr>
          <w:sz w:val="28"/>
          <w:szCs w:val="28"/>
        </w:rPr>
        <w:t xml:space="preserve"> предусмотрены переменные </w:t>
      </w:r>
      <w:r w:rsidRPr="005E250A">
        <w:rPr>
          <w:sz w:val="28"/>
          <w:szCs w:val="28"/>
          <w:lang w:val="en-US"/>
        </w:rPr>
        <w:t>glassPane</w:t>
      </w:r>
      <w:r w:rsidRPr="005E250A">
        <w:rPr>
          <w:sz w:val="28"/>
          <w:szCs w:val="28"/>
        </w:rPr>
        <w:t xml:space="preserve">, </w:t>
      </w:r>
      <w:r w:rsidRPr="005E250A">
        <w:rPr>
          <w:sz w:val="28"/>
          <w:szCs w:val="28"/>
          <w:lang w:val="en-US"/>
        </w:rPr>
        <w:t>contentPane</w:t>
      </w:r>
      <w:r w:rsidRPr="005E250A">
        <w:rPr>
          <w:sz w:val="28"/>
          <w:szCs w:val="28"/>
        </w:rPr>
        <w:t xml:space="preserve"> и </w:t>
      </w:r>
      <w:r w:rsidRPr="005E250A">
        <w:rPr>
          <w:sz w:val="28"/>
          <w:szCs w:val="28"/>
          <w:lang w:val="en-US"/>
        </w:rPr>
        <w:t>layeredPane</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 xml:space="preserve">Тема 7.4 Простая программа, использующая средства </w:t>
      </w:r>
      <w:r w:rsidRPr="005E250A">
        <w:rPr>
          <w:b/>
          <w:sz w:val="28"/>
          <w:szCs w:val="28"/>
          <w:lang w:val="en-US"/>
        </w:rPr>
        <w:t>Swing</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Перед тем как продолжить обсуждение теоретических вопросов, желательно рассмотреть в качестве примера простую программу, созданную с использованием средств </w:t>
      </w:r>
      <w:r w:rsidRPr="005E250A">
        <w:rPr>
          <w:sz w:val="28"/>
          <w:szCs w:val="28"/>
          <w:lang w:val="en-US"/>
        </w:rPr>
        <w:t>Swing</w:t>
      </w:r>
      <w:r w:rsidRPr="005E250A">
        <w:rPr>
          <w:sz w:val="28"/>
          <w:szCs w:val="28"/>
        </w:rPr>
        <w:t xml:space="preserve">. Несмотря на простоту, данная программа демонстрирует ключевые свойства </w:t>
      </w:r>
      <w:r w:rsidRPr="005E250A">
        <w:rPr>
          <w:sz w:val="28"/>
          <w:szCs w:val="28"/>
          <w:lang w:val="en-US"/>
        </w:rPr>
        <w:t>Swing</w:t>
      </w:r>
      <w:r w:rsidRPr="005E250A">
        <w:rPr>
          <w:sz w:val="28"/>
          <w:szCs w:val="28"/>
        </w:rPr>
        <w:t xml:space="preserve"> и дает представление о контейнере </w:t>
      </w:r>
      <w:r w:rsidRPr="005E250A">
        <w:rPr>
          <w:sz w:val="28"/>
          <w:szCs w:val="28"/>
          <w:lang w:val="en-US"/>
        </w:rPr>
        <w:t>JFrame</w:t>
      </w:r>
      <w:r w:rsidRPr="005E250A">
        <w:rPr>
          <w:sz w:val="28"/>
          <w:szCs w:val="28"/>
        </w:rPr>
        <w:t xml:space="preserve"> и компоненте </w:t>
      </w:r>
      <w:r w:rsidRPr="005E250A">
        <w:rPr>
          <w:sz w:val="28"/>
          <w:szCs w:val="28"/>
          <w:lang w:val="en-US"/>
        </w:rPr>
        <w:t>JLabel</w:t>
      </w:r>
      <w:r w:rsidRPr="005E250A">
        <w:rPr>
          <w:sz w:val="28"/>
          <w:szCs w:val="28"/>
        </w:rPr>
        <w:t xml:space="preserve">. Как было сказано ранее, </w:t>
      </w:r>
      <w:r w:rsidRPr="005E250A">
        <w:rPr>
          <w:sz w:val="28"/>
          <w:szCs w:val="28"/>
          <w:lang w:val="en-US"/>
        </w:rPr>
        <w:t>JFrame</w:t>
      </w:r>
      <w:r w:rsidRPr="005E250A">
        <w:rPr>
          <w:sz w:val="28"/>
          <w:szCs w:val="28"/>
        </w:rPr>
        <w:t xml:space="preserve"> – это контейнер верхнего уровня, обычно используемый в приложениях </w:t>
      </w:r>
      <w:r w:rsidRPr="005E250A">
        <w:rPr>
          <w:sz w:val="28"/>
          <w:szCs w:val="28"/>
          <w:lang w:val="en-US"/>
        </w:rPr>
        <w:t>Swing</w:t>
      </w:r>
      <w:r w:rsidRPr="005E250A">
        <w:rPr>
          <w:sz w:val="28"/>
          <w:szCs w:val="28"/>
        </w:rPr>
        <w:t xml:space="preserve">. </w:t>
      </w:r>
      <w:r w:rsidRPr="005E250A">
        <w:rPr>
          <w:sz w:val="28"/>
          <w:szCs w:val="28"/>
          <w:lang w:val="en-US"/>
        </w:rPr>
        <w:t>JLabel</w:t>
      </w:r>
      <w:r w:rsidRPr="005E250A">
        <w:rPr>
          <w:sz w:val="28"/>
          <w:szCs w:val="28"/>
        </w:rPr>
        <w:t xml:space="preserve"> –компонент </w:t>
      </w:r>
      <w:r w:rsidRPr="005E250A">
        <w:rPr>
          <w:sz w:val="28"/>
          <w:szCs w:val="28"/>
          <w:lang w:val="en-US"/>
        </w:rPr>
        <w:t>Swing</w:t>
      </w:r>
      <w:r w:rsidRPr="005E250A">
        <w:rPr>
          <w:sz w:val="28"/>
          <w:szCs w:val="28"/>
        </w:rPr>
        <w:t xml:space="preserve">, с помощью которого создается метка, используемая для представления информации. Метка – самый простой компонент </w:t>
      </w:r>
      <w:r w:rsidRPr="005E250A">
        <w:rPr>
          <w:sz w:val="28"/>
          <w:szCs w:val="28"/>
          <w:lang w:val="en-US"/>
        </w:rPr>
        <w:t>Swing</w:t>
      </w:r>
      <w:r w:rsidRPr="005E250A">
        <w:rPr>
          <w:sz w:val="28"/>
          <w:szCs w:val="28"/>
        </w:rPr>
        <w:t xml:space="preserve">, поскольку он не реагирует на действия пользователя, а лишь отображает данные. В данной программе создается контейнер </w:t>
      </w:r>
      <w:r w:rsidRPr="005E250A">
        <w:rPr>
          <w:sz w:val="28"/>
          <w:szCs w:val="28"/>
          <w:lang w:val="en-US"/>
        </w:rPr>
        <w:t>JFrame</w:t>
      </w:r>
      <w:r w:rsidRPr="005E250A">
        <w:rPr>
          <w:sz w:val="28"/>
          <w:szCs w:val="28"/>
        </w:rPr>
        <w:t xml:space="preserve">, в который помещается экземпляр компонента </w:t>
      </w:r>
      <w:r w:rsidRPr="005E250A">
        <w:rPr>
          <w:sz w:val="28"/>
          <w:szCs w:val="28"/>
          <w:lang w:val="en-US"/>
        </w:rPr>
        <w:t>JLabel</w:t>
      </w:r>
      <w:r w:rsidRPr="005E250A">
        <w:rPr>
          <w:sz w:val="28"/>
          <w:szCs w:val="28"/>
        </w:rPr>
        <w:t>, отображающий текстовое сообщение.</w:t>
      </w:r>
    </w:p>
    <w:p w:rsidR="00720F6D" w:rsidRPr="005E250A" w:rsidRDefault="00720F6D" w:rsidP="00B46C45">
      <w:pPr>
        <w:autoSpaceDE w:val="0"/>
        <w:autoSpaceDN w:val="0"/>
        <w:adjustRightInd w:val="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7.1</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import javax.swing.JFrame;</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import javax.swing.JLabel;</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public class MyFrame {</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public MyFrame() {</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w:t>
      </w:r>
      <w:r w:rsidRPr="005E250A">
        <w:rPr>
          <w:sz w:val="28"/>
          <w:szCs w:val="28"/>
        </w:rPr>
        <w:t>создание</w:t>
      </w:r>
      <w:r w:rsidRPr="005E250A">
        <w:rPr>
          <w:sz w:val="28"/>
          <w:szCs w:val="28"/>
          <w:lang w:val="en-US"/>
        </w:rPr>
        <w:t xml:space="preserve"> </w:t>
      </w:r>
      <w:r w:rsidRPr="005E250A">
        <w:rPr>
          <w:sz w:val="28"/>
          <w:szCs w:val="28"/>
        </w:rPr>
        <w:t>фрейма</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JFrame fr = new JFrame("</w:t>
      </w:r>
      <w:r w:rsidRPr="005E250A">
        <w:rPr>
          <w:sz w:val="28"/>
          <w:szCs w:val="28"/>
        </w:rPr>
        <w:t>Заголовок</w:t>
      </w:r>
      <w:r w:rsidRPr="005E250A">
        <w:rPr>
          <w:sz w:val="28"/>
          <w:szCs w:val="28"/>
          <w:lang w:val="en-US"/>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//установка размеров фрейма</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        fr.setSize(200, 100);</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        // создание метки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lastRenderedPageBreak/>
        <w:t xml:space="preserve">        JLabel label = new JLabel("Тестовый текст");</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        // добавление метки к фрейму</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        fr.add(label);</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        // установка операции по нажатию на крестик</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fr.setDefaultCloseOperation(JFrame.EXIT_ON_CLOSE);</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 </w:t>
      </w:r>
      <w:r w:rsidRPr="005E250A">
        <w:rPr>
          <w:sz w:val="28"/>
          <w:szCs w:val="28"/>
        </w:rPr>
        <w:t>прорисовка</w:t>
      </w:r>
      <w:r w:rsidRPr="005E250A">
        <w:rPr>
          <w:sz w:val="28"/>
          <w:szCs w:val="28"/>
          <w:lang w:val="en-US"/>
        </w:rPr>
        <w:t xml:space="preserve"> </w:t>
      </w:r>
      <w:r w:rsidRPr="005E250A">
        <w:rPr>
          <w:sz w:val="28"/>
          <w:szCs w:val="28"/>
        </w:rPr>
        <w:t>фрейма</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fr.setVisible(true);</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w:t>
      </w:r>
    </w:p>
    <w:p w:rsidR="00720F6D" w:rsidRPr="005E250A" w:rsidRDefault="00720F6D" w:rsidP="00B46C45">
      <w:pPr>
        <w:autoSpaceDE w:val="0"/>
        <w:autoSpaceDN w:val="0"/>
        <w:adjustRightInd w:val="0"/>
        <w:ind w:firstLine="567"/>
        <w:contextualSpacing/>
        <w:jc w:val="both"/>
        <w:rPr>
          <w:sz w:val="28"/>
          <w:szCs w:val="28"/>
          <w:lang w:val="en-US"/>
        </w:rPr>
      </w:pP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public class Main {</w:t>
      </w:r>
    </w:p>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rPr>
        <w:t xml:space="preserve">    public static void main(String[] args) {</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new MyFrame();</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    }</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Данная программа компилируется и запускается так же, как и любое </w:t>
      </w:r>
      <w:r w:rsidRPr="005E250A">
        <w:rPr>
          <w:sz w:val="28"/>
          <w:szCs w:val="28"/>
          <w:lang w:val="en-US"/>
        </w:rPr>
        <w:t>Java</w:t>
      </w:r>
      <w:r w:rsidRPr="005E250A">
        <w:rPr>
          <w:sz w:val="28"/>
          <w:szCs w:val="28"/>
        </w:rPr>
        <w:t>-приложение. В процессе работы программа отображает окно, показанное на рисунке 7.1.</w:t>
      </w:r>
    </w:p>
    <w:p w:rsidR="00720F6D" w:rsidRPr="005E250A" w:rsidRDefault="00DC558A" w:rsidP="00B46C45">
      <w:pPr>
        <w:autoSpaceDE w:val="0"/>
        <w:autoSpaceDN w:val="0"/>
        <w:adjustRightInd w:val="0"/>
        <w:ind w:firstLine="567"/>
        <w:contextualSpacing/>
        <w:jc w:val="both"/>
        <w:rPr>
          <w:sz w:val="28"/>
          <w:szCs w:val="28"/>
        </w:rPr>
      </w:pPr>
      <w:r w:rsidRPr="005E250A">
        <w:rPr>
          <w:noProof/>
          <w:sz w:val="28"/>
          <w:szCs w:val="28"/>
        </w:rPr>
        <w:drawing>
          <wp:inline distT="0" distB="0" distL="0" distR="0">
            <wp:extent cx="2350306" cy="1443790"/>
            <wp:effectExtent l="19050" t="0" r="0" b="0"/>
            <wp:docPr id="2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5"/>
                    <a:srcRect l="55533" t="32452" r="25445" b="46634"/>
                    <a:stretch>
                      <a:fillRect/>
                    </a:stretch>
                  </pic:blipFill>
                  <pic:spPr bwMode="auto">
                    <a:xfrm>
                      <a:off x="0" y="0"/>
                      <a:ext cx="2364848" cy="1452723"/>
                    </a:xfrm>
                    <a:prstGeom prst="rect">
                      <a:avLst/>
                    </a:prstGeom>
                    <a:noFill/>
                    <a:ln w="9525">
                      <a:noFill/>
                      <a:miter lim="800000"/>
                      <a:headEnd/>
                      <a:tailEnd/>
                    </a:ln>
                  </pic:spPr>
                </pic:pic>
              </a:graphicData>
            </a:graphic>
          </wp:inline>
        </w:drawing>
      </w:r>
    </w:p>
    <w:p w:rsidR="00720F6D" w:rsidRPr="005E250A" w:rsidRDefault="00720F6D" w:rsidP="00DC558A">
      <w:pPr>
        <w:autoSpaceDE w:val="0"/>
        <w:autoSpaceDN w:val="0"/>
        <w:adjustRightInd w:val="0"/>
        <w:ind w:left="708"/>
        <w:contextualSpacing/>
        <w:jc w:val="both"/>
        <w:rPr>
          <w:sz w:val="28"/>
          <w:szCs w:val="28"/>
        </w:rPr>
      </w:pPr>
      <w:r w:rsidRPr="005E250A">
        <w:rPr>
          <w:sz w:val="28"/>
          <w:szCs w:val="28"/>
        </w:rPr>
        <w:t xml:space="preserve">Рисунок 7.1 </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Тема 7.5  Поддержка событий</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Предыдущий пример продемонстрировал основы </w:t>
      </w:r>
      <w:r w:rsidRPr="005E250A">
        <w:rPr>
          <w:sz w:val="28"/>
          <w:szCs w:val="28"/>
          <w:lang w:val="en-US"/>
        </w:rPr>
        <w:t>Swing</w:t>
      </w:r>
      <w:r w:rsidRPr="005E250A">
        <w:rPr>
          <w:sz w:val="28"/>
          <w:szCs w:val="28"/>
        </w:rPr>
        <w:t xml:space="preserve">-программы, но в ней не нашел отражение важнейший вопрос: поддержка событий. Поскольку </w:t>
      </w:r>
      <w:r w:rsidRPr="005E250A">
        <w:rPr>
          <w:sz w:val="28"/>
          <w:szCs w:val="28"/>
          <w:lang w:val="en-US"/>
        </w:rPr>
        <w:t>JLabel</w:t>
      </w:r>
      <w:r w:rsidRPr="005E250A">
        <w:rPr>
          <w:sz w:val="28"/>
          <w:szCs w:val="28"/>
        </w:rPr>
        <w:t xml:space="preserve"> не принимает данных от пользователя, он не генерирует событий, поэтому при работе с данным компонентом обработчик событий не нужен. Однако другие управляющие элементы </w:t>
      </w:r>
      <w:r w:rsidRPr="005E250A">
        <w:rPr>
          <w:sz w:val="28"/>
          <w:szCs w:val="28"/>
          <w:lang w:val="en-US"/>
        </w:rPr>
        <w:t>Swing</w:t>
      </w:r>
      <w:r w:rsidRPr="005E250A">
        <w:rPr>
          <w:sz w:val="28"/>
          <w:szCs w:val="28"/>
        </w:rPr>
        <w:t xml:space="preserve"> реагируют на действия пользователя, и генерируемые ими события должны быть обработаны. Например, события генерируются по щелчку мышью на кнопке, нажатию клавиши на клавиатуре или при выборе элемента списка. Существуют события, непосредственно не связанные с действиями пользователей. Например, событие генерируется по истечении интервала времени, установленного для таймера. Независимо от причины того или иного события, средства, обрабатывающие их, являются важной частью любого </w:t>
      </w:r>
      <w:r w:rsidRPr="005E250A">
        <w:rPr>
          <w:sz w:val="28"/>
          <w:szCs w:val="28"/>
          <w:lang w:val="en-US"/>
        </w:rPr>
        <w:t>Swing</w:t>
      </w:r>
      <w:r w:rsidRPr="005E250A">
        <w:rPr>
          <w:sz w:val="28"/>
          <w:szCs w:val="28"/>
        </w:rPr>
        <w:t>-приложения.</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w:t>
      </w:r>
      <w:r w:rsidRPr="005E250A">
        <w:rPr>
          <w:sz w:val="28"/>
          <w:szCs w:val="28"/>
          <w:lang w:val="en-US"/>
        </w:rPr>
        <w:t>Swing</w:t>
      </w:r>
      <w:r w:rsidRPr="005E250A">
        <w:rPr>
          <w:sz w:val="28"/>
          <w:szCs w:val="28"/>
        </w:rPr>
        <w:t xml:space="preserve"> используется тот же механизм обработки событий, что и в </w:t>
      </w:r>
      <w:r w:rsidRPr="005E250A">
        <w:rPr>
          <w:sz w:val="28"/>
          <w:szCs w:val="28"/>
          <w:lang w:val="en-US"/>
        </w:rPr>
        <w:t>AWT</w:t>
      </w:r>
      <w:r w:rsidRPr="005E250A">
        <w:rPr>
          <w:sz w:val="28"/>
          <w:szCs w:val="28"/>
        </w:rPr>
        <w:t xml:space="preserve">. Он носит название модель делегирования событий. Этот механизм </w:t>
      </w:r>
      <w:r w:rsidRPr="005E250A">
        <w:rPr>
          <w:sz w:val="28"/>
          <w:szCs w:val="28"/>
        </w:rPr>
        <w:lastRenderedPageBreak/>
        <w:t>достаточно прост. Источник генерирует событие, которое передается одному или нескольким обработчикам. В рамках данной схемы обработчики лишь ожидают возникновения события. При возникновении события они обрабатывают его и возвращают управление. Преимущество такого подхода в том, что логика обработки событий отделена от логики пользовательского интерфейса, генерирующего эти события. Элемент интерфейса "делегирует" обработку события отдельному фрагменту кода. В модели делегирования событий обработчик, чтобы получать оповещения о событиях, должен быть зарегистрирован в источнике.</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Согласно модели делегирования, </w:t>
      </w:r>
      <w:r w:rsidRPr="005E250A">
        <w:rPr>
          <w:i/>
          <w:sz w:val="28"/>
          <w:szCs w:val="28"/>
        </w:rPr>
        <w:t>событие</w:t>
      </w:r>
      <w:r w:rsidRPr="005E250A">
        <w:rPr>
          <w:sz w:val="28"/>
          <w:szCs w:val="28"/>
        </w:rPr>
        <w:t xml:space="preserve"> является объектом, описывающим изменения состояния источника. Событие может быть следствием действий пользователя с элементом графического интерфейса или сгенерировано программными средствами. Супреклассом всех событий является </w:t>
      </w:r>
      <w:r w:rsidRPr="005E250A">
        <w:rPr>
          <w:sz w:val="28"/>
          <w:szCs w:val="28"/>
          <w:lang w:val="en-US"/>
        </w:rPr>
        <w:t>java</w:t>
      </w:r>
      <w:r w:rsidRPr="005E250A">
        <w:rPr>
          <w:sz w:val="28"/>
          <w:szCs w:val="28"/>
        </w:rPr>
        <w:t>.</w:t>
      </w:r>
      <w:r w:rsidRPr="005E250A">
        <w:rPr>
          <w:sz w:val="28"/>
          <w:szCs w:val="28"/>
          <w:lang w:val="en-US"/>
        </w:rPr>
        <w:t>util</w:t>
      </w:r>
      <w:r w:rsidRPr="005E250A">
        <w:rPr>
          <w:sz w:val="28"/>
          <w:szCs w:val="28"/>
        </w:rPr>
        <w:t>.</w:t>
      </w:r>
      <w:r w:rsidRPr="005E250A">
        <w:rPr>
          <w:sz w:val="28"/>
          <w:szCs w:val="28"/>
          <w:lang w:val="en-US"/>
        </w:rPr>
        <w:t>EventObject</w:t>
      </w:r>
      <w:r w:rsidRPr="005E250A">
        <w:rPr>
          <w:sz w:val="28"/>
          <w:szCs w:val="28"/>
        </w:rPr>
        <w:t xml:space="preserve">. Многие события объявлены в пакете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w:t>
      </w:r>
      <w:r w:rsidRPr="005E250A">
        <w:rPr>
          <w:sz w:val="28"/>
          <w:szCs w:val="28"/>
          <w:lang w:val="en-US"/>
        </w:rPr>
        <w:t>event</w:t>
      </w:r>
      <w:r w:rsidRPr="005E250A">
        <w:rPr>
          <w:sz w:val="28"/>
          <w:szCs w:val="28"/>
        </w:rPr>
        <w:t xml:space="preserve">, но некоторые содержатся в </w:t>
      </w:r>
      <w:r w:rsidRPr="005E250A">
        <w:rPr>
          <w:sz w:val="28"/>
          <w:szCs w:val="28"/>
          <w:lang w:val="en-US"/>
        </w:rPr>
        <w:t>javax</w:t>
      </w:r>
      <w:r w:rsidRPr="005E250A">
        <w:rPr>
          <w:sz w:val="28"/>
          <w:szCs w:val="28"/>
        </w:rPr>
        <w:t>.</w:t>
      </w:r>
      <w:r w:rsidRPr="005E250A">
        <w:rPr>
          <w:sz w:val="28"/>
          <w:szCs w:val="28"/>
          <w:lang w:val="en-US"/>
        </w:rPr>
        <w:t>swing</w:t>
      </w:r>
      <w:r w:rsidRPr="005E250A">
        <w:rPr>
          <w:sz w:val="28"/>
          <w:szCs w:val="28"/>
        </w:rPr>
        <w:t>.</w:t>
      </w:r>
      <w:r w:rsidRPr="005E250A">
        <w:rPr>
          <w:sz w:val="28"/>
          <w:szCs w:val="28"/>
          <w:lang w:val="en-US"/>
        </w:rPr>
        <w:t>event</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i/>
          <w:sz w:val="28"/>
          <w:szCs w:val="28"/>
        </w:rPr>
        <w:t>Источник события</w:t>
      </w:r>
      <w:r w:rsidRPr="005E250A">
        <w:rPr>
          <w:sz w:val="28"/>
          <w:szCs w:val="28"/>
        </w:rPr>
        <w:t xml:space="preserve"> – это объект, сгенерировавший его. Сгенерировав событие, источник должен передать его всем зарегистрированным обработчикам. Следовательно, чтобы обработчик получил событие, он должен быть зарегистрирован в источнике. Регистрация осуществляется путем вызова метода </w:t>
      </w:r>
      <w:r w:rsidRPr="005E250A">
        <w:rPr>
          <w:sz w:val="28"/>
          <w:szCs w:val="28"/>
          <w:lang w:val="en-US"/>
        </w:rPr>
        <w:t>add</w:t>
      </w:r>
      <w:r w:rsidRPr="005E250A">
        <w:rPr>
          <w:sz w:val="28"/>
          <w:szCs w:val="28"/>
        </w:rPr>
        <w:t>Тип</w:t>
      </w:r>
      <w:r w:rsidRPr="005E250A">
        <w:rPr>
          <w:sz w:val="28"/>
          <w:szCs w:val="28"/>
          <w:lang w:val="en-US"/>
        </w:rPr>
        <w:t>Listener</w:t>
      </w:r>
      <w:r w:rsidRPr="005E250A">
        <w:rPr>
          <w:sz w:val="28"/>
          <w:szCs w:val="28"/>
        </w:rPr>
        <w:t>(), принадлежащего источнику. Для каждого типа события определен собственный метод регистрации. Заголовок метода имеет вид, подобный представленному ниже.</w:t>
      </w:r>
    </w:p>
    <w:p w:rsidR="00720F6D" w:rsidRPr="005E250A" w:rsidRDefault="00720F6D" w:rsidP="00B46C45">
      <w:pPr>
        <w:autoSpaceDE w:val="0"/>
        <w:autoSpaceDN w:val="0"/>
        <w:adjustRightInd w:val="0"/>
        <w:ind w:firstLine="567"/>
        <w:contextualSpacing/>
        <w:jc w:val="both"/>
        <w:rPr>
          <w:i/>
          <w:sz w:val="28"/>
          <w:szCs w:val="28"/>
          <w:lang w:eastAsia="en-US"/>
        </w:rPr>
      </w:pPr>
      <w:r w:rsidRPr="005E250A">
        <w:rPr>
          <w:i/>
          <w:sz w:val="28"/>
          <w:szCs w:val="28"/>
          <w:lang w:val="en-US" w:eastAsia="en-US"/>
        </w:rPr>
        <w:t>public</w:t>
      </w:r>
      <w:r w:rsidRPr="005E250A">
        <w:rPr>
          <w:i/>
          <w:sz w:val="28"/>
          <w:szCs w:val="28"/>
          <w:lang w:eastAsia="en-US"/>
        </w:rPr>
        <w:t xml:space="preserve"> </w:t>
      </w:r>
      <w:r w:rsidRPr="005E250A">
        <w:rPr>
          <w:i/>
          <w:sz w:val="28"/>
          <w:szCs w:val="28"/>
          <w:lang w:val="en-US" w:eastAsia="en-US"/>
        </w:rPr>
        <w:t>void</w:t>
      </w:r>
      <w:r w:rsidRPr="005E250A">
        <w:rPr>
          <w:i/>
          <w:sz w:val="28"/>
          <w:szCs w:val="28"/>
          <w:lang w:eastAsia="en-US"/>
        </w:rPr>
        <w:t xml:space="preserve"> </w:t>
      </w:r>
      <w:r w:rsidRPr="005E250A">
        <w:rPr>
          <w:i/>
          <w:sz w:val="28"/>
          <w:szCs w:val="28"/>
          <w:lang w:val="en-US" w:eastAsia="en-US"/>
        </w:rPr>
        <w:t>add</w:t>
      </w:r>
      <w:r w:rsidRPr="005E250A">
        <w:rPr>
          <w:i/>
          <w:sz w:val="28"/>
          <w:szCs w:val="28"/>
          <w:lang w:eastAsia="en-US"/>
        </w:rPr>
        <w:t>Тип</w:t>
      </w:r>
      <w:r w:rsidRPr="005E250A">
        <w:rPr>
          <w:i/>
          <w:sz w:val="28"/>
          <w:szCs w:val="28"/>
          <w:lang w:val="en-US" w:eastAsia="en-US"/>
        </w:rPr>
        <w:t>Listener</w:t>
      </w:r>
      <w:r w:rsidRPr="005E250A">
        <w:rPr>
          <w:i/>
          <w:sz w:val="28"/>
          <w:szCs w:val="28"/>
          <w:lang w:eastAsia="en-US"/>
        </w:rPr>
        <w:t>(Тип</w:t>
      </w:r>
      <w:r w:rsidRPr="005E250A">
        <w:rPr>
          <w:i/>
          <w:sz w:val="28"/>
          <w:szCs w:val="28"/>
          <w:lang w:val="en-US" w:eastAsia="en-US"/>
        </w:rPr>
        <w:t>Listener</w:t>
      </w:r>
      <w:r w:rsidRPr="005E250A">
        <w:rPr>
          <w:i/>
          <w:sz w:val="28"/>
          <w:szCs w:val="28"/>
          <w:lang w:eastAsia="en-US"/>
        </w:rPr>
        <w:t xml:space="preserve"> </w:t>
      </w:r>
      <w:r w:rsidRPr="005E250A">
        <w:rPr>
          <w:i/>
          <w:sz w:val="28"/>
          <w:szCs w:val="28"/>
          <w:lang w:val="en-US" w:eastAsia="en-US"/>
        </w:rPr>
        <w:t>el</w:t>
      </w:r>
      <w:r w:rsidRPr="005E250A">
        <w:rPr>
          <w:i/>
          <w:sz w:val="28"/>
          <w:szCs w:val="28"/>
          <w:lang w:eastAsia="en-US"/>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где тип – это имя события, а параметр </w:t>
      </w:r>
      <w:r w:rsidRPr="005E250A">
        <w:rPr>
          <w:sz w:val="28"/>
          <w:szCs w:val="28"/>
          <w:lang w:val="en-US"/>
        </w:rPr>
        <w:t>el</w:t>
      </w:r>
      <w:r w:rsidRPr="005E250A">
        <w:rPr>
          <w:sz w:val="28"/>
          <w:szCs w:val="28"/>
        </w:rPr>
        <w:t xml:space="preserve"> представляет собой ссылку на обработчик события. Например, метод, регистрирующий обработчик событий клавиатуры, называется </w:t>
      </w:r>
      <w:r w:rsidRPr="005E250A">
        <w:rPr>
          <w:sz w:val="28"/>
          <w:szCs w:val="28"/>
          <w:lang w:val="en-US"/>
        </w:rPr>
        <w:t>addKeyListener</w:t>
      </w:r>
      <w:r w:rsidRPr="005E250A">
        <w:rPr>
          <w:sz w:val="28"/>
          <w:szCs w:val="28"/>
        </w:rPr>
        <w:t xml:space="preserve">(). Для регистрации событий, связанных с перемещением мыши, используется метод </w:t>
      </w:r>
      <w:r w:rsidRPr="005E250A">
        <w:rPr>
          <w:sz w:val="28"/>
          <w:szCs w:val="28"/>
          <w:lang w:val="en-US"/>
        </w:rPr>
        <w:t>addMouseMotionListener</w:t>
      </w:r>
      <w:r w:rsidRPr="005E250A">
        <w:rPr>
          <w:sz w:val="28"/>
          <w:szCs w:val="28"/>
        </w:rPr>
        <w:t>(). О возникшем событии оповещаются все обработчики.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Источник должен также предоставлять метод, позволяющий отменить регистрацию обработчика событий определенного типа. Этот метод имеет заголовок, представленный в следующей форме:</w:t>
      </w:r>
    </w:p>
    <w:p w:rsidR="00720F6D" w:rsidRPr="005E250A" w:rsidRDefault="00720F6D" w:rsidP="00B46C45">
      <w:pPr>
        <w:autoSpaceDE w:val="0"/>
        <w:autoSpaceDN w:val="0"/>
        <w:adjustRightInd w:val="0"/>
        <w:ind w:firstLine="567"/>
        <w:contextualSpacing/>
        <w:jc w:val="both"/>
        <w:rPr>
          <w:i/>
          <w:sz w:val="28"/>
          <w:szCs w:val="28"/>
          <w:lang w:eastAsia="en-US"/>
        </w:rPr>
      </w:pPr>
      <w:r w:rsidRPr="005E250A">
        <w:rPr>
          <w:i/>
          <w:sz w:val="28"/>
          <w:szCs w:val="28"/>
          <w:lang w:val="en-US" w:eastAsia="en-US"/>
        </w:rPr>
        <w:t>public</w:t>
      </w:r>
      <w:r w:rsidRPr="005E250A">
        <w:rPr>
          <w:i/>
          <w:sz w:val="28"/>
          <w:szCs w:val="28"/>
          <w:lang w:eastAsia="en-US"/>
        </w:rPr>
        <w:t xml:space="preserve"> </w:t>
      </w:r>
      <w:r w:rsidRPr="005E250A">
        <w:rPr>
          <w:i/>
          <w:sz w:val="28"/>
          <w:szCs w:val="28"/>
          <w:lang w:val="en-US" w:eastAsia="en-US"/>
        </w:rPr>
        <w:t>void</w:t>
      </w:r>
      <w:r w:rsidRPr="005E250A">
        <w:rPr>
          <w:i/>
          <w:sz w:val="28"/>
          <w:szCs w:val="28"/>
          <w:lang w:eastAsia="en-US"/>
        </w:rPr>
        <w:t xml:space="preserve"> </w:t>
      </w:r>
      <w:r w:rsidRPr="005E250A">
        <w:rPr>
          <w:i/>
          <w:sz w:val="28"/>
          <w:szCs w:val="28"/>
          <w:lang w:val="en-US" w:eastAsia="en-US"/>
        </w:rPr>
        <w:t>remove</w:t>
      </w:r>
      <w:r w:rsidRPr="005E250A">
        <w:rPr>
          <w:i/>
          <w:sz w:val="28"/>
          <w:szCs w:val="28"/>
          <w:lang w:eastAsia="en-US"/>
        </w:rPr>
        <w:t>Тип</w:t>
      </w:r>
      <w:r w:rsidRPr="005E250A">
        <w:rPr>
          <w:i/>
          <w:sz w:val="28"/>
          <w:szCs w:val="28"/>
          <w:lang w:val="en-US" w:eastAsia="en-US"/>
        </w:rPr>
        <w:t>Listener</w:t>
      </w:r>
      <w:r w:rsidRPr="005E250A">
        <w:rPr>
          <w:i/>
          <w:sz w:val="28"/>
          <w:szCs w:val="28"/>
          <w:lang w:eastAsia="en-US"/>
        </w:rPr>
        <w:t>(Тип</w:t>
      </w:r>
      <w:r w:rsidRPr="005E250A">
        <w:rPr>
          <w:i/>
          <w:sz w:val="28"/>
          <w:szCs w:val="28"/>
          <w:lang w:val="en-US" w:eastAsia="en-US"/>
        </w:rPr>
        <w:t>Listener</w:t>
      </w:r>
      <w:r w:rsidRPr="005E250A">
        <w:rPr>
          <w:i/>
          <w:sz w:val="28"/>
          <w:szCs w:val="28"/>
          <w:lang w:eastAsia="en-US"/>
        </w:rPr>
        <w:t xml:space="preserve"> </w:t>
      </w:r>
      <w:r w:rsidRPr="005E250A">
        <w:rPr>
          <w:i/>
          <w:sz w:val="28"/>
          <w:szCs w:val="28"/>
          <w:lang w:val="en-US" w:eastAsia="en-US"/>
        </w:rPr>
        <w:t>el</w:t>
      </w:r>
      <w:r w:rsidRPr="005E250A">
        <w:rPr>
          <w:i/>
          <w:sz w:val="28"/>
          <w:szCs w:val="28"/>
          <w:lang w:eastAsia="en-US"/>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где тип – это имя события, а параметр </w:t>
      </w:r>
      <w:r w:rsidRPr="005E250A">
        <w:rPr>
          <w:sz w:val="28"/>
          <w:szCs w:val="28"/>
          <w:lang w:val="en-US"/>
        </w:rPr>
        <w:t>el</w:t>
      </w:r>
      <w:r w:rsidRPr="005E250A">
        <w:rPr>
          <w:sz w:val="28"/>
          <w:szCs w:val="28"/>
        </w:rPr>
        <w:t xml:space="preserve"> –ссылка на обработчик. Например, для того, чтобы удалить обработчик событий клавиатуры, надо вызвать метод </w:t>
      </w:r>
      <w:r w:rsidRPr="005E250A">
        <w:rPr>
          <w:sz w:val="28"/>
          <w:szCs w:val="28"/>
          <w:lang w:val="en-US"/>
        </w:rPr>
        <w:t>removeKeyListener</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Методы, добавляющие или удаляющие обработчики, принадлежат объектам-источникам событий. Например, класс </w:t>
      </w:r>
      <w:r w:rsidRPr="005E250A">
        <w:rPr>
          <w:sz w:val="28"/>
          <w:szCs w:val="28"/>
          <w:lang w:val="en-US"/>
        </w:rPr>
        <w:t>JButton</w:t>
      </w:r>
      <w:r w:rsidRPr="005E250A">
        <w:rPr>
          <w:sz w:val="28"/>
          <w:szCs w:val="28"/>
        </w:rPr>
        <w:t xml:space="preserve"> содержит методы для регистрации отмены обработчика </w:t>
      </w:r>
      <w:r w:rsidRPr="005E250A">
        <w:rPr>
          <w:sz w:val="28"/>
          <w:szCs w:val="28"/>
          <w:lang w:val="en-US"/>
        </w:rPr>
        <w:t>ActionListener</w:t>
      </w:r>
      <w:r w:rsidRPr="005E250A">
        <w:rPr>
          <w:sz w:val="28"/>
          <w:szCs w:val="28"/>
        </w:rPr>
        <w:t>. Будучи зарегистрированным, этот обработчик получает оповещение о действиях с кнопкой.</w:t>
      </w:r>
    </w:p>
    <w:p w:rsidR="00720F6D" w:rsidRPr="005E250A" w:rsidRDefault="00720F6D" w:rsidP="00B46C45">
      <w:pPr>
        <w:autoSpaceDE w:val="0"/>
        <w:autoSpaceDN w:val="0"/>
        <w:adjustRightInd w:val="0"/>
        <w:ind w:firstLine="567"/>
        <w:contextualSpacing/>
        <w:jc w:val="both"/>
        <w:rPr>
          <w:sz w:val="28"/>
          <w:szCs w:val="28"/>
        </w:rPr>
      </w:pPr>
      <w:r w:rsidRPr="005E250A">
        <w:rPr>
          <w:i/>
          <w:sz w:val="28"/>
          <w:szCs w:val="28"/>
        </w:rPr>
        <w:t>Обработчик событий</w:t>
      </w:r>
      <w:r w:rsidRPr="005E250A">
        <w:rPr>
          <w:sz w:val="28"/>
          <w:szCs w:val="28"/>
        </w:rPr>
        <w:t xml:space="preserve"> – это объект, оповещаемый о возникновении события. К нему предъявляются два основных требования. Во-первых, чтобы получать оповещение о конкретном типе событий, он должен быть </w:t>
      </w:r>
      <w:r w:rsidRPr="005E250A">
        <w:rPr>
          <w:sz w:val="28"/>
          <w:szCs w:val="28"/>
        </w:rPr>
        <w:lastRenderedPageBreak/>
        <w:t>зарегистрирован в одном или нескольких источниках. Во-вторых, он должен реализовывать метод, предназначенный для обработки события.</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Методы, позволяющие получать и обрабатывать события, определены в интерфейсах, содержащихся в пакетах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w:t>
      </w:r>
      <w:r w:rsidRPr="005E250A">
        <w:rPr>
          <w:sz w:val="28"/>
          <w:szCs w:val="28"/>
          <w:lang w:val="en-US"/>
        </w:rPr>
        <w:t>event</w:t>
      </w:r>
      <w:r w:rsidRPr="005E250A">
        <w:rPr>
          <w:sz w:val="28"/>
          <w:szCs w:val="28"/>
        </w:rPr>
        <w:t xml:space="preserve">, </w:t>
      </w:r>
      <w:r w:rsidRPr="005E250A">
        <w:rPr>
          <w:sz w:val="28"/>
          <w:szCs w:val="28"/>
          <w:lang w:val="en-US"/>
        </w:rPr>
        <w:t>javax</w:t>
      </w:r>
      <w:r w:rsidRPr="005E250A">
        <w:rPr>
          <w:sz w:val="28"/>
          <w:szCs w:val="28"/>
        </w:rPr>
        <w:t>.</w:t>
      </w:r>
      <w:r w:rsidRPr="005E250A">
        <w:rPr>
          <w:sz w:val="28"/>
          <w:szCs w:val="28"/>
          <w:lang w:val="en-US"/>
        </w:rPr>
        <w:t>swing</w:t>
      </w:r>
      <w:r w:rsidRPr="005E250A">
        <w:rPr>
          <w:sz w:val="28"/>
          <w:szCs w:val="28"/>
        </w:rPr>
        <w:t>.</w:t>
      </w:r>
      <w:r w:rsidRPr="005E250A">
        <w:rPr>
          <w:sz w:val="28"/>
          <w:szCs w:val="28"/>
          <w:lang w:val="en-US"/>
        </w:rPr>
        <w:t>event</w:t>
      </w:r>
      <w:r w:rsidRPr="005E250A">
        <w:rPr>
          <w:sz w:val="28"/>
          <w:szCs w:val="28"/>
        </w:rPr>
        <w:t xml:space="preserve"> и </w:t>
      </w:r>
      <w:r w:rsidRPr="005E250A">
        <w:rPr>
          <w:sz w:val="28"/>
          <w:szCs w:val="28"/>
          <w:lang w:val="en-US"/>
        </w:rPr>
        <w:t>java</w:t>
      </w:r>
      <w:r w:rsidRPr="005E250A">
        <w:rPr>
          <w:sz w:val="28"/>
          <w:szCs w:val="28"/>
        </w:rPr>
        <w:t>.</w:t>
      </w:r>
      <w:r w:rsidRPr="005E250A">
        <w:rPr>
          <w:sz w:val="28"/>
          <w:szCs w:val="28"/>
          <w:lang w:val="en-US"/>
        </w:rPr>
        <w:t>beans</w:t>
      </w:r>
      <w:r w:rsidRPr="005E250A">
        <w:rPr>
          <w:sz w:val="28"/>
          <w:szCs w:val="28"/>
        </w:rPr>
        <w:t xml:space="preserve">. Например, в интерфейсе </w:t>
      </w:r>
      <w:r w:rsidRPr="005E250A">
        <w:rPr>
          <w:sz w:val="28"/>
          <w:szCs w:val="28"/>
          <w:lang w:val="en-US"/>
        </w:rPr>
        <w:t>ActionListener</w:t>
      </w:r>
      <w:r w:rsidRPr="005E250A">
        <w:rPr>
          <w:sz w:val="28"/>
          <w:szCs w:val="28"/>
        </w:rPr>
        <w:t xml:space="preserve"> объявлен метод, который вызывается тогда, когда пользователь щелкает на кнопке или выполняет другое действие, затрагивающее компонент. Это событие может быть обработано любым объектом, при условии, что он реализует интерфейс </w:t>
      </w:r>
      <w:r w:rsidRPr="005E250A">
        <w:rPr>
          <w:sz w:val="28"/>
          <w:szCs w:val="28"/>
          <w:lang w:val="en-US"/>
        </w:rPr>
        <w:t>ActionListener</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Общие правила, которые следует учитывать при обработке событий, таковы. Обработчик должен выполнять свою задачу быстро и возвращать управление. По возможности он не должен осуществлять сложные операции, поскольку это может замедлить работу всего приложения. Если же необходимы действия, занимающие длительное время, для их выполнения следует создавать отдельный поток.</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Классы, представляющие события, лежат в основе механизма обработки события </w:t>
      </w:r>
      <w:r w:rsidRPr="005E250A">
        <w:rPr>
          <w:sz w:val="28"/>
          <w:szCs w:val="28"/>
          <w:lang w:val="en-US"/>
        </w:rPr>
        <w:t>Java</w:t>
      </w:r>
      <w:r w:rsidRPr="005E250A">
        <w:rPr>
          <w:sz w:val="28"/>
          <w:szCs w:val="28"/>
        </w:rPr>
        <w:t xml:space="preserve">. Эти классы формируют иерархическую структуру, на вершине которой находится класс </w:t>
      </w:r>
      <w:r w:rsidRPr="005E250A">
        <w:rPr>
          <w:sz w:val="28"/>
          <w:szCs w:val="28"/>
          <w:lang w:val="en-US"/>
        </w:rPr>
        <w:t>EventObject</w:t>
      </w:r>
      <w:r w:rsidRPr="005E250A">
        <w:rPr>
          <w:sz w:val="28"/>
          <w:szCs w:val="28"/>
        </w:rPr>
        <w:t xml:space="preserve">, принадлежащий пакету </w:t>
      </w:r>
      <w:r w:rsidRPr="005E250A">
        <w:rPr>
          <w:sz w:val="28"/>
          <w:szCs w:val="28"/>
          <w:lang w:val="en-US"/>
        </w:rPr>
        <w:t>java</w:t>
      </w:r>
      <w:r w:rsidRPr="005E250A">
        <w:rPr>
          <w:sz w:val="28"/>
          <w:szCs w:val="28"/>
        </w:rPr>
        <w:t>.</w:t>
      </w:r>
      <w:r w:rsidRPr="005E250A">
        <w:rPr>
          <w:sz w:val="28"/>
          <w:szCs w:val="28"/>
          <w:lang w:val="en-US"/>
        </w:rPr>
        <w:t>util</w:t>
      </w:r>
      <w:r w:rsidRPr="005E250A">
        <w:rPr>
          <w:sz w:val="28"/>
          <w:szCs w:val="28"/>
        </w:rPr>
        <w:t xml:space="preserve">. Он является суперклассом для всех событий. Класс </w:t>
      </w:r>
      <w:r w:rsidRPr="005E250A">
        <w:rPr>
          <w:sz w:val="28"/>
          <w:szCs w:val="28"/>
          <w:lang w:val="en-US"/>
        </w:rPr>
        <w:t>AWTEvent</w:t>
      </w:r>
      <w:r w:rsidRPr="005E250A">
        <w:rPr>
          <w:sz w:val="28"/>
          <w:szCs w:val="28"/>
        </w:rPr>
        <w:t xml:space="preserve">, объявленный в пакете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 xml:space="preserve">, представляет собой подкласс </w:t>
      </w:r>
      <w:r w:rsidRPr="005E250A">
        <w:rPr>
          <w:sz w:val="28"/>
          <w:szCs w:val="28"/>
          <w:lang w:val="en-US"/>
        </w:rPr>
        <w:t>EventObject</w:t>
      </w:r>
      <w:r w:rsidRPr="005E250A">
        <w:rPr>
          <w:sz w:val="28"/>
          <w:szCs w:val="28"/>
        </w:rPr>
        <w:t xml:space="preserve">. Он, в свою очередь, является родительским классом для всех событий </w:t>
      </w:r>
      <w:r w:rsidRPr="005E250A">
        <w:rPr>
          <w:sz w:val="28"/>
          <w:szCs w:val="28"/>
          <w:lang w:val="en-US"/>
        </w:rPr>
        <w:t>AWT</w:t>
      </w:r>
      <w:r w:rsidRPr="005E250A">
        <w:rPr>
          <w:sz w:val="28"/>
          <w:szCs w:val="28"/>
        </w:rPr>
        <w:t xml:space="preserve">, используемых в модели делегирования событий. </w:t>
      </w:r>
      <w:r w:rsidRPr="005E250A">
        <w:rPr>
          <w:sz w:val="28"/>
          <w:szCs w:val="28"/>
          <w:lang w:val="en-US"/>
        </w:rPr>
        <w:t>Swing</w:t>
      </w:r>
      <w:r w:rsidRPr="005E250A">
        <w:rPr>
          <w:sz w:val="28"/>
          <w:szCs w:val="28"/>
        </w:rPr>
        <w:t xml:space="preserve"> использует события </w:t>
      </w:r>
      <w:r w:rsidRPr="005E250A">
        <w:rPr>
          <w:sz w:val="28"/>
          <w:szCs w:val="28"/>
          <w:lang w:val="en-US"/>
        </w:rPr>
        <w:t>AWT</w:t>
      </w:r>
      <w:r w:rsidRPr="005E250A">
        <w:rPr>
          <w:sz w:val="28"/>
          <w:szCs w:val="28"/>
        </w:rPr>
        <w:t xml:space="preserve"> и, кроме того, определяет несколько дополнительных событий. Как упоминалось ранее, соответствующие классы определены в пакете </w:t>
      </w:r>
      <w:r w:rsidRPr="005E250A">
        <w:rPr>
          <w:sz w:val="28"/>
          <w:szCs w:val="28"/>
          <w:lang w:val="en-US"/>
        </w:rPr>
        <w:t>javax</w:t>
      </w:r>
      <w:r w:rsidRPr="005E250A">
        <w:rPr>
          <w:sz w:val="28"/>
          <w:szCs w:val="28"/>
        </w:rPr>
        <w:t>.</w:t>
      </w:r>
      <w:r w:rsidRPr="005E250A">
        <w:rPr>
          <w:sz w:val="28"/>
          <w:szCs w:val="28"/>
          <w:lang w:val="en-US"/>
        </w:rPr>
        <w:t>swing</w:t>
      </w:r>
      <w:r w:rsidRPr="005E250A">
        <w:rPr>
          <w:sz w:val="28"/>
          <w:szCs w:val="28"/>
        </w:rPr>
        <w:t>.</w:t>
      </w:r>
      <w:r w:rsidRPr="005E250A">
        <w:rPr>
          <w:sz w:val="28"/>
          <w:szCs w:val="28"/>
          <w:lang w:val="en-US"/>
        </w:rPr>
        <w:t>event</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таблице 7.2 описаны некоторые классы событий и соответствующие им интерфейсы обработчиков, определенные в пакете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w:t>
      </w:r>
      <w:r w:rsidRPr="005E250A">
        <w:rPr>
          <w:sz w:val="28"/>
          <w:szCs w:val="28"/>
          <w:lang w:val="en-US"/>
        </w:rPr>
        <w:t>event</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таблице 7.3 приведено несколько классов событий и интерфейсов обработчиков из пакета </w:t>
      </w:r>
      <w:r w:rsidRPr="005E250A">
        <w:rPr>
          <w:sz w:val="28"/>
          <w:szCs w:val="28"/>
          <w:lang w:val="en-US"/>
        </w:rPr>
        <w:t>javax</w:t>
      </w:r>
      <w:r w:rsidRPr="005E250A">
        <w:rPr>
          <w:sz w:val="28"/>
          <w:szCs w:val="28"/>
        </w:rPr>
        <w:t>.</w:t>
      </w:r>
      <w:r w:rsidRPr="005E250A">
        <w:rPr>
          <w:sz w:val="28"/>
          <w:szCs w:val="28"/>
          <w:lang w:val="en-US"/>
        </w:rPr>
        <w:t>swing</w:t>
      </w:r>
      <w:r w:rsidRPr="005E250A">
        <w:rPr>
          <w:sz w:val="28"/>
          <w:szCs w:val="28"/>
        </w:rPr>
        <w:t>.</w:t>
      </w:r>
      <w:r w:rsidRPr="005E250A">
        <w:rPr>
          <w:sz w:val="28"/>
          <w:szCs w:val="28"/>
          <w:lang w:val="en-US"/>
        </w:rPr>
        <w:t>event</w:t>
      </w:r>
      <w:r w:rsidRPr="005E250A">
        <w:rPr>
          <w:sz w:val="28"/>
          <w:szCs w:val="28"/>
        </w:rPr>
        <w:t>. Конкретные классы и интерфейсы будут подробно описываться по мере того, как они будут использоваться.</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Таблица 7.2 Некоторые классы событий из пакета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w:t>
      </w:r>
      <w:r w:rsidRPr="005E250A">
        <w:rPr>
          <w:sz w:val="28"/>
          <w:szCs w:val="28"/>
          <w:lang w:val="en-US"/>
        </w:rPr>
        <w:t>event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426"/>
        <w:gridCol w:w="3685"/>
        <w:gridCol w:w="142"/>
        <w:gridCol w:w="2835"/>
      </w:tblGrid>
      <w:tr w:rsidR="00720F6D" w:rsidRPr="005E250A" w:rsidTr="00B46C45">
        <w:trPr>
          <w:trHeight w:val="371"/>
        </w:trPr>
        <w:tc>
          <w:tcPr>
            <w:tcW w:w="2376" w:type="dxa"/>
          </w:tcPr>
          <w:p w:rsidR="00720F6D" w:rsidRPr="005E250A" w:rsidRDefault="00720F6D" w:rsidP="00B46C45">
            <w:pPr>
              <w:autoSpaceDE w:val="0"/>
              <w:autoSpaceDN w:val="0"/>
              <w:adjustRightInd w:val="0"/>
              <w:contextualSpacing/>
              <w:jc w:val="both"/>
              <w:rPr>
                <w:b/>
                <w:sz w:val="28"/>
                <w:szCs w:val="28"/>
              </w:rPr>
            </w:pPr>
            <w:r w:rsidRPr="005E250A">
              <w:rPr>
                <w:b/>
                <w:sz w:val="28"/>
                <w:szCs w:val="28"/>
              </w:rPr>
              <w:t>Класс события</w:t>
            </w:r>
          </w:p>
        </w:tc>
        <w:tc>
          <w:tcPr>
            <w:tcW w:w="4253" w:type="dxa"/>
            <w:gridSpan w:val="3"/>
          </w:tcPr>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Описание</w:t>
            </w:r>
          </w:p>
        </w:tc>
        <w:tc>
          <w:tcPr>
            <w:tcW w:w="2835" w:type="dxa"/>
          </w:tcPr>
          <w:p w:rsidR="00720F6D" w:rsidRPr="005E250A" w:rsidRDefault="00720F6D" w:rsidP="00B46C45">
            <w:pPr>
              <w:autoSpaceDE w:val="0"/>
              <w:autoSpaceDN w:val="0"/>
              <w:adjustRightInd w:val="0"/>
              <w:ind w:firstLine="34"/>
              <w:contextualSpacing/>
              <w:jc w:val="both"/>
              <w:rPr>
                <w:b/>
                <w:sz w:val="28"/>
                <w:szCs w:val="28"/>
              </w:rPr>
            </w:pPr>
            <w:r w:rsidRPr="005E250A">
              <w:rPr>
                <w:b/>
                <w:sz w:val="28"/>
                <w:szCs w:val="28"/>
              </w:rPr>
              <w:t>Обработчик</w:t>
            </w:r>
          </w:p>
        </w:tc>
      </w:tr>
      <w:tr w:rsidR="00720F6D" w:rsidRPr="005E250A" w:rsidTr="00B46C45">
        <w:trPr>
          <w:trHeight w:val="434"/>
        </w:trPr>
        <w:tc>
          <w:tcPr>
            <w:tcW w:w="2376" w:type="dxa"/>
          </w:tcPr>
          <w:p w:rsidR="00720F6D" w:rsidRPr="005E250A" w:rsidRDefault="00720F6D" w:rsidP="00B46C45">
            <w:pPr>
              <w:autoSpaceDE w:val="0"/>
              <w:autoSpaceDN w:val="0"/>
              <w:adjustRightInd w:val="0"/>
              <w:contextualSpacing/>
              <w:jc w:val="both"/>
              <w:rPr>
                <w:sz w:val="28"/>
                <w:szCs w:val="28"/>
                <w:lang w:eastAsia="en-US"/>
              </w:rPr>
            </w:pPr>
            <w:r w:rsidRPr="005E250A">
              <w:rPr>
                <w:sz w:val="28"/>
                <w:szCs w:val="28"/>
                <w:lang w:val="en-US" w:eastAsia="en-US"/>
              </w:rPr>
              <w:t>ActionEvent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выполнении действий с интерфейсным элементом, например по щелчку на кнопке</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ActionListener</w:t>
            </w:r>
          </w:p>
        </w:tc>
      </w:tr>
      <w:tr w:rsidR="00720F6D" w:rsidRPr="005E250A" w:rsidTr="00B46C45">
        <w:trPr>
          <w:trHeight w:val="168"/>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AdjustmentEvent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выполнении действий с полосой прокрутки</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AdjustmentListener</w:t>
            </w:r>
          </w:p>
        </w:tc>
      </w:tr>
      <w:tr w:rsidR="00720F6D" w:rsidRPr="005E250A" w:rsidTr="00B46C45">
        <w:trPr>
          <w:trHeight w:val="469"/>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FocusEvent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тогда, когда компонент получает или теряет фокус ввода</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FocusListener</w:t>
            </w:r>
          </w:p>
        </w:tc>
      </w:tr>
      <w:tr w:rsidR="00720F6D" w:rsidRPr="005E250A" w:rsidTr="00B46C45">
        <w:trPr>
          <w:trHeight w:val="367"/>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ItemEvent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Генерируется при выборе </w:t>
            </w:r>
            <w:r w:rsidRPr="005E250A">
              <w:rPr>
                <w:sz w:val="28"/>
                <w:szCs w:val="28"/>
              </w:rPr>
              <w:lastRenderedPageBreak/>
              <w:t>или отмене выбора элемента, например, по щелчку на флажке опций</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lastRenderedPageBreak/>
              <w:t>ItemListener</w:t>
            </w:r>
          </w:p>
        </w:tc>
      </w:tr>
      <w:tr w:rsidR="00720F6D" w:rsidRPr="005E250A" w:rsidTr="00B46C45">
        <w:trPr>
          <w:trHeight w:val="266"/>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lastRenderedPageBreak/>
              <w:t>KeyEvent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вводе данных с клавиатуры</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KeyListener</w:t>
            </w:r>
          </w:p>
        </w:tc>
      </w:tr>
      <w:tr w:rsidR="00720F6D" w:rsidRPr="005E250A" w:rsidTr="00B46C45">
        <w:trPr>
          <w:trHeight w:val="884"/>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MouseEvent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перемещении или перетаскивании мыши, нажатии или отпускании клавиши, а также при помещении курсора мыши на компонент или выводе курсора за пределы компонента</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 xml:space="preserve">MouseListener </w:t>
            </w:r>
            <w:r w:rsidRPr="005E250A">
              <w:rPr>
                <w:sz w:val="28"/>
                <w:szCs w:val="28"/>
                <w:lang w:eastAsia="en-US"/>
              </w:rPr>
              <w:t xml:space="preserve">и </w:t>
            </w:r>
            <w:r w:rsidRPr="005E250A">
              <w:rPr>
                <w:sz w:val="28"/>
                <w:szCs w:val="28"/>
                <w:lang w:val="en-US" w:eastAsia="en-US"/>
              </w:rPr>
              <w:t>MouseMotionListener</w:t>
            </w:r>
          </w:p>
        </w:tc>
      </w:tr>
      <w:tr w:rsidR="00720F6D" w:rsidRPr="005E250A" w:rsidTr="00B46C45">
        <w:trPr>
          <w:trHeight w:val="142"/>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MouseWheelEvent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движении колесика мыши</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MouseWheelListener</w:t>
            </w:r>
          </w:p>
        </w:tc>
      </w:tr>
      <w:tr w:rsidR="00720F6D" w:rsidRPr="005E250A" w:rsidTr="00B46C45">
        <w:trPr>
          <w:trHeight w:val="637"/>
        </w:trPr>
        <w:tc>
          <w:tcPr>
            <w:tcW w:w="2376" w:type="dxa"/>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WindowEvent</w:t>
            </w:r>
          </w:p>
        </w:tc>
        <w:tc>
          <w:tcPr>
            <w:tcW w:w="4253" w:type="dxa"/>
            <w:gridSpan w:val="3"/>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активизации, деактивизации, закрытии, окна, сворачивании его в пиктограмму и разворачивании из пиктограммы</w:t>
            </w:r>
          </w:p>
        </w:tc>
        <w:tc>
          <w:tcPr>
            <w:tcW w:w="2835" w:type="dxa"/>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WindowListener</w:t>
            </w:r>
          </w:p>
        </w:tc>
      </w:tr>
      <w:tr w:rsidR="00720F6D" w:rsidRPr="005E250A" w:rsidTr="00B46C45">
        <w:trPr>
          <w:trHeight w:val="605"/>
        </w:trPr>
        <w:tc>
          <w:tcPr>
            <w:tcW w:w="9464" w:type="dxa"/>
            <w:gridSpan w:val="5"/>
            <w:tcBorders>
              <w:left w:val="nil"/>
              <w:right w:val="nil"/>
            </w:tcBorders>
          </w:tcPr>
          <w:p w:rsidR="00720F6D" w:rsidRPr="005E250A" w:rsidRDefault="00720F6D" w:rsidP="00B46C45">
            <w:pPr>
              <w:autoSpaceDE w:val="0"/>
              <w:autoSpaceDN w:val="0"/>
              <w:adjustRightInd w:val="0"/>
              <w:ind w:firstLine="34"/>
              <w:contextualSpacing/>
              <w:jc w:val="both"/>
              <w:rPr>
                <w:sz w:val="28"/>
                <w:szCs w:val="28"/>
              </w:rPr>
            </w:pPr>
          </w:p>
          <w:p w:rsidR="00720F6D" w:rsidRPr="005E250A" w:rsidRDefault="00720F6D" w:rsidP="00B46C45">
            <w:pPr>
              <w:autoSpaceDE w:val="0"/>
              <w:autoSpaceDN w:val="0"/>
              <w:adjustRightInd w:val="0"/>
              <w:ind w:firstLine="34"/>
              <w:contextualSpacing/>
              <w:jc w:val="both"/>
              <w:rPr>
                <w:sz w:val="28"/>
                <w:szCs w:val="28"/>
                <w:lang w:eastAsia="en-US"/>
              </w:rPr>
            </w:pPr>
            <w:r w:rsidRPr="005E250A">
              <w:rPr>
                <w:sz w:val="28"/>
                <w:szCs w:val="28"/>
              </w:rPr>
              <w:t xml:space="preserve">Таблица 7.3 Некоторые классы событий из пакета </w:t>
            </w:r>
            <w:r w:rsidRPr="005E250A">
              <w:rPr>
                <w:sz w:val="28"/>
                <w:szCs w:val="28"/>
                <w:lang w:val="en-US"/>
              </w:rPr>
              <w:t>j</w:t>
            </w:r>
            <w:r w:rsidRPr="005E250A">
              <w:rPr>
                <w:sz w:val="28"/>
                <w:szCs w:val="28"/>
                <w:lang w:val="en-US" w:eastAsia="en-US"/>
              </w:rPr>
              <w:t>avax</w:t>
            </w:r>
            <w:r w:rsidRPr="005E250A">
              <w:rPr>
                <w:sz w:val="28"/>
                <w:szCs w:val="28"/>
                <w:lang w:eastAsia="en-US"/>
              </w:rPr>
              <w:t>.</w:t>
            </w:r>
            <w:r w:rsidRPr="005E250A">
              <w:rPr>
                <w:sz w:val="28"/>
                <w:szCs w:val="28"/>
                <w:lang w:val="en-US" w:eastAsia="en-US"/>
              </w:rPr>
              <w:t>swing</w:t>
            </w:r>
            <w:r w:rsidRPr="005E250A">
              <w:rPr>
                <w:sz w:val="28"/>
                <w:szCs w:val="28"/>
                <w:lang w:eastAsia="en-US"/>
              </w:rPr>
              <w:t>.</w:t>
            </w:r>
            <w:r w:rsidRPr="005E250A">
              <w:rPr>
                <w:sz w:val="28"/>
                <w:szCs w:val="28"/>
                <w:lang w:val="en-US" w:eastAsia="en-US"/>
              </w:rPr>
              <w:t>event</w:t>
            </w:r>
          </w:p>
        </w:tc>
      </w:tr>
      <w:tr w:rsidR="00720F6D" w:rsidRPr="005E250A" w:rsidTr="00B46C45">
        <w:trPr>
          <w:trHeight w:val="353"/>
        </w:trPr>
        <w:tc>
          <w:tcPr>
            <w:tcW w:w="2802" w:type="dxa"/>
            <w:gridSpan w:val="2"/>
          </w:tcPr>
          <w:p w:rsidR="00720F6D" w:rsidRPr="005E250A" w:rsidRDefault="00720F6D" w:rsidP="00B46C45">
            <w:pPr>
              <w:autoSpaceDE w:val="0"/>
              <w:autoSpaceDN w:val="0"/>
              <w:adjustRightInd w:val="0"/>
              <w:contextualSpacing/>
              <w:jc w:val="both"/>
              <w:rPr>
                <w:b/>
                <w:sz w:val="28"/>
                <w:szCs w:val="28"/>
              </w:rPr>
            </w:pPr>
            <w:r w:rsidRPr="005E250A">
              <w:rPr>
                <w:b/>
                <w:sz w:val="28"/>
                <w:szCs w:val="28"/>
              </w:rPr>
              <w:t>Класс события</w:t>
            </w:r>
          </w:p>
        </w:tc>
        <w:tc>
          <w:tcPr>
            <w:tcW w:w="3685" w:type="dxa"/>
          </w:tcPr>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Описание</w:t>
            </w:r>
          </w:p>
        </w:tc>
        <w:tc>
          <w:tcPr>
            <w:tcW w:w="2977" w:type="dxa"/>
            <w:gridSpan w:val="2"/>
          </w:tcPr>
          <w:p w:rsidR="00720F6D" w:rsidRPr="005E250A" w:rsidRDefault="00720F6D" w:rsidP="00B46C45">
            <w:pPr>
              <w:autoSpaceDE w:val="0"/>
              <w:autoSpaceDN w:val="0"/>
              <w:adjustRightInd w:val="0"/>
              <w:ind w:firstLine="34"/>
              <w:contextualSpacing/>
              <w:jc w:val="both"/>
              <w:rPr>
                <w:b/>
                <w:sz w:val="28"/>
                <w:szCs w:val="28"/>
              </w:rPr>
            </w:pPr>
            <w:r w:rsidRPr="005E250A">
              <w:rPr>
                <w:b/>
                <w:sz w:val="28"/>
                <w:szCs w:val="28"/>
              </w:rPr>
              <w:t>Обработчик</w:t>
            </w:r>
          </w:p>
        </w:tc>
      </w:tr>
      <w:tr w:rsidR="00720F6D" w:rsidRPr="005E250A" w:rsidTr="00B46C45">
        <w:trPr>
          <w:trHeight w:val="455"/>
        </w:trPr>
        <w:tc>
          <w:tcPr>
            <w:tcW w:w="2802" w:type="dxa"/>
            <w:gridSpan w:val="2"/>
          </w:tcPr>
          <w:p w:rsidR="00720F6D" w:rsidRPr="005E250A" w:rsidRDefault="00720F6D" w:rsidP="00B46C45">
            <w:pPr>
              <w:autoSpaceDE w:val="0"/>
              <w:autoSpaceDN w:val="0"/>
              <w:adjustRightInd w:val="0"/>
              <w:contextualSpacing/>
              <w:jc w:val="both"/>
              <w:rPr>
                <w:sz w:val="28"/>
                <w:szCs w:val="28"/>
                <w:lang w:eastAsia="en-US"/>
              </w:rPr>
            </w:pPr>
            <w:r w:rsidRPr="005E250A">
              <w:rPr>
                <w:sz w:val="28"/>
                <w:szCs w:val="28"/>
                <w:lang w:val="en-US" w:eastAsia="en-US"/>
              </w:rPr>
              <w:t>AncestorEvent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добавлении, перемещении или удалении предка компонента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AncestorListener</w:t>
            </w:r>
          </w:p>
        </w:tc>
      </w:tr>
      <w:tr w:rsidR="00720F6D" w:rsidRPr="005E250A" w:rsidTr="00B46C45">
        <w:trPr>
          <w:trHeight w:val="470"/>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GaretEvent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изменении позиции курсора в текстовом компоненте</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CaretListener</w:t>
            </w:r>
          </w:p>
        </w:tc>
      </w:tr>
      <w:tr w:rsidR="00720F6D" w:rsidRPr="005E250A" w:rsidTr="00B46C45">
        <w:trPr>
          <w:trHeight w:val="173"/>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ChangeEvent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изменении состояния компонента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ChangeListener</w:t>
            </w:r>
          </w:p>
        </w:tc>
      </w:tr>
      <w:tr w:rsidR="00720F6D" w:rsidRPr="005E250A" w:rsidTr="00B46C45">
        <w:trPr>
          <w:trHeight w:val="130"/>
        </w:trPr>
        <w:tc>
          <w:tcPr>
            <w:tcW w:w="2802" w:type="dxa"/>
            <w:gridSpan w:val="2"/>
          </w:tcPr>
          <w:p w:rsidR="00720F6D" w:rsidRPr="005E250A" w:rsidRDefault="00720F6D" w:rsidP="00B46C45">
            <w:pPr>
              <w:autoSpaceDE w:val="0"/>
              <w:autoSpaceDN w:val="0"/>
              <w:adjustRightInd w:val="0"/>
              <w:contextualSpacing/>
              <w:jc w:val="both"/>
              <w:rPr>
                <w:sz w:val="28"/>
                <w:szCs w:val="28"/>
                <w:lang w:eastAsia="en-US"/>
              </w:rPr>
            </w:pPr>
            <w:r w:rsidRPr="005E250A">
              <w:rPr>
                <w:sz w:val="28"/>
                <w:szCs w:val="28"/>
                <w:lang w:val="en-US" w:eastAsia="en-US"/>
              </w:rPr>
              <w:t>HyperlinkEvent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действиях с гипертекстовой ссылкой</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HyperlinkListener</w:t>
            </w:r>
          </w:p>
        </w:tc>
      </w:tr>
      <w:tr w:rsidR="00720F6D" w:rsidRPr="005E250A" w:rsidTr="00B46C45">
        <w:trPr>
          <w:trHeight w:val="251"/>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ListDataEvent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изменении содержимого списка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ListDataListener</w:t>
            </w:r>
          </w:p>
        </w:tc>
      </w:tr>
      <w:tr w:rsidR="00720F6D" w:rsidRPr="005E250A" w:rsidTr="00B46C45">
        <w:trPr>
          <w:trHeight w:val="179"/>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ListSelectionEvent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выборе или отмене выбора пунктов списка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ListSelectionListener</w:t>
            </w:r>
          </w:p>
        </w:tc>
      </w:tr>
      <w:tr w:rsidR="00720F6D" w:rsidRPr="005E250A" w:rsidTr="00B46C45">
        <w:trPr>
          <w:trHeight w:val="122"/>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MenuEvent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выборе или отмене выбора пунктов меню</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MenuLxstener</w:t>
            </w:r>
          </w:p>
        </w:tc>
      </w:tr>
      <w:tr w:rsidR="00720F6D" w:rsidRPr="005E250A" w:rsidTr="00B46C45">
        <w:trPr>
          <w:trHeight w:val="244"/>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lastRenderedPageBreak/>
              <w:t>TableModelEvent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изменении модели таблицы</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TableModelListener</w:t>
            </w:r>
          </w:p>
        </w:tc>
      </w:tr>
      <w:tr w:rsidR="00720F6D" w:rsidRPr="005E250A" w:rsidTr="00B46C45">
        <w:trPr>
          <w:trHeight w:val="186"/>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TreeExpansionEvent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разворачивании или сворачивании дерева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TreeExpansionListener</w:t>
            </w:r>
          </w:p>
        </w:tc>
      </w:tr>
      <w:tr w:rsidR="00720F6D" w:rsidRPr="005E250A" w:rsidTr="00B46C45">
        <w:trPr>
          <w:trHeight w:val="141"/>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TreeModelEvent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изменении модели дерева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TreeModelListener</w:t>
            </w:r>
          </w:p>
        </w:tc>
      </w:tr>
      <w:tr w:rsidR="00720F6D" w:rsidRPr="005E250A" w:rsidTr="00B46C45">
        <w:trPr>
          <w:trHeight w:val="264"/>
        </w:trPr>
        <w:tc>
          <w:tcPr>
            <w:tcW w:w="2802" w:type="dxa"/>
            <w:gridSpan w:val="2"/>
          </w:tcPr>
          <w:p w:rsidR="00720F6D" w:rsidRPr="005E250A" w:rsidRDefault="00720F6D" w:rsidP="00B46C45">
            <w:pPr>
              <w:autoSpaceDE w:val="0"/>
              <w:autoSpaceDN w:val="0"/>
              <w:adjustRightInd w:val="0"/>
              <w:contextualSpacing/>
              <w:jc w:val="both"/>
              <w:rPr>
                <w:sz w:val="28"/>
                <w:szCs w:val="28"/>
                <w:lang w:val="en-US" w:eastAsia="en-US"/>
              </w:rPr>
            </w:pPr>
            <w:r w:rsidRPr="005E250A">
              <w:rPr>
                <w:sz w:val="28"/>
                <w:szCs w:val="28"/>
                <w:lang w:val="en-US" w:eastAsia="en-US"/>
              </w:rPr>
              <w:t>TreeSelectionEvent</w:t>
            </w:r>
          </w:p>
        </w:tc>
        <w:tc>
          <w:tcPr>
            <w:tcW w:w="3685"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Генерируется при выборе узла дерева</w:t>
            </w:r>
          </w:p>
        </w:tc>
        <w:tc>
          <w:tcPr>
            <w:tcW w:w="2977" w:type="dxa"/>
            <w:gridSpan w:val="2"/>
          </w:tcPr>
          <w:p w:rsidR="00720F6D" w:rsidRPr="005E250A" w:rsidRDefault="00720F6D" w:rsidP="00B46C45">
            <w:pPr>
              <w:autoSpaceDE w:val="0"/>
              <w:autoSpaceDN w:val="0"/>
              <w:adjustRightInd w:val="0"/>
              <w:ind w:firstLine="34"/>
              <w:contextualSpacing/>
              <w:jc w:val="both"/>
              <w:rPr>
                <w:sz w:val="28"/>
                <w:szCs w:val="28"/>
                <w:lang w:val="en-US" w:eastAsia="en-US"/>
              </w:rPr>
            </w:pPr>
            <w:r w:rsidRPr="005E250A">
              <w:rPr>
                <w:sz w:val="28"/>
                <w:szCs w:val="28"/>
                <w:lang w:val="en-US" w:eastAsia="en-US"/>
              </w:rPr>
              <w:t>TreeSelectionListener</w:t>
            </w:r>
          </w:p>
        </w:tc>
      </w:tr>
    </w:tbl>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Несмотря на то, что большинство интерфейсов обработчиков событий реализовать нетрудно. </w:t>
      </w:r>
      <w:r w:rsidRPr="005E250A">
        <w:rPr>
          <w:sz w:val="28"/>
          <w:szCs w:val="28"/>
          <w:lang w:val="en-US"/>
        </w:rPr>
        <w:t>Java</w:t>
      </w:r>
      <w:r w:rsidRPr="005E250A">
        <w:rPr>
          <w:sz w:val="28"/>
          <w:szCs w:val="28"/>
        </w:rPr>
        <w:t xml:space="preserve"> предоставляет набор классов адаптеров, в которых уже определены методы, объявленные в интерфейсах обработчиков. Классы адаптеров удобны тогда, когда вы собираетесь использовать лишь некоторые из событий, предусмотренных в интерфейсе. Новый класс, выполняющий функции обработчика, можно создать как подкласс класса адаптера, переопределив в нем интересующие вас методы. Поскольку при использовании адаптера отпадает необходимость определять все методы, объявленные в интерфейсе обработчика, уменьшается объем кода и трудозатраты по его написанию. Адаптеры часто применяются при реализации неименованных внутренних классов, что также упрощает код программы.</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Для некоторых интерфейсов обработчиков адаптеры отсутствуют. Например, для </w:t>
      </w:r>
      <w:r w:rsidRPr="005E250A">
        <w:rPr>
          <w:sz w:val="28"/>
          <w:szCs w:val="28"/>
          <w:lang w:val="en-US"/>
        </w:rPr>
        <w:t>ActionEvent</w:t>
      </w:r>
      <w:r w:rsidRPr="005E250A">
        <w:rPr>
          <w:sz w:val="28"/>
          <w:szCs w:val="28"/>
        </w:rPr>
        <w:t xml:space="preserve"> адаптер не создан, поскольку в данном интерфейсе объявлен лишь один метод. Адаптеры создаются только для тех интерфейсов, в которых предусмотрено более одного метода. Например, в составе </w:t>
      </w:r>
      <w:r w:rsidRPr="005E250A">
        <w:rPr>
          <w:sz w:val="28"/>
          <w:szCs w:val="28"/>
          <w:lang w:val="en-US"/>
        </w:rPr>
        <w:t>MouseMotionListener</w:t>
      </w:r>
      <w:r w:rsidRPr="005E250A">
        <w:rPr>
          <w:sz w:val="28"/>
          <w:szCs w:val="28"/>
        </w:rPr>
        <w:t xml:space="preserve"> присутствуют два метода: </w:t>
      </w:r>
      <w:r w:rsidRPr="005E250A">
        <w:rPr>
          <w:sz w:val="28"/>
          <w:szCs w:val="28"/>
          <w:lang w:val="en-US"/>
        </w:rPr>
        <w:t>mouseDragged</w:t>
      </w:r>
      <w:r w:rsidRPr="005E250A">
        <w:rPr>
          <w:sz w:val="28"/>
          <w:szCs w:val="28"/>
        </w:rPr>
        <w:t xml:space="preserve">() и </w:t>
      </w:r>
      <w:r w:rsidRPr="005E250A">
        <w:rPr>
          <w:sz w:val="28"/>
          <w:szCs w:val="28"/>
          <w:lang w:val="en-US"/>
        </w:rPr>
        <w:t>mouseMoved</w:t>
      </w:r>
      <w:r w:rsidRPr="005E250A">
        <w:rPr>
          <w:sz w:val="28"/>
          <w:szCs w:val="28"/>
        </w:rPr>
        <w:t xml:space="preserve"> (). Реализации этих методов, не выполняющие никаких действий, определены в классе </w:t>
      </w:r>
      <w:r w:rsidRPr="005E250A">
        <w:rPr>
          <w:sz w:val="28"/>
          <w:szCs w:val="28"/>
          <w:lang w:val="en-US"/>
        </w:rPr>
        <w:t>MouseMotionAdapter</w:t>
      </w:r>
      <w:r w:rsidRPr="005E250A">
        <w:rPr>
          <w:sz w:val="28"/>
          <w:szCs w:val="28"/>
        </w:rPr>
        <w:t xml:space="preserve">. Если вас интересуют только события, связанные с перетаскиванием мыши, вам следует создать обработчик как подкласс </w:t>
      </w:r>
      <w:r w:rsidRPr="005E250A">
        <w:rPr>
          <w:sz w:val="28"/>
          <w:szCs w:val="28"/>
          <w:lang w:val="en-US"/>
        </w:rPr>
        <w:t>MouseMotionAdapter</w:t>
      </w:r>
      <w:r w:rsidRPr="005E250A">
        <w:rPr>
          <w:sz w:val="28"/>
          <w:szCs w:val="28"/>
        </w:rPr>
        <w:t xml:space="preserve"> и реализовать в нем метод </w:t>
      </w:r>
      <w:r w:rsidRPr="005E250A">
        <w:rPr>
          <w:sz w:val="28"/>
          <w:szCs w:val="28"/>
          <w:lang w:val="en-US"/>
        </w:rPr>
        <w:t>mouseDragged</w:t>
      </w:r>
      <w:r w:rsidRPr="005E250A">
        <w:rPr>
          <w:sz w:val="28"/>
          <w:szCs w:val="28"/>
        </w:rPr>
        <w:t xml:space="preserve">(). Пустой метод </w:t>
      </w:r>
      <w:r w:rsidRPr="005E250A">
        <w:rPr>
          <w:sz w:val="28"/>
          <w:szCs w:val="28"/>
          <w:lang w:val="en-US"/>
        </w:rPr>
        <w:t>mouseMoved</w:t>
      </w:r>
      <w:r w:rsidRPr="005E250A">
        <w:rPr>
          <w:sz w:val="28"/>
          <w:szCs w:val="28"/>
        </w:rPr>
        <w:t>(), унаследованный от суперкласса, будет обрабатывать события перемещения мыши.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Ниже перечислено несколько классов адаптеров. Большинство из них определено в пакете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w:t>
      </w:r>
      <w:r w:rsidRPr="005E250A">
        <w:rPr>
          <w:sz w:val="28"/>
          <w:szCs w:val="28"/>
          <w:lang w:val="en-US"/>
        </w:rPr>
        <w:t>event</w:t>
      </w:r>
      <w:r w:rsidRPr="005E250A">
        <w:rPr>
          <w:sz w:val="28"/>
          <w:szCs w:val="28"/>
        </w:rPr>
        <w:t xml:space="preserve">, однако класс </w:t>
      </w:r>
      <w:r w:rsidRPr="005E250A">
        <w:rPr>
          <w:sz w:val="28"/>
          <w:szCs w:val="28"/>
          <w:lang w:val="en-US"/>
        </w:rPr>
        <w:t>MouseInputAdapter</w:t>
      </w:r>
      <w:r w:rsidRPr="005E250A">
        <w:rPr>
          <w:sz w:val="28"/>
          <w:szCs w:val="28"/>
        </w:rPr>
        <w:t xml:space="preserve"> содержится в пакете </w:t>
      </w:r>
      <w:r w:rsidRPr="005E250A">
        <w:rPr>
          <w:sz w:val="28"/>
          <w:szCs w:val="28"/>
          <w:lang w:val="en-US"/>
        </w:rPr>
        <w:t>javax</w:t>
      </w:r>
      <w:r w:rsidRPr="005E250A">
        <w:rPr>
          <w:sz w:val="28"/>
          <w:szCs w:val="28"/>
        </w:rPr>
        <w:t>.</w:t>
      </w:r>
      <w:r w:rsidRPr="005E250A">
        <w:rPr>
          <w:sz w:val="28"/>
          <w:szCs w:val="28"/>
          <w:lang w:val="en-US"/>
        </w:rPr>
        <w:t>swing</w:t>
      </w:r>
      <w:r w:rsidRPr="005E250A">
        <w:rPr>
          <w:sz w:val="28"/>
          <w:szCs w:val="28"/>
        </w:rPr>
        <w:t>.</w:t>
      </w:r>
      <w:r w:rsidRPr="005E250A">
        <w:rPr>
          <w:sz w:val="28"/>
          <w:szCs w:val="28"/>
          <w:lang w:val="en-US"/>
        </w:rPr>
        <w:t>event</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Таблица 7.4 Классы адаптеры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5812"/>
      </w:tblGrid>
      <w:tr w:rsidR="00720F6D" w:rsidRPr="005E250A" w:rsidTr="00B46C45">
        <w:trPr>
          <w:trHeight w:val="115"/>
        </w:trPr>
        <w:tc>
          <w:tcPr>
            <w:tcW w:w="3544"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Класс адаптера</w:t>
            </w:r>
          </w:p>
        </w:tc>
        <w:tc>
          <w:tcPr>
            <w:tcW w:w="5812"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Реализуемый интерфейс</w:t>
            </w:r>
          </w:p>
        </w:tc>
      </w:tr>
      <w:tr w:rsidR="00720F6D" w:rsidRPr="005E250A" w:rsidTr="00B46C45">
        <w:trPr>
          <w:trHeight w:val="97"/>
        </w:trPr>
        <w:tc>
          <w:tcPr>
            <w:tcW w:w="3544"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FocusAdapter</w:t>
            </w:r>
          </w:p>
        </w:tc>
        <w:tc>
          <w:tcPr>
            <w:tcW w:w="581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FocusListener</w:t>
            </w:r>
          </w:p>
        </w:tc>
      </w:tr>
      <w:tr w:rsidR="00720F6D" w:rsidRPr="005E250A" w:rsidTr="00B46C45">
        <w:trPr>
          <w:trHeight w:val="177"/>
        </w:trPr>
        <w:tc>
          <w:tcPr>
            <w:tcW w:w="3544"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KeyAdapter</w:t>
            </w:r>
          </w:p>
        </w:tc>
        <w:tc>
          <w:tcPr>
            <w:tcW w:w="581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KeyListener</w:t>
            </w:r>
          </w:p>
        </w:tc>
      </w:tr>
      <w:tr w:rsidR="00720F6D" w:rsidRPr="005E250A" w:rsidTr="00B46C45">
        <w:trPr>
          <w:trHeight w:val="120"/>
        </w:trPr>
        <w:tc>
          <w:tcPr>
            <w:tcW w:w="3544"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MouseAdapter</w:t>
            </w:r>
          </w:p>
        </w:tc>
        <w:tc>
          <w:tcPr>
            <w:tcW w:w="581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MouseListener</w:t>
            </w:r>
          </w:p>
        </w:tc>
      </w:tr>
      <w:tr w:rsidR="00720F6D" w:rsidRPr="005E250A" w:rsidTr="00B46C45">
        <w:trPr>
          <w:trHeight w:val="110"/>
        </w:trPr>
        <w:tc>
          <w:tcPr>
            <w:tcW w:w="3544"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MouseMotionAdapter</w:t>
            </w:r>
          </w:p>
        </w:tc>
        <w:tc>
          <w:tcPr>
            <w:tcW w:w="581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MouseMotionListener</w:t>
            </w:r>
          </w:p>
        </w:tc>
      </w:tr>
      <w:tr w:rsidR="00720F6D" w:rsidRPr="005E250A" w:rsidTr="00B46C45">
        <w:trPr>
          <w:trHeight w:val="246"/>
        </w:trPr>
        <w:tc>
          <w:tcPr>
            <w:tcW w:w="3544"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MouseInputAdapter</w:t>
            </w:r>
          </w:p>
        </w:tc>
        <w:tc>
          <w:tcPr>
            <w:tcW w:w="581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 xml:space="preserve">MouseListener </w:t>
            </w:r>
            <w:r w:rsidRPr="005E250A">
              <w:rPr>
                <w:sz w:val="28"/>
                <w:szCs w:val="28"/>
                <w:lang w:eastAsia="en-US"/>
              </w:rPr>
              <w:t xml:space="preserve">и </w:t>
            </w:r>
            <w:r w:rsidRPr="005E250A">
              <w:rPr>
                <w:sz w:val="28"/>
                <w:szCs w:val="28"/>
                <w:lang w:val="en-US" w:eastAsia="en-US"/>
              </w:rPr>
              <w:t>MouseMotionListener</w:t>
            </w:r>
          </w:p>
        </w:tc>
      </w:tr>
      <w:tr w:rsidR="00720F6D" w:rsidRPr="005E250A" w:rsidTr="00B46C45">
        <w:trPr>
          <w:trHeight w:val="173"/>
        </w:trPr>
        <w:tc>
          <w:tcPr>
            <w:tcW w:w="3544" w:type="dxa"/>
          </w:tcPr>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eastAsia="en-US"/>
              </w:rPr>
              <w:t>WindowAdapter</w:t>
            </w:r>
          </w:p>
        </w:tc>
        <w:tc>
          <w:tcPr>
            <w:tcW w:w="5812" w:type="dxa"/>
          </w:tcPr>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val="en-US" w:eastAsia="en-US"/>
              </w:rPr>
              <w:t>WindowListener</w:t>
            </w:r>
          </w:p>
        </w:tc>
      </w:tr>
    </w:tbl>
    <w:p w:rsidR="00DC558A" w:rsidRPr="005E250A" w:rsidRDefault="00DC558A" w:rsidP="00B46C45">
      <w:pPr>
        <w:autoSpaceDE w:val="0"/>
        <w:autoSpaceDN w:val="0"/>
        <w:adjustRightInd w:val="0"/>
        <w:ind w:firstLine="567"/>
        <w:contextualSpacing/>
        <w:jc w:val="both"/>
        <w:rPr>
          <w:b/>
          <w:sz w:val="28"/>
          <w:szCs w:val="28"/>
        </w:rPr>
      </w:pPr>
    </w:p>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lastRenderedPageBreak/>
        <w:t>Тема 7.6 Использование кнопок</w:t>
      </w:r>
      <w:r w:rsidR="004323C7" w:rsidRPr="005E250A">
        <w:rPr>
          <w:b/>
          <w:sz w:val="28"/>
          <w:szCs w:val="28"/>
        </w:rPr>
        <w:t xml:space="preserve"> и обработка событий</w:t>
      </w:r>
    </w:p>
    <w:p w:rsidR="00720F6D" w:rsidRPr="005E250A" w:rsidRDefault="00720F6D" w:rsidP="00B46C45">
      <w:pPr>
        <w:autoSpaceDE w:val="0"/>
        <w:autoSpaceDN w:val="0"/>
        <w:adjustRightInd w:val="0"/>
        <w:ind w:firstLine="567"/>
        <w:contextualSpacing/>
        <w:jc w:val="both"/>
        <w:rPr>
          <w:sz w:val="28"/>
          <w:szCs w:val="28"/>
        </w:rPr>
      </w:pP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Кнопка является одним из самых простых управляющих элементов </w:t>
      </w:r>
      <w:r w:rsidRPr="005E250A">
        <w:rPr>
          <w:sz w:val="28"/>
          <w:szCs w:val="28"/>
          <w:lang w:val="en-US"/>
        </w:rPr>
        <w:t>Swing</w:t>
      </w:r>
      <w:r w:rsidRPr="005E250A">
        <w:rPr>
          <w:sz w:val="28"/>
          <w:szCs w:val="28"/>
        </w:rPr>
        <w:t xml:space="preserve">. В то же время она используется чаще других компонентов. Кнопка представляет собой экземпляр класса </w:t>
      </w:r>
      <w:r w:rsidRPr="005E250A">
        <w:rPr>
          <w:sz w:val="28"/>
          <w:szCs w:val="28"/>
          <w:lang w:val="en-US"/>
        </w:rPr>
        <w:t>JButton</w:t>
      </w:r>
      <w:r w:rsidRPr="005E250A">
        <w:rPr>
          <w:sz w:val="28"/>
          <w:szCs w:val="28"/>
        </w:rPr>
        <w:t xml:space="preserve">. Этот класс является потомком абстрактного класса </w:t>
      </w:r>
      <w:r w:rsidRPr="005E250A">
        <w:rPr>
          <w:sz w:val="28"/>
          <w:szCs w:val="28"/>
          <w:lang w:val="en-US"/>
        </w:rPr>
        <w:t>AbstractButton</w:t>
      </w:r>
      <w:r w:rsidRPr="005E250A">
        <w:rPr>
          <w:sz w:val="28"/>
          <w:szCs w:val="28"/>
        </w:rPr>
        <w:t xml:space="preserve">, в котором определены функции, общие для всех кнопок. На кнопке может отображаться текст, изображение или информация обоих типов. В данном модуле используются только кнопки с надписями в виде строки текста. Класс </w:t>
      </w:r>
      <w:r w:rsidRPr="005E250A">
        <w:rPr>
          <w:sz w:val="28"/>
          <w:szCs w:val="28"/>
          <w:lang w:val="en-US"/>
        </w:rPr>
        <w:t>JButton</w:t>
      </w:r>
      <w:r w:rsidRPr="005E250A">
        <w:rPr>
          <w:sz w:val="28"/>
          <w:szCs w:val="28"/>
        </w:rPr>
        <w:t xml:space="preserve"> содержит три конструктора. Один из них имеет следующий вид:</w:t>
      </w:r>
    </w:p>
    <w:p w:rsidR="00720F6D" w:rsidRPr="005E250A" w:rsidRDefault="00720F6D" w:rsidP="00B46C45">
      <w:pPr>
        <w:autoSpaceDE w:val="0"/>
        <w:autoSpaceDN w:val="0"/>
        <w:adjustRightInd w:val="0"/>
        <w:ind w:firstLine="567"/>
        <w:contextualSpacing/>
        <w:jc w:val="both"/>
        <w:rPr>
          <w:i/>
          <w:sz w:val="28"/>
          <w:szCs w:val="28"/>
          <w:lang w:eastAsia="en-US"/>
        </w:rPr>
      </w:pPr>
      <w:r w:rsidRPr="005E250A">
        <w:rPr>
          <w:i/>
          <w:sz w:val="28"/>
          <w:szCs w:val="28"/>
          <w:lang w:val="en-US" w:eastAsia="en-US"/>
        </w:rPr>
        <w:t>JButton</w:t>
      </w:r>
      <w:r w:rsidRPr="005E250A">
        <w:rPr>
          <w:i/>
          <w:sz w:val="28"/>
          <w:szCs w:val="28"/>
          <w:lang w:eastAsia="en-US"/>
        </w:rPr>
        <w:t>(</w:t>
      </w:r>
      <w:r w:rsidRPr="005E250A">
        <w:rPr>
          <w:i/>
          <w:sz w:val="28"/>
          <w:szCs w:val="28"/>
          <w:lang w:val="en-US" w:eastAsia="en-US"/>
        </w:rPr>
        <w:t>String</w:t>
      </w:r>
      <w:r w:rsidRPr="005E250A">
        <w:rPr>
          <w:i/>
          <w:sz w:val="28"/>
          <w:szCs w:val="28"/>
          <w:lang w:eastAsia="en-US"/>
        </w:rPr>
        <w:t xml:space="preserve"> </w:t>
      </w:r>
      <w:r w:rsidRPr="005E250A">
        <w:rPr>
          <w:i/>
          <w:sz w:val="28"/>
          <w:szCs w:val="28"/>
          <w:lang w:val="en-US" w:eastAsia="en-US"/>
        </w:rPr>
        <w:t>msg</w:t>
      </w:r>
      <w:r w:rsidRPr="005E250A">
        <w:rPr>
          <w:i/>
          <w:sz w:val="28"/>
          <w:szCs w:val="28"/>
          <w:lang w:eastAsia="en-US"/>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Параметр </w:t>
      </w:r>
      <w:r w:rsidRPr="005E250A">
        <w:rPr>
          <w:sz w:val="28"/>
          <w:szCs w:val="28"/>
          <w:lang w:val="en-US"/>
        </w:rPr>
        <w:t>msg</w:t>
      </w:r>
      <w:r w:rsidRPr="005E250A">
        <w:rPr>
          <w:sz w:val="28"/>
          <w:szCs w:val="28"/>
        </w:rPr>
        <w:t xml:space="preserve"> определяет строку, которая должна отображаться на кнопке.</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По щелчку на кнопке генерируется событие </w:t>
      </w:r>
      <w:r w:rsidRPr="005E250A">
        <w:rPr>
          <w:sz w:val="28"/>
          <w:szCs w:val="28"/>
          <w:lang w:val="en-US"/>
        </w:rPr>
        <w:t>ActionEvent</w:t>
      </w:r>
      <w:r w:rsidRPr="005E250A">
        <w:rPr>
          <w:sz w:val="28"/>
          <w:szCs w:val="28"/>
        </w:rPr>
        <w:t xml:space="preserve">. Для регистрации и отключения обработчиков данного события </w:t>
      </w:r>
      <w:r w:rsidRPr="005E250A">
        <w:rPr>
          <w:sz w:val="28"/>
          <w:szCs w:val="28"/>
          <w:lang w:val="en-US"/>
        </w:rPr>
        <w:t>JButton</w:t>
      </w:r>
      <w:r w:rsidRPr="005E250A">
        <w:rPr>
          <w:sz w:val="28"/>
          <w:szCs w:val="28"/>
        </w:rPr>
        <w:t xml:space="preserve"> предоставляет следующие методы (они унаследованы от класса </w:t>
      </w:r>
      <w:r w:rsidRPr="005E250A">
        <w:rPr>
          <w:sz w:val="28"/>
          <w:szCs w:val="28"/>
          <w:lang w:val="en-US"/>
        </w:rPr>
        <w:t>AbstractButton</w:t>
      </w:r>
      <w:r w:rsidRPr="005E250A">
        <w:rPr>
          <w:sz w:val="28"/>
          <w:szCs w:val="28"/>
        </w:rPr>
        <w:t>):</w:t>
      </w:r>
    </w:p>
    <w:p w:rsidR="00720F6D" w:rsidRPr="005E250A" w:rsidRDefault="00720F6D" w:rsidP="00B46C45">
      <w:pPr>
        <w:autoSpaceDE w:val="0"/>
        <w:autoSpaceDN w:val="0"/>
        <w:adjustRightInd w:val="0"/>
        <w:ind w:firstLine="567"/>
        <w:contextualSpacing/>
        <w:jc w:val="both"/>
        <w:rPr>
          <w:i/>
          <w:sz w:val="28"/>
          <w:szCs w:val="28"/>
          <w:lang w:val="en-US" w:eastAsia="en-US"/>
        </w:rPr>
      </w:pPr>
      <w:r w:rsidRPr="005E250A">
        <w:rPr>
          <w:i/>
          <w:sz w:val="28"/>
          <w:szCs w:val="28"/>
          <w:lang w:val="en-US" w:eastAsia="en-US"/>
        </w:rPr>
        <w:t>void addActionListener(ActionListener al)</w:t>
      </w:r>
    </w:p>
    <w:p w:rsidR="00720F6D" w:rsidRPr="005E250A" w:rsidRDefault="00720F6D" w:rsidP="00B46C45">
      <w:pPr>
        <w:autoSpaceDE w:val="0"/>
        <w:autoSpaceDN w:val="0"/>
        <w:adjustRightInd w:val="0"/>
        <w:ind w:firstLine="567"/>
        <w:contextualSpacing/>
        <w:jc w:val="both"/>
        <w:rPr>
          <w:i/>
          <w:sz w:val="28"/>
          <w:szCs w:val="28"/>
          <w:lang w:val="en-US" w:eastAsia="en-US"/>
        </w:rPr>
      </w:pPr>
      <w:r w:rsidRPr="005E250A">
        <w:rPr>
          <w:i/>
          <w:sz w:val="28"/>
          <w:szCs w:val="28"/>
          <w:lang w:val="en-US" w:eastAsia="en-US"/>
        </w:rPr>
        <w:t>void removeActionListener(ActionListener al)</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Здесь параметр </w:t>
      </w:r>
      <w:r w:rsidRPr="005E250A">
        <w:rPr>
          <w:sz w:val="28"/>
          <w:szCs w:val="28"/>
          <w:lang w:val="en-US"/>
        </w:rPr>
        <w:t>al</w:t>
      </w:r>
      <w:r w:rsidRPr="005E250A">
        <w:rPr>
          <w:sz w:val="28"/>
          <w:szCs w:val="28"/>
        </w:rPr>
        <w:t xml:space="preserve"> задает объект, который будет оповещаться о возникновении событий. Объект должен представлять собой экземпляр класса, реализующего интерфейс </w:t>
      </w:r>
      <w:r w:rsidRPr="005E250A">
        <w:rPr>
          <w:sz w:val="28"/>
          <w:szCs w:val="28"/>
          <w:lang w:val="en-US"/>
        </w:rPr>
        <w:t>ActionListener</w:t>
      </w: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В интерфейсе </w:t>
      </w:r>
      <w:r w:rsidRPr="005E250A">
        <w:rPr>
          <w:sz w:val="28"/>
          <w:szCs w:val="28"/>
          <w:lang w:val="en-US"/>
        </w:rPr>
        <w:t>ActionListener</w:t>
      </w:r>
      <w:r w:rsidRPr="005E250A">
        <w:rPr>
          <w:sz w:val="28"/>
          <w:szCs w:val="28"/>
        </w:rPr>
        <w:t xml:space="preserve"> определен только один метод: </w:t>
      </w:r>
      <w:r w:rsidRPr="005E250A">
        <w:rPr>
          <w:sz w:val="28"/>
          <w:szCs w:val="28"/>
          <w:lang w:val="en-US"/>
        </w:rPr>
        <w:t>actionPerformed</w:t>
      </w:r>
      <w:r w:rsidRPr="005E250A">
        <w:rPr>
          <w:sz w:val="28"/>
          <w:szCs w:val="28"/>
        </w:rPr>
        <w:t>(). Объявление этого метода выглядит следующим образом:</w:t>
      </w:r>
    </w:p>
    <w:p w:rsidR="00720F6D" w:rsidRPr="005E250A" w:rsidRDefault="00720F6D" w:rsidP="00B46C45">
      <w:pPr>
        <w:autoSpaceDE w:val="0"/>
        <w:autoSpaceDN w:val="0"/>
        <w:adjustRightInd w:val="0"/>
        <w:ind w:firstLine="567"/>
        <w:contextualSpacing/>
        <w:jc w:val="both"/>
        <w:rPr>
          <w:i/>
          <w:sz w:val="28"/>
          <w:szCs w:val="28"/>
        </w:rPr>
      </w:pPr>
      <w:r w:rsidRPr="005E250A">
        <w:rPr>
          <w:i/>
          <w:sz w:val="28"/>
          <w:szCs w:val="28"/>
        </w:rPr>
        <w:t xml:space="preserve">void </w:t>
      </w:r>
      <w:r w:rsidRPr="005E250A">
        <w:rPr>
          <w:i/>
          <w:sz w:val="28"/>
          <w:szCs w:val="28"/>
          <w:lang w:val="en-US"/>
        </w:rPr>
        <w:t>actionPerformed</w:t>
      </w:r>
      <w:r w:rsidRPr="005E250A">
        <w:rPr>
          <w:i/>
          <w:sz w:val="28"/>
          <w:szCs w:val="28"/>
        </w:rPr>
        <w:t>(</w:t>
      </w:r>
      <w:r w:rsidRPr="005E250A">
        <w:rPr>
          <w:i/>
          <w:sz w:val="28"/>
          <w:szCs w:val="28"/>
          <w:lang w:val="en-US"/>
        </w:rPr>
        <w:t>ActionEvent</w:t>
      </w:r>
      <w:r w:rsidRPr="005E250A">
        <w:rPr>
          <w:i/>
          <w:sz w:val="28"/>
          <w:szCs w:val="28"/>
        </w:rPr>
        <w:t xml:space="preserve"> </w:t>
      </w:r>
      <w:r w:rsidRPr="005E250A">
        <w:rPr>
          <w:i/>
          <w:sz w:val="28"/>
          <w:szCs w:val="28"/>
          <w:lang w:val="en-US"/>
        </w:rPr>
        <w:t>ae</w:t>
      </w:r>
      <w:r w:rsidRPr="005E250A">
        <w:rPr>
          <w:i/>
          <w:sz w:val="28"/>
          <w:szCs w:val="28"/>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Данный метод вызывается по щелчку на кнопке, т.е. он занимается обработкой событий, связанных с действиями пользователя с кнопкой. Реализуя метод </w:t>
      </w:r>
      <w:r w:rsidRPr="005E250A">
        <w:rPr>
          <w:sz w:val="28"/>
          <w:szCs w:val="28"/>
          <w:lang w:val="en-US"/>
        </w:rPr>
        <w:t>actionPerformed</w:t>
      </w:r>
      <w:r w:rsidRPr="005E250A">
        <w:rPr>
          <w:sz w:val="28"/>
          <w:szCs w:val="28"/>
        </w:rPr>
        <w:t>(), необходимо позаботиться о том, чтобы он быстро выполнял свою задачу и возвращал управление. Как было сказано ранее, обработчики не должны выполнять длительных операций, поскольку это может привести к замедлению работы всего приложения. Если же обработка события предполагает действия, требующие длительного времени, их надо выполнять в потоке, специально создаваемом для этой цели.</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Объект </w:t>
      </w:r>
      <w:r w:rsidRPr="005E250A">
        <w:rPr>
          <w:sz w:val="28"/>
          <w:szCs w:val="28"/>
          <w:lang w:val="en-US"/>
        </w:rPr>
        <w:t>ActionEvent</w:t>
      </w:r>
      <w:r w:rsidRPr="005E250A">
        <w:rPr>
          <w:sz w:val="28"/>
          <w:szCs w:val="28"/>
        </w:rPr>
        <w:t xml:space="preserve">, передаваемый методу </w:t>
      </w:r>
      <w:r w:rsidRPr="005E250A">
        <w:rPr>
          <w:sz w:val="28"/>
          <w:szCs w:val="28"/>
          <w:lang w:val="en-US"/>
        </w:rPr>
        <w:t>actionPerformed</w:t>
      </w:r>
      <w:r w:rsidRPr="005E250A">
        <w:rPr>
          <w:sz w:val="28"/>
          <w:szCs w:val="28"/>
        </w:rPr>
        <w:t xml:space="preserve">(), позволяет получить важную информацию, связанную с событием данного типа. В данном модуле мы будем использовать строку команды действия, связанной с кнопкой. По умолчанию в качестве команды действия принимается строка, отображаемая на кнопке. Для получения команды действия надо вызвать метод </w:t>
      </w:r>
      <w:r w:rsidRPr="005E250A">
        <w:rPr>
          <w:sz w:val="28"/>
          <w:szCs w:val="28"/>
          <w:lang w:val="en-US"/>
        </w:rPr>
        <w:t>getActionCommand</w:t>
      </w:r>
      <w:r w:rsidRPr="005E250A">
        <w:rPr>
          <w:sz w:val="28"/>
          <w:szCs w:val="28"/>
        </w:rPr>
        <w:t>(), принадлежащий объекту события. Он объявляется следующим образом:</w:t>
      </w:r>
    </w:p>
    <w:p w:rsidR="00720F6D" w:rsidRPr="005E250A" w:rsidRDefault="00720F6D" w:rsidP="00B46C45">
      <w:pPr>
        <w:autoSpaceDE w:val="0"/>
        <w:autoSpaceDN w:val="0"/>
        <w:adjustRightInd w:val="0"/>
        <w:ind w:firstLine="567"/>
        <w:contextualSpacing/>
        <w:jc w:val="both"/>
        <w:rPr>
          <w:i/>
          <w:sz w:val="28"/>
          <w:szCs w:val="28"/>
          <w:lang w:eastAsia="en-US"/>
        </w:rPr>
      </w:pPr>
      <w:r w:rsidRPr="005E250A">
        <w:rPr>
          <w:i/>
          <w:sz w:val="28"/>
          <w:szCs w:val="28"/>
          <w:lang w:val="en-US" w:eastAsia="en-US"/>
        </w:rPr>
        <w:t>String</w:t>
      </w:r>
      <w:r w:rsidRPr="005E250A">
        <w:rPr>
          <w:i/>
          <w:sz w:val="28"/>
          <w:szCs w:val="28"/>
          <w:lang w:eastAsia="en-US"/>
        </w:rPr>
        <w:t xml:space="preserve"> </w:t>
      </w:r>
      <w:r w:rsidRPr="005E250A">
        <w:rPr>
          <w:i/>
          <w:sz w:val="28"/>
          <w:szCs w:val="28"/>
          <w:lang w:val="en-US" w:eastAsia="en-US"/>
        </w:rPr>
        <w:t>getActionCommand</w:t>
      </w:r>
      <w:r w:rsidRPr="005E250A">
        <w:rPr>
          <w:i/>
          <w:sz w:val="28"/>
          <w:szCs w:val="28"/>
          <w:lang w:eastAsia="en-US"/>
        </w:rPr>
        <w:t>()</w:t>
      </w:r>
    </w:p>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Команда действия идентифицирует кнопку. Таким образом, если в приложении имеется несколько кнопок, команда действия позволяет достаточно просто определить, какая из них явилась источником события.</w:t>
      </w:r>
    </w:p>
    <w:p w:rsidR="00E82918" w:rsidRPr="005E250A" w:rsidRDefault="00E82918" w:rsidP="00B46C45">
      <w:pPr>
        <w:autoSpaceDE w:val="0"/>
        <w:autoSpaceDN w:val="0"/>
        <w:adjustRightInd w:val="0"/>
        <w:ind w:firstLine="567"/>
        <w:contextualSpacing/>
        <w:jc w:val="both"/>
        <w:rPr>
          <w:i/>
          <w:sz w:val="28"/>
          <w:szCs w:val="28"/>
        </w:rPr>
      </w:pPr>
    </w:p>
    <w:p w:rsidR="00720F6D" w:rsidRPr="005E250A" w:rsidRDefault="00720F6D" w:rsidP="00B46C45">
      <w:pPr>
        <w:autoSpaceDE w:val="0"/>
        <w:autoSpaceDN w:val="0"/>
        <w:adjustRightInd w:val="0"/>
        <w:ind w:firstLine="567"/>
        <w:contextualSpacing/>
        <w:jc w:val="both"/>
        <w:rPr>
          <w:i/>
          <w:sz w:val="28"/>
          <w:szCs w:val="28"/>
          <w:lang w:val="en-US"/>
        </w:rPr>
      </w:pPr>
      <w:r w:rsidRPr="005E250A">
        <w:rPr>
          <w:i/>
          <w:sz w:val="28"/>
          <w:szCs w:val="28"/>
        </w:rPr>
        <w:lastRenderedPageBreak/>
        <w:t>Листинг</w:t>
      </w:r>
      <w:r w:rsidRPr="005E250A">
        <w:rPr>
          <w:i/>
          <w:sz w:val="28"/>
          <w:szCs w:val="28"/>
          <w:lang w:val="en-US"/>
        </w:rPr>
        <w:t xml:space="preserve"> 7.2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import java.awt.event.ActionEvent;</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import java.awt.event.ActionListener;</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import javax.swing.*;</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public class MyFrame extends JFrame implements ActionListener {</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private JPanel panel;</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private JLabel label1, label2;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private JButton button1, button2;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private JTextField textField1, textField2;</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public MyFrame() {</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//установка заголовка и размеров фрейма</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setTitle("</w:t>
      </w:r>
      <w:r w:rsidRPr="005E250A">
        <w:rPr>
          <w:sz w:val="28"/>
          <w:szCs w:val="28"/>
        </w:rPr>
        <w:t>Заголовок</w:t>
      </w:r>
      <w:r w:rsidRPr="005E250A">
        <w:rPr>
          <w:sz w:val="28"/>
          <w:szCs w:val="28"/>
          <w:lang w:val="en-US"/>
        </w:rPr>
        <w:t>");</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setBounds(700, 300, 200, 150);</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panel = new JPanel();</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//создание всех компонент</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label1 = new JLabel("Метка 1");</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label2 = new JLabel("</w:t>
      </w:r>
      <w:r w:rsidRPr="005E250A">
        <w:rPr>
          <w:sz w:val="28"/>
          <w:szCs w:val="28"/>
        </w:rPr>
        <w:t>Метка</w:t>
      </w:r>
      <w:r w:rsidRPr="005E250A">
        <w:rPr>
          <w:sz w:val="28"/>
          <w:szCs w:val="28"/>
          <w:lang w:val="en-US"/>
        </w:rPr>
        <w:t xml:space="preserve"> 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button1 = new JButton("</w:t>
      </w:r>
      <w:r w:rsidRPr="005E250A">
        <w:rPr>
          <w:sz w:val="28"/>
          <w:szCs w:val="28"/>
        </w:rPr>
        <w:t>Кнопка</w:t>
      </w:r>
      <w:r w:rsidRPr="005E250A">
        <w:rPr>
          <w:sz w:val="28"/>
          <w:szCs w:val="28"/>
          <w:lang w:val="en-US"/>
        </w:rPr>
        <w:t xml:space="preserve"> 1");</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button2 = new JButton("</w:t>
      </w:r>
      <w:r w:rsidRPr="005E250A">
        <w:rPr>
          <w:sz w:val="28"/>
          <w:szCs w:val="28"/>
        </w:rPr>
        <w:t>Кнопка</w:t>
      </w:r>
      <w:r w:rsidRPr="005E250A">
        <w:rPr>
          <w:sz w:val="28"/>
          <w:szCs w:val="28"/>
          <w:lang w:val="en-US"/>
        </w:rPr>
        <w:t xml:space="preserve"> 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textField1 = new JTextField("</w:t>
      </w:r>
      <w:r w:rsidRPr="005E250A">
        <w:rPr>
          <w:sz w:val="28"/>
          <w:szCs w:val="28"/>
        </w:rPr>
        <w:t>Новый</w:t>
      </w:r>
      <w:r w:rsidRPr="005E250A">
        <w:rPr>
          <w:sz w:val="28"/>
          <w:szCs w:val="28"/>
          <w:lang w:val="en-US"/>
        </w:rPr>
        <w:t xml:space="preserve"> </w:t>
      </w:r>
      <w:r w:rsidRPr="005E250A">
        <w:rPr>
          <w:sz w:val="28"/>
          <w:szCs w:val="28"/>
        </w:rPr>
        <w:t>текст</w:t>
      </w:r>
      <w:r w:rsidRPr="005E250A">
        <w:rPr>
          <w:sz w:val="28"/>
          <w:szCs w:val="28"/>
          <w:lang w:val="en-US"/>
        </w:rPr>
        <w:t>1", 10);</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textField2 = new JTextField("</w:t>
      </w:r>
      <w:r w:rsidRPr="005E250A">
        <w:rPr>
          <w:sz w:val="28"/>
          <w:szCs w:val="28"/>
        </w:rPr>
        <w:t>Новый</w:t>
      </w:r>
      <w:r w:rsidRPr="005E250A">
        <w:rPr>
          <w:sz w:val="28"/>
          <w:szCs w:val="28"/>
          <w:lang w:val="en-US"/>
        </w:rPr>
        <w:t xml:space="preserve"> </w:t>
      </w:r>
      <w:r w:rsidRPr="005E250A">
        <w:rPr>
          <w:sz w:val="28"/>
          <w:szCs w:val="28"/>
        </w:rPr>
        <w:t>текст</w:t>
      </w:r>
      <w:r w:rsidRPr="005E250A">
        <w:rPr>
          <w:sz w:val="28"/>
          <w:szCs w:val="28"/>
          <w:lang w:val="en-US"/>
        </w:rPr>
        <w:t>2", 10);</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 добавление компонент к панели</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panel.add(label1);</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panel.add(label2);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panel.add(button1);</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panel.add(button2);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panel.add(textField1);</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panel.add(textField2);</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//добавление панели к фрейму</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add(panel);</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//добавление кнопок к прослушиванию</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button1.addActionListener(this);</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button2.addActionListener(this);</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 установка операции по нажатию на крестик</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setDefaultCloseOperation(JFrame.EXIT_ON_CLOSE);</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 </w:t>
      </w:r>
      <w:r w:rsidRPr="005E250A">
        <w:rPr>
          <w:sz w:val="28"/>
          <w:szCs w:val="28"/>
        </w:rPr>
        <w:t>прорисовка</w:t>
      </w:r>
      <w:r w:rsidRPr="005E250A">
        <w:rPr>
          <w:sz w:val="28"/>
          <w:szCs w:val="28"/>
          <w:lang w:val="en-US"/>
        </w:rPr>
        <w:t xml:space="preserve"> </w:t>
      </w:r>
      <w:r w:rsidRPr="005E250A">
        <w:rPr>
          <w:sz w:val="28"/>
          <w:szCs w:val="28"/>
        </w:rPr>
        <w:t>фрейма</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setVisible(true);</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@Override</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public void actionPerformed(ActionEvent e) {</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//в метку 1 выводим текст из текстового поля 1</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if (e.getActionCommand().equals("</w:t>
      </w:r>
      <w:r w:rsidRPr="005E250A">
        <w:rPr>
          <w:sz w:val="28"/>
          <w:szCs w:val="28"/>
        </w:rPr>
        <w:t>Кнопка</w:t>
      </w:r>
      <w:r w:rsidRPr="005E250A">
        <w:rPr>
          <w:sz w:val="28"/>
          <w:szCs w:val="28"/>
          <w:lang w:val="en-US"/>
        </w:rPr>
        <w:t xml:space="preserve"> 1")) {</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label1.setText(textField1.getText());</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//в метку 2 выводим текст из текстового поля 2</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rPr>
        <w:lastRenderedPageBreak/>
        <w:t xml:space="preserve">        </w:t>
      </w:r>
      <w:r w:rsidRPr="005E250A">
        <w:rPr>
          <w:sz w:val="28"/>
          <w:szCs w:val="28"/>
          <w:lang w:val="en-US"/>
        </w:rPr>
        <w:t>if (e.getActionCommand().equals("</w:t>
      </w:r>
      <w:r w:rsidRPr="005E250A">
        <w:rPr>
          <w:sz w:val="28"/>
          <w:szCs w:val="28"/>
        </w:rPr>
        <w:t>Кнопка</w:t>
      </w:r>
      <w:r w:rsidRPr="005E250A">
        <w:rPr>
          <w:sz w:val="28"/>
          <w:szCs w:val="28"/>
          <w:lang w:val="en-US"/>
        </w:rPr>
        <w:t xml:space="preserve"> 2")) {</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label2.setText(textField2.getText());</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w:t>
      </w:r>
    </w:p>
    <w:p w:rsidR="00720F6D" w:rsidRPr="005E250A" w:rsidRDefault="00720F6D" w:rsidP="00B46C45">
      <w:pPr>
        <w:autoSpaceDE w:val="0"/>
        <w:autoSpaceDN w:val="0"/>
        <w:adjustRightInd w:val="0"/>
        <w:ind w:firstLine="567"/>
        <w:contextualSpacing/>
        <w:jc w:val="both"/>
        <w:rPr>
          <w:sz w:val="28"/>
          <w:szCs w:val="28"/>
          <w:lang w:val="en-US"/>
        </w:rPr>
      </w:pP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public class Main {</w:t>
      </w:r>
    </w:p>
    <w:p w:rsidR="00E82918" w:rsidRPr="005E250A" w:rsidRDefault="00E82918" w:rsidP="00E82918">
      <w:pPr>
        <w:autoSpaceDE w:val="0"/>
        <w:autoSpaceDN w:val="0"/>
        <w:adjustRightInd w:val="0"/>
        <w:ind w:firstLine="567"/>
        <w:contextualSpacing/>
        <w:jc w:val="both"/>
        <w:rPr>
          <w:sz w:val="28"/>
          <w:szCs w:val="28"/>
          <w:lang w:val="en-US"/>
        </w:rPr>
      </w:pPr>
      <w:r w:rsidRPr="005E250A">
        <w:rPr>
          <w:sz w:val="28"/>
          <w:szCs w:val="28"/>
          <w:lang w:val="en-US"/>
        </w:rPr>
        <w:t xml:space="preserve">    public static void main(String[] args) {</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new MyFrame();</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 xml:space="preserve">    }</w:t>
      </w:r>
    </w:p>
    <w:p w:rsidR="00E82918" w:rsidRPr="005E250A" w:rsidRDefault="00E82918" w:rsidP="00E82918">
      <w:pPr>
        <w:autoSpaceDE w:val="0"/>
        <w:autoSpaceDN w:val="0"/>
        <w:adjustRightInd w:val="0"/>
        <w:ind w:firstLine="567"/>
        <w:contextualSpacing/>
        <w:jc w:val="both"/>
        <w:rPr>
          <w:sz w:val="28"/>
          <w:szCs w:val="28"/>
        </w:rPr>
      </w:pPr>
      <w:r w:rsidRPr="005E250A">
        <w:rPr>
          <w:sz w:val="28"/>
          <w:szCs w:val="28"/>
        </w:rPr>
        <w:t>}</w:t>
      </w:r>
    </w:p>
    <w:p w:rsidR="00720F6D" w:rsidRPr="005E250A" w:rsidRDefault="00720F6D" w:rsidP="00B46C45">
      <w:pPr>
        <w:autoSpaceDE w:val="0"/>
        <w:autoSpaceDN w:val="0"/>
        <w:adjustRightInd w:val="0"/>
        <w:ind w:firstLine="567"/>
        <w:contextualSpacing/>
        <w:jc w:val="both"/>
        <w:rPr>
          <w:sz w:val="28"/>
          <w:szCs w:val="28"/>
        </w:rPr>
      </w:pPr>
    </w:p>
    <w:p w:rsidR="00B46C45" w:rsidRPr="005E250A" w:rsidRDefault="00E82918" w:rsidP="004323C7">
      <w:pPr>
        <w:autoSpaceDE w:val="0"/>
        <w:autoSpaceDN w:val="0"/>
        <w:adjustRightInd w:val="0"/>
        <w:ind w:firstLine="567"/>
        <w:contextualSpacing/>
        <w:jc w:val="both"/>
        <w:rPr>
          <w:sz w:val="28"/>
          <w:szCs w:val="28"/>
        </w:rPr>
      </w:pPr>
      <w:r w:rsidRPr="005E250A">
        <w:rPr>
          <w:sz w:val="28"/>
          <w:szCs w:val="28"/>
        </w:rPr>
        <w:t>На рисунке 7.2 показан фрейм до нажатия на кнопки, а на рисунке 7.3 – после.</w:t>
      </w:r>
    </w:p>
    <w:p w:rsidR="00E82918" w:rsidRPr="005E250A" w:rsidRDefault="00E82918" w:rsidP="004323C7">
      <w:pPr>
        <w:autoSpaceDE w:val="0"/>
        <w:autoSpaceDN w:val="0"/>
        <w:adjustRightInd w:val="0"/>
        <w:ind w:firstLine="567"/>
        <w:contextualSpacing/>
        <w:jc w:val="both"/>
        <w:rPr>
          <w:sz w:val="28"/>
          <w:szCs w:val="28"/>
        </w:rPr>
      </w:pPr>
      <w:r w:rsidRPr="005E250A">
        <w:rPr>
          <w:noProof/>
          <w:sz w:val="28"/>
          <w:szCs w:val="28"/>
        </w:rPr>
        <w:drawing>
          <wp:inline distT="0" distB="0" distL="0" distR="0">
            <wp:extent cx="2228850" cy="1787978"/>
            <wp:effectExtent l="19050" t="0" r="0" b="0"/>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srcRect l="50348" t="33333" r="35061" b="45869"/>
                    <a:stretch>
                      <a:fillRect/>
                    </a:stretch>
                  </pic:blipFill>
                  <pic:spPr bwMode="auto">
                    <a:xfrm>
                      <a:off x="0" y="0"/>
                      <a:ext cx="2230758" cy="1789509"/>
                    </a:xfrm>
                    <a:prstGeom prst="rect">
                      <a:avLst/>
                    </a:prstGeom>
                    <a:noFill/>
                    <a:ln w="9525">
                      <a:noFill/>
                      <a:miter lim="800000"/>
                      <a:headEnd/>
                      <a:tailEnd/>
                    </a:ln>
                  </pic:spPr>
                </pic:pic>
              </a:graphicData>
            </a:graphic>
          </wp:inline>
        </w:drawing>
      </w:r>
      <w:r w:rsidR="004323C7" w:rsidRPr="005E250A">
        <w:rPr>
          <w:sz w:val="28"/>
          <w:szCs w:val="28"/>
        </w:rPr>
        <w:t xml:space="preserve"> </w:t>
      </w:r>
      <w:r w:rsidR="004323C7" w:rsidRPr="005E250A">
        <w:rPr>
          <w:sz w:val="28"/>
          <w:szCs w:val="28"/>
        </w:rPr>
        <w:tab/>
      </w:r>
      <w:r w:rsidR="004323C7" w:rsidRPr="005E250A">
        <w:rPr>
          <w:noProof/>
          <w:sz w:val="28"/>
          <w:szCs w:val="28"/>
        </w:rPr>
        <w:drawing>
          <wp:inline distT="0" distB="0" distL="0" distR="0">
            <wp:extent cx="2335478" cy="1733550"/>
            <wp:effectExtent l="19050" t="0" r="7672"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7"/>
                    <a:srcRect l="50027" t="33333" r="34420" b="46154"/>
                    <a:stretch>
                      <a:fillRect/>
                    </a:stretch>
                  </pic:blipFill>
                  <pic:spPr bwMode="auto">
                    <a:xfrm>
                      <a:off x="0" y="0"/>
                      <a:ext cx="2337332" cy="1734926"/>
                    </a:xfrm>
                    <a:prstGeom prst="rect">
                      <a:avLst/>
                    </a:prstGeom>
                    <a:noFill/>
                    <a:ln w="9525">
                      <a:noFill/>
                      <a:miter lim="800000"/>
                      <a:headEnd/>
                      <a:tailEnd/>
                    </a:ln>
                  </pic:spPr>
                </pic:pic>
              </a:graphicData>
            </a:graphic>
          </wp:inline>
        </w:drawing>
      </w:r>
    </w:p>
    <w:p w:rsidR="00B46C45"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w:t>
      </w:r>
      <w:r w:rsidRPr="005E250A">
        <w:rPr>
          <w:sz w:val="28"/>
          <w:szCs w:val="28"/>
        </w:rPr>
        <w:tab/>
        <w:t>Рисунок 7.2</w:t>
      </w:r>
      <w:r w:rsidRPr="005E250A">
        <w:rPr>
          <w:sz w:val="28"/>
          <w:szCs w:val="28"/>
        </w:rPr>
        <w:tab/>
      </w:r>
      <w:r w:rsidRPr="005E250A">
        <w:rPr>
          <w:sz w:val="28"/>
          <w:szCs w:val="28"/>
        </w:rPr>
        <w:tab/>
      </w:r>
      <w:r w:rsidRPr="005E250A">
        <w:rPr>
          <w:sz w:val="28"/>
          <w:szCs w:val="28"/>
        </w:rPr>
        <w:tab/>
      </w:r>
      <w:r w:rsidRPr="005E250A">
        <w:rPr>
          <w:sz w:val="28"/>
          <w:szCs w:val="28"/>
        </w:rPr>
        <w:tab/>
      </w:r>
      <w:r w:rsidRPr="005E250A">
        <w:rPr>
          <w:sz w:val="28"/>
          <w:szCs w:val="28"/>
        </w:rPr>
        <w:tab/>
        <w:t>Рисунок 7.3</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Если элементов много, то обрабатывать сабытия в одном методе не очень удобно. В листинге 7.3 приведен пример того же класса, только обработка событий сделана с помощью неименованных внутренних классов.</w:t>
      </w:r>
    </w:p>
    <w:p w:rsidR="004323C7" w:rsidRPr="005E250A" w:rsidRDefault="004323C7" w:rsidP="004323C7">
      <w:pPr>
        <w:autoSpaceDE w:val="0"/>
        <w:autoSpaceDN w:val="0"/>
        <w:adjustRightInd w:val="0"/>
        <w:ind w:firstLine="567"/>
        <w:contextualSpacing/>
        <w:jc w:val="both"/>
        <w:rPr>
          <w:i/>
          <w:sz w:val="28"/>
          <w:szCs w:val="28"/>
          <w:lang w:val="en-US"/>
        </w:rPr>
      </w:pPr>
      <w:r w:rsidRPr="005E250A">
        <w:rPr>
          <w:i/>
          <w:sz w:val="28"/>
          <w:szCs w:val="28"/>
        </w:rPr>
        <w:t>Листинг</w:t>
      </w:r>
      <w:r w:rsidRPr="005E250A">
        <w:rPr>
          <w:i/>
          <w:sz w:val="28"/>
          <w:szCs w:val="28"/>
          <w:lang w:val="en-US"/>
        </w:rPr>
        <w:t xml:space="preserve"> 7.3</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import java.awt.event.ActionEvent;</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import java.awt.event.ActionListener;</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import javax.swing.*;</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public class MyFrame extends JFrame {</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private JPanel panel;</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private JLabel label1, label2;</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private JButton button1, button2;</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private JTextField textField1, textField2;</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public MyFrame() {</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//установка заголовка и размеров фрейма</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setTitle("</w:t>
      </w:r>
      <w:r w:rsidRPr="005E250A">
        <w:rPr>
          <w:sz w:val="28"/>
          <w:szCs w:val="28"/>
        </w:rPr>
        <w:t>Заголовок</w:t>
      </w:r>
      <w:r w:rsidRPr="005E250A">
        <w:rPr>
          <w:sz w:val="28"/>
          <w:szCs w:val="28"/>
          <w:lang w:val="en-US"/>
        </w:rPr>
        <w:t>");</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setBounds(700, 300, 200, 150);</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panel = new JPanel();</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//создание всех компонент</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label1 = new JLabel("Метка 1");</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label2 = new JLabel("</w:t>
      </w:r>
      <w:r w:rsidRPr="005E250A">
        <w:rPr>
          <w:sz w:val="28"/>
          <w:szCs w:val="28"/>
        </w:rPr>
        <w:t>Метка</w:t>
      </w:r>
      <w:r w:rsidRPr="005E250A">
        <w:rPr>
          <w:sz w:val="28"/>
          <w:szCs w:val="28"/>
          <w:lang w:val="en-US"/>
        </w:rPr>
        <w:t xml:space="preserve"> 2");</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button1 = new JButton("</w:t>
      </w:r>
      <w:r w:rsidRPr="005E250A">
        <w:rPr>
          <w:sz w:val="28"/>
          <w:szCs w:val="28"/>
        </w:rPr>
        <w:t>Кнопка</w:t>
      </w:r>
      <w:r w:rsidRPr="005E250A">
        <w:rPr>
          <w:sz w:val="28"/>
          <w:szCs w:val="28"/>
          <w:lang w:val="en-US"/>
        </w:rPr>
        <w:t xml:space="preserve"> 1");</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lastRenderedPageBreak/>
        <w:t xml:space="preserve">        button2 = new JButton("</w:t>
      </w:r>
      <w:r w:rsidRPr="005E250A">
        <w:rPr>
          <w:sz w:val="28"/>
          <w:szCs w:val="28"/>
        </w:rPr>
        <w:t>Кнопка</w:t>
      </w:r>
      <w:r w:rsidRPr="005E250A">
        <w:rPr>
          <w:sz w:val="28"/>
          <w:szCs w:val="28"/>
          <w:lang w:val="en-US"/>
        </w:rPr>
        <w:t xml:space="preserve"> 2");</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textField1 = new JTextField("</w:t>
      </w:r>
      <w:r w:rsidRPr="005E250A">
        <w:rPr>
          <w:sz w:val="28"/>
          <w:szCs w:val="28"/>
        </w:rPr>
        <w:t>Новый</w:t>
      </w:r>
      <w:r w:rsidRPr="005E250A">
        <w:rPr>
          <w:sz w:val="28"/>
          <w:szCs w:val="28"/>
          <w:lang w:val="en-US"/>
        </w:rPr>
        <w:t xml:space="preserve"> </w:t>
      </w:r>
      <w:r w:rsidRPr="005E250A">
        <w:rPr>
          <w:sz w:val="28"/>
          <w:szCs w:val="28"/>
        </w:rPr>
        <w:t>текст</w:t>
      </w:r>
      <w:r w:rsidRPr="005E250A">
        <w:rPr>
          <w:sz w:val="28"/>
          <w:szCs w:val="28"/>
          <w:lang w:val="en-US"/>
        </w:rPr>
        <w:t>1", 10);</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textField2 = new JTextField("</w:t>
      </w:r>
      <w:r w:rsidRPr="005E250A">
        <w:rPr>
          <w:sz w:val="28"/>
          <w:szCs w:val="28"/>
        </w:rPr>
        <w:t>Новый</w:t>
      </w:r>
      <w:r w:rsidRPr="005E250A">
        <w:rPr>
          <w:sz w:val="28"/>
          <w:szCs w:val="28"/>
          <w:lang w:val="en-US"/>
        </w:rPr>
        <w:t xml:space="preserve"> </w:t>
      </w:r>
      <w:r w:rsidRPr="005E250A">
        <w:rPr>
          <w:sz w:val="28"/>
          <w:szCs w:val="28"/>
        </w:rPr>
        <w:t>текст</w:t>
      </w:r>
      <w:r w:rsidRPr="005E250A">
        <w:rPr>
          <w:sz w:val="28"/>
          <w:szCs w:val="28"/>
          <w:lang w:val="en-US"/>
        </w:rPr>
        <w:t>2", 10);</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 добавление компонент к панели</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panel.add(label1);</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panel.add(label2);</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panel.add(button1);</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panel.add(button2);</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panel.add(textField1);</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panel.add(textField2);</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//добавление панели к фрейму</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add(panel);</w:t>
      </w:r>
    </w:p>
    <w:p w:rsidR="00E35212" w:rsidRPr="005E250A" w:rsidRDefault="00E35212" w:rsidP="004323C7">
      <w:pPr>
        <w:autoSpaceDE w:val="0"/>
        <w:autoSpaceDN w:val="0"/>
        <w:adjustRightInd w:val="0"/>
        <w:ind w:firstLine="567"/>
        <w:contextualSpacing/>
        <w:jc w:val="both"/>
        <w:rPr>
          <w:sz w:val="28"/>
          <w:szCs w:val="28"/>
        </w:rPr>
      </w:pP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//добавление кнопок к прослушиванию</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button1.addActionListener(new ActionListener() {</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@Override</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public void actionPerformed(ActionEvent e) {</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label1.setText(textField1.getText());</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w:t>
      </w:r>
    </w:p>
    <w:p w:rsidR="00E35212" w:rsidRPr="005E250A" w:rsidRDefault="00E35212" w:rsidP="004323C7">
      <w:pPr>
        <w:autoSpaceDE w:val="0"/>
        <w:autoSpaceDN w:val="0"/>
        <w:adjustRightInd w:val="0"/>
        <w:ind w:firstLine="567"/>
        <w:contextualSpacing/>
        <w:jc w:val="both"/>
        <w:rPr>
          <w:sz w:val="28"/>
          <w:szCs w:val="28"/>
          <w:lang w:val="en-US"/>
        </w:rPr>
      </w:pP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button2.addActionListener(new ActionListener() {</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@Override</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lang w:val="en-US"/>
        </w:rPr>
        <w:t xml:space="preserve">            public void actionPerformed(ActionEvent e) {</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label2.setText(textField2.getText());</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 установка операции по нажатию на крестик</w:t>
      </w:r>
    </w:p>
    <w:p w:rsidR="004323C7" w:rsidRPr="005E250A" w:rsidRDefault="004323C7" w:rsidP="004323C7">
      <w:pPr>
        <w:autoSpaceDE w:val="0"/>
        <w:autoSpaceDN w:val="0"/>
        <w:adjustRightInd w:val="0"/>
        <w:ind w:firstLine="567"/>
        <w:contextualSpacing/>
        <w:jc w:val="both"/>
        <w:rPr>
          <w:sz w:val="28"/>
          <w:szCs w:val="28"/>
          <w:lang w:val="en-US"/>
        </w:rPr>
      </w:pPr>
      <w:r w:rsidRPr="005E250A">
        <w:rPr>
          <w:sz w:val="28"/>
          <w:szCs w:val="28"/>
        </w:rPr>
        <w:t xml:space="preserve">        </w:t>
      </w:r>
      <w:r w:rsidRPr="005E250A">
        <w:rPr>
          <w:sz w:val="28"/>
          <w:szCs w:val="28"/>
          <w:lang w:val="en-US"/>
        </w:rPr>
        <w:t>setDefaultCloseOperation(JFrame.EXIT_ON_CLOSE);</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lang w:val="en-US"/>
        </w:rPr>
        <w:t xml:space="preserve">        </w:t>
      </w:r>
      <w:r w:rsidRPr="005E250A">
        <w:rPr>
          <w:sz w:val="28"/>
          <w:szCs w:val="28"/>
        </w:rPr>
        <w:t>// прорисовка фрейма</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setVisible(true);</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 xml:space="preserve">    }</w:t>
      </w:r>
    </w:p>
    <w:p w:rsidR="004323C7" w:rsidRPr="005E250A" w:rsidRDefault="004323C7" w:rsidP="004323C7">
      <w:pPr>
        <w:autoSpaceDE w:val="0"/>
        <w:autoSpaceDN w:val="0"/>
        <w:adjustRightInd w:val="0"/>
        <w:ind w:firstLine="567"/>
        <w:contextualSpacing/>
        <w:jc w:val="both"/>
        <w:rPr>
          <w:sz w:val="28"/>
          <w:szCs w:val="28"/>
        </w:rPr>
      </w:pPr>
      <w:r w:rsidRPr="005E250A">
        <w:rPr>
          <w:sz w:val="28"/>
          <w:szCs w:val="28"/>
        </w:rPr>
        <w:t>}</w:t>
      </w:r>
      <w:r w:rsidRPr="005E250A">
        <w:rPr>
          <w:sz w:val="28"/>
          <w:szCs w:val="28"/>
        </w:rPr>
        <w:tab/>
      </w:r>
    </w:p>
    <w:p w:rsidR="004323C7" w:rsidRPr="005E250A" w:rsidRDefault="004323C7" w:rsidP="004323C7">
      <w:pPr>
        <w:autoSpaceDE w:val="0"/>
        <w:autoSpaceDN w:val="0"/>
        <w:adjustRightInd w:val="0"/>
        <w:ind w:firstLine="567"/>
        <w:contextualSpacing/>
        <w:jc w:val="both"/>
        <w:rPr>
          <w:sz w:val="28"/>
          <w:szCs w:val="28"/>
        </w:rPr>
      </w:pPr>
    </w:p>
    <w:p w:rsidR="00720F6D" w:rsidRPr="005E250A" w:rsidRDefault="004323C7" w:rsidP="004323C7">
      <w:pPr>
        <w:autoSpaceDE w:val="0"/>
        <w:autoSpaceDN w:val="0"/>
        <w:adjustRightInd w:val="0"/>
        <w:ind w:firstLine="567"/>
        <w:contextualSpacing/>
        <w:jc w:val="both"/>
        <w:rPr>
          <w:b/>
          <w:sz w:val="28"/>
          <w:szCs w:val="28"/>
        </w:rPr>
      </w:pPr>
      <w:r w:rsidRPr="005E250A">
        <w:rPr>
          <w:b/>
          <w:sz w:val="28"/>
          <w:szCs w:val="28"/>
        </w:rPr>
        <w:t xml:space="preserve">Тема 7.7 </w:t>
      </w:r>
      <w:r w:rsidR="00720F6D" w:rsidRPr="005E250A">
        <w:rPr>
          <w:b/>
          <w:sz w:val="28"/>
          <w:szCs w:val="28"/>
        </w:rPr>
        <w:t>Краткие сведения о диспетчерах компоновки</w:t>
      </w:r>
    </w:p>
    <w:p w:rsidR="004323C7" w:rsidRPr="005E250A" w:rsidRDefault="004323C7" w:rsidP="004323C7">
      <w:pPr>
        <w:autoSpaceDE w:val="0"/>
        <w:autoSpaceDN w:val="0"/>
        <w:adjustRightInd w:val="0"/>
        <w:ind w:firstLine="567"/>
        <w:contextualSpacing/>
        <w:jc w:val="both"/>
        <w:rPr>
          <w:b/>
          <w:sz w:val="28"/>
          <w:szCs w:val="28"/>
        </w:rPr>
      </w:pPr>
    </w:p>
    <w:p w:rsidR="00720F6D" w:rsidRPr="005E250A" w:rsidRDefault="00720F6D" w:rsidP="004323C7">
      <w:pPr>
        <w:autoSpaceDE w:val="0"/>
        <w:autoSpaceDN w:val="0"/>
        <w:adjustRightInd w:val="0"/>
        <w:ind w:firstLine="567"/>
        <w:contextualSpacing/>
        <w:jc w:val="both"/>
        <w:rPr>
          <w:sz w:val="28"/>
          <w:szCs w:val="28"/>
        </w:rPr>
      </w:pPr>
      <w:r w:rsidRPr="005E250A">
        <w:rPr>
          <w:sz w:val="28"/>
          <w:szCs w:val="28"/>
        </w:rPr>
        <w:t xml:space="preserve">Расположение компонентов в составе контейнера определяется диспетчером компоновки, связанным с этим контейнером. </w:t>
      </w:r>
      <w:r w:rsidR="004323C7" w:rsidRPr="005E250A">
        <w:rPr>
          <w:sz w:val="28"/>
          <w:szCs w:val="28"/>
        </w:rPr>
        <w:t xml:space="preserve">Диспетчер можно </w:t>
      </w:r>
      <w:r w:rsidR="00CC7648" w:rsidRPr="005E250A">
        <w:rPr>
          <w:sz w:val="28"/>
          <w:szCs w:val="28"/>
        </w:rPr>
        <w:t>отключить,</w:t>
      </w:r>
      <w:r w:rsidR="004323C7" w:rsidRPr="005E250A">
        <w:rPr>
          <w:sz w:val="28"/>
          <w:szCs w:val="28"/>
        </w:rPr>
        <w:t xml:space="preserve"> написав setLayout(</w:t>
      </w:r>
      <w:r w:rsidR="004323C7" w:rsidRPr="005E250A">
        <w:rPr>
          <w:sz w:val="28"/>
          <w:szCs w:val="28"/>
          <w:lang w:val="en-US"/>
        </w:rPr>
        <w:t>null</w:t>
      </w:r>
      <w:r w:rsidR="004323C7" w:rsidRPr="005E250A">
        <w:rPr>
          <w:sz w:val="28"/>
          <w:szCs w:val="28"/>
        </w:rPr>
        <w:t xml:space="preserve">), тогда позиционирование будет ручное, т.е. каждой компоненте нужно задать ее координаты и размеры. </w:t>
      </w:r>
      <w:r w:rsidRPr="005E250A">
        <w:rPr>
          <w:sz w:val="28"/>
          <w:szCs w:val="28"/>
        </w:rPr>
        <w:t xml:space="preserve">В </w:t>
      </w:r>
      <w:r w:rsidRPr="005E250A">
        <w:rPr>
          <w:sz w:val="28"/>
          <w:szCs w:val="28"/>
          <w:lang w:val="en-US"/>
        </w:rPr>
        <w:t>Java</w:t>
      </w:r>
      <w:r w:rsidRPr="005E250A">
        <w:rPr>
          <w:sz w:val="28"/>
          <w:szCs w:val="28"/>
        </w:rPr>
        <w:t xml:space="preserve"> определено несколько диспетчеров</w:t>
      </w:r>
      <w:r w:rsidR="00E35212" w:rsidRPr="005E250A">
        <w:rPr>
          <w:sz w:val="28"/>
          <w:szCs w:val="28"/>
        </w:rPr>
        <w:t xml:space="preserve"> компоновки</w:t>
      </w:r>
      <w:r w:rsidRPr="005E250A">
        <w:rPr>
          <w:sz w:val="28"/>
          <w:szCs w:val="28"/>
        </w:rPr>
        <w:t xml:space="preserve">. Большинство из них входят в состав </w:t>
      </w:r>
      <w:r w:rsidRPr="005E250A">
        <w:rPr>
          <w:sz w:val="28"/>
          <w:szCs w:val="28"/>
          <w:lang w:val="en-US"/>
        </w:rPr>
        <w:t>AWT</w:t>
      </w:r>
      <w:r w:rsidRPr="005E250A">
        <w:rPr>
          <w:sz w:val="28"/>
          <w:szCs w:val="28"/>
        </w:rPr>
        <w:t xml:space="preserve"> (пакет </w:t>
      </w:r>
      <w:r w:rsidRPr="005E250A">
        <w:rPr>
          <w:sz w:val="28"/>
          <w:szCs w:val="28"/>
          <w:lang w:val="en-US"/>
        </w:rPr>
        <w:t>java</w:t>
      </w:r>
      <w:r w:rsidRPr="005E250A">
        <w:rPr>
          <w:sz w:val="28"/>
          <w:szCs w:val="28"/>
        </w:rPr>
        <w:t>.</w:t>
      </w:r>
      <w:r w:rsidRPr="005E250A">
        <w:rPr>
          <w:sz w:val="28"/>
          <w:szCs w:val="28"/>
          <w:lang w:val="en-US"/>
        </w:rPr>
        <w:t>awt</w:t>
      </w:r>
      <w:r w:rsidRPr="005E250A">
        <w:rPr>
          <w:sz w:val="28"/>
          <w:szCs w:val="28"/>
        </w:rPr>
        <w:t xml:space="preserve">), но </w:t>
      </w:r>
      <w:r w:rsidRPr="005E250A">
        <w:rPr>
          <w:sz w:val="28"/>
          <w:szCs w:val="28"/>
          <w:lang w:val="en-US"/>
        </w:rPr>
        <w:t>Swing</w:t>
      </w:r>
      <w:r w:rsidRPr="005E250A">
        <w:rPr>
          <w:sz w:val="28"/>
          <w:szCs w:val="28"/>
        </w:rPr>
        <w:t xml:space="preserve"> также предоставляет несколько дополнительных диспетчеров компоновки. Все диспетчеры являются экземплярами классов, реализующих интерфейс </w:t>
      </w:r>
      <w:r w:rsidRPr="005E250A">
        <w:rPr>
          <w:sz w:val="28"/>
          <w:szCs w:val="28"/>
          <w:lang w:val="en-US"/>
        </w:rPr>
        <w:t>LayoutManager</w:t>
      </w:r>
      <w:r w:rsidRPr="005E250A">
        <w:rPr>
          <w:sz w:val="28"/>
          <w:szCs w:val="28"/>
        </w:rPr>
        <w:t xml:space="preserve">. </w:t>
      </w:r>
      <w:r w:rsidR="00E35212" w:rsidRPr="005E250A">
        <w:rPr>
          <w:sz w:val="28"/>
          <w:szCs w:val="28"/>
        </w:rPr>
        <w:t xml:space="preserve">В таблице </w:t>
      </w:r>
      <w:r w:rsidR="00E35212" w:rsidRPr="005E250A">
        <w:rPr>
          <w:sz w:val="28"/>
          <w:szCs w:val="28"/>
        </w:rPr>
        <w:lastRenderedPageBreak/>
        <w:t xml:space="preserve">7.5 </w:t>
      </w:r>
      <w:r w:rsidRPr="005E250A">
        <w:rPr>
          <w:sz w:val="28"/>
          <w:szCs w:val="28"/>
        </w:rPr>
        <w:t xml:space="preserve"> описано несколько диспетчеров компоновки, доступных программистам, использующим средства </w:t>
      </w:r>
      <w:r w:rsidRPr="005E250A">
        <w:rPr>
          <w:sz w:val="28"/>
          <w:szCs w:val="28"/>
          <w:lang w:val="en-US"/>
        </w:rPr>
        <w:t>Swing</w:t>
      </w:r>
      <w:r w:rsidRPr="005E250A">
        <w:rPr>
          <w:sz w:val="28"/>
          <w:szCs w:val="28"/>
        </w:rPr>
        <w:t>.</w:t>
      </w:r>
    </w:p>
    <w:p w:rsidR="00E35212" w:rsidRPr="005E250A" w:rsidRDefault="00E35212" w:rsidP="004323C7">
      <w:pPr>
        <w:autoSpaceDE w:val="0"/>
        <w:autoSpaceDN w:val="0"/>
        <w:adjustRightInd w:val="0"/>
        <w:ind w:firstLine="567"/>
        <w:contextualSpacing/>
        <w:jc w:val="both"/>
        <w:rPr>
          <w:sz w:val="28"/>
          <w:szCs w:val="28"/>
        </w:rPr>
      </w:pPr>
      <w:r w:rsidRPr="005E250A">
        <w:rPr>
          <w:sz w:val="28"/>
          <w:szCs w:val="28"/>
        </w:rPr>
        <w:t>Таблица 7.5 – Диспетчеры компоновки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6844"/>
      </w:tblGrid>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Диспетчер компоновки</w:t>
            </w:r>
          </w:p>
        </w:tc>
        <w:tc>
          <w:tcPr>
            <w:tcW w:w="6844" w:type="dxa"/>
          </w:tcPr>
          <w:p w:rsidR="00720F6D" w:rsidRPr="005E250A" w:rsidRDefault="00720F6D" w:rsidP="00B46C45">
            <w:pPr>
              <w:autoSpaceDE w:val="0"/>
              <w:autoSpaceDN w:val="0"/>
              <w:adjustRightInd w:val="0"/>
              <w:ind w:firstLine="567"/>
              <w:contextualSpacing/>
              <w:jc w:val="both"/>
              <w:rPr>
                <w:b/>
                <w:sz w:val="28"/>
                <w:szCs w:val="28"/>
              </w:rPr>
            </w:pPr>
            <w:r w:rsidRPr="005E250A">
              <w:rPr>
                <w:b/>
                <w:sz w:val="28"/>
                <w:szCs w:val="28"/>
              </w:rPr>
              <w:t>Описание</w:t>
            </w:r>
          </w:p>
        </w:tc>
      </w:tr>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sz w:val="28"/>
                <w:szCs w:val="28"/>
                <w:lang w:val="en-US"/>
              </w:rPr>
            </w:pPr>
            <w:r w:rsidRPr="005E250A">
              <w:rPr>
                <w:sz w:val="28"/>
                <w:szCs w:val="28"/>
                <w:lang w:val="en-US" w:eastAsia="en-US"/>
              </w:rPr>
              <w:t>FlowLayout</w:t>
            </w:r>
          </w:p>
        </w:tc>
        <w:tc>
          <w:tcPr>
            <w:tcW w:w="6844" w:type="dxa"/>
          </w:tcPr>
          <w:p w:rsidR="00720F6D" w:rsidRPr="005E250A" w:rsidRDefault="00720F6D" w:rsidP="00B46C45">
            <w:pPr>
              <w:autoSpaceDE w:val="0"/>
              <w:autoSpaceDN w:val="0"/>
              <w:adjustRightInd w:val="0"/>
              <w:ind w:firstLine="567"/>
              <w:contextualSpacing/>
              <w:jc w:val="both"/>
              <w:rPr>
                <w:sz w:val="28"/>
                <w:szCs w:val="28"/>
              </w:rPr>
            </w:pPr>
            <w:r w:rsidRPr="005E250A">
              <w:rPr>
                <w:sz w:val="28"/>
                <w:szCs w:val="28"/>
                <w:lang w:eastAsia="en-US"/>
              </w:rPr>
              <w:t xml:space="preserve">Располагает компоненты в строке слева направо; следующая строка </w:t>
            </w:r>
            <w:r w:rsidRPr="005E250A">
              <w:rPr>
                <w:sz w:val="28"/>
                <w:szCs w:val="28"/>
              </w:rPr>
              <w:t>размещается под предыдущей. (Установки для некоторых стран предполагают следование компонентов в строке справа налево.)</w:t>
            </w:r>
          </w:p>
        </w:tc>
      </w:tr>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BorderLayout</w:t>
            </w:r>
          </w:p>
        </w:tc>
        <w:tc>
          <w:tcPr>
            <w:tcW w:w="6844" w:type="dxa"/>
          </w:tcPr>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eastAsia="en-US"/>
              </w:rPr>
              <w:t>Помещает компоненты в пяти областях, расположенных по центру и по краям контейнера. По умолчанию такой диспетчер компоновки связан с панелью содержимого</w:t>
            </w:r>
          </w:p>
        </w:tc>
      </w:tr>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GridLayout</w:t>
            </w:r>
          </w:p>
        </w:tc>
        <w:tc>
          <w:tcPr>
            <w:tcW w:w="6844" w:type="dxa"/>
          </w:tcPr>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eastAsia="en-US"/>
              </w:rPr>
              <w:t>Располагает компоненты в виде таблицы</w:t>
            </w:r>
          </w:p>
        </w:tc>
      </w:tr>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GridBagLayout</w:t>
            </w:r>
          </w:p>
        </w:tc>
        <w:tc>
          <w:tcPr>
            <w:tcW w:w="6844" w:type="dxa"/>
          </w:tcPr>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eastAsia="en-US"/>
              </w:rPr>
              <w:t>Располагает компоненты в виде таблицы с ячейками различных размеров</w:t>
            </w:r>
          </w:p>
        </w:tc>
      </w:tr>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BoxLayout</w:t>
            </w:r>
          </w:p>
        </w:tc>
        <w:tc>
          <w:tcPr>
            <w:tcW w:w="6844" w:type="dxa"/>
          </w:tcPr>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eastAsia="en-US"/>
              </w:rPr>
              <w:t>Располагает компоненты по вертикали или по горизонтали</w:t>
            </w:r>
          </w:p>
        </w:tc>
      </w:tr>
      <w:tr w:rsidR="00720F6D" w:rsidRPr="005E250A" w:rsidTr="00B46C45">
        <w:tc>
          <w:tcPr>
            <w:tcW w:w="2552" w:type="dxa"/>
          </w:tcPr>
          <w:p w:rsidR="00720F6D" w:rsidRPr="005E250A" w:rsidRDefault="00720F6D" w:rsidP="00B46C45">
            <w:pPr>
              <w:autoSpaceDE w:val="0"/>
              <w:autoSpaceDN w:val="0"/>
              <w:adjustRightInd w:val="0"/>
              <w:ind w:firstLine="567"/>
              <w:contextualSpacing/>
              <w:jc w:val="both"/>
              <w:rPr>
                <w:sz w:val="28"/>
                <w:szCs w:val="28"/>
                <w:lang w:val="en-US" w:eastAsia="en-US"/>
              </w:rPr>
            </w:pPr>
            <w:r w:rsidRPr="005E250A">
              <w:rPr>
                <w:sz w:val="28"/>
                <w:szCs w:val="28"/>
                <w:lang w:val="en-US" w:eastAsia="en-US"/>
              </w:rPr>
              <w:t>SpringLayout</w:t>
            </w:r>
          </w:p>
        </w:tc>
        <w:tc>
          <w:tcPr>
            <w:tcW w:w="6844" w:type="dxa"/>
          </w:tcPr>
          <w:p w:rsidR="00720F6D" w:rsidRPr="005E250A" w:rsidRDefault="00720F6D" w:rsidP="00B46C45">
            <w:pPr>
              <w:autoSpaceDE w:val="0"/>
              <w:autoSpaceDN w:val="0"/>
              <w:adjustRightInd w:val="0"/>
              <w:ind w:firstLine="567"/>
              <w:contextualSpacing/>
              <w:jc w:val="both"/>
              <w:rPr>
                <w:sz w:val="28"/>
                <w:szCs w:val="28"/>
                <w:lang w:eastAsia="en-US"/>
              </w:rPr>
            </w:pPr>
            <w:r w:rsidRPr="005E250A">
              <w:rPr>
                <w:sz w:val="28"/>
                <w:szCs w:val="28"/>
                <w:lang w:eastAsia="en-US"/>
              </w:rPr>
              <w:t>Использует при размещении компонентов специальные ограничения</w:t>
            </w:r>
          </w:p>
        </w:tc>
      </w:tr>
    </w:tbl>
    <w:p w:rsidR="00720F6D" w:rsidRPr="005E250A" w:rsidRDefault="00720F6D" w:rsidP="00B46C45">
      <w:pPr>
        <w:autoSpaceDE w:val="0"/>
        <w:autoSpaceDN w:val="0"/>
        <w:adjustRightInd w:val="0"/>
        <w:ind w:firstLine="567"/>
        <w:contextualSpacing/>
        <w:jc w:val="both"/>
        <w:rPr>
          <w:sz w:val="28"/>
          <w:szCs w:val="28"/>
        </w:rPr>
      </w:pPr>
      <w:r w:rsidRPr="005E250A">
        <w:rPr>
          <w:sz w:val="28"/>
          <w:szCs w:val="28"/>
        </w:rPr>
        <w:t xml:space="preserve">До сих пор вам встречались два диспетчера: </w:t>
      </w:r>
      <w:r w:rsidRPr="005E250A">
        <w:rPr>
          <w:sz w:val="28"/>
          <w:szCs w:val="28"/>
          <w:lang w:val="en-US"/>
        </w:rPr>
        <w:t>BorderLayout</w:t>
      </w:r>
      <w:r w:rsidRPr="005E250A">
        <w:rPr>
          <w:sz w:val="28"/>
          <w:szCs w:val="28"/>
        </w:rPr>
        <w:t xml:space="preserve"> (который по умолчанию связан с панелью содержимого</w:t>
      </w:r>
      <w:r w:rsidR="00E35212" w:rsidRPr="005E250A">
        <w:rPr>
          <w:sz w:val="28"/>
          <w:szCs w:val="28"/>
        </w:rPr>
        <w:t xml:space="preserve"> фрейма</w:t>
      </w:r>
      <w:r w:rsidRPr="005E250A">
        <w:rPr>
          <w:sz w:val="28"/>
          <w:szCs w:val="28"/>
        </w:rPr>
        <w:t xml:space="preserve">) и </w:t>
      </w:r>
      <w:r w:rsidRPr="005E250A">
        <w:rPr>
          <w:sz w:val="28"/>
          <w:szCs w:val="28"/>
          <w:lang w:val="en-US"/>
        </w:rPr>
        <w:t>FlowLayout</w:t>
      </w:r>
      <w:r w:rsidRPr="005E250A">
        <w:rPr>
          <w:sz w:val="28"/>
          <w:szCs w:val="28"/>
        </w:rPr>
        <w:t xml:space="preserve">. </w:t>
      </w:r>
      <w:r w:rsidR="00E35212" w:rsidRPr="005E250A">
        <w:rPr>
          <w:sz w:val="28"/>
          <w:szCs w:val="28"/>
        </w:rPr>
        <w:t xml:space="preserve">Сейчас </w:t>
      </w:r>
      <w:r w:rsidRPr="005E250A">
        <w:rPr>
          <w:sz w:val="28"/>
          <w:szCs w:val="28"/>
        </w:rPr>
        <w:t xml:space="preserve">обратим более пристальное внимание на </w:t>
      </w:r>
      <w:r w:rsidRPr="005E250A">
        <w:rPr>
          <w:sz w:val="28"/>
          <w:szCs w:val="28"/>
          <w:lang w:val="en-US"/>
        </w:rPr>
        <w:t>BorderLayout</w:t>
      </w:r>
      <w:r w:rsidR="00E35212" w:rsidRPr="005E250A">
        <w:rPr>
          <w:sz w:val="28"/>
          <w:szCs w:val="28"/>
        </w:rPr>
        <w:t>,</w:t>
      </w:r>
      <w:r w:rsidRPr="005E250A">
        <w:rPr>
          <w:sz w:val="28"/>
          <w:szCs w:val="28"/>
        </w:rPr>
        <w:t xml:space="preserve"> поскольку именно он используется по умолчанию с панелью содержимого контейнера верхнего уровня.</w:t>
      </w:r>
    </w:p>
    <w:p w:rsidR="00720F6D" w:rsidRPr="005E250A" w:rsidRDefault="00720F6D" w:rsidP="00F31359">
      <w:pPr>
        <w:autoSpaceDE w:val="0"/>
        <w:autoSpaceDN w:val="0"/>
        <w:adjustRightInd w:val="0"/>
        <w:ind w:firstLine="567"/>
        <w:contextualSpacing/>
        <w:jc w:val="both"/>
        <w:rPr>
          <w:sz w:val="28"/>
          <w:szCs w:val="28"/>
        </w:rPr>
      </w:pPr>
      <w:r w:rsidRPr="005E250A">
        <w:rPr>
          <w:sz w:val="28"/>
          <w:szCs w:val="28"/>
        </w:rPr>
        <w:t xml:space="preserve">Диспетчер </w:t>
      </w:r>
      <w:r w:rsidRPr="005E250A">
        <w:rPr>
          <w:sz w:val="28"/>
          <w:szCs w:val="28"/>
          <w:lang w:val="en-US"/>
        </w:rPr>
        <w:t>BorderLayout</w:t>
      </w:r>
      <w:r w:rsidRPr="005E250A">
        <w:rPr>
          <w:sz w:val="28"/>
          <w:szCs w:val="28"/>
        </w:rPr>
        <w:t xml:space="preserve"> определяет в составе контейнера пять областей, в которые могут помещаться компоненты. Первая область расположена по центру окна. Остальные четыре –</w:t>
      </w:r>
      <w:r w:rsidR="00E82918" w:rsidRPr="005E250A">
        <w:rPr>
          <w:sz w:val="28"/>
          <w:szCs w:val="28"/>
        </w:rPr>
        <w:t xml:space="preserve"> </w:t>
      </w:r>
      <w:r w:rsidRPr="005E250A">
        <w:rPr>
          <w:sz w:val="28"/>
          <w:szCs w:val="28"/>
        </w:rPr>
        <w:t>по краям. Соответственно области называются центральной (</w:t>
      </w:r>
      <w:r w:rsidRPr="005E250A">
        <w:rPr>
          <w:sz w:val="28"/>
          <w:szCs w:val="28"/>
          <w:lang w:val="en-US"/>
        </w:rPr>
        <w:t>center</w:t>
      </w:r>
      <w:r w:rsidRPr="005E250A">
        <w:rPr>
          <w:sz w:val="28"/>
          <w:szCs w:val="28"/>
        </w:rPr>
        <w:t>), северной (</w:t>
      </w:r>
      <w:r w:rsidRPr="005E250A">
        <w:rPr>
          <w:sz w:val="28"/>
          <w:szCs w:val="28"/>
          <w:lang w:val="en-US"/>
        </w:rPr>
        <w:t>north</w:t>
      </w:r>
      <w:r w:rsidRPr="005E250A">
        <w:rPr>
          <w:sz w:val="28"/>
          <w:szCs w:val="28"/>
        </w:rPr>
        <w:t>), южной (</w:t>
      </w:r>
      <w:r w:rsidRPr="005E250A">
        <w:rPr>
          <w:sz w:val="28"/>
          <w:szCs w:val="28"/>
          <w:lang w:val="en-US"/>
        </w:rPr>
        <w:t>south</w:t>
      </w:r>
      <w:r w:rsidRPr="005E250A">
        <w:rPr>
          <w:sz w:val="28"/>
          <w:szCs w:val="28"/>
        </w:rPr>
        <w:t>), восточной (</w:t>
      </w:r>
      <w:r w:rsidRPr="005E250A">
        <w:rPr>
          <w:sz w:val="28"/>
          <w:szCs w:val="28"/>
          <w:lang w:val="en-US"/>
        </w:rPr>
        <w:t>east</w:t>
      </w:r>
      <w:r w:rsidRPr="005E250A">
        <w:rPr>
          <w:sz w:val="28"/>
          <w:szCs w:val="28"/>
        </w:rPr>
        <w:t>) и западной (</w:t>
      </w:r>
      <w:r w:rsidRPr="005E250A">
        <w:rPr>
          <w:sz w:val="28"/>
          <w:szCs w:val="28"/>
          <w:lang w:val="en-US"/>
        </w:rPr>
        <w:t>wesf</w:t>
      </w:r>
      <w:r w:rsidRPr="005E250A">
        <w:rPr>
          <w:sz w:val="28"/>
          <w:szCs w:val="28"/>
        </w:rPr>
        <w:t xml:space="preserve">). По умолчанию компонент, помещаемый в панель содержимого, располагается в центральной области. Явным образом управлять размещением компонентов можно, используя специальную форму метода </w:t>
      </w:r>
      <w:r w:rsidRPr="005E250A">
        <w:rPr>
          <w:sz w:val="28"/>
          <w:szCs w:val="28"/>
          <w:lang w:val="en-US"/>
        </w:rPr>
        <w:t>add</w:t>
      </w:r>
      <w:r w:rsidRPr="005E250A">
        <w:rPr>
          <w:sz w:val="28"/>
          <w:szCs w:val="28"/>
        </w:rPr>
        <w:t>().</w:t>
      </w:r>
    </w:p>
    <w:p w:rsidR="00720F6D" w:rsidRPr="005E250A" w:rsidRDefault="00720F6D" w:rsidP="00F31359">
      <w:pPr>
        <w:autoSpaceDE w:val="0"/>
        <w:autoSpaceDN w:val="0"/>
        <w:adjustRightInd w:val="0"/>
        <w:ind w:firstLine="567"/>
        <w:contextualSpacing/>
        <w:jc w:val="both"/>
        <w:rPr>
          <w:sz w:val="28"/>
          <w:szCs w:val="28"/>
          <w:lang w:val="en-US"/>
        </w:rPr>
      </w:pPr>
      <w:r w:rsidRPr="005E250A">
        <w:rPr>
          <w:sz w:val="28"/>
          <w:szCs w:val="28"/>
          <w:lang w:val="en-US"/>
        </w:rPr>
        <w:t>void add(Component comp, Object loc)</w:t>
      </w:r>
    </w:p>
    <w:p w:rsidR="00720F6D" w:rsidRPr="005E250A" w:rsidRDefault="00720F6D" w:rsidP="00F31359">
      <w:pPr>
        <w:autoSpaceDE w:val="0"/>
        <w:autoSpaceDN w:val="0"/>
        <w:adjustRightInd w:val="0"/>
        <w:ind w:firstLine="567"/>
        <w:contextualSpacing/>
        <w:jc w:val="both"/>
        <w:rPr>
          <w:sz w:val="28"/>
          <w:szCs w:val="28"/>
        </w:rPr>
      </w:pPr>
      <w:r w:rsidRPr="005E250A">
        <w:rPr>
          <w:sz w:val="28"/>
          <w:szCs w:val="28"/>
        </w:rPr>
        <w:t xml:space="preserve">где параметр </w:t>
      </w:r>
      <w:r w:rsidRPr="005E250A">
        <w:rPr>
          <w:sz w:val="28"/>
          <w:szCs w:val="28"/>
          <w:lang w:val="en-US"/>
        </w:rPr>
        <w:t>comp</w:t>
      </w:r>
      <w:r w:rsidRPr="005E250A">
        <w:rPr>
          <w:sz w:val="28"/>
          <w:szCs w:val="28"/>
        </w:rPr>
        <w:t xml:space="preserve"> задает компонент, добавляемый к панели, а параметр </w:t>
      </w:r>
      <w:r w:rsidRPr="005E250A">
        <w:rPr>
          <w:sz w:val="28"/>
          <w:szCs w:val="28"/>
          <w:lang w:val="en-US"/>
        </w:rPr>
        <w:t>loc</w:t>
      </w:r>
      <w:r w:rsidRPr="005E250A">
        <w:rPr>
          <w:sz w:val="28"/>
          <w:szCs w:val="28"/>
        </w:rPr>
        <w:t xml:space="preserve"> определяет область, в которую этот компонент будет помещен. Допустимо одно из следующих значений параметра </w:t>
      </w:r>
      <w:r w:rsidRPr="005E250A">
        <w:rPr>
          <w:sz w:val="28"/>
          <w:szCs w:val="28"/>
          <w:lang w:val="en-US"/>
        </w:rPr>
        <w:t>loc</w:t>
      </w:r>
      <w:r w:rsidRPr="005E250A">
        <w:rPr>
          <w:sz w:val="28"/>
          <w:szCs w:val="28"/>
        </w:rPr>
        <w:t>:</w:t>
      </w:r>
    </w:p>
    <w:p w:rsidR="00E35212" w:rsidRPr="005E250A" w:rsidRDefault="00E35212" w:rsidP="00F31359">
      <w:pPr>
        <w:pStyle w:val="af2"/>
        <w:numPr>
          <w:ilvl w:val="0"/>
          <w:numId w:val="41"/>
        </w:numPr>
        <w:autoSpaceDE w:val="0"/>
        <w:autoSpaceDN w:val="0"/>
        <w:adjustRightInd w:val="0"/>
        <w:ind w:left="0" w:firstLine="567"/>
        <w:jc w:val="both"/>
        <w:rPr>
          <w:sz w:val="28"/>
          <w:szCs w:val="28"/>
        </w:rPr>
      </w:pPr>
      <w:r w:rsidRPr="005E250A">
        <w:rPr>
          <w:sz w:val="28"/>
          <w:szCs w:val="28"/>
          <w:lang w:val="en-US" w:eastAsia="en-US"/>
        </w:rPr>
        <w:t>BorderLayout.CENTER</w:t>
      </w:r>
    </w:p>
    <w:p w:rsidR="00E35212" w:rsidRPr="005E250A" w:rsidRDefault="00E35212" w:rsidP="00F31359">
      <w:pPr>
        <w:pStyle w:val="af2"/>
        <w:numPr>
          <w:ilvl w:val="0"/>
          <w:numId w:val="41"/>
        </w:numPr>
        <w:autoSpaceDE w:val="0"/>
        <w:autoSpaceDN w:val="0"/>
        <w:adjustRightInd w:val="0"/>
        <w:ind w:left="0" w:firstLine="567"/>
        <w:jc w:val="both"/>
        <w:rPr>
          <w:sz w:val="28"/>
          <w:szCs w:val="28"/>
        </w:rPr>
      </w:pPr>
      <w:r w:rsidRPr="005E250A">
        <w:rPr>
          <w:sz w:val="28"/>
          <w:szCs w:val="28"/>
          <w:lang w:val="en-US" w:eastAsia="en-US"/>
        </w:rPr>
        <w:t>BorderLayout.NORTH</w:t>
      </w:r>
    </w:p>
    <w:p w:rsidR="00E35212" w:rsidRPr="005E250A" w:rsidRDefault="00E35212" w:rsidP="00F31359">
      <w:pPr>
        <w:pStyle w:val="af2"/>
        <w:numPr>
          <w:ilvl w:val="0"/>
          <w:numId w:val="41"/>
        </w:numPr>
        <w:autoSpaceDE w:val="0"/>
        <w:autoSpaceDN w:val="0"/>
        <w:adjustRightInd w:val="0"/>
        <w:ind w:left="0" w:firstLine="567"/>
        <w:jc w:val="both"/>
        <w:rPr>
          <w:sz w:val="28"/>
          <w:szCs w:val="28"/>
        </w:rPr>
      </w:pPr>
      <w:r w:rsidRPr="005E250A">
        <w:rPr>
          <w:sz w:val="28"/>
          <w:szCs w:val="28"/>
          <w:lang w:val="en-US" w:eastAsia="en-US"/>
        </w:rPr>
        <w:t>BorderLayout.EAST</w:t>
      </w:r>
    </w:p>
    <w:p w:rsidR="00E35212" w:rsidRPr="005E250A" w:rsidRDefault="00E35212" w:rsidP="00F31359">
      <w:pPr>
        <w:pStyle w:val="af2"/>
        <w:numPr>
          <w:ilvl w:val="0"/>
          <w:numId w:val="41"/>
        </w:numPr>
        <w:autoSpaceDE w:val="0"/>
        <w:autoSpaceDN w:val="0"/>
        <w:adjustRightInd w:val="0"/>
        <w:ind w:left="0" w:firstLine="567"/>
        <w:jc w:val="both"/>
        <w:rPr>
          <w:sz w:val="28"/>
          <w:szCs w:val="28"/>
        </w:rPr>
      </w:pPr>
      <w:r w:rsidRPr="005E250A">
        <w:rPr>
          <w:sz w:val="28"/>
          <w:szCs w:val="28"/>
          <w:lang w:val="en-US" w:eastAsia="en-US"/>
        </w:rPr>
        <w:t>BorderLayout.SOUTH</w:t>
      </w:r>
    </w:p>
    <w:p w:rsidR="00E35212" w:rsidRPr="005E250A" w:rsidRDefault="00E35212" w:rsidP="00F31359">
      <w:pPr>
        <w:pStyle w:val="af2"/>
        <w:numPr>
          <w:ilvl w:val="0"/>
          <w:numId w:val="41"/>
        </w:numPr>
        <w:autoSpaceDE w:val="0"/>
        <w:autoSpaceDN w:val="0"/>
        <w:adjustRightInd w:val="0"/>
        <w:ind w:left="0" w:firstLine="567"/>
        <w:jc w:val="both"/>
        <w:rPr>
          <w:sz w:val="28"/>
          <w:szCs w:val="28"/>
        </w:rPr>
      </w:pPr>
      <w:r w:rsidRPr="005E250A">
        <w:rPr>
          <w:sz w:val="28"/>
          <w:szCs w:val="28"/>
          <w:lang w:val="en-US" w:eastAsia="en-US"/>
        </w:rPr>
        <w:t>BorderLayout.WEST</w:t>
      </w:r>
    </w:p>
    <w:p w:rsidR="00720F6D" w:rsidRPr="005E250A" w:rsidRDefault="00720F6D" w:rsidP="00F31359">
      <w:pPr>
        <w:autoSpaceDE w:val="0"/>
        <w:autoSpaceDN w:val="0"/>
        <w:adjustRightInd w:val="0"/>
        <w:ind w:firstLine="567"/>
        <w:contextualSpacing/>
        <w:jc w:val="both"/>
        <w:rPr>
          <w:sz w:val="28"/>
          <w:szCs w:val="28"/>
        </w:rPr>
      </w:pPr>
      <w:r w:rsidRPr="005E250A">
        <w:rPr>
          <w:sz w:val="28"/>
          <w:szCs w:val="28"/>
        </w:rPr>
        <w:t xml:space="preserve">Диспетчер компоновки </w:t>
      </w:r>
      <w:r w:rsidRPr="005E250A">
        <w:rPr>
          <w:sz w:val="28"/>
          <w:szCs w:val="28"/>
          <w:lang w:val="en-US"/>
        </w:rPr>
        <w:t>BorderLayout</w:t>
      </w:r>
      <w:r w:rsidRPr="005E250A">
        <w:rPr>
          <w:sz w:val="28"/>
          <w:szCs w:val="28"/>
        </w:rPr>
        <w:t xml:space="preserve"> наиболее удобен, если вы создаете объект </w:t>
      </w:r>
      <w:r w:rsidRPr="005E250A">
        <w:rPr>
          <w:sz w:val="28"/>
          <w:szCs w:val="28"/>
          <w:lang w:val="en-US"/>
        </w:rPr>
        <w:t>JFrame</w:t>
      </w:r>
      <w:r w:rsidRPr="005E250A">
        <w:rPr>
          <w:sz w:val="28"/>
          <w:szCs w:val="28"/>
        </w:rPr>
        <w:t xml:space="preserve">, который должен содержать лишь один компонент (он </w:t>
      </w:r>
      <w:r w:rsidRPr="005E250A">
        <w:rPr>
          <w:sz w:val="28"/>
          <w:szCs w:val="28"/>
        </w:rPr>
        <w:lastRenderedPageBreak/>
        <w:t xml:space="preserve">размещается в центре окна), или если вам надо включить группу компонентов, расположенных на панели. </w:t>
      </w:r>
    </w:p>
    <w:p w:rsidR="00AC64BF" w:rsidRPr="005E250A" w:rsidRDefault="00AC64BF" w:rsidP="00F31359">
      <w:pPr>
        <w:shd w:val="clear" w:color="auto" w:fill="FFFFFF"/>
        <w:tabs>
          <w:tab w:val="left" w:pos="1708"/>
        </w:tabs>
        <w:ind w:firstLine="567"/>
        <w:contextualSpacing/>
        <w:jc w:val="both"/>
        <w:rPr>
          <w:b/>
          <w:i/>
          <w:sz w:val="28"/>
          <w:szCs w:val="28"/>
        </w:rPr>
      </w:pPr>
    </w:p>
    <w:p w:rsidR="00E35212" w:rsidRPr="005E250A" w:rsidRDefault="00E35212" w:rsidP="00F31359">
      <w:pPr>
        <w:shd w:val="clear" w:color="auto" w:fill="FFFFFF"/>
        <w:tabs>
          <w:tab w:val="left" w:pos="1708"/>
        </w:tabs>
        <w:ind w:firstLine="567"/>
        <w:contextualSpacing/>
        <w:jc w:val="both"/>
        <w:rPr>
          <w:b/>
          <w:sz w:val="28"/>
          <w:szCs w:val="28"/>
        </w:rPr>
      </w:pPr>
      <w:r w:rsidRPr="005E250A">
        <w:rPr>
          <w:b/>
          <w:sz w:val="28"/>
          <w:szCs w:val="28"/>
        </w:rPr>
        <w:t>Тема 7.8 Пример использования JDBC и SWING вместе</w:t>
      </w:r>
    </w:p>
    <w:p w:rsidR="009D359D" w:rsidRPr="005E250A" w:rsidRDefault="009D359D" w:rsidP="00F31359">
      <w:pPr>
        <w:shd w:val="clear" w:color="auto" w:fill="FFFFFF"/>
        <w:tabs>
          <w:tab w:val="left" w:pos="1708"/>
        </w:tabs>
        <w:ind w:firstLine="567"/>
        <w:contextualSpacing/>
        <w:jc w:val="both"/>
        <w:rPr>
          <w:b/>
          <w:sz w:val="28"/>
          <w:szCs w:val="28"/>
        </w:rPr>
      </w:pPr>
    </w:p>
    <w:p w:rsidR="009D359D" w:rsidRPr="005E250A" w:rsidRDefault="009D359D" w:rsidP="00F31359">
      <w:pPr>
        <w:shd w:val="clear" w:color="auto" w:fill="FFFFFF"/>
        <w:tabs>
          <w:tab w:val="left" w:pos="1708"/>
        </w:tabs>
        <w:ind w:firstLine="567"/>
        <w:contextualSpacing/>
        <w:jc w:val="both"/>
        <w:rPr>
          <w:sz w:val="28"/>
          <w:szCs w:val="28"/>
        </w:rPr>
      </w:pPr>
      <w:r w:rsidRPr="005E250A">
        <w:rPr>
          <w:sz w:val="28"/>
          <w:szCs w:val="28"/>
        </w:rPr>
        <w:t xml:space="preserve">Приведем пример постоения таблицы на основе выборки из базы данных. В данном примере были спользованы классы </w:t>
      </w:r>
      <w:r w:rsidRPr="005E250A">
        <w:rPr>
          <w:sz w:val="28"/>
          <w:szCs w:val="28"/>
          <w:lang w:val="en-US"/>
        </w:rPr>
        <w:t>DB</w:t>
      </w:r>
      <w:r w:rsidRPr="005E250A">
        <w:rPr>
          <w:sz w:val="28"/>
          <w:szCs w:val="28"/>
        </w:rPr>
        <w:t xml:space="preserve">, </w:t>
      </w:r>
      <w:r w:rsidRPr="005E250A">
        <w:rPr>
          <w:sz w:val="28"/>
          <w:szCs w:val="28"/>
          <w:lang w:val="en-US"/>
        </w:rPr>
        <w:t>User</w:t>
      </w:r>
      <w:r w:rsidRPr="005E250A">
        <w:rPr>
          <w:sz w:val="28"/>
          <w:szCs w:val="28"/>
        </w:rPr>
        <w:t xml:space="preserve">, </w:t>
      </w:r>
      <w:r w:rsidRPr="005E250A">
        <w:rPr>
          <w:sz w:val="28"/>
          <w:szCs w:val="28"/>
          <w:lang w:val="en-US"/>
        </w:rPr>
        <w:t>WorkTableUser</w:t>
      </w:r>
      <w:r w:rsidRPr="005E250A">
        <w:rPr>
          <w:sz w:val="28"/>
          <w:szCs w:val="28"/>
        </w:rPr>
        <w:t xml:space="preserve"> из листинга 6.5. Показан класс MyTable потомок класса JTable, с помощью которого строится таблица по объекту класса ResultSet. В класса MyFrame данный объект добавлен к главной панели.</w:t>
      </w:r>
    </w:p>
    <w:p w:rsidR="009D359D" w:rsidRPr="005E250A" w:rsidRDefault="009D359D" w:rsidP="00F31359">
      <w:pPr>
        <w:shd w:val="clear" w:color="auto" w:fill="FFFFFF"/>
        <w:tabs>
          <w:tab w:val="left" w:pos="1708"/>
        </w:tabs>
        <w:ind w:firstLine="567"/>
        <w:contextualSpacing/>
        <w:jc w:val="both"/>
        <w:rPr>
          <w:i/>
          <w:sz w:val="28"/>
          <w:szCs w:val="28"/>
        </w:rPr>
      </w:pPr>
      <w:r w:rsidRPr="005E250A">
        <w:rPr>
          <w:i/>
          <w:sz w:val="28"/>
          <w:szCs w:val="28"/>
        </w:rPr>
        <w:t>Листинг 7.4</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//класс для создания таблицы</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import</w:t>
      </w:r>
      <w:r w:rsidRPr="005E250A">
        <w:rPr>
          <w:sz w:val="28"/>
          <w:szCs w:val="28"/>
        </w:rPr>
        <w:t xml:space="preserve"> </w:t>
      </w:r>
      <w:r w:rsidRPr="005E250A">
        <w:rPr>
          <w:sz w:val="28"/>
          <w:szCs w:val="28"/>
          <w:lang w:val="en-US"/>
        </w:rPr>
        <w:t>java</w:t>
      </w:r>
      <w:r w:rsidRPr="005E250A">
        <w:rPr>
          <w:sz w:val="28"/>
          <w:szCs w:val="28"/>
        </w:rPr>
        <w:t>.</w:t>
      </w:r>
      <w:r w:rsidRPr="005E250A">
        <w:rPr>
          <w:sz w:val="28"/>
          <w:szCs w:val="28"/>
          <w:lang w:val="en-US"/>
        </w:rPr>
        <w:t>sql</w:t>
      </w: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import java.util.Vector;</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import javax.swing.JTable;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import javax.swing.table.DefaultTableModel;</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public class MyTable extends JTable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MyTable(ResultSet rs)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DefaultTableModel dft = new DefaultTableModel();</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ResultSetMetaData rsmd;</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try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rsmd = rs.getMetaData();</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for (int i = 1; i &lt;= rsmd.getColumnCount(); i++)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dft.addColumn(rsmd.getColumnName(i));</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while (rs.next())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Vector v = new Vector();</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for (int i = 1; i &lt;= rsmd.getColumnCount(); i++)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v.add(rs.getString(i));</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dft.addRow(v);</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setModel(dft);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setAutoResizeMode(AUTO_RESIZE_ALL_COLUMNS);</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 catch (SQLException ex)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 TODO Auto-generated catch block</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System.out.println("Error in MyTable " + ex);</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E35212"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w:t>
      </w:r>
    </w:p>
    <w:p w:rsidR="00E35212"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//фрейм, содержащий таблицу</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import java.awt.event.*;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import java.sql.ResultSet;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import javax.swing.*;</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public class MyFrame extends JFrame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lastRenderedPageBreak/>
        <w:t xml:space="preserve">    private JPanel panel;</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JLabel label1, label2;</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JButton button1, button2, button3;</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JTextField textField1, textField2;</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MyTable 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DB db;</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JScrollPane scroll;</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private MouseAdapter mouse;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MyFrame() {</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//установка заголовка и размеров фрейма</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w:t>
      </w:r>
      <w:r w:rsidRPr="005E250A">
        <w:rPr>
          <w:sz w:val="28"/>
          <w:szCs w:val="28"/>
          <w:lang w:val="en-US"/>
        </w:rPr>
        <w:t>setTitle</w:t>
      </w:r>
      <w:r w:rsidRPr="005E250A">
        <w:rPr>
          <w:sz w:val="28"/>
          <w:szCs w:val="28"/>
        </w:rPr>
        <w:t>("Заголовок");</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setBounds(500, 200, 500, 350);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 = new JPanel(null);</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//подключение к базе данных</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db = new DB("jdbc:mysql://localhost/", "my_db", "root",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//создание таблицы</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table = new MyTable(db.query("SELECT * FROM user"));</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//добавление таблицы в скролл, а скролла к панели</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scroll = new JScrollPane(table);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scroll.setBounds(50, 50, 200, 150);</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panel</w:t>
      </w:r>
      <w:r w:rsidRPr="005E250A">
        <w:rPr>
          <w:sz w:val="28"/>
          <w:szCs w:val="28"/>
        </w:rPr>
        <w:t>.</w:t>
      </w:r>
      <w:r w:rsidRPr="005E250A">
        <w:rPr>
          <w:sz w:val="28"/>
          <w:szCs w:val="28"/>
          <w:lang w:val="en-US"/>
        </w:rPr>
        <w:t>add</w:t>
      </w:r>
      <w:r w:rsidRPr="005E250A">
        <w:rPr>
          <w:sz w:val="28"/>
          <w:szCs w:val="28"/>
        </w:rPr>
        <w:t>(</w:t>
      </w:r>
      <w:r w:rsidRPr="005E250A">
        <w:rPr>
          <w:sz w:val="28"/>
          <w:szCs w:val="28"/>
          <w:lang w:val="en-US"/>
        </w:rPr>
        <w:t>scroll</w:t>
      </w: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//создание всех компонент</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label1 = new JLabel("Id");</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label2 = new JLabel("Name");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button1 = new JButton("Add");</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button2 = new JButton("Delete");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button3 = new JButton("Change");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textField1 = new JTextField(String.valueOf(Integer.valueOf(table.getValueAt(table.getRowCount() - 1, 0).toString()) + 1));</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textField2 = new JTextField();</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//позиционирование</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label1.setBounds(300, 50, 150, 20);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textField1.setBounds(300, 90, 150, 20);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label2.setBounds(300, 130, 150, 20);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textField2.setBounds(300, 170, 150, 20);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button1.setBounds(50, 250, 100, 20);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button3.setBounds(170, 250, 100, 20);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button2.setBounds(290, 250, 100, 20);</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 добавление компонент к панели</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w:t>
      </w:r>
      <w:r w:rsidRPr="005E250A">
        <w:rPr>
          <w:sz w:val="28"/>
          <w:szCs w:val="28"/>
          <w:lang w:val="en-US"/>
        </w:rPr>
        <w:t>panel</w:t>
      </w:r>
      <w:r w:rsidRPr="005E250A">
        <w:rPr>
          <w:sz w:val="28"/>
          <w:szCs w:val="28"/>
        </w:rPr>
        <w:t>.</w:t>
      </w:r>
      <w:r w:rsidRPr="005E250A">
        <w:rPr>
          <w:sz w:val="28"/>
          <w:szCs w:val="28"/>
          <w:lang w:val="en-US"/>
        </w:rPr>
        <w:t>add</w:t>
      </w:r>
      <w:r w:rsidRPr="005E250A">
        <w:rPr>
          <w:sz w:val="28"/>
          <w:szCs w:val="28"/>
        </w:rPr>
        <w:t>(</w:t>
      </w:r>
      <w:r w:rsidRPr="005E250A">
        <w:rPr>
          <w:sz w:val="28"/>
          <w:szCs w:val="28"/>
          <w:lang w:val="en-US"/>
        </w:rPr>
        <w:t>label</w:t>
      </w:r>
      <w:r w:rsidRPr="005E250A">
        <w:rPr>
          <w:sz w:val="28"/>
          <w:szCs w:val="28"/>
        </w:rPr>
        <w:t>1);</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panel.add(label2);</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panel.add(button1);</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panel.add(button2);</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panel.add(button3);</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lastRenderedPageBreak/>
        <w:t xml:space="preserve">        panel.add(textField1);</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panel.add(textField2);</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//добавление панели к фрейму</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w:t>
      </w:r>
      <w:r w:rsidRPr="005E250A">
        <w:rPr>
          <w:sz w:val="28"/>
          <w:szCs w:val="28"/>
          <w:lang w:val="en-US"/>
        </w:rPr>
        <w:t>add</w:t>
      </w:r>
      <w:r w:rsidRPr="005E250A">
        <w:rPr>
          <w:sz w:val="28"/>
          <w:szCs w:val="28"/>
        </w:rPr>
        <w:t>(</w:t>
      </w:r>
      <w:r w:rsidRPr="005E250A">
        <w:rPr>
          <w:sz w:val="28"/>
          <w:szCs w:val="28"/>
          <w:lang w:val="en-US"/>
        </w:rPr>
        <w:t>panel</w:t>
      </w: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//добавление кнопок к прослушиванию</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button1.addActionListener(new ActionListener()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@Override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void actionPerformed(ActionEvent 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db.addUser(new User(Integer.valueOf(textField1.getText()), textField2.getText()));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updateTable();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textField1.setText(String.valueOf(Integer.valueOf(table.getValueAt(table.getRowCount() - 1, 0).toString()) + 1));</w:t>
      </w:r>
    </w:p>
    <w:p w:rsidR="00AD48B9" w:rsidRPr="005E250A" w:rsidRDefault="00AD48B9" w:rsidP="00F31359">
      <w:pPr>
        <w:shd w:val="clear" w:color="auto" w:fill="FFFFFF"/>
        <w:tabs>
          <w:tab w:val="left" w:pos="1708"/>
        </w:tabs>
        <w:ind w:firstLine="567"/>
        <w:contextualSpacing/>
        <w:jc w:val="both"/>
        <w:rPr>
          <w:sz w:val="28"/>
          <w:szCs w:val="28"/>
          <w:lang w:val="en-US"/>
        </w:rPr>
      </w:pP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button2.addActionListener(new ActionListener()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@Override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void actionPerformed(ActionEvent 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db.deleteUser(new User(Integer.valueOf(textField1.getText()), textField2.getText()));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updateTable();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textField1.setText(String.valueOf(Integer.valueOf(table.getValueAt(table.getRowCount() - 1, 0).toString()) + 1));</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button3.addActionListener(new ActionListener()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@Override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void actionPerformed(ActionEvent 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db.changeNameUser(new User(Integer.valueOf(textField1.getText()), textField2.getText()));</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updateTable();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textField1.setText(String.valueOf(Integer.valueOf(table.getValueAt(table.getRowCount() - 1, 0).toString()) + 1));</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mouse = new MouseAdapter()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@Override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void mouseClicked(MouseEvent 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textField1.setText(table.getValueAt(table.getSelectedRow(), 0).toString());</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lastRenderedPageBreak/>
        <w:t xml:space="preserve">                textField2.setText(table.getValueAt(table.getSelectedRow(), 1).toString());</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w:t>
      </w: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w:t>
      </w:r>
      <w:r w:rsidRPr="005E250A">
        <w:rPr>
          <w:sz w:val="28"/>
          <w:szCs w:val="28"/>
          <w:lang w:val="en-US"/>
        </w:rPr>
        <w:t>table</w:t>
      </w:r>
      <w:r w:rsidRPr="005E250A">
        <w:rPr>
          <w:sz w:val="28"/>
          <w:szCs w:val="28"/>
        </w:rPr>
        <w:t>.</w:t>
      </w:r>
      <w:r w:rsidRPr="005E250A">
        <w:rPr>
          <w:sz w:val="28"/>
          <w:szCs w:val="28"/>
          <w:lang w:val="en-US"/>
        </w:rPr>
        <w:t>addMouseListener</w:t>
      </w:r>
      <w:r w:rsidRPr="005E250A">
        <w:rPr>
          <w:sz w:val="28"/>
          <w:szCs w:val="28"/>
        </w:rPr>
        <w:t>(</w:t>
      </w:r>
      <w:r w:rsidRPr="005E250A">
        <w:rPr>
          <w:sz w:val="28"/>
          <w:szCs w:val="28"/>
          <w:lang w:val="en-US"/>
        </w:rPr>
        <w:t>mouse</w:t>
      </w: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 установка операции по нажатию на крестик</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rPr>
        <w:t xml:space="preserve">        </w:t>
      </w:r>
      <w:r w:rsidRPr="005E250A">
        <w:rPr>
          <w:sz w:val="28"/>
          <w:szCs w:val="28"/>
          <w:lang w:val="en-US"/>
        </w:rPr>
        <w:t>setDefaultCloseOperation(JFrame.EXIT_ON_CLOSE);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 прорисовка фрейма</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setVisible(true);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public void updateTable() {</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panel.remove(scroll);</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table = new MyTable(db.query("SELECT * FROM user"));</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table.addMouseListener(mouse);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scroll = new JScrollPane(table);</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scroll.setBounds(50, 50, 200, 150);</w:t>
      </w:r>
    </w:p>
    <w:p w:rsidR="00AD48B9" w:rsidRPr="005E250A" w:rsidRDefault="00AD48B9" w:rsidP="00F31359">
      <w:pPr>
        <w:shd w:val="clear" w:color="auto" w:fill="FFFFFF"/>
        <w:tabs>
          <w:tab w:val="left" w:pos="1708"/>
        </w:tabs>
        <w:ind w:firstLine="567"/>
        <w:contextualSpacing/>
        <w:jc w:val="both"/>
        <w:rPr>
          <w:sz w:val="28"/>
          <w:szCs w:val="28"/>
          <w:lang w:val="en-US"/>
        </w:rPr>
      </w:pPr>
      <w:r w:rsidRPr="005E250A">
        <w:rPr>
          <w:sz w:val="28"/>
          <w:szCs w:val="28"/>
          <w:lang w:val="en-US"/>
        </w:rPr>
        <w:t xml:space="preserve">        panel.add(scroll);</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lang w:val="en-US"/>
        </w:rPr>
        <w:t xml:space="preserve">        panel</w:t>
      </w:r>
      <w:r w:rsidRPr="005E250A">
        <w:rPr>
          <w:sz w:val="28"/>
          <w:szCs w:val="28"/>
        </w:rPr>
        <w:t>.</w:t>
      </w:r>
      <w:r w:rsidRPr="005E250A">
        <w:rPr>
          <w:sz w:val="28"/>
          <w:szCs w:val="28"/>
          <w:lang w:val="en-US"/>
        </w:rPr>
        <w:t>updateUI</w:t>
      </w: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 xml:space="preserve">    }</w:t>
      </w: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w:t>
      </w:r>
    </w:p>
    <w:p w:rsidR="00AD48B9" w:rsidRPr="005E250A" w:rsidRDefault="00AD48B9" w:rsidP="00F31359">
      <w:pPr>
        <w:shd w:val="clear" w:color="auto" w:fill="FFFFFF"/>
        <w:tabs>
          <w:tab w:val="left" w:pos="1708"/>
        </w:tabs>
        <w:ind w:firstLine="567"/>
        <w:contextualSpacing/>
        <w:jc w:val="both"/>
        <w:rPr>
          <w:sz w:val="28"/>
          <w:szCs w:val="28"/>
        </w:rPr>
      </w:pPr>
    </w:p>
    <w:p w:rsidR="00AD48B9" w:rsidRPr="005E250A" w:rsidRDefault="00AD48B9" w:rsidP="00F31359">
      <w:pPr>
        <w:shd w:val="clear" w:color="auto" w:fill="FFFFFF"/>
        <w:tabs>
          <w:tab w:val="left" w:pos="1708"/>
        </w:tabs>
        <w:ind w:firstLine="567"/>
        <w:contextualSpacing/>
        <w:jc w:val="both"/>
        <w:rPr>
          <w:sz w:val="28"/>
          <w:szCs w:val="28"/>
        </w:rPr>
      </w:pPr>
      <w:r w:rsidRPr="005E250A">
        <w:rPr>
          <w:sz w:val="28"/>
          <w:szCs w:val="28"/>
        </w:rPr>
        <w:t>В результате запуска данного кода получим фрейм, изображенный на рисунке 7.4</w:t>
      </w:r>
    </w:p>
    <w:p w:rsidR="00AD48B9" w:rsidRPr="005E250A" w:rsidRDefault="00AD48B9" w:rsidP="00F31359">
      <w:pPr>
        <w:shd w:val="clear" w:color="auto" w:fill="FFFFFF"/>
        <w:tabs>
          <w:tab w:val="left" w:pos="1708"/>
        </w:tabs>
        <w:ind w:firstLine="567"/>
        <w:contextualSpacing/>
        <w:jc w:val="both"/>
        <w:rPr>
          <w:sz w:val="28"/>
          <w:szCs w:val="28"/>
        </w:rPr>
      </w:pPr>
      <w:r w:rsidRPr="005E250A">
        <w:rPr>
          <w:noProof/>
          <w:sz w:val="28"/>
          <w:szCs w:val="28"/>
        </w:rPr>
        <w:drawing>
          <wp:inline distT="0" distB="0" distL="0" distR="0">
            <wp:extent cx="4523461" cy="3212327"/>
            <wp:effectExtent l="19050" t="0" r="0" b="0"/>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srcRect l="34696" t="41905" r="31089" b="14762"/>
                    <a:stretch>
                      <a:fillRect/>
                    </a:stretch>
                  </pic:blipFill>
                  <pic:spPr bwMode="auto">
                    <a:xfrm>
                      <a:off x="0" y="0"/>
                      <a:ext cx="4524246" cy="3212885"/>
                    </a:xfrm>
                    <a:prstGeom prst="rect">
                      <a:avLst/>
                    </a:prstGeom>
                    <a:noFill/>
                    <a:ln w="9525">
                      <a:noFill/>
                      <a:miter lim="800000"/>
                      <a:headEnd/>
                      <a:tailEnd/>
                    </a:ln>
                  </pic:spPr>
                </pic:pic>
              </a:graphicData>
            </a:graphic>
          </wp:inline>
        </w:drawing>
      </w:r>
    </w:p>
    <w:p w:rsidR="00AD48B9" w:rsidRPr="005E250A" w:rsidRDefault="00AD48B9" w:rsidP="00F31359">
      <w:pPr>
        <w:ind w:firstLine="567"/>
        <w:jc w:val="both"/>
        <w:rPr>
          <w:sz w:val="28"/>
          <w:szCs w:val="28"/>
        </w:rPr>
      </w:pPr>
      <w:r w:rsidRPr="005E250A">
        <w:rPr>
          <w:sz w:val="28"/>
          <w:szCs w:val="28"/>
        </w:rPr>
        <w:tab/>
      </w:r>
      <w:r w:rsidR="00F31359" w:rsidRPr="005E250A">
        <w:rPr>
          <w:sz w:val="28"/>
          <w:szCs w:val="28"/>
        </w:rPr>
        <w:tab/>
      </w:r>
      <w:r w:rsidRPr="005E250A">
        <w:rPr>
          <w:sz w:val="28"/>
          <w:szCs w:val="28"/>
        </w:rPr>
        <w:t>Рисунок 7.4</w:t>
      </w: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r w:rsidRPr="005E250A">
        <w:rPr>
          <w:sz w:val="28"/>
          <w:szCs w:val="28"/>
        </w:rPr>
        <w:t xml:space="preserve">При нажатии на кнопку </w:t>
      </w:r>
      <w:r w:rsidRPr="005E250A">
        <w:rPr>
          <w:sz w:val="28"/>
          <w:szCs w:val="28"/>
          <w:lang w:val="en-US"/>
        </w:rPr>
        <w:t>Add</w:t>
      </w:r>
      <w:r w:rsidRPr="005E250A">
        <w:rPr>
          <w:sz w:val="28"/>
          <w:szCs w:val="28"/>
        </w:rPr>
        <w:t xml:space="preserve"> новый пользователь добавляется в базу данных, Change – меняется имя, Delete – пользователь удаляется из БД и таблица обновляется. На рисунке 7.5 показан фрейм после добавления </w:t>
      </w:r>
      <w:r w:rsidRPr="005E250A">
        <w:rPr>
          <w:sz w:val="28"/>
          <w:szCs w:val="28"/>
          <w:lang w:val="en-US"/>
        </w:rPr>
        <w:t>user</w:t>
      </w:r>
      <w:r w:rsidRPr="005E250A">
        <w:rPr>
          <w:sz w:val="28"/>
          <w:szCs w:val="28"/>
        </w:rPr>
        <w:t xml:space="preserve">7, удаления user2 и редактирование </w:t>
      </w:r>
      <w:r w:rsidR="00596AE7" w:rsidRPr="005E250A">
        <w:rPr>
          <w:sz w:val="28"/>
          <w:szCs w:val="28"/>
          <w:lang w:val="en-US"/>
        </w:rPr>
        <w:t>u</w:t>
      </w:r>
      <w:r w:rsidRPr="005E250A">
        <w:rPr>
          <w:sz w:val="28"/>
          <w:szCs w:val="28"/>
          <w:lang w:val="en-US"/>
        </w:rPr>
        <w:t>ser</w:t>
      </w:r>
      <w:r w:rsidRPr="005E250A">
        <w:rPr>
          <w:sz w:val="28"/>
          <w:szCs w:val="28"/>
        </w:rPr>
        <w:t>3</w:t>
      </w:r>
      <w:r w:rsidR="00596AE7" w:rsidRPr="005E250A">
        <w:rPr>
          <w:sz w:val="28"/>
          <w:szCs w:val="28"/>
        </w:rPr>
        <w:t>.</w:t>
      </w:r>
    </w:p>
    <w:p w:rsidR="00AD48B9" w:rsidRPr="005E250A" w:rsidRDefault="00AD48B9" w:rsidP="00F31359">
      <w:pPr>
        <w:ind w:firstLine="567"/>
        <w:jc w:val="both"/>
        <w:rPr>
          <w:sz w:val="28"/>
          <w:szCs w:val="28"/>
        </w:rPr>
      </w:pPr>
      <w:r w:rsidRPr="005E250A">
        <w:rPr>
          <w:noProof/>
          <w:sz w:val="28"/>
          <w:szCs w:val="28"/>
        </w:rPr>
        <w:lastRenderedPageBreak/>
        <w:drawing>
          <wp:inline distT="0" distB="0" distL="0" distR="0">
            <wp:extent cx="4568935" cy="3275938"/>
            <wp:effectExtent l="19050" t="0" r="3065" b="0"/>
            <wp:docPr id="2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srcRect l="33827" t="49080" r="32561" b="8035"/>
                    <a:stretch>
                      <a:fillRect/>
                    </a:stretch>
                  </pic:blipFill>
                  <pic:spPr bwMode="auto">
                    <a:xfrm>
                      <a:off x="0" y="0"/>
                      <a:ext cx="4568935" cy="3275938"/>
                    </a:xfrm>
                    <a:prstGeom prst="rect">
                      <a:avLst/>
                    </a:prstGeom>
                    <a:noFill/>
                    <a:ln w="9525">
                      <a:noFill/>
                      <a:miter lim="800000"/>
                      <a:headEnd/>
                      <a:tailEnd/>
                    </a:ln>
                  </pic:spPr>
                </pic:pic>
              </a:graphicData>
            </a:graphic>
          </wp:inline>
        </w:drawing>
      </w:r>
    </w:p>
    <w:p w:rsidR="00AD48B9" w:rsidRPr="005E250A" w:rsidRDefault="00F31359" w:rsidP="00F31359">
      <w:pPr>
        <w:ind w:firstLine="567"/>
        <w:jc w:val="both"/>
        <w:rPr>
          <w:sz w:val="28"/>
          <w:szCs w:val="28"/>
        </w:rPr>
      </w:pPr>
      <w:r w:rsidRPr="005E250A">
        <w:rPr>
          <w:sz w:val="28"/>
          <w:szCs w:val="28"/>
        </w:rPr>
        <w:t xml:space="preserve">  </w:t>
      </w:r>
      <w:r w:rsidRPr="005E250A">
        <w:rPr>
          <w:sz w:val="28"/>
          <w:szCs w:val="28"/>
        </w:rPr>
        <w:tab/>
      </w:r>
      <w:r w:rsidRPr="005E250A">
        <w:rPr>
          <w:sz w:val="28"/>
          <w:szCs w:val="28"/>
        </w:rPr>
        <w:tab/>
        <w:t>Рисунок 7.5</w:t>
      </w:r>
    </w:p>
    <w:p w:rsidR="00F31359" w:rsidRPr="005E250A" w:rsidRDefault="00F31359" w:rsidP="00F31359">
      <w:pPr>
        <w:ind w:firstLine="567"/>
        <w:jc w:val="both"/>
        <w:rPr>
          <w:sz w:val="28"/>
          <w:szCs w:val="28"/>
        </w:rPr>
      </w:pPr>
    </w:p>
    <w:p w:rsidR="00F31359" w:rsidRPr="005E250A" w:rsidRDefault="00F31359" w:rsidP="00F31359">
      <w:pPr>
        <w:ind w:firstLine="567"/>
        <w:jc w:val="both"/>
        <w:rPr>
          <w:sz w:val="28"/>
          <w:szCs w:val="28"/>
        </w:rPr>
      </w:pPr>
      <w:r w:rsidRPr="005E250A">
        <w:rPr>
          <w:sz w:val="28"/>
          <w:szCs w:val="28"/>
        </w:rPr>
        <w:t>В данном методическом пособии были показаны примеры использования лишь некоторых компонент. Библиотека swing дает большие возможности для создания пользовательских интерфейсов, поэтому рекомендуем продолжить изучение данной библиотеки по документации или по специальным справочникам по swing.</w:t>
      </w: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AD48B9" w:rsidRPr="005E250A" w:rsidRDefault="00AD48B9" w:rsidP="00F31359">
      <w:pPr>
        <w:ind w:firstLine="567"/>
        <w:jc w:val="both"/>
        <w:rPr>
          <w:sz w:val="28"/>
          <w:szCs w:val="28"/>
        </w:rPr>
      </w:pPr>
    </w:p>
    <w:p w:rsidR="00F31359" w:rsidRPr="005E250A" w:rsidRDefault="00F31359" w:rsidP="00F31359">
      <w:pPr>
        <w:ind w:firstLine="567"/>
        <w:jc w:val="both"/>
        <w:rPr>
          <w:sz w:val="28"/>
          <w:szCs w:val="28"/>
        </w:rPr>
      </w:pPr>
    </w:p>
    <w:p w:rsidR="00F31359" w:rsidRPr="005E250A" w:rsidRDefault="00F31359" w:rsidP="00F31359">
      <w:pPr>
        <w:ind w:firstLine="567"/>
        <w:jc w:val="both"/>
        <w:rPr>
          <w:sz w:val="28"/>
          <w:szCs w:val="28"/>
        </w:rPr>
      </w:pPr>
    </w:p>
    <w:p w:rsidR="00F31359" w:rsidRPr="005E250A" w:rsidRDefault="00F31359" w:rsidP="00F31359">
      <w:pPr>
        <w:ind w:firstLine="567"/>
        <w:jc w:val="both"/>
        <w:rPr>
          <w:sz w:val="28"/>
          <w:szCs w:val="28"/>
        </w:rPr>
      </w:pPr>
    </w:p>
    <w:p w:rsidR="00F31359" w:rsidRPr="005E250A" w:rsidRDefault="00F31359" w:rsidP="00F31359">
      <w:pPr>
        <w:ind w:firstLine="567"/>
        <w:jc w:val="both"/>
        <w:rPr>
          <w:sz w:val="28"/>
          <w:szCs w:val="28"/>
        </w:rPr>
      </w:pPr>
    </w:p>
    <w:p w:rsidR="00F31359" w:rsidRPr="005E250A" w:rsidRDefault="00F31359" w:rsidP="00F31359">
      <w:pPr>
        <w:ind w:firstLine="567"/>
        <w:jc w:val="both"/>
        <w:rPr>
          <w:sz w:val="28"/>
          <w:szCs w:val="28"/>
        </w:rPr>
      </w:pPr>
    </w:p>
    <w:p w:rsidR="00F31359" w:rsidRPr="005E250A" w:rsidRDefault="00F31359" w:rsidP="00F31359">
      <w:pPr>
        <w:ind w:firstLine="567"/>
        <w:contextualSpacing/>
        <w:jc w:val="both"/>
        <w:rPr>
          <w:b/>
          <w:bCs/>
          <w:sz w:val="28"/>
          <w:szCs w:val="28"/>
        </w:rPr>
      </w:pPr>
      <w:r w:rsidRPr="005E250A">
        <w:rPr>
          <w:b/>
          <w:bCs/>
          <w:sz w:val="28"/>
          <w:szCs w:val="28"/>
        </w:rPr>
        <w:lastRenderedPageBreak/>
        <w:t>Выводы к главе:</w:t>
      </w:r>
    </w:p>
    <w:p w:rsidR="00F31359" w:rsidRPr="005E250A" w:rsidRDefault="00F31359" w:rsidP="00F31359">
      <w:pPr>
        <w:ind w:firstLine="567"/>
        <w:contextualSpacing/>
        <w:jc w:val="both"/>
        <w:rPr>
          <w:bCs/>
          <w:i/>
          <w:sz w:val="28"/>
          <w:szCs w:val="28"/>
        </w:rPr>
      </w:pPr>
    </w:p>
    <w:p w:rsidR="00F31359" w:rsidRPr="005E250A" w:rsidRDefault="00F31359" w:rsidP="00F31359">
      <w:pPr>
        <w:numPr>
          <w:ilvl w:val="0"/>
          <w:numId w:val="18"/>
        </w:numPr>
        <w:ind w:left="0" w:firstLine="567"/>
        <w:jc w:val="both"/>
        <w:rPr>
          <w:i/>
          <w:sz w:val="28"/>
          <w:szCs w:val="28"/>
        </w:rPr>
      </w:pPr>
      <w:r w:rsidRPr="005E250A">
        <w:rPr>
          <w:i/>
          <w:sz w:val="28"/>
          <w:szCs w:val="28"/>
          <w:lang w:val="en-US" w:eastAsia="en-US"/>
        </w:rPr>
        <w:t>Swing</w:t>
      </w:r>
      <w:r w:rsidRPr="005E250A">
        <w:rPr>
          <w:i/>
          <w:sz w:val="28"/>
          <w:szCs w:val="28"/>
          <w:lang w:eastAsia="en-US"/>
        </w:rPr>
        <w:t xml:space="preserve"> представляет собой набор классов, применяемых для создания графических пользовательских интерфейсов (</w:t>
      </w:r>
      <w:r w:rsidRPr="005E250A">
        <w:rPr>
          <w:i/>
          <w:sz w:val="28"/>
          <w:szCs w:val="28"/>
          <w:lang w:val="en-US" w:eastAsia="en-US"/>
        </w:rPr>
        <w:t>Graphical</w:t>
      </w:r>
      <w:r w:rsidRPr="005E250A">
        <w:rPr>
          <w:i/>
          <w:sz w:val="28"/>
          <w:szCs w:val="28"/>
          <w:lang w:eastAsia="en-US"/>
        </w:rPr>
        <w:t xml:space="preserve"> </w:t>
      </w:r>
      <w:r w:rsidRPr="005E250A">
        <w:rPr>
          <w:i/>
          <w:sz w:val="28"/>
          <w:szCs w:val="28"/>
          <w:lang w:val="en-US" w:eastAsia="en-US"/>
        </w:rPr>
        <w:t>User</w:t>
      </w:r>
      <w:r w:rsidRPr="005E250A">
        <w:rPr>
          <w:i/>
          <w:sz w:val="28"/>
          <w:szCs w:val="28"/>
          <w:lang w:eastAsia="en-US"/>
        </w:rPr>
        <w:t xml:space="preserve"> </w:t>
      </w:r>
      <w:r w:rsidRPr="005E250A">
        <w:rPr>
          <w:i/>
          <w:sz w:val="28"/>
          <w:szCs w:val="28"/>
          <w:lang w:val="en-US" w:eastAsia="en-US"/>
        </w:rPr>
        <w:t>Interface</w:t>
      </w:r>
      <w:r w:rsidRPr="005E250A">
        <w:rPr>
          <w:i/>
          <w:sz w:val="28"/>
          <w:szCs w:val="28"/>
          <w:lang w:eastAsia="en-US"/>
        </w:rPr>
        <w:t xml:space="preserve"> – </w:t>
      </w:r>
      <w:r w:rsidRPr="005E250A">
        <w:rPr>
          <w:i/>
          <w:sz w:val="28"/>
          <w:szCs w:val="28"/>
          <w:lang w:val="en-US" w:eastAsia="en-US"/>
        </w:rPr>
        <w:t>GUI</w:t>
      </w:r>
      <w:r w:rsidRPr="005E250A">
        <w:rPr>
          <w:i/>
          <w:sz w:val="28"/>
          <w:szCs w:val="28"/>
          <w:lang w:eastAsia="en-US"/>
        </w:rPr>
        <w:t xml:space="preserve">) современных приложений, в том числе </w:t>
      </w:r>
      <w:r w:rsidRPr="005E250A">
        <w:rPr>
          <w:i/>
          <w:sz w:val="28"/>
          <w:szCs w:val="28"/>
          <w:lang w:val="en-US" w:eastAsia="en-US"/>
        </w:rPr>
        <w:t>Web</w:t>
      </w:r>
      <w:r w:rsidRPr="005E250A">
        <w:rPr>
          <w:i/>
          <w:sz w:val="28"/>
          <w:szCs w:val="28"/>
          <w:lang w:eastAsia="en-US"/>
        </w:rPr>
        <w:t xml:space="preserve">-программ. </w:t>
      </w:r>
    </w:p>
    <w:p w:rsidR="00DC558A" w:rsidRPr="005E250A" w:rsidRDefault="00F31359" w:rsidP="00DC558A">
      <w:pPr>
        <w:numPr>
          <w:ilvl w:val="0"/>
          <w:numId w:val="18"/>
        </w:numPr>
        <w:ind w:left="0" w:firstLine="567"/>
        <w:jc w:val="both"/>
        <w:rPr>
          <w:i/>
          <w:sz w:val="28"/>
          <w:szCs w:val="28"/>
        </w:rPr>
      </w:pPr>
      <w:r w:rsidRPr="005E250A">
        <w:rPr>
          <w:i/>
          <w:sz w:val="28"/>
          <w:szCs w:val="28"/>
          <w:lang w:val="en-US" w:eastAsia="en-US"/>
        </w:rPr>
        <w:t>Swing</w:t>
      </w:r>
      <w:r w:rsidRPr="005E250A">
        <w:rPr>
          <w:i/>
          <w:sz w:val="28"/>
          <w:szCs w:val="28"/>
          <w:lang w:eastAsia="en-US"/>
        </w:rPr>
        <w:t xml:space="preserve"> поддерживает настраиваемые стили</w:t>
      </w:r>
      <w:r w:rsidR="00DC558A" w:rsidRPr="005E250A">
        <w:rPr>
          <w:i/>
          <w:sz w:val="28"/>
          <w:szCs w:val="28"/>
          <w:lang w:eastAsia="en-US"/>
        </w:rPr>
        <w:t>.</w:t>
      </w:r>
    </w:p>
    <w:p w:rsidR="00DB3941" w:rsidRPr="005E250A" w:rsidRDefault="00DB3941" w:rsidP="00DC558A">
      <w:pPr>
        <w:numPr>
          <w:ilvl w:val="0"/>
          <w:numId w:val="18"/>
        </w:numPr>
        <w:ind w:left="0" w:firstLine="567"/>
        <w:jc w:val="both"/>
        <w:rPr>
          <w:i/>
          <w:sz w:val="28"/>
          <w:szCs w:val="28"/>
        </w:rPr>
      </w:pPr>
      <w:r w:rsidRPr="005E250A">
        <w:rPr>
          <w:i/>
          <w:sz w:val="28"/>
          <w:szCs w:val="28"/>
        </w:rPr>
        <w:t xml:space="preserve">Визуальный компонент можно представить себе как элемент, сочетающий следующие характеристики. </w:t>
      </w:r>
    </w:p>
    <w:p w:rsidR="00DB3941" w:rsidRPr="005E250A" w:rsidRDefault="00DB3941" w:rsidP="00DB3941">
      <w:pPr>
        <w:pStyle w:val="af2"/>
        <w:numPr>
          <w:ilvl w:val="0"/>
          <w:numId w:val="18"/>
        </w:numPr>
        <w:autoSpaceDE w:val="0"/>
        <w:autoSpaceDN w:val="0"/>
        <w:adjustRightInd w:val="0"/>
        <w:jc w:val="both"/>
        <w:rPr>
          <w:i/>
          <w:sz w:val="28"/>
          <w:szCs w:val="28"/>
        </w:rPr>
      </w:pPr>
      <w:r w:rsidRPr="005E250A">
        <w:rPr>
          <w:i/>
          <w:sz w:val="28"/>
          <w:szCs w:val="28"/>
        </w:rPr>
        <w:t>Способ отображения на экране.</w:t>
      </w:r>
    </w:p>
    <w:p w:rsidR="00DB3941" w:rsidRPr="005E250A" w:rsidRDefault="00DB3941" w:rsidP="00DB3941">
      <w:pPr>
        <w:pStyle w:val="af2"/>
        <w:numPr>
          <w:ilvl w:val="0"/>
          <w:numId w:val="18"/>
        </w:numPr>
        <w:autoSpaceDE w:val="0"/>
        <w:autoSpaceDN w:val="0"/>
        <w:adjustRightInd w:val="0"/>
        <w:jc w:val="both"/>
        <w:rPr>
          <w:i/>
          <w:sz w:val="28"/>
          <w:szCs w:val="28"/>
        </w:rPr>
      </w:pPr>
      <w:r w:rsidRPr="005E250A">
        <w:rPr>
          <w:i/>
          <w:sz w:val="28"/>
          <w:szCs w:val="28"/>
        </w:rPr>
        <w:t>Реакция на действия пользователя.</w:t>
      </w:r>
    </w:p>
    <w:p w:rsidR="00DB3941" w:rsidRPr="005E250A" w:rsidRDefault="00DB3941" w:rsidP="00DB3941">
      <w:pPr>
        <w:pStyle w:val="af2"/>
        <w:numPr>
          <w:ilvl w:val="0"/>
          <w:numId w:val="18"/>
        </w:numPr>
        <w:autoSpaceDE w:val="0"/>
        <w:autoSpaceDN w:val="0"/>
        <w:adjustRightInd w:val="0"/>
        <w:jc w:val="both"/>
        <w:rPr>
          <w:i/>
          <w:sz w:val="28"/>
          <w:szCs w:val="28"/>
        </w:rPr>
      </w:pPr>
      <w:r w:rsidRPr="005E250A">
        <w:rPr>
          <w:i/>
          <w:sz w:val="28"/>
          <w:szCs w:val="28"/>
        </w:rPr>
        <w:t>Информация, связанная с данным компонентом.</w:t>
      </w:r>
    </w:p>
    <w:p w:rsidR="00DC558A" w:rsidRPr="005E250A" w:rsidRDefault="00DC558A" w:rsidP="00F31359">
      <w:pPr>
        <w:numPr>
          <w:ilvl w:val="0"/>
          <w:numId w:val="18"/>
        </w:numPr>
        <w:ind w:left="0" w:firstLine="567"/>
        <w:jc w:val="both"/>
        <w:rPr>
          <w:i/>
          <w:sz w:val="28"/>
          <w:szCs w:val="28"/>
        </w:rPr>
      </w:pPr>
      <w:r w:rsidRPr="005E250A">
        <w:rPr>
          <w:i/>
          <w:sz w:val="28"/>
          <w:szCs w:val="28"/>
        </w:rPr>
        <w:t xml:space="preserve">Компоненты – это независимые элементы, в качестве примеров которых можно привести кнопки или линейные регуляторы. </w:t>
      </w:r>
    </w:p>
    <w:p w:rsidR="00F31359" w:rsidRPr="005E250A" w:rsidRDefault="00DC558A" w:rsidP="00F31359">
      <w:pPr>
        <w:numPr>
          <w:ilvl w:val="0"/>
          <w:numId w:val="18"/>
        </w:numPr>
        <w:ind w:left="0" w:firstLine="567"/>
        <w:jc w:val="both"/>
        <w:rPr>
          <w:i/>
          <w:sz w:val="28"/>
          <w:szCs w:val="28"/>
        </w:rPr>
      </w:pPr>
      <w:r w:rsidRPr="005E250A">
        <w:rPr>
          <w:i/>
          <w:sz w:val="28"/>
          <w:szCs w:val="28"/>
        </w:rPr>
        <w:t>Контейнер может содержать в себе несколько компонентов и представляет собой специальный тип компонента.</w:t>
      </w:r>
    </w:p>
    <w:p w:rsidR="00DC558A" w:rsidRPr="005E250A" w:rsidRDefault="00DC558A" w:rsidP="00DC558A">
      <w:pPr>
        <w:numPr>
          <w:ilvl w:val="0"/>
          <w:numId w:val="18"/>
        </w:numPr>
        <w:ind w:left="0" w:firstLine="567"/>
        <w:jc w:val="both"/>
        <w:rPr>
          <w:i/>
          <w:sz w:val="28"/>
          <w:szCs w:val="28"/>
        </w:rPr>
      </w:pPr>
      <w:r w:rsidRPr="005E250A">
        <w:rPr>
          <w:i/>
          <w:sz w:val="28"/>
          <w:szCs w:val="28"/>
        </w:rPr>
        <w:t xml:space="preserve">В </w:t>
      </w:r>
      <w:r w:rsidRPr="005E250A">
        <w:rPr>
          <w:i/>
          <w:sz w:val="28"/>
          <w:szCs w:val="28"/>
          <w:lang w:val="en-US"/>
        </w:rPr>
        <w:t>Swing</w:t>
      </w:r>
      <w:r w:rsidRPr="005E250A">
        <w:rPr>
          <w:i/>
          <w:sz w:val="28"/>
          <w:szCs w:val="28"/>
        </w:rPr>
        <w:t xml:space="preserve"> используется тот же механизм обработки событий, что и в </w:t>
      </w:r>
      <w:r w:rsidRPr="005E250A">
        <w:rPr>
          <w:i/>
          <w:sz w:val="28"/>
          <w:szCs w:val="28"/>
          <w:lang w:val="en-US"/>
        </w:rPr>
        <w:t>AWT</w:t>
      </w:r>
      <w:r w:rsidRPr="005E250A">
        <w:rPr>
          <w:i/>
          <w:sz w:val="28"/>
          <w:szCs w:val="28"/>
        </w:rPr>
        <w:t xml:space="preserve">, – это модель делегирования событий. </w:t>
      </w:r>
    </w:p>
    <w:p w:rsidR="00DC558A" w:rsidRPr="005E250A" w:rsidRDefault="00DC558A" w:rsidP="00DC558A">
      <w:pPr>
        <w:numPr>
          <w:ilvl w:val="0"/>
          <w:numId w:val="18"/>
        </w:numPr>
        <w:ind w:left="0" w:firstLine="567"/>
        <w:jc w:val="both"/>
        <w:rPr>
          <w:i/>
          <w:sz w:val="28"/>
          <w:szCs w:val="28"/>
        </w:rPr>
      </w:pPr>
      <w:r w:rsidRPr="005E250A">
        <w:rPr>
          <w:i/>
          <w:sz w:val="28"/>
          <w:szCs w:val="28"/>
        </w:rPr>
        <w:t xml:space="preserve">Согласно модели делегирования, событие является объектом, описывающим изменения состояния источника. </w:t>
      </w:r>
    </w:p>
    <w:p w:rsidR="00DC558A" w:rsidRPr="005E250A" w:rsidRDefault="00DC558A" w:rsidP="00DC558A">
      <w:pPr>
        <w:numPr>
          <w:ilvl w:val="0"/>
          <w:numId w:val="18"/>
        </w:numPr>
        <w:ind w:left="0" w:firstLine="567"/>
        <w:jc w:val="both"/>
        <w:rPr>
          <w:i/>
          <w:sz w:val="28"/>
          <w:szCs w:val="28"/>
        </w:rPr>
      </w:pPr>
      <w:r w:rsidRPr="005E250A">
        <w:rPr>
          <w:i/>
          <w:sz w:val="28"/>
          <w:szCs w:val="28"/>
        </w:rPr>
        <w:t xml:space="preserve">Источник события – это объект, сгенерировавший его. Сгенерировав событие, источник должен передать его всем зарегистрированным обработчикам. </w:t>
      </w:r>
    </w:p>
    <w:p w:rsidR="00DC558A" w:rsidRPr="005E250A" w:rsidRDefault="00DC558A" w:rsidP="00DC558A">
      <w:pPr>
        <w:numPr>
          <w:ilvl w:val="0"/>
          <w:numId w:val="18"/>
        </w:numPr>
        <w:ind w:left="0" w:firstLine="567"/>
        <w:jc w:val="both"/>
        <w:rPr>
          <w:i/>
          <w:sz w:val="28"/>
          <w:szCs w:val="28"/>
        </w:rPr>
      </w:pPr>
      <w:r w:rsidRPr="005E250A">
        <w:rPr>
          <w:i/>
          <w:sz w:val="28"/>
          <w:szCs w:val="28"/>
        </w:rPr>
        <w:t xml:space="preserve">Обработчик событий – это объект, оповещаемый о возникновении события. </w:t>
      </w:r>
    </w:p>
    <w:p w:rsidR="00DC558A" w:rsidRPr="005E250A" w:rsidRDefault="00DC558A" w:rsidP="00F31359">
      <w:pPr>
        <w:numPr>
          <w:ilvl w:val="0"/>
          <w:numId w:val="18"/>
        </w:numPr>
        <w:ind w:left="0" w:firstLine="567"/>
        <w:jc w:val="both"/>
        <w:rPr>
          <w:i/>
          <w:sz w:val="28"/>
          <w:szCs w:val="28"/>
        </w:rPr>
      </w:pPr>
      <w:r w:rsidRPr="005E250A">
        <w:rPr>
          <w:i/>
          <w:sz w:val="28"/>
          <w:szCs w:val="28"/>
          <w:lang w:val="en-US"/>
        </w:rPr>
        <w:t>Java</w:t>
      </w:r>
      <w:r w:rsidRPr="005E250A">
        <w:rPr>
          <w:i/>
          <w:sz w:val="28"/>
          <w:szCs w:val="28"/>
        </w:rPr>
        <w:t xml:space="preserve"> предоставляет набор классов адаптеров, в которых уже определены методы, объявленные в интерфейсах обработчиков. Классы адаптеров удобны тогда, когда вы собираетесь использовать лишь некоторые из событий, предусмотренных в интерфейсе.</w:t>
      </w:r>
    </w:p>
    <w:p w:rsidR="00D27498" w:rsidRPr="005E250A" w:rsidRDefault="00D27498" w:rsidP="00F31359">
      <w:pPr>
        <w:numPr>
          <w:ilvl w:val="0"/>
          <w:numId w:val="18"/>
        </w:numPr>
        <w:ind w:left="0" w:firstLine="567"/>
        <w:jc w:val="both"/>
        <w:rPr>
          <w:i/>
          <w:sz w:val="28"/>
          <w:szCs w:val="28"/>
        </w:rPr>
      </w:pPr>
      <w:r w:rsidRPr="005E250A">
        <w:rPr>
          <w:i/>
          <w:sz w:val="28"/>
          <w:szCs w:val="28"/>
        </w:rPr>
        <w:t>Расположение компонентов в составе контейнера определяется диспетчером компоновки, связанным с этим контейнером. Диспетчер можно отключить, написав setLayout(</w:t>
      </w:r>
      <w:r w:rsidRPr="005E250A">
        <w:rPr>
          <w:i/>
          <w:sz w:val="28"/>
          <w:szCs w:val="28"/>
          <w:lang w:val="en-US"/>
        </w:rPr>
        <w:t>null</w:t>
      </w:r>
      <w:r w:rsidRPr="005E250A">
        <w:rPr>
          <w:i/>
          <w:sz w:val="28"/>
          <w:szCs w:val="28"/>
        </w:rPr>
        <w:t>), тогда позиционирование будет ручное, т.е. каждой компоненте нужно задать ее координаты и размеры.</w:t>
      </w:r>
    </w:p>
    <w:p w:rsidR="00F31359" w:rsidRPr="005E250A" w:rsidRDefault="00F31359" w:rsidP="00F31359">
      <w:pPr>
        <w:ind w:firstLine="567"/>
        <w:jc w:val="both"/>
        <w:rPr>
          <w:i/>
          <w:sz w:val="28"/>
          <w:szCs w:val="28"/>
        </w:rPr>
      </w:pPr>
    </w:p>
    <w:p w:rsidR="00F31359" w:rsidRPr="005E250A" w:rsidRDefault="00F31359" w:rsidP="00F31359">
      <w:pPr>
        <w:shd w:val="clear" w:color="auto" w:fill="FFFFFF"/>
        <w:tabs>
          <w:tab w:val="left" w:pos="1708"/>
        </w:tabs>
        <w:ind w:firstLine="567"/>
        <w:contextualSpacing/>
        <w:jc w:val="both"/>
        <w:rPr>
          <w:i/>
          <w:spacing w:val="-2"/>
          <w:sz w:val="28"/>
          <w:szCs w:val="28"/>
        </w:rPr>
      </w:pPr>
    </w:p>
    <w:p w:rsidR="00F31359" w:rsidRPr="005E250A" w:rsidRDefault="00F31359" w:rsidP="00F31359">
      <w:pPr>
        <w:shd w:val="clear" w:color="auto" w:fill="FFFFFF"/>
        <w:tabs>
          <w:tab w:val="left" w:pos="1708"/>
        </w:tabs>
        <w:ind w:firstLine="567"/>
        <w:contextualSpacing/>
        <w:jc w:val="both"/>
        <w:rPr>
          <w:i/>
          <w:spacing w:val="-2"/>
          <w:sz w:val="28"/>
          <w:szCs w:val="28"/>
        </w:rPr>
      </w:pPr>
    </w:p>
    <w:p w:rsidR="00F31359" w:rsidRPr="005E250A" w:rsidRDefault="00F31359" w:rsidP="00F31359">
      <w:pPr>
        <w:shd w:val="clear" w:color="auto" w:fill="FFFFFF"/>
        <w:tabs>
          <w:tab w:val="left" w:pos="1708"/>
        </w:tabs>
        <w:ind w:firstLine="567"/>
        <w:contextualSpacing/>
        <w:jc w:val="both"/>
        <w:rPr>
          <w:i/>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pacing w:val="-2"/>
          <w:sz w:val="28"/>
          <w:szCs w:val="28"/>
        </w:rPr>
      </w:pPr>
    </w:p>
    <w:p w:rsidR="00F31359" w:rsidRPr="005E250A" w:rsidRDefault="00F31359" w:rsidP="00F31359">
      <w:pPr>
        <w:shd w:val="clear" w:color="auto" w:fill="FFFFFF"/>
        <w:tabs>
          <w:tab w:val="left" w:pos="1708"/>
        </w:tabs>
        <w:ind w:firstLine="567"/>
        <w:contextualSpacing/>
        <w:jc w:val="both"/>
        <w:rPr>
          <w:sz w:val="28"/>
          <w:szCs w:val="28"/>
        </w:rPr>
      </w:pPr>
    </w:p>
    <w:p w:rsidR="00F31359" w:rsidRPr="005E250A" w:rsidRDefault="00F31359" w:rsidP="00356533">
      <w:pPr>
        <w:shd w:val="clear" w:color="auto" w:fill="FFFFFF"/>
        <w:tabs>
          <w:tab w:val="left" w:pos="1708"/>
        </w:tabs>
        <w:ind w:firstLine="567"/>
        <w:contextualSpacing/>
        <w:jc w:val="both"/>
        <w:rPr>
          <w:b/>
          <w:sz w:val="28"/>
          <w:szCs w:val="28"/>
        </w:rPr>
      </w:pPr>
      <w:r w:rsidRPr="005E250A">
        <w:rPr>
          <w:b/>
          <w:sz w:val="28"/>
          <w:szCs w:val="28"/>
        </w:rPr>
        <w:lastRenderedPageBreak/>
        <w:t>Задания к главе:</w:t>
      </w:r>
    </w:p>
    <w:p w:rsidR="00F31359" w:rsidRPr="005E250A" w:rsidRDefault="00F31359" w:rsidP="00356533">
      <w:pPr>
        <w:shd w:val="clear" w:color="auto" w:fill="FFFFFF"/>
        <w:tabs>
          <w:tab w:val="left" w:pos="1708"/>
        </w:tabs>
        <w:ind w:firstLine="567"/>
        <w:contextualSpacing/>
        <w:jc w:val="both"/>
        <w:rPr>
          <w:sz w:val="28"/>
          <w:szCs w:val="28"/>
        </w:rPr>
      </w:pPr>
    </w:p>
    <w:p w:rsidR="00F31359" w:rsidRPr="005E250A" w:rsidRDefault="00356533" w:rsidP="00356533">
      <w:pPr>
        <w:ind w:firstLine="567"/>
        <w:jc w:val="both"/>
        <w:rPr>
          <w:sz w:val="28"/>
          <w:szCs w:val="28"/>
        </w:rPr>
      </w:pPr>
      <w:r w:rsidRPr="005E250A">
        <w:rPr>
          <w:sz w:val="28"/>
          <w:szCs w:val="28"/>
        </w:rPr>
        <w:t>Разработать приложение с пользовательским интерфейсом, работающее с базой данных.</w:t>
      </w:r>
    </w:p>
    <w:p w:rsidR="00356533" w:rsidRPr="005E250A" w:rsidRDefault="00356533" w:rsidP="00356533">
      <w:pPr>
        <w:numPr>
          <w:ilvl w:val="0"/>
          <w:numId w:val="43"/>
        </w:numPr>
        <w:spacing w:line="232" w:lineRule="auto"/>
        <w:ind w:left="0" w:right="-1" w:firstLine="567"/>
        <w:jc w:val="both"/>
        <w:rPr>
          <w:sz w:val="28"/>
          <w:szCs w:val="28"/>
        </w:rPr>
      </w:pPr>
      <w:r w:rsidRPr="005E250A">
        <w:rPr>
          <w:sz w:val="28"/>
          <w:szCs w:val="28"/>
        </w:rPr>
        <w:t>Система Факультатив. Преподаватель объявляет запись на Курс. Студент записывается на Курс, обучается и по окончании Препода</w:t>
      </w:r>
      <w:r w:rsidRPr="005E250A">
        <w:rPr>
          <w:sz w:val="28"/>
          <w:szCs w:val="28"/>
        </w:rPr>
        <w:softHyphen/>
        <w:t>ватель выставляет Оценку, которая сохраняется в Архиве. Студентов, Преподавателей и Курсов при обучении может быть несколько.</w:t>
      </w:r>
    </w:p>
    <w:p w:rsidR="00356533" w:rsidRPr="005E250A" w:rsidRDefault="00356533" w:rsidP="00356533">
      <w:pPr>
        <w:numPr>
          <w:ilvl w:val="0"/>
          <w:numId w:val="43"/>
        </w:numPr>
        <w:spacing w:line="232" w:lineRule="auto"/>
        <w:ind w:left="0" w:firstLine="567"/>
        <w:jc w:val="both"/>
        <w:rPr>
          <w:sz w:val="28"/>
          <w:szCs w:val="28"/>
        </w:rPr>
      </w:pPr>
      <w:r w:rsidRPr="005E250A">
        <w:rPr>
          <w:sz w:val="28"/>
          <w:szCs w:val="28"/>
        </w:rPr>
        <w:t>Система Платежи. Клиент имеет Счет в банке и Кредитную Карту (КК). Клиент может оплатить Заказ, сделать платеж на другой Счет, заблокировать КК и аннулировать Счет. Администратор может заблокировать КК за превышение кредита.</w:t>
      </w:r>
    </w:p>
    <w:p w:rsidR="00356533" w:rsidRPr="005E250A" w:rsidRDefault="00356533" w:rsidP="00356533">
      <w:pPr>
        <w:numPr>
          <w:ilvl w:val="0"/>
          <w:numId w:val="43"/>
        </w:numPr>
        <w:spacing w:line="232" w:lineRule="auto"/>
        <w:ind w:left="0" w:firstLine="567"/>
        <w:jc w:val="both"/>
        <w:rPr>
          <w:sz w:val="28"/>
          <w:szCs w:val="28"/>
        </w:rPr>
      </w:pPr>
      <w:r w:rsidRPr="005E250A">
        <w:rPr>
          <w:sz w:val="28"/>
          <w:szCs w:val="28"/>
        </w:rPr>
        <w:t>Система Больница. Пациенту назначается лечащий Врач. Врач может сделать назначение Пациенту (процедуры, лекарства, операции). Медсестра или другой Врач выполняют назначение. Пациент может быть выписан из Больницы по окончании лечения, при нарушении режима или при иных обстоятельствах.</w:t>
      </w:r>
    </w:p>
    <w:p w:rsidR="00356533" w:rsidRPr="005E250A" w:rsidRDefault="00356533" w:rsidP="00356533">
      <w:pPr>
        <w:numPr>
          <w:ilvl w:val="0"/>
          <w:numId w:val="43"/>
        </w:numPr>
        <w:ind w:left="0" w:firstLine="567"/>
        <w:jc w:val="both"/>
        <w:rPr>
          <w:sz w:val="28"/>
          <w:szCs w:val="28"/>
        </w:rPr>
      </w:pPr>
      <w:r w:rsidRPr="005E250A">
        <w:rPr>
          <w:sz w:val="28"/>
          <w:szCs w:val="28"/>
        </w:rPr>
        <w:t>Система Вступительные экзамены. Абитуриент регистрируется на Факультет, сдает Экзамены. Преподаватель выставляет Оценку. Система подсчитывает средний балл и определяет Абитуриентов, зачисленных в учебное заведение.</w:t>
      </w:r>
    </w:p>
    <w:p w:rsidR="00356533" w:rsidRPr="005E250A" w:rsidRDefault="00356533" w:rsidP="00356533">
      <w:pPr>
        <w:numPr>
          <w:ilvl w:val="0"/>
          <w:numId w:val="43"/>
        </w:numPr>
        <w:ind w:left="0" w:firstLine="567"/>
        <w:jc w:val="both"/>
        <w:rPr>
          <w:sz w:val="28"/>
          <w:szCs w:val="28"/>
        </w:rPr>
      </w:pPr>
      <w:r w:rsidRPr="005E250A">
        <w:rPr>
          <w:sz w:val="28"/>
          <w:szCs w:val="28"/>
        </w:rPr>
        <w:t>Система Библиотека. Читатель оформляет Заказ на Книгу. Система осуществляет поиск в Каталоге. Библиотекарь выдает Читателю Книгу на абонемент или в читальный зал. При невозвращении Книги Читателем он может быть занесен Администратором в «черный список».</w:t>
      </w:r>
    </w:p>
    <w:p w:rsidR="00356533" w:rsidRPr="005E250A" w:rsidRDefault="00356533" w:rsidP="00356533">
      <w:pPr>
        <w:numPr>
          <w:ilvl w:val="0"/>
          <w:numId w:val="43"/>
        </w:numPr>
        <w:ind w:left="0" w:firstLine="567"/>
        <w:jc w:val="both"/>
        <w:rPr>
          <w:sz w:val="28"/>
          <w:szCs w:val="28"/>
        </w:rPr>
      </w:pPr>
      <w:r w:rsidRPr="005E250A">
        <w:rPr>
          <w:sz w:val="28"/>
          <w:szCs w:val="28"/>
        </w:rPr>
        <w:t>Система Конструкторское бюро. Заказчик представляет Техническое Задание (ТЗ) на проектирование многоэтажного Дома. Конструктор регистрирует ТЗ, определяет стоимость проектирования и строитель</w:t>
      </w:r>
      <w:r w:rsidRPr="005E250A">
        <w:rPr>
          <w:sz w:val="28"/>
          <w:szCs w:val="28"/>
        </w:rPr>
        <w:softHyphen/>
        <w:t>ства, выставляет Заказчику Счет за проектирование и создает Бригаду Конструкторов для выполнения Проекта.</w:t>
      </w:r>
    </w:p>
    <w:p w:rsidR="00356533" w:rsidRPr="005E250A" w:rsidRDefault="00356533" w:rsidP="00356533">
      <w:pPr>
        <w:numPr>
          <w:ilvl w:val="0"/>
          <w:numId w:val="43"/>
        </w:numPr>
        <w:ind w:left="0" w:firstLine="567"/>
        <w:jc w:val="both"/>
        <w:rPr>
          <w:sz w:val="28"/>
          <w:szCs w:val="28"/>
        </w:rPr>
      </w:pPr>
      <w:r w:rsidRPr="005E250A">
        <w:rPr>
          <w:sz w:val="28"/>
          <w:szCs w:val="28"/>
        </w:rPr>
        <w:t>Система Телефонная станция. Абонент оплачивает Счет за разговоры и Услуги, может попросить Администратора сменить номер и отказаться от услуг. Администратор изменяет номер, Услуги и временно отключает Абонента за неуплату.</w:t>
      </w:r>
    </w:p>
    <w:p w:rsidR="00356533" w:rsidRPr="005E250A" w:rsidRDefault="00356533" w:rsidP="00356533">
      <w:pPr>
        <w:numPr>
          <w:ilvl w:val="0"/>
          <w:numId w:val="43"/>
        </w:numPr>
        <w:ind w:left="0" w:firstLine="567"/>
        <w:jc w:val="both"/>
        <w:rPr>
          <w:sz w:val="28"/>
          <w:szCs w:val="28"/>
        </w:rPr>
      </w:pPr>
      <w:r w:rsidRPr="005E250A">
        <w:rPr>
          <w:sz w:val="28"/>
          <w:szCs w:val="28"/>
        </w:rPr>
        <w:t>Система Автобаза. Диспетчер распределяет заявки на Рейсы между Водителями и назначает для этого Автомобиль. Водитель может сделать заявку на ремонт. Диспетчер может отстранить Водителя от работы. Водитель делает отметку о выполнении Рейса и состоянии Автомобиля.</w:t>
      </w:r>
    </w:p>
    <w:p w:rsidR="00356533" w:rsidRPr="005E250A" w:rsidRDefault="00356533" w:rsidP="00356533">
      <w:pPr>
        <w:numPr>
          <w:ilvl w:val="0"/>
          <w:numId w:val="43"/>
        </w:numPr>
        <w:ind w:left="0" w:firstLine="567"/>
        <w:jc w:val="both"/>
        <w:rPr>
          <w:sz w:val="28"/>
          <w:szCs w:val="28"/>
        </w:rPr>
      </w:pPr>
      <w:r w:rsidRPr="005E250A">
        <w:rPr>
          <w:sz w:val="28"/>
          <w:szCs w:val="28"/>
        </w:rPr>
        <w:t>Система Интернет-магазин. Администратор добавляет информацию о Товаре. Клиент делает и оплачивает Заказ на Товары. Админист</w:t>
      </w:r>
      <w:r w:rsidRPr="005E250A">
        <w:rPr>
          <w:sz w:val="28"/>
          <w:szCs w:val="28"/>
        </w:rPr>
        <w:softHyphen/>
        <w:t>ратор регистрирует Продажу и может занести неплательщиков в «черный список».</w:t>
      </w:r>
    </w:p>
    <w:p w:rsidR="00356533" w:rsidRPr="005E250A" w:rsidRDefault="00356533" w:rsidP="00356533">
      <w:pPr>
        <w:numPr>
          <w:ilvl w:val="0"/>
          <w:numId w:val="43"/>
        </w:numPr>
        <w:ind w:left="0" w:firstLine="567"/>
        <w:jc w:val="both"/>
        <w:rPr>
          <w:sz w:val="28"/>
          <w:szCs w:val="28"/>
        </w:rPr>
      </w:pPr>
      <w:r w:rsidRPr="005E250A">
        <w:rPr>
          <w:sz w:val="28"/>
          <w:szCs w:val="28"/>
        </w:rPr>
        <w:t xml:space="preserve">Система Железнодорожная касса. Пассажир делает Заявку на станцию назначения, время и дату поездки. Система регистрирует Заявку и осуществляет поиск подходящего Поезда. Пассажир делает выбор Поезда и </w:t>
      </w:r>
      <w:r w:rsidRPr="005E250A">
        <w:rPr>
          <w:sz w:val="28"/>
          <w:szCs w:val="28"/>
        </w:rPr>
        <w:lastRenderedPageBreak/>
        <w:t>получает Счет на оплату. Администратор вводит номера Поездов, промежуточные и конечные станции, цены.</w:t>
      </w:r>
    </w:p>
    <w:p w:rsidR="00356533" w:rsidRPr="005E250A" w:rsidRDefault="00356533" w:rsidP="00356533">
      <w:pPr>
        <w:numPr>
          <w:ilvl w:val="0"/>
          <w:numId w:val="43"/>
        </w:numPr>
        <w:ind w:left="0" w:firstLine="567"/>
        <w:jc w:val="both"/>
        <w:rPr>
          <w:sz w:val="28"/>
          <w:szCs w:val="28"/>
        </w:rPr>
      </w:pPr>
      <w:r w:rsidRPr="005E250A">
        <w:rPr>
          <w:sz w:val="28"/>
          <w:szCs w:val="28"/>
        </w:rPr>
        <w:t xml:space="preserve">Система Городской транспорт. На Маршрут назначаются Автобус, Троллейбус или Трамвай. Транспортные средства должны двигаться с определенным для каждого Маршрута интервалом. При поломке на Маршрут должен выходить резервный транспорт или увеличиваться интервал движения. </w:t>
      </w:r>
    </w:p>
    <w:p w:rsidR="00356533" w:rsidRPr="005E250A" w:rsidRDefault="00356533" w:rsidP="00356533">
      <w:pPr>
        <w:numPr>
          <w:ilvl w:val="0"/>
          <w:numId w:val="43"/>
        </w:numPr>
        <w:ind w:left="0" w:firstLine="567"/>
        <w:jc w:val="both"/>
        <w:rPr>
          <w:sz w:val="28"/>
          <w:szCs w:val="28"/>
        </w:rPr>
      </w:pPr>
      <w:r w:rsidRPr="005E250A">
        <w:rPr>
          <w:sz w:val="28"/>
          <w:szCs w:val="28"/>
        </w:rPr>
        <w:t>Система Аэрофлот. Администратор формирует летную Бригаду (пилоты, штурман, радист, стюардессы) на Рейс. Каждый Рейс выполняется Самолетом с определенной вместимостью и дальностью полета. Рейс может быть отменен из-за погодных условий в Аэропорту отлета или назначения. Аэропорт назначения может быть изменен в полете из-за технических неисправностей, о которых сообщил командир.</w:t>
      </w:r>
    </w:p>
    <w:p w:rsidR="00356533" w:rsidRPr="005E250A" w:rsidRDefault="00356533" w:rsidP="00356533">
      <w:pPr>
        <w:numPr>
          <w:ilvl w:val="0"/>
          <w:numId w:val="43"/>
        </w:numPr>
        <w:ind w:left="0" w:firstLine="567"/>
        <w:jc w:val="both"/>
        <w:rPr>
          <w:sz w:val="28"/>
          <w:szCs w:val="28"/>
        </w:rPr>
      </w:pPr>
      <w:r w:rsidRPr="005E250A">
        <w:rPr>
          <w:sz w:val="28"/>
          <w:szCs w:val="28"/>
        </w:rPr>
        <w:t>Система Периодические издания. Читатель может сделать Заявку, предварительно выбрав периодические Издания из списка. Система подсчитывает сумму для оплаты. Читатель оплачивает заявку. Администратор добавляет Заявку в «черный список», если Клиент не оплачивает её в определённый срок.</w:t>
      </w:r>
    </w:p>
    <w:p w:rsidR="00356533" w:rsidRPr="005E250A" w:rsidRDefault="00356533" w:rsidP="00356533">
      <w:pPr>
        <w:numPr>
          <w:ilvl w:val="0"/>
          <w:numId w:val="43"/>
        </w:numPr>
        <w:spacing w:line="244" w:lineRule="auto"/>
        <w:ind w:left="0" w:firstLine="567"/>
        <w:jc w:val="both"/>
        <w:rPr>
          <w:sz w:val="28"/>
          <w:szCs w:val="28"/>
        </w:rPr>
      </w:pPr>
      <w:r w:rsidRPr="005E250A">
        <w:rPr>
          <w:sz w:val="28"/>
          <w:szCs w:val="28"/>
        </w:rPr>
        <w:t>Система Заказ гостиницы. Клиент оставляет Заявку на Номер, указав количество мест в номере, класс апартаментов и время пребывания. Администратор рассматривает Заявку, подтверждает или отклоняет её. Результат просматривает Клиент. В случае подтверждения Заявки Клиент оплачивает услуги.</w:t>
      </w:r>
    </w:p>
    <w:p w:rsidR="00356533" w:rsidRPr="005E250A" w:rsidRDefault="00356533" w:rsidP="00356533">
      <w:pPr>
        <w:numPr>
          <w:ilvl w:val="0"/>
          <w:numId w:val="43"/>
        </w:numPr>
        <w:spacing w:line="244" w:lineRule="auto"/>
        <w:ind w:left="0" w:firstLine="567"/>
        <w:jc w:val="both"/>
        <w:rPr>
          <w:sz w:val="28"/>
          <w:szCs w:val="28"/>
        </w:rPr>
      </w:pPr>
      <w:r w:rsidRPr="005E250A">
        <w:rPr>
          <w:sz w:val="28"/>
          <w:szCs w:val="28"/>
        </w:rPr>
        <w:t>Система Жилищно-коммунальные услуги. Квартиросъемщик отправляет Заявку, в которой указывает род работ, масштаб и желаемое время выполнения. Диспетчер формирует соответствующую Бригаду и регистрирует её в Плане работ. Диспетчер может отклонить Заявку в случае занятости всех Бригад.</w:t>
      </w:r>
    </w:p>
    <w:p w:rsidR="00356533" w:rsidRPr="005E250A" w:rsidRDefault="00356533" w:rsidP="00356533">
      <w:pPr>
        <w:numPr>
          <w:ilvl w:val="0"/>
          <w:numId w:val="43"/>
        </w:numPr>
        <w:spacing w:line="244" w:lineRule="auto"/>
        <w:ind w:left="0" w:firstLine="567"/>
        <w:jc w:val="both"/>
        <w:rPr>
          <w:sz w:val="28"/>
          <w:szCs w:val="28"/>
        </w:rPr>
      </w:pPr>
      <w:r w:rsidRPr="005E250A">
        <w:rPr>
          <w:sz w:val="28"/>
          <w:szCs w:val="28"/>
        </w:rPr>
        <w:t>Система Прокат автомобилей. Клиент выбирает Автомобиль из списка доступных, заполняет форму Заказа, указывая паспортные данные, срок аренды. Администратор может отклонить Заявку, указав причины отказа. При подтверждении Заявки Клиент оплачивает Заказ. Система выписывает сумму. В случае повреждения Автомобиля Клиентом Администратор вносит соответствующие пометки.</w:t>
      </w:r>
    </w:p>
    <w:p w:rsidR="00356533" w:rsidRPr="005E250A" w:rsidRDefault="00356533" w:rsidP="00356533">
      <w:pPr>
        <w:ind w:firstLine="567"/>
        <w:rPr>
          <w:sz w:val="28"/>
          <w:szCs w:val="28"/>
        </w:rPr>
      </w:pPr>
    </w:p>
    <w:p w:rsidR="00356533" w:rsidRPr="005E250A" w:rsidRDefault="00356533"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505ACA" w:rsidRPr="005E250A" w:rsidRDefault="00505ACA" w:rsidP="00356533">
      <w:pPr>
        <w:ind w:firstLine="567"/>
        <w:jc w:val="both"/>
        <w:rPr>
          <w:sz w:val="28"/>
          <w:szCs w:val="28"/>
        </w:rPr>
      </w:pPr>
    </w:p>
    <w:p w:rsidR="00C66DC9" w:rsidRPr="005E250A" w:rsidRDefault="00505ACA" w:rsidP="005559BC">
      <w:pPr>
        <w:ind w:firstLine="567"/>
        <w:jc w:val="both"/>
        <w:rPr>
          <w:b/>
          <w:sz w:val="28"/>
          <w:szCs w:val="28"/>
        </w:rPr>
      </w:pPr>
      <w:r w:rsidRPr="005E250A">
        <w:rPr>
          <w:b/>
          <w:sz w:val="28"/>
          <w:szCs w:val="28"/>
        </w:rPr>
        <w:lastRenderedPageBreak/>
        <w:t>ЗАКЛЮЧЕНИЕ</w:t>
      </w:r>
    </w:p>
    <w:p w:rsidR="00C66DC9" w:rsidRPr="005E250A" w:rsidRDefault="00C66DC9" w:rsidP="005559BC">
      <w:pPr>
        <w:ind w:firstLine="567"/>
        <w:jc w:val="both"/>
        <w:rPr>
          <w:b/>
          <w:sz w:val="28"/>
          <w:szCs w:val="28"/>
        </w:rPr>
      </w:pPr>
    </w:p>
    <w:p w:rsidR="00C66DC9" w:rsidRPr="005E250A" w:rsidRDefault="00C66DC9" w:rsidP="005559BC">
      <w:pPr>
        <w:ind w:firstLine="567"/>
        <w:jc w:val="both"/>
        <w:rPr>
          <w:sz w:val="28"/>
          <w:szCs w:val="28"/>
        </w:rPr>
      </w:pPr>
      <w:r w:rsidRPr="005E250A">
        <w:rPr>
          <w:sz w:val="28"/>
          <w:szCs w:val="28"/>
        </w:rPr>
        <w:t xml:space="preserve">В настоящее время </w:t>
      </w:r>
      <w:r w:rsidRPr="005E250A">
        <w:rPr>
          <w:sz w:val="28"/>
          <w:szCs w:val="28"/>
          <w:lang w:val="en-US"/>
        </w:rPr>
        <w:t>Java</w:t>
      </w:r>
      <w:r w:rsidRPr="005E250A">
        <w:rPr>
          <w:sz w:val="28"/>
          <w:szCs w:val="28"/>
        </w:rPr>
        <w:t xml:space="preserve"> один из наиболее популярных и перспективных языков, область применения которого с каждым днем становится все шире. Изучив данное методическое пособие, Вы получили лишь базовые знания по JavaSE – сделали первый шаг на пути изучения этого широко востребованного языка. </w:t>
      </w:r>
      <w:r w:rsidR="005559BC" w:rsidRPr="005E250A">
        <w:rPr>
          <w:sz w:val="28"/>
          <w:szCs w:val="28"/>
        </w:rPr>
        <w:t xml:space="preserve">Изучив основы языка, у Вас есть два варианта продолжения Вашего обучения и развития: </w:t>
      </w:r>
    </w:p>
    <w:p w:rsidR="00C66DC9" w:rsidRPr="005E250A" w:rsidRDefault="00C66DC9" w:rsidP="005559BC">
      <w:pPr>
        <w:pStyle w:val="af2"/>
        <w:numPr>
          <w:ilvl w:val="0"/>
          <w:numId w:val="46"/>
        </w:numPr>
        <w:ind w:left="0" w:firstLine="567"/>
        <w:jc w:val="both"/>
        <w:rPr>
          <w:sz w:val="28"/>
          <w:szCs w:val="28"/>
        </w:rPr>
      </w:pPr>
      <w:r w:rsidRPr="005E250A">
        <w:rPr>
          <w:sz w:val="28"/>
          <w:szCs w:val="28"/>
        </w:rPr>
        <w:t>изучить J</w:t>
      </w:r>
      <w:r w:rsidRPr="005E250A">
        <w:rPr>
          <w:sz w:val="28"/>
          <w:szCs w:val="28"/>
          <w:lang w:val="en-US"/>
        </w:rPr>
        <w:t>a</w:t>
      </w:r>
      <w:r w:rsidRPr="005E250A">
        <w:rPr>
          <w:sz w:val="28"/>
          <w:szCs w:val="28"/>
        </w:rPr>
        <w:t>va</w:t>
      </w:r>
      <w:r w:rsidRPr="005E250A">
        <w:rPr>
          <w:sz w:val="28"/>
          <w:szCs w:val="28"/>
          <w:lang w:val="en-US"/>
        </w:rPr>
        <w:t>EE</w:t>
      </w:r>
      <w:r w:rsidRPr="005E250A">
        <w:rPr>
          <w:sz w:val="28"/>
          <w:szCs w:val="28"/>
        </w:rPr>
        <w:t xml:space="preserve"> на “Продвинутом курсе по </w:t>
      </w:r>
      <w:r w:rsidRPr="005E250A">
        <w:rPr>
          <w:sz w:val="28"/>
          <w:szCs w:val="28"/>
          <w:lang w:val="en-US"/>
        </w:rPr>
        <w:t>Java</w:t>
      </w:r>
      <w:r w:rsidRPr="005E250A">
        <w:rPr>
          <w:sz w:val="28"/>
          <w:szCs w:val="28"/>
        </w:rPr>
        <w:t>” и заниматься разработкой под web</w:t>
      </w:r>
      <w:r w:rsidR="005559BC" w:rsidRPr="005E250A">
        <w:rPr>
          <w:sz w:val="28"/>
          <w:szCs w:val="28"/>
        </w:rPr>
        <w:t>;</w:t>
      </w:r>
    </w:p>
    <w:p w:rsidR="005559BC" w:rsidRPr="005E250A" w:rsidRDefault="005559BC" w:rsidP="005559BC">
      <w:pPr>
        <w:pStyle w:val="af2"/>
        <w:numPr>
          <w:ilvl w:val="0"/>
          <w:numId w:val="46"/>
        </w:numPr>
        <w:ind w:left="0" w:firstLine="567"/>
        <w:jc w:val="both"/>
        <w:rPr>
          <w:sz w:val="28"/>
          <w:szCs w:val="28"/>
        </w:rPr>
      </w:pPr>
      <w:r w:rsidRPr="005E250A">
        <w:rPr>
          <w:sz w:val="28"/>
          <w:szCs w:val="28"/>
        </w:rPr>
        <w:t>изучить JavaME на “Программировании под Android” и заниматься разработкой приложений под платформу Android.</w:t>
      </w:r>
    </w:p>
    <w:p w:rsidR="005559BC" w:rsidRPr="005E250A" w:rsidRDefault="005559BC" w:rsidP="005559BC">
      <w:pPr>
        <w:pStyle w:val="af2"/>
        <w:ind w:left="0" w:firstLine="567"/>
        <w:jc w:val="both"/>
        <w:rPr>
          <w:sz w:val="28"/>
          <w:szCs w:val="28"/>
        </w:rPr>
      </w:pPr>
      <w:r w:rsidRPr="005E250A">
        <w:rPr>
          <w:sz w:val="28"/>
          <w:szCs w:val="28"/>
        </w:rPr>
        <w:t>Каждый выбирает то, что ближе ему. Главное не останавливаться в развитии и продолжать обучение, набраться опыта и стать успешным Java- программистом.</w:t>
      </w:r>
    </w:p>
    <w:p w:rsidR="005559BC" w:rsidRPr="005E250A" w:rsidRDefault="005559BC" w:rsidP="005559BC">
      <w:pPr>
        <w:pStyle w:val="af2"/>
        <w:ind w:left="0" w:firstLine="567"/>
        <w:jc w:val="both"/>
        <w:rPr>
          <w:sz w:val="28"/>
          <w:szCs w:val="28"/>
        </w:rPr>
      </w:pPr>
      <w:r w:rsidRPr="005E250A">
        <w:rPr>
          <w:sz w:val="28"/>
          <w:szCs w:val="28"/>
        </w:rPr>
        <w:t xml:space="preserve">Если у Вас возникли какие-либо вопросы, замечания или предложения по данному методическому пособию, то присылайте их на адрес </w:t>
      </w:r>
      <w:hyperlink r:id="rId190" w:history="1">
        <w:r w:rsidRPr="005E250A">
          <w:rPr>
            <w:rStyle w:val="a6"/>
            <w:sz w:val="28"/>
            <w:szCs w:val="28"/>
          </w:rPr>
          <w:t>KarsekaEV@tut.by</w:t>
        </w:r>
      </w:hyperlink>
      <w:r w:rsidRPr="005E250A">
        <w:rPr>
          <w:sz w:val="28"/>
          <w:szCs w:val="28"/>
        </w:rPr>
        <w:t>.</w:t>
      </w:r>
    </w:p>
    <w:p w:rsidR="005559BC" w:rsidRPr="005E250A" w:rsidRDefault="005559BC" w:rsidP="005559BC">
      <w:pPr>
        <w:pStyle w:val="af2"/>
        <w:ind w:left="0" w:firstLine="567"/>
        <w:jc w:val="right"/>
        <w:rPr>
          <w:sz w:val="28"/>
          <w:szCs w:val="28"/>
        </w:rPr>
      </w:pPr>
      <w:r w:rsidRPr="005E250A">
        <w:rPr>
          <w:sz w:val="28"/>
          <w:szCs w:val="28"/>
        </w:rPr>
        <w:t>С уважением, Елена Карсека</w:t>
      </w:r>
    </w:p>
    <w:p w:rsidR="005559BC" w:rsidRPr="005E250A" w:rsidRDefault="005559BC" w:rsidP="005559BC">
      <w:pPr>
        <w:pStyle w:val="af2"/>
        <w:ind w:left="0" w:firstLine="567"/>
        <w:jc w:val="both"/>
        <w:rPr>
          <w:sz w:val="28"/>
          <w:szCs w:val="28"/>
        </w:rPr>
      </w:pPr>
    </w:p>
    <w:p w:rsidR="00F93BA0" w:rsidRPr="005E250A" w:rsidRDefault="00F93BA0" w:rsidP="005559BC">
      <w:pPr>
        <w:ind w:firstLine="567"/>
        <w:jc w:val="both"/>
        <w:rPr>
          <w:b/>
          <w:sz w:val="28"/>
          <w:szCs w:val="28"/>
        </w:rPr>
      </w:pPr>
    </w:p>
    <w:p w:rsidR="00F93BA0" w:rsidRPr="005E250A" w:rsidRDefault="00F93BA0" w:rsidP="005559BC">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p>
    <w:p w:rsidR="00F93BA0" w:rsidRPr="005E250A" w:rsidRDefault="00F93BA0" w:rsidP="00356533">
      <w:pPr>
        <w:ind w:firstLine="567"/>
        <w:jc w:val="both"/>
        <w:rPr>
          <w:b/>
          <w:sz w:val="28"/>
          <w:szCs w:val="28"/>
        </w:rPr>
      </w:pPr>
      <w:r w:rsidRPr="005E250A">
        <w:rPr>
          <w:b/>
          <w:sz w:val="28"/>
          <w:szCs w:val="28"/>
        </w:rPr>
        <w:lastRenderedPageBreak/>
        <w:t>СПИСОК ИСПОЛЬЗОВАННЫХ ИСТОЧНИКОВ</w:t>
      </w:r>
    </w:p>
    <w:p w:rsidR="00F93BA0" w:rsidRPr="005E250A" w:rsidRDefault="00F93BA0" w:rsidP="00356533">
      <w:pPr>
        <w:ind w:firstLine="567"/>
        <w:jc w:val="both"/>
        <w:rPr>
          <w:b/>
          <w:sz w:val="28"/>
          <w:szCs w:val="28"/>
        </w:rPr>
      </w:pPr>
    </w:p>
    <w:p w:rsidR="00F93BA0" w:rsidRPr="005E250A" w:rsidRDefault="009D2652" w:rsidP="0007378E">
      <w:pPr>
        <w:pStyle w:val="af2"/>
        <w:numPr>
          <w:ilvl w:val="0"/>
          <w:numId w:val="45"/>
        </w:numPr>
        <w:jc w:val="both"/>
        <w:rPr>
          <w:sz w:val="28"/>
          <w:szCs w:val="28"/>
        </w:rPr>
      </w:pPr>
      <w:r w:rsidRPr="005E250A">
        <w:rPr>
          <w:sz w:val="28"/>
          <w:szCs w:val="28"/>
        </w:rPr>
        <w:t>Г.</w:t>
      </w:r>
      <w:r w:rsidR="0007378E" w:rsidRPr="005E250A">
        <w:rPr>
          <w:sz w:val="28"/>
          <w:szCs w:val="28"/>
        </w:rPr>
        <w:t>Шилдт. Полный справочник по Java.</w:t>
      </w:r>
      <w:r w:rsidR="00DA45A3" w:rsidRPr="005E250A">
        <w:rPr>
          <w:sz w:val="28"/>
          <w:szCs w:val="28"/>
        </w:rPr>
        <w:t xml:space="preserve"> -</w:t>
      </w:r>
      <w:r w:rsidR="0007378E" w:rsidRPr="005E250A">
        <w:rPr>
          <w:sz w:val="28"/>
          <w:szCs w:val="28"/>
        </w:rPr>
        <w:t xml:space="preserve"> Изд. дом “Вильямс”,2007</w:t>
      </w:r>
    </w:p>
    <w:p w:rsidR="00DA45A3" w:rsidRPr="005E250A" w:rsidRDefault="009D2652" w:rsidP="0007378E">
      <w:pPr>
        <w:pStyle w:val="af2"/>
        <w:numPr>
          <w:ilvl w:val="0"/>
          <w:numId w:val="45"/>
        </w:numPr>
        <w:jc w:val="both"/>
        <w:rPr>
          <w:sz w:val="28"/>
          <w:szCs w:val="28"/>
        </w:rPr>
      </w:pPr>
      <w:r w:rsidRPr="005E250A">
        <w:rPr>
          <w:sz w:val="28"/>
          <w:szCs w:val="28"/>
        </w:rPr>
        <w:t>Б.</w:t>
      </w:r>
      <w:r w:rsidR="00DA45A3" w:rsidRPr="005E250A">
        <w:rPr>
          <w:sz w:val="28"/>
          <w:szCs w:val="28"/>
        </w:rPr>
        <w:t xml:space="preserve">Эккель. Философия </w:t>
      </w:r>
      <w:r w:rsidR="00DA45A3" w:rsidRPr="005E250A">
        <w:rPr>
          <w:sz w:val="28"/>
          <w:szCs w:val="28"/>
          <w:lang w:val="en-US"/>
        </w:rPr>
        <w:t>J</w:t>
      </w:r>
      <w:r w:rsidR="00DA45A3" w:rsidRPr="005E250A">
        <w:rPr>
          <w:sz w:val="28"/>
          <w:szCs w:val="28"/>
        </w:rPr>
        <w:t>ava. – Изд-во. Питер, 2009</w:t>
      </w:r>
    </w:p>
    <w:p w:rsidR="0007378E" w:rsidRPr="005E250A" w:rsidRDefault="009D2652" w:rsidP="0007378E">
      <w:pPr>
        <w:pStyle w:val="af2"/>
        <w:numPr>
          <w:ilvl w:val="0"/>
          <w:numId w:val="45"/>
        </w:numPr>
        <w:jc w:val="both"/>
        <w:rPr>
          <w:sz w:val="28"/>
          <w:szCs w:val="28"/>
        </w:rPr>
      </w:pPr>
      <w:r w:rsidRPr="005E250A">
        <w:rPr>
          <w:sz w:val="28"/>
          <w:szCs w:val="28"/>
        </w:rPr>
        <w:t>К.С.Хорстманн, Г.</w:t>
      </w:r>
      <w:r w:rsidR="00DA45A3" w:rsidRPr="005E250A">
        <w:rPr>
          <w:sz w:val="28"/>
          <w:szCs w:val="28"/>
        </w:rPr>
        <w:t xml:space="preserve">Корнелл. </w:t>
      </w:r>
      <w:r w:rsidR="00DA45A3" w:rsidRPr="005E250A">
        <w:rPr>
          <w:sz w:val="28"/>
          <w:szCs w:val="28"/>
          <w:lang w:val="en-US"/>
        </w:rPr>
        <w:t>Java</w:t>
      </w:r>
      <w:r w:rsidR="00DA45A3" w:rsidRPr="005E250A">
        <w:rPr>
          <w:sz w:val="28"/>
          <w:szCs w:val="28"/>
        </w:rPr>
        <w:t xml:space="preserve"> 2. Том 1. Основы. -  Изд. дом “Вильямс”</w:t>
      </w:r>
      <w:r w:rsidRPr="005E250A">
        <w:rPr>
          <w:sz w:val="28"/>
          <w:szCs w:val="28"/>
        </w:rPr>
        <w:t>,2003</w:t>
      </w:r>
    </w:p>
    <w:p w:rsidR="00DA45A3" w:rsidRPr="005E250A" w:rsidRDefault="009D2652" w:rsidP="00DA45A3">
      <w:pPr>
        <w:pStyle w:val="af2"/>
        <w:numPr>
          <w:ilvl w:val="0"/>
          <w:numId w:val="45"/>
        </w:numPr>
        <w:jc w:val="both"/>
        <w:rPr>
          <w:sz w:val="28"/>
          <w:szCs w:val="28"/>
        </w:rPr>
      </w:pPr>
      <w:r w:rsidRPr="005E250A">
        <w:rPr>
          <w:sz w:val="28"/>
          <w:szCs w:val="28"/>
        </w:rPr>
        <w:t>К.С.Хорстманн, Г.</w:t>
      </w:r>
      <w:r w:rsidR="00DA45A3" w:rsidRPr="005E250A">
        <w:rPr>
          <w:sz w:val="28"/>
          <w:szCs w:val="28"/>
        </w:rPr>
        <w:t xml:space="preserve">Корнелл. </w:t>
      </w:r>
      <w:r w:rsidR="00DA45A3" w:rsidRPr="005E250A">
        <w:rPr>
          <w:sz w:val="28"/>
          <w:szCs w:val="28"/>
          <w:lang w:val="en-US"/>
        </w:rPr>
        <w:t>Java</w:t>
      </w:r>
      <w:r w:rsidR="00DA45A3" w:rsidRPr="005E250A">
        <w:rPr>
          <w:sz w:val="28"/>
          <w:szCs w:val="28"/>
        </w:rPr>
        <w:t xml:space="preserve"> 2. Том 2. </w:t>
      </w:r>
      <w:r w:rsidRPr="005E250A">
        <w:rPr>
          <w:sz w:val="28"/>
          <w:szCs w:val="28"/>
        </w:rPr>
        <w:t>Тонкости программирования</w:t>
      </w:r>
      <w:r w:rsidR="00DA45A3" w:rsidRPr="005E250A">
        <w:rPr>
          <w:sz w:val="28"/>
          <w:szCs w:val="28"/>
        </w:rPr>
        <w:t>. -  Изд. дом “Вильямс”,20</w:t>
      </w:r>
      <w:r w:rsidRPr="005E250A">
        <w:rPr>
          <w:sz w:val="28"/>
          <w:szCs w:val="28"/>
        </w:rPr>
        <w:t>03</w:t>
      </w:r>
    </w:p>
    <w:p w:rsidR="009D2652" w:rsidRPr="005E250A" w:rsidRDefault="009D2652" w:rsidP="00DA45A3">
      <w:pPr>
        <w:pStyle w:val="af2"/>
        <w:numPr>
          <w:ilvl w:val="0"/>
          <w:numId w:val="45"/>
        </w:numPr>
        <w:jc w:val="both"/>
        <w:rPr>
          <w:sz w:val="28"/>
          <w:szCs w:val="28"/>
        </w:rPr>
      </w:pPr>
      <w:r w:rsidRPr="005E250A">
        <w:rPr>
          <w:sz w:val="28"/>
          <w:szCs w:val="28"/>
        </w:rPr>
        <w:t>И.Н.Блинов, В.С.Романчик. Промышленное программирование: практич. Пособие –Изд. УниверсалПресс, Минск, 2007</w:t>
      </w:r>
    </w:p>
    <w:p w:rsidR="009D2652" w:rsidRPr="005E250A" w:rsidRDefault="009D2652" w:rsidP="00DA45A3">
      <w:pPr>
        <w:pStyle w:val="af2"/>
        <w:numPr>
          <w:ilvl w:val="0"/>
          <w:numId w:val="45"/>
        </w:numPr>
        <w:jc w:val="both"/>
        <w:rPr>
          <w:sz w:val="28"/>
          <w:szCs w:val="28"/>
        </w:rPr>
      </w:pPr>
      <w:r w:rsidRPr="005E250A">
        <w:rPr>
          <w:sz w:val="28"/>
          <w:szCs w:val="28"/>
        </w:rPr>
        <w:t>И.Шабан. Методические материалы</w:t>
      </w:r>
    </w:p>
    <w:p w:rsidR="00F93BA0" w:rsidRPr="005E250A" w:rsidRDefault="00F93BA0" w:rsidP="00356533">
      <w:pPr>
        <w:ind w:firstLine="567"/>
        <w:jc w:val="both"/>
        <w:rPr>
          <w:b/>
          <w:sz w:val="28"/>
          <w:szCs w:val="28"/>
        </w:rPr>
      </w:pPr>
    </w:p>
    <w:p w:rsidR="00505ACA" w:rsidRPr="005E250A" w:rsidRDefault="00505ACA" w:rsidP="00356533">
      <w:pPr>
        <w:ind w:firstLine="567"/>
        <w:jc w:val="both"/>
        <w:rPr>
          <w:sz w:val="28"/>
          <w:szCs w:val="28"/>
        </w:rPr>
      </w:pPr>
    </w:p>
    <w:sectPr w:rsidR="00505ACA" w:rsidRPr="005E250A" w:rsidSect="005401AE">
      <w:footerReference w:type="default" r:id="rId191"/>
      <w:pgSz w:w="11906" w:h="16838"/>
      <w:pgMar w:top="1134" w:right="850" w:bottom="1135" w:left="1701" w:header="708" w:footer="2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846" w:rsidRDefault="00703846" w:rsidP="00C36312">
      <w:r>
        <w:separator/>
      </w:r>
    </w:p>
  </w:endnote>
  <w:endnote w:type="continuationSeparator" w:id="0">
    <w:p w:rsidR="00703846" w:rsidRDefault="00703846" w:rsidP="00C36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onstantia">
    <w:panose1 w:val="02030602050306030303"/>
    <w:charset w:val="CC"/>
    <w:family w:val="roman"/>
    <w:pitch w:val="variable"/>
    <w:sig w:usb0="A00002EF" w:usb1="4000204B" w:usb2="00000000" w:usb3="00000000" w:csb0="0000019F" w:csb1="00000000"/>
  </w:font>
  <w:font w:name="Trebuchet MS">
    <w:panose1 w:val="020B0603020202020204"/>
    <w:charset w:val="CC"/>
    <w:family w:val="swiss"/>
    <w:pitch w:val="variable"/>
    <w:sig w:usb0="00000287" w:usb1="00000000" w:usb2="00000000" w:usb3="00000000" w:csb0="0000009F" w:csb1="00000000"/>
  </w:font>
  <w:font w:name="Franklin Gothic Demi">
    <w:panose1 w:val="020B0703020102020204"/>
    <w:charset w:val="CC"/>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BrushType-SemiBold-Italic">
    <w:altName w:val="Times New Roman"/>
    <w:charset w:val="00"/>
    <w:family w:val="auto"/>
    <w:pitch w:val="variable"/>
    <w:sig w:usb0="00000001" w:usb1="00000000" w:usb2="00000000" w:usb3="00000000" w:csb0="00000005" w:csb1="00000000"/>
  </w:font>
  <w:font w:name="Keystroke">
    <w:charset w:val="02"/>
    <w:family w:val="swiss"/>
    <w:pitch w:val="variable"/>
    <w:sig w:usb0="00000000" w:usb1="10000000" w:usb2="00000000" w:usb3="00000000" w:csb0="80000000" w:csb1="00000000"/>
  </w:font>
  <w:font w:name="Academy">
    <w:altName w:val="Times New Roman"/>
    <w:charset w:val="00"/>
    <w:family w:val="auto"/>
    <w:pitch w:val="variable"/>
    <w:sig w:usb0="00000001"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034370"/>
      <w:docPartObj>
        <w:docPartGallery w:val="Page Numbers (Bottom of Page)"/>
        <w:docPartUnique/>
      </w:docPartObj>
    </w:sdtPr>
    <w:sdtEndPr/>
    <w:sdtContent>
      <w:p w:rsidR="00F3067F" w:rsidRDefault="00F3067F">
        <w:pPr>
          <w:pStyle w:val="a8"/>
          <w:jc w:val="center"/>
        </w:pPr>
        <w:r>
          <w:fldChar w:fldCharType="begin"/>
        </w:r>
        <w:r>
          <w:instrText xml:space="preserve"> PAGE   \* MERGEFORMAT </w:instrText>
        </w:r>
        <w:r>
          <w:fldChar w:fldCharType="separate"/>
        </w:r>
        <w:r w:rsidR="00F609EB">
          <w:rPr>
            <w:noProof/>
          </w:rPr>
          <w:t>8</w:t>
        </w:r>
        <w:r>
          <w:rPr>
            <w:noProof/>
          </w:rPr>
          <w:fldChar w:fldCharType="end"/>
        </w:r>
      </w:p>
    </w:sdtContent>
  </w:sdt>
  <w:p w:rsidR="00F3067F" w:rsidRDefault="00F3067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846" w:rsidRDefault="00703846" w:rsidP="00C36312">
      <w:r>
        <w:separator/>
      </w:r>
    </w:p>
  </w:footnote>
  <w:footnote w:type="continuationSeparator" w:id="0">
    <w:p w:rsidR="00703846" w:rsidRDefault="00703846" w:rsidP="00C363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EE2352C"/>
    <w:lvl w:ilvl="0">
      <w:numFmt w:val="bullet"/>
      <w:lvlText w:val="*"/>
      <w:lvlJc w:val="left"/>
    </w:lvl>
  </w:abstractNum>
  <w:abstractNum w:abstractNumId="1">
    <w:nsid w:val="00000002"/>
    <w:multiLevelType w:val="singleLevel"/>
    <w:tmpl w:val="00000002"/>
    <w:name w:val="WW8Num3"/>
    <w:lvl w:ilvl="0">
      <w:start w:val="1"/>
      <w:numFmt w:val="lowerLetter"/>
      <w:lvlText w:val="%1)"/>
      <w:lvlJc w:val="left"/>
      <w:pPr>
        <w:tabs>
          <w:tab w:val="num" w:pos="1021"/>
        </w:tabs>
        <w:ind w:left="1021" w:firstLine="0"/>
      </w:pPr>
    </w:lvl>
  </w:abstractNum>
  <w:abstractNum w:abstractNumId="2">
    <w:nsid w:val="00000004"/>
    <w:multiLevelType w:val="singleLevel"/>
    <w:tmpl w:val="00000004"/>
    <w:name w:val="WW8Num7"/>
    <w:lvl w:ilvl="0">
      <w:start w:val="1"/>
      <w:numFmt w:val="lowerLetter"/>
      <w:lvlText w:val="%1)"/>
      <w:lvlJc w:val="left"/>
      <w:pPr>
        <w:tabs>
          <w:tab w:val="num" w:pos="1021"/>
        </w:tabs>
        <w:ind w:left="1021" w:firstLine="0"/>
      </w:pPr>
    </w:lvl>
  </w:abstractNum>
  <w:abstractNum w:abstractNumId="3">
    <w:nsid w:val="00000006"/>
    <w:multiLevelType w:val="singleLevel"/>
    <w:tmpl w:val="00000006"/>
    <w:name w:val="WW8Num11"/>
    <w:lvl w:ilvl="0">
      <w:start w:val="1"/>
      <w:numFmt w:val="lowerLetter"/>
      <w:lvlText w:val="%1)"/>
      <w:lvlJc w:val="left"/>
      <w:pPr>
        <w:tabs>
          <w:tab w:val="num" w:pos="1021"/>
        </w:tabs>
        <w:ind w:left="1021" w:firstLine="0"/>
      </w:pPr>
    </w:lvl>
  </w:abstractNum>
  <w:abstractNum w:abstractNumId="4">
    <w:nsid w:val="00000007"/>
    <w:multiLevelType w:val="singleLevel"/>
    <w:tmpl w:val="00000007"/>
    <w:name w:val="WW8Num13"/>
    <w:lvl w:ilvl="0">
      <w:start w:val="1"/>
      <w:numFmt w:val="lowerLetter"/>
      <w:lvlText w:val="%1)"/>
      <w:lvlJc w:val="left"/>
      <w:pPr>
        <w:tabs>
          <w:tab w:val="num" w:pos="1021"/>
        </w:tabs>
        <w:ind w:left="1021" w:firstLine="0"/>
      </w:pPr>
    </w:lvl>
  </w:abstractNum>
  <w:abstractNum w:abstractNumId="5">
    <w:nsid w:val="00000008"/>
    <w:multiLevelType w:val="singleLevel"/>
    <w:tmpl w:val="00000008"/>
    <w:name w:val="WW8Num14"/>
    <w:lvl w:ilvl="0">
      <w:start w:val="1"/>
      <w:numFmt w:val="lowerLetter"/>
      <w:lvlText w:val="%1)"/>
      <w:lvlJc w:val="left"/>
      <w:pPr>
        <w:tabs>
          <w:tab w:val="num" w:pos="1021"/>
        </w:tabs>
        <w:ind w:left="1021" w:firstLine="0"/>
      </w:pPr>
    </w:lvl>
  </w:abstractNum>
  <w:abstractNum w:abstractNumId="6">
    <w:nsid w:val="0000000A"/>
    <w:multiLevelType w:val="singleLevel"/>
    <w:tmpl w:val="0000000A"/>
    <w:name w:val="WW8Num21"/>
    <w:lvl w:ilvl="0">
      <w:start w:val="1"/>
      <w:numFmt w:val="lowerLetter"/>
      <w:lvlText w:val="%1)"/>
      <w:lvlJc w:val="left"/>
      <w:pPr>
        <w:tabs>
          <w:tab w:val="num" w:pos="1021"/>
        </w:tabs>
        <w:ind w:left="1021" w:firstLine="0"/>
      </w:pPr>
    </w:lvl>
  </w:abstractNum>
  <w:abstractNum w:abstractNumId="7">
    <w:nsid w:val="0000000C"/>
    <w:multiLevelType w:val="singleLevel"/>
    <w:tmpl w:val="0000000C"/>
    <w:name w:val="WW8Num25"/>
    <w:lvl w:ilvl="0">
      <w:start w:val="1"/>
      <w:numFmt w:val="lowerLetter"/>
      <w:lvlText w:val="%1)"/>
      <w:lvlJc w:val="left"/>
      <w:pPr>
        <w:tabs>
          <w:tab w:val="num" w:pos="1021"/>
        </w:tabs>
        <w:ind w:left="1021" w:firstLine="0"/>
      </w:pPr>
    </w:lvl>
  </w:abstractNum>
  <w:abstractNum w:abstractNumId="8">
    <w:nsid w:val="0000000D"/>
    <w:multiLevelType w:val="multilevel"/>
    <w:tmpl w:val="0000000D"/>
    <w:name w:val="WW8Num27"/>
    <w:lvl w:ilvl="0">
      <w:start w:val="1"/>
      <w:numFmt w:val="decimal"/>
      <w:lvlText w:val="%1"/>
      <w:lvlJc w:val="left"/>
      <w:pPr>
        <w:tabs>
          <w:tab w:val="num" w:pos="1021"/>
        </w:tabs>
        <w:ind w:left="1021" w:hanging="341"/>
      </w:pPr>
    </w:lvl>
    <w:lvl w:ilvl="1">
      <w:start w:val="1"/>
      <w:numFmt w:val="lowerLetter"/>
      <w:lvlText w:val="%2)"/>
      <w:lvlJc w:val="left"/>
      <w:pPr>
        <w:tabs>
          <w:tab w:val="num" w:pos="1021"/>
        </w:tabs>
        <w:ind w:left="1021" w:firstLine="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10"/>
    <w:multiLevelType w:val="singleLevel"/>
    <w:tmpl w:val="00000010"/>
    <w:name w:val="WW8Num31"/>
    <w:lvl w:ilvl="0">
      <w:start w:val="1"/>
      <w:numFmt w:val="lowerLetter"/>
      <w:lvlText w:val="%1)"/>
      <w:lvlJc w:val="left"/>
      <w:pPr>
        <w:tabs>
          <w:tab w:val="num" w:pos="1021"/>
        </w:tabs>
        <w:ind w:left="1021" w:firstLine="0"/>
      </w:pPr>
    </w:lvl>
  </w:abstractNum>
  <w:abstractNum w:abstractNumId="10">
    <w:nsid w:val="00000012"/>
    <w:multiLevelType w:val="singleLevel"/>
    <w:tmpl w:val="E2823AC0"/>
    <w:name w:val="WW8Num35"/>
    <w:lvl w:ilvl="0">
      <w:start w:val="1"/>
      <w:numFmt w:val="decimal"/>
      <w:lvlText w:val="%1."/>
      <w:lvlJc w:val="left"/>
      <w:pPr>
        <w:tabs>
          <w:tab w:val="num" w:pos="1021"/>
        </w:tabs>
        <w:ind w:left="1021" w:hanging="341"/>
      </w:pPr>
      <w:rPr>
        <w:rFonts w:ascii="Times New Roman" w:hAnsi="Times New Roman"/>
        <w:b w:val="0"/>
        <w:i w:val="0"/>
        <w:sz w:val="20"/>
        <w:szCs w:val="20"/>
      </w:rPr>
    </w:lvl>
  </w:abstractNum>
  <w:abstractNum w:abstractNumId="11">
    <w:nsid w:val="00000015"/>
    <w:multiLevelType w:val="singleLevel"/>
    <w:tmpl w:val="00000015"/>
    <w:name w:val="WW8Num38"/>
    <w:lvl w:ilvl="0">
      <w:start w:val="1"/>
      <w:numFmt w:val="lowerLetter"/>
      <w:lvlText w:val="%1)"/>
      <w:lvlJc w:val="left"/>
      <w:pPr>
        <w:tabs>
          <w:tab w:val="num" w:pos="1021"/>
        </w:tabs>
        <w:ind w:left="1021" w:firstLine="0"/>
      </w:pPr>
    </w:lvl>
  </w:abstractNum>
  <w:abstractNum w:abstractNumId="12">
    <w:nsid w:val="00000016"/>
    <w:multiLevelType w:val="singleLevel"/>
    <w:tmpl w:val="00000016"/>
    <w:name w:val="WW8Num39"/>
    <w:lvl w:ilvl="0">
      <w:start w:val="1"/>
      <w:numFmt w:val="lowerLetter"/>
      <w:lvlText w:val="%1)"/>
      <w:lvlJc w:val="left"/>
      <w:pPr>
        <w:tabs>
          <w:tab w:val="num" w:pos="1021"/>
        </w:tabs>
        <w:ind w:left="1021" w:firstLine="0"/>
      </w:pPr>
    </w:lvl>
  </w:abstractNum>
  <w:abstractNum w:abstractNumId="13">
    <w:nsid w:val="00000018"/>
    <w:multiLevelType w:val="singleLevel"/>
    <w:tmpl w:val="00000018"/>
    <w:name w:val="WW8Num41"/>
    <w:lvl w:ilvl="0">
      <w:start w:val="1"/>
      <w:numFmt w:val="decimal"/>
      <w:lvlText w:val="%1."/>
      <w:lvlJc w:val="left"/>
      <w:pPr>
        <w:tabs>
          <w:tab w:val="num" w:pos="1021"/>
        </w:tabs>
        <w:ind w:left="1021" w:hanging="341"/>
      </w:pPr>
    </w:lvl>
  </w:abstractNum>
  <w:abstractNum w:abstractNumId="14">
    <w:nsid w:val="0000001B"/>
    <w:multiLevelType w:val="singleLevel"/>
    <w:tmpl w:val="0000001B"/>
    <w:name w:val="WW8Num44"/>
    <w:lvl w:ilvl="0">
      <w:start w:val="1"/>
      <w:numFmt w:val="lowerLetter"/>
      <w:lvlText w:val="%1)"/>
      <w:lvlJc w:val="left"/>
      <w:pPr>
        <w:tabs>
          <w:tab w:val="num" w:pos="1021"/>
        </w:tabs>
        <w:ind w:left="1021" w:firstLine="0"/>
      </w:pPr>
    </w:lvl>
  </w:abstractNum>
  <w:abstractNum w:abstractNumId="15">
    <w:nsid w:val="00CF42DF"/>
    <w:multiLevelType w:val="hybridMultilevel"/>
    <w:tmpl w:val="284A0E7C"/>
    <w:lvl w:ilvl="0" w:tplc="A398AD48">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03F7398E"/>
    <w:multiLevelType w:val="multilevel"/>
    <w:tmpl w:val="9DBA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4916B56"/>
    <w:multiLevelType w:val="hybridMultilevel"/>
    <w:tmpl w:val="1B9469E4"/>
    <w:lvl w:ilvl="0" w:tplc="04190001">
      <w:start w:val="1"/>
      <w:numFmt w:val="bullet"/>
      <w:lvlText w:val=""/>
      <w:lvlJc w:val="left"/>
      <w:pPr>
        <w:ind w:left="1356" w:hanging="360"/>
      </w:pPr>
      <w:rPr>
        <w:rFonts w:ascii="Symbol" w:hAnsi="Symbol" w:hint="default"/>
      </w:rPr>
    </w:lvl>
    <w:lvl w:ilvl="1" w:tplc="04190003" w:tentative="1">
      <w:start w:val="1"/>
      <w:numFmt w:val="bullet"/>
      <w:lvlText w:val="o"/>
      <w:lvlJc w:val="left"/>
      <w:pPr>
        <w:ind w:left="2076" w:hanging="360"/>
      </w:pPr>
      <w:rPr>
        <w:rFonts w:ascii="Courier New" w:hAnsi="Courier New" w:cs="Courier New" w:hint="default"/>
      </w:rPr>
    </w:lvl>
    <w:lvl w:ilvl="2" w:tplc="04190005" w:tentative="1">
      <w:start w:val="1"/>
      <w:numFmt w:val="bullet"/>
      <w:lvlText w:val=""/>
      <w:lvlJc w:val="left"/>
      <w:pPr>
        <w:ind w:left="2796" w:hanging="360"/>
      </w:pPr>
      <w:rPr>
        <w:rFonts w:ascii="Wingdings" w:hAnsi="Wingdings" w:hint="default"/>
      </w:rPr>
    </w:lvl>
    <w:lvl w:ilvl="3" w:tplc="04190001" w:tentative="1">
      <w:start w:val="1"/>
      <w:numFmt w:val="bullet"/>
      <w:lvlText w:val=""/>
      <w:lvlJc w:val="left"/>
      <w:pPr>
        <w:ind w:left="3516" w:hanging="360"/>
      </w:pPr>
      <w:rPr>
        <w:rFonts w:ascii="Symbol" w:hAnsi="Symbol" w:hint="default"/>
      </w:rPr>
    </w:lvl>
    <w:lvl w:ilvl="4" w:tplc="04190003" w:tentative="1">
      <w:start w:val="1"/>
      <w:numFmt w:val="bullet"/>
      <w:lvlText w:val="o"/>
      <w:lvlJc w:val="left"/>
      <w:pPr>
        <w:ind w:left="4236" w:hanging="360"/>
      </w:pPr>
      <w:rPr>
        <w:rFonts w:ascii="Courier New" w:hAnsi="Courier New" w:cs="Courier New" w:hint="default"/>
      </w:rPr>
    </w:lvl>
    <w:lvl w:ilvl="5" w:tplc="04190005" w:tentative="1">
      <w:start w:val="1"/>
      <w:numFmt w:val="bullet"/>
      <w:lvlText w:val=""/>
      <w:lvlJc w:val="left"/>
      <w:pPr>
        <w:ind w:left="4956" w:hanging="360"/>
      </w:pPr>
      <w:rPr>
        <w:rFonts w:ascii="Wingdings" w:hAnsi="Wingdings" w:hint="default"/>
      </w:rPr>
    </w:lvl>
    <w:lvl w:ilvl="6" w:tplc="04190001" w:tentative="1">
      <w:start w:val="1"/>
      <w:numFmt w:val="bullet"/>
      <w:lvlText w:val=""/>
      <w:lvlJc w:val="left"/>
      <w:pPr>
        <w:ind w:left="5676" w:hanging="360"/>
      </w:pPr>
      <w:rPr>
        <w:rFonts w:ascii="Symbol" w:hAnsi="Symbol" w:hint="default"/>
      </w:rPr>
    </w:lvl>
    <w:lvl w:ilvl="7" w:tplc="04190003" w:tentative="1">
      <w:start w:val="1"/>
      <w:numFmt w:val="bullet"/>
      <w:lvlText w:val="o"/>
      <w:lvlJc w:val="left"/>
      <w:pPr>
        <w:ind w:left="6396" w:hanging="360"/>
      </w:pPr>
      <w:rPr>
        <w:rFonts w:ascii="Courier New" w:hAnsi="Courier New" w:cs="Courier New" w:hint="default"/>
      </w:rPr>
    </w:lvl>
    <w:lvl w:ilvl="8" w:tplc="04190005" w:tentative="1">
      <w:start w:val="1"/>
      <w:numFmt w:val="bullet"/>
      <w:lvlText w:val=""/>
      <w:lvlJc w:val="left"/>
      <w:pPr>
        <w:ind w:left="7116" w:hanging="360"/>
      </w:pPr>
      <w:rPr>
        <w:rFonts w:ascii="Wingdings" w:hAnsi="Wingdings" w:hint="default"/>
      </w:rPr>
    </w:lvl>
  </w:abstractNum>
  <w:abstractNum w:abstractNumId="18">
    <w:nsid w:val="073C4536"/>
    <w:multiLevelType w:val="singleLevel"/>
    <w:tmpl w:val="CA3876B0"/>
    <w:lvl w:ilvl="0">
      <w:numFmt w:val="bullet"/>
      <w:pStyle w:val="a"/>
      <w:lvlText w:val="-"/>
      <w:lvlJc w:val="left"/>
      <w:pPr>
        <w:tabs>
          <w:tab w:val="num" w:pos="1080"/>
        </w:tabs>
        <w:ind w:left="0" w:firstLine="720"/>
      </w:pPr>
      <w:rPr>
        <w:rFonts w:hint="default"/>
      </w:rPr>
    </w:lvl>
  </w:abstractNum>
  <w:abstractNum w:abstractNumId="19">
    <w:nsid w:val="088F0E24"/>
    <w:multiLevelType w:val="hybridMultilevel"/>
    <w:tmpl w:val="C7FE04E6"/>
    <w:lvl w:ilvl="0" w:tplc="A398AD48">
      <w:start w:val="1"/>
      <w:numFmt w:val="decimal"/>
      <w:lvlText w:val="%1)"/>
      <w:lvlJc w:val="left"/>
      <w:pPr>
        <w:tabs>
          <w:tab w:val="num" w:pos="1021"/>
        </w:tabs>
        <w:ind w:left="1021" w:hanging="341"/>
      </w:pPr>
      <w:rPr>
        <w:rFonts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0">
    <w:nsid w:val="0DC7453A"/>
    <w:multiLevelType w:val="multilevel"/>
    <w:tmpl w:val="2410D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38A36D1"/>
    <w:multiLevelType w:val="multilevel"/>
    <w:tmpl w:val="C3BA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3B81CB2"/>
    <w:multiLevelType w:val="multilevel"/>
    <w:tmpl w:val="00BA5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A414BA"/>
    <w:multiLevelType w:val="singleLevel"/>
    <w:tmpl w:val="226031DE"/>
    <w:lvl w:ilvl="0">
      <w:start w:val="1"/>
      <w:numFmt w:val="decimal"/>
      <w:lvlText w:val="%1."/>
      <w:legacy w:legacy="1" w:legacySpace="0" w:legacyIndent="192"/>
      <w:lvlJc w:val="left"/>
      <w:rPr>
        <w:rFonts w:ascii="Times New Roman" w:hAnsi="Times New Roman" w:cs="Times New Roman" w:hint="default"/>
      </w:rPr>
    </w:lvl>
  </w:abstractNum>
  <w:abstractNum w:abstractNumId="24">
    <w:nsid w:val="1D4A5B32"/>
    <w:multiLevelType w:val="hybridMultilevel"/>
    <w:tmpl w:val="ACDC20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1D8A5F49"/>
    <w:multiLevelType w:val="hybridMultilevel"/>
    <w:tmpl w:val="FF5287C0"/>
    <w:lvl w:ilvl="0" w:tplc="756E5B6C">
      <w:start w:val="1"/>
      <w:numFmt w:val="decimal"/>
      <w:lvlText w:val="%1."/>
      <w:lvlJc w:val="left"/>
      <w:pPr>
        <w:ind w:left="689" w:hanging="405"/>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1D9C1760"/>
    <w:multiLevelType w:val="hybridMultilevel"/>
    <w:tmpl w:val="0706EF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1F786DC2"/>
    <w:multiLevelType w:val="hybridMultilevel"/>
    <w:tmpl w:val="156061F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21672B3B"/>
    <w:multiLevelType w:val="hybridMultilevel"/>
    <w:tmpl w:val="7444D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2320446D"/>
    <w:multiLevelType w:val="hybridMultilevel"/>
    <w:tmpl w:val="AFA62138"/>
    <w:lvl w:ilvl="0" w:tplc="04190001">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30">
    <w:nsid w:val="28A323F7"/>
    <w:multiLevelType w:val="multilevel"/>
    <w:tmpl w:val="D3C6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7846C0"/>
    <w:multiLevelType w:val="multilevel"/>
    <w:tmpl w:val="E1B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0D80A08"/>
    <w:multiLevelType w:val="multilevel"/>
    <w:tmpl w:val="ED60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6E4BA1"/>
    <w:multiLevelType w:val="hybridMultilevel"/>
    <w:tmpl w:val="4316FA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338E7CF9"/>
    <w:multiLevelType w:val="multilevel"/>
    <w:tmpl w:val="7006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5221883"/>
    <w:multiLevelType w:val="multilevel"/>
    <w:tmpl w:val="08FC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10136F"/>
    <w:multiLevelType w:val="hybridMultilevel"/>
    <w:tmpl w:val="6D4C9744"/>
    <w:lvl w:ilvl="0" w:tplc="04190011">
      <w:start w:val="1"/>
      <w:numFmt w:val="decimal"/>
      <w:lvlText w:val="%1)"/>
      <w:lvlJc w:val="left"/>
      <w:pPr>
        <w:tabs>
          <w:tab w:val="num" w:pos="928"/>
        </w:tabs>
        <w:ind w:left="928" w:hanging="360"/>
      </w:pPr>
      <w:rPr>
        <w:rFonts w:hint="default"/>
      </w:rPr>
    </w:lvl>
    <w:lvl w:ilvl="1" w:tplc="04190019" w:tentative="1">
      <w:start w:val="1"/>
      <w:numFmt w:val="lowerLetter"/>
      <w:lvlText w:val="%2."/>
      <w:lvlJc w:val="left"/>
      <w:pPr>
        <w:tabs>
          <w:tab w:val="num" w:pos="1828"/>
        </w:tabs>
        <w:ind w:left="1828" w:hanging="360"/>
      </w:pPr>
    </w:lvl>
    <w:lvl w:ilvl="2" w:tplc="0419001B" w:tentative="1">
      <w:start w:val="1"/>
      <w:numFmt w:val="lowerRoman"/>
      <w:lvlText w:val="%3."/>
      <w:lvlJc w:val="right"/>
      <w:pPr>
        <w:tabs>
          <w:tab w:val="num" w:pos="2548"/>
        </w:tabs>
        <w:ind w:left="2548" w:hanging="180"/>
      </w:pPr>
    </w:lvl>
    <w:lvl w:ilvl="3" w:tplc="0419000F" w:tentative="1">
      <w:start w:val="1"/>
      <w:numFmt w:val="decimal"/>
      <w:lvlText w:val="%4."/>
      <w:lvlJc w:val="left"/>
      <w:pPr>
        <w:tabs>
          <w:tab w:val="num" w:pos="3268"/>
        </w:tabs>
        <w:ind w:left="3268" w:hanging="360"/>
      </w:pPr>
    </w:lvl>
    <w:lvl w:ilvl="4" w:tplc="04190019" w:tentative="1">
      <w:start w:val="1"/>
      <w:numFmt w:val="lowerLetter"/>
      <w:lvlText w:val="%5."/>
      <w:lvlJc w:val="left"/>
      <w:pPr>
        <w:tabs>
          <w:tab w:val="num" w:pos="3988"/>
        </w:tabs>
        <w:ind w:left="3988" w:hanging="360"/>
      </w:pPr>
    </w:lvl>
    <w:lvl w:ilvl="5" w:tplc="0419001B" w:tentative="1">
      <w:start w:val="1"/>
      <w:numFmt w:val="lowerRoman"/>
      <w:lvlText w:val="%6."/>
      <w:lvlJc w:val="right"/>
      <w:pPr>
        <w:tabs>
          <w:tab w:val="num" w:pos="4708"/>
        </w:tabs>
        <w:ind w:left="4708" w:hanging="180"/>
      </w:pPr>
    </w:lvl>
    <w:lvl w:ilvl="6" w:tplc="0419000F" w:tentative="1">
      <w:start w:val="1"/>
      <w:numFmt w:val="decimal"/>
      <w:lvlText w:val="%7."/>
      <w:lvlJc w:val="left"/>
      <w:pPr>
        <w:tabs>
          <w:tab w:val="num" w:pos="5428"/>
        </w:tabs>
        <w:ind w:left="5428" w:hanging="360"/>
      </w:pPr>
    </w:lvl>
    <w:lvl w:ilvl="7" w:tplc="04190019" w:tentative="1">
      <w:start w:val="1"/>
      <w:numFmt w:val="lowerLetter"/>
      <w:lvlText w:val="%8."/>
      <w:lvlJc w:val="left"/>
      <w:pPr>
        <w:tabs>
          <w:tab w:val="num" w:pos="6148"/>
        </w:tabs>
        <w:ind w:left="6148" w:hanging="360"/>
      </w:pPr>
    </w:lvl>
    <w:lvl w:ilvl="8" w:tplc="0419001B" w:tentative="1">
      <w:start w:val="1"/>
      <w:numFmt w:val="lowerRoman"/>
      <w:lvlText w:val="%9."/>
      <w:lvlJc w:val="right"/>
      <w:pPr>
        <w:tabs>
          <w:tab w:val="num" w:pos="6868"/>
        </w:tabs>
        <w:ind w:left="6868" w:hanging="180"/>
      </w:pPr>
    </w:lvl>
  </w:abstractNum>
  <w:abstractNum w:abstractNumId="37">
    <w:nsid w:val="3B6C6B3A"/>
    <w:multiLevelType w:val="hybridMultilevel"/>
    <w:tmpl w:val="C0AE8C30"/>
    <w:lvl w:ilvl="0" w:tplc="92A413BA">
      <w:start w:val="1"/>
      <w:numFmt w:val="upperRoman"/>
      <w:lvlText w:val="%1."/>
      <w:lvlJc w:val="right"/>
      <w:pPr>
        <w:tabs>
          <w:tab w:val="num" w:pos="1429"/>
        </w:tabs>
        <w:ind w:left="1429" w:hanging="18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8">
    <w:nsid w:val="47EC621B"/>
    <w:multiLevelType w:val="multilevel"/>
    <w:tmpl w:val="07603B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FF53A9A"/>
    <w:multiLevelType w:val="multilevel"/>
    <w:tmpl w:val="074C3A7C"/>
    <w:lvl w:ilvl="0">
      <w:start w:val="1"/>
      <w:numFmt w:val="decimal"/>
      <w:lvlText w:val="%1."/>
      <w:lvlJc w:val="left"/>
      <w:pPr>
        <w:tabs>
          <w:tab w:val="num" w:pos="720"/>
        </w:tabs>
        <w:ind w:left="720" w:hanging="360"/>
      </w:pPr>
      <w:rPr>
        <w:rFonts w:ascii="Times New Roman" w:hAnsi="Times New Roman" w:cs="Times New Roman" w:hint="default"/>
        <w:b w:val="0"/>
        <w:i w:val="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550A2352"/>
    <w:multiLevelType w:val="hybridMultilevel"/>
    <w:tmpl w:val="62F25E0C"/>
    <w:lvl w:ilvl="0" w:tplc="4BD22A74">
      <w:start w:val="1"/>
      <w:numFmt w:val="bullet"/>
      <w:lvlText w:val=""/>
      <w:lvlJc w:val="left"/>
      <w:pPr>
        <w:ind w:left="778" w:hanging="360"/>
      </w:pPr>
      <w:rPr>
        <w:rFonts w:ascii="Symbol" w:hAnsi="Symbol" w:hint="default"/>
      </w:rPr>
    </w:lvl>
    <w:lvl w:ilvl="1" w:tplc="EEE0BB9C" w:tentative="1">
      <w:start w:val="1"/>
      <w:numFmt w:val="bullet"/>
      <w:lvlText w:val="o"/>
      <w:lvlJc w:val="left"/>
      <w:pPr>
        <w:ind w:left="1498" w:hanging="360"/>
      </w:pPr>
      <w:rPr>
        <w:rFonts w:ascii="Courier New" w:hAnsi="Courier New" w:cs="Courier New" w:hint="default"/>
      </w:rPr>
    </w:lvl>
    <w:lvl w:ilvl="2" w:tplc="F2D6ABDC" w:tentative="1">
      <w:start w:val="1"/>
      <w:numFmt w:val="bullet"/>
      <w:lvlText w:val=""/>
      <w:lvlJc w:val="left"/>
      <w:pPr>
        <w:ind w:left="2218" w:hanging="360"/>
      </w:pPr>
      <w:rPr>
        <w:rFonts w:ascii="Wingdings" w:hAnsi="Wingdings" w:hint="default"/>
      </w:rPr>
    </w:lvl>
    <w:lvl w:ilvl="3" w:tplc="BE0C8348" w:tentative="1">
      <w:start w:val="1"/>
      <w:numFmt w:val="bullet"/>
      <w:lvlText w:val=""/>
      <w:lvlJc w:val="left"/>
      <w:pPr>
        <w:ind w:left="2938" w:hanging="360"/>
      </w:pPr>
      <w:rPr>
        <w:rFonts w:ascii="Symbol" w:hAnsi="Symbol" w:hint="default"/>
      </w:rPr>
    </w:lvl>
    <w:lvl w:ilvl="4" w:tplc="DA6E4BF6" w:tentative="1">
      <w:start w:val="1"/>
      <w:numFmt w:val="bullet"/>
      <w:lvlText w:val="o"/>
      <w:lvlJc w:val="left"/>
      <w:pPr>
        <w:ind w:left="3658" w:hanging="360"/>
      </w:pPr>
      <w:rPr>
        <w:rFonts w:ascii="Courier New" w:hAnsi="Courier New" w:cs="Courier New" w:hint="default"/>
      </w:rPr>
    </w:lvl>
    <w:lvl w:ilvl="5" w:tplc="98E06A48" w:tentative="1">
      <w:start w:val="1"/>
      <w:numFmt w:val="bullet"/>
      <w:lvlText w:val=""/>
      <w:lvlJc w:val="left"/>
      <w:pPr>
        <w:ind w:left="4378" w:hanging="360"/>
      </w:pPr>
      <w:rPr>
        <w:rFonts w:ascii="Wingdings" w:hAnsi="Wingdings" w:hint="default"/>
      </w:rPr>
    </w:lvl>
    <w:lvl w:ilvl="6" w:tplc="D21274A6" w:tentative="1">
      <w:start w:val="1"/>
      <w:numFmt w:val="bullet"/>
      <w:lvlText w:val=""/>
      <w:lvlJc w:val="left"/>
      <w:pPr>
        <w:ind w:left="5098" w:hanging="360"/>
      </w:pPr>
      <w:rPr>
        <w:rFonts w:ascii="Symbol" w:hAnsi="Symbol" w:hint="default"/>
      </w:rPr>
    </w:lvl>
    <w:lvl w:ilvl="7" w:tplc="6930B2F8" w:tentative="1">
      <w:start w:val="1"/>
      <w:numFmt w:val="bullet"/>
      <w:lvlText w:val="o"/>
      <w:lvlJc w:val="left"/>
      <w:pPr>
        <w:ind w:left="5818" w:hanging="360"/>
      </w:pPr>
      <w:rPr>
        <w:rFonts w:ascii="Courier New" w:hAnsi="Courier New" w:cs="Courier New" w:hint="default"/>
      </w:rPr>
    </w:lvl>
    <w:lvl w:ilvl="8" w:tplc="7C60CB34" w:tentative="1">
      <w:start w:val="1"/>
      <w:numFmt w:val="bullet"/>
      <w:lvlText w:val=""/>
      <w:lvlJc w:val="left"/>
      <w:pPr>
        <w:ind w:left="6538" w:hanging="360"/>
      </w:pPr>
      <w:rPr>
        <w:rFonts w:ascii="Wingdings" w:hAnsi="Wingdings" w:hint="default"/>
      </w:rPr>
    </w:lvl>
  </w:abstractNum>
  <w:abstractNum w:abstractNumId="41">
    <w:nsid w:val="56B76A3F"/>
    <w:multiLevelType w:val="multilevel"/>
    <w:tmpl w:val="96C0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F16E02"/>
    <w:multiLevelType w:val="multilevel"/>
    <w:tmpl w:val="00BA5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A7469B0"/>
    <w:multiLevelType w:val="hybridMultilevel"/>
    <w:tmpl w:val="CB2AA24A"/>
    <w:lvl w:ilvl="0" w:tplc="BEFC47B8">
      <w:start w:val="1"/>
      <w:numFmt w:val="decimal"/>
      <w:lvlText w:val="%1)"/>
      <w:lvlJc w:val="left"/>
      <w:pPr>
        <w:tabs>
          <w:tab w:val="num" w:pos="720"/>
        </w:tabs>
        <w:ind w:left="720" w:hanging="360"/>
      </w:pPr>
      <w:rPr>
        <w:rFonts w:hint="default"/>
      </w:rPr>
    </w:lvl>
    <w:lvl w:ilvl="1" w:tplc="EA78B8C2" w:tentative="1">
      <w:start w:val="1"/>
      <w:numFmt w:val="lowerLetter"/>
      <w:lvlText w:val="%2."/>
      <w:lvlJc w:val="left"/>
      <w:pPr>
        <w:tabs>
          <w:tab w:val="num" w:pos="1440"/>
        </w:tabs>
        <w:ind w:left="1440" w:hanging="360"/>
      </w:pPr>
    </w:lvl>
    <w:lvl w:ilvl="2" w:tplc="A4A0402C" w:tentative="1">
      <w:start w:val="1"/>
      <w:numFmt w:val="lowerRoman"/>
      <w:lvlText w:val="%3."/>
      <w:lvlJc w:val="right"/>
      <w:pPr>
        <w:tabs>
          <w:tab w:val="num" w:pos="2160"/>
        </w:tabs>
        <w:ind w:left="2160" w:hanging="180"/>
      </w:pPr>
    </w:lvl>
    <w:lvl w:ilvl="3" w:tplc="5EC62EEE" w:tentative="1">
      <w:start w:val="1"/>
      <w:numFmt w:val="decimal"/>
      <w:lvlText w:val="%4."/>
      <w:lvlJc w:val="left"/>
      <w:pPr>
        <w:tabs>
          <w:tab w:val="num" w:pos="2880"/>
        </w:tabs>
        <w:ind w:left="2880" w:hanging="360"/>
      </w:pPr>
    </w:lvl>
    <w:lvl w:ilvl="4" w:tplc="B5DEB2E0" w:tentative="1">
      <w:start w:val="1"/>
      <w:numFmt w:val="lowerLetter"/>
      <w:lvlText w:val="%5."/>
      <w:lvlJc w:val="left"/>
      <w:pPr>
        <w:tabs>
          <w:tab w:val="num" w:pos="3600"/>
        </w:tabs>
        <w:ind w:left="3600" w:hanging="360"/>
      </w:pPr>
    </w:lvl>
    <w:lvl w:ilvl="5" w:tplc="DA8E1AE4" w:tentative="1">
      <w:start w:val="1"/>
      <w:numFmt w:val="lowerRoman"/>
      <w:lvlText w:val="%6."/>
      <w:lvlJc w:val="right"/>
      <w:pPr>
        <w:tabs>
          <w:tab w:val="num" w:pos="4320"/>
        </w:tabs>
        <w:ind w:left="4320" w:hanging="180"/>
      </w:pPr>
    </w:lvl>
    <w:lvl w:ilvl="6" w:tplc="1164AA38" w:tentative="1">
      <w:start w:val="1"/>
      <w:numFmt w:val="decimal"/>
      <w:lvlText w:val="%7."/>
      <w:lvlJc w:val="left"/>
      <w:pPr>
        <w:tabs>
          <w:tab w:val="num" w:pos="5040"/>
        </w:tabs>
        <w:ind w:left="5040" w:hanging="360"/>
      </w:pPr>
    </w:lvl>
    <w:lvl w:ilvl="7" w:tplc="D7045FBA" w:tentative="1">
      <w:start w:val="1"/>
      <w:numFmt w:val="lowerLetter"/>
      <w:lvlText w:val="%8."/>
      <w:lvlJc w:val="left"/>
      <w:pPr>
        <w:tabs>
          <w:tab w:val="num" w:pos="5760"/>
        </w:tabs>
        <w:ind w:left="5760" w:hanging="360"/>
      </w:pPr>
    </w:lvl>
    <w:lvl w:ilvl="8" w:tplc="C5A8670E" w:tentative="1">
      <w:start w:val="1"/>
      <w:numFmt w:val="lowerRoman"/>
      <w:lvlText w:val="%9."/>
      <w:lvlJc w:val="right"/>
      <w:pPr>
        <w:tabs>
          <w:tab w:val="num" w:pos="6480"/>
        </w:tabs>
        <w:ind w:left="6480" w:hanging="180"/>
      </w:pPr>
    </w:lvl>
  </w:abstractNum>
  <w:abstractNum w:abstractNumId="44">
    <w:nsid w:val="62046D8D"/>
    <w:multiLevelType w:val="multilevel"/>
    <w:tmpl w:val="FD86C058"/>
    <w:lvl w:ilvl="0">
      <w:start w:val="1"/>
      <w:numFmt w:val="bullet"/>
      <w:lvlText w:val=""/>
      <w:lvlJc w:val="left"/>
      <w:pPr>
        <w:tabs>
          <w:tab w:val="num" w:pos="720"/>
        </w:tabs>
        <w:ind w:left="720" w:hanging="360"/>
      </w:pPr>
      <w:rPr>
        <w:rFonts w:ascii="Symbol" w:hAnsi="Symbol" w:hint="default"/>
        <w:sz w:val="20"/>
      </w:rPr>
    </w:lvl>
    <w:lvl w:ilvl="1">
      <w:start w:val="100"/>
      <w:numFmt w:val="decimal"/>
      <w:lvlText w:val="%2."/>
      <w:lvlJc w:val="left"/>
      <w:pPr>
        <w:ind w:left="1605" w:hanging="52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9A24847"/>
    <w:multiLevelType w:val="singleLevel"/>
    <w:tmpl w:val="04190001"/>
    <w:lvl w:ilvl="0">
      <w:start w:val="1"/>
      <w:numFmt w:val="bullet"/>
      <w:lvlText w:val=""/>
      <w:lvlJc w:val="left"/>
      <w:pPr>
        <w:ind w:left="720" w:hanging="360"/>
      </w:pPr>
      <w:rPr>
        <w:rFonts w:ascii="Symbol" w:hAnsi="Symbol" w:hint="default"/>
      </w:rPr>
    </w:lvl>
  </w:abstractNum>
  <w:abstractNum w:abstractNumId="46">
    <w:nsid w:val="6EF44E4A"/>
    <w:multiLevelType w:val="multilevel"/>
    <w:tmpl w:val="4DD4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1BC0705"/>
    <w:multiLevelType w:val="hybridMultilevel"/>
    <w:tmpl w:val="1096869A"/>
    <w:lvl w:ilvl="0" w:tplc="0E041876">
      <w:start w:val="1"/>
      <w:numFmt w:val="bullet"/>
      <w:lvlText w:val=""/>
      <w:lvlJc w:val="left"/>
      <w:pPr>
        <w:ind w:left="1429" w:hanging="360"/>
      </w:pPr>
      <w:rPr>
        <w:rFonts w:ascii="Symbol" w:hAnsi="Symbol" w:hint="default"/>
      </w:rPr>
    </w:lvl>
    <w:lvl w:ilvl="1" w:tplc="C7F6AFCC" w:tentative="1">
      <w:start w:val="1"/>
      <w:numFmt w:val="bullet"/>
      <w:lvlText w:val="o"/>
      <w:lvlJc w:val="left"/>
      <w:pPr>
        <w:ind w:left="2149" w:hanging="360"/>
      </w:pPr>
      <w:rPr>
        <w:rFonts w:ascii="Courier New" w:hAnsi="Courier New" w:cs="Courier New" w:hint="default"/>
      </w:rPr>
    </w:lvl>
    <w:lvl w:ilvl="2" w:tplc="BB9032F0" w:tentative="1">
      <w:start w:val="1"/>
      <w:numFmt w:val="bullet"/>
      <w:lvlText w:val=""/>
      <w:lvlJc w:val="left"/>
      <w:pPr>
        <w:ind w:left="2869" w:hanging="360"/>
      </w:pPr>
      <w:rPr>
        <w:rFonts w:ascii="Wingdings" w:hAnsi="Wingdings" w:hint="default"/>
      </w:rPr>
    </w:lvl>
    <w:lvl w:ilvl="3" w:tplc="81C622C2" w:tentative="1">
      <w:start w:val="1"/>
      <w:numFmt w:val="bullet"/>
      <w:lvlText w:val=""/>
      <w:lvlJc w:val="left"/>
      <w:pPr>
        <w:ind w:left="3589" w:hanging="360"/>
      </w:pPr>
      <w:rPr>
        <w:rFonts w:ascii="Symbol" w:hAnsi="Symbol" w:hint="default"/>
      </w:rPr>
    </w:lvl>
    <w:lvl w:ilvl="4" w:tplc="CB60D3DA" w:tentative="1">
      <w:start w:val="1"/>
      <w:numFmt w:val="bullet"/>
      <w:lvlText w:val="o"/>
      <w:lvlJc w:val="left"/>
      <w:pPr>
        <w:ind w:left="4309" w:hanging="360"/>
      </w:pPr>
      <w:rPr>
        <w:rFonts w:ascii="Courier New" w:hAnsi="Courier New" w:cs="Courier New" w:hint="default"/>
      </w:rPr>
    </w:lvl>
    <w:lvl w:ilvl="5" w:tplc="FF7A9854" w:tentative="1">
      <w:start w:val="1"/>
      <w:numFmt w:val="bullet"/>
      <w:lvlText w:val=""/>
      <w:lvlJc w:val="left"/>
      <w:pPr>
        <w:ind w:left="5029" w:hanging="360"/>
      </w:pPr>
      <w:rPr>
        <w:rFonts w:ascii="Wingdings" w:hAnsi="Wingdings" w:hint="default"/>
      </w:rPr>
    </w:lvl>
    <w:lvl w:ilvl="6" w:tplc="78060A12" w:tentative="1">
      <w:start w:val="1"/>
      <w:numFmt w:val="bullet"/>
      <w:lvlText w:val=""/>
      <w:lvlJc w:val="left"/>
      <w:pPr>
        <w:ind w:left="5749" w:hanging="360"/>
      </w:pPr>
      <w:rPr>
        <w:rFonts w:ascii="Symbol" w:hAnsi="Symbol" w:hint="default"/>
      </w:rPr>
    </w:lvl>
    <w:lvl w:ilvl="7" w:tplc="B34E5A42" w:tentative="1">
      <w:start w:val="1"/>
      <w:numFmt w:val="bullet"/>
      <w:lvlText w:val="o"/>
      <w:lvlJc w:val="left"/>
      <w:pPr>
        <w:ind w:left="6469" w:hanging="360"/>
      </w:pPr>
      <w:rPr>
        <w:rFonts w:ascii="Courier New" w:hAnsi="Courier New" w:cs="Courier New" w:hint="default"/>
      </w:rPr>
    </w:lvl>
    <w:lvl w:ilvl="8" w:tplc="E7A2C63E" w:tentative="1">
      <w:start w:val="1"/>
      <w:numFmt w:val="bullet"/>
      <w:lvlText w:val=""/>
      <w:lvlJc w:val="left"/>
      <w:pPr>
        <w:ind w:left="7189" w:hanging="360"/>
      </w:pPr>
      <w:rPr>
        <w:rFonts w:ascii="Wingdings" w:hAnsi="Wingdings" w:hint="default"/>
      </w:rPr>
    </w:lvl>
  </w:abstractNum>
  <w:abstractNum w:abstractNumId="48">
    <w:nsid w:val="74610078"/>
    <w:multiLevelType w:val="hybridMultilevel"/>
    <w:tmpl w:val="875424B8"/>
    <w:lvl w:ilvl="0" w:tplc="7B44792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nsid w:val="74C57E2C"/>
    <w:multiLevelType w:val="multilevel"/>
    <w:tmpl w:val="5CEA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ABC54C6"/>
    <w:multiLevelType w:val="hybridMultilevel"/>
    <w:tmpl w:val="F89E614E"/>
    <w:lvl w:ilvl="0" w:tplc="44CCB31E">
      <w:start w:val="1"/>
      <w:numFmt w:val="bullet"/>
      <w:lvlText w:val=""/>
      <w:lvlJc w:val="left"/>
      <w:pPr>
        <w:tabs>
          <w:tab w:val="num" w:pos="1146"/>
        </w:tabs>
        <w:ind w:left="1146" w:hanging="360"/>
      </w:pPr>
      <w:rPr>
        <w:rFonts w:ascii="Symbol" w:hAnsi="Symbol" w:hint="default"/>
      </w:rPr>
    </w:lvl>
    <w:lvl w:ilvl="1" w:tplc="119CFE9A" w:tentative="1">
      <w:start w:val="1"/>
      <w:numFmt w:val="bullet"/>
      <w:lvlText w:val="o"/>
      <w:lvlJc w:val="left"/>
      <w:pPr>
        <w:tabs>
          <w:tab w:val="num" w:pos="1866"/>
        </w:tabs>
        <w:ind w:left="1866" w:hanging="360"/>
      </w:pPr>
      <w:rPr>
        <w:rFonts w:ascii="Courier New" w:hAnsi="Courier New" w:cs="Courier New" w:hint="default"/>
      </w:rPr>
    </w:lvl>
    <w:lvl w:ilvl="2" w:tplc="F648E026" w:tentative="1">
      <w:start w:val="1"/>
      <w:numFmt w:val="bullet"/>
      <w:lvlText w:val=""/>
      <w:lvlJc w:val="left"/>
      <w:pPr>
        <w:tabs>
          <w:tab w:val="num" w:pos="2586"/>
        </w:tabs>
        <w:ind w:left="2586" w:hanging="360"/>
      </w:pPr>
      <w:rPr>
        <w:rFonts w:ascii="Wingdings" w:hAnsi="Wingdings" w:hint="default"/>
      </w:rPr>
    </w:lvl>
    <w:lvl w:ilvl="3" w:tplc="C0120972" w:tentative="1">
      <w:start w:val="1"/>
      <w:numFmt w:val="bullet"/>
      <w:lvlText w:val=""/>
      <w:lvlJc w:val="left"/>
      <w:pPr>
        <w:tabs>
          <w:tab w:val="num" w:pos="3306"/>
        </w:tabs>
        <w:ind w:left="3306" w:hanging="360"/>
      </w:pPr>
      <w:rPr>
        <w:rFonts w:ascii="Symbol" w:hAnsi="Symbol" w:hint="default"/>
      </w:rPr>
    </w:lvl>
    <w:lvl w:ilvl="4" w:tplc="9C225DAE" w:tentative="1">
      <w:start w:val="1"/>
      <w:numFmt w:val="bullet"/>
      <w:lvlText w:val="o"/>
      <w:lvlJc w:val="left"/>
      <w:pPr>
        <w:tabs>
          <w:tab w:val="num" w:pos="4026"/>
        </w:tabs>
        <w:ind w:left="4026" w:hanging="360"/>
      </w:pPr>
      <w:rPr>
        <w:rFonts w:ascii="Courier New" w:hAnsi="Courier New" w:cs="Courier New" w:hint="default"/>
      </w:rPr>
    </w:lvl>
    <w:lvl w:ilvl="5" w:tplc="6E6A68B4" w:tentative="1">
      <w:start w:val="1"/>
      <w:numFmt w:val="bullet"/>
      <w:lvlText w:val=""/>
      <w:lvlJc w:val="left"/>
      <w:pPr>
        <w:tabs>
          <w:tab w:val="num" w:pos="4746"/>
        </w:tabs>
        <w:ind w:left="4746" w:hanging="360"/>
      </w:pPr>
      <w:rPr>
        <w:rFonts w:ascii="Wingdings" w:hAnsi="Wingdings" w:hint="default"/>
      </w:rPr>
    </w:lvl>
    <w:lvl w:ilvl="6" w:tplc="408CC0DA" w:tentative="1">
      <w:start w:val="1"/>
      <w:numFmt w:val="bullet"/>
      <w:lvlText w:val=""/>
      <w:lvlJc w:val="left"/>
      <w:pPr>
        <w:tabs>
          <w:tab w:val="num" w:pos="5466"/>
        </w:tabs>
        <w:ind w:left="5466" w:hanging="360"/>
      </w:pPr>
      <w:rPr>
        <w:rFonts w:ascii="Symbol" w:hAnsi="Symbol" w:hint="default"/>
      </w:rPr>
    </w:lvl>
    <w:lvl w:ilvl="7" w:tplc="E6FCD5AA" w:tentative="1">
      <w:start w:val="1"/>
      <w:numFmt w:val="bullet"/>
      <w:lvlText w:val="o"/>
      <w:lvlJc w:val="left"/>
      <w:pPr>
        <w:tabs>
          <w:tab w:val="num" w:pos="6186"/>
        </w:tabs>
        <w:ind w:left="6186" w:hanging="360"/>
      </w:pPr>
      <w:rPr>
        <w:rFonts w:ascii="Courier New" w:hAnsi="Courier New" w:cs="Courier New" w:hint="default"/>
      </w:rPr>
    </w:lvl>
    <w:lvl w:ilvl="8" w:tplc="8BF4837C" w:tentative="1">
      <w:start w:val="1"/>
      <w:numFmt w:val="bullet"/>
      <w:lvlText w:val=""/>
      <w:lvlJc w:val="left"/>
      <w:pPr>
        <w:tabs>
          <w:tab w:val="num" w:pos="6906"/>
        </w:tabs>
        <w:ind w:left="6906" w:hanging="360"/>
      </w:pPr>
      <w:rPr>
        <w:rFonts w:ascii="Wingdings" w:hAnsi="Wingdings" w:hint="default"/>
      </w:rPr>
    </w:lvl>
  </w:abstractNum>
  <w:abstractNum w:abstractNumId="51">
    <w:nsid w:val="7D4F0CCE"/>
    <w:multiLevelType w:val="multilevel"/>
    <w:tmpl w:val="F3C8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FF47AC2"/>
    <w:multiLevelType w:val="hybridMultilevel"/>
    <w:tmpl w:val="66BCB980"/>
    <w:lvl w:ilvl="0" w:tplc="9BF0D286">
      <w:start w:val="1"/>
      <w:numFmt w:val="bullet"/>
      <w:lvlText w:val=""/>
      <w:lvlJc w:val="left"/>
      <w:pPr>
        <w:tabs>
          <w:tab w:val="num" w:pos="1428"/>
        </w:tabs>
        <w:ind w:left="1428" w:hanging="360"/>
      </w:pPr>
      <w:rPr>
        <w:rFonts w:ascii="Symbol" w:hAnsi="Symbol" w:hint="default"/>
      </w:rPr>
    </w:lvl>
    <w:lvl w:ilvl="1" w:tplc="05109728" w:tentative="1">
      <w:start w:val="1"/>
      <w:numFmt w:val="bullet"/>
      <w:lvlText w:val="o"/>
      <w:lvlJc w:val="left"/>
      <w:pPr>
        <w:tabs>
          <w:tab w:val="num" w:pos="2148"/>
        </w:tabs>
        <w:ind w:left="2148" w:hanging="360"/>
      </w:pPr>
      <w:rPr>
        <w:rFonts w:ascii="Courier New" w:hAnsi="Courier New" w:cs="Courier New" w:hint="default"/>
      </w:rPr>
    </w:lvl>
    <w:lvl w:ilvl="2" w:tplc="720CA190" w:tentative="1">
      <w:start w:val="1"/>
      <w:numFmt w:val="bullet"/>
      <w:lvlText w:val=""/>
      <w:lvlJc w:val="left"/>
      <w:pPr>
        <w:tabs>
          <w:tab w:val="num" w:pos="2868"/>
        </w:tabs>
        <w:ind w:left="2868" w:hanging="360"/>
      </w:pPr>
      <w:rPr>
        <w:rFonts w:ascii="Wingdings" w:hAnsi="Wingdings" w:hint="default"/>
      </w:rPr>
    </w:lvl>
    <w:lvl w:ilvl="3" w:tplc="BC06DD3A" w:tentative="1">
      <w:start w:val="1"/>
      <w:numFmt w:val="bullet"/>
      <w:lvlText w:val=""/>
      <w:lvlJc w:val="left"/>
      <w:pPr>
        <w:tabs>
          <w:tab w:val="num" w:pos="3588"/>
        </w:tabs>
        <w:ind w:left="3588" w:hanging="360"/>
      </w:pPr>
      <w:rPr>
        <w:rFonts w:ascii="Symbol" w:hAnsi="Symbol" w:hint="default"/>
      </w:rPr>
    </w:lvl>
    <w:lvl w:ilvl="4" w:tplc="7EE0F0B2" w:tentative="1">
      <w:start w:val="1"/>
      <w:numFmt w:val="bullet"/>
      <w:lvlText w:val="o"/>
      <w:lvlJc w:val="left"/>
      <w:pPr>
        <w:tabs>
          <w:tab w:val="num" w:pos="4308"/>
        </w:tabs>
        <w:ind w:left="4308" w:hanging="360"/>
      </w:pPr>
      <w:rPr>
        <w:rFonts w:ascii="Courier New" w:hAnsi="Courier New" w:cs="Courier New" w:hint="default"/>
      </w:rPr>
    </w:lvl>
    <w:lvl w:ilvl="5" w:tplc="95822170" w:tentative="1">
      <w:start w:val="1"/>
      <w:numFmt w:val="bullet"/>
      <w:lvlText w:val=""/>
      <w:lvlJc w:val="left"/>
      <w:pPr>
        <w:tabs>
          <w:tab w:val="num" w:pos="5028"/>
        </w:tabs>
        <w:ind w:left="5028" w:hanging="360"/>
      </w:pPr>
      <w:rPr>
        <w:rFonts w:ascii="Wingdings" w:hAnsi="Wingdings" w:hint="default"/>
      </w:rPr>
    </w:lvl>
    <w:lvl w:ilvl="6" w:tplc="1C9018B4" w:tentative="1">
      <w:start w:val="1"/>
      <w:numFmt w:val="bullet"/>
      <w:lvlText w:val=""/>
      <w:lvlJc w:val="left"/>
      <w:pPr>
        <w:tabs>
          <w:tab w:val="num" w:pos="5748"/>
        </w:tabs>
        <w:ind w:left="5748" w:hanging="360"/>
      </w:pPr>
      <w:rPr>
        <w:rFonts w:ascii="Symbol" w:hAnsi="Symbol" w:hint="default"/>
      </w:rPr>
    </w:lvl>
    <w:lvl w:ilvl="7" w:tplc="2DC658D2" w:tentative="1">
      <w:start w:val="1"/>
      <w:numFmt w:val="bullet"/>
      <w:lvlText w:val="o"/>
      <w:lvlJc w:val="left"/>
      <w:pPr>
        <w:tabs>
          <w:tab w:val="num" w:pos="6468"/>
        </w:tabs>
        <w:ind w:left="6468" w:hanging="360"/>
      </w:pPr>
      <w:rPr>
        <w:rFonts w:ascii="Courier New" w:hAnsi="Courier New" w:cs="Courier New" w:hint="default"/>
      </w:rPr>
    </w:lvl>
    <w:lvl w:ilvl="8" w:tplc="075827AA" w:tentative="1">
      <w:start w:val="1"/>
      <w:numFmt w:val="bullet"/>
      <w:lvlText w:val=""/>
      <w:lvlJc w:val="left"/>
      <w:pPr>
        <w:tabs>
          <w:tab w:val="num" w:pos="7188"/>
        </w:tabs>
        <w:ind w:left="7188" w:hanging="360"/>
      </w:pPr>
      <w:rPr>
        <w:rFonts w:ascii="Wingdings" w:hAnsi="Wingdings" w:hint="default"/>
      </w:rPr>
    </w:lvl>
  </w:abstractNum>
  <w:num w:numId="1">
    <w:abstractNumId w:val="27"/>
  </w:num>
  <w:num w:numId="2">
    <w:abstractNumId w:val="15"/>
  </w:num>
  <w:num w:numId="3">
    <w:abstractNumId w:val="43"/>
  </w:num>
  <w:num w:numId="4">
    <w:abstractNumId w:val="52"/>
  </w:num>
  <w:num w:numId="5">
    <w:abstractNumId w:val="39"/>
  </w:num>
  <w:num w:numId="6">
    <w:abstractNumId w:val="21"/>
  </w:num>
  <w:num w:numId="7">
    <w:abstractNumId w:val="41"/>
  </w:num>
  <w:num w:numId="8">
    <w:abstractNumId w:val="20"/>
  </w:num>
  <w:num w:numId="9">
    <w:abstractNumId w:val="34"/>
  </w:num>
  <w:num w:numId="10">
    <w:abstractNumId w:val="32"/>
  </w:num>
  <w:num w:numId="11">
    <w:abstractNumId w:val="46"/>
  </w:num>
  <w:num w:numId="12">
    <w:abstractNumId w:val="44"/>
  </w:num>
  <w:num w:numId="13">
    <w:abstractNumId w:val="30"/>
  </w:num>
  <w:num w:numId="14">
    <w:abstractNumId w:val="31"/>
  </w:num>
  <w:num w:numId="15">
    <w:abstractNumId w:val="42"/>
  </w:num>
  <w:num w:numId="16">
    <w:abstractNumId w:val="25"/>
  </w:num>
  <w:num w:numId="17">
    <w:abstractNumId w:val="22"/>
  </w:num>
  <w:num w:numId="18">
    <w:abstractNumId w:val="47"/>
  </w:num>
  <w:num w:numId="19">
    <w:abstractNumId w:val="51"/>
  </w:num>
  <w:num w:numId="20">
    <w:abstractNumId w:val="36"/>
  </w:num>
  <w:num w:numId="21">
    <w:abstractNumId w:val="2"/>
  </w:num>
  <w:num w:numId="22">
    <w:abstractNumId w:val="3"/>
  </w:num>
  <w:num w:numId="23">
    <w:abstractNumId w:val="4"/>
  </w:num>
  <w:num w:numId="24">
    <w:abstractNumId w:val="11"/>
  </w:num>
  <w:num w:numId="25">
    <w:abstractNumId w:val="14"/>
  </w:num>
  <w:num w:numId="26">
    <w:abstractNumId w:val="50"/>
  </w:num>
  <w:num w:numId="27">
    <w:abstractNumId w:val="29"/>
  </w:num>
  <w:num w:numId="28">
    <w:abstractNumId w:val="38"/>
  </w:num>
  <w:num w:numId="29">
    <w:abstractNumId w:val="49"/>
  </w:num>
  <w:num w:numId="30">
    <w:abstractNumId w:val="40"/>
  </w:num>
  <w:num w:numId="31">
    <w:abstractNumId w:val="26"/>
  </w:num>
  <w:num w:numId="32">
    <w:abstractNumId w:val="28"/>
  </w:num>
  <w:num w:numId="33">
    <w:abstractNumId w:val="18"/>
  </w:num>
  <w:num w:numId="34">
    <w:abstractNumId w:val="37"/>
  </w:num>
  <w:num w:numId="35">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36">
    <w:abstractNumId w:val="23"/>
  </w:num>
  <w:num w:numId="37">
    <w:abstractNumId w:val="16"/>
  </w:num>
  <w:num w:numId="38">
    <w:abstractNumId w:val="0"/>
    <w:lvlOverride w:ilvl="0">
      <w:lvl w:ilvl="0">
        <w:numFmt w:val="bullet"/>
        <w:lvlText w:val=""/>
        <w:legacy w:legacy="1" w:legacySpace="0" w:legacyIndent="360"/>
        <w:lvlJc w:val="left"/>
        <w:pPr>
          <w:ind w:left="720" w:hanging="360"/>
        </w:pPr>
        <w:rPr>
          <w:rFonts w:ascii="Symbol" w:hAnsi="Symbol" w:hint="default"/>
        </w:rPr>
      </w:lvl>
    </w:lvlOverride>
  </w:num>
  <w:num w:numId="39">
    <w:abstractNumId w:val="45"/>
  </w:num>
  <w:num w:numId="40">
    <w:abstractNumId w:val="35"/>
  </w:num>
  <w:num w:numId="41">
    <w:abstractNumId w:val="33"/>
  </w:num>
  <w:num w:numId="42">
    <w:abstractNumId w:val="24"/>
  </w:num>
  <w:num w:numId="43">
    <w:abstractNumId w:val="19"/>
  </w:num>
  <w:num w:numId="44">
    <w:abstractNumId w:val="19"/>
  </w:num>
  <w:num w:numId="45">
    <w:abstractNumId w:val="48"/>
  </w:num>
  <w:num w:numId="46">
    <w:abstractNumId w:val="17"/>
  </w:num>
  <w:num w:numId="4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307E1"/>
    <w:rsid w:val="000074FC"/>
    <w:rsid w:val="00015D4E"/>
    <w:rsid w:val="00025DCF"/>
    <w:rsid w:val="000307E1"/>
    <w:rsid w:val="00035267"/>
    <w:rsid w:val="00051AC4"/>
    <w:rsid w:val="00052A44"/>
    <w:rsid w:val="00054254"/>
    <w:rsid w:val="000614B4"/>
    <w:rsid w:val="0007237C"/>
    <w:rsid w:val="0007378E"/>
    <w:rsid w:val="00086394"/>
    <w:rsid w:val="0009315E"/>
    <w:rsid w:val="000A29C8"/>
    <w:rsid w:val="000A6A4A"/>
    <w:rsid w:val="000B6B5F"/>
    <w:rsid w:val="000C52EC"/>
    <w:rsid w:val="000C6E53"/>
    <w:rsid w:val="000E0EA1"/>
    <w:rsid w:val="000F327D"/>
    <w:rsid w:val="00136259"/>
    <w:rsid w:val="00143561"/>
    <w:rsid w:val="001578B8"/>
    <w:rsid w:val="001E58B3"/>
    <w:rsid w:val="001F3064"/>
    <w:rsid w:val="001F7EB4"/>
    <w:rsid w:val="00206B8C"/>
    <w:rsid w:val="00243B2F"/>
    <w:rsid w:val="002465E0"/>
    <w:rsid w:val="00262915"/>
    <w:rsid w:val="0027392F"/>
    <w:rsid w:val="002B0A43"/>
    <w:rsid w:val="002E0861"/>
    <w:rsid w:val="002E4B63"/>
    <w:rsid w:val="002F48F0"/>
    <w:rsid w:val="002F5F9C"/>
    <w:rsid w:val="002F6269"/>
    <w:rsid w:val="002F6FD5"/>
    <w:rsid w:val="00312B4E"/>
    <w:rsid w:val="003217EE"/>
    <w:rsid w:val="0032754A"/>
    <w:rsid w:val="0032792F"/>
    <w:rsid w:val="00331397"/>
    <w:rsid w:val="00340419"/>
    <w:rsid w:val="00344F61"/>
    <w:rsid w:val="00356533"/>
    <w:rsid w:val="003604DE"/>
    <w:rsid w:val="00397E35"/>
    <w:rsid w:val="003C4830"/>
    <w:rsid w:val="00402A3A"/>
    <w:rsid w:val="00410976"/>
    <w:rsid w:val="00430EE7"/>
    <w:rsid w:val="004323C7"/>
    <w:rsid w:val="004426CB"/>
    <w:rsid w:val="004513C5"/>
    <w:rsid w:val="004654AD"/>
    <w:rsid w:val="00480392"/>
    <w:rsid w:val="00486A2F"/>
    <w:rsid w:val="00495038"/>
    <w:rsid w:val="004D2A27"/>
    <w:rsid w:val="004E5F9D"/>
    <w:rsid w:val="004E6E62"/>
    <w:rsid w:val="00501B98"/>
    <w:rsid w:val="00505ACA"/>
    <w:rsid w:val="005104CD"/>
    <w:rsid w:val="005401AE"/>
    <w:rsid w:val="005559BC"/>
    <w:rsid w:val="00582A80"/>
    <w:rsid w:val="00596AE7"/>
    <w:rsid w:val="00597460"/>
    <w:rsid w:val="005A2863"/>
    <w:rsid w:val="005B688D"/>
    <w:rsid w:val="005B6C8D"/>
    <w:rsid w:val="005C06EB"/>
    <w:rsid w:val="005C50BE"/>
    <w:rsid w:val="005E1204"/>
    <w:rsid w:val="005E250A"/>
    <w:rsid w:val="005E4C3F"/>
    <w:rsid w:val="005F1FA7"/>
    <w:rsid w:val="005F5177"/>
    <w:rsid w:val="0062042D"/>
    <w:rsid w:val="00623F1C"/>
    <w:rsid w:val="00630809"/>
    <w:rsid w:val="006551B1"/>
    <w:rsid w:val="0065697D"/>
    <w:rsid w:val="00657387"/>
    <w:rsid w:val="00682474"/>
    <w:rsid w:val="006A5543"/>
    <w:rsid w:val="006A5F09"/>
    <w:rsid w:val="006B305C"/>
    <w:rsid w:val="006B4EC3"/>
    <w:rsid w:val="006D5C39"/>
    <w:rsid w:val="006E3C2D"/>
    <w:rsid w:val="006F5A46"/>
    <w:rsid w:val="00703846"/>
    <w:rsid w:val="00715873"/>
    <w:rsid w:val="00720F6D"/>
    <w:rsid w:val="007304E8"/>
    <w:rsid w:val="007324F3"/>
    <w:rsid w:val="00742CDE"/>
    <w:rsid w:val="00743F4E"/>
    <w:rsid w:val="007603A7"/>
    <w:rsid w:val="007654D4"/>
    <w:rsid w:val="007808B6"/>
    <w:rsid w:val="00794439"/>
    <w:rsid w:val="007A4774"/>
    <w:rsid w:val="007B2A4D"/>
    <w:rsid w:val="007B2D68"/>
    <w:rsid w:val="007C59B0"/>
    <w:rsid w:val="007D1883"/>
    <w:rsid w:val="007D19F9"/>
    <w:rsid w:val="007D4A5B"/>
    <w:rsid w:val="007E575B"/>
    <w:rsid w:val="007F49E3"/>
    <w:rsid w:val="00807078"/>
    <w:rsid w:val="008146F5"/>
    <w:rsid w:val="0081498F"/>
    <w:rsid w:val="008170F5"/>
    <w:rsid w:val="00824134"/>
    <w:rsid w:val="008614E4"/>
    <w:rsid w:val="0087724B"/>
    <w:rsid w:val="008A0BCE"/>
    <w:rsid w:val="008A5D13"/>
    <w:rsid w:val="008C5508"/>
    <w:rsid w:val="008C636C"/>
    <w:rsid w:val="008D43CC"/>
    <w:rsid w:val="0091470E"/>
    <w:rsid w:val="00917824"/>
    <w:rsid w:val="00947536"/>
    <w:rsid w:val="00964D9A"/>
    <w:rsid w:val="009941E5"/>
    <w:rsid w:val="0099780B"/>
    <w:rsid w:val="00997DC3"/>
    <w:rsid w:val="009A122F"/>
    <w:rsid w:val="009B2F1C"/>
    <w:rsid w:val="009B772B"/>
    <w:rsid w:val="009D0E52"/>
    <w:rsid w:val="009D2652"/>
    <w:rsid w:val="009D359D"/>
    <w:rsid w:val="009D7300"/>
    <w:rsid w:val="009E3DEE"/>
    <w:rsid w:val="009E7180"/>
    <w:rsid w:val="009F2A47"/>
    <w:rsid w:val="00A15D45"/>
    <w:rsid w:val="00A255B0"/>
    <w:rsid w:val="00A30626"/>
    <w:rsid w:val="00A34266"/>
    <w:rsid w:val="00A3786C"/>
    <w:rsid w:val="00A502CC"/>
    <w:rsid w:val="00A507CA"/>
    <w:rsid w:val="00A60EA2"/>
    <w:rsid w:val="00A67D26"/>
    <w:rsid w:val="00A67ECE"/>
    <w:rsid w:val="00A76A75"/>
    <w:rsid w:val="00AA116A"/>
    <w:rsid w:val="00AC64BF"/>
    <w:rsid w:val="00AD041A"/>
    <w:rsid w:val="00AD48B9"/>
    <w:rsid w:val="00AE2A74"/>
    <w:rsid w:val="00AF669B"/>
    <w:rsid w:val="00B026CA"/>
    <w:rsid w:val="00B17AA5"/>
    <w:rsid w:val="00B36BEB"/>
    <w:rsid w:val="00B44380"/>
    <w:rsid w:val="00B46C45"/>
    <w:rsid w:val="00B722FB"/>
    <w:rsid w:val="00B74F4E"/>
    <w:rsid w:val="00B901F6"/>
    <w:rsid w:val="00BA20E3"/>
    <w:rsid w:val="00BC6072"/>
    <w:rsid w:val="00BD6A3A"/>
    <w:rsid w:val="00BD6A69"/>
    <w:rsid w:val="00BF1C7F"/>
    <w:rsid w:val="00BF2FF3"/>
    <w:rsid w:val="00BF6719"/>
    <w:rsid w:val="00C004CF"/>
    <w:rsid w:val="00C0550D"/>
    <w:rsid w:val="00C0601A"/>
    <w:rsid w:val="00C06F60"/>
    <w:rsid w:val="00C36312"/>
    <w:rsid w:val="00C40AFA"/>
    <w:rsid w:val="00C46D1A"/>
    <w:rsid w:val="00C66DC9"/>
    <w:rsid w:val="00C670BF"/>
    <w:rsid w:val="00C73B88"/>
    <w:rsid w:val="00C8788E"/>
    <w:rsid w:val="00C956A2"/>
    <w:rsid w:val="00CA6E47"/>
    <w:rsid w:val="00CB3D07"/>
    <w:rsid w:val="00CB70CA"/>
    <w:rsid w:val="00CC01A3"/>
    <w:rsid w:val="00CC7648"/>
    <w:rsid w:val="00D13B12"/>
    <w:rsid w:val="00D249D9"/>
    <w:rsid w:val="00D27498"/>
    <w:rsid w:val="00D27AD5"/>
    <w:rsid w:val="00D34A9C"/>
    <w:rsid w:val="00D6189E"/>
    <w:rsid w:val="00D65192"/>
    <w:rsid w:val="00D6538D"/>
    <w:rsid w:val="00D83641"/>
    <w:rsid w:val="00D86C9F"/>
    <w:rsid w:val="00DA10DC"/>
    <w:rsid w:val="00DA45A3"/>
    <w:rsid w:val="00DB3941"/>
    <w:rsid w:val="00DB4D28"/>
    <w:rsid w:val="00DC558A"/>
    <w:rsid w:val="00DC639D"/>
    <w:rsid w:val="00DC69ED"/>
    <w:rsid w:val="00DD3A59"/>
    <w:rsid w:val="00E10F2A"/>
    <w:rsid w:val="00E17B3E"/>
    <w:rsid w:val="00E35212"/>
    <w:rsid w:val="00E433CB"/>
    <w:rsid w:val="00E70FF0"/>
    <w:rsid w:val="00E746B5"/>
    <w:rsid w:val="00E80CE6"/>
    <w:rsid w:val="00E82918"/>
    <w:rsid w:val="00E94B8C"/>
    <w:rsid w:val="00EA77B0"/>
    <w:rsid w:val="00EC4F5A"/>
    <w:rsid w:val="00EC7AF7"/>
    <w:rsid w:val="00EE29F6"/>
    <w:rsid w:val="00EE2F7C"/>
    <w:rsid w:val="00EE7770"/>
    <w:rsid w:val="00EF2791"/>
    <w:rsid w:val="00F108D1"/>
    <w:rsid w:val="00F270EE"/>
    <w:rsid w:val="00F3067F"/>
    <w:rsid w:val="00F31359"/>
    <w:rsid w:val="00F5701C"/>
    <w:rsid w:val="00F609EB"/>
    <w:rsid w:val="00F76E30"/>
    <w:rsid w:val="00F779E8"/>
    <w:rsid w:val="00F91E12"/>
    <w:rsid w:val="00F925CB"/>
    <w:rsid w:val="00F93BA0"/>
    <w:rsid w:val="00F95A25"/>
    <w:rsid w:val="00FC7C16"/>
    <w:rsid w:val="00FE61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Plain Text" w:uiPriority="0"/>
    <w:lsdException w:name="Normal (Web)" w:uiPriority="39" w:qFormat="1"/>
    <w:lsdException w:name="HTML Code" w:uiPriority="0"/>
    <w:lsdException w:name="HTML Preformatted" w:uiPriority="0"/>
    <w:lsdException w:name="HTML Typewriter"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31359"/>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0307E1"/>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0307E1"/>
    <w:pPr>
      <w:keepNext/>
      <w:spacing w:before="240" w:after="60"/>
      <w:outlineLvl w:val="1"/>
    </w:pPr>
    <w:rPr>
      <w:rFonts w:ascii="Arial" w:hAnsi="Arial" w:cs="Arial"/>
      <w:b/>
      <w:bCs/>
      <w:i/>
      <w:iCs/>
      <w:sz w:val="28"/>
      <w:szCs w:val="28"/>
    </w:rPr>
  </w:style>
  <w:style w:type="paragraph" w:styleId="3">
    <w:name w:val="heading 3"/>
    <w:aliases w:val="Заголовок 3 Знак Знак"/>
    <w:basedOn w:val="a0"/>
    <w:link w:val="30"/>
    <w:qFormat/>
    <w:rsid w:val="000307E1"/>
    <w:pPr>
      <w:spacing w:before="100" w:beforeAutospacing="1" w:after="100" w:afterAutospacing="1"/>
      <w:outlineLvl w:val="2"/>
    </w:pPr>
    <w:rPr>
      <w:b/>
      <w:bCs/>
      <w:sz w:val="27"/>
      <w:szCs w:val="27"/>
    </w:rPr>
  </w:style>
  <w:style w:type="paragraph" w:styleId="4">
    <w:name w:val="heading 4"/>
    <w:basedOn w:val="a0"/>
    <w:next w:val="a0"/>
    <w:link w:val="40"/>
    <w:qFormat/>
    <w:rsid w:val="000307E1"/>
    <w:pPr>
      <w:keepNext/>
      <w:spacing w:before="240" w:after="60"/>
      <w:outlineLvl w:val="3"/>
    </w:pPr>
    <w:rPr>
      <w:b/>
      <w:bCs/>
      <w:sz w:val="28"/>
      <w:szCs w:val="28"/>
    </w:rPr>
  </w:style>
  <w:style w:type="paragraph" w:styleId="5">
    <w:name w:val="heading 5"/>
    <w:aliases w:val="Заголовок 5++"/>
    <w:basedOn w:val="a0"/>
    <w:next w:val="a0"/>
    <w:link w:val="50"/>
    <w:qFormat/>
    <w:rsid w:val="000307E1"/>
    <w:pPr>
      <w:spacing w:before="240" w:after="60"/>
      <w:outlineLvl w:val="4"/>
    </w:pPr>
    <w:rPr>
      <w:b/>
      <w:bCs/>
      <w:i/>
      <w:iCs/>
      <w:sz w:val="26"/>
      <w:szCs w:val="26"/>
    </w:rPr>
  </w:style>
  <w:style w:type="paragraph" w:styleId="6">
    <w:name w:val="heading 6"/>
    <w:basedOn w:val="a0"/>
    <w:next w:val="a0"/>
    <w:link w:val="60"/>
    <w:qFormat/>
    <w:rsid w:val="000307E1"/>
    <w:pPr>
      <w:spacing w:before="240" w:after="60"/>
      <w:outlineLvl w:val="5"/>
    </w:pPr>
    <w:rPr>
      <w:b/>
      <w:bCs/>
      <w:sz w:val="22"/>
      <w:szCs w:val="22"/>
    </w:rPr>
  </w:style>
  <w:style w:type="paragraph" w:styleId="7">
    <w:name w:val="heading 7"/>
    <w:basedOn w:val="a0"/>
    <w:next w:val="a0"/>
    <w:link w:val="70"/>
    <w:qFormat/>
    <w:rsid w:val="000307E1"/>
    <w:pPr>
      <w:spacing w:before="240" w:after="60"/>
      <w:outlineLvl w:val="6"/>
    </w:pPr>
  </w:style>
  <w:style w:type="paragraph" w:styleId="8">
    <w:name w:val="heading 8"/>
    <w:basedOn w:val="a0"/>
    <w:next w:val="a0"/>
    <w:link w:val="80"/>
    <w:qFormat/>
    <w:rsid w:val="000307E1"/>
    <w:pPr>
      <w:spacing w:before="240" w:after="60"/>
      <w:outlineLvl w:val="7"/>
    </w:pPr>
    <w:rPr>
      <w:i/>
      <w:iCs/>
    </w:rPr>
  </w:style>
  <w:style w:type="paragraph" w:styleId="9">
    <w:name w:val="heading 9"/>
    <w:basedOn w:val="a0"/>
    <w:next w:val="a0"/>
    <w:link w:val="90"/>
    <w:qFormat/>
    <w:rsid w:val="000307E1"/>
    <w:p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0307E1"/>
    <w:rPr>
      <w:rFonts w:ascii="Arial" w:eastAsia="Times New Roman" w:hAnsi="Arial" w:cs="Arial"/>
      <w:b/>
      <w:bCs/>
      <w:kern w:val="32"/>
      <w:sz w:val="32"/>
      <w:szCs w:val="32"/>
      <w:lang w:eastAsia="ru-RU"/>
    </w:rPr>
  </w:style>
  <w:style w:type="character" w:customStyle="1" w:styleId="20">
    <w:name w:val="Заголовок 2 Знак"/>
    <w:basedOn w:val="a1"/>
    <w:link w:val="2"/>
    <w:rsid w:val="000307E1"/>
    <w:rPr>
      <w:rFonts w:ascii="Arial" w:eastAsia="Times New Roman" w:hAnsi="Arial" w:cs="Arial"/>
      <w:b/>
      <w:bCs/>
      <w:i/>
      <w:iCs/>
      <w:sz w:val="28"/>
      <w:szCs w:val="28"/>
      <w:lang w:eastAsia="ru-RU"/>
    </w:rPr>
  </w:style>
  <w:style w:type="character" w:customStyle="1" w:styleId="30">
    <w:name w:val="Заголовок 3 Знак"/>
    <w:aliases w:val="Заголовок 3 Знак Знак Знак1"/>
    <w:basedOn w:val="a1"/>
    <w:link w:val="3"/>
    <w:rsid w:val="000307E1"/>
    <w:rPr>
      <w:rFonts w:ascii="Times New Roman" w:eastAsia="Times New Roman" w:hAnsi="Times New Roman" w:cs="Times New Roman"/>
      <w:b/>
      <w:bCs/>
      <w:sz w:val="27"/>
      <w:szCs w:val="27"/>
      <w:lang w:eastAsia="ru-RU"/>
    </w:rPr>
  </w:style>
  <w:style w:type="character" w:customStyle="1" w:styleId="40">
    <w:name w:val="Заголовок 4 Знак"/>
    <w:basedOn w:val="a1"/>
    <w:link w:val="4"/>
    <w:rsid w:val="000307E1"/>
    <w:rPr>
      <w:rFonts w:ascii="Times New Roman" w:eastAsia="Times New Roman" w:hAnsi="Times New Roman" w:cs="Times New Roman"/>
      <w:b/>
      <w:bCs/>
      <w:sz w:val="28"/>
      <w:szCs w:val="28"/>
      <w:lang w:eastAsia="ru-RU"/>
    </w:rPr>
  </w:style>
  <w:style w:type="character" w:customStyle="1" w:styleId="50">
    <w:name w:val="Заголовок 5 Знак"/>
    <w:aliases w:val="Заголовок 5++ Знак1"/>
    <w:basedOn w:val="a1"/>
    <w:link w:val="5"/>
    <w:rsid w:val="000307E1"/>
    <w:rPr>
      <w:rFonts w:ascii="Times New Roman" w:eastAsia="Times New Roman" w:hAnsi="Times New Roman" w:cs="Times New Roman"/>
      <w:b/>
      <w:bCs/>
      <w:i/>
      <w:iCs/>
      <w:sz w:val="26"/>
      <w:szCs w:val="26"/>
      <w:lang w:eastAsia="ru-RU"/>
    </w:rPr>
  </w:style>
  <w:style w:type="character" w:customStyle="1" w:styleId="60">
    <w:name w:val="Заголовок 6 Знак"/>
    <w:basedOn w:val="a1"/>
    <w:link w:val="6"/>
    <w:rsid w:val="000307E1"/>
    <w:rPr>
      <w:rFonts w:ascii="Times New Roman" w:eastAsia="Times New Roman" w:hAnsi="Times New Roman" w:cs="Times New Roman"/>
      <w:b/>
      <w:bCs/>
      <w:lang w:eastAsia="ru-RU"/>
    </w:rPr>
  </w:style>
  <w:style w:type="character" w:customStyle="1" w:styleId="70">
    <w:name w:val="Заголовок 7 Знак"/>
    <w:basedOn w:val="a1"/>
    <w:link w:val="7"/>
    <w:rsid w:val="000307E1"/>
    <w:rPr>
      <w:rFonts w:ascii="Times New Roman" w:eastAsia="Times New Roman" w:hAnsi="Times New Roman" w:cs="Times New Roman"/>
      <w:sz w:val="24"/>
      <w:szCs w:val="24"/>
      <w:lang w:eastAsia="ru-RU"/>
    </w:rPr>
  </w:style>
  <w:style w:type="character" w:customStyle="1" w:styleId="80">
    <w:name w:val="Заголовок 8 Знак"/>
    <w:basedOn w:val="a1"/>
    <w:link w:val="8"/>
    <w:rsid w:val="000307E1"/>
    <w:rPr>
      <w:rFonts w:ascii="Times New Roman" w:eastAsia="Times New Roman" w:hAnsi="Times New Roman" w:cs="Times New Roman"/>
      <w:i/>
      <w:iCs/>
      <w:sz w:val="24"/>
      <w:szCs w:val="24"/>
      <w:lang w:eastAsia="ru-RU"/>
    </w:rPr>
  </w:style>
  <w:style w:type="character" w:customStyle="1" w:styleId="90">
    <w:name w:val="Заголовок 9 Знак"/>
    <w:basedOn w:val="a1"/>
    <w:link w:val="9"/>
    <w:rsid w:val="000307E1"/>
    <w:rPr>
      <w:rFonts w:ascii="Arial" w:eastAsia="Times New Roman" w:hAnsi="Arial" w:cs="Arial"/>
      <w:lang w:eastAsia="ru-RU"/>
    </w:rPr>
  </w:style>
  <w:style w:type="character" w:customStyle="1" w:styleId="keyword">
    <w:name w:val="keyword"/>
    <w:basedOn w:val="a1"/>
    <w:rsid w:val="000307E1"/>
  </w:style>
  <w:style w:type="paragraph" w:styleId="HTML">
    <w:name w:val="HTML Preformatted"/>
    <w:basedOn w:val="a0"/>
    <w:link w:val="HTML0"/>
    <w:rsid w:val="00030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rsid w:val="000307E1"/>
    <w:rPr>
      <w:rFonts w:ascii="Courier New" w:eastAsia="Times New Roman" w:hAnsi="Courier New" w:cs="Courier New"/>
      <w:sz w:val="20"/>
      <w:szCs w:val="20"/>
      <w:lang w:eastAsia="ru-RU"/>
    </w:rPr>
  </w:style>
  <w:style w:type="character" w:styleId="a4">
    <w:name w:val="Emphasis"/>
    <w:basedOn w:val="a1"/>
    <w:uiPriority w:val="20"/>
    <w:qFormat/>
    <w:rsid w:val="000307E1"/>
    <w:rPr>
      <w:i/>
      <w:iCs/>
    </w:rPr>
  </w:style>
  <w:style w:type="paragraph" w:styleId="a5">
    <w:name w:val="Normal (Web)"/>
    <w:aliases w:val="Обычный (Web)"/>
    <w:basedOn w:val="a0"/>
    <w:uiPriority w:val="39"/>
    <w:qFormat/>
    <w:rsid w:val="000307E1"/>
    <w:pPr>
      <w:spacing w:before="100" w:beforeAutospacing="1" w:after="100" w:afterAutospacing="1"/>
    </w:pPr>
  </w:style>
  <w:style w:type="character" w:styleId="a6">
    <w:name w:val="Hyperlink"/>
    <w:basedOn w:val="a1"/>
    <w:uiPriority w:val="99"/>
    <w:rsid w:val="000307E1"/>
    <w:rPr>
      <w:color w:val="0000FF"/>
      <w:u w:val="single"/>
    </w:rPr>
  </w:style>
  <w:style w:type="table" w:styleId="a7">
    <w:name w:val="Table Grid"/>
    <w:basedOn w:val="a2"/>
    <w:rsid w:val="000307E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0307E1"/>
    <w:pPr>
      <w:tabs>
        <w:tab w:val="center" w:pos="4677"/>
        <w:tab w:val="right" w:pos="9355"/>
      </w:tabs>
    </w:pPr>
  </w:style>
  <w:style w:type="character" w:customStyle="1" w:styleId="a9">
    <w:name w:val="Нижний колонтитул Знак"/>
    <w:basedOn w:val="a1"/>
    <w:link w:val="a8"/>
    <w:uiPriority w:val="99"/>
    <w:rsid w:val="000307E1"/>
    <w:rPr>
      <w:rFonts w:ascii="Times New Roman" w:eastAsia="Times New Roman" w:hAnsi="Times New Roman" w:cs="Times New Roman"/>
      <w:sz w:val="24"/>
      <w:szCs w:val="24"/>
      <w:lang w:eastAsia="ru-RU"/>
    </w:rPr>
  </w:style>
  <w:style w:type="character" w:styleId="aa">
    <w:name w:val="page number"/>
    <w:basedOn w:val="a1"/>
    <w:rsid w:val="000307E1"/>
  </w:style>
  <w:style w:type="paragraph" w:styleId="ab">
    <w:name w:val="Body Text Indent"/>
    <w:basedOn w:val="a0"/>
    <w:link w:val="ac"/>
    <w:rsid w:val="000307E1"/>
    <w:pPr>
      <w:ind w:firstLine="720"/>
      <w:jc w:val="both"/>
    </w:pPr>
    <w:rPr>
      <w:rFonts w:ascii="Arial" w:hAnsi="Arial" w:cs="Arial"/>
      <w:color w:val="000000"/>
      <w:sz w:val="28"/>
      <w:szCs w:val="28"/>
    </w:rPr>
  </w:style>
  <w:style w:type="character" w:customStyle="1" w:styleId="ac">
    <w:name w:val="Основной текст с отступом Знак"/>
    <w:basedOn w:val="a1"/>
    <w:link w:val="ab"/>
    <w:rsid w:val="000307E1"/>
    <w:rPr>
      <w:rFonts w:ascii="Arial" w:eastAsia="Times New Roman" w:hAnsi="Arial" w:cs="Arial"/>
      <w:color w:val="000000"/>
      <w:sz w:val="28"/>
      <w:szCs w:val="28"/>
      <w:lang w:eastAsia="ru-RU"/>
    </w:rPr>
  </w:style>
  <w:style w:type="character" w:customStyle="1" w:styleId="kwd">
    <w:name w:val="kwd"/>
    <w:basedOn w:val="a1"/>
    <w:rsid w:val="000307E1"/>
  </w:style>
  <w:style w:type="character" w:customStyle="1" w:styleId="pln">
    <w:name w:val="pln"/>
    <w:basedOn w:val="a1"/>
    <w:rsid w:val="000307E1"/>
  </w:style>
  <w:style w:type="character" w:customStyle="1" w:styleId="pun">
    <w:name w:val="pun"/>
    <w:basedOn w:val="a1"/>
    <w:rsid w:val="000307E1"/>
  </w:style>
  <w:style w:type="character" w:customStyle="1" w:styleId="typ">
    <w:name w:val="typ"/>
    <w:basedOn w:val="a1"/>
    <w:rsid w:val="000307E1"/>
  </w:style>
  <w:style w:type="character" w:customStyle="1" w:styleId="com">
    <w:name w:val="com"/>
    <w:basedOn w:val="a1"/>
    <w:rsid w:val="000307E1"/>
  </w:style>
  <w:style w:type="character" w:customStyle="1" w:styleId="lit">
    <w:name w:val="lit"/>
    <w:basedOn w:val="a1"/>
    <w:rsid w:val="000307E1"/>
  </w:style>
  <w:style w:type="character" w:customStyle="1" w:styleId="str">
    <w:name w:val="str"/>
    <w:basedOn w:val="a1"/>
    <w:rsid w:val="000307E1"/>
  </w:style>
  <w:style w:type="character" w:customStyle="1" w:styleId="apple-converted-space">
    <w:name w:val="apple-converted-space"/>
    <w:basedOn w:val="a1"/>
    <w:rsid w:val="000307E1"/>
  </w:style>
  <w:style w:type="character" w:customStyle="1" w:styleId="keyword1">
    <w:name w:val="keyword1"/>
    <w:basedOn w:val="a1"/>
    <w:rsid w:val="000307E1"/>
    <w:rPr>
      <w:rFonts w:ascii="Courier New" w:hAnsi="Courier New" w:cs="Courier New" w:hint="default"/>
      <w:b/>
      <w:bCs/>
      <w:i w:val="0"/>
      <w:iCs w:val="0"/>
      <w:color w:val="660066"/>
      <w:sz w:val="20"/>
      <w:szCs w:val="20"/>
    </w:rPr>
  </w:style>
  <w:style w:type="character" w:styleId="HTML1">
    <w:name w:val="HTML Code"/>
    <w:basedOn w:val="a1"/>
    <w:rsid w:val="000307E1"/>
    <w:rPr>
      <w:rFonts w:ascii="Courier New" w:eastAsia="Times New Roman" w:hAnsi="Courier New" w:cs="Courier New"/>
      <w:color w:val="666666"/>
      <w:sz w:val="20"/>
      <w:szCs w:val="20"/>
    </w:rPr>
  </w:style>
  <w:style w:type="paragraph" w:styleId="ad">
    <w:name w:val="Body Text"/>
    <w:basedOn w:val="a0"/>
    <w:link w:val="ae"/>
    <w:rsid w:val="000307E1"/>
    <w:pPr>
      <w:spacing w:after="120"/>
    </w:pPr>
  </w:style>
  <w:style w:type="character" w:customStyle="1" w:styleId="ae">
    <w:name w:val="Основной текст Знак"/>
    <w:basedOn w:val="a1"/>
    <w:link w:val="ad"/>
    <w:rsid w:val="000307E1"/>
    <w:rPr>
      <w:rFonts w:ascii="Times New Roman" w:eastAsia="Times New Roman" w:hAnsi="Times New Roman" w:cs="Times New Roman"/>
      <w:sz w:val="24"/>
      <w:szCs w:val="24"/>
      <w:lang w:eastAsia="ru-RU"/>
    </w:rPr>
  </w:style>
  <w:style w:type="character" w:styleId="af">
    <w:name w:val="Strong"/>
    <w:basedOn w:val="a1"/>
    <w:qFormat/>
    <w:rsid w:val="000307E1"/>
    <w:rPr>
      <w:b/>
      <w:bCs/>
    </w:rPr>
  </w:style>
  <w:style w:type="character" w:customStyle="1" w:styleId="texample">
    <w:name w:val="texample"/>
    <w:basedOn w:val="a1"/>
    <w:rsid w:val="000307E1"/>
  </w:style>
  <w:style w:type="character" w:customStyle="1" w:styleId="comment">
    <w:name w:val="comment"/>
    <w:basedOn w:val="a1"/>
    <w:rsid w:val="000307E1"/>
  </w:style>
  <w:style w:type="character" w:customStyle="1" w:styleId="string">
    <w:name w:val="string"/>
    <w:basedOn w:val="a1"/>
    <w:rsid w:val="000307E1"/>
  </w:style>
  <w:style w:type="paragraph" w:customStyle="1" w:styleId="Style9">
    <w:name w:val="Style9"/>
    <w:basedOn w:val="a0"/>
    <w:rsid w:val="000307E1"/>
    <w:pPr>
      <w:widowControl w:val="0"/>
      <w:autoSpaceDE w:val="0"/>
      <w:autoSpaceDN w:val="0"/>
      <w:adjustRightInd w:val="0"/>
    </w:pPr>
    <w:rPr>
      <w:rFonts w:ascii="Bookman Old Style" w:hAnsi="Bookman Old Style"/>
    </w:rPr>
  </w:style>
  <w:style w:type="paragraph" w:customStyle="1" w:styleId="Style10">
    <w:name w:val="Style10"/>
    <w:basedOn w:val="a0"/>
    <w:rsid w:val="000307E1"/>
    <w:pPr>
      <w:widowControl w:val="0"/>
      <w:autoSpaceDE w:val="0"/>
      <w:autoSpaceDN w:val="0"/>
      <w:adjustRightInd w:val="0"/>
    </w:pPr>
    <w:rPr>
      <w:rFonts w:ascii="Bookman Old Style" w:hAnsi="Bookman Old Style"/>
    </w:rPr>
  </w:style>
  <w:style w:type="paragraph" w:customStyle="1" w:styleId="Style16">
    <w:name w:val="Style16"/>
    <w:basedOn w:val="a0"/>
    <w:rsid w:val="000307E1"/>
    <w:pPr>
      <w:widowControl w:val="0"/>
      <w:autoSpaceDE w:val="0"/>
      <w:autoSpaceDN w:val="0"/>
      <w:adjustRightInd w:val="0"/>
    </w:pPr>
    <w:rPr>
      <w:rFonts w:ascii="Bookman Old Style" w:hAnsi="Bookman Old Style"/>
    </w:rPr>
  </w:style>
  <w:style w:type="paragraph" w:customStyle="1" w:styleId="Style24">
    <w:name w:val="Style24"/>
    <w:basedOn w:val="a0"/>
    <w:rsid w:val="000307E1"/>
    <w:pPr>
      <w:widowControl w:val="0"/>
      <w:autoSpaceDE w:val="0"/>
      <w:autoSpaceDN w:val="0"/>
      <w:adjustRightInd w:val="0"/>
    </w:pPr>
    <w:rPr>
      <w:rFonts w:ascii="Bookman Old Style" w:hAnsi="Bookman Old Style"/>
    </w:rPr>
  </w:style>
  <w:style w:type="paragraph" w:customStyle="1" w:styleId="Style29">
    <w:name w:val="Style29"/>
    <w:basedOn w:val="a0"/>
    <w:rsid w:val="000307E1"/>
    <w:pPr>
      <w:widowControl w:val="0"/>
      <w:autoSpaceDE w:val="0"/>
      <w:autoSpaceDN w:val="0"/>
      <w:adjustRightInd w:val="0"/>
    </w:pPr>
    <w:rPr>
      <w:rFonts w:ascii="Bookman Old Style" w:hAnsi="Bookman Old Style"/>
    </w:rPr>
  </w:style>
  <w:style w:type="paragraph" w:customStyle="1" w:styleId="Style71">
    <w:name w:val="Style71"/>
    <w:basedOn w:val="a0"/>
    <w:rsid w:val="000307E1"/>
    <w:pPr>
      <w:widowControl w:val="0"/>
      <w:autoSpaceDE w:val="0"/>
      <w:autoSpaceDN w:val="0"/>
      <w:adjustRightInd w:val="0"/>
    </w:pPr>
    <w:rPr>
      <w:rFonts w:ascii="Bookman Old Style" w:hAnsi="Bookman Old Style"/>
    </w:rPr>
  </w:style>
  <w:style w:type="paragraph" w:customStyle="1" w:styleId="Style93">
    <w:name w:val="Style93"/>
    <w:basedOn w:val="a0"/>
    <w:rsid w:val="000307E1"/>
    <w:pPr>
      <w:widowControl w:val="0"/>
      <w:autoSpaceDE w:val="0"/>
      <w:autoSpaceDN w:val="0"/>
      <w:adjustRightInd w:val="0"/>
    </w:pPr>
    <w:rPr>
      <w:rFonts w:ascii="Bookman Old Style" w:hAnsi="Bookman Old Style"/>
    </w:rPr>
  </w:style>
  <w:style w:type="paragraph" w:customStyle="1" w:styleId="Style117">
    <w:name w:val="Style117"/>
    <w:basedOn w:val="a0"/>
    <w:rsid w:val="000307E1"/>
    <w:pPr>
      <w:widowControl w:val="0"/>
      <w:autoSpaceDE w:val="0"/>
      <w:autoSpaceDN w:val="0"/>
      <w:adjustRightInd w:val="0"/>
    </w:pPr>
    <w:rPr>
      <w:rFonts w:ascii="Bookman Old Style" w:hAnsi="Bookman Old Style"/>
    </w:rPr>
  </w:style>
  <w:style w:type="paragraph" w:customStyle="1" w:styleId="Style179">
    <w:name w:val="Style179"/>
    <w:basedOn w:val="a0"/>
    <w:rsid w:val="000307E1"/>
    <w:pPr>
      <w:widowControl w:val="0"/>
      <w:autoSpaceDE w:val="0"/>
      <w:autoSpaceDN w:val="0"/>
      <w:adjustRightInd w:val="0"/>
    </w:pPr>
    <w:rPr>
      <w:rFonts w:ascii="Bookman Old Style" w:hAnsi="Bookman Old Style"/>
    </w:rPr>
  </w:style>
  <w:style w:type="paragraph" w:customStyle="1" w:styleId="Style187">
    <w:name w:val="Style187"/>
    <w:basedOn w:val="a0"/>
    <w:rsid w:val="000307E1"/>
    <w:pPr>
      <w:widowControl w:val="0"/>
      <w:autoSpaceDE w:val="0"/>
      <w:autoSpaceDN w:val="0"/>
      <w:adjustRightInd w:val="0"/>
    </w:pPr>
    <w:rPr>
      <w:rFonts w:ascii="Bookman Old Style" w:hAnsi="Bookman Old Style"/>
    </w:rPr>
  </w:style>
  <w:style w:type="paragraph" w:customStyle="1" w:styleId="Style210">
    <w:name w:val="Style210"/>
    <w:basedOn w:val="a0"/>
    <w:rsid w:val="000307E1"/>
    <w:pPr>
      <w:widowControl w:val="0"/>
      <w:autoSpaceDE w:val="0"/>
      <w:autoSpaceDN w:val="0"/>
      <w:adjustRightInd w:val="0"/>
    </w:pPr>
    <w:rPr>
      <w:rFonts w:ascii="Bookman Old Style" w:hAnsi="Bookman Old Style"/>
    </w:rPr>
  </w:style>
  <w:style w:type="paragraph" w:customStyle="1" w:styleId="Style231">
    <w:name w:val="Style231"/>
    <w:basedOn w:val="a0"/>
    <w:rsid w:val="000307E1"/>
    <w:pPr>
      <w:widowControl w:val="0"/>
      <w:autoSpaceDE w:val="0"/>
      <w:autoSpaceDN w:val="0"/>
      <w:adjustRightInd w:val="0"/>
    </w:pPr>
    <w:rPr>
      <w:rFonts w:ascii="Bookman Old Style" w:hAnsi="Bookman Old Style"/>
    </w:rPr>
  </w:style>
  <w:style w:type="paragraph" w:customStyle="1" w:styleId="Style234">
    <w:name w:val="Style234"/>
    <w:basedOn w:val="a0"/>
    <w:rsid w:val="000307E1"/>
    <w:pPr>
      <w:widowControl w:val="0"/>
      <w:autoSpaceDE w:val="0"/>
      <w:autoSpaceDN w:val="0"/>
      <w:adjustRightInd w:val="0"/>
    </w:pPr>
    <w:rPr>
      <w:rFonts w:ascii="Bookman Old Style" w:hAnsi="Bookman Old Style"/>
    </w:rPr>
  </w:style>
  <w:style w:type="paragraph" w:customStyle="1" w:styleId="Style261">
    <w:name w:val="Style261"/>
    <w:basedOn w:val="a0"/>
    <w:rsid w:val="000307E1"/>
    <w:pPr>
      <w:widowControl w:val="0"/>
      <w:autoSpaceDE w:val="0"/>
      <w:autoSpaceDN w:val="0"/>
      <w:adjustRightInd w:val="0"/>
    </w:pPr>
    <w:rPr>
      <w:rFonts w:ascii="Bookman Old Style" w:hAnsi="Bookman Old Style"/>
    </w:rPr>
  </w:style>
  <w:style w:type="paragraph" w:customStyle="1" w:styleId="Style264">
    <w:name w:val="Style264"/>
    <w:basedOn w:val="a0"/>
    <w:rsid w:val="000307E1"/>
    <w:pPr>
      <w:widowControl w:val="0"/>
      <w:autoSpaceDE w:val="0"/>
      <w:autoSpaceDN w:val="0"/>
      <w:adjustRightInd w:val="0"/>
    </w:pPr>
    <w:rPr>
      <w:rFonts w:ascii="Bookman Old Style" w:hAnsi="Bookman Old Style"/>
    </w:rPr>
  </w:style>
  <w:style w:type="paragraph" w:customStyle="1" w:styleId="Style266">
    <w:name w:val="Style266"/>
    <w:basedOn w:val="a0"/>
    <w:rsid w:val="000307E1"/>
    <w:pPr>
      <w:widowControl w:val="0"/>
      <w:autoSpaceDE w:val="0"/>
      <w:autoSpaceDN w:val="0"/>
      <w:adjustRightInd w:val="0"/>
    </w:pPr>
    <w:rPr>
      <w:rFonts w:ascii="Bookman Old Style" w:hAnsi="Bookman Old Style"/>
    </w:rPr>
  </w:style>
  <w:style w:type="paragraph" w:customStyle="1" w:styleId="Style269">
    <w:name w:val="Style269"/>
    <w:basedOn w:val="a0"/>
    <w:rsid w:val="000307E1"/>
    <w:pPr>
      <w:widowControl w:val="0"/>
      <w:autoSpaceDE w:val="0"/>
      <w:autoSpaceDN w:val="0"/>
      <w:adjustRightInd w:val="0"/>
    </w:pPr>
    <w:rPr>
      <w:rFonts w:ascii="Bookman Old Style" w:hAnsi="Bookman Old Style"/>
    </w:rPr>
  </w:style>
  <w:style w:type="paragraph" w:customStyle="1" w:styleId="Style284">
    <w:name w:val="Style284"/>
    <w:basedOn w:val="a0"/>
    <w:rsid w:val="000307E1"/>
    <w:pPr>
      <w:widowControl w:val="0"/>
      <w:autoSpaceDE w:val="0"/>
      <w:autoSpaceDN w:val="0"/>
      <w:adjustRightInd w:val="0"/>
    </w:pPr>
    <w:rPr>
      <w:rFonts w:ascii="Bookman Old Style" w:hAnsi="Bookman Old Style"/>
    </w:rPr>
  </w:style>
  <w:style w:type="paragraph" w:customStyle="1" w:styleId="Style286">
    <w:name w:val="Style286"/>
    <w:basedOn w:val="a0"/>
    <w:rsid w:val="000307E1"/>
    <w:pPr>
      <w:widowControl w:val="0"/>
      <w:autoSpaceDE w:val="0"/>
      <w:autoSpaceDN w:val="0"/>
      <w:adjustRightInd w:val="0"/>
    </w:pPr>
    <w:rPr>
      <w:rFonts w:ascii="Bookman Old Style" w:hAnsi="Bookman Old Style"/>
    </w:rPr>
  </w:style>
  <w:style w:type="character" w:customStyle="1" w:styleId="FontStyle290">
    <w:name w:val="Font Style290"/>
    <w:basedOn w:val="a1"/>
    <w:rsid w:val="000307E1"/>
    <w:rPr>
      <w:rFonts w:ascii="Bookman Old Style" w:hAnsi="Bookman Old Style" w:cs="Bookman Old Style"/>
      <w:b/>
      <w:bCs/>
      <w:sz w:val="8"/>
      <w:szCs w:val="8"/>
    </w:rPr>
  </w:style>
  <w:style w:type="character" w:customStyle="1" w:styleId="FontStyle297">
    <w:name w:val="Font Style297"/>
    <w:basedOn w:val="a1"/>
    <w:rsid w:val="000307E1"/>
    <w:rPr>
      <w:rFonts w:ascii="Bookman Old Style" w:hAnsi="Bookman Old Style" w:cs="Bookman Old Style"/>
      <w:b/>
      <w:bCs/>
      <w:i/>
      <w:iCs/>
      <w:sz w:val="10"/>
      <w:szCs w:val="10"/>
    </w:rPr>
  </w:style>
  <w:style w:type="character" w:customStyle="1" w:styleId="FontStyle301">
    <w:name w:val="Font Style301"/>
    <w:basedOn w:val="a1"/>
    <w:rsid w:val="000307E1"/>
    <w:rPr>
      <w:rFonts w:ascii="Bookman Old Style" w:hAnsi="Bookman Old Style" w:cs="Bookman Old Style"/>
      <w:sz w:val="10"/>
      <w:szCs w:val="10"/>
    </w:rPr>
  </w:style>
  <w:style w:type="character" w:customStyle="1" w:styleId="FontStyle307">
    <w:name w:val="Font Style307"/>
    <w:basedOn w:val="a1"/>
    <w:rsid w:val="000307E1"/>
    <w:rPr>
      <w:rFonts w:ascii="Bookman Old Style" w:hAnsi="Bookman Old Style" w:cs="Bookman Old Style"/>
      <w:b/>
      <w:bCs/>
      <w:sz w:val="8"/>
      <w:szCs w:val="8"/>
    </w:rPr>
  </w:style>
  <w:style w:type="character" w:customStyle="1" w:styleId="FontStyle308">
    <w:name w:val="Font Style308"/>
    <w:basedOn w:val="a1"/>
    <w:rsid w:val="000307E1"/>
    <w:rPr>
      <w:rFonts w:ascii="Bookman Old Style" w:hAnsi="Bookman Old Style" w:cs="Bookman Old Style"/>
      <w:b/>
      <w:bCs/>
      <w:i/>
      <w:iCs/>
      <w:w w:val="150"/>
      <w:sz w:val="8"/>
      <w:szCs w:val="8"/>
    </w:rPr>
  </w:style>
  <w:style w:type="character" w:customStyle="1" w:styleId="FontStyle313">
    <w:name w:val="Font Style313"/>
    <w:basedOn w:val="a1"/>
    <w:rsid w:val="000307E1"/>
    <w:rPr>
      <w:rFonts w:ascii="Courier New" w:hAnsi="Courier New" w:cs="Courier New"/>
      <w:b/>
      <w:bCs/>
      <w:sz w:val="14"/>
      <w:szCs w:val="14"/>
    </w:rPr>
  </w:style>
  <w:style w:type="character" w:customStyle="1" w:styleId="FontStyle324">
    <w:name w:val="Font Style324"/>
    <w:basedOn w:val="a1"/>
    <w:rsid w:val="000307E1"/>
    <w:rPr>
      <w:rFonts w:ascii="Bookman Old Style" w:hAnsi="Bookman Old Style" w:cs="Bookman Old Style"/>
      <w:sz w:val="18"/>
      <w:szCs w:val="18"/>
    </w:rPr>
  </w:style>
  <w:style w:type="character" w:customStyle="1" w:styleId="FontStyle337">
    <w:name w:val="Font Style337"/>
    <w:basedOn w:val="a1"/>
    <w:rsid w:val="000307E1"/>
    <w:rPr>
      <w:rFonts w:ascii="Century Gothic" w:hAnsi="Century Gothic" w:cs="Century Gothic"/>
      <w:b/>
      <w:bCs/>
      <w:spacing w:val="-10"/>
      <w:sz w:val="36"/>
      <w:szCs w:val="36"/>
    </w:rPr>
  </w:style>
  <w:style w:type="character" w:customStyle="1" w:styleId="FontStyle338">
    <w:name w:val="Font Style338"/>
    <w:basedOn w:val="a1"/>
    <w:rsid w:val="000307E1"/>
    <w:rPr>
      <w:rFonts w:ascii="Bookman Old Style" w:hAnsi="Bookman Old Style" w:cs="Bookman Old Style"/>
      <w:sz w:val="16"/>
      <w:szCs w:val="16"/>
    </w:rPr>
  </w:style>
  <w:style w:type="character" w:customStyle="1" w:styleId="FontStyle348">
    <w:name w:val="Font Style348"/>
    <w:basedOn w:val="a1"/>
    <w:rsid w:val="000307E1"/>
    <w:rPr>
      <w:rFonts w:ascii="Bookman Old Style" w:hAnsi="Bookman Old Style" w:cs="Bookman Old Style"/>
      <w:sz w:val="18"/>
      <w:szCs w:val="18"/>
    </w:rPr>
  </w:style>
  <w:style w:type="character" w:customStyle="1" w:styleId="FontStyle361">
    <w:name w:val="Font Style361"/>
    <w:basedOn w:val="a1"/>
    <w:rsid w:val="000307E1"/>
    <w:rPr>
      <w:rFonts w:ascii="Bookman Old Style" w:hAnsi="Bookman Old Style" w:cs="Bookman Old Style"/>
      <w:sz w:val="18"/>
      <w:szCs w:val="18"/>
    </w:rPr>
  </w:style>
  <w:style w:type="character" w:customStyle="1" w:styleId="FontStyle362">
    <w:name w:val="Font Style362"/>
    <w:basedOn w:val="a1"/>
    <w:rsid w:val="000307E1"/>
    <w:rPr>
      <w:rFonts w:ascii="Bookman Old Style" w:hAnsi="Bookman Old Style" w:cs="Bookman Old Style"/>
      <w:b/>
      <w:bCs/>
      <w:sz w:val="16"/>
      <w:szCs w:val="16"/>
    </w:rPr>
  </w:style>
  <w:style w:type="character" w:customStyle="1" w:styleId="FontStyle363">
    <w:name w:val="Font Style363"/>
    <w:basedOn w:val="a1"/>
    <w:rsid w:val="000307E1"/>
    <w:rPr>
      <w:rFonts w:ascii="Bookman Old Style" w:hAnsi="Bookman Old Style" w:cs="Bookman Old Style"/>
      <w:sz w:val="18"/>
      <w:szCs w:val="18"/>
    </w:rPr>
  </w:style>
  <w:style w:type="character" w:customStyle="1" w:styleId="FontStyle364">
    <w:name w:val="Font Style364"/>
    <w:basedOn w:val="a1"/>
    <w:rsid w:val="000307E1"/>
    <w:rPr>
      <w:rFonts w:ascii="Courier New" w:hAnsi="Courier New" w:cs="Courier New"/>
      <w:b/>
      <w:bCs/>
      <w:sz w:val="14"/>
      <w:szCs w:val="14"/>
    </w:rPr>
  </w:style>
  <w:style w:type="character" w:customStyle="1" w:styleId="FontStyle365">
    <w:name w:val="Font Style365"/>
    <w:basedOn w:val="a1"/>
    <w:rsid w:val="000307E1"/>
    <w:rPr>
      <w:rFonts w:ascii="Times New Roman" w:hAnsi="Times New Roman" w:cs="Times New Roman"/>
      <w:b/>
      <w:bCs/>
      <w:sz w:val="14"/>
      <w:szCs w:val="14"/>
    </w:rPr>
  </w:style>
  <w:style w:type="character" w:customStyle="1" w:styleId="FontStyle366">
    <w:name w:val="Font Style366"/>
    <w:basedOn w:val="a1"/>
    <w:rsid w:val="000307E1"/>
    <w:rPr>
      <w:rFonts w:ascii="Arial Narrow" w:hAnsi="Arial Narrow" w:cs="Arial Narrow"/>
      <w:sz w:val="12"/>
      <w:szCs w:val="12"/>
    </w:rPr>
  </w:style>
  <w:style w:type="character" w:customStyle="1" w:styleId="FontStyle367">
    <w:name w:val="Font Style367"/>
    <w:basedOn w:val="a1"/>
    <w:rsid w:val="000307E1"/>
    <w:rPr>
      <w:rFonts w:ascii="Constantia" w:hAnsi="Constantia" w:cs="Constantia"/>
      <w:sz w:val="12"/>
      <w:szCs w:val="12"/>
    </w:rPr>
  </w:style>
  <w:style w:type="character" w:customStyle="1" w:styleId="FontStyle368">
    <w:name w:val="Font Style368"/>
    <w:basedOn w:val="a1"/>
    <w:rsid w:val="000307E1"/>
    <w:rPr>
      <w:rFonts w:ascii="Arial" w:hAnsi="Arial" w:cs="Arial"/>
      <w:b/>
      <w:bCs/>
      <w:sz w:val="14"/>
      <w:szCs w:val="14"/>
    </w:rPr>
  </w:style>
  <w:style w:type="character" w:customStyle="1" w:styleId="FontStyle369">
    <w:name w:val="Font Style369"/>
    <w:basedOn w:val="a1"/>
    <w:rsid w:val="000307E1"/>
    <w:rPr>
      <w:rFonts w:ascii="Trebuchet MS" w:hAnsi="Trebuchet MS" w:cs="Trebuchet MS"/>
      <w:sz w:val="12"/>
      <w:szCs w:val="12"/>
    </w:rPr>
  </w:style>
  <w:style w:type="character" w:customStyle="1" w:styleId="FontStyle370">
    <w:name w:val="Font Style370"/>
    <w:basedOn w:val="a1"/>
    <w:rsid w:val="000307E1"/>
    <w:rPr>
      <w:rFonts w:ascii="Century Gothic" w:hAnsi="Century Gothic" w:cs="Century Gothic"/>
      <w:b/>
      <w:bCs/>
      <w:spacing w:val="-10"/>
      <w:sz w:val="26"/>
      <w:szCs w:val="26"/>
    </w:rPr>
  </w:style>
  <w:style w:type="character" w:customStyle="1" w:styleId="FontStyle408">
    <w:name w:val="Font Style408"/>
    <w:basedOn w:val="a1"/>
    <w:rsid w:val="000307E1"/>
    <w:rPr>
      <w:rFonts w:ascii="Century Gothic" w:hAnsi="Century Gothic" w:cs="Century Gothic"/>
      <w:b/>
      <w:bCs/>
      <w:sz w:val="22"/>
      <w:szCs w:val="22"/>
    </w:rPr>
  </w:style>
  <w:style w:type="character" w:customStyle="1" w:styleId="FontStyle424">
    <w:name w:val="Font Style424"/>
    <w:basedOn w:val="a1"/>
    <w:rsid w:val="000307E1"/>
    <w:rPr>
      <w:rFonts w:ascii="Century Gothic" w:hAnsi="Century Gothic" w:cs="Century Gothic"/>
      <w:b/>
      <w:bCs/>
      <w:spacing w:val="-10"/>
      <w:sz w:val="26"/>
      <w:szCs w:val="26"/>
    </w:rPr>
  </w:style>
  <w:style w:type="character" w:customStyle="1" w:styleId="FontStyle428">
    <w:name w:val="Font Style428"/>
    <w:basedOn w:val="a1"/>
    <w:rsid w:val="000307E1"/>
    <w:rPr>
      <w:rFonts w:ascii="Courier New" w:hAnsi="Courier New" w:cs="Courier New"/>
      <w:sz w:val="14"/>
      <w:szCs w:val="14"/>
    </w:rPr>
  </w:style>
  <w:style w:type="character" w:customStyle="1" w:styleId="FontStyle461">
    <w:name w:val="Font Style461"/>
    <w:basedOn w:val="a1"/>
    <w:rsid w:val="000307E1"/>
    <w:rPr>
      <w:rFonts w:ascii="Bookman Old Style" w:hAnsi="Bookman Old Style" w:cs="Bookman Old Style"/>
      <w:sz w:val="16"/>
      <w:szCs w:val="16"/>
    </w:rPr>
  </w:style>
  <w:style w:type="character" w:customStyle="1" w:styleId="FontStyle146">
    <w:name w:val="Font Style146"/>
    <w:basedOn w:val="a1"/>
    <w:rsid w:val="000307E1"/>
    <w:rPr>
      <w:rFonts w:ascii="Bookman Old Style" w:hAnsi="Bookman Old Style" w:cs="Bookman Old Style"/>
      <w:b/>
      <w:bCs/>
      <w:spacing w:val="-20"/>
      <w:sz w:val="32"/>
      <w:szCs w:val="32"/>
    </w:rPr>
  </w:style>
  <w:style w:type="paragraph" w:customStyle="1" w:styleId="Style56">
    <w:name w:val="Style56"/>
    <w:basedOn w:val="a0"/>
    <w:rsid w:val="000307E1"/>
    <w:pPr>
      <w:widowControl w:val="0"/>
      <w:autoSpaceDE w:val="0"/>
      <w:autoSpaceDN w:val="0"/>
      <w:adjustRightInd w:val="0"/>
    </w:pPr>
    <w:rPr>
      <w:rFonts w:ascii="Bookman Old Style" w:hAnsi="Bookman Old Style"/>
    </w:rPr>
  </w:style>
  <w:style w:type="character" w:customStyle="1" w:styleId="FontStyle229">
    <w:name w:val="Font Style229"/>
    <w:basedOn w:val="a1"/>
    <w:rsid w:val="000307E1"/>
    <w:rPr>
      <w:rFonts w:ascii="Bookman Old Style" w:hAnsi="Bookman Old Style" w:cs="Bookman Old Style"/>
      <w:sz w:val="18"/>
      <w:szCs w:val="18"/>
    </w:rPr>
  </w:style>
  <w:style w:type="paragraph" w:customStyle="1" w:styleId="Style57">
    <w:name w:val="Style57"/>
    <w:basedOn w:val="a0"/>
    <w:rsid w:val="000307E1"/>
    <w:pPr>
      <w:widowControl w:val="0"/>
      <w:autoSpaceDE w:val="0"/>
      <w:autoSpaceDN w:val="0"/>
      <w:adjustRightInd w:val="0"/>
    </w:pPr>
    <w:rPr>
      <w:rFonts w:ascii="Bookman Old Style" w:hAnsi="Bookman Old Style"/>
    </w:rPr>
  </w:style>
  <w:style w:type="paragraph" w:customStyle="1" w:styleId="Style15">
    <w:name w:val="Style15"/>
    <w:basedOn w:val="a0"/>
    <w:rsid w:val="000307E1"/>
    <w:pPr>
      <w:widowControl w:val="0"/>
      <w:autoSpaceDE w:val="0"/>
      <w:autoSpaceDN w:val="0"/>
      <w:adjustRightInd w:val="0"/>
    </w:pPr>
    <w:rPr>
      <w:rFonts w:ascii="Bookman Old Style" w:hAnsi="Bookman Old Style"/>
    </w:rPr>
  </w:style>
  <w:style w:type="paragraph" w:customStyle="1" w:styleId="Style12">
    <w:name w:val="Style12"/>
    <w:basedOn w:val="a0"/>
    <w:rsid w:val="000307E1"/>
    <w:pPr>
      <w:widowControl w:val="0"/>
      <w:autoSpaceDE w:val="0"/>
      <w:autoSpaceDN w:val="0"/>
      <w:adjustRightInd w:val="0"/>
    </w:pPr>
    <w:rPr>
      <w:rFonts w:ascii="Bookman Old Style" w:hAnsi="Bookman Old Style"/>
    </w:rPr>
  </w:style>
  <w:style w:type="paragraph" w:customStyle="1" w:styleId="Style1">
    <w:name w:val="Style1"/>
    <w:basedOn w:val="a0"/>
    <w:rsid w:val="000307E1"/>
    <w:pPr>
      <w:widowControl w:val="0"/>
      <w:autoSpaceDE w:val="0"/>
      <w:autoSpaceDN w:val="0"/>
      <w:adjustRightInd w:val="0"/>
    </w:pPr>
    <w:rPr>
      <w:rFonts w:ascii="Bookman Old Style" w:hAnsi="Bookman Old Style"/>
    </w:rPr>
  </w:style>
  <w:style w:type="character" w:customStyle="1" w:styleId="FontStyle180">
    <w:name w:val="Font Style180"/>
    <w:basedOn w:val="a1"/>
    <w:rsid w:val="000307E1"/>
    <w:rPr>
      <w:rFonts w:ascii="Franklin Gothic Demi" w:hAnsi="Franklin Gothic Demi" w:cs="Franklin Gothic Demi"/>
      <w:b/>
      <w:bCs/>
      <w:sz w:val="22"/>
      <w:szCs w:val="22"/>
    </w:rPr>
  </w:style>
  <w:style w:type="paragraph" w:customStyle="1" w:styleId="Style41">
    <w:name w:val="Style41"/>
    <w:basedOn w:val="a0"/>
    <w:rsid w:val="000307E1"/>
    <w:pPr>
      <w:widowControl w:val="0"/>
      <w:autoSpaceDE w:val="0"/>
      <w:autoSpaceDN w:val="0"/>
      <w:adjustRightInd w:val="0"/>
    </w:pPr>
    <w:rPr>
      <w:rFonts w:ascii="Bookman Old Style" w:hAnsi="Bookman Old Style"/>
    </w:rPr>
  </w:style>
  <w:style w:type="character" w:customStyle="1" w:styleId="FontStyle226">
    <w:name w:val="Font Style226"/>
    <w:basedOn w:val="a1"/>
    <w:rsid w:val="000307E1"/>
    <w:rPr>
      <w:rFonts w:ascii="Franklin Gothic Demi" w:hAnsi="Franklin Gothic Demi" w:cs="Franklin Gothic Demi"/>
      <w:b/>
      <w:bCs/>
      <w:sz w:val="40"/>
      <w:szCs w:val="40"/>
    </w:rPr>
  </w:style>
  <w:style w:type="paragraph" w:customStyle="1" w:styleId="Style6">
    <w:name w:val="Style6"/>
    <w:basedOn w:val="a0"/>
    <w:rsid w:val="000307E1"/>
    <w:pPr>
      <w:widowControl w:val="0"/>
      <w:autoSpaceDE w:val="0"/>
      <w:autoSpaceDN w:val="0"/>
      <w:adjustRightInd w:val="0"/>
    </w:pPr>
    <w:rPr>
      <w:rFonts w:ascii="Bookman Old Style" w:hAnsi="Bookman Old Style"/>
    </w:rPr>
  </w:style>
  <w:style w:type="character" w:customStyle="1" w:styleId="FontStyle160">
    <w:name w:val="Font Style160"/>
    <w:basedOn w:val="a1"/>
    <w:rsid w:val="000307E1"/>
    <w:rPr>
      <w:rFonts w:ascii="Bookman Old Style" w:hAnsi="Bookman Old Style" w:cs="Bookman Old Style"/>
      <w:sz w:val="16"/>
      <w:szCs w:val="16"/>
    </w:rPr>
  </w:style>
  <w:style w:type="character" w:customStyle="1" w:styleId="FontStyle159">
    <w:name w:val="Font Style159"/>
    <w:basedOn w:val="a1"/>
    <w:rsid w:val="000307E1"/>
    <w:rPr>
      <w:rFonts w:ascii="Bookman Old Style" w:hAnsi="Bookman Old Style" w:cs="Bookman Old Style"/>
      <w:sz w:val="18"/>
      <w:szCs w:val="18"/>
    </w:rPr>
  </w:style>
  <w:style w:type="paragraph" w:customStyle="1" w:styleId="Style7">
    <w:name w:val="Style7"/>
    <w:basedOn w:val="a0"/>
    <w:rsid w:val="000307E1"/>
    <w:pPr>
      <w:widowControl w:val="0"/>
      <w:autoSpaceDE w:val="0"/>
      <w:autoSpaceDN w:val="0"/>
      <w:adjustRightInd w:val="0"/>
    </w:pPr>
    <w:rPr>
      <w:rFonts w:ascii="Bookman Old Style" w:hAnsi="Bookman Old Style"/>
    </w:rPr>
  </w:style>
  <w:style w:type="paragraph" w:customStyle="1" w:styleId="Style77">
    <w:name w:val="Style77"/>
    <w:basedOn w:val="a0"/>
    <w:rsid w:val="000307E1"/>
    <w:pPr>
      <w:widowControl w:val="0"/>
      <w:autoSpaceDE w:val="0"/>
      <w:autoSpaceDN w:val="0"/>
      <w:adjustRightInd w:val="0"/>
    </w:pPr>
    <w:rPr>
      <w:rFonts w:ascii="Bookman Old Style" w:hAnsi="Bookman Old Style"/>
    </w:rPr>
  </w:style>
  <w:style w:type="paragraph" w:customStyle="1" w:styleId="Style62">
    <w:name w:val="Style62"/>
    <w:basedOn w:val="a0"/>
    <w:rsid w:val="000307E1"/>
    <w:pPr>
      <w:widowControl w:val="0"/>
      <w:autoSpaceDE w:val="0"/>
      <w:autoSpaceDN w:val="0"/>
      <w:adjustRightInd w:val="0"/>
    </w:pPr>
    <w:rPr>
      <w:rFonts w:ascii="Bookman Old Style" w:hAnsi="Bookman Old Style"/>
    </w:rPr>
  </w:style>
  <w:style w:type="character" w:customStyle="1" w:styleId="FontStyle175">
    <w:name w:val="Font Style175"/>
    <w:basedOn w:val="a1"/>
    <w:rsid w:val="000307E1"/>
    <w:rPr>
      <w:rFonts w:ascii="Franklin Gothic Demi" w:hAnsi="Franklin Gothic Demi" w:cs="Franklin Gothic Demi"/>
      <w:b/>
      <w:bCs/>
      <w:sz w:val="28"/>
      <w:szCs w:val="28"/>
    </w:rPr>
  </w:style>
  <w:style w:type="paragraph" w:customStyle="1" w:styleId="Style61">
    <w:name w:val="Style61"/>
    <w:basedOn w:val="a0"/>
    <w:rsid w:val="000307E1"/>
    <w:pPr>
      <w:widowControl w:val="0"/>
      <w:autoSpaceDE w:val="0"/>
      <w:autoSpaceDN w:val="0"/>
      <w:adjustRightInd w:val="0"/>
    </w:pPr>
    <w:rPr>
      <w:rFonts w:ascii="Bookman Old Style" w:hAnsi="Bookman Old Style"/>
    </w:rPr>
  </w:style>
  <w:style w:type="character" w:customStyle="1" w:styleId="FontStyle222">
    <w:name w:val="Font Style222"/>
    <w:basedOn w:val="a1"/>
    <w:rsid w:val="000307E1"/>
    <w:rPr>
      <w:rFonts w:ascii="Bookman Old Style" w:hAnsi="Bookman Old Style" w:cs="Bookman Old Style"/>
      <w:b/>
      <w:bCs/>
      <w:sz w:val="16"/>
      <w:szCs w:val="16"/>
    </w:rPr>
  </w:style>
  <w:style w:type="paragraph" w:customStyle="1" w:styleId="Style110">
    <w:name w:val="Style110"/>
    <w:basedOn w:val="a0"/>
    <w:rsid w:val="000307E1"/>
    <w:pPr>
      <w:widowControl w:val="0"/>
      <w:autoSpaceDE w:val="0"/>
      <w:autoSpaceDN w:val="0"/>
      <w:adjustRightInd w:val="0"/>
    </w:pPr>
    <w:rPr>
      <w:rFonts w:ascii="Bookman Old Style" w:hAnsi="Bookman Old Style"/>
    </w:rPr>
  </w:style>
  <w:style w:type="character" w:customStyle="1" w:styleId="FontStyle179">
    <w:name w:val="Font Style179"/>
    <w:basedOn w:val="a1"/>
    <w:rsid w:val="000307E1"/>
    <w:rPr>
      <w:rFonts w:ascii="Bookman Old Style" w:hAnsi="Bookman Old Style" w:cs="Bookman Old Style"/>
      <w:b/>
      <w:bCs/>
      <w:sz w:val="18"/>
      <w:szCs w:val="18"/>
    </w:rPr>
  </w:style>
  <w:style w:type="character" w:customStyle="1" w:styleId="FontStyle221">
    <w:name w:val="Font Style221"/>
    <w:basedOn w:val="a1"/>
    <w:rsid w:val="000307E1"/>
    <w:rPr>
      <w:rFonts w:ascii="Bookman Old Style" w:hAnsi="Bookman Old Style" w:cs="Bookman Old Style"/>
      <w:spacing w:val="10"/>
      <w:sz w:val="14"/>
      <w:szCs w:val="14"/>
    </w:rPr>
  </w:style>
  <w:style w:type="paragraph" w:customStyle="1" w:styleId="Style65">
    <w:name w:val="Style65"/>
    <w:basedOn w:val="a0"/>
    <w:rsid w:val="000307E1"/>
    <w:pPr>
      <w:widowControl w:val="0"/>
      <w:autoSpaceDE w:val="0"/>
      <w:autoSpaceDN w:val="0"/>
      <w:adjustRightInd w:val="0"/>
    </w:pPr>
    <w:rPr>
      <w:rFonts w:ascii="Bookman Old Style" w:hAnsi="Bookman Old Style"/>
    </w:rPr>
  </w:style>
  <w:style w:type="character" w:customStyle="1" w:styleId="FontStyle228">
    <w:name w:val="Font Style228"/>
    <w:basedOn w:val="a1"/>
    <w:rsid w:val="000307E1"/>
    <w:rPr>
      <w:rFonts w:ascii="Bookman Old Style" w:hAnsi="Bookman Old Style" w:cs="Bookman Old Style"/>
      <w:b/>
      <w:bCs/>
      <w:sz w:val="18"/>
      <w:szCs w:val="18"/>
    </w:rPr>
  </w:style>
  <w:style w:type="paragraph" w:customStyle="1" w:styleId="Style112">
    <w:name w:val="Style112"/>
    <w:basedOn w:val="a0"/>
    <w:rsid w:val="000307E1"/>
    <w:pPr>
      <w:widowControl w:val="0"/>
      <w:autoSpaceDE w:val="0"/>
      <w:autoSpaceDN w:val="0"/>
      <w:adjustRightInd w:val="0"/>
    </w:pPr>
    <w:rPr>
      <w:rFonts w:ascii="Bookman Old Style" w:hAnsi="Bookman Old Style"/>
    </w:rPr>
  </w:style>
  <w:style w:type="paragraph" w:customStyle="1" w:styleId="Style63">
    <w:name w:val="Style63"/>
    <w:basedOn w:val="a0"/>
    <w:rsid w:val="000307E1"/>
    <w:pPr>
      <w:widowControl w:val="0"/>
      <w:autoSpaceDE w:val="0"/>
      <w:autoSpaceDN w:val="0"/>
      <w:adjustRightInd w:val="0"/>
    </w:pPr>
    <w:rPr>
      <w:rFonts w:ascii="Bookman Old Style" w:hAnsi="Bookman Old Style"/>
    </w:rPr>
  </w:style>
  <w:style w:type="paragraph" w:customStyle="1" w:styleId="Style69">
    <w:name w:val="Style69"/>
    <w:basedOn w:val="a0"/>
    <w:rsid w:val="000307E1"/>
    <w:pPr>
      <w:widowControl w:val="0"/>
      <w:autoSpaceDE w:val="0"/>
      <w:autoSpaceDN w:val="0"/>
      <w:adjustRightInd w:val="0"/>
    </w:pPr>
    <w:rPr>
      <w:rFonts w:ascii="Bookman Old Style" w:hAnsi="Bookman Old Style"/>
    </w:rPr>
  </w:style>
  <w:style w:type="character" w:customStyle="1" w:styleId="FontStyle225">
    <w:name w:val="Font Style225"/>
    <w:basedOn w:val="a1"/>
    <w:rsid w:val="000307E1"/>
    <w:rPr>
      <w:rFonts w:ascii="Bookman Old Style" w:hAnsi="Bookman Old Style" w:cs="Bookman Old Style"/>
      <w:i/>
      <w:iCs/>
      <w:spacing w:val="-30"/>
      <w:sz w:val="26"/>
      <w:szCs w:val="26"/>
    </w:rPr>
  </w:style>
  <w:style w:type="character" w:customStyle="1" w:styleId="FontStyle161">
    <w:name w:val="Font Style161"/>
    <w:basedOn w:val="a1"/>
    <w:rsid w:val="000307E1"/>
    <w:rPr>
      <w:rFonts w:ascii="Franklin Gothic Demi" w:hAnsi="Franklin Gothic Demi" w:cs="Franklin Gothic Demi"/>
      <w:b/>
      <w:bCs/>
      <w:sz w:val="8"/>
      <w:szCs w:val="8"/>
    </w:rPr>
  </w:style>
  <w:style w:type="paragraph" w:customStyle="1" w:styleId="Style96">
    <w:name w:val="Style96"/>
    <w:basedOn w:val="a0"/>
    <w:rsid w:val="000307E1"/>
    <w:pPr>
      <w:widowControl w:val="0"/>
      <w:autoSpaceDE w:val="0"/>
      <w:autoSpaceDN w:val="0"/>
      <w:adjustRightInd w:val="0"/>
    </w:pPr>
    <w:rPr>
      <w:rFonts w:ascii="Bookman Old Style" w:hAnsi="Bookman Old Style"/>
    </w:rPr>
  </w:style>
  <w:style w:type="paragraph" w:customStyle="1" w:styleId="Style58">
    <w:name w:val="Style58"/>
    <w:basedOn w:val="a0"/>
    <w:rsid w:val="000307E1"/>
    <w:pPr>
      <w:widowControl w:val="0"/>
      <w:autoSpaceDE w:val="0"/>
      <w:autoSpaceDN w:val="0"/>
      <w:adjustRightInd w:val="0"/>
    </w:pPr>
    <w:rPr>
      <w:rFonts w:ascii="Bookman Old Style" w:hAnsi="Bookman Old Style"/>
    </w:rPr>
  </w:style>
  <w:style w:type="character" w:customStyle="1" w:styleId="FontStyle210">
    <w:name w:val="Font Style210"/>
    <w:basedOn w:val="a1"/>
    <w:rsid w:val="000307E1"/>
    <w:rPr>
      <w:rFonts w:ascii="Franklin Gothic Demi" w:hAnsi="Franklin Gothic Demi" w:cs="Franklin Gothic Demi"/>
      <w:sz w:val="30"/>
      <w:szCs w:val="30"/>
    </w:rPr>
  </w:style>
  <w:style w:type="paragraph" w:customStyle="1" w:styleId="Style3">
    <w:name w:val="Style3"/>
    <w:basedOn w:val="a0"/>
    <w:rsid w:val="000307E1"/>
    <w:pPr>
      <w:widowControl w:val="0"/>
      <w:autoSpaceDE w:val="0"/>
      <w:autoSpaceDN w:val="0"/>
      <w:adjustRightInd w:val="0"/>
    </w:pPr>
    <w:rPr>
      <w:rFonts w:ascii="Bookman Old Style" w:hAnsi="Bookman Old Style"/>
    </w:rPr>
  </w:style>
  <w:style w:type="paragraph" w:customStyle="1" w:styleId="Style51">
    <w:name w:val="Style51"/>
    <w:basedOn w:val="a0"/>
    <w:rsid w:val="000307E1"/>
    <w:pPr>
      <w:widowControl w:val="0"/>
      <w:autoSpaceDE w:val="0"/>
      <w:autoSpaceDN w:val="0"/>
      <w:adjustRightInd w:val="0"/>
    </w:pPr>
    <w:rPr>
      <w:rFonts w:ascii="Bookman Old Style" w:hAnsi="Bookman Old Style"/>
    </w:rPr>
  </w:style>
  <w:style w:type="paragraph" w:customStyle="1" w:styleId="Style13">
    <w:name w:val="Style13"/>
    <w:basedOn w:val="a0"/>
    <w:rsid w:val="000307E1"/>
    <w:pPr>
      <w:widowControl w:val="0"/>
      <w:autoSpaceDE w:val="0"/>
      <w:autoSpaceDN w:val="0"/>
      <w:adjustRightInd w:val="0"/>
    </w:pPr>
    <w:rPr>
      <w:rFonts w:ascii="Bookman Old Style" w:hAnsi="Bookman Old Style"/>
    </w:rPr>
  </w:style>
  <w:style w:type="character" w:customStyle="1" w:styleId="FontStyle166">
    <w:name w:val="Font Style166"/>
    <w:basedOn w:val="a1"/>
    <w:rsid w:val="000307E1"/>
    <w:rPr>
      <w:rFonts w:ascii="Times New Roman" w:hAnsi="Times New Roman" w:cs="Times New Roman"/>
      <w:b/>
      <w:bCs/>
      <w:sz w:val="16"/>
      <w:szCs w:val="16"/>
    </w:rPr>
  </w:style>
  <w:style w:type="paragraph" w:customStyle="1" w:styleId="Style52">
    <w:name w:val="Style52"/>
    <w:basedOn w:val="a0"/>
    <w:rsid w:val="000307E1"/>
    <w:pPr>
      <w:widowControl w:val="0"/>
      <w:autoSpaceDE w:val="0"/>
      <w:autoSpaceDN w:val="0"/>
      <w:adjustRightInd w:val="0"/>
    </w:pPr>
    <w:rPr>
      <w:rFonts w:ascii="Bookman Old Style" w:hAnsi="Bookman Old Style"/>
    </w:rPr>
  </w:style>
  <w:style w:type="paragraph" w:customStyle="1" w:styleId="Style134">
    <w:name w:val="Style134"/>
    <w:basedOn w:val="a0"/>
    <w:rsid w:val="000307E1"/>
    <w:pPr>
      <w:widowControl w:val="0"/>
      <w:autoSpaceDE w:val="0"/>
      <w:autoSpaceDN w:val="0"/>
      <w:adjustRightInd w:val="0"/>
    </w:pPr>
    <w:rPr>
      <w:rFonts w:ascii="Bookman Old Style" w:hAnsi="Bookman Old Style"/>
    </w:rPr>
  </w:style>
  <w:style w:type="character" w:customStyle="1" w:styleId="FontStyle223">
    <w:name w:val="Font Style223"/>
    <w:basedOn w:val="a1"/>
    <w:rsid w:val="000307E1"/>
    <w:rPr>
      <w:rFonts w:ascii="Bookman Old Style" w:hAnsi="Bookman Old Style" w:cs="Bookman Old Style"/>
      <w:i/>
      <w:iCs/>
      <w:sz w:val="14"/>
      <w:szCs w:val="14"/>
    </w:rPr>
  </w:style>
  <w:style w:type="paragraph" w:customStyle="1" w:styleId="Style60">
    <w:name w:val="Style60"/>
    <w:basedOn w:val="a0"/>
    <w:rsid w:val="000307E1"/>
    <w:pPr>
      <w:widowControl w:val="0"/>
      <w:autoSpaceDE w:val="0"/>
      <w:autoSpaceDN w:val="0"/>
      <w:adjustRightInd w:val="0"/>
    </w:pPr>
    <w:rPr>
      <w:rFonts w:ascii="Bookman Old Style" w:hAnsi="Bookman Old Style"/>
    </w:rPr>
  </w:style>
  <w:style w:type="character" w:customStyle="1" w:styleId="FontStyle169">
    <w:name w:val="Font Style169"/>
    <w:basedOn w:val="a1"/>
    <w:rsid w:val="000307E1"/>
    <w:rPr>
      <w:rFonts w:ascii="Bookman Old Style" w:hAnsi="Bookman Old Style" w:cs="Bookman Old Style"/>
      <w:b/>
      <w:bCs/>
      <w:spacing w:val="-60"/>
      <w:sz w:val="58"/>
      <w:szCs w:val="58"/>
    </w:rPr>
  </w:style>
  <w:style w:type="paragraph" w:customStyle="1" w:styleId="Style27">
    <w:name w:val="Style27"/>
    <w:basedOn w:val="a0"/>
    <w:rsid w:val="000307E1"/>
    <w:pPr>
      <w:widowControl w:val="0"/>
      <w:autoSpaceDE w:val="0"/>
      <w:autoSpaceDN w:val="0"/>
      <w:adjustRightInd w:val="0"/>
    </w:pPr>
    <w:rPr>
      <w:rFonts w:ascii="Bookman Old Style" w:hAnsi="Bookman Old Style"/>
    </w:rPr>
  </w:style>
  <w:style w:type="character" w:customStyle="1" w:styleId="FontStyle227">
    <w:name w:val="Font Style227"/>
    <w:basedOn w:val="a1"/>
    <w:rsid w:val="000307E1"/>
    <w:rPr>
      <w:rFonts w:ascii="Bookman Old Style" w:hAnsi="Bookman Old Style" w:cs="Bookman Old Style"/>
      <w:i/>
      <w:iCs/>
      <w:sz w:val="18"/>
      <w:szCs w:val="18"/>
    </w:rPr>
  </w:style>
  <w:style w:type="paragraph" w:customStyle="1" w:styleId="Style104">
    <w:name w:val="Style104"/>
    <w:basedOn w:val="a0"/>
    <w:rsid w:val="000307E1"/>
    <w:pPr>
      <w:widowControl w:val="0"/>
      <w:autoSpaceDE w:val="0"/>
      <w:autoSpaceDN w:val="0"/>
      <w:adjustRightInd w:val="0"/>
    </w:pPr>
    <w:rPr>
      <w:rFonts w:ascii="Bookman Old Style" w:hAnsi="Bookman Old Style"/>
    </w:rPr>
  </w:style>
  <w:style w:type="character" w:customStyle="1" w:styleId="FontStyle147">
    <w:name w:val="Font Style147"/>
    <w:basedOn w:val="a1"/>
    <w:rsid w:val="000307E1"/>
    <w:rPr>
      <w:rFonts w:ascii="Bookman Old Style" w:hAnsi="Bookman Old Style" w:cs="Bookman Old Style"/>
      <w:b/>
      <w:bCs/>
      <w:sz w:val="14"/>
      <w:szCs w:val="14"/>
    </w:rPr>
  </w:style>
  <w:style w:type="character" w:customStyle="1" w:styleId="FontStyle148">
    <w:name w:val="Font Style148"/>
    <w:basedOn w:val="a1"/>
    <w:rsid w:val="000307E1"/>
    <w:rPr>
      <w:rFonts w:ascii="Courier New" w:hAnsi="Courier New" w:cs="Courier New"/>
      <w:b/>
      <w:bCs/>
      <w:sz w:val="14"/>
      <w:szCs w:val="14"/>
    </w:rPr>
  </w:style>
  <w:style w:type="character" w:customStyle="1" w:styleId="FontStyle149">
    <w:name w:val="Font Style149"/>
    <w:basedOn w:val="a1"/>
    <w:rsid w:val="000307E1"/>
    <w:rPr>
      <w:rFonts w:ascii="Courier New" w:hAnsi="Courier New" w:cs="Courier New"/>
      <w:sz w:val="18"/>
      <w:szCs w:val="18"/>
    </w:rPr>
  </w:style>
  <w:style w:type="paragraph" w:customStyle="1" w:styleId="Style91">
    <w:name w:val="Style91"/>
    <w:basedOn w:val="a0"/>
    <w:rsid w:val="000307E1"/>
    <w:pPr>
      <w:widowControl w:val="0"/>
      <w:autoSpaceDE w:val="0"/>
      <w:autoSpaceDN w:val="0"/>
      <w:adjustRightInd w:val="0"/>
    </w:pPr>
    <w:rPr>
      <w:rFonts w:ascii="Bookman Old Style" w:hAnsi="Bookman Old Style"/>
    </w:rPr>
  </w:style>
  <w:style w:type="character" w:customStyle="1" w:styleId="FontStyle158">
    <w:name w:val="Font Style158"/>
    <w:basedOn w:val="a1"/>
    <w:rsid w:val="000307E1"/>
    <w:rPr>
      <w:rFonts w:ascii="Franklin Gothic Demi" w:hAnsi="Franklin Gothic Demi" w:cs="Franklin Gothic Demi"/>
      <w:b/>
      <w:bCs/>
      <w:sz w:val="24"/>
      <w:szCs w:val="24"/>
    </w:rPr>
  </w:style>
  <w:style w:type="paragraph" w:customStyle="1" w:styleId="Style25">
    <w:name w:val="Style25"/>
    <w:basedOn w:val="a0"/>
    <w:rsid w:val="000307E1"/>
    <w:pPr>
      <w:widowControl w:val="0"/>
      <w:autoSpaceDE w:val="0"/>
      <w:autoSpaceDN w:val="0"/>
      <w:adjustRightInd w:val="0"/>
    </w:pPr>
    <w:rPr>
      <w:rFonts w:ascii="Bookman Old Style" w:hAnsi="Bookman Old Style"/>
    </w:rPr>
  </w:style>
  <w:style w:type="paragraph" w:customStyle="1" w:styleId="Style107">
    <w:name w:val="Style107"/>
    <w:basedOn w:val="a0"/>
    <w:rsid w:val="000307E1"/>
    <w:pPr>
      <w:widowControl w:val="0"/>
      <w:autoSpaceDE w:val="0"/>
      <w:autoSpaceDN w:val="0"/>
      <w:adjustRightInd w:val="0"/>
    </w:pPr>
    <w:rPr>
      <w:rFonts w:ascii="Bookman Old Style" w:hAnsi="Bookman Old Style"/>
    </w:rPr>
  </w:style>
  <w:style w:type="paragraph" w:customStyle="1" w:styleId="Style123">
    <w:name w:val="Style123"/>
    <w:basedOn w:val="a0"/>
    <w:rsid w:val="000307E1"/>
    <w:pPr>
      <w:widowControl w:val="0"/>
      <w:autoSpaceDE w:val="0"/>
      <w:autoSpaceDN w:val="0"/>
      <w:adjustRightInd w:val="0"/>
    </w:pPr>
    <w:rPr>
      <w:rFonts w:ascii="Bookman Old Style" w:hAnsi="Bookman Old Style"/>
    </w:rPr>
  </w:style>
  <w:style w:type="character" w:customStyle="1" w:styleId="FontStyle164">
    <w:name w:val="Font Style164"/>
    <w:basedOn w:val="a1"/>
    <w:rsid w:val="000307E1"/>
    <w:rPr>
      <w:rFonts w:ascii="Courier New" w:hAnsi="Courier New" w:cs="Courier New"/>
      <w:b/>
      <w:bCs/>
      <w:sz w:val="16"/>
      <w:szCs w:val="16"/>
    </w:rPr>
  </w:style>
  <w:style w:type="paragraph" w:customStyle="1" w:styleId="Style26">
    <w:name w:val="Style26"/>
    <w:basedOn w:val="a0"/>
    <w:rsid w:val="000307E1"/>
    <w:pPr>
      <w:widowControl w:val="0"/>
      <w:autoSpaceDE w:val="0"/>
      <w:autoSpaceDN w:val="0"/>
      <w:adjustRightInd w:val="0"/>
    </w:pPr>
    <w:rPr>
      <w:rFonts w:ascii="Bookman Old Style" w:hAnsi="Bookman Old Style"/>
    </w:rPr>
  </w:style>
  <w:style w:type="paragraph" w:customStyle="1" w:styleId="Style72">
    <w:name w:val="Style72"/>
    <w:basedOn w:val="a0"/>
    <w:rsid w:val="000307E1"/>
    <w:pPr>
      <w:widowControl w:val="0"/>
      <w:autoSpaceDE w:val="0"/>
      <w:autoSpaceDN w:val="0"/>
      <w:adjustRightInd w:val="0"/>
    </w:pPr>
    <w:rPr>
      <w:rFonts w:ascii="Bookman Old Style" w:hAnsi="Bookman Old Style"/>
    </w:rPr>
  </w:style>
  <w:style w:type="paragraph" w:customStyle="1" w:styleId="Style101">
    <w:name w:val="Style101"/>
    <w:basedOn w:val="a0"/>
    <w:rsid w:val="000307E1"/>
    <w:pPr>
      <w:widowControl w:val="0"/>
      <w:autoSpaceDE w:val="0"/>
      <w:autoSpaceDN w:val="0"/>
      <w:adjustRightInd w:val="0"/>
    </w:pPr>
    <w:rPr>
      <w:rFonts w:ascii="Bookman Old Style" w:hAnsi="Bookman Old Style"/>
    </w:rPr>
  </w:style>
  <w:style w:type="character" w:customStyle="1" w:styleId="FontStyle195">
    <w:name w:val="Font Style195"/>
    <w:basedOn w:val="a1"/>
    <w:rsid w:val="000307E1"/>
    <w:rPr>
      <w:rFonts w:ascii="Book Antiqua" w:hAnsi="Book Antiqua" w:cs="Book Antiqua"/>
      <w:sz w:val="18"/>
      <w:szCs w:val="18"/>
    </w:rPr>
  </w:style>
  <w:style w:type="paragraph" w:customStyle="1" w:styleId="Style84">
    <w:name w:val="Style84"/>
    <w:basedOn w:val="a0"/>
    <w:rsid w:val="000307E1"/>
    <w:pPr>
      <w:widowControl w:val="0"/>
      <w:autoSpaceDE w:val="0"/>
      <w:autoSpaceDN w:val="0"/>
      <w:adjustRightInd w:val="0"/>
    </w:pPr>
    <w:rPr>
      <w:rFonts w:ascii="Bookman Old Style" w:hAnsi="Bookman Old Style"/>
    </w:rPr>
  </w:style>
  <w:style w:type="character" w:customStyle="1" w:styleId="FontStyle205">
    <w:name w:val="Font Style205"/>
    <w:basedOn w:val="a1"/>
    <w:rsid w:val="000307E1"/>
    <w:rPr>
      <w:rFonts w:ascii="Bookman Old Style" w:hAnsi="Bookman Old Style" w:cs="Bookman Old Style"/>
      <w:b/>
      <w:bCs/>
      <w:sz w:val="18"/>
      <w:szCs w:val="18"/>
    </w:rPr>
  </w:style>
  <w:style w:type="paragraph" w:customStyle="1" w:styleId="Style139">
    <w:name w:val="Style139"/>
    <w:basedOn w:val="a0"/>
    <w:rsid w:val="000307E1"/>
    <w:pPr>
      <w:widowControl w:val="0"/>
      <w:autoSpaceDE w:val="0"/>
      <w:autoSpaceDN w:val="0"/>
      <w:adjustRightInd w:val="0"/>
    </w:pPr>
    <w:rPr>
      <w:rFonts w:ascii="Bookman Old Style" w:hAnsi="Bookman Old Style"/>
    </w:rPr>
  </w:style>
  <w:style w:type="paragraph" w:customStyle="1" w:styleId="Style8">
    <w:name w:val="Style8"/>
    <w:basedOn w:val="a0"/>
    <w:rsid w:val="000307E1"/>
    <w:pPr>
      <w:widowControl w:val="0"/>
      <w:autoSpaceDE w:val="0"/>
      <w:autoSpaceDN w:val="0"/>
      <w:adjustRightInd w:val="0"/>
    </w:pPr>
    <w:rPr>
      <w:rFonts w:ascii="Bookman Old Style" w:hAnsi="Bookman Old Style"/>
    </w:rPr>
  </w:style>
  <w:style w:type="character" w:customStyle="1" w:styleId="FontStyle206">
    <w:name w:val="Font Style206"/>
    <w:basedOn w:val="a1"/>
    <w:rsid w:val="000307E1"/>
    <w:rPr>
      <w:rFonts w:ascii="Bookman Old Style" w:hAnsi="Bookman Old Style" w:cs="Bookman Old Style"/>
      <w:i/>
      <w:iCs/>
      <w:sz w:val="30"/>
      <w:szCs w:val="30"/>
    </w:rPr>
  </w:style>
  <w:style w:type="character" w:customStyle="1" w:styleId="FontStyle207">
    <w:name w:val="Font Style207"/>
    <w:basedOn w:val="a1"/>
    <w:rsid w:val="000307E1"/>
    <w:rPr>
      <w:rFonts w:ascii="Bookman Old Style" w:hAnsi="Bookman Old Style" w:cs="Bookman Old Style"/>
      <w:sz w:val="18"/>
      <w:szCs w:val="18"/>
    </w:rPr>
  </w:style>
  <w:style w:type="paragraph" w:customStyle="1" w:styleId="Style55">
    <w:name w:val="Style55"/>
    <w:basedOn w:val="a0"/>
    <w:rsid w:val="000307E1"/>
    <w:pPr>
      <w:widowControl w:val="0"/>
      <w:autoSpaceDE w:val="0"/>
      <w:autoSpaceDN w:val="0"/>
      <w:adjustRightInd w:val="0"/>
    </w:pPr>
    <w:rPr>
      <w:rFonts w:ascii="Bookman Old Style" w:hAnsi="Bookman Old Style"/>
    </w:rPr>
  </w:style>
  <w:style w:type="paragraph" w:customStyle="1" w:styleId="Style92">
    <w:name w:val="Style92"/>
    <w:basedOn w:val="a0"/>
    <w:rsid w:val="000307E1"/>
    <w:pPr>
      <w:widowControl w:val="0"/>
      <w:autoSpaceDE w:val="0"/>
      <w:autoSpaceDN w:val="0"/>
      <w:adjustRightInd w:val="0"/>
    </w:pPr>
    <w:rPr>
      <w:rFonts w:ascii="Bookman Old Style" w:hAnsi="Bookman Old Style"/>
    </w:rPr>
  </w:style>
  <w:style w:type="paragraph" w:customStyle="1" w:styleId="Style19">
    <w:name w:val="Style19"/>
    <w:basedOn w:val="a0"/>
    <w:rsid w:val="000307E1"/>
    <w:pPr>
      <w:widowControl w:val="0"/>
      <w:autoSpaceDE w:val="0"/>
      <w:autoSpaceDN w:val="0"/>
      <w:adjustRightInd w:val="0"/>
    </w:pPr>
    <w:rPr>
      <w:rFonts w:ascii="Bookman Old Style" w:hAnsi="Bookman Old Style"/>
    </w:rPr>
  </w:style>
  <w:style w:type="character" w:customStyle="1" w:styleId="FontStyle215">
    <w:name w:val="Font Style215"/>
    <w:basedOn w:val="a1"/>
    <w:rsid w:val="000307E1"/>
    <w:rPr>
      <w:rFonts w:ascii="Bookman Old Style" w:hAnsi="Bookman Old Style" w:cs="Bookman Old Style"/>
      <w:b/>
      <w:bCs/>
      <w:sz w:val="14"/>
      <w:szCs w:val="14"/>
    </w:rPr>
  </w:style>
  <w:style w:type="paragraph" w:customStyle="1" w:styleId="Style32">
    <w:name w:val="Style32"/>
    <w:basedOn w:val="a0"/>
    <w:rsid w:val="000307E1"/>
    <w:pPr>
      <w:widowControl w:val="0"/>
      <w:autoSpaceDE w:val="0"/>
      <w:autoSpaceDN w:val="0"/>
      <w:adjustRightInd w:val="0"/>
    </w:pPr>
    <w:rPr>
      <w:rFonts w:ascii="Bookman Old Style" w:hAnsi="Bookman Old Style"/>
    </w:rPr>
  </w:style>
  <w:style w:type="paragraph" w:customStyle="1" w:styleId="Style11">
    <w:name w:val="Style11"/>
    <w:basedOn w:val="a0"/>
    <w:rsid w:val="000307E1"/>
    <w:pPr>
      <w:widowControl w:val="0"/>
      <w:autoSpaceDE w:val="0"/>
      <w:autoSpaceDN w:val="0"/>
      <w:adjustRightInd w:val="0"/>
    </w:pPr>
    <w:rPr>
      <w:rFonts w:ascii="Bookman Old Style" w:hAnsi="Bookman Old Style"/>
    </w:rPr>
  </w:style>
  <w:style w:type="paragraph" w:customStyle="1" w:styleId="Style135">
    <w:name w:val="Style135"/>
    <w:basedOn w:val="a0"/>
    <w:rsid w:val="000307E1"/>
    <w:pPr>
      <w:widowControl w:val="0"/>
      <w:autoSpaceDE w:val="0"/>
      <w:autoSpaceDN w:val="0"/>
      <w:adjustRightInd w:val="0"/>
    </w:pPr>
    <w:rPr>
      <w:rFonts w:ascii="Bookman Old Style" w:hAnsi="Bookman Old Style"/>
    </w:rPr>
  </w:style>
  <w:style w:type="paragraph" w:customStyle="1" w:styleId="Style133">
    <w:name w:val="Style133"/>
    <w:basedOn w:val="a0"/>
    <w:rsid w:val="000307E1"/>
    <w:pPr>
      <w:widowControl w:val="0"/>
      <w:autoSpaceDE w:val="0"/>
      <w:autoSpaceDN w:val="0"/>
      <w:adjustRightInd w:val="0"/>
    </w:pPr>
    <w:rPr>
      <w:rFonts w:ascii="Bookman Old Style" w:hAnsi="Bookman Old Style"/>
    </w:rPr>
  </w:style>
  <w:style w:type="character" w:customStyle="1" w:styleId="FontStyle151">
    <w:name w:val="Font Style151"/>
    <w:basedOn w:val="a1"/>
    <w:rsid w:val="000307E1"/>
    <w:rPr>
      <w:rFonts w:ascii="Courier New" w:hAnsi="Courier New" w:cs="Courier New"/>
      <w:b/>
      <w:bCs/>
      <w:sz w:val="14"/>
      <w:szCs w:val="14"/>
    </w:rPr>
  </w:style>
  <w:style w:type="character" w:customStyle="1" w:styleId="FontStyle224">
    <w:name w:val="Font Style224"/>
    <w:basedOn w:val="a1"/>
    <w:rsid w:val="000307E1"/>
    <w:rPr>
      <w:rFonts w:ascii="Bookman Old Style" w:hAnsi="Bookman Old Style" w:cs="Bookman Old Style"/>
      <w:spacing w:val="-10"/>
      <w:sz w:val="22"/>
      <w:szCs w:val="22"/>
    </w:rPr>
  </w:style>
  <w:style w:type="character" w:customStyle="1" w:styleId="FontStyle155">
    <w:name w:val="Font Style155"/>
    <w:basedOn w:val="a1"/>
    <w:rsid w:val="000307E1"/>
    <w:rPr>
      <w:rFonts w:ascii="Bookman Old Style" w:hAnsi="Bookman Old Style" w:cs="Bookman Old Style"/>
      <w:b/>
      <w:bCs/>
      <w:sz w:val="18"/>
      <w:szCs w:val="18"/>
    </w:rPr>
  </w:style>
  <w:style w:type="character" w:customStyle="1" w:styleId="FontStyle163">
    <w:name w:val="Font Style163"/>
    <w:basedOn w:val="a1"/>
    <w:rsid w:val="000307E1"/>
    <w:rPr>
      <w:rFonts w:ascii="Courier New" w:hAnsi="Courier New" w:cs="Courier New"/>
      <w:b/>
      <w:bCs/>
      <w:sz w:val="16"/>
      <w:szCs w:val="16"/>
    </w:rPr>
  </w:style>
  <w:style w:type="paragraph" w:customStyle="1" w:styleId="Style28">
    <w:name w:val="Style28"/>
    <w:basedOn w:val="a0"/>
    <w:rsid w:val="000307E1"/>
    <w:pPr>
      <w:widowControl w:val="0"/>
      <w:autoSpaceDE w:val="0"/>
      <w:autoSpaceDN w:val="0"/>
      <w:adjustRightInd w:val="0"/>
    </w:pPr>
    <w:rPr>
      <w:rFonts w:ascii="Bookman Old Style" w:hAnsi="Bookman Old Style"/>
    </w:rPr>
  </w:style>
  <w:style w:type="character" w:customStyle="1" w:styleId="FontStyle212">
    <w:name w:val="Font Style212"/>
    <w:basedOn w:val="a1"/>
    <w:rsid w:val="000307E1"/>
    <w:rPr>
      <w:rFonts w:ascii="Bookman Old Style" w:hAnsi="Bookman Old Style" w:cs="Bookman Old Style"/>
      <w:b/>
      <w:bCs/>
      <w:sz w:val="14"/>
      <w:szCs w:val="14"/>
    </w:rPr>
  </w:style>
  <w:style w:type="paragraph" w:customStyle="1" w:styleId="Style59">
    <w:name w:val="Style59"/>
    <w:basedOn w:val="a0"/>
    <w:rsid w:val="000307E1"/>
    <w:pPr>
      <w:widowControl w:val="0"/>
      <w:autoSpaceDE w:val="0"/>
      <w:autoSpaceDN w:val="0"/>
      <w:adjustRightInd w:val="0"/>
    </w:pPr>
    <w:rPr>
      <w:rFonts w:ascii="Bookman Old Style" w:hAnsi="Bookman Old Style"/>
    </w:rPr>
  </w:style>
  <w:style w:type="paragraph" w:customStyle="1" w:styleId="Style83">
    <w:name w:val="Style83"/>
    <w:basedOn w:val="a0"/>
    <w:rsid w:val="000307E1"/>
    <w:pPr>
      <w:widowControl w:val="0"/>
      <w:autoSpaceDE w:val="0"/>
      <w:autoSpaceDN w:val="0"/>
      <w:adjustRightInd w:val="0"/>
    </w:pPr>
    <w:rPr>
      <w:rFonts w:ascii="Bookman Old Style" w:hAnsi="Bookman Old Style"/>
    </w:rPr>
  </w:style>
  <w:style w:type="character" w:customStyle="1" w:styleId="FontStyle230">
    <w:name w:val="Font Style230"/>
    <w:basedOn w:val="a1"/>
    <w:rsid w:val="000307E1"/>
    <w:rPr>
      <w:rFonts w:ascii="Franklin Gothic Demi" w:hAnsi="Franklin Gothic Demi" w:cs="Franklin Gothic Demi"/>
      <w:sz w:val="22"/>
      <w:szCs w:val="22"/>
    </w:rPr>
  </w:style>
  <w:style w:type="paragraph" w:customStyle="1" w:styleId="Style95">
    <w:name w:val="Style95"/>
    <w:basedOn w:val="a0"/>
    <w:rsid w:val="000307E1"/>
    <w:pPr>
      <w:widowControl w:val="0"/>
      <w:autoSpaceDE w:val="0"/>
      <w:autoSpaceDN w:val="0"/>
      <w:adjustRightInd w:val="0"/>
    </w:pPr>
    <w:rPr>
      <w:rFonts w:ascii="Bookman Old Style" w:hAnsi="Bookman Old Style"/>
    </w:rPr>
  </w:style>
  <w:style w:type="paragraph" w:customStyle="1" w:styleId="Style102">
    <w:name w:val="Style102"/>
    <w:basedOn w:val="a0"/>
    <w:rsid w:val="000307E1"/>
    <w:pPr>
      <w:widowControl w:val="0"/>
      <w:autoSpaceDE w:val="0"/>
      <w:autoSpaceDN w:val="0"/>
      <w:adjustRightInd w:val="0"/>
    </w:pPr>
    <w:rPr>
      <w:rFonts w:ascii="Bookman Old Style" w:hAnsi="Bookman Old Style"/>
    </w:rPr>
  </w:style>
  <w:style w:type="paragraph" w:customStyle="1" w:styleId="Style73">
    <w:name w:val="Style73"/>
    <w:basedOn w:val="a0"/>
    <w:rsid w:val="000307E1"/>
    <w:pPr>
      <w:widowControl w:val="0"/>
      <w:autoSpaceDE w:val="0"/>
      <w:autoSpaceDN w:val="0"/>
      <w:adjustRightInd w:val="0"/>
    </w:pPr>
    <w:rPr>
      <w:rFonts w:ascii="Bookman Old Style" w:hAnsi="Bookman Old Style"/>
    </w:rPr>
  </w:style>
  <w:style w:type="paragraph" w:customStyle="1" w:styleId="Style78">
    <w:name w:val="Style78"/>
    <w:basedOn w:val="a0"/>
    <w:rsid w:val="000307E1"/>
    <w:pPr>
      <w:widowControl w:val="0"/>
      <w:autoSpaceDE w:val="0"/>
      <w:autoSpaceDN w:val="0"/>
      <w:adjustRightInd w:val="0"/>
    </w:pPr>
    <w:rPr>
      <w:rFonts w:ascii="Bookman Old Style" w:hAnsi="Bookman Old Style"/>
    </w:rPr>
  </w:style>
  <w:style w:type="paragraph" w:customStyle="1" w:styleId="Style5">
    <w:name w:val="Style5"/>
    <w:basedOn w:val="a0"/>
    <w:rsid w:val="000307E1"/>
    <w:pPr>
      <w:widowControl w:val="0"/>
      <w:autoSpaceDE w:val="0"/>
      <w:autoSpaceDN w:val="0"/>
      <w:adjustRightInd w:val="0"/>
    </w:pPr>
    <w:rPr>
      <w:rFonts w:ascii="Bookman Old Style" w:hAnsi="Bookman Old Style"/>
    </w:rPr>
  </w:style>
  <w:style w:type="character" w:customStyle="1" w:styleId="FontStyle232">
    <w:name w:val="Font Style232"/>
    <w:basedOn w:val="a1"/>
    <w:rsid w:val="000307E1"/>
    <w:rPr>
      <w:rFonts w:ascii="Bookman Old Style" w:hAnsi="Bookman Old Style" w:cs="Bookman Old Style"/>
      <w:b/>
      <w:bCs/>
      <w:sz w:val="14"/>
      <w:szCs w:val="14"/>
    </w:rPr>
  </w:style>
  <w:style w:type="paragraph" w:customStyle="1" w:styleId="Style40">
    <w:name w:val="Style40"/>
    <w:basedOn w:val="a0"/>
    <w:rsid w:val="000307E1"/>
    <w:pPr>
      <w:widowControl w:val="0"/>
      <w:autoSpaceDE w:val="0"/>
      <w:autoSpaceDN w:val="0"/>
      <w:adjustRightInd w:val="0"/>
    </w:pPr>
    <w:rPr>
      <w:rFonts w:ascii="Bookman Old Style" w:hAnsi="Bookman Old Style"/>
    </w:rPr>
  </w:style>
  <w:style w:type="paragraph" w:customStyle="1" w:styleId="Style142">
    <w:name w:val="Style142"/>
    <w:basedOn w:val="a0"/>
    <w:rsid w:val="000307E1"/>
    <w:pPr>
      <w:widowControl w:val="0"/>
      <w:autoSpaceDE w:val="0"/>
      <w:autoSpaceDN w:val="0"/>
      <w:adjustRightInd w:val="0"/>
    </w:pPr>
    <w:rPr>
      <w:rFonts w:ascii="Bookman Old Style" w:hAnsi="Bookman Old Style"/>
    </w:rPr>
  </w:style>
  <w:style w:type="paragraph" w:customStyle="1" w:styleId="11">
    <w:name w:val="Стиль1"/>
    <w:basedOn w:val="1"/>
    <w:autoRedefine/>
    <w:rsid w:val="000307E1"/>
    <w:pPr>
      <w:keepNext w:val="0"/>
      <w:widowControl w:val="0"/>
      <w:tabs>
        <w:tab w:val="num" w:pos="720"/>
      </w:tabs>
      <w:spacing w:before="0"/>
      <w:ind w:left="720" w:hanging="360"/>
    </w:pPr>
    <w:rPr>
      <w:rFonts w:cs="Times New Roman"/>
      <w:bCs w:val="0"/>
      <w:kern w:val="28"/>
      <w:sz w:val="28"/>
      <w:szCs w:val="20"/>
    </w:rPr>
  </w:style>
  <w:style w:type="paragraph" w:styleId="af0">
    <w:name w:val="Balloon Text"/>
    <w:basedOn w:val="a0"/>
    <w:link w:val="af1"/>
    <w:rsid w:val="000307E1"/>
    <w:rPr>
      <w:rFonts w:ascii="Tahoma" w:hAnsi="Tahoma" w:cs="Tahoma"/>
      <w:sz w:val="16"/>
      <w:szCs w:val="16"/>
    </w:rPr>
  </w:style>
  <w:style w:type="character" w:customStyle="1" w:styleId="af1">
    <w:name w:val="Текст выноски Знак"/>
    <w:basedOn w:val="a1"/>
    <w:link w:val="af0"/>
    <w:uiPriority w:val="99"/>
    <w:rsid w:val="000307E1"/>
    <w:rPr>
      <w:rFonts w:ascii="Tahoma" w:eastAsia="Times New Roman" w:hAnsi="Tahoma" w:cs="Tahoma"/>
      <w:sz w:val="16"/>
      <w:szCs w:val="16"/>
      <w:lang w:eastAsia="ru-RU"/>
    </w:rPr>
  </w:style>
  <w:style w:type="paragraph" w:styleId="af2">
    <w:name w:val="List Paragraph"/>
    <w:basedOn w:val="a0"/>
    <w:uiPriority w:val="34"/>
    <w:qFormat/>
    <w:rsid w:val="000307E1"/>
    <w:pPr>
      <w:ind w:left="720"/>
      <w:contextualSpacing/>
    </w:pPr>
  </w:style>
  <w:style w:type="character" w:customStyle="1" w:styleId="post1">
    <w:name w:val="post1"/>
    <w:basedOn w:val="a1"/>
    <w:rsid w:val="000307E1"/>
    <w:rPr>
      <w:rFonts w:ascii="Verdana" w:hAnsi="Verdana" w:hint="default"/>
      <w:color w:val="333333"/>
      <w:sz w:val="20"/>
      <w:szCs w:val="20"/>
    </w:rPr>
  </w:style>
  <w:style w:type="character" w:customStyle="1" w:styleId="af3">
    <w:name w:val="Знак"/>
    <w:basedOn w:val="a1"/>
    <w:rsid w:val="00582A80"/>
    <w:rPr>
      <w:sz w:val="28"/>
      <w:szCs w:val="24"/>
      <w:lang w:val="ru-RU" w:eastAsia="ru-RU" w:bidi="ar-SA"/>
    </w:rPr>
  </w:style>
  <w:style w:type="character" w:customStyle="1" w:styleId="51">
    <w:name w:val="Заголовок 5++ Знак"/>
    <w:aliases w:val="Заголовок 5 Знак1"/>
    <w:basedOn w:val="a1"/>
    <w:rsid w:val="00582A80"/>
    <w:rPr>
      <w:rFonts w:ascii="Arial" w:hAnsi="Arial"/>
      <w:b/>
      <w:i/>
      <w:sz w:val="22"/>
      <w:lang w:val="ru-RU" w:eastAsia="ru-RU" w:bidi="ar-SA"/>
    </w:rPr>
  </w:style>
  <w:style w:type="character" w:customStyle="1" w:styleId="31">
    <w:name w:val="Заголовок 3 Знак Знак Знак"/>
    <w:aliases w:val="Заголовок 3 Знак1"/>
    <w:basedOn w:val="a1"/>
    <w:rsid w:val="00582A80"/>
    <w:rPr>
      <w:b/>
      <w:i/>
      <w:iCs/>
      <w:sz w:val="28"/>
      <w:lang w:val="ru-RU" w:eastAsia="ru-RU" w:bidi="ar-SA"/>
    </w:rPr>
  </w:style>
  <w:style w:type="character" w:customStyle="1" w:styleId="55">
    <w:name w:val="Заголовок 5;Заголовок 5++ Знак"/>
    <w:basedOn w:val="a1"/>
    <w:rsid w:val="00582A80"/>
    <w:rPr>
      <w:rFonts w:ascii="Arial" w:hAnsi="Arial"/>
      <w:b/>
      <w:i/>
      <w:sz w:val="22"/>
      <w:lang w:val="ru-RU" w:eastAsia="ru-RU" w:bidi="ar-SA"/>
    </w:rPr>
  </w:style>
  <w:style w:type="paragraph" w:customStyle="1" w:styleId="32">
    <w:name w:val="Стиль Заголовок 3 + по ширине"/>
    <w:basedOn w:val="3"/>
    <w:autoRedefine/>
    <w:rsid w:val="00582A80"/>
    <w:pPr>
      <w:keepNext/>
      <w:spacing w:before="0" w:beforeAutospacing="0" w:after="0" w:afterAutospacing="0"/>
      <w:ind w:firstLine="360"/>
      <w:jc w:val="both"/>
    </w:pPr>
    <w:rPr>
      <w:bCs w:val="0"/>
      <w:i/>
      <w:iCs/>
      <w:sz w:val="28"/>
      <w:szCs w:val="20"/>
    </w:rPr>
  </w:style>
  <w:style w:type="character" w:customStyle="1" w:styleId="Sample">
    <w:name w:val="Sample"/>
    <w:rsid w:val="00582A80"/>
    <w:rPr>
      <w:rFonts w:ascii="Courier New" w:hAnsi="Courier New"/>
    </w:rPr>
  </w:style>
  <w:style w:type="paragraph" w:styleId="af4">
    <w:name w:val="Plain Text"/>
    <w:basedOn w:val="a0"/>
    <w:link w:val="af5"/>
    <w:rsid w:val="00582A80"/>
    <w:rPr>
      <w:rFonts w:ascii="Courier New" w:hAnsi="Courier New"/>
      <w:sz w:val="20"/>
      <w:szCs w:val="20"/>
    </w:rPr>
  </w:style>
  <w:style w:type="character" w:customStyle="1" w:styleId="af5">
    <w:name w:val="Текст Знак"/>
    <w:basedOn w:val="a1"/>
    <w:link w:val="af4"/>
    <w:rsid w:val="00582A80"/>
    <w:rPr>
      <w:rFonts w:ascii="Courier New" w:eastAsia="Times New Roman" w:hAnsi="Courier New" w:cs="Times New Roman"/>
      <w:sz w:val="20"/>
      <w:szCs w:val="20"/>
      <w:lang w:eastAsia="ru-RU"/>
    </w:rPr>
  </w:style>
  <w:style w:type="character" w:customStyle="1" w:styleId="Keyboard">
    <w:name w:val="Keyboard"/>
    <w:rsid w:val="00582A80"/>
    <w:rPr>
      <w:rFonts w:ascii="Courier New" w:hAnsi="Courier New"/>
      <w:b/>
      <w:sz w:val="20"/>
    </w:rPr>
  </w:style>
  <w:style w:type="paragraph" w:customStyle="1" w:styleId="DefinitionTerm">
    <w:name w:val="Definition Term"/>
    <w:basedOn w:val="a0"/>
    <w:next w:val="DefinitionList"/>
    <w:rsid w:val="00582A80"/>
    <w:rPr>
      <w:snapToGrid w:val="0"/>
      <w:sz w:val="28"/>
      <w:szCs w:val="20"/>
      <w:lang w:val="be-BY"/>
    </w:rPr>
  </w:style>
  <w:style w:type="paragraph" w:customStyle="1" w:styleId="DefinitionList">
    <w:name w:val="Definition List"/>
    <w:basedOn w:val="a0"/>
    <w:next w:val="DefinitionTerm"/>
    <w:rsid w:val="00582A80"/>
    <w:pPr>
      <w:ind w:left="360"/>
    </w:pPr>
    <w:rPr>
      <w:snapToGrid w:val="0"/>
      <w:sz w:val="28"/>
      <w:szCs w:val="20"/>
      <w:lang w:val="be-BY"/>
    </w:rPr>
  </w:style>
  <w:style w:type="paragraph" w:customStyle="1" w:styleId="Preformatted">
    <w:name w:val="Preformatted"/>
    <w:basedOn w:val="a0"/>
    <w:rsid w:val="00582A8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be-BY"/>
    </w:rPr>
  </w:style>
  <w:style w:type="paragraph" w:styleId="21">
    <w:name w:val="Body Text Indent 2"/>
    <w:basedOn w:val="a0"/>
    <w:link w:val="22"/>
    <w:rsid w:val="00582A80"/>
    <w:pPr>
      <w:ind w:firstLine="360"/>
      <w:jc w:val="both"/>
    </w:pPr>
    <w:rPr>
      <w:sz w:val="28"/>
      <w:szCs w:val="20"/>
    </w:rPr>
  </w:style>
  <w:style w:type="character" w:customStyle="1" w:styleId="22">
    <w:name w:val="Основной текст с отступом 2 Знак"/>
    <w:basedOn w:val="a1"/>
    <w:link w:val="21"/>
    <w:rsid w:val="00582A80"/>
    <w:rPr>
      <w:rFonts w:ascii="Times New Roman" w:eastAsia="Times New Roman" w:hAnsi="Times New Roman" w:cs="Times New Roman"/>
      <w:sz w:val="28"/>
      <w:szCs w:val="20"/>
      <w:lang w:eastAsia="ru-RU"/>
    </w:rPr>
  </w:style>
  <w:style w:type="paragraph" w:styleId="33">
    <w:name w:val="Body Text 3"/>
    <w:basedOn w:val="a0"/>
    <w:link w:val="34"/>
    <w:rsid w:val="00582A80"/>
    <w:rPr>
      <w:b/>
      <w:i/>
      <w:sz w:val="28"/>
      <w:szCs w:val="20"/>
    </w:rPr>
  </w:style>
  <w:style w:type="character" w:customStyle="1" w:styleId="34">
    <w:name w:val="Основной текст 3 Знак"/>
    <w:basedOn w:val="a1"/>
    <w:link w:val="33"/>
    <w:rsid w:val="00582A80"/>
    <w:rPr>
      <w:rFonts w:ascii="Times New Roman" w:eastAsia="Times New Roman" w:hAnsi="Times New Roman" w:cs="Times New Roman"/>
      <w:b/>
      <w:i/>
      <w:sz w:val="28"/>
      <w:szCs w:val="20"/>
      <w:lang w:eastAsia="ru-RU"/>
    </w:rPr>
  </w:style>
  <w:style w:type="paragraph" w:customStyle="1" w:styleId="Address">
    <w:name w:val="Address"/>
    <w:basedOn w:val="a0"/>
    <w:next w:val="a0"/>
    <w:rsid w:val="00582A80"/>
    <w:rPr>
      <w:i/>
      <w:snapToGrid w:val="0"/>
      <w:sz w:val="28"/>
      <w:szCs w:val="20"/>
      <w:lang w:val="be-BY"/>
    </w:rPr>
  </w:style>
  <w:style w:type="character" w:customStyle="1" w:styleId="CODE">
    <w:name w:val="CODE"/>
    <w:rsid w:val="00582A80"/>
    <w:rPr>
      <w:rFonts w:ascii="Courier New" w:hAnsi="Courier New"/>
      <w:sz w:val="20"/>
    </w:rPr>
  </w:style>
  <w:style w:type="paragraph" w:styleId="35">
    <w:name w:val="Body Text Indent 3"/>
    <w:basedOn w:val="a0"/>
    <w:link w:val="36"/>
    <w:rsid w:val="00582A80"/>
    <w:pPr>
      <w:ind w:firstLine="360"/>
    </w:pPr>
    <w:rPr>
      <w:sz w:val="28"/>
      <w:szCs w:val="20"/>
    </w:rPr>
  </w:style>
  <w:style w:type="character" w:customStyle="1" w:styleId="36">
    <w:name w:val="Основной текст с отступом 3 Знак"/>
    <w:basedOn w:val="a1"/>
    <w:link w:val="35"/>
    <w:rsid w:val="00582A80"/>
    <w:rPr>
      <w:rFonts w:ascii="Times New Roman" w:eastAsia="Times New Roman" w:hAnsi="Times New Roman" w:cs="Times New Roman"/>
      <w:sz w:val="28"/>
      <w:szCs w:val="20"/>
      <w:lang w:eastAsia="ru-RU"/>
    </w:rPr>
  </w:style>
  <w:style w:type="paragraph" w:customStyle="1" w:styleId="12">
    <w:name w:val="1"/>
    <w:basedOn w:val="a0"/>
    <w:next w:val="a5"/>
    <w:rsid w:val="00582A80"/>
    <w:pPr>
      <w:spacing w:before="100" w:beforeAutospacing="1" w:after="100" w:afterAutospacing="1"/>
    </w:pPr>
    <w:rPr>
      <w:sz w:val="28"/>
    </w:rPr>
  </w:style>
  <w:style w:type="character" w:customStyle="1" w:styleId="Typewriter">
    <w:name w:val="Typewriter"/>
    <w:rsid w:val="00582A80"/>
    <w:rPr>
      <w:rFonts w:ascii="Courier New" w:hAnsi="Courier New"/>
      <w:sz w:val="20"/>
    </w:rPr>
  </w:style>
  <w:style w:type="character" w:customStyle="1" w:styleId="13">
    <w:name w:val="Знак1"/>
    <w:basedOn w:val="a1"/>
    <w:rsid w:val="00582A80"/>
    <w:rPr>
      <w:sz w:val="28"/>
      <w:szCs w:val="24"/>
      <w:lang w:val="ru-RU" w:eastAsia="ru-RU" w:bidi="ar-SA"/>
    </w:rPr>
  </w:style>
  <w:style w:type="paragraph" w:customStyle="1" w:styleId="61">
    <w:name w:val="ЗАГОЛОВОК 6"/>
    <w:basedOn w:val="a0"/>
    <w:rsid w:val="00582A80"/>
    <w:pPr>
      <w:ind w:firstLine="426"/>
      <w:jc w:val="both"/>
    </w:pPr>
    <w:rPr>
      <w:b/>
      <w:sz w:val="28"/>
    </w:rPr>
  </w:style>
  <w:style w:type="paragraph" w:customStyle="1" w:styleId="Normal1">
    <w:name w:val="Normal1"/>
    <w:rsid w:val="00582A80"/>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text">
    <w:name w:val="text"/>
    <w:basedOn w:val="a0"/>
    <w:rsid w:val="00582A80"/>
    <w:pPr>
      <w:spacing w:before="75" w:after="75"/>
      <w:ind w:left="75" w:right="75" w:firstLine="300"/>
      <w:jc w:val="both"/>
    </w:pPr>
    <w:rPr>
      <w:rFonts w:ascii="Verdana" w:hAnsi="Verdana"/>
      <w:color w:val="0E2268"/>
      <w:sz w:val="19"/>
      <w:szCs w:val="19"/>
    </w:rPr>
  </w:style>
  <w:style w:type="paragraph" w:customStyle="1" w:styleId="TAG">
    <w:name w:val="TAG Знак Знак"/>
    <w:basedOn w:val="a0"/>
    <w:rsid w:val="00582A80"/>
    <w:pPr>
      <w:ind w:firstLine="708"/>
      <w:jc w:val="both"/>
    </w:pPr>
    <w:rPr>
      <w:rFonts w:ascii="Courier New" w:hAnsi="Courier New" w:cs="Courier New"/>
      <w:b/>
      <w:bCs/>
      <w:sz w:val="28"/>
      <w:szCs w:val="28"/>
      <w:lang w:val="en-US"/>
    </w:rPr>
  </w:style>
  <w:style w:type="character" w:customStyle="1" w:styleId="TAG0">
    <w:name w:val="TAG Знак Знак Знак"/>
    <w:basedOn w:val="a1"/>
    <w:rsid w:val="00582A80"/>
    <w:rPr>
      <w:rFonts w:ascii="Courier New" w:hAnsi="Courier New" w:cs="Courier New"/>
      <w:b/>
      <w:bCs/>
      <w:sz w:val="28"/>
      <w:szCs w:val="28"/>
      <w:lang w:val="en-US" w:eastAsia="ru-RU" w:bidi="ar-SA"/>
    </w:rPr>
  </w:style>
  <w:style w:type="paragraph" w:customStyle="1" w:styleId="af6">
    <w:name w:val="Просто Тескт Знак Знак"/>
    <w:basedOn w:val="a0"/>
    <w:rsid w:val="00582A80"/>
    <w:pPr>
      <w:ind w:firstLine="709"/>
      <w:jc w:val="both"/>
    </w:pPr>
    <w:rPr>
      <w:rFonts w:cs="Courier New"/>
      <w:color w:val="000000"/>
      <w:sz w:val="28"/>
      <w:szCs w:val="28"/>
    </w:rPr>
  </w:style>
  <w:style w:type="character" w:customStyle="1" w:styleId="af7">
    <w:name w:val="Просто Тескт Знак Знак Знак"/>
    <w:basedOn w:val="a1"/>
    <w:rsid w:val="00582A80"/>
    <w:rPr>
      <w:rFonts w:cs="Courier New"/>
      <w:color w:val="000000"/>
      <w:sz w:val="28"/>
      <w:szCs w:val="28"/>
      <w:lang w:val="ru-RU" w:eastAsia="ru-RU" w:bidi="ar-SA"/>
    </w:rPr>
  </w:style>
  <w:style w:type="paragraph" w:styleId="14">
    <w:name w:val="toc 1"/>
    <w:basedOn w:val="a0"/>
    <w:next w:val="a0"/>
    <w:autoRedefine/>
    <w:semiHidden/>
    <w:rsid w:val="00582A80"/>
    <w:rPr>
      <w:sz w:val="28"/>
    </w:rPr>
  </w:style>
  <w:style w:type="paragraph" w:styleId="23">
    <w:name w:val="toc 2"/>
    <w:basedOn w:val="a0"/>
    <w:next w:val="a0"/>
    <w:autoRedefine/>
    <w:semiHidden/>
    <w:rsid w:val="00582A80"/>
    <w:pPr>
      <w:ind w:left="280"/>
    </w:pPr>
    <w:rPr>
      <w:sz w:val="28"/>
    </w:rPr>
  </w:style>
  <w:style w:type="paragraph" w:styleId="37">
    <w:name w:val="toc 3"/>
    <w:basedOn w:val="a0"/>
    <w:next w:val="a0"/>
    <w:autoRedefine/>
    <w:semiHidden/>
    <w:rsid w:val="00582A80"/>
    <w:pPr>
      <w:ind w:left="560"/>
    </w:pPr>
    <w:rPr>
      <w:sz w:val="28"/>
    </w:rPr>
  </w:style>
  <w:style w:type="paragraph" w:styleId="41">
    <w:name w:val="toc 4"/>
    <w:basedOn w:val="a0"/>
    <w:next w:val="a0"/>
    <w:autoRedefine/>
    <w:uiPriority w:val="39"/>
    <w:semiHidden/>
    <w:rsid w:val="00582A80"/>
    <w:pPr>
      <w:ind w:left="840"/>
    </w:pPr>
    <w:rPr>
      <w:sz w:val="28"/>
    </w:rPr>
  </w:style>
  <w:style w:type="character" w:styleId="HTML2">
    <w:name w:val="HTML Typewriter"/>
    <w:basedOn w:val="a1"/>
    <w:rsid w:val="00582A80"/>
    <w:rPr>
      <w:rFonts w:ascii="Courier New" w:eastAsia="Courier New" w:hAnsi="Courier New" w:cs="Courier New"/>
      <w:sz w:val="20"/>
      <w:szCs w:val="20"/>
    </w:rPr>
  </w:style>
  <w:style w:type="paragraph" w:styleId="24">
    <w:name w:val="Body Text 2"/>
    <w:basedOn w:val="a0"/>
    <w:link w:val="25"/>
    <w:rsid w:val="00582A80"/>
    <w:pPr>
      <w:jc w:val="center"/>
    </w:pPr>
    <w:rPr>
      <w:rFonts w:ascii="Arial" w:hAnsi="Arial"/>
      <w:b/>
      <w:sz w:val="28"/>
      <w:szCs w:val="20"/>
    </w:rPr>
  </w:style>
  <w:style w:type="character" w:customStyle="1" w:styleId="25">
    <w:name w:val="Основной текст 2 Знак"/>
    <w:basedOn w:val="a1"/>
    <w:link w:val="24"/>
    <w:rsid w:val="00582A80"/>
    <w:rPr>
      <w:rFonts w:ascii="Arial" w:eastAsia="Times New Roman" w:hAnsi="Arial" w:cs="Times New Roman"/>
      <w:b/>
      <w:sz w:val="28"/>
      <w:szCs w:val="20"/>
      <w:lang w:eastAsia="ru-RU"/>
    </w:rPr>
  </w:style>
  <w:style w:type="paragraph" w:customStyle="1" w:styleId="H3">
    <w:name w:val="H3"/>
    <w:basedOn w:val="a0"/>
    <w:next w:val="a0"/>
    <w:rsid w:val="00582A80"/>
    <w:pPr>
      <w:keepNext/>
      <w:spacing w:before="100" w:after="100"/>
      <w:outlineLvl w:val="3"/>
    </w:pPr>
    <w:rPr>
      <w:b/>
      <w:snapToGrid w:val="0"/>
      <w:sz w:val="28"/>
      <w:szCs w:val="20"/>
      <w:lang w:val="be-BY"/>
    </w:rPr>
  </w:style>
  <w:style w:type="paragraph" w:customStyle="1" w:styleId="H4">
    <w:name w:val="H4"/>
    <w:basedOn w:val="a0"/>
    <w:next w:val="a0"/>
    <w:rsid w:val="00582A80"/>
    <w:pPr>
      <w:keepNext/>
      <w:spacing w:before="100" w:after="100"/>
      <w:outlineLvl w:val="4"/>
    </w:pPr>
    <w:rPr>
      <w:b/>
      <w:snapToGrid w:val="0"/>
      <w:sz w:val="28"/>
      <w:szCs w:val="20"/>
      <w:lang w:val="be-BY"/>
    </w:rPr>
  </w:style>
  <w:style w:type="paragraph" w:styleId="af8">
    <w:name w:val="List Bullet"/>
    <w:basedOn w:val="a0"/>
    <w:autoRedefine/>
    <w:rsid w:val="00582A80"/>
    <w:pPr>
      <w:tabs>
        <w:tab w:val="left" w:pos="720"/>
      </w:tabs>
      <w:ind w:firstLine="360"/>
      <w:jc w:val="both"/>
    </w:pPr>
    <w:rPr>
      <w:sz w:val="28"/>
      <w:szCs w:val="20"/>
      <w:lang w:val="en-US"/>
    </w:rPr>
  </w:style>
  <w:style w:type="character" w:styleId="af9">
    <w:name w:val="FollowedHyperlink"/>
    <w:basedOn w:val="a1"/>
    <w:rsid w:val="00582A80"/>
    <w:rPr>
      <w:color w:val="800080"/>
      <w:u w:val="single"/>
    </w:rPr>
  </w:style>
  <w:style w:type="paragraph" w:customStyle="1" w:styleId="15">
    <w:name w:val="ЗАГОЛОВОК 1"/>
    <w:basedOn w:val="41"/>
    <w:rsid w:val="00582A80"/>
    <w:pPr>
      <w:tabs>
        <w:tab w:val="center" w:leader="dot" w:pos="8494"/>
      </w:tabs>
      <w:spacing w:before="120" w:line="360" w:lineRule="auto"/>
      <w:ind w:left="720"/>
    </w:pPr>
    <w:rPr>
      <w:b/>
      <w:i/>
      <w:noProof/>
      <w:sz w:val="20"/>
    </w:rPr>
  </w:style>
  <w:style w:type="paragraph" w:customStyle="1" w:styleId="afa">
    <w:name w:val="Бюллетень"/>
    <w:rsid w:val="00582A80"/>
    <w:pPr>
      <w:spacing w:after="0" w:line="240" w:lineRule="auto"/>
    </w:pPr>
    <w:rPr>
      <w:rFonts w:ascii="Times New Roman" w:eastAsia="Times New Roman" w:hAnsi="Times New Roman" w:cs="Times New Roman"/>
      <w:noProof/>
      <w:sz w:val="20"/>
      <w:szCs w:val="20"/>
      <w:lang w:eastAsia="ru-RU"/>
    </w:rPr>
  </w:style>
  <w:style w:type="paragraph" w:styleId="afb">
    <w:name w:val="header"/>
    <w:basedOn w:val="a0"/>
    <w:link w:val="afc"/>
    <w:rsid w:val="00582A80"/>
    <w:pPr>
      <w:pBdr>
        <w:bottom w:val="double" w:sz="6" w:space="1" w:color="auto"/>
      </w:pBdr>
      <w:spacing w:after="200"/>
      <w:jc w:val="right"/>
    </w:pPr>
    <w:rPr>
      <w:rFonts w:ascii="BrushType-SemiBold-Italic" w:hAnsi="BrushType-SemiBold-Italic"/>
      <w:sz w:val="28"/>
      <w:szCs w:val="20"/>
      <w:lang w:val="en-US"/>
    </w:rPr>
  </w:style>
  <w:style w:type="character" w:customStyle="1" w:styleId="afc">
    <w:name w:val="Верхний колонтитул Знак"/>
    <w:basedOn w:val="a1"/>
    <w:link w:val="afb"/>
    <w:rsid w:val="00582A80"/>
    <w:rPr>
      <w:rFonts w:ascii="BrushType-SemiBold-Italic" w:eastAsia="Times New Roman" w:hAnsi="BrushType-SemiBold-Italic" w:cs="Times New Roman"/>
      <w:sz w:val="28"/>
      <w:szCs w:val="20"/>
      <w:lang w:val="en-US" w:eastAsia="ru-RU"/>
    </w:rPr>
  </w:style>
  <w:style w:type="character" w:customStyle="1" w:styleId="afd">
    <w:name w:val="Клавиша"/>
    <w:rsid w:val="00582A80"/>
    <w:rPr>
      <w:rFonts w:ascii="Keystroke" w:hAnsi="Keystroke"/>
      <w:noProof w:val="0"/>
      <w:position w:val="-4"/>
      <w:sz w:val="32"/>
      <w:lang w:val="en-US"/>
    </w:rPr>
  </w:style>
  <w:style w:type="character" w:customStyle="1" w:styleId="26">
    <w:name w:val="Клавиша2"/>
    <w:basedOn w:val="afd"/>
    <w:rsid w:val="00582A80"/>
    <w:rPr>
      <w:rFonts w:ascii="Keystroke" w:hAnsi="Keystroke"/>
      <w:noProof w:val="0"/>
      <w:position w:val="-6"/>
      <w:sz w:val="32"/>
      <w:lang w:val="en-US"/>
    </w:rPr>
  </w:style>
  <w:style w:type="character" w:customStyle="1" w:styleId="afe">
    <w:name w:val="Опция"/>
    <w:basedOn w:val="a1"/>
    <w:rsid w:val="00582A80"/>
    <w:rPr>
      <w:rFonts w:ascii="Arial" w:hAnsi="Arial"/>
      <w:b/>
      <w:noProof w:val="0"/>
      <w:sz w:val="18"/>
      <w:lang w:val="ru-RU"/>
    </w:rPr>
  </w:style>
  <w:style w:type="paragraph" w:customStyle="1" w:styleId="aff">
    <w:name w:val="Примечание"/>
    <w:basedOn w:val="a0"/>
    <w:rsid w:val="00582A80"/>
    <w:pPr>
      <w:tabs>
        <w:tab w:val="left" w:pos="567"/>
      </w:tabs>
      <w:spacing w:before="120" w:after="120"/>
      <w:jc w:val="both"/>
    </w:pPr>
    <w:rPr>
      <w:rFonts w:ascii="Arial" w:hAnsi="Arial"/>
      <w:i/>
      <w:sz w:val="18"/>
      <w:szCs w:val="20"/>
    </w:rPr>
  </w:style>
  <w:style w:type="paragraph" w:customStyle="1" w:styleId="aff0">
    <w:name w:val="Перечисление"/>
    <w:basedOn w:val="a0"/>
    <w:rsid w:val="00582A80"/>
    <w:pPr>
      <w:spacing w:before="120"/>
      <w:ind w:left="284" w:hanging="284"/>
      <w:jc w:val="both"/>
    </w:pPr>
    <w:rPr>
      <w:sz w:val="20"/>
      <w:szCs w:val="20"/>
    </w:rPr>
  </w:style>
  <w:style w:type="paragraph" w:customStyle="1" w:styleId="aff1">
    <w:name w:val="ПрактическийШаг"/>
    <w:basedOn w:val="a0"/>
    <w:rsid w:val="00582A80"/>
    <w:pPr>
      <w:spacing w:before="120"/>
      <w:ind w:left="284" w:hanging="284"/>
      <w:jc w:val="both"/>
    </w:pPr>
    <w:rPr>
      <w:sz w:val="20"/>
      <w:szCs w:val="20"/>
    </w:rPr>
  </w:style>
  <w:style w:type="character" w:customStyle="1" w:styleId="aff2">
    <w:name w:val="Программа"/>
    <w:rsid w:val="00582A80"/>
    <w:rPr>
      <w:rFonts w:ascii="Arial" w:hAnsi="Arial"/>
      <w:noProof w:val="0"/>
      <w:sz w:val="18"/>
      <w:lang w:val="en-US"/>
    </w:rPr>
  </w:style>
  <w:style w:type="paragraph" w:customStyle="1" w:styleId="aff3">
    <w:name w:val="Рисунок"/>
    <w:rsid w:val="00582A80"/>
    <w:pPr>
      <w:spacing w:before="120" w:after="0" w:line="240" w:lineRule="auto"/>
      <w:jc w:val="center"/>
    </w:pPr>
    <w:rPr>
      <w:rFonts w:ascii="Times New Roman" w:eastAsia="Times New Roman" w:hAnsi="Times New Roman" w:cs="Times New Roman"/>
      <w:noProof/>
      <w:sz w:val="20"/>
      <w:szCs w:val="20"/>
      <w:lang w:eastAsia="ru-RU"/>
    </w:rPr>
  </w:style>
  <w:style w:type="paragraph" w:styleId="aff4">
    <w:name w:val="Title"/>
    <w:basedOn w:val="a0"/>
    <w:link w:val="aff5"/>
    <w:qFormat/>
    <w:rsid w:val="00582A80"/>
    <w:pPr>
      <w:tabs>
        <w:tab w:val="left" w:pos="567"/>
      </w:tabs>
      <w:spacing w:before="120"/>
      <w:jc w:val="center"/>
    </w:pPr>
    <w:rPr>
      <w:sz w:val="28"/>
      <w:szCs w:val="20"/>
      <w:lang w:val="en-US"/>
    </w:rPr>
  </w:style>
  <w:style w:type="character" w:customStyle="1" w:styleId="aff5">
    <w:name w:val="Название Знак"/>
    <w:basedOn w:val="a1"/>
    <w:link w:val="aff4"/>
    <w:rsid w:val="00582A80"/>
    <w:rPr>
      <w:rFonts w:ascii="Times New Roman" w:eastAsia="Times New Roman" w:hAnsi="Times New Roman" w:cs="Times New Roman"/>
      <w:sz w:val="28"/>
      <w:szCs w:val="20"/>
      <w:lang w:val="en-US" w:eastAsia="ru-RU"/>
    </w:rPr>
  </w:style>
  <w:style w:type="character" w:customStyle="1" w:styleId="Java">
    <w:name w:val="Текст Java"/>
    <w:basedOn w:val="a1"/>
    <w:rsid w:val="00582A80"/>
    <w:rPr>
      <w:rFonts w:ascii="Courier New" w:hAnsi="Courier New"/>
      <w:b/>
      <w:bCs/>
      <w:sz w:val="28"/>
    </w:rPr>
  </w:style>
  <w:style w:type="paragraph" w:customStyle="1" w:styleId="TODO">
    <w:name w:val="TODO"/>
    <w:basedOn w:val="a0"/>
    <w:next w:val="a0"/>
    <w:rsid w:val="00582A80"/>
    <w:pPr>
      <w:ind w:firstLine="567"/>
      <w:jc w:val="center"/>
    </w:pPr>
    <w:rPr>
      <w:i/>
      <w:noProof/>
      <w:color w:val="FF0000"/>
      <w:sz w:val="28"/>
    </w:rPr>
  </w:style>
  <w:style w:type="paragraph" w:customStyle="1" w:styleId="aff6">
    <w:name w:val="Стиль курсив"/>
    <w:basedOn w:val="a0"/>
    <w:rsid w:val="00582A80"/>
    <w:pPr>
      <w:tabs>
        <w:tab w:val="num" w:pos="567"/>
      </w:tabs>
      <w:ind w:firstLine="567"/>
      <w:jc w:val="both"/>
    </w:pPr>
    <w:rPr>
      <w:i/>
      <w:noProof/>
      <w:sz w:val="28"/>
    </w:rPr>
  </w:style>
  <w:style w:type="paragraph" w:styleId="aff7">
    <w:name w:val="caption"/>
    <w:basedOn w:val="a0"/>
    <w:next w:val="a0"/>
    <w:qFormat/>
    <w:rsid w:val="00582A80"/>
    <w:pPr>
      <w:spacing w:before="120" w:after="120"/>
      <w:ind w:firstLine="567"/>
      <w:jc w:val="both"/>
    </w:pPr>
    <w:rPr>
      <w:b/>
      <w:bCs/>
      <w:noProof/>
      <w:sz w:val="20"/>
      <w:szCs w:val="20"/>
    </w:rPr>
  </w:style>
  <w:style w:type="paragraph" w:customStyle="1" w:styleId="aff8">
    <w:name w:val="Название рисунка"/>
    <w:basedOn w:val="aff7"/>
    <w:rsid w:val="00582A80"/>
    <w:pPr>
      <w:spacing w:after="480"/>
      <w:jc w:val="center"/>
    </w:pPr>
    <w:rPr>
      <w:b w:val="0"/>
      <w:bCs w:val="0"/>
      <w:sz w:val="24"/>
    </w:rPr>
  </w:style>
  <w:style w:type="character" w:customStyle="1" w:styleId="aff9">
    <w:name w:val="Определение"/>
    <w:basedOn w:val="a1"/>
    <w:rsid w:val="00582A80"/>
    <w:rPr>
      <w:i/>
      <w:iCs/>
    </w:rPr>
  </w:style>
  <w:style w:type="paragraph" w:customStyle="1" w:styleId="affa">
    <w:name w:val="Просто Текст"/>
    <w:basedOn w:val="a0"/>
    <w:rsid w:val="00582A80"/>
    <w:pPr>
      <w:ind w:firstLine="709"/>
      <w:jc w:val="both"/>
    </w:pPr>
    <w:rPr>
      <w:rFonts w:cs="Courier New"/>
      <w:color w:val="000000"/>
      <w:sz w:val="28"/>
      <w:szCs w:val="28"/>
    </w:rPr>
  </w:style>
  <w:style w:type="paragraph" w:customStyle="1" w:styleId="TAG1">
    <w:name w:val="TAG Знак"/>
    <w:basedOn w:val="a0"/>
    <w:rsid w:val="00582A80"/>
    <w:pPr>
      <w:ind w:firstLine="708"/>
      <w:jc w:val="both"/>
    </w:pPr>
    <w:rPr>
      <w:rFonts w:ascii="Courier New" w:hAnsi="Courier New" w:cs="Courier New"/>
      <w:b/>
      <w:bCs/>
      <w:sz w:val="28"/>
      <w:szCs w:val="28"/>
      <w:lang w:val="en-US"/>
    </w:rPr>
  </w:style>
  <w:style w:type="paragraph" w:customStyle="1" w:styleId="affb">
    <w:name w:val="Просто Тескт Знак"/>
    <w:basedOn w:val="a0"/>
    <w:rsid w:val="00582A80"/>
    <w:pPr>
      <w:ind w:firstLine="709"/>
      <w:jc w:val="both"/>
    </w:pPr>
    <w:rPr>
      <w:rFonts w:cs="Courier New"/>
      <w:color w:val="000000"/>
      <w:sz w:val="28"/>
      <w:szCs w:val="28"/>
    </w:rPr>
  </w:style>
  <w:style w:type="paragraph" w:customStyle="1" w:styleId="16">
    <w:name w:val="Стиль Заголовок 1 +"/>
    <w:basedOn w:val="1"/>
    <w:next w:val="2"/>
    <w:rsid w:val="00582A80"/>
    <w:pPr>
      <w:spacing w:after="240"/>
      <w:ind w:firstLine="360"/>
      <w:jc w:val="center"/>
    </w:pPr>
    <w:rPr>
      <w:rFonts w:ascii="Tahoma" w:hAnsi="Tahoma" w:cs="Times New Roman"/>
      <w:b w:val="0"/>
      <w:kern w:val="0"/>
      <w:sz w:val="40"/>
      <w:szCs w:val="24"/>
    </w:rPr>
  </w:style>
  <w:style w:type="paragraph" w:customStyle="1" w:styleId="27">
    <w:name w:val="Заголовок 2 +"/>
    <w:basedOn w:val="2"/>
    <w:rsid w:val="00582A80"/>
    <w:pPr>
      <w:spacing w:before="960" w:after="120"/>
      <w:jc w:val="both"/>
    </w:pPr>
    <w:rPr>
      <w:rFonts w:ascii="Tahoma" w:hAnsi="Tahoma" w:cs="Times New Roman"/>
      <w:i w:val="0"/>
      <w:iCs w:val="0"/>
      <w:sz w:val="32"/>
      <w:szCs w:val="24"/>
    </w:rPr>
  </w:style>
  <w:style w:type="character" w:customStyle="1" w:styleId="28">
    <w:name w:val="Заголовок 2 + Знак"/>
    <w:basedOn w:val="20"/>
    <w:rsid w:val="00582A80"/>
    <w:rPr>
      <w:rFonts w:ascii="Tahoma" w:eastAsia="Times New Roman" w:hAnsi="Tahoma" w:cs="Arial"/>
      <w:b/>
      <w:bCs/>
      <w:i/>
      <w:iCs/>
      <w:sz w:val="32"/>
      <w:szCs w:val="24"/>
      <w:lang w:val="ru-RU" w:eastAsia="ru-RU" w:bidi="ar-SA"/>
    </w:rPr>
  </w:style>
  <w:style w:type="paragraph" w:customStyle="1" w:styleId="29">
    <w:name w:val="Заголовок 2++"/>
    <w:basedOn w:val="27"/>
    <w:rsid w:val="00582A80"/>
    <w:pPr>
      <w:spacing w:before="0" w:after="0"/>
    </w:pPr>
    <w:rPr>
      <w:sz w:val="28"/>
    </w:rPr>
  </w:style>
  <w:style w:type="paragraph" w:customStyle="1" w:styleId="17">
    <w:name w:val="Заголовок 1 + +"/>
    <w:basedOn w:val="16"/>
    <w:rsid w:val="00582A80"/>
    <w:pPr>
      <w:spacing w:before="960" w:after="0"/>
      <w:ind w:firstLine="357"/>
    </w:pPr>
    <w:rPr>
      <w:b/>
      <w:bCs w:val="0"/>
      <w:szCs w:val="20"/>
    </w:rPr>
  </w:style>
  <w:style w:type="paragraph" w:customStyle="1" w:styleId="38">
    <w:name w:val="Заголовок 3+"/>
    <w:basedOn w:val="3"/>
    <w:rsid w:val="00582A80"/>
    <w:pPr>
      <w:keepNext/>
      <w:spacing w:before="240" w:beforeAutospacing="0" w:after="120" w:afterAutospacing="0"/>
      <w:ind w:firstLine="357"/>
    </w:pPr>
    <w:rPr>
      <w:rFonts w:ascii="Arial" w:hAnsi="Arial"/>
      <w:iCs/>
      <w:sz w:val="24"/>
      <w:szCs w:val="20"/>
    </w:rPr>
  </w:style>
  <w:style w:type="character" w:customStyle="1" w:styleId="39">
    <w:name w:val="Заголовок 3+ Знак"/>
    <w:basedOn w:val="31"/>
    <w:rsid w:val="00582A80"/>
    <w:rPr>
      <w:rFonts w:ascii="Arial" w:hAnsi="Arial"/>
      <w:b/>
      <w:bCs/>
      <w:i/>
      <w:iCs/>
      <w:sz w:val="24"/>
      <w:lang w:val="ru-RU" w:eastAsia="ru-RU" w:bidi="ar-SA"/>
    </w:rPr>
  </w:style>
  <w:style w:type="paragraph" w:customStyle="1" w:styleId="4t">
    <w:name w:val="Заголовок 4 +t"/>
    <w:basedOn w:val="4"/>
    <w:autoRedefine/>
    <w:rsid w:val="00582A80"/>
    <w:pPr>
      <w:spacing w:before="180" w:after="80" w:line="228" w:lineRule="auto"/>
      <w:jc w:val="center"/>
    </w:pPr>
    <w:rPr>
      <w:rFonts w:ascii="Academy" w:hAnsi="Academy" w:cs="Tahoma"/>
      <w:i/>
      <w:iCs/>
      <w:sz w:val="22"/>
      <w:szCs w:val="22"/>
    </w:rPr>
  </w:style>
  <w:style w:type="paragraph" w:customStyle="1" w:styleId="affc">
    <w:name w:val="Абзац"/>
    <w:basedOn w:val="a0"/>
    <w:rsid w:val="00582A80"/>
    <w:pPr>
      <w:spacing w:after="60"/>
      <w:ind w:firstLine="425"/>
      <w:jc w:val="both"/>
    </w:pPr>
    <w:rPr>
      <w:sz w:val="22"/>
      <w:szCs w:val="22"/>
    </w:rPr>
  </w:style>
  <w:style w:type="paragraph" w:customStyle="1" w:styleId="affd">
    <w:name w:val="Абзац курьер"/>
    <w:basedOn w:val="affc"/>
    <w:rsid w:val="00582A80"/>
  </w:style>
  <w:style w:type="paragraph" w:customStyle="1" w:styleId="2a">
    <w:name w:val="Стиль Заголовок 2 +"/>
    <w:basedOn w:val="2"/>
    <w:rsid w:val="00582A80"/>
    <w:pPr>
      <w:spacing w:before="960" w:after="120"/>
      <w:jc w:val="both"/>
    </w:pPr>
    <w:rPr>
      <w:rFonts w:ascii="Tahoma" w:hAnsi="Tahoma" w:cs="Times New Roman"/>
      <w:b w:val="0"/>
      <w:i w:val="0"/>
      <w:iCs w:val="0"/>
      <w:sz w:val="32"/>
      <w:szCs w:val="24"/>
    </w:rPr>
  </w:style>
  <w:style w:type="paragraph" w:customStyle="1" w:styleId="2b">
    <w:name w:val="Стиль Заголовок 2++"/>
    <w:basedOn w:val="2a"/>
    <w:rsid w:val="00582A80"/>
    <w:pPr>
      <w:spacing w:before="0" w:after="0"/>
    </w:pPr>
    <w:rPr>
      <w:sz w:val="28"/>
    </w:rPr>
  </w:style>
  <w:style w:type="paragraph" w:customStyle="1" w:styleId="52">
    <w:name w:val="Заголовок5+++(ответ)"/>
    <w:basedOn w:val="a0"/>
    <w:rsid w:val="00582A80"/>
    <w:pPr>
      <w:spacing w:before="60"/>
      <w:ind w:firstLine="357"/>
      <w:jc w:val="both"/>
    </w:pPr>
    <w:rPr>
      <w:sz w:val="22"/>
      <w:szCs w:val="22"/>
    </w:rPr>
  </w:style>
  <w:style w:type="character" w:customStyle="1" w:styleId="53">
    <w:name w:val="Заголовок5+++(ответ) Знак"/>
    <w:basedOn w:val="a1"/>
    <w:rsid w:val="00582A80"/>
    <w:rPr>
      <w:sz w:val="22"/>
      <w:szCs w:val="22"/>
      <w:lang w:val="ru-RU" w:eastAsia="ru-RU" w:bidi="ar-SA"/>
    </w:rPr>
  </w:style>
  <w:style w:type="paragraph" w:customStyle="1" w:styleId="2c">
    <w:name w:val="Стиль Заголовок 2 + + полужирный"/>
    <w:basedOn w:val="27"/>
    <w:autoRedefine/>
    <w:rsid w:val="00582A80"/>
    <w:rPr>
      <w:rFonts w:cs="Arial"/>
      <w:i/>
      <w:iCs/>
    </w:rPr>
  </w:style>
  <w:style w:type="character" w:customStyle="1" w:styleId="2d">
    <w:name w:val="Стиль Заголовок 2 + + полужирный Знак"/>
    <w:basedOn w:val="28"/>
    <w:rsid w:val="00582A80"/>
    <w:rPr>
      <w:rFonts w:ascii="Tahoma" w:eastAsia="Times New Roman" w:hAnsi="Tahoma" w:cs="Arial"/>
      <w:b/>
      <w:bCs/>
      <w:i/>
      <w:iCs/>
      <w:sz w:val="32"/>
      <w:szCs w:val="24"/>
      <w:lang w:val="ru-RU" w:eastAsia="ru-RU" w:bidi="ar-SA"/>
    </w:rPr>
  </w:style>
  <w:style w:type="paragraph" w:customStyle="1" w:styleId="211pt">
    <w:name w:val="Стиль Заголовок 2++ + 11 pt полужирный"/>
    <w:basedOn w:val="29"/>
    <w:rsid w:val="00582A80"/>
  </w:style>
  <w:style w:type="paragraph" w:styleId="54">
    <w:name w:val="toc 5"/>
    <w:basedOn w:val="a0"/>
    <w:next w:val="a0"/>
    <w:autoRedefine/>
    <w:semiHidden/>
    <w:rsid w:val="00582A80"/>
    <w:pPr>
      <w:ind w:left="1120"/>
    </w:pPr>
    <w:rPr>
      <w:sz w:val="28"/>
    </w:rPr>
  </w:style>
  <w:style w:type="paragraph" w:customStyle="1" w:styleId="Style21">
    <w:name w:val="Style21"/>
    <w:basedOn w:val="a0"/>
    <w:rsid w:val="007304E8"/>
    <w:pPr>
      <w:widowControl w:val="0"/>
      <w:autoSpaceDE w:val="0"/>
      <w:autoSpaceDN w:val="0"/>
      <w:adjustRightInd w:val="0"/>
    </w:pPr>
  </w:style>
  <w:style w:type="character" w:customStyle="1" w:styleId="FontStyle59">
    <w:name w:val="Font Style59"/>
    <w:basedOn w:val="a1"/>
    <w:rsid w:val="007304E8"/>
    <w:rPr>
      <w:rFonts w:ascii="Times New Roman" w:hAnsi="Times New Roman" w:cs="Times New Roman"/>
      <w:b/>
      <w:bCs/>
      <w:sz w:val="18"/>
      <w:szCs w:val="18"/>
    </w:rPr>
  </w:style>
  <w:style w:type="character" w:customStyle="1" w:styleId="FontStyle62">
    <w:name w:val="Font Style62"/>
    <w:basedOn w:val="a1"/>
    <w:rsid w:val="007304E8"/>
    <w:rPr>
      <w:rFonts w:ascii="Times New Roman" w:hAnsi="Times New Roman" w:cs="Times New Roman"/>
      <w:sz w:val="18"/>
      <w:szCs w:val="18"/>
    </w:rPr>
  </w:style>
  <w:style w:type="paragraph" w:customStyle="1" w:styleId="Style30">
    <w:name w:val="Style30"/>
    <w:basedOn w:val="a0"/>
    <w:rsid w:val="007304E8"/>
    <w:pPr>
      <w:widowControl w:val="0"/>
      <w:autoSpaceDE w:val="0"/>
      <w:autoSpaceDN w:val="0"/>
      <w:adjustRightInd w:val="0"/>
    </w:pPr>
  </w:style>
  <w:style w:type="character" w:customStyle="1" w:styleId="FontStyle50">
    <w:name w:val="Font Style50"/>
    <w:basedOn w:val="a1"/>
    <w:rsid w:val="007304E8"/>
    <w:rPr>
      <w:rFonts w:ascii="Times New Roman" w:hAnsi="Times New Roman" w:cs="Times New Roman"/>
      <w:b/>
      <w:bCs/>
      <w:sz w:val="20"/>
      <w:szCs w:val="20"/>
    </w:rPr>
  </w:style>
  <w:style w:type="character" w:customStyle="1" w:styleId="FontStyle52">
    <w:name w:val="Font Style52"/>
    <w:basedOn w:val="a1"/>
    <w:rsid w:val="007304E8"/>
    <w:rPr>
      <w:rFonts w:ascii="Times New Roman" w:hAnsi="Times New Roman" w:cs="Times New Roman"/>
      <w:sz w:val="20"/>
      <w:szCs w:val="20"/>
    </w:rPr>
  </w:style>
  <w:style w:type="character" w:customStyle="1" w:styleId="FontStyle53">
    <w:name w:val="Font Style53"/>
    <w:basedOn w:val="a1"/>
    <w:rsid w:val="007304E8"/>
    <w:rPr>
      <w:rFonts w:ascii="Courier New" w:hAnsi="Courier New" w:cs="Courier New"/>
      <w:b/>
      <w:bCs/>
      <w:sz w:val="18"/>
      <w:szCs w:val="18"/>
    </w:rPr>
  </w:style>
  <w:style w:type="paragraph" w:customStyle="1" w:styleId="one">
    <w:name w:val="one"/>
    <w:basedOn w:val="a0"/>
    <w:rsid w:val="00C06F60"/>
    <w:pPr>
      <w:spacing w:before="100" w:beforeAutospacing="1" w:after="100" w:afterAutospacing="1"/>
    </w:pPr>
    <w:rPr>
      <w:color w:val="000000"/>
      <w:sz w:val="28"/>
      <w:szCs w:val="28"/>
    </w:rPr>
  </w:style>
  <w:style w:type="paragraph" w:customStyle="1" w:styleId="affe">
    <w:name w:val="основной список"/>
    <w:basedOn w:val="a0"/>
    <w:rsid w:val="00331397"/>
    <w:pPr>
      <w:tabs>
        <w:tab w:val="num" w:pos="720"/>
      </w:tabs>
      <w:ind w:left="720" w:hanging="360"/>
      <w:jc w:val="both"/>
    </w:pPr>
    <w:rPr>
      <w:szCs w:val="20"/>
    </w:rPr>
  </w:style>
  <w:style w:type="paragraph" w:customStyle="1" w:styleId="afff">
    <w:name w:val="Заголовок примера"/>
    <w:basedOn w:val="afff0"/>
    <w:next w:val="afff0"/>
    <w:rsid w:val="00331397"/>
    <w:pPr>
      <w:tabs>
        <w:tab w:val="num" w:pos="709"/>
      </w:tabs>
      <w:spacing w:before="120"/>
      <w:ind w:firstLine="426"/>
    </w:pPr>
  </w:style>
  <w:style w:type="paragraph" w:customStyle="1" w:styleId="afff0">
    <w:name w:val="Обычный с красной строкой"/>
    <w:basedOn w:val="a0"/>
    <w:rsid w:val="00331397"/>
    <w:pPr>
      <w:ind w:firstLine="709"/>
      <w:jc w:val="both"/>
    </w:pPr>
    <w:rPr>
      <w:szCs w:val="20"/>
    </w:rPr>
  </w:style>
  <w:style w:type="paragraph" w:styleId="a">
    <w:name w:val="footnote text"/>
    <w:basedOn w:val="a0"/>
    <w:link w:val="afff1"/>
    <w:semiHidden/>
    <w:rsid w:val="00331397"/>
    <w:pPr>
      <w:numPr>
        <w:numId w:val="33"/>
      </w:numPr>
      <w:tabs>
        <w:tab w:val="clear" w:pos="1080"/>
      </w:tabs>
      <w:ind w:firstLine="0"/>
    </w:pPr>
    <w:rPr>
      <w:sz w:val="20"/>
      <w:szCs w:val="20"/>
    </w:rPr>
  </w:style>
  <w:style w:type="character" w:customStyle="1" w:styleId="afff1">
    <w:name w:val="Текст сноски Знак"/>
    <w:basedOn w:val="a1"/>
    <w:link w:val="a"/>
    <w:semiHidden/>
    <w:rsid w:val="00331397"/>
    <w:rPr>
      <w:rFonts w:ascii="Times New Roman" w:eastAsia="Times New Roman" w:hAnsi="Times New Roman" w:cs="Times New Roman"/>
      <w:sz w:val="20"/>
      <w:szCs w:val="20"/>
      <w:lang w:eastAsia="ru-RU"/>
    </w:rPr>
  </w:style>
  <w:style w:type="character" w:styleId="afff2">
    <w:name w:val="footnote reference"/>
    <w:basedOn w:val="a1"/>
    <w:semiHidden/>
    <w:rsid w:val="00331397"/>
    <w:rPr>
      <w:vertAlign w:val="superscript"/>
    </w:rPr>
  </w:style>
  <w:style w:type="paragraph" w:customStyle="1" w:styleId="Style46">
    <w:name w:val="Style46"/>
    <w:basedOn w:val="a0"/>
    <w:rsid w:val="000C6E53"/>
    <w:pPr>
      <w:widowControl w:val="0"/>
      <w:autoSpaceDE w:val="0"/>
      <w:autoSpaceDN w:val="0"/>
      <w:adjustRightInd w:val="0"/>
    </w:pPr>
  </w:style>
  <w:style w:type="paragraph" w:customStyle="1" w:styleId="Style49">
    <w:name w:val="Style49"/>
    <w:basedOn w:val="a0"/>
    <w:rsid w:val="000C6E53"/>
    <w:pPr>
      <w:widowControl w:val="0"/>
      <w:autoSpaceDE w:val="0"/>
      <w:autoSpaceDN w:val="0"/>
      <w:adjustRightInd w:val="0"/>
    </w:pPr>
  </w:style>
  <w:style w:type="character" w:customStyle="1" w:styleId="FontStyle60">
    <w:name w:val="Font Style60"/>
    <w:basedOn w:val="a1"/>
    <w:rsid w:val="000C6E53"/>
    <w:rPr>
      <w:rFonts w:ascii="Times New Roman" w:hAnsi="Times New Roman" w:cs="Times New Roman"/>
      <w:sz w:val="20"/>
      <w:szCs w:val="20"/>
    </w:rPr>
  </w:style>
  <w:style w:type="paragraph" w:customStyle="1" w:styleId="H5">
    <w:name w:val="H5"/>
    <w:basedOn w:val="a0"/>
    <w:next w:val="a0"/>
    <w:rsid w:val="00A30626"/>
    <w:pPr>
      <w:keepNext/>
      <w:spacing w:before="100" w:after="100"/>
      <w:outlineLvl w:val="5"/>
    </w:pPr>
    <w:rPr>
      <w:b/>
      <w:snapToGrid w:val="0"/>
      <w:sz w:val="20"/>
      <w:szCs w:val="20"/>
    </w:rPr>
  </w:style>
  <w:style w:type="character" w:customStyle="1" w:styleId="texample1">
    <w:name w:val="texample1"/>
    <w:basedOn w:val="a1"/>
    <w:rsid w:val="00720F6D"/>
    <w:rPr>
      <w:rFonts w:ascii="Courier New" w:hAnsi="Courier New" w:cs="Courier New" w:hint="default"/>
      <w:color w:val="8B0000"/>
    </w:rPr>
  </w:style>
  <w:style w:type="character" w:customStyle="1" w:styleId="FontStyle124">
    <w:name w:val="Font Style124"/>
    <w:basedOn w:val="a1"/>
    <w:rsid w:val="00430EE7"/>
    <w:rPr>
      <w:rFonts w:ascii="Franklin Gothic Demi" w:hAnsi="Franklin Gothic Demi" w:cs="Franklin Gothic Demi"/>
      <w:sz w:val="36"/>
      <w:szCs w:val="36"/>
    </w:rPr>
  </w:style>
  <w:style w:type="paragraph" w:customStyle="1" w:styleId="Style90">
    <w:name w:val="Style90"/>
    <w:basedOn w:val="a0"/>
    <w:rsid w:val="00430EE7"/>
    <w:pPr>
      <w:widowControl w:val="0"/>
      <w:autoSpaceDE w:val="0"/>
      <w:autoSpaceDN w:val="0"/>
      <w:adjustRightInd w:val="0"/>
    </w:pPr>
    <w:rPr>
      <w:rFonts w:ascii="Franklin Gothic Demi" w:hAnsi="Franklin Gothic Demi"/>
    </w:rPr>
  </w:style>
  <w:style w:type="character" w:customStyle="1" w:styleId="afff3">
    <w:name w:val="Обычный (веб) Знак"/>
    <w:aliases w:val="Обычный (Web) Знак"/>
    <w:basedOn w:val="a1"/>
    <w:semiHidden/>
    <w:locked/>
    <w:rsid w:val="007324F3"/>
    <w:rPr>
      <w:rFonts w:ascii="Tahoma" w:eastAsia="Times New Roman" w:hAnsi="Tahoma" w:cs="Tahoma"/>
      <w:sz w:val="16"/>
      <w:szCs w:val="16"/>
      <w:lang w:eastAsia="ru-RU"/>
    </w:rPr>
  </w:style>
  <w:style w:type="character" w:customStyle="1" w:styleId="71">
    <w:name w:val="Заголовок 7 Знак1"/>
    <w:basedOn w:val="a1"/>
    <w:semiHidden/>
    <w:rsid w:val="007324F3"/>
    <w:rPr>
      <w:rFonts w:asciiTheme="majorHAnsi" w:eastAsiaTheme="majorEastAsia" w:hAnsiTheme="majorHAnsi" w:cstheme="majorBidi"/>
      <w:i/>
      <w:iCs/>
      <w:color w:val="404040" w:themeColor="text1" w:themeTint="BF"/>
      <w:sz w:val="24"/>
      <w:szCs w:val="24"/>
      <w:lang w:eastAsia="ru-RU"/>
    </w:rPr>
  </w:style>
  <w:style w:type="character" w:customStyle="1" w:styleId="81">
    <w:name w:val="Заголовок 8 Знак1"/>
    <w:basedOn w:val="a1"/>
    <w:semiHidden/>
    <w:rsid w:val="007324F3"/>
    <w:rPr>
      <w:rFonts w:asciiTheme="majorHAnsi" w:eastAsiaTheme="majorEastAsia" w:hAnsiTheme="majorHAnsi" w:cstheme="majorBidi"/>
      <w:color w:val="404040" w:themeColor="text1" w:themeTint="BF"/>
      <w:lang w:eastAsia="ru-RU"/>
    </w:rPr>
  </w:style>
  <w:style w:type="character" w:customStyle="1" w:styleId="91">
    <w:name w:val="Заголовок 9 Знак1"/>
    <w:basedOn w:val="a1"/>
    <w:semiHidden/>
    <w:rsid w:val="007324F3"/>
    <w:rPr>
      <w:rFonts w:asciiTheme="majorHAnsi" w:eastAsiaTheme="majorEastAsia" w:hAnsiTheme="majorHAnsi" w:cstheme="majorBidi"/>
      <w:i/>
      <w:iCs/>
      <w:color w:val="404040" w:themeColor="text1" w:themeTint="BF"/>
      <w:lang w:eastAsia="ru-RU"/>
    </w:rPr>
  </w:style>
  <w:style w:type="character" w:customStyle="1" w:styleId="18">
    <w:name w:val="Нижний колонтитул Знак1"/>
    <w:basedOn w:val="a1"/>
    <w:uiPriority w:val="99"/>
    <w:semiHidden/>
    <w:rsid w:val="007324F3"/>
    <w:rPr>
      <w:rFonts w:ascii="Times New Roman" w:eastAsia="Times New Roman" w:hAnsi="Times New Roman" w:cs="Times New Roman"/>
      <w:sz w:val="24"/>
      <w:szCs w:val="24"/>
      <w:lang w:eastAsia="ru-RU"/>
    </w:rPr>
  </w:style>
  <w:style w:type="character" w:customStyle="1" w:styleId="19">
    <w:name w:val="Основной текст с отступом Знак1"/>
    <w:basedOn w:val="a1"/>
    <w:semiHidden/>
    <w:rsid w:val="007324F3"/>
    <w:rPr>
      <w:rFonts w:ascii="Times New Roman" w:eastAsia="Times New Roman" w:hAnsi="Times New Roman" w:cs="Times New Roman"/>
      <w:sz w:val="24"/>
      <w:szCs w:val="24"/>
      <w:lang w:eastAsia="ru-RU"/>
    </w:rPr>
  </w:style>
  <w:style w:type="character" w:customStyle="1" w:styleId="1a">
    <w:name w:val="Основной текст Знак1"/>
    <w:basedOn w:val="a1"/>
    <w:semiHidden/>
    <w:rsid w:val="007324F3"/>
    <w:rPr>
      <w:rFonts w:ascii="Times New Roman" w:eastAsia="Times New Roman" w:hAnsi="Times New Roman" w:cs="Times New Roman"/>
      <w:sz w:val="24"/>
      <w:szCs w:val="24"/>
      <w:lang w:eastAsia="ru-RU"/>
    </w:rPr>
  </w:style>
  <w:style w:type="character" w:customStyle="1" w:styleId="1b">
    <w:name w:val="Текст выноски Знак1"/>
    <w:basedOn w:val="a1"/>
    <w:semiHidden/>
    <w:rsid w:val="007324F3"/>
    <w:rPr>
      <w:rFonts w:ascii="Tahoma" w:eastAsia="Times New Roman" w:hAnsi="Tahoma" w:cs="Tahoma"/>
      <w:sz w:val="16"/>
      <w:szCs w:val="16"/>
      <w:lang w:eastAsia="ru-RU"/>
    </w:rPr>
  </w:style>
  <w:style w:type="character" w:customStyle="1" w:styleId="1c">
    <w:name w:val="Текст Знак1"/>
    <w:basedOn w:val="a1"/>
    <w:semiHidden/>
    <w:rsid w:val="007324F3"/>
    <w:rPr>
      <w:rFonts w:ascii="Consolas" w:eastAsia="Times New Roman" w:hAnsi="Consolas" w:cs="Times New Roman"/>
      <w:sz w:val="21"/>
      <w:szCs w:val="21"/>
      <w:lang w:eastAsia="ru-RU"/>
    </w:rPr>
  </w:style>
  <w:style w:type="character" w:customStyle="1" w:styleId="210">
    <w:name w:val="Основной текст с отступом 2 Знак1"/>
    <w:basedOn w:val="a1"/>
    <w:semiHidden/>
    <w:rsid w:val="007324F3"/>
    <w:rPr>
      <w:rFonts w:ascii="Times New Roman" w:eastAsia="Times New Roman" w:hAnsi="Times New Roman" w:cs="Times New Roman"/>
      <w:sz w:val="24"/>
      <w:szCs w:val="24"/>
      <w:lang w:eastAsia="ru-RU"/>
    </w:rPr>
  </w:style>
  <w:style w:type="character" w:customStyle="1" w:styleId="310">
    <w:name w:val="Основной текст 3 Знак1"/>
    <w:basedOn w:val="a1"/>
    <w:semiHidden/>
    <w:rsid w:val="007324F3"/>
    <w:rPr>
      <w:rFonts w:ascii="Times New Roman" w:eastAsia="Times New Roman" w:hAnsi="Times New Roman" w:cs="Times New Roman"/>
      <w:sz w:val="16"/>
      <w:szCs w:val="16"/>
      <w:lang w:eastAsia="ru-RU"/>
    </w:rPr>
  </w:style>
  <w:style w:type="character" w:customStyle="1" w:styleId="311">
    <w:name w:val="Основной текст с отступом 3 Знак1"/>
    <w:basedOn w:val="a1"/>
    <w:semiHidden/>
    <w:rsid w:val="007324F3"/>
    <w:rPr>
      <w:rFonts w:ascii="Times New Roman" w:eastAsia="Times New Roman" w:hAnsi="Times New Roman" w:cs="Times New Roman"/>
      <w:sz w:val="16"/>
      <w:szCs w:val="16"/>
      <w:lang w:eastAsia="ru-RU"/>
    </w:rPr>
  </w:style>
  <w:style w:type="character" w:customStyle="1" w:styleId="211">
    <w:name w:val="Основной текст 2 Знак1"/>
    <w:basedOn w:val="a1"/>
    <w:semiHidden/>
    <w:rsid w:val="007324F3"/>
    <w:rPr>
      <w:rFonts w:ascii="Times New Roman" w:eastAsia="Times New Roman" w:hAnsi="Times New Roman" w:cs="Times New Roman"/>
      <w:sz w:val="24"/>
      <w:szCs w:val="24"/>
      <w:lang w:eastAsia="ru-RU"/>
    </w:rPr>
  </w:style>
  <w:style w:type="character" w:customStyle="1" w:styleId="1d">
    <w:name w:val="Верхний колонтитул Знак1"/>
    <w:basedOn w:val="a1"/>
    <w:semiHidden/>
    <w:rsid w:val="007324F3"/>
    <w:rPr>
      <w:rFonts w:ascii="Times New Roman" w:eastAsia="Times New Roman" w:hAnsi="Times New Roman" w:cs="Times New Roman"/>
      <w:sz w:val="24"/>
      <w:szCs w:val="24"/>
      <w:lang w:eastAsia="ru-RU"/>
    </w:rPr>
  </w:style>
  <w:style w:type="character" w:customStyle="1" w:styleId="1e">
    <w:name w:val="Название Знак1"/>
    <w:basedOn w:val="a1"/>
    <w:rsid w:val="007324F3"/>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f">
    <w:name w:val="Текст сноски Знак1"/>
    <w:basedOn w:val="a1"/>
    <w:semiHidden/>
    <w:rsid w:val="007324F3"/>
    <w:rPr>
      <w:rFonts w:ascii="Times New Roman" w:eastAsia="Times New Roman" w:hAnsi="Times New Roman" w:cs="Times New Roman"/>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222353">
      <w:bodyDiv w:val="1"/>
      <w:marLeft w:val="0"/>
      <w:marRight w:val="0"/>
      <w:marTop w:val="0"/>
      <w:marBottom w:val="0"/>
      <w:divBdr>
        <w:top w:val="none" w:sz="0" w:space="0" w:color="auto"/>
        <w:left w:val="none" w:sz="0" w:space="0" w:color="auto"/>
        <w:bottom w:val="none" w:sz="0" w:space="0" w:color="auto"/>
        <w:right w:val="none" w:sz="0" w:space="0" w:color="auto"/>
      </w:divBdr>
    </w:div>
    <w:div w:id="1981376408">
      <w:bodyDiv w:val="1"/>
      <w:marLeft w:val="0"/>
      <w:marRight w:val="0"/>
      <w:marTop w:val="0"/>
      <w:marBottom w:val="0"/>
      <w:divBdr>
        <w:top w:val="none" w:sz="0" w:space="0" w:color="auto"/>
        <w:left w:val="none" w:sz="0" w:space="0" w:color="auto"/>
        <w:bottom w:val="none" w:sz="0" w:space="0" w:color="auto"/>
        <w:right w:val="none" w:sz="0" w:space="0" w:color="auto"/>
      </w:divBdr>
    </w:div>
    <w:div w:id="1998877254">
      <w:bodyDiv w:val="1"/>
      <w:marLeft w:val="0"/>
      <w:marRight w:val="0"/>
      <w:marTop w:val="0"/>
      <w:marBottom w:val="0"/>
      <w:divBdr>
        <w:top w:val="none" w:sz="0" w:space="0" w:color="auto"/>
        <w:left w:val="none" w:sz="0" w:space="0" w:color="auto"/>
        <w:bottom w:val="none" w:sz="0" w:space="0" w:color="auto"/>
        <w:right w:val="none" w:sz="0" w:space="0" w:color="auto"/>
      </w:divBdr>
    </w:div>
    <w:div w:id="209420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1050;&#1085;&#1080;&#1075;&#1072;\1-2-3-4-5-6-7!!!!!!%20&#1059;&#1056;&#1040;35266.docx" TargetMode="External"/><Relationship Id="rId21" Type="http://schemas.openxmlformats.org/officeDocument/2006/relationships/hyperlink" Target="file:///D:\&#1050;&#1085;&#1080;&#1075;&#1072;\1-2-3-4-5-6-7!!!!!!%20&#1059;&#1056;&#1040;35266.docx" TargetMode="External"/><Relationship Id="rId42" Type="http://schemas.openxmlformats.org/officeDocument/2006/relationships/hyperlink" Target="file:///D:\&#1050;&#1085;&#1080;&#1075;&#1072;\1-2-3-4-5-6-7!!!!!!%20&#1059;&#1056;&#1040;35266.docx" TargetMode="External"/><Relationship Id="rId47" Type="http://schemas.openxmlformats.org/officeDocument/2006/relationships/hyperlink" Target="file:///D:\&#1050;&#1085;&#1080;&#1075;&#1072;\1-2-3-4-5-6-7!!!!!!%20&#1059;&#1056;&#1040;35266.docx" TargetMode="External"/><Relationship Id="rId63" Type="http://schemas.openxmlformats.org/officeDocument/2006/relationships/hyperlink" Target="file:///D:\&#1050;&#1085;&#1080;&#1075;&#1072;\1-2-3-4-5-6-7!!!!!!%20&#1059;&#1056;&#1040;35266.docx" TargetMode="External"/><Relationship Id="rId68" Type="http://schemas.openxmlformats.org/officeDocument/2006/relationships/hyperlink" Target="file:///D:\&#1050;&#1085;&#1080;&#1075;&#1072;\1-2-3-4-5-6-7!!!!!!%20&#1059;&#1056;&#1040;35266.docx" TargetMode="External"/><Relationship Id="rId84" Type="http://schemas.openxmlformats.org/officeDocument/2006/relationships/hyperlink" Target="file:///D:\&#1050;&#1085;&#1080;&#1075;&#1072;\1-2-3-4-5-6-7!!!!!!%20&#1059;&#1056;&#1040;35266.docx" TargetMode="External"/><Relationship Id="rId89" Type="http://schemas.openxmlformats.org/officeDocument/2006/relationships/hyperlink" Target="file:///D:\&#1050;&#1085;&#1080;&#1075;&#1072;\1-2-3-4-5-6-7!!!!!!%20&#1059;&#1056;&#1040;35266.docx" TargetMode="External"/><Relationship Id="rId112" Type="http://schemas.openxmlformats.org/officeDocument/2006/relationships/hyperlink" Target="file:///D:\&#1050;&#1085;&#1080;&#1075;&#1072;\1-2-3-4-5-6-7!!!!!!%20&#1059;&#1056;&#1040;35266.docx" TargetMode="External"/><Relationship Id="rId133" Type="http://schemas.openxmlformats.org/officeDocument/2006/relationships/hyperlink" Target="file:///D:\&#1050;&#1085;&#1080;&#1075;&#1072;\1-2-3-4-5-6-7!!!!!!%20&#1059;&#1056;&#1040;35266.docx" TargetMode="External"/><Relationship Id="rId138" Type="http://schemas.openxmlformats.org/officeDocument/2006/relationships/hyperlink" Target="file:///D:\&#1050;&#1085;&#1080;&#1075;&#1072;\1-2-3-4-5-6-7!!!!!!%20&#1059;&#1056;&#1040;35266.docx" TargetMode="External"/><Relationship Id="rId154" Type="http://schemas.openxmlformats.org/officeDocument/2006/relationships/image" Target="media/image16.png"/><Relationship Id="rId159" Type="http://schemas.openxmlformats.org/officeDocument/2006/relationships/image" Target="media/image21.png"/><Relationship Id="rId175" Type="http://schemas.openxmlformats.org/officeDocument/2006/relationships/image" Target="media/image34.emf"/><Relationship Id="rId170" Type="http://schemas.openxmlformats.org/officeDocument/2006/relationships/oleObject" Target="embeddings/oleObject1.bin"/><Relationship Id="rId191" Type="http://schemas.openxmlformats.org/officeDocument/2006/relationships/footer" Target="footer1.xml"/><Relationship Id="rId16" Type="http://schemas.openxmlformats.org/officeDocument/2006/relationships/hyperlink" Target="file:///D:\&#1050;&#1085;&#1080;&#1075;&#1072;\1-2-3-4-5-6-7!!!!!!%20&#1059;&#1056;&#1040;35266.docx" TargetMode="External"/><Relationship Id="rId107" Type="http://schemas.openxmlformats.org/officeDocument/2006/relationships/hyperlink" Target="file:///D:\&#1050;&#1085;&#1080;&#1075;&#1072;\1-2-3-4-5-6-7!!!!!!%20&#1059;&#1056;&#1040;35266.docx" TargetMode="External"/><Relationship Id="rId11" Type="http://schemas.openxmlformats.org/officeDocument/2006/relationships/hyperlink" Target="file:///D:\&#1050;&#1085;&#1080;&#1075;&#1072;\1-2-3-4-5-6-7!!!!!!%20&#1059;&#1056;&#1040;35266.docx" TargetMode="External"/><Relationship Id="rId32" Type="http://schemas.openxmlformats.org/officeDocument/2006/relationships/hyperlink" Target="file:///D:\&#1050;&#1085;&#1080;&#1075;&#1072;\1-2-3-4-5-6-7!!!!!!%20&#1059;&#1056;&#1040;35266.docx" TargetMode="External"/><Relationship Id="rId37" Type="http://schemas.openxmlformats.org/officeDocument/2006/relationships/hyperlink" Target="file:///D:\&#1050;&#1085;&#1080;&#1075;&#1072;\1-2-3-4-5-6-7!!!!!!%20&#1059;&#1056;&#1040;35266.docx" TargetMode="External"/><Relationship Id="rId53" Type="http://schemas.openxmlformats.org/officeDocument/2006/relationships/hyperlink" Target="file:///D:\&#1050;&#1085;&#1080;&#1075;&#1072;\1-2-3-4-5-6-7!!!!!!%20&#1059;&#1056;&#1040;35266.docx" TargetMode="External"/><Relationship Id="rId58" Type="http://schemas.openxmlformats.org/officeDocument/2006/relationships/hyperlink" Target="file:///D:\&#1050;&#1085;&#1080;&#1075;&#1072;\1-2-3-4-5-6-7!!!!!!%20&#1059;&#1056;&#1040;35266.docx" TargetMode="External"/><Relationship Id="rId74" Type="http://schemas.openxmlformats.org/officeDocument/2006/relationships/hyperlink" Target="file:///D:\&#1050;&#1085;&#1080;&#1075;&#1072;\1-2-3-4-5-6-7!!!!!!%20&#1059;&#1056;&#1040;35266.docx" TargetMode="External"/><Relationship Id="rId79" Type="http://schemas.openxmlformats.org/officeDocument/2006/relationships/hyperlink" Target="file:///D:\&#1050;&#1085;&#1080;&#1075;&#1072;\1-2-3-4-5-6-7!!!!!!%20&#1059;&#1056;&#1040;35266.docx" TargetMode="External"/><Relationship Id="rId102" Type="http://schemas.openxmlformats.org/officeDocument/2006/relationships/hyperlink" Target="file:///D:\&#1050;&#1085;&#1080;&#1075;&#1072;\1-2-3-4-5-6-7!!!!!!%20&#1059;&#1056;&#1040;35266.docx" TargetMode="External"/><Relationship Id="rId123" Type="http://schemas.openxmlformats.org/officeDocument/2006/relationships/hyperlink" Target="file:///D:\&#1050;&#1085;&#1080;&#1075;&#1072;\1-2-3-4-5-6-7!!!!!!%20&#1059;&#1056;&#1040;35266.docx" TargetMode="External"/><Relationship Id="rId128" Type="http://schemas.openxmlformats.org/officeDocument/2006/relationships/hyperlink" Target="file:///D:\&#1050;&#1085;&#1080;&#1075;&#1072;\1-2-3-4-5-6-7!!!!!!%20&#1059;&#1056;&#1040;35266.docx" TargetMode="External"/><Relationship Id="rId144" Type="http://schemas.openxmlformats.org/officeDocument/2006/relationships/image" Target="media/image6.png"/><Relationship Id="rId149" Type="http://schemas.openxmlformats.org/officeDocument/2006/relationships/image" Target="media/image11.png"/><Relationship Id="rId5" Type="http://schemas.openxmlformats.org/officeDocument/2006/relationships/settings" Target="settings.xml"/><Relationship Id="rId90" Type="http://schemas.openxmlformats.org/officeDocument/2006/relationships/hyperlink" Target="file:///D:\&#1050;&#1085;&#1080;&#1075;&#1072;\1-2-3-4-5-6-7!!!!!!%20&#1059;&#1056;&#1040;35266.docx" TargetMode="External"/><Relationship Id="rId95" Type="http://schemas.openxmlformats.org/officeDocument/2006/relationships/hyperlink" Target="file:///D:\&#1050;&#1085;&#1080;&#1075;&#1072;\1-2-3-4-5-6-7!!!!!!%20&#1059;&#1056;&#1040;35266.docx" TargetMode="External"/><Relationship Id="rId160" Type="http://schemas.openxmlformats.org/officeDocument/2006/relationships/image" Target="media/image22.png"/><Relationship Id="rId165" Type="http://schemas.openxmlformats.org/officeDocument/2006/relationships/image" Target="media/image27.png"/><Relationship Id="rId181" Type="http://schemas.openxmlformats.org/officeDocument/2006/relationships/image" Target="media/image38.jpeg"/><Relationship Id="rId186" Type="http://schemas.openxmlformats.org/officeDocument/2006/relationships/image" Target="media/image43.png"/><Relationship Id="rId22" Type="http://schemas.openxmlformats.org/officeDocument/2006/relationships/hyperlink" Target="file:///D:\&#1050;&#1085;&#1080;&#1075;&#1072;\1-2-3-4-5-6-7!!!!!!%20&#1059;&#1056;&#1040;35266.docx" TargetMode="External"/><Relationship Id="rId27" Type="http://schemas.openxmlformats.org/officeDocument/2006/relationships/hyperlink" Target="file:///D:\&#1050;&#1085;&#1080;&#1075;&#1072;\1-2-3-4-5-6-7!!!!!!%20&#1059;&#1056;&#1040;35266.docx" TargetMode="External"/><Relationship Id="rId43" Type="http://schemas.openxmlformats.org/officeDocument/2006/relationships/hyperlink" Target="file:///D:\&#1050;&#1085;&#1080;&#1075;&#1072;\1-2-3-4-5-6-7!!!!!!%20&#1059;&#1056;&#1040;35266.docx" TargetMode="External"/><Relationship Id="rId48" Type="http://schemas.openxmlformats.org/officeDocument/2006/relationships/hyperlink" Target="file:///D:\&#1050;&#1085;&#1080;&#1075;&#1072;\1-2-3-4-5-6-7!!!!!!%20&#1059;&#1056;&#1040;35266.docx" TargetMode="External"/><Relationship Id="rId64" Type="http://schemas.openxmlformats.org/officeDocument/2006/relationships/hyperlink" Target="file:///D:\&#1050;&#1085;&#1080;&#1075;&#1072;\1-2-3-4-5-6-7!!!!!!%20&#1059;&#1056;&#1040;35266.docx" TargetMode="External"/><Relationship Id="rId69" Type="http://schemas.openxmlformats.org/officeDocument/2006/relationships/hyperlink" Target="file:///D:\&#1050;&#1085;&#1080;&#1075;&#1072;\1-2-3-4-5-6-7!!!!!!%20&#1059;&#1056;&#1040;35266.docx" TargetMode="External"/><Relationship Id="rId113" Type="http://schemas.openxmlformats.org/officeDocument/2006/relationships/hyperlink" Target="file:///D:\&#1050;&#1085;&#1080;&#1075;&#1072;\1-2-3-4-5-6-7!!!!!!%20&#1059;&#1056;&#1040;35266.docx" TargetMode="External"/><Relationship Id="rId118" Type="http://schemas.openxmlformats.org/officeDocument/2006/relationships/hyperlink" Target="file:///D:\&#1050;&#1085;&#1080;&#1075;&#1072;\1-2-3-4-5-6-7!!!!!!%20&#1059;&#1056;&#1040;35266.docx" TargetMode="External"/><Relationship Id="rId134" Type="http://schemas.openxmlformats.org/officeDocument/2006/relationships/hyperlink" Target="file:///D:\&#1050;&#1085;&#1080;&#1075;&#1072;\1-2-3-4-5-6-7!!!!!!%20&#1059;&#1056;&#1040;35266.docx" TargetMode="External"/><Relationship Id="rId139" Type="http://schemas.openxmlformats.org/officeDocument/2006/relationships/image" Target="media/image1.png"/><Relationship Id="rId80" Type="http://schemas.openxmlformats.org/officeDocument/2006/relationships/hyperlink" Target="file:///D:\&#1050;&#1085;&#1080;&#1075;&#1072;\1-2-3-4-5-6-7!!!!!!%20&#1059;&#1056;&#1040;35266.docx" TargetMode="External"/><Relationship Id="rId85" Type="http://schemas.openxmlformats.org/officeDocument/2006/relationships/hyperlink" Target="file:///D:\&#1050;&#1085;&#1080;&#1075;&#1072;\1-2-3-4-5-6-7!!!!!!%20&#1059;&#1056;&#1040;35266.docx" TargetMode="External"/><Relationship Id="rId150" Type="http://schemas.openxmlformats.org/officeDocument/2006/relationships/image" Target="media/image12.png"/><Relationship Id="rId155" Type="http://schemas.openxmlformats.org/officeDocument/2006/relationships/image" Target="media/image17.png"/><Relationship Id="rId171" Type="http://schemas.openxmlformats.org/officeDocument/2006/relationships/image" Target="media/image32.emf"/><Relationship Id="rId176" Type="http://schemas.openxmlformats.org/officeDocument/2006/relationships/oleObject" Target="embeddings/oleObject4.bin"/><Relationship Id="rId192" Type="http://schemas.openxmlformats.org/officeDocument/2006/relationships/fontTable" Target="fontTable.xml"/><Relationship Id="rId12" Type="http://schemas.openxmlformats.org/officeDocument/2006/relationships/hyperlink" Target="file:///D:\&#1050;&#1085;&#1080;&#1075;&#1072;\1-2-3-4-5-6-7!!!!!!%20&#1059;&#1056;&#1040;35266.docx" TargetMode="External"/><Relationship Id="rId17" Type="http://schemas.openxmlformats.org/officeDocument/2006/relationships/hyperlink" Target="file:///D:\&#1050;&#1085;&#1080;&#1075;&#1072;\1-2-3-4-5-6-7!!!!!!%20&#1059;&#1056;&#1040;35266.docx" TargetMode="External"/><Relationship Id="rId33" Type="http://schemas.openxmlformats.org/officeDocument/2006/relationships/hyperlink" Target="file:///D:\&#1050;&#1085;&#1080;&#1075;&#1072;\1-2-3-4-5-6-7!!!!!!%20&#1059;&#1056;&#1040;35266.docx" TargetMode="External"/><Relationship Id="rId38" Type="http://schemas.openxmlformats.org/officeDocument/2006/relationships/hyperlink" Target="file:///D:\&#1050;&#1085;&#1080;&#1075;&#1072;\1-2-3-4-5-6-7!!!!!!%20&#1059;&#1056;&#1040;35266.docx" TargetMode="External"/><Relationship Id="rId59" Type="http://schemas.openxmlformats.org/officeDocument/2006/relationships/hyperlink" Target="file:///D:\&#1050;&#1085;&#1080;&#1075;&#1072;\1-2-3-4-5-6-7!!!!!!%20&#1059;&#1056;&#1040;35266.docx" TargetMode="External"/><Relationship Id="rId103" Type="http://schemas.openxmlformats.org/officeDocument/2006/relationships/hyperlink" Target="file:///D:\&#1050;&#1085;&#1080;&#1075;&#1072;\1-2-3-4-5-6-7!!!!!!%20&#1059;&#1056;&#1040;35266.docx" TargetMode="External"/><Relationship Id="rId108" Type="http://schemas.openxmlformats.org/officeDocument/2006/relationships/hyperlink" Target="file:///D:\&#1050;&#1085;&#1080;&#1075;&#1072;\1-2-3-4-5-6-7!!!!!!%20&#1059;&#1056;&#1040;35266.docx" TargetMode="External"/><Relationship Id="rId124" Type="http://schemas.openxmlformats.org/officeDocument/2006/relationships/hyperlink" Target="file:///D:\&#1050;&#1085;&#1080;&#1075;&#1072;\1-2-3-4-5-6-7!!!!!!%20&#1059;&#1056;&#1040;35266.docx" TargetMode="External"/><Relationship Id="rId129" Type="http://schemas.openxmlformats.org/officeDocument/2006/relationships/hyperlink" Target="file:///D:\&#1050;&#1085;&#1080;&#1075;&#1072;\1-2-3-4-5-6-7!!!!!!%20&#1059;&#1056;&#1040;35266.docx" TargetMode="External"/><Relationship Id="rId54" Type="http://schemas.openxmlformats.org/officeDocument/2006/relationships/hyperlink" Target="file:///D:\&#1050;&#1085;&#1080;&#1075;&#1072;\1-2-3-4-5-6-7!!!!!!%20&#1059;&#1056;&#1040;35266.docx" TargetMode="External"/><Relationship Id="rId70" Type="http://schemas.openxmlformats.org/officeDocument/2006/relationships/hyperlink" Target="file:///D:\&#1050;&#1085;&#1080;&#1075;&#1072;\1-2-3-4-5-6-7!!!!!!%20&#1059;&#1056;&#1040;35266.docx" TargetMode="External"/><Relationship Id="rId75" Type="http://schemas.openxmlformats.org/officeDocument/2006/relationships/hyperlink" Target="file:///D:\&#1050;&#1085;&#1080;&#1075;&#1072;\1-2-3-4-5-6-7!!!!!!%20&#1059;&#1056;&#1040;35266.docx" TargetMode="External"/><Relationship Id="rId91" Type="http://schemas.openxmlformats.org/officeDocument/2006/relationships/hyperlink" Target="file:///D:\&#1050;&#1085;&#1080;&#1075;&#1072;\1-2-3-4-5-6-7!!!!!!%20&#1059;&#1056;&#1040;35266.docx" TargetMode="External"/><Relationship Id="rId96" Type="http://schemas.openxmlformats.org/officeDocument/2006/relationships/hyperlink" Target="file:///D:\&#1050;&#1085;&#1080;&#1075;&#1072;\1-2-3-4-5-6-7!!!!!!%20&#1059;&#1056;&#1040;35266.docx" TargetMode="External"/><Relationship Id="rId140" Type="http://schemas.openxmlformats.org/officeDocument/2006/relationships/image" Target="media/image2.png"/><Relationship Id="rId145" Type="http://schemas.openxmlformats.org/officeDocument/2006/relationships/image" Target="media/image7.png"/><Relationship Id="rId161" Type="http://schemas.openxmlformats.org/officeDocument/2006/relationships/image" Target="media/image23.png"/><Relationship Id="rId166" Type="http://schemas.openxmlformats.org/officeDocument/2006/relationships/image" Target="media/image28.png"/><Relationship Id="rId182" Type="http://schemas.openxmlformats.org/officeDocument/2006/relationships/image" Target="media/image39.png"/><Relationship Id="rId187"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D:\&#1050;&#1085;&#1080;&#1075;&#1072;\1-2-3-4-5-6-7!!!!!!%20&#1059;&#1056;&#1040;35266.docx" TargetMode="External"/><Relationship Id="rId28" Type="http://schemas.openxmlformats.org/officeDocument/2006/relationships/hyperlink" Target="file:///D:\&#1050;&#1085;&#1080;&#1075;&#1072;\1-2-3-4-5-6-7!!!!!!%20&#1059;&#1056;&#1040;35266.docx" TargetMode="External"/><Relationship Id="rId49" Type="http://schemas.openxmlformats.org/officeDocument/2006/relationships/hyperlink" Target="file:///D:\&#1050;&#1085;&#1080;&#1075;&#1072;\1-2-3-4-5-6-7!!!!!!%20&#1059;&#1056;&#1040;35266.docx" TargetMode="External"/><Relationship Id="rId114" Type="http://schemas.openxmlformats.org/officeDocument/2006/relationships/hyperlink" Target="file:///D:\&#1050;&#1085;&#1080;&#1075;&#1072;\1-2-3-4-5-6-7!!!!!!%20&#1059;&#1056;&#1040;35266.docx" TargetMode="External"/><Relationship Id="rId119" Type="http://schemas.openxmlformats.org/officeDocument/2006/relationships/hyperlink" Target="file:///D:\&#1050;&#1085;&#1080;&#1075;&#1072;\1-2-3-4-5-6-7!!!!!!%20&#1059;&#1056;&#1040;35266.docx" TargetMode="External"/><Relationship Id="rId44" Type="http://schemas.openxmlformats.org/officeDocument/2006/relationships/hyperlink" Target="file:///D:\&#1050;&#1085;&#1080;&#1075;&#1072;\1-2-3-4-5-6-7!!!!!!%20&#1059;&#1056;&#1040;35266.docx" TargetMode="External"/><Relationship Id="rId60" Type="http://schemas.openxmlformats.org/officeDocument/2006/relationships/hyperlink" Target="file:///D:\&#1050;&#1085;&#1080;&#1075;&#1072;\1-2-3-4-5-6-7!!!!!!%20&#1059;&#1056;&#1040;35266.docx" TargetMode="External"/><Relationship Id="rId65" Type="http://schemas.openxmlformats.org/officeDocument/2006/relationships/hyperlink" Target="file:///D:\&#1050;&#1085;&#1080;&#1075;&#1072;\1-2-3-4-5-6-7!!!!!!%20&#1059;&#1056;&#1040;35266.docx" TargetMode="External"/><Relationship Id="rId81" Type="http://schemas.openxmlformats.org/officeDocument/2006/relationships/hyperlink" Target="file:///D:\&#1050;&#1085;&#1080;&#1075;&#1072;\1-2-3-4-5-6-7!!!!!!%20&#1059;&#1056;&#1040;35266.docx" TargetMode="External"/><Relationship Id="rId86" Type="http://schemas.openxmlformats.org/officeDocument/2006/relationships/hyperlink" Target="file:///D:\&#1050;&#1085;&#1080;&#1075;&#1072;\1-2-3-4-5-6-7!!!!!!%20&#1059;&#1056;&#1040;35266.docx" TargetMode="External"/><Relationship Id="rId130" Type="http://schemas.openxmlformats.org/officeDocument/2006/relationships/hyperlink" Target="file:///D:\&#1050;&#1085;&#1080;&#1075;&#1072;\1-2-3-4-5-6-7!!!!!!%20&#1059;&#1056;&#1040;35266.docx" TargetMode="External"/><Relationship Id="rId135" Type="http://schemas.openxmlformats.org/officeDocument/2006/relationships/hyperlink" Target="file:///D:\&#1050;&#1085;&#1080;&#1075;&#1072;\1-2-3-4-5-6-7!!!!!!%20&#1059;&#1056;&#1040;35266.docx" TargetMode="External"/><Relationship Id="rId151" Type="http://schemas.openxmlformats.org/officeDocument/2006/relationships/image" Target="media/image13.png"/><Relationship Id="rId156" Type="http://schemas.openxmlformats.org/officeDocument/2006/relationships/image" Target="media/image18.png"/><Relationship Id="rId177" Type="http://schemas.openxmlformats.org/officeDocument/2006/relationships/image" Target="media/image35.jpeg"/><Relationship Id="rId172" Type="http://schemas.openxmlformats.org/officeDocument/2006/relationships/oleObject" Target="embeddings/oleObject2.bin"/><Relationship Id="rId193" Type="http://schemas.openxmlformats.org/officeDocument/2006/relationships/theme" Target="theme/theme1.xml"/><Relationship Id="rId13" Type="http://schemas.openxmlformats.org/officeDocument/2006/relationships/hyperlink" Target="file:///D:\&#1050;&#1085;&#1080;&#1075;&#1072;\1-2-3-4-5-6-7!!!!!!%20&#1059;&#1056;&#1040;35266.docx" TargetMode="External"/><Relationship Id="rId18" Type="http://schemas.openxmlformats.org/officeDocument/2006/relationships/hyperlink" Target="file:///D:\&#1050;&#1085;&#1080;&#1075;&#1072;\1-2-3-4-5-6-7!!!!!!%20&#1059;&#1056;&#1040;35266.docx" TargetMode="External"/><Relationship Id="rId39" Type="http://schemas.openxmlformats.org/officeDocument/2006/relationships/hyperlink" Target="file:///D:\&#1050;&#1085;&#1080;&#1075;&#1072;\1-2-3-4-5-6-7!!!!!!%20&#1059;&#1056;&#1040;35266.docx" TargetMode="External"/><Relationship Id="rId109" Type="http://schemas.openxmlformats.org/officeDocument/2006/relationships/hyperlink" Target="file:///D:\&#1050;&#1085;&#1080;&#1075;&#1072;\1-2-3-4-5-6-7!!!!!!%20&#1059;&#1056;&#1040;35266.docx" TargetMode="External"/><Relationship Id="rId34" Type="http://schemas.openxmlformats.org/officeDocument/2006/relationships/hyperlink" Target="file:///D:\&#1050;&#1085;&#1080;&#1075;&#1072;\1-2-3-4-5-6-7!!!!!!%20&#1059;&#1056;&#1040;35266.docx" TargetMode="External"/><Relationship Id="rId50" Type="http://schemas.openxmlformats.org/officeDocument/2006/relationships/hyperlink" Target="file:///D:\&#1050;&#1085;&#1080;&#1075;&#1072;\1-2-3-4-5-6-7!!!!!!%20&#1059;&#1056;&#1040;35266.docx" TargetMode="External"/><Relationship Id="rId55" Type="http://schemas.openxmlformats.org/officeDocument/2006/relationships/hyperlink" Target="file:///D:\&#1050;&#1085;&#1080;&#1075;&#1072;\1-2-3-4-5-6-7!!!!!!%20&#1059;&#1056;&#1040;35266.docx" TargetMode="External"/><Relationship Id="rId76" Type="http://schemas.openxmlformats.org/officeDocument/2006/relationships/hyperlink" Target="file:///D:\&#1050;&#1085;&#1080;&#1075;&#1072;\1-2-3-4-5-6-7!!!!!!%20&#1059;&#1056;&#1040;35266.docx" TargetMode="External"/><Relationship Id="rId97" Type="http://schemas.openxmlformats.org/officeDocument/2006/relationships/hyperlink" Target="file:///D:\&#1050;&#1085;&#1080;&#1075;&#1072;\1-2-3-4-5-6-7!!!!!!%20&#1059;&#1056;&#1040;35266.docx" TargetMode="External"/><Relationship Id="rId104" Type="http://schemas.openxmlformats.org/officeDocument/2006/relationships/hyperlink" Target="file:///D:\&#1050;&#1085;&#1080;&#1075;&#1072;\1-2-3-4-5-6-7!!!!!!%20&#1059;&#1056;&#1040;35266.docx" TargetMode="External"/><Relationship Id="rId120" Type="http://schemas.openxmlformats.org/officeDocument/2006/relationships/hyperlink" Target="file:///D:\&#1050;&#1085;&#1080;&#1075;&#1072;\1-2-3-4-5-6-7!!!!!!%20&#1059;&#1056;&#1040;35266.docx" TargetMode="External"/><Relationship Id="rId125" Type="http://schemas.openxmlformats.org/officeDocument/2006/relationships/hyperlink" Target="file:///D:\&#1050;&#1085;&#1080;&#1075;&#1072;\1-2-3-4-5-6-7!!!!!!%20&#1059;&#1056;&#1040;35266.docx" TargetMode="External"/><Relationship Id="rId141" Type="http://schemas.openxmlformats.org/officeDocument/2006/relationships/image" Target="media/image3.png"/><Relationship Id="rId146" Type="http://schemas.openxmlformats.org/officeDocument/2006/relationships/image" Target="media/image8.png"/><Relationship Id="rId167" Type="http://schemas.openxmlformats.org/officeDocument/2006/relationships/image" Target="media/image29.png"/><Relationship Id="rId18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file:///D:\&#1050;&#1085;&#1080;&#1075;&#1072;\1-2-3-4-5-6-7!!!!!!%20&#1059;&#1056;&#1040;35266.docx" TargetMode="External"/><Relationship Id="rId92" Type="http://schemas.openxmlformats.org/officeDocument/2006/relationships/hyperlink" Target="file:///D:\&#1050;&#1085;&#1080;&#1075;&#1072;\1-2-3-4-5-6-7!!!!!!%20&#1059;&#1056;&#1040;35266.docx" TargetMode="External"/><Relationship Id="rId162" Type="http://schemas.openxmlformats.org/officeDocument/2006/relationships/image" Target="media/image24.png"/><Relationship Id="rId183"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D:\&#1050;&#1085;&#1080;&#1075;&#1072;\1-2-3-4-5-6-7!!!!!!%20&#1059;&#1056;&#1040;35266.docx" TargetMode="External"/><Relationship Id="rId24" Type="http://schemas.openxmlformats.org/officeDocument/2006/relationships/hyperlink" Target="file:///D:\&#1050;&#1085;&#1080;&#1075;&#1072;\1-2-3-4-5-6-7!!!!!!%20&#1059;&#1056;&#1040;35266.docx" TargetMode="External"/><Relationship Id="rId40" Type="http://schemas.openxmlformats.org/officeDocument/2006/relationships/hyperlink" Target="file:///D:\&#1050;&#1085;&#1080;&#1075;&#1072;\1-2-3-4-5-6-7!!!!!!%20&#1059;&#1056;&#1040;35266.docx" TargetMode="External"/><Relationship Id="rId45" Type="http://schemas.openxmlformats.org/officeDocument/2006/relationships/hyperlink" Target="file:///D:\&#1050;&#1085;&#1080;&#1075;&#1072;\1-2-3-4-5-6-7!!!!!!%20&#1059;&#1056;&#1040;35266.docx" TargetMode="External"/><Relationship Id="rId66" Type="http://schemas.openxmlformats.org/officeDocument/2006/relationships/hyperlink" Target="file:///D:\&#1050;&#1085;&#1080;&#1075;&#1072;\1-2-3-4-5-6-7!!!!!!%20&#1059;&#1056;&#1040;35266.docx" TargetMode="External"/><Relationship Id="rId87" Type="http://schemas.openxmlformats.org/officeDocument/2006/relationships/hyperlink" Target="file:///D:\&#1050;&#1085;&#1080;&#1075;&#1072;\1-2-3-4-5-6-7!!!!!!%20&#1059;&#1056;&#1040;35266.docx" TargetMode="External"/><Relationship Id="rId110" Type="http://schemas.openxmlformats.org/officeDocument/2006/relationships/hyperlink" Target="file:///D:\&#1050;&#1085;&#1080;&#1075;&#1072;\1-2-3-4-5-6-7!!!!!!%20&#1059;&#1056;&#1040;35266.docx" TargetMode="External"/><Relationship Id="rId115" Type="http://schemas.openxmlformats.org/officeDocument/2006/relationships/hyperlink" Target="file:///D:\&#1050;&#1085;&#1080;&#1075;&#1072;\1-2-3-4-5-6-7!!!!!!%20&#1059;&#1056;&#1040;35266.docx" TargetMode="External"/><Relationship Id="rId131" Type="http://schemas.openxmlformats.org/officeDocument/2006/relationships/hyperlink" Target="file:///D:\&#1050;&#1085;&#1080;&#1075;&#1072;\1-2-3-4-5-6-7!!!!!!%20&#1059;&#1056;&#1040;35266.docx" TargetMode="External"/><Relationship Id="rId136" Type="http://schemas.openxmlformats.org/officeDocument/2006/relationships/hyperlink" Target="file:///D:\&#1050;&#1085;&#1080;&#1075;&#1072;\1-2-3-4-5-6-7!!!!!!%20&#1059;&#1056;&#1040;35266.docx" TargetMode="External"/><Relationship Id="rId157" Type="http://schemas.openxmlformats.org/officeDocument/2006/relationships/image" Target="media/image19.png"/><Relationship Id="rId178" Type="http://schemas.openxmlformats.org/officeDocument/2006/relationships/image" Target="media/image36.emf"/><Relationship Id="rId61" Type="http://schemas.openxmlformats.org/officeDocument/2006/relationships/hyperlink" Target="file:///D:\&#1050;&#1085;&#1080;&#1075;&#1072;\1-2-3-4-5-6-7!!!!!!%20&#1059;&#1056;&#1040;35266.docx" TargetMode="External"/><Relationship Id="rId82" Type="http://schemas.openxmlformats.org/officeDocument/2006/relationships/hyperlink" Target="file:///D:\&#1050;&#1085;&#1080;&#1075;&#1072;\1-2-3-4-5-6-7!!!!!!%20&#1059;&#1056;&#1040;35266.docx" TargetMode="External"/><Relationship Id="rId152" Type="http://schemas.openxmlformats.org/officeDocument/2006/relationships/image" Target="media/image14.png"/><Relationship Id="rId173" Type="http://schemas.openxmlformats.org/officeDocument/2006/relationships/image" Target="media/image33.emf"/><Relationship Id="rId19" Type="http://schemas.openxmlformats.org/officeDocument/2006/relationships/hyperlink" Target="file:///D:\&#1050;&#1085;&#1080;&#1075;&#1072;\1-2-3-4-5-6-7!!!!!!%20&#1059;&#1056;&#1040;35266.docx" TargetMode="External"/><Relationship Id="rId14" Type="http://schemas.openxmlformats.org/officeDocument/2006/relationships/hyperlink" Target="file:///D:\&#1050;&#1085;&#1080;&#1075;&#1072;\1-2-3-4-5-6-7!!!!!!%20&#1059;&#1056;&#1040;35266.docx" TargetMode="External"/><Relationship Id="rId30" Type="http://schemas.openxmlformats.org/officeDocument/2006/relationships/hyperlink" Target="file:///D:\&#1050;&#1085;&#1080;&#1075;&#1072;\1-2-3-4-5-6-7!!!!!!%20&#1059;&#1056;&#1040;35266.docx" TargetMode="External"/><Relationship Id="rId35" Type="http://schemas.openxmlformats.org/officeDocument/2006/relationships/hyperlink" Target="file:///D:\&#1050;&#1085;&#1080;&#1075;&#1072;\1-2-3-4-5-6-7!!!!!!%20&#1059;&#1056;&#1040;35266.docx" TargetMode="External"/><Relationship Id="rId56" Type="http://schemas.openxmlformats.org/officeDocument/2006/relationships/hyperlink" Target="file:///D:\&#1050;&#1085;&#1080;&#1075;&#1072;\1-2-3-4-5-6-7!!!!!!%20&#1059;&#1056;&#1040;35266.docx" TargetMode="External"/><Relationship Id="rId77" Type="http://schemas.openxmlformats.org/officeDocument/2006/relationships/hyperlink" Target="file:///D:\&#1050;&#1085;&#1080;&#1075;&#1072;\1-2-3-4-5-6-7!!!!!!%20&#1059;&#1056;&#1040;35266.docx" TargetMode="External"/><Relationship Id="rId100" Type="http://schemas.openxmlformats.org/officeDocument/2006/relationships/hyperlink" Target="file:///D:\&#1050;&#1085;&#1080;&#1075;&#1072;\1-2-3-4-5-6-7!!!!!!%20&#1059;&#1056;&#1040;35266.docx" TargetMode="External"/><Relationship Id="rId105" Type="http://schemas.openxmlformats.org/officeDocument/2006/relationships/hyperlink" Target="file:///D:\&#1050;&#1085;&#1080;&#1075;&#1072;\1-2-3-4-5-6-7!!!!!!%20&#1059;&#1056;&#1040;35266.docx" TargetMode="External"/><Relationship Id="rId126" Type="http://schemas.openxmlformats.org/officeDocument/2006/relationships/hyperlink" Target="file:///D:\&#1050;&#1085;&#1080;&#1075;&#1072;\1-2-3-4-5-6-7!!!!!!%20&#1059;&#1056;&#1040;35266.docx" TargetMode="External"/><Relationship Id="rId147" Type="http://schemas.openxmlformats.org/officeDocument/2006/relationships/image" Target="media/image9.png"/><Relationship Id="rId16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file:///D:\&#1050;&#1085;&#1080;&#1075;&#1072;\1-2-3-4-5-6-7!!!!!!%20&#1059;&#1056;&#1040;35266.docx" TargetMode="External"/><Relationship Id="rId72" Type="http://schemas.openxmlformats.org/officeDocument/2006/relationships/hyperlink" Target="file:///D:\&#1050;&#1085;&#1080;&#1075;&#1072;\1-2-3-4-5-6-7!!!!!!%20&#1059;&#1056;&#1040;35266.docx" TargetMode="External"/><Relationship Id="rId93" Type="http://schemas.openxmlformats.org/officeDocument/2006/relationships/hyperlink" Target="file:///D:\&#1050;&#1085;&#1080;&#1075;&#1072;\1-2-3-4-5-6-7!!!!!!%20&#1059;&#1056;&#1040;35266.docx" TargetMode="External"/><Relationship Id="rId98" Type="http://schemas.openxmlformats.org/officeDocument/2006/relationships/hyperlink" Target="file:///D:\&#1050;&#1085;&#1080;&#1075;&#1072;\1-2-3-4-5-6-7!!!!!!%20&#1059;&#1056;&#1040;35266.docx" TargetMode="External"/><Relationship Id="rId121" Type="http://schemas.openxmlformats.org/officeDocument/2006/relationships/hyperlink" Target="file:///D:\&#1050;&#1085;&#1080;&#1075;&#1072;\1-2-3-4-5-6-7!!!!!!%20&#1059;&#1056;&#1040;35266.docx" TargetMode="External"/><Relationship Id="rId142" Type="http://schemas.openxmlformats.org/officeDocument/2006/relationships/image" Target="media/image4.png"/><Relationship Id="rId163" Type="http://schemas.openxmlformats.org/officeDocument/2006/relationships/image" Target="media/image25.png"/><Relationship Id="rId184" Type="http://schemas.openxmlformats.org/officeDocument/2006/relationships/image" Target="media/image41.png"/><Relationship Id="rId189"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hyperlink" Target="file:///D:\&#1050;&#1085;&#1080;&#1075;&#1072;\1-2-3-4-5-6-7!!!!!!%20&#1059;&#1056;&#1040;35266.docx" TargetMode="External"/><Relationship Id="rId46" Type="http://schemas.openxmlformats.org/officeDocument/2006/relationships/hyperlink" Target="file:///D:\&#1050;&#1085;&#1080;&#1075;&#1072;\1-2-3-4-5-6-7!!!!!!%20&#1059;&#1056;&#1040;35266.docx" TargetMode="External"/><Relationship Id="rId67" Type="http://schemas.openxmlformats.org/officeDocument/2006/relationships/hyperlink" Target="file:///D:\&#1050;&#1085;&#1080;&#1075;&#1072;\1-2-3-4-5-6-7!!!!!!%20&#1059;&#1056;&#1040;35266.docx" TargetMode="External"/><Relationship Id="rId116" Type="http://schemas.openxmlformats.org/officeDocument/2006/relationships/hyperlink" Target="file:///D:\&#1050;&#1085;&#1080;&#1075;&#1072;\1-2-3-4-5-6-7!!!!!!%20&#1059;&#1056;&#1040;35266.docx" TargetMode="External"/><Relationship Id="rId137" Type="http://schemas.openxmlformats.org/officeDocument/2006/relationships/hyperlink" Target="file:///D:\&#1050;&#1085;&#1080;&#1075;&#1072;\1-2-3-4-5-6-7!!!!!!%20&#1059;&#1056;&#1040;35266.docx" TargetMode="External"/><Relationship Id="rId158" Type="http://schemas.openxmlformats.org/officeDocument/2006/relationships/image" Target="media/image20.png"/><Relationship Id="rId20" Type="http://schemas.openxmlformats.org/officeDocument/2006/relationships/hyperlink" Target="file:///D:\&#1050;&#1085;&#1080;&#1075;&#1072;\1-2-3-4-5-6-7!!!!!!%20&#1059;&#1056;&#1040;35266.docx" TargetMode="External"/><Relationship Id="rId41" Type="http://schemas.openxmlformats.org/officeDocument/2006/relationships/hyperlink" Target="file:///D:\&#1050;&#1085;&#1080;&#1075;&#1072;\1-2-3-4-5-6-7!!!!!!%20&#1059;&#1056;&#1040;35266.docx" TargetMode="External"/><Relationship Id="rId62" Type="http://schemas.openxmlformats.org/officeDocument/2006/relationships/hyperlink" Target="file:///D:\&#1050;&#1085;&#1080;&#1075;&#1072;\1-2-3-4-5-6-7!!!!!!%20&#1059;&#1056;&#1040;35266.docx" TargetMode="External"/><Relationship Id="rId83" Type="http://schemas.openxmlformats.org/officeDocument/2006/relationships/hyperlink" Target="file:///D:\&#1050;&#1085;&#1080;&#1075;&#1072;\1-2-3-4-5-6-7!!!!!!%20&#1059;&#1056;&#1040;35266.docx" TargetMode="External"/><Relationship Id="rId88" Type="http://schemas.openxmlformats.org/officeDocument/2006/relationships/hyperlink" Target="file:///D:\&#1050;&#1085;&#1080;&#1075;&#1072;\1-2-3-4-5-6-7!!!!!!%20&#1059;&#1056;&#1040;35266.docx" TargetMode="External"/><Relationship Id="rId111" Type="http://schemas.openxmlformats.org/officeDocument/2006/relationships/hyperlink" Target="file:///D:\&#1050;&#1085;&#1080;&#1075;&#1072;\1-2-3-4-5-6-7!!!!!!%20&#1059;&#1056;&#1040;35266.docx" TargetMode="External"/><Relationship Id="rId132" Type="http://schemas.openxmlformats.org/officeDocument/2006/relationships/hyperlink" Target="file:///D:\&#1050;&#1085;&#1080;&#1075;&#1072;\1-2-3-4-5-6-7!!!!!!%20&#1059;&#1056;&#1040;35266.docx" TargetMode="External"/><Relationship Id="rId153" Type="http://schemas.openxmlformats.org/officeDocument/2006/relationships/image" Target="media/image15.png"/><Relationship Id="rId174" Type="http://schemas.openxmlformats.org/officeDocument/2006/relationships/oleObject" Target="embeddings/oleObject3.bin"/><Relationship Id="rId179" Type="http://schemas.openxmlformats.org/officeDocument/2006/relationships/oleObject" Target="embeddings/oleObject5.bin"/><Relationship Id="rId190" Type="http://schemas.openxmlformats.org/officeDocument/2006/relationships/hyperlink" Target="mailto:KarsekaEV@tut.by" TargetMode="External"/><Relationship Id="rId15" Type="http://schemas.openxmlformats.org/officeDocument/2006/relationships/hyperlink" Target="file:///D:\&#1050;&#1085;&#1080;&#1075;&#1072;\1-2-3-4-5-6-7!!!!!!%20&#1059;&#1056;&#1040;35266.docx" TargetMode="External"/><Relationship Id="rId36" Type="http://schemas.openxmlformats.org/officeDocument/2006/relationships/hyperlink" Target="file:///D:\&#1050;&#1085;&#1080;&#1075;&#1072;\1-2-3-4-5-6-7!!!!!!%20&#1059;&#1056;&#1040;35266.docx" TargetMode="External"/><Relationship Id="rId57" Type="http://schemas.openxmlformats.org/officeDocument/2006/relationships/hyperlink" Target="file:///D:\&#1050;&#1085;&#1080;&#1075;&#1072;\1-2-3-4-5-6-7!!!!!!%20&#1059;&#1056;&#1040;35266.docx" TargetMode="External"/><Relationship Id="rId106" Type="http://schemas.openxmlformats.org/officeDocument/2006/relationships/hyperlink" Target="file:///D:\&#1050;&#1085;&#1080;&#1075;&#1072;\1-2-3-4-5-6-7!!!!!!%20&#1059;&#1056;&#1040;35266.docx" TargetMode="External"/><Relationship Id="rId127" Type="http://schemas.openxmlformats.org/officeDocument/2006/relationships/hyperlink" Target="file:///D:\&#1050;&#1085;&#1080;&#1075;&#1072;\1-2-3-4-5-6-7!!!!!!%20&#1059;&#1056;&#1040;35266.docx" TargetMode="External"/><Relationship Id="rId10" Type="http://schemas.openxmlformats.org/officeDocument/2006/relationships/hyperlink" Target="file:///D:\&#1050;&#1085;&#1080;&#1075;&#1072;\1-2-3-4-5-6-7!!!!!!%20&#1059;&#1056;&#1040;35266.docx" TargetMode="External"/><Relationship Id="rId31" Type="http://schemas.openxmlformats.org/officeDocument/2006/relationships/hyperlink" Target="file:///D:\&#1050;&#1085;&#1080;&#1075;&#1072;\1-2-3-4-5-6-7!!!!!!%20&#1059;&#1056;&#1040;35266.docx" TargetMode="External"/><Relationship Id="rId52" Type="http://schemas.openxmlformats.org/officeDocument/2006/relationships/hyperlink" Target="file:///D:\&#1050;&#1085;&#1080;&#1075;&#1072;\1-2-3-4-5-6-7!!!!!!%20&#1059;&#1056;&#1040;35266.docx" TargetMode="External"/><Relationship Id="rId73" Type="http://schemas.openxmlformats.org/officeDocument/2006/relationships/hyperlink" Target="file:///D:\&#1050;&#1085;&#1080;&#1075;&#1072;\1-2-3-4-5-6-7!!!!!!%20&#1059;&#1056;&#1040;35266.docx" TargetMode="External"/><Relationship Id="rId78" Type="http://schemas.openxmlformats.org/officeDocument/2006/relationships/hyperlink" Target="file:///D:\&#1050;&#1085;&#1080;&#1075;&#1072;\1-2-3-4-5-6-7!!!!!!%20&#1059;&#1056;&#1040;35266.docx" TargetMode="External"/><Relationship Id="rId94" Type="http://schemas.openxmlformats.org/officeDocument/2006/relationships/hyperlink" Target="file:///D:\&#1050;&#1085;&#1080;&#1075;&#1072;\1-2-3-4-5-6-7!!!!!!%20&#1059;&#1056;&#1040;35266.docx" TargetMode="External"/><Relationship Id="rId99" Type="http://schemas.openxmlformats.org/officeDocument/2006/relationships/hyperlink" Target="file:///D:\&#1050;&#1085;&#1080;&#1075;&#1072;\1-2-3-4-5-6-7!!!!!!%20&#1059;&#1056;&#1040;35266.docx" TargetMode="External"/><Relationship Id="rId101" Type="http://schemas.openxmlformats.org/officeDocument/2006/relationships/hyperlink" Target="file:///D:\&#1050;&#1085;&#1080;&#1075;&#1072;\1-2-3-4-5-6-7!!!!!!%20&#1059;&#1056;&#1040;35266.docx" TargetMode="External"/><Relationship Id="rId122" Type="http://schemas.openxmlformats.org/officeDocument/2006/relationships/hyperlink" Target="file:///D:\&#1050;&#1085;&#1080;&#1075;&#1072;\1-2-3-4-5-6-7!!!!!!%20&#1059;&#1056;&#1040;35266.docx" TargetMode="External"/><Relationship Id="rId143" Type="http://schemas.openxmlformats.org/officeDocument/2006/relationships/image" Target="media/image5.png"/><Relationship Id="rId148" Type="http://schemas.openxmlformats.org/officeDocument/2006/relationships/image" Target="media/image10.png"/><Relationship Id="rId164" Type="http://schemas.openxmlformats.org/officeDocument/2006/relationships/image" Target="media/image26.png"/><Relationship Id="rId169" Type="http://schemas.openxmlformats.org/officeDocument/2006/relationships/image" Target="media/image31.emf"/><Relationship Id="rId18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file:///D:\&#1050;&#1085;&#1080;&#1075;&#1072;\1-2-3-4-5-6-7!!!!!!%20&#1059;&#1056;&#1040;35266.docx" TargetMode="External"/><Relationship Id="rId180" Type="http://schemas.openxmlformats.org/officeDocument/2006/relationships/image" Target="media/image37.jpeg"/><Relationship Id="rId26" Type="http://schemas.openxmlformats.org/officeDocument/2006/relationships/hyperlink" Target="file:///D:\&#1050;&#1085;&#1080;&#1075;&#1072;\1-2-3-4-5-6-7!!!!!!%20&#1059;&#1056;&#1040;35266.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2C651-C2BA-4855-B3FC-A42F0954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316</Pages>
  <Words>87288</Words>
  <Characters>497548</Characters>
  <Application>Microsoft Office Word</Application>
  <DocSecurity>0</DocSecurity>
  <Lines>4146</Lines>
  <Paragraphs>1167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583669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Михаил</cp:lastModifiedBy>
  <cp:revision>15</cp:revision>
  <cp:lastPrinted>2017-02-07T19:31:00Z</cp:lastPrinted>
  <dcterms:created xsi:type="dcterms:W3CDTF">2013-05-27T01:31:00Z</dcterms:created>
  <dcterms:modified xsi:type="dcterms:W3CDTF">2017-02-07T19:32:00Z</dcterms:modified>
</cp:coreProperties>
</file>